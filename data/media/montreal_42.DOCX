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10:41:00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119949888</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Suspected four-man crime wave ends with raids, arrests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Suspected four-man crime wave ends with raids, arrests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Suspected four-man crime wave ends with raids, arrests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After escaping death for years, Montreal businessman linked to Rizzuto crime family gunned down in street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Le Service de police de Montréal s'intéressera aussi aux incidents haineux;Le SPVM s'intéressera aussi aux incidents haineux</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Montreal police halt river search for Ariel Jeffrey Kouakou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Montreal police seek suspect in heroin, fentanyl trafficking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Police search for Montreal man missing for more than a week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Update: Dangerous killer who escaped Pinel arrested by Montreal police in LaSalle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Magnotta video poster gets conditional sentence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Montreal police arrest two in connection with murder of Nuns' Island teen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 police arrest two in connection with murder of Nuns' Island teen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Montreal police conduct meticulous search of missing woman's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Top News Advisory for Thursday, May 19, 2016;Top News Advisory for May 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Calum Marsh: Defunding the police isn't radical. It's so lucid it's a wonder it took a movement to catch 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Calum Marsh: Defunding the police isn't radical. It's so lucid it's a wonder it took a movement to catch 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Calum Marsh: Defunding the police isn't radical. It's so lucid it's a wonder it took a movement to catch 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Calum Marsh: Defunding the police isn't radical. It's so lucid it's a wonder it took a movement to catch 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Montreal police seek two suspects in Kirkland burglary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'No evidence' to back up allegations by Montreal police union chief: SQ</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Police not confirming if man found dead in Old Montreal condo victim of overdose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Police say Quebec man in his 50s dead after being attacked by bull on his farm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Police say Quebec man in his 50s dead after being attacked by bull on his farm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Police say Quebec man in his 50s dead after being attacked by bull on his farm;Bull kills man on Quebec farm in rare attack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Banned on battlefields, not on city streets;Tear gas has become 'easy-to-use and affordable way' for police to handle social unrest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Montreal police seek man last seen in Pointe Claire on July 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Montreal police seek man last seen in Pointe Claire on July 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After woman goes public, Montreal police arrest man accused of posting her personal info in escort ads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Drug-trafficking suspect on US 'most wanted' list is arrested by Canadian cycle police during a routine patrol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Former PQ leader AndrÃ© Boisclair charged with sexual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Former PQ leader André Boisclair charged with sexual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India to Extend Lockdown Against Coronavirus, While Spain Eases Work Rules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Montreal police intervene after rare Pokémon appears at Cabot Square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Montreal police investigating suspicious death of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Montreal police investigating suspicious death of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Montreal police monitored iPhone of La Presse journalist Patrick Lagacé</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Montreal police remind cyclists to follow the safety code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Montreal police seeking victims of alleged serial robber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Montreal police seeking victims of serial robber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Montreal police seek Monsieur Paradis, a 'medium' suspected of fraud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Montreal police seek Monsieur Paradis, a 'medium' suspected of fraud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Montreal police seek suspects in CÃ´te-des-Neiges arson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Montreal police seek suspects in Côte-des-Neiges arson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Montreal police tracked journalist using his phone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Police investigating reports of gunshots in downtown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Police make six arrests in Montreal North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Police make six arrests in Montreal North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Update: Man dies after being shot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Video surfaces of Montreal police appearing to harass man in wheelchair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Video surfaces of Montreal police appearing to harass wheelchair bound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A sampling of mr. irrelevants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A sampling of mr. irrelevants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A sampling of Mr. irrelevants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A sampling of Mr. irrelevants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La police de Montréal enquête sur des violences contre une réunion de LREM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Montreal death toll rises to 29; COVID-19 now circulating widely across the city, chief public health official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Montreal man charged with human trafficking by Toronto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Metro trespassing video prompts police investigation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Montreal to study spying issue behind closed doors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Montreal to study spying issue behind closed doors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Police step up recruiting of visible minorities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Quebec continues slow reopening; Good weather brings limited gatherings in parks, and backyards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The Week in Review: Lucky birth, Airbnb brouhaha, cops in court, MUHC drugs and Montreal's Alt-right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Coronavirus news on Saturday: Beijing back into partial lockdown as new cluster emerges;Anthony Fauci calls Trump rallies a danger to health; Australia's chief medical officers warns against BLM rallies - as it happenedChief nurse dropped from No 10 briefing 'for not backing CummingsBrazil overtakes UK with world's second-highest Covid-19 death tollIndia's agony: 'I did everything to save my wife and baby'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Canada: Shooting takes place in NDG in Montreal, police searche suspects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Montreal police searching for missing woman, 35</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Police divers enter river in search of missing boy;Montreal cops admit they have no evidence 10-year-old drowned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Short-lived march against police brutality ends peacefully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Legault's quick-fix approach to racism just won't do the job</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Montreal police find shell casings but no suspects after gunfire in St-LÃ©onard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Montreal police find shell casings but no suspects after gunfire in St-Léonard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Montreal police release footage of violent LaSalle robbery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Montreal police release footage of violent LaSalle robbery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Montreal police release footage of violent LaSalle robbery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Montreal police seek 3 suspects after car torched in broad daylight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Montreal police seek 3 suspects after car torched in broad daylight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Montreal police target illegal drug network with raids across city, region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Montreal police target illegal drug network with raids across city, region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Two police officers infected with virus; Force declares state of emergency for first time since 1998 ice storm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First He Became Sick, and Then He Was Vilified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Letters, June 19: 'The world saw right through Justin Trudeau'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Stock Weekly: Cenovus Energy (CVE:CAD6.18) decreases 0.5% on robust volume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COVID-19: Montreal Heart Institute begins clinical study on drug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COVID-19: Montreal Heart Institute begins clinical study on drug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Live coverage: Montreal announces a snow-clearing operation starting Wednesday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Live coverage: Montreal announces a snow-clearing operation starting Wednesday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Live coverage: Montreal announces a snow-clearing operation starting Wednesday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Live coverage: Montreal announces a snow-clearing operation starting Wednesday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Live coverage: Montreal announces a snow-clearing operation starting Wednesday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Montreal police think they've solved 130 cases after busting alleged burglary 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Montreal police think they've solved 130 cases after busting alleged burglary 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Police link arrest of 12 men to 130 burglaries in Montreal area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Budget de La Presse Canadienne pour le mercredi 11 avril 2018;Budget de La Presse Canadienne du 11 avril 2018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Canada's Trudeau wants body cameras for police, cites lack of public trust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Canada's Trudeau wants body cameras for police, cites lack of public trust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Montreal police arrest man in connection with gunshots in N.D.G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Montreal police arrest man in connection with gunshots in N.D.G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Montreal police arrest one in connection with gunshots in N.D.G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Montreal police collar suspect in Laval daycare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Montreal police collar suspect in Laval daycare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Suspected four-man crime wave ends with raids, arrests by </w:t>
        </w:r>
      </w:hyperlink>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quartet of suspects arrested in a series of raids carried out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weekend will face a total of 64 charges, many of them involving the commission of violent crimes.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raids on three residences and two more on vehicles netted them firearms, baseball bats, hoods, pepper spray, cellphones and cash.</w:t>
      </w:r>
    </w:p>
    <w:p>
      <w:pPr>
        <w:spacing w:before="200" w:line="260" w:lineRule="atLeast"/>
        <w:jc w:val="both"/>
        <w:rPr>
          <w:lang w:val="en-US" w:eastAsia="en-US" w:bidi="ar-SA"/>
        </w:rPr>
      </w:pPr>
      <w:r>
        <w:rPr>
          <w:rFonts w:ascii="arial" w:eastAsia="arial" w:hAnsi="arial" w:cs="arial"/>
          <w:color w:val="000000"/>
          <w:sz w:val="20"/>
          <w:lang w:val="en-US" w:eastAsia="en-US" w:bidi="ar-SA"/>
        </w:rPr>
        <w:t>Clayton Roach, 43, Vincent Parent-Lévesque, 23, Yossi Avadov, 23 and 43-year-old James Craigwell were arrested Saturday, while allegedly preparing to commit an armed robbery. They face a litany of charges including armed robbery, armed sexual assault, forcible confinement, conspiracy, burglary, as well as weapons charges.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the four were involved in a more than a dozen serious crimes committed over the past six weeks in Ste-Thèrése, Terrebonne, Laval, St-Adèle, and St-Sauveur, as well 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boroughs of Lachine, LaSalle, Verdun and the Sud-Ouest.</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men arrested last week received a life sentence in 1994, after he was found guilty of a murder committed in St-Laurent in 1993.</w:t>
      </w:r>
    </w:p>
    <w:p>
      <w:pPr>
        <w:spacing w:before="200" w:line="260" w:lineRule="atLeast"/>
        <w:jc w:val="both"/>
        <w:rPr>
          <w:lang w:val="en-US" w:eastAsia="en-US" w:bidi="ar-SA"/>
        </w:rPr>
      </w:pPr>
      <w:r>
        <w:rPr>
          <w:rFonts w:ascii="arial" w:eastAsia="arial" w:hAnsi="arial" w:cs="arial"/>
          <w:color w:val="000000"/>
          <w:sz w:val="20"/>
          <w:lang w:val="en-US" w:eastAsia="en-US" w:bidi="ar-SA"/>
        </w:rPr>
        <w:t>Craigwell was 20 years old when he shot and killed a 21-year-old man who had just attended a basketball game at Vanier College. The victim, Lincoln Ramsoondar, a resident of Dollard-des-Ormeaux, knew Craigwell and both had attended the same game before he was shot at the corner of Decelles St. and Ste-Croix Blvd. During his trial, a jury was told that Craigwell killed Ramsoondar because he refused to give Craigwell jewellery he was wearing.</w:t>
      </w:r>
    </w:p>
    <w:p>
      <w:pPr>
        <w:spacing w:before="200" w:line="260" w:lineRule="atLeast"/>
        <w:jc w:val="both"/>
        <w:rPr>
          <w:lang w:val="en-US" w:eastAsia="en-US" w:bidi="ar-SA"/>
        </w:rPr>
      </w:pPr>
      <w:r>
        <w:rPr>
          <w:rFonts w:ascii="arial" w:eastAsia="arial" w:hAnsi="arial" w:cs="arial"/>
          <w:color w:val="000000"/>
          <w:sz w:val="20"/>
          <w:lang w:val="en-US" w:eastAsia="en-US" w:bidi="ar-SA"/>
        </w:rPr>
        <w:t>Craigwell was found guilty of second-degree murder, on Oct. 13, 1994, and automatically received a life sentence. His parole eligibility was set at 12 years, which made him eligible for full parole in 2005.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Craigwell and two of the other men arrested last week - Roach and Parent Levesque - face several charges related to armed robberies carried out in Ste-Thérèse, on March 17, Terrebonne, on Feb. 23, in Laval, on Feb. 28, 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April 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four of the men arrested last week are charged with breaking into a home in eastern Lachine, on April 15. According to the charge sheet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the men who carried out the break-in in Lachine were masked and they pointed firearms at a man and a woman who were home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All four men are also charged with having sexually assaulted a woman on the same day of the break-in in Lachine. !@COPYRIGHT=© 2017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SHOOTINGS (90%); ROBBERY (90%); CRIMINAL OFFENSES (90%); SENTENCING (89%); PAROLE (89%); MURDER (89%); CRIMINAL CONVICTIONS (89%); CRIMINAL ASSAULT &amp; BATTERY (89%); SEX OFFENSES (89%); CRIMINAL FALSE IMPRISONMENT (78%); JURY TRIALS (78%); BURGLARY (78%); ILLEGAL WEAPONS (78%); CONSPIRACY (78%); SPORTS &amp; RECREATION EVENTS (77%); BASKETBALL (66%); quartet,suspects,arrested,series,raids,carried !@PERMALINK= </w:t>
      </w:r>
      <w:hyperlink r:id="rId118" w:history="1">
        <w:r>
          <w:rPr>
            <w:rFonts w:ascii="arial" w:eastAsia="arial" w:hAnsi="arial" w:cs="arial"/>
            <w:i/>
            <w:color w:val="0077CC"/>
            <w:sz w:val="20"/>
            <w:u w:val="single"/>
            <w:shd w:val="clear" w:color="auto" w:fill="FFFFFF"/>
            <w:lang w:val="en-US" w:eastAsia="en-US" w:bidi="ar-SA"/>
          </w:rPr>
          <w:t>http://montrealgazette.com/news/local-news/suspected-four-man-crime-wave-ends-with-raids-arrests-by-</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COMMUNICATIONS (72%); MOBILE &amp; CELLULAR TELEPHONES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 xml:space="preserve">Suspected four-man crime wave ends with raids, arrests by </w:t>
        </w:r>
      </w:hyperlink>
      <w:hyperlink r:id="rId1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5"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quartet of suspects arrested in a series of raids carried out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weekend will face a total of 64 charges, many of them involving the commission of violent crimes.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raids on three residences and two more on vehicles netted them firearms, baseball bats, hoods, pepper spray, cellphones and cash.</w:t>
      </w:r>
    </w:p>
    <w:p>
      <w:pPr>
        <w:spacing w:before="200" w:line="260" w:lineRule="atLeast"/>
        <w:jc w:val="both"/>
        <w:rPr>
          <w:lang w:val="en-US" w:eastAsia="en-US" w:bidi="ar-SA"/>
        </w:rPr>
      </w:pPr>
      <w:r>
        <w:rPr>
          <w:rFonts w:ascii="arial" w:eastAsia="arial" w:hAnsi="arial" w:cs="arial"/>
          <w:color w:val="000000"/>
          <w:sz w:val="20"/>
          <w:lang w:val="en-US" w:eastAsia="en-US" w:bidi="ar-SA"/>
        </w:rPr>
        <w:t>Clayton Roach, 43, Vincent Parent-Lévesque, 23, Yossi Avadov, 23 and 43-year-old James Craigwell were arrested Saturday, while allegedly preparing to commit an armed robbery. They face a litany of charges including armed robbery, armed sexual assault, forcible confinement, conspiracy, burglary, as well as weapons charges.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the four were involved in more than a dozen serious crimes committed over the past six weeks in Ste-Thèrése, Terrebonne, Laval, Ste-Adèle, and St-Sauveur, as well 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boroughs of Lachine, LaSalle, Verdun and the Sud-Ouest.</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men arrested last week received a life sentence in 1994, after he was found guilty of a murder committed in St-Laurent in 1993.</w:t>
      </w:r>
    </w:p>
    <w:p>
      <w:pPr>
        <w:spacing w:before="200" w:line="260" w:lineRule="atLeast"/>
        <w:jc w:val="both"/>
        <w:rPr>
          <w:lang w:val="en-US" w:eastAsia="en-US" w:bidi="ar-SA"/>
        </w:rPr>
      </w:pPr>
      <w:r>
        <w:rPr>
          <w:rFonts w:ascii="arial" w:eastAsia="arial" w:hAnsi="arial" w:cs="arial"/>
          <w:color w:val="000000"/>
          <w:sz w:val="20"/>
          <w:lang w:val="en-US" w:eastAsia="en-US" w:bidi="ar-SA"/>
        </w:rPr>
        <w:t>Craigwell was 20 years old when he shot and killed a 21-year-old man who had just attended a basketball game at Vanier College. The victim, Lincoln Ramsoondar, a resident of Dollard-des-Ormeaux, knew Craigwell and both had attended the same game before he was shot at the corner of Decelles St. and Ste-Croix Blvd. During his trial, a jury was told that Craigwell killed Ramsoondar because he refused to give Craigwell jewellery he was wearing.</w:t>
      </w:r>
    </w:p>
    <w:p>
      <w:pPr>
        <w:spacing w:before="200" w:line="260" w:lineRule="atLeast"/>
        <w:jc w:val="both"/>
        <w:rPr>
          <w:lang w:val="en-US" w:eastAsia="en-US" w:bidi="ar-SA"/>
        </w:rPr>
      </w:pPr>
      <w:r>
        <w:rPr>
          <w:rFonts w:ascii="arial" w:eastAsia="arial" w:hAnsi="arial" w:cs="arial"/>
          <w:color w:val="000000"/>
          <w:sz w:val="20"/>
          <w:lang w:val="en-US" w:eastAsia="en-US" w:bidi="ar-SA"/>
        </w:rPr>
        <w:t>Craigwell was found guilty of second-degree murder, on Oct. 13, 1994, and automatically received a life sentence. His parole eligibility was set at 12 years, which made him eligible for full parole in 2005.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Craigwell and two of the other men arrested last week - Roach and Parent Lévesque - face several charges related to armed robberies carried out in Ste-Thérèse on March 17, Terrebonne on Feb. 23, Laval on Feb. 28,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April 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four of the men arrested last week are charged with breaking into a home in eastern Lachine, on April 15. According to the charge sheet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the men who carried out the break-in in Lachine were masked, and they pointed firearms at a man and a woman who were home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All four men are also charged with having sexually assaulted a woman on the same day of the break-in in Lachine. !@COPYRIGHT=© 2017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SHOOTINGS (90%); ROBBERY (90%); CRIMINAL OFFENSES (90%); SENTENCING (89%); PAROLE (89%); MURDER (89%); CRIMINAL CONVICTIONS (89%); CRIMINAL ASSAULT &amp; BATTERY (89%); SEX OFFENSES (89%); CRIMINAL FALSE IMPRISONMENT (78%); JURY TRIALS (78%); BURGLARY (78%); ILLEGAL WEAPONS (78%); CONSPIRACY (78%); SPORTS &amp; RECREATION EVENTS (77%); BASKETBALL (66%); quartet,suspects,arrested,series,raids,carried !@PERMALINK= </w:t>
      </w:r>
      <w:hyperlink r:id="rId118" w:history="1">
        <w:r>
          <w:rPr>
            <w:rFonts w:ascii="arial" w:eastAsia="arial" w:hAnsi="arial" w:cs="arial"/>
            <w:i/>
            <w:color w:val="0077CC"/>
            <w:sz w:val="20"/>
            <w:u w:val="single"/>
            <w:shd w:val="clear" w:color="auto" w:fill="FFFFFF"/>
            <w:lang w:val="en-US" w:eastAsia="en-US" w:bidi="ar-SA"/>
          </w:rPr>
          <w:t>http://montrealgazette.com/news/local-news/suspected-four-man-crime-wave-ends-with-raids-arrests-by-</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COMMUNICATIONS (72%); MOBILE &amp; CELLULAR TELEPHONES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 xml:space="preserve">Suspected four-man crime wave ends with raids, arrests by </w:t>
        </w:r>
      </w:hyperlink>
      <w:hyperlink r:id="rId1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2"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20,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quartet of suspects arrested in a series of raids carried out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weekend will face a total of 64 charges, many of them involving the commission of violent crimes.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raids on three residences and two more on vehicles netted them firearms, baseball bats, hoods, pepper spray, cellphones and cash.</w:t>
      </w:r>
    </w:p>
    <w:p>
      <w:pPr>
        <w:spacing w:before="200" w:line="260" w:lineRule="atLeast"/>
        <w:jc w:val="both"/>
        <w:rPr>
          <w:lang w:val="en-US" w:eastAsia="en-US" w:bidi="ar-SA"/>
        </w:rPr>
      </w:pPr>
      <w:r>
        <w:rPr>
          <w:rFonts w:ascii="arial" w:eastAsia="arial" w:hAnsi="arial" w:cs="arial"/>
          <w:color w:val="000000"/>
          <w:sz w:val="20"/>
          <w:lang w:val="en-US" w:eastAsia="en-US" w:bidi="ar-SA"/>
        </w:rPr>
        <w:t>Clayton Roach, 38, Vincent Parent-Lévesque, 23, Yossi Avadov, 23 and 43-year-old James Craigwell were arrested Saturday, while allegedly preparing to commit an armed robbery. They face a litany of charges including armed robbery, armed sexual assault, forcible confinement, conspiracy, burglary, as well as weapons charges.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the four were involved in more than a dozen serious crimes committed over the past six weeks in Ste-Thèrése, Terrebonne, Laval, Ste-Adèle, and St-Sauveur, as well 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boroughs of Lachine, LaSalle, Verdun and the Sud-Ouest.</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men arrested last week received a life sentence in 1994, after he was found guilty of a murder committed in St-Laurent in 1993.</w:t>
      </w:r>
    </w:p>
    <w:p>
      <w:pPr>
        <w:spacing w:before="200" w:line="260" w:lineRule="atLeast"/>
        <w:jc w:val="both"/>
        <w:rPr>
          <w:lang w:val="en-US" w:eastAsia="en-US" w:bidi="ar-SA"/>
        </w:rPr>
      </w:pPr>
      <w:r>
        <w:rPr>
          <w:rFonts w:ascii="arial" w:eastAsia="arial" w:hAnsi="arial" w:cs="arial"/>
          <w:color w:val="000000"/>
          <w:sz w:val="20"/>
          <w:lang w:val="en-US" w:eastAsia="en-US" w:bidi="ar-SA"/>
        </w:rPr>
        <w:t>Craigwell was 20 years old when he shot and killed a 21-year-old man who had just attended a basketball game at Vanier College. The victim, Lincoln Ramsoondar, a resident of Dollard-des-Ormeaux, knew Craigwell and both had attended the same game before he was shot at the corner of Decelles St. and Ste-Croix Blvd. During his trial, a jury was told that Craigwell killed Ramsoondar because he refused to give Craigwell jewellery he was wearing.</w:t>
      </w:r>
    </w:p>
    <w:p>
      <w:pPr>
        <w:spacing w:before="200" w:line="260" w:lineRule="atLeast"/>
        <w:jc w:val="both"/>
        <w:rPr>
          <w:lang w:val="en-US" w:eastAsia="en-US" w:bidi="ar-SA"/>
        </w:rPr>
      </w:pPr>
      <w:r>
        <w:rPr>
          <w:rFonts w:ascii="arial" w:eastAsia="arial" w:hAnsi="arial" w:cs="arial"/>
          <w:color w:val="000000"/>
          <w:sz w:val="20"/>
          <w:lang w:val="en-US" w:eastAsia="en-US" w:bidi="ar-SA"/>
        </w:rPr>
        <w:t>Craigwell was found guilty of second-degree murder, on Oct. 13, 1994, and automatically received a life sentence. His parole eligibility was set at 12 years, which made him eligible for full parole in 2005.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Craigwell and two of the other men arrested last week - Roach and Parent Lévesque - face several charges related to armed robberies carried out in Ste-Thérèse on March 17, Terrebonne on Feb. 23, Laval on Feb. 28,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April 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four of the men arrested last week are charged with breaking into a home in eastern Lachine, on April 15. According to the charge sheet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the men who carried out the break-in in Lachine were masked, and they pointed firearms at a man and a woman who were home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All four men are also charged with having sexually assaulted a woman on the same day of the break-in in Lachine. !@COPYRIGHT=© 2017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SHOOTINGS (90%); ROBBERY (90%); CRIMINAL OFFENSES (90%); SENTENCING (89%); PAROLE (89%); MURDER (89%); CRIMINAL CONVICTIONS (89%); CRIMINAL ASSAULT &amp; BATTERY (89%); SEX OFFENSES (89%); CRIMINAL FALSE IMPRISONMENT (78%); JURY TRIALS (78%); BURGLARY (78%); ILLEGAL WEAPONS (78%); CONSPIRACY (78%); SPORTS &amp; RECREATION EVENTS (77%); BASKETBALL (66%); quartet,suspects,arrested,series,raids,carried !@PERMALINK= </w:t>
      </w:r>
      <w:hyperlink r:id="rId118" w:history="1">
        <w:r>
          <w:rPr>
            <w:rFonts w:ascii="arial" w:eastAsia="arial" w:hAnsi="arial" w:cs="arial"/>
            <w:i/>
            <w:color w:val="0077CC"/>
            <w:sz w:val="20"/>
            <w:u w:val="single"/>
            <w:shd w:val="clear" w:color="auto" w:fill="FFFFFF"/>
            <w:lang w:val="en-US" w:eastAsia="en-US" w:bidi="ar-SA"/>
          </w:rPr>
          <w:t>http://montrealgazette.com/news/local-news/suspected-four-man-crime-wave-ends-with-raids-arrests-by-</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COMMUNICATIONS (72%); MOBILE &amp; CELLULAR TELEPHONES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 xml:space="preserve">After escaping death for years, </w:t>
        </w:r>
      </w:hyperlink>
      <w:hyperlink r:id="rId1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businessman linked to Rizzuto crime family gunned down in street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2019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1023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Tony Magi could only escape death for so long.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construction magnate with close ties to the Mafia, Magi seemed to be the man who couldn't be killed. He was kidnapped in 2005, but survived. He was shot three times in 2008 while sitting in his Range Rover, but woke up from the coma.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2009, Magi's business partner Nick Rizzuto Jr. - son of the infamous mob boss Vito Rizzuto - was assassinated near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offices of Magi's company, FTM Construction. Two years later Magi's wife was shot at while driving her SUV, but emerged unscathed.</w:t>
      </w:r>
    </w:p>
    <w:p>
      <w:pPr>
        <w:spacing w:before="200" w:line="260" w:lineRule="atLeast"/>
        <w:jc w:val="both"/>
        <w:rPr>
          <w:lang w:val="en-US" w:eastAsia="en-US" w:bidi="ar-SA"/>
        </w:rPr>
      </w:pPr>
      <w:r>
        <w:rPr>
          <w:rFonts w:ascii="arial" w:eastAsia="arial" w:hAnsi="arial" w:cs="arial"/>
          <w:color w:val="000000"/>
          <w:sz w:val="20"/>
          <w:lang w:val="en-US" w:eastAsia="en-US" w:bidi="ar-SA"/>
        </w:rPr>
        <w:t>In 2013, Magi's security guards chased off an armed man approaching his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on Thursday morning,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a 911 call reporting gunshots in the west-end neighbourhood of Notre-Dame-de-Grâce. Upon arrival, they found Magi lying unconscious on the sidewalk outside a construction site, shot at least once. He died shortly afterward.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Magi and his brother Rino were prominent developers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many years, but in the early 2000s their real estate business fell into financial trouble. While Rino became embroiled in a telemarketing fraud case, Tony's problems started with an ambitious luxury condo project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Old Port, a $71-million project to convert an old warehouse on the waterfront.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Supreme Court judge in legal battle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luxury condo project linked to Mafia( </w:t>
      </w:r>
      <w:hyperlink r:id="rId140" w:history="1">
        <w:r>
          <w:rPr>
            <w:rFonts w:ascii="arial" w:eastAsia="arial" w:hAnsi="arial" w:cs="arial"/>
            <w:i/>
            <w:color w:val="0077CC"/>
            <w:sz w:val="20"/>
            <w:u w:val="single"/>
            <w:shd w:val="clear" w:color="auto" w:fill="FFFFFF"/>
            <w:lang w:val="en-US" w:eastAsia="en-US" w:bidi="ar-SA"/>
          </w:rPr>
          <w:t>https://nationalpost.com/news/canada/supreme-court-judge-in-legal-battle-over-</w:t>
        </w:r>
      </w:hyperlink>
      <w:hyperlink r:id="rId140" w:history="1">
        <w:r>
          <w:rPr>
            <w:rFonts w:ascii="arial" w:eastAsia="arial" w:hAnsi="arial" w:cs="arial"/>
            <w:b/>
            <w:i/>
            <w:color w:val="0077CC"/>
            <w:sz w:val="20"/>
            <w:u w:val="single"/>
            <w:shd w:val="clear" w:color="auto" w:fill="FFFFFF"/>
            <w:lang w:val="en-US" w:eastAsia="en-US" w:bidi="ar-SA"/>
          </w:rPr>
          <w:t>montreal</w:t>
        </w:r>
      </w:hyperlink>
      <w:hyperlink r:id="rId140" w:history="1">
        <w:r>
          <w:rPr>
            <w:rFonts w:ascii="arial" w:eastAsia="arial" w:hAnsi="arial" w:cs="arial"/>
            <w:i/>
            <w:color w:val="0077CC"/>
            <w:sz w:val="20"/>
            <w:u w:val="single"/>
            <w:shd w:val="clear" w:color="auto" w:fill="FFFFFF"/>
            <w:lang w:val="en-US" w:eastAsia="en-US" w:bidi="ar-SA"/>
          </w:rPr>
          <w:t>-luxury-condo-project-linked-to-mafia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Mafia boss Vito Rizzuto's revenge plot against rivals ran deep( </w:t>
      </w:r>
      <w:hyperlink r:id="rId141" w:history="1">
        <w:r>
          <w:rPr>
            <w:rFonts w:ascii="arial" w:eastAsia="arial" w:hAnsi="arial" w:cs="arial"/>
            <w:i/>
            <w:color w:val="0077CC"/>
            <w:sz w:val="20"/>
            <w:u w:val="single"/>
            <w:shd w:val="clear" w:color="auto" w:fill="FFFFFF"/>
            <w:lang w:val="en-US" w:eastAsia="en-US" w:bidi="ar-SA"/>
          </w:rPr>
          <w:t>https://nationalpost.com/news/mafia-boss-vito-rizzutos-revenge-plot-against-rivals-ran-deep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Tribunal rejects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developer's auto insurance claim after would-be assassin shot him in his car( </w:t>
      </w:r>
      <w:hyperlink r:id="rId142" w:history="1">
        <w:r>
          <w:rPr>
            <w:rFonts w:ascii="arial" w:eastAsia="arial" w:hAnsi="arial" w:cs="arial"/>
            <w:i/>
            <w:color w:val="0077CC"/>
            <w:sz w:val="20"/>
            <w:u w:val="single"/>
            <w:shd w:val="clear" w:color="auto" w:fill="FFFFFF"/>
            <w:lang w:val="en-US" w:eastAsia="en-US" w:bidi="ar-SA"/>
          </w:rPr>
          <w:t>https://nationalpost.com/news/canada/tribunal-rejects-</w:t>
        </w:r>
      </w:hyperlink>
      <w:hyperlink r:id="rId142" w:history="1">
        <w:r>
          <w:rPr>
            <w:rFonts w:ascii="arial" w:eastAsia="arial" w:hAnsi="arial" w:cs="arial"/>
            <w:b/>
            <w:i/>
            <w:color w:val="0077CC"/>
            <w:sz w:val="20"/>
            <w:u w:val="single"/>
            <w:shd w:val="clear" w:color="auto" w:fill="FFFFFF"/>
            <w:lang w:val="en-US" w:eastAsia="en-US" w:bidi="ar-SA"/>
          </w:rPr>
          <w:t>montreal</w:t>
        </w:r>
      </w:hyperlink>
      <w:hyperlink r:id="rId142" w:history="1">
        <w:r>
          <w:rPr>
            <w:rFonts w:ascii="arial" w:eastAsia="arial" w:hAnsi="arial" w:cs="arial"/>
            <w:i/>
            <w:color w:val="0077CC"/>
            <w:sz w:val="20"/>
            <w:u w:val="single"/>
            <w:shd w:val="clear" w:color="auto" w:fill="FFFFFF"/>
            <w:lang w:val="en-US" w:eastAsia="en-US" w:bidi="ar-SA"/>
          </w:rPr>
          <w:t>-developers-auto-insurance-claim-after-would-be-assassin-shot-him-in-his-car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2014 Charbonneau Commission, a public inquiry into corruption in Quebec's construction industry, heard evidence that when the condo project's financing fell apart, it was Vito Rizzuto - the Sicilian Mafia don who died in 2013 - who came to the rescue. The commission heard wiretaps of phone calls between Rizzuto and Magi, with Rizzuto promising the condo project would be "one of the hottest places in the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(Among those who bought in the building was Clément Gascon, now a Supreme Court of Canada judge; in 2016 Gascon sued for millions( </w:t>
      </w:r>
      <w:hyperlink r:id="rId140" w:history="1">
        <w:r>
          <w:rPr>
            <w:rFonts w:ascii="arial" w:eastAsia="arial" w:hAnsi="arial" w:cs="arial"/>
            <w:i/>
            <w:color w:val="0077CC"/>
            <w:sz w:val="20"/>
            <w:u w:val="single"/>
            <w:shd w:val="clear" w:color="auto" w:fill="FFFFFF"/>
            <w:lang w:val="en-US" w:eastAsia="en-US" w:bidi="ar-SA"/>
          </w:rPr>
          <w:t>https://nationalpost.com/news/canada/supreme-court-judge-in-legal-battle-over-</w:t>
        </w:r>
      </w:hyperlink>
      <w:hyperlink r:id="rId140" w:history="1">
        <w:r>
          <w:rPr>
            <w:rFonts w:ascii="arial" w:eastAsia="arial" w:hAnsi="arial" w:cs="arial"/>
            <w:b/>
            <w:i/>
            <w:color w:val="0077CC"/>
            <w:sz w:val="20"/>
            <w:u w:val="single"/>
            <w:shd w:val="clear" w:color="auto" w:fill="FFFFFF"/>
            <w:lang w:val="en-US" w:eastAsia="en-US" w:bidi="ar-SA"/>
          </w:rPr>
          <w:t>montreal</w:t>
        </w:r>
      </w:hyperlink>
      <w:hyperlink r:id="rId140" w:history="1">
        <w:r>
          <w:rPr>
            <w:rFonts w:ascii="arial" w:eastAsia="arial" w:hAnsi="arial" w:cs="arial"/>
            <w:i/>
            <w:color w:val="0077CC"/>
            <w:sz w:val="20"/>
            <w:u w:val="single"/>
            <w:shd w:val="clear" w:color="auto" w:fill="FFFFFF"/>
            <w:lang w:val="en-US" w:eastAsia="en-US" w:bidi="ar-SA"/>
          </w:rPr>
          <w:t>-luxury-condo-project-linked-to-mafia</w:t>
        </w:r>
      </w:hyperlink>
      <w:r>
        <w:rPr>
          <w:rFonts w:ascii="arial" w:eastAsia="arial" w:hAnsi="arial" w:cs="arial"/>
          <w:color w:val="000000"/>
          <w:sz w:val="20"/>
          <w:lang w:val="en-US" w:eastAsia="en-US" w:bidi="ar-SA"/>
        </w:rPr>
        <w:t xml:space="preserve"> ) after major construction defects were found.)</w:t>
      </w:r>
    </w:p>
    <w:p>
      <w:pPr>
        <w:spacing w:before="200" w:line="260" w:lineRule="atLeast"/>
        <w:jc w:val="both"/>
        <w:rPr>
          <w:lang w:val="en-US" w:eastAsia="en-US" w:bidi="ar-SA"/>
        </w:rPr>
      </w:pPr>
      <w:r>
        <w:rPr>
          <w:rFonts w:ascii="arial" w:eastAsia="arial" w:hAnsi="arial" w:cs="arial"/>
          <w:color w:val="000000"/>
          <w:sz w:val="20"/>
          <w:lang w:val="en-US" w:eastAsia="en-US" w:bidi="ar-SA"/>
        </w:rPr>
        <w:t>Magi and Rizzuto were effectively business partners from 2003 to 2005, and Rizzuto's son Nick would go on to work with Magi in the construction business. But Magi's involvement with the mob quickly spiralled downward.</w:t>
      </w:r>
    </w:p>
    <w:p>
      <w:pPr>
        <w:spacing w:before="200" w:line="260" w:lineRule="atLeast"/>
        <w:jc w:val="both"/>
        <w:rPr>
          <w:lang w:val="en-US" w:eastAsia="en-US" w:bidi="ar-SA"/>
        </w:rPr>
      </w:pPr>
      <w:r>
        <w:rPr>
          <w:rFonts w:ascii="arial" w:eastAsia="arial" w:hAnsi="arial" w:cs="arial"/>
          <w:color w:val="000000"/>
          <w:sz w:val="20"/>
          <w:lang w:val="en-US" w:eastAsia="en-US" w:bidi="ar-SA"/>
        </w:rPr>
        <w:t>In the early hours of Aug. 11, 2008, Magi was stopped at a traffic light in his Range Rover when he was sprayed with gunfire. One bullet hit the back of his head; a second entered his back shoulder; a third hit him in the ribs.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reported at the time that it appeared to be an "underworld settling of accounts,"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figured Magi's mob protection faltered after Vito Rizzuto was extradited to the U.S. in 2006 to face racketeering charges.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Magi was in a coma for weeks after the shooting, but survived. He later tried to file a claim( </w:t>
      </w:r>
      <w:hyperlink r:id="rId142" w:history="1">
        <w:r>
          <w:rPr>
            <w:rFonts w:ascii="arial" w:eastAsia="arial" w:hAnsi="arial" w:cs="arial"/>
            <w:i/>
            <w:color w:val="0077CC"/>
            <w:sz w:val="20"/>
            <w:u w:val="single"/>
            <w:shd w:val="clear" w:color="auto" w:fill="FFFFFF"/>
            <w:lang w:val="en-US" w:eastAsia="en-US" w:bidi="ar-SA"/>
          </w:rPr>
          <w:t>https://nationalpost.com/news/canada/tribunal-rejects-</w:t>
        </w:r>
      </w:hyperlink>
      <w:hyperlink r:id="rId142" w:history="1">
        <w:r>
          <w:rPr>
            <w:rFonts w:ascii="arial" w:eastAsia="arial" w:hAnsi="arial" w:cs="arial"/>
            <w:b/>
            <w:i/>
            <w:color w:val="0077CC"/>
            <w:sz w:val="20"/>
            <w:u w:val="single"/>
            <w:shd w:val="clear" w:color="auto" w:fill="FFFFFF"/>
            <w:lang w:val="en-US" w:eastAsia="en-US" w:bidi="ar-SA"/>
          </w:rPr>
          <w:t>montreal</w:t>
        </w:r>
      </w:hyperlink>
      <w:hyperlink r:id="rId142" w:history="1">
        <w:r>
          <w:rPr>
            <w:rFonts w:ascii="arial" w:eastAsia="arial" w:hAnsi="arial" w:cs="arial"/>
            <w:i/>
            <w:color w:val="0077CC"/>
            <w:sz w:val="20"/>
            <w:u w:val="single"/>
            <w:shd w:val="clear" w:color="auto" w:fill="FFFFFF"/>
            <w:lang w:val="en-US" w:eastAsia="en-US" w:bidi="ar-SA"/>
          </w:rPr>
          <w:t>-developers-auto-insurance-claim-after-would-be-assassin-shot-him-in-his-car</w:t>
        </w:r>
      </w:hyperlink>
      <w:r>
        <w:rPr>
          <w:rFonts w:ascii="arial" w:eastAsia="arial" w:hAnsi="arial" w:cs="arial"/>
          <w:color w:val="000000"/>
          <w:sz w:val="20"/>
          <w:lang w:val="en-US" w:eastAsia="en-US" w:bidi="ar-SA"/>
        </w:rPr>
        <w:t xml:space="preserve"> ) to Quebec's auto insurance board. In response to a question on the claim form asking, "Were you injured in this accident?" Magi wrote: "I suffered bad headache pain at the back of my head and neck. I had a hard time breathing, my chest was closing in on me and I had pain in my neck."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examine a car in front of home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businessman Tony Magi, on July 3, 2013. A manhunt was sparked after a man was spotted with an automatic weapon.</w:t>
      </w:r>
    </w:p>
    <w:p>
      <w:pPr>
        <w:spacing w:before="200" w:line="260" w:lineRule="atLeast"/>
        <w:jc w:val="both"/>
        <w:rPr>
          <w:lang w:val="en-US" w:eastAsia="en-US" w:bidi="ar-SA"/>
        </w:rPr>
      </w:pPr>
      <w:r>
        <w:rPr>
          <w:rFonts w:ascii="arial" w:eastAsia="arial" w:hAnsi="arial" w:cs="arial"/>
          <w:color w:val="000000"/>
          <w:sz w:val="20"/>
          <w:lang w:val="en-US" w:eastAsia="en-US" w:bidi="ar-SA"/>
        </w:rPr>
        <w:t>His claim was rejected, with the insurance board concluding that "all of the injuries sustained in the accident are the direct result of the bullet wounds." He sought review at the provincial insurance tribunal, the court of last resort in such matters, but that also failed. "In fact, the evidence clearly demonstrates that the injuries result from a fact completely separable from the use of a motor vehicle as a means of transport," the two-member panel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2010, Magi was arrested on five firearms charges as part of an organized crime operation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Court documents later showed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on information his bodyguards were carrying illegal weapons. Magi avoided a criminal record by pleading guilty to improperly storing a restricted weapon, receiving an unconditional discharge.</w:t>
      </w:r>
    </w:p>
    <w:p>
      <w:pPr>
        <w:spacing w:before="200" w:line="260" w:lineRule="atLeast"/>
        <w:jc w:val="both"/>
        <w:rPr>
          <w:lang w:val="en-US" w:eastAsia="en-US" w:bidi="ar-SA"/>
        </w:rPr>
      </w:pPr>
      <w:r>
        <w:rPr>
          <w:rFonts w:ascii="arial" w:eastAsia="arial" w:hAnsi="arial" w:cs="arial"/>
          <w:color w:val="000000"/>
          <w:sz w:val="20"/>
          <w:lang w:val="en-US" w:eastAsia="en-US" w:bidi="ar-SA"/>
        </w:rPr>
        <w:t>For a period of time, it seemed as if everyone in Magi's orbit was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Nick Rizzuto Jr. was murdered in a 2009 shooting within sight of the office he worked at with Magi. Ducarme Joseph, an enforcer for Magi, barely escaped a 2010 shooting at a clothing boutique that saw two others killed; Joseph was arrested the next day at Magi's office. Richard Zarbatany, a former boxer, was a bodyguard and chauffeur for Magi when he was arrested in 2011 for impaired driving; he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harassing him, looking for a reason to throw him in jail.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Magi's wife, Rita Biasini, barely escaped death in 2011 when a gunman opened fire on her car at 8:40 a.m. in a residential neighbourhood. She sped away and hid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By that point, according to one news report, Magi was travelling in an armoured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Thursday's shooting, as with the past attempts on the life of Magi and his wife, came in broad daylight.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they're looking for witnesses, and will review security camera footage from the area. Nobody who has attempted to kill Magi in the past has ever been found.</w:t>
      </w:r>
    </w:p>
    <w:p>
      <w:pPr>
        <w:spacing w:before="200" w:line="260" w:lineRule="atLeast"/>
        <w:jc w:val="both"/>
        <w:rPr>
          <w:lang w:val="en-US" w:eastAsia="en-US" w:bidi="ar-SA"/>
        </w:rPr>
      </w:pPr>
      <w:r>
        <w:rPr>
          <w:rFonts w:ascii="arial" w:eastAsia="arial" w:hAnsi="arial" w:cs="arial"/>
          <w:color w:val="000000"/>
          <w:sz w:val="20"/>
          <w:lang w:val="en-US" w:eastAsia="en-US" w:bidi="ar-SA"/>
        </w:rPr>
        <w:t>- With files from Adrian Humphreys and Graeme Hamilton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Email: </w:t>
      </w:r>
      <w:hyperlink r:id="rId143" w:history="1">
        <w:r>
          <w:rPr>
            <w:rFonts w:ascii="arial" w:eastAsia="arial" w:hAnsi="arial" w:cs="arial"/>
            <w:i/>
            <w:color w:val="0077CC"/>
            <w:sz w:val="20"/>
            <w:u w:val="single"/>
            <w:shd w:val="clear" w:color="auto" w:fill="FFFFFF"/>
            <w:lang w:val="en-US" w:eastAsia="en-US" w:bidi="ar-SA"/>
          </w:rPr>
          <w:t>bplatt@postmedia.com</w:t>
        </w:r>
      </w:hyperlink>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bplatt@postmedia.com</w:t>
        </w:r>
      </w:hyperlink>
      <w:r>
        <w:rPr>
          <w:rFonts w:ascii="arial" w:eastAsia="arial" w:hAnsi="arial" w:cs="arial"/>
          <w:color w:val="000000"/>
          <w:sz w:val="20"/>
          <w:lang w:val="en-US" w:eastAsia="en-US" w:bidi="ar-SA"/>
        </w:rPr>
        <w:t xml:space="preserve"> ) Twitter: btaplatt( //twitter.com/btaplatt ) !@COPYRIGHT=© 2019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(89%); SHOOTINGS (89%); NEGATIVE PERSONAL NEWS (88%); KIDNAPPING &amp; ABDUCTION (72%); DEATH &amp; DYING (68%); BUSINESS FINANCIAL TROUBLE (65%); JUDGES (65%); LAW COURTS &amp; TRIBUNALS (64%); SUPREME COURTS (64%); escape,death,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,construction,magnate,close !@PERMALINK= </w:t>
      </w:r>
      <w:hyperlink r:id="rId144" w:history="1">
        <w:r>
          <w:rPr>
            <w:rFonts w:ascii="arial" w:eastAsia="arial" w:hAnsi="arial" w:cs="arial"/>
            <w:i/>
            <w:color w:val="0077CC"/>
            <w:sz w:val="20"/>
            <w:u w:val="single"/>
            <w:shd w:val="clear" w:color="auto" w:fill="FFFFFF"/>
            <w:lang w:val="en-US" w:eastAsia="en-US" w:bidi="ar-SA"/>
          </w:rPr>
          <w:t>https://nationalpost.com/news/canada/after-escaping-death-for-years-</w:t>
        </w:r>
      </w:hyperlink>
      <w:hyperlink r:id="rId144" w:history="1">
        <w:r>
          <w:rPr>
            <w:rFonts w:ascii="arial" w:eastAsia="arial" w:hAnsi="arial" w:cs="arial"/>
            <w:b/>
            <w:i/>
            <w:color w:val="0077CC"/>
            <w:sz w:val="20"/>
            <w:u w:val="single"/>
            <w:shd w:val="clear" w:color="auto" w:fill="FFFFFF"/>
            <w:lang w:val="en-US" w:eastAsia="en-US" w:bidi="ar-SA"/>
          </w:rPr>
          <w:t>montreal</w:t>
        </w:r>
      </w:hyperlink>
      <w:hyperlink r:id="rId144" w:history="1">
        <w:r>
          <w:rPr>
            <w:rFonts w:ascii="arial" w:eastAsia="arial" w:hAnsi="arial" w:cs="arial"/>
            <w:i/>
            <w:color w:val="0077CC"/>
            <w:sz w:val="20"/>
            <w:u w:val="single"/>
            <w:shd w:val="clear" w:color="auto" w:fill="FFFFFF"/>
            <w:lang w:val="en-US" w:eastAsia="en-US" w:bidi="ar-SA"/>
          </w:rPr>
          <w:t>-businessman-linked-to-rizzuto-crime-family-gunned-down-in-street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RESIDENTIAL CONSTRUCTION (88%); CONDOMINIUMS (88%); RESIDENTIAL CO-OWNERSHIP (88%); RESIDENTIAL PROPERTY (88%); CONSTRUCTION (72%); SPORT UTILITY VEHICLES (71%); REAL ESTATE (71%); TELEMARKETING (70%); AUTOMOBILE INSURANCE (69%); PROPERTY &amp; CASUALTY INSURANCE (63%); INSURANCE CLAIMS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 xml:space="preserve">Le Service de </w:t>
        </w:r>
      </w:hyperlink>
      <w:hyperlink r:id="rId1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1" w:history="1">
        <w:r>
          <w:rPr>
            <w:rFonts w:ascii="arial" w:eastAsia="arial" w:hAnsi="arial" w:cs="arial"/>
            <w:b/>
            <w:bCs/>
            <w:i/>
            <w:color w:val="0077CC"/>
            <w:kern w:val="32"/>
            <w:sz w:val="28"/>
            <w:szCs w:val="32"/>
            <w:u w:val="single"/>
            <w:shd w:val="clear" w:color="auto" w:fill="FFFFFF"/>
            <w:lang w:val="en-US" w:eastAsia="en-US" w:bidi="ar-SA"/>
          </w:rPr>
          <w:t xml:space="preserve"> de </w:t>
        </w:r>
      </w:hyperlink>
      <w:hyperlink r:id="rId151"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51" w:history="1">
        <w:r>
          <w:rPr>
            <w:rFonts w:ascii="arial" w:eastAsia="arial" w:hAnsi="arial" w:cs="arial"/>
            <w:b/>
            <w:bCs/>
            <w:i/>
            <w:color w:val="0077CC"/>
            <w:kern w:val="32"/>
            <w:sz w:val="28"/>
            <w:szCs w:val="32"/>
            <w:u w:val="single"/>
            <w:shd w:val="clear" w:color="auto" w:fill="FFFFFF"/>
            <w:lang w:val="en-US" w:eastAsia="en-US" w:bidi="ar-SA"/>
          </w:rPr>
          <w:t xml:space="preserve"> s'intéressera aussi aux incidents haineux; Le SPVM s'intéressera aussi aux incidents haineux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25 mai 2016 03:51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038" type="#_x0000_t75" style="width:150pt;height:21.75pt">
            <v:imagedata r:id="rId15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Lia Lévesque, La Presse Canadienne</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nouveau module, non seulement pour les crimes haineux, mais aussi pour les incidents haineux, est créé au sein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maire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Denis Coderre, en a fait l'annonce, mercredi, aux côtés du directeur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Selon eux, ce sera une première au Québec, puisque le nouveau module permettra également de répertorier les incidents à caractère haineux, à savoir les actes qui ne sont pas criminels, mais qui peuvent aussi miner le sentiment de sécurité d'une personne ou d'un groupe identifiable pour des questions de race, d'orientation sexuelle, de religion, d'origine, par exemple.</w:t>
      </w:r>
    </w:p>
    <w:p>
      <w:pPr>
        <w:spacing w:before="200" w:line="260" w:lineRule="atLeast"/>
        <w:jc w:val="both"/>
        <w:rPr>
          <w:lang w:val="en-US" w:eastAsia="en-US" w:bidi="ar-SA"/>
        </w:rPr>
      </w:pPr>
      <w:r>
        <w:rPr>
          <w:rFonts w:ascii="arial" w:eastAsia="arial" w:hAnsi="arial" w:cs="arial"/>
          <w:color w:val="000000"/>
          <w:sz w:val="20"/>
          <w:lang w:val="en-US" w:eastAsia="en-US" w:bidi="ar-SA"/>
        </w:rPr>
        <w:t>Pour illustrer la différence entre un crime et un incident à caractère haineux, le directeur Pichet a donné l'exemple d'injures qui seraient proférées contre deux gais qui s'embrasseraient en public - ce qui serait un incident - alors qu'un crime inclurait des voies de fait commis contre eux.</w:t>
      </w:r>
    </w:p>
    <w:p>
      <w:pPr>
        <w:spacing w:before="200" w:line="260" w:lineRule="atLeast"/>
        <w:jc w:val="both"/>
        <w:rPr>
          <w:lang w:val="en-US" w:eastAsia="en-US" w:bidi="ar-SA"/>
        </w:rPr>
      </w:pPr>
      <w:r>
        <w:rPr>
          <w:rFonts w:ascii="arial" w:eastAsia="arial" w:hAnsi="arial" w:cs="arial"/>
          <w:color w:val="000000"/>
          <w:sz w:val="20"/>
          <w:lang w:val="en-US" w:eastAsia="en-US" w:bidi="ar-SA"/>
        </w:rPr>
        <w:t>Le module bénéficiera de l'apport de trois personnes supplémentaires, soit un analyste et deux enquêteurs. Mais le directeur Pichet s'est empressé d'ajouter qu'il pourra en ajouter au besoin. Il a aussi souligné que, de toute façon, les crimes haineux font déjà l'objet d'enquêtes et il existe des ressources affectées à de tels crimes dans chaque centre opérationnel.</w:t>
      </w:r>
    </w:p>
    <w:p>
      <w:pPr>
        <w:spacing w:before="200" w:line="260" w:lineRule="atLeast"/>
        <w:jc w:val="both"/>
        <w:rPr>
          <w:lang w:val="en-US" w:eastAsia="en-US" w:bidi="ar-SA"/>
        </w:rPr>
      </w:pPr>
      <w:r>
        <w:rPr>
          <w:rFonts w:ascii="arial" w:eastAsia="arial" w:hAnsi="arial" w:cs="arial"/>
          <w:color w:val="000000"/>
          <w:sz w:val="20"/>
          <w:lang w:val="en-US" w:eastAsia="en-US" w:bidi="ar-SA"/>
        </w:rPr>
        <w:t>La nouveauté réside dans le fait que les incidents à caractère haineux, aussi, seront désormais répertoriés.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veut notamment s'en servir, avec ses partenaires, pour élaborer des programmes de prévention mieux ciblés.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Pour ce qui est des crimes haineux, un peu plus de 70 sont enregistrés bon an mal an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 indiqué le directeur Pichet. Et ils ne sont pas en croissance, a-t-il pris soin d'ajouter.</w:t>
      </w:r>
    </w:p>
    <w:p>
      <w:pPr>
        <w:spacing w:before="200" w:line="260" w:lineRule="atLeast"/>
        <w:jc w:val="both"/>
        <w:rPr>
          <w:lang w:val="en-US" w:eastAsia="en-US" w:bidi="ar-SA"/>
        </w:rPr>
      </w:pPr>
      <w:r>
        <w:rPr>
          <w:rFonts w:ascii="arial" w:eastAsia="arial" w:hAnsi="arial" w:cs="arial"/>
          <w:color w:val="000000"/>
          <w:sz w:val="20"/>
          <w:lang w:val="en-US" w:eastAsia="en-US" w:bidi="ar-SA"/>
        </w:rPr>
        <w:t>La plupart de ces crimes visent la propriété; une minorité seulement visent les personnes, a noté le directeur Pichet.</w:t>
      </w:r>
    </w:p>
    <w:p>
      <w:pPr>
        <w:spacing w:before="200" w:line="260" w:lineRule="atLeast"/>
        <w:jc w:val="both"/>
        <w:rPr>
          <w:lang w:val="en-US" w:eastAsia="en-US" w:bidi="ar-SA"/>
        </w:rPr>
      </w:pPr>
      <w:r>
        <w:rPr>
          <w:rFonts w:ascii="arial" w:eastAsia="arial" w:hAnsi="arial" w:cs="arial"/>
          <w:color w:val="000000"/>
          <w:sz w:val="20"/>
          <w:lang w:val="en-US" w:eastAsia="en-US" w:bidi="ar-SA"/>
        </w:rPr>
        <w:t>Le maire Coderre a indiqué que l'idée de ce module a germé dans sa tête lors du Sommet du vivre ensemble, puis lors de sa visite à Paris après l'acte terroriste de l'épicerie cachère. Il tenait à ce que cela soit fait dans une optique de prévention, a-t-il insisté.</w:t>
      </w:r>
    </w:p>
    <w:p>
      <w:pPr>
        <w:spacing w:before="200" w:line="260" w:lineRule="atLeast"/>
        <w:jc w:val="both"/>
        <w:rPr>
          <w:lang w:val="en-US" w:eastAsia="en-US" w:bidi="ar-SA"/>
        </w:rPr>
      </w:pPr>
      <w:r>
        <w:rPr>
          <w:rFonts w:ascii="arial" w:eastAsia="arial" w:hAnsi="arial" w:cs="arial"/>
          <w:color w:val="000000"/>
          <w:sz w:val="20"/>
          <w:lang w:val="en-US" w:eastAsia="en-US" w:bidi="ar-SA"/>
        </w:rPr>
        <w:t>Il existe des modules similaires ailleurs au Canada, mais pas au Québec, a noté M. Pichet. Il souhaite d'ailleurs l'adapter «au fur et à mesure de l'utilisation».</w:t>
      </w:r>
    </w:p>
    <w:p>
      <w:pPr>
        <w:spacing w:before="200" w:line="260" w:lineRule="atLeast"/>
        <w:jc w:val="both"/>
        <w:rPr>
          <w:lang w:val="en-US" w:eastAsia="en-US" w:bidi="ar-SA"/>
        </w:rPr>
      </w:pPr>
      <w:r>
        <w:rPr>
          <w:rFonts w:ascii="arial" w:eastAsia="arial" w:hAnsi="arial" w:cs="arial"/>
          <w:color w:val="000000"/>
          <w:sz w:val="20"/>
          <w:lang w:val="en-US" w:eastAsia="en-US" w:bidi="ar-SA"/>
        </w:rPr>
        <w:t>Le directeur Pichet a admis que son prochain défi sera l'Internet, où des propos à caractère haineux peuvent parfois être tenus.</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ENQUÊTE (89%); GROUPE MINORITAIRE (73%); TERRORISME (68%); RACE ET ETHNICITÉ (67%); ATTAQUE TERRORISTE (50%); Nouvelles Générales (%); Social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PARIS, FRANCE (51%); QUÉBEC, CANADA (92%); ÎLE-DE-FRANCE, FRANCE (57%); AMÉRIQUE DU NORD (90%); AMÉRIQUE DU NORD (77%);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9" w:history="1">
        <w:r>
          <w:rPr>
            <w:rFonts w:ascii="arial" w:eastAsia="arial" w:hAnsi="arial" w:cs="arial"/>
            <w:b/>
            <w:bCs/>
            <w:i/>
            <w:color w:val="0077CC"/>
            <w:kern w:val="32"/>
            <w:sz w:val="28"/>
            <w:szCs w:val="32"/>
            <w:u w:val="single"/>
            <w:shd w:val="clear" w:color="auto" w:fill="FFFFFF"/>
            <w:lang w:val="en-US" w:eastAsia="en-US" w:bidi="ar-SA"/>
          </w:rPr>
          <w:t xml:space="preserve"> halt river search for Ariel Jeffrey Kouakou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2018 Monday 5:29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CQ-Roll Call, Inc. All Rights Reserved Copyright 2018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several days of searches in the icy RiviÃ¨re des Prairies for a missing 10-year-old boy,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their operations in the water are finished for now. </w:t>
      </w:r>
    </w:p>
    <w:p>
      <w:pPr>
        <w:spacing w:before="200" w:line="260" w:lineRule="atLeast"/>
        <w:jc w:val="both"/>
        <w:rPr>
          <w:lang w:val="en-US" w:eastAsia="en-US" w:bidi="ar-SA"/>
        </w:rPr>
      </w:pPr>
      <w:r>
        <w:rPr>
          <w:rFonts w:ascii="arial" w:eastAsia="arial" w:hAnsi="arial" w:cs="arial"/>
          <w:color w:val="000000"/>
          <w:sz w:val="20"/>
          <w:lang w:val="en-US" w:eastAsia="en-US" w:bidi="ar-SA"/>
        </w:rPr>
        <w:t>Ariel Jeffrey Kouakou disappeared March 12 after he left his home in Ahuntsic-Cartierville to meet a friend.</w:t>
      </w:r>
    </w:p>
    <w:p>
      <w:pPr>
        <w:spacing w:before="200" w:line="260" w:lineRule="atLeast"/>
        <w:jc w:val="both"/>
        <w:rPr>
          <w:lang w:val="en-US" w:eastAsia="en-US" w:bidi="ar-SA"/>
        </w:rPr>
      </w:pPr>
      <w:r>
        <w:rPr>
          <w:rFonts w:ascii="arial" w:eastAsia="arial" w:hAnsi="arial" w:cs="arial"/>
          <w:color w:val="000000"/>
          <w:sz w:val="20"/>
          <w:lang w:val="en-US" w:eastAsia="en-US" w:bidi="ar-SA"/>
        </w:rPr>
        <w:t>On Friday and Saturday, divers and a specialized canine unit from the RCMP searched the river, which borders des Bateliers Park, where Ariel was last seen.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Cmdr. Ian LafreniÃ¨re said the conditions around and in the water were no longer safe and investigators are now focusing their efforts on other areas.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doing everything we can do to find Ariel," he said. </w:t>
      </w:r>
    </w:p>
    <w:p>
      <w:pPr>
        <w:spacing w:before="200" w:line="260" w:lineRule="atLeast"/>
        <w:jc w:val="both"/>
        <w:rPr>
          <w:lang w:val="en-US" w:eastAsia="en-US" w:bidi="ar-SA"/>
        </w:rPr>
      </w:pPr>
      <w:r>
        <w:rPr>
          <w:rFonts w:ascii="arial" w:eastAsia="arial" w:hAnsi="arial" w:cs="arial"/>
          <w:color w:val="000000"/>
          <w:sz w:val="20"/>
          <w:lang w:val="en-US" w:eastAsia="en-US" w:bidi="ar-SA"/>
        </w:rPr>
        <w:t>"To answer the question, a question that is very difficult for the family, of where he is â€¦ We don't have an answer so it is not finished for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sign Ariel left the park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boy's family and volunteers have repeatedly canvassed the neighbourhood for any information on the boy in the weeks since he was last seen.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considering all possible scenarios, the leading hypothesis remains that he fell into the river and drowned. But several searches of the water by divers and robotic cameras have failed to turn up any sign of the boy. </w:t>
      </w:r>
    </w:p>
    <w:p>
      <w:pPr>
        <w:spacing w:before="200" w:line="260" w:lineRule="atLeast"/>
        <w:jc w:val="both"/>
        <w:rPr>
          <w:lang w:val="en-US" w:eastAsia="en-US" w:bidi="ar-SA"/>
        </w:rPr>
      </w:pPr>
      <w:r>
        <w:rPr>
          <w:rFonts w:ascii="arial" w:eastAsia="arial" w:hAnsi="arial" w:cs="arial"/>
          <w:color w:val="000000"/>
          <w:sz w:val="20"/>
          <w:lang w:val="en-US" w:eastAsia="en-US" w:bidi="ar-SA"/>
        </w:rPr>
        <w:t>It is still considered a criminal investigation, LafreniÃ¨re said, because nothing has emerged that can confirm otherwise.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SÃ»retÃ© du QuÃ©bec have met with more than 40 people since the boy's disappearance,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Surveillance video and a witness have surfaced that show Ariel walking down Gouin Boulevard and placing him in the park around midday on March 12.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the absence of information that makes us believe it was an accident because [nothing shows him] leaving the park," LafreniÃ¨re said.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announced they are moving their command post from the parking lot of Galeries Normandie to Station 10 in on O'Brien Boulevard in Ahuntstic-Cartierville. They are asking anyone with information to meet with investigators at the station or call 911. </w:t>
      </w:r>
    </w:p>
    <w:p>
      <w:pPr>
        <w:spacing w:before="200" w:line="260" w:lineRule="atLeast"/>
        <w:jc w:val="both"/>
        <w:rPr>
          <w:lang w:val="en-US" w:eastAsia="en-US" w:bidi="ar-SA"/>
        </w:rPr>
      </w:pPr>
      <w:r>
        <w:rPr>
          <w:rFonts w:ascii="arial" w:eastAsia="arial" w:hAnsi="arial" w:cs="arial"/>
          <w:color w:val="000000"/>
          <w:sz w:val="20"/>
          <w:lang w:val="en-US" w:eastAsia="en-US" w:bidi="ar-SA"/>
        </w:rPr>
        <w:t>Here are details about Ariel Jeffrey Kouakou, who speaks French:</w:t>
      </w:r>
    </w:p>
    <w:p>
      <w:pPr>
        <w:spacing w:before="200" w:line="260" w:lineRule="atLeast"/>
        <w:jc w:val="both"/>
        <w:rPr>
          <w:lang w:val="en-US" w:eastAsia="en-US" w:bidi="ar-SA"/>
        </w:rPr>
      </w:pPr>
      <w:r>
        <w:rPr>
          <w:rFonts w:ascii="arial" w:eastAsia="arial" w:hAnsi="arial" w:cs="arial"/>
          <w:color w:val="000000"/>
          <w:sz w:val="20"/>
          <w:lang w:val="en-US" w:eastAsia="en-US" w:bidi="ar-SA"/>
        </w:rPr>
        <w:t>- About four foot seven tall, weighing 88 pounds.</w:t>
      </w:r>
    </w:p>
    <w:p>
      <w:pPr>
        <w:spacing w:before="200" w:line="260" w:lineRule="atLeast"/>
        <w:jc w:val="both"/>
        <w:rPr>
          <w:lang w:val="en-US" w:eastAsia="en-US" w:bidi="ar-SA"/>
        </w:rPr>
      </w:pPr>
      <w:r>
        <w:rPr>
          <w:rFonts w:ascii="arial" w:eastAsia="arial" w:hAnsi="arial" w:cs="arial"/>
          <w:color w:val="000000"/>
          <w:sz w:val="20"/>
          <w:lang w:val="en-US" w:eastAsia="en-US" w:bidi="ar-SA"/>
        </w:rPr>
        <w:t>- Dark hair and dark eyes.</w:t>
      </w:r>
    </w:p>
    <w:p>
      <w:pPr>
        <w:spacing w:before="200" w:line="260" w:lineRule="atLeast"/>
        <w:jc w:val="both"/>
        <w:rPr>
          <w:lang w:val="en-US" w:eastAsia="en-US" w:bidi="ar-SA"/>
        </w:rPr>
      </w:pPr>
      <w:r>
        <w:rPr>
          <w:rFonts w:ascii="arial" w:eastAsia="arial" w:hAnsi="arial" w:cs="arial"/>
          <w:color w:val="000000"/>
          <w:sz w:val="20"/>
          <w:lang w:val="en-US" w:eastAsia="en-US" w:bidi="ar-SA"/>
        </w:rPr>
        <w:t>- Last seen wearing a black coat with a hood, grey pants and yellow shoes.</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MISSING PERSONS (89%); INVESTIGATIONS (89%); CRIMINAL INVESTIGATIONS (78%); LAW ENFORCEMENT (78%); SURVEILLANCE (78%); ROBOTICS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(71%); ROBOTICS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6" w:history="1">
        <w:r>
          <w:rPr>
            <w:rFonts w:ascii="arial" w:eastAsia="arial" w:hAnsi="arial" w:cs="arial"/>
            <w:b/>
            <w:bCs/>
            <w:i/>
            <w:color w:val="0077CC"/>
            <w:kern w:val="32"/>
            <w:sz w:val="28"/>
            <w:szCs w:val="32"/>
            <w:u w:val="single"/>
            <w:shd w:val="clear" w:color="auto" w:fill="FFFFFF"/>
            <w:lang w:val="en-US" w:eastAsia="en-US" w:bidi="ar-SA"/>
          </w:rPr>
          <w:t xml:space="preserve"> seek suspect in heroin, fentanyl trafficking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locating a suspect they say is linked to narcotics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Yves Savard, 59, was arrested Jan. 20, 2017,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heroin from his home. He was released on bail the next day and did not show up for later court dates,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that 62-year-old Christiane Bergeron and 52-year-old Emmanuel Amaral stepped into the void Savard left when he vanished. The two were arrested last summer and charged with possession of heroin and fentanyl for the purpose of trafficking. During searches of their homes and vehicles,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25 grams of heroin, 57 methadone tablets, 320 mL of liquid methadone and $10,000.</w:t>
      </w:r>
    </w:p>
    <w:p>
      <w:pPr>
        <w:spacing w:before="200" w:line="260" w:lineRule="atLeast"/>
        <w:jc w:val="both"/>
        <w:rPr>
          <w:lang w:val="en-US" w:eastAsia="en-US" w:bidi="ar-SA"/>
        </w:rPr>
      </w:pPr>
      <w:r>
        <w:rPr>
          <w:rFonts w:ascii="arial" w:eastAsia="arial" w:hAnsi="arial" w:cs="arial"/>
          <w:color w:val="000000"/>
          <w:sz w:val="20"/>
          <w:lang w:val="en-US" w:eastAsia="en-US" w:bidi="ar-SA"/>
        </w:rPr>
        <w:t>Bergeron was sentenced to three and a half years in prison; Amaral got a five-year sentence.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this case is a priority because of recent overdoses related to opiate use.</w:t>
      </w:r>
    </w:p>
    <w:p>
      <w:pPr>
        <w:spacing w:before="200" w:line="260" w:lineRule="atLeast"/>
        <w:jc w:val="both"/>
        <w:rPr>
          <w:lang w:val="en-US" w:eastAsia="en-US" w:bidi="ar-SA"/>
        </w:rPr>
      </w:pPr>
      <w:r>
        <w:rPr>
          <w:rFonts w:ascii="arial" w:eastAsia="arial" w:hAnsi="arial" w:cs="arial"/>
          <w:color w:val="000000"/>
          <w:sz w:val="20"/>
          <w:lang w:val="en-US" w:eastAsia="en-US" w:bidi="ar-SA"/>
        </w:rPr>
        <w:t>Savard is 5 foot 11 and weighs about 205 pounds. He has grey hair and brown eyes. Anyone with information can anonymously contact Info-Crime at 514-393-1133. !@COPYRIGHT=© 2018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HEROIN (95%); NEGATIVE PERSONAL NEWS (93%); NARCOTICS (92%); ARRESTS (90%); CONTROLLED SUBSTANCES CRIME (90%); CRIME, LAW ENFORCEMENT &amp; CORRECTIONS (90%); DRUG TRAFFICKING (90%); ILLEGAL DRUGS (90%); LAW ENFORCEMENT (90%); SENTENCING (90%); JAIL SENTENCING (78%); LITIGATION (78%); BAIL (73%); DRUG OVERDOSES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,asking,locating,suspect,linked !@PERMALINK= </w:t>
      </w:r>
      <w:hyperlink r:id="rId167" w:history="1">
        <w:r>
          <w:rPr>
            <w:rFonts w:ascii="arial" w:eastAsia="arial" w:hAnsi="arial" w:cs="arial"/>
            <w:i/>
            <w:color w:val="0077CC"/>
            <w:sz w:val="20"/>
            <w:u w:val="single"/>
            <w:shd w:val="clear" w:color="auto" w:fill="FFFFFF"/>
            <w:lang w:val="en-US" w:eastAsia="en-US" w:bidi="ar-SA"/>
          </w:rPr>
          <w:t>http://montrealgazette.com/news/local-news/</w:t>
        </w:r>
      </w:hyperlink>
      <w:hyperlink r:id="rId167" w:history="1">
        <w:r>
          <w:rPr>
            <w:rFonts w:ascii="arial" w:eastAsia="arial" w:hAnsi="arial" w:cs="arial"/>
            <w:b/>
            <w:i/>
            <w:color w:val="0077CC"/>
            <w:sz w:val="20"/>
            <w:u w:val="single"/>
            <w:shd w:val="clear" w:color="auto" w:fill="FFFFFF"/>
            <w:lang w:val="en-US" w:eastAsia="en-US" w:bidi="ar-SA"/>
          </w:rPr>
          <w:t>montreal</w:t>
        </w:r>
      </w:hyperlink>
      <w:hyperlink r:id="rId167" w:history="1">
        <w:r>
          <w:rPr>
            <w:rFonts w:ascii="arial" w:eastAsia="arial" w:hAnsi="arial" w:cs="arial"/>
            <w:i/>
            <w:color w:val="0077CC"/>
            <w:sz w:val="20"/>
            <w:u w:val="single"/>
            <w:shd w:val="clear" w:color="auto" w:fill="FFFFFF"/>
            <w:lang w:val="en-US" w:eastAsia="en-US" w:bidi="ar-SA"/>
          </w:rPr>
          <w:t>-</w:t>
        </w:r>
      </w:hyperlink>
      <w:hyperlink r:id="rId167" w:history="1">
        <w:r>
          <w:rPr>
            <w:rFonts w:ascii="arial" w:eastAsia="arial" w:hAnsi="arial" w:cs="arial"/>
            <w:b/>
            <w:i/>
            <w:color w:val="0077CC"/>
            <w:sz w:val="20"/>
            <w:u w:val="single"/>
            <w:shd w:val="clear" w:color="auto" w:fill="FFFFFF"/>
            <w:lang w:val="en-US" w:eastAsia="en-US" w:bidi="ar-SA"/>
          </w:rPr>
          <w:t>police</w:t>
        </w:r>
      </w:hyperlink>
      <w:hyperlink r:id="rId167" w:history="1">
        <w:r>
          <w:rPr>
            <w:rFonts w:ascii="arial" w:eastAsia="arial" w:hAnsi="arial" w:cs="arial"/>
            <w:i/>
            <w:color w:val="0077CC"/>
            <w:sz w:val="20"/>
            <w:u w:val="single"/>
            <w:shd w:val="clear" w:color="auto" w:fill="FFFFFF"/>
            <w:lang w:val="en-US" w:eastAsia="en-US" w:bidi="ar-SA"/>
          </w:rPr>
          <w:t>-seek-suspect-in-heroin-fentanyl-trafficking-case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HEROIN (95%); NARCOTICS (92%); ANALGESICS (90%); ANESTHETICS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4" w:history="1">
        <w:r>
          <w:rPr>
            <w:rFonts w:ascii="arial" w:eastAsia="arial" w:hAnsi="arial" w:cs="arial"/>
            <w:b/>
            <w:bCs/>
            <w:i/>
            <w:color w:val="0077CC"/>
            <w:kern w:val="32"/>
            <w:sz w:val="28"/>
            <w:szCs w:val="32"/>
            <w:u w:val="single"/>
            <w:shd w:val="clear" w:color="auto" w:fill="FFFFFF"/>
            <w:lang w:val="en-US" w:eastAsia="en-US" w:bidi="ar-SA"/>
          </w:rPr>
          <w:t xml:space="preserve"> search for </w:t>
        </w:r>
      </w:hyperlink>
      <w:hyperlink r:id="rId1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4" w:history="1">
        <w:r>
          <w:rPr>
            <w:rFonts w:ascii="arial" w:eastAsia="arial" w:hAnsi="arial" w:cs="arial"/>
            <w:b/>
            <w:bCs/>
            <w:i/>
            <w:color w:val="0077CC"/>
            <w:kern w:val="32"/>
            <w:sz w:val="28"/>
            <w:szCs w:val="32"/>
            <w:u w:val="single"/>
            <w:shd w:val="clear" w:color="auto" w:fill="FFFFFF"/>
            <w:lang w:val="en-US" w:eastAsia="en-US" w:bidi="ar-SA"/>
          </w:rPr>
          <w:t xml:space="preserve"> man missing for more than a week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7,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locating a missing person.</w:t>
      </w:r>
    </w:p>
    <w:p>
      <w:pPr>
        <w:spacing w:before="200" w:line="260" w:lineRule="atLeast"/>
        <w:jc w:val="both"/>
        <w:rPr>
          <w:lang w:val="en-US" w:eastAsia="en-US" w:bidi="ar-SA"/>
        </w:rPr>
      </w:pPr>
      <w:r>
        <w:rPr>
          <w:rFonts w:ascii="arial" w:eastAsia="arial" w:hAnsi="arial" w:cs="arial"/>
          <w:color w:val="000000"/>
          <w:sz w:val="20"/>
          <w:lang w:val="en-US" w:eastAsia="en-US" w:bidi="ar-SA"/>
        </w:rPr>
        <w:t>Daniel Harvey, 56, was last seen on Dec. 28, at his Mercier-Hochelaga-Maisonneuve home.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there is concern for his safety, particularly given the cold weather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Harvey is described as having white skin, green eyes and white hair. He is around 5-foot-7 and weighs around 187 pounds.</w:t>
      </w:r>
    </w:p>
    <w:p>
      <w:pPr>
        <w:spacing w:before="200" w:line="260" w:lineRule="atLeast"/>
        <w:jc w:val="both"/>
        <w:rPr>
          <w:lang w:val="en-US" w:eastAsia="en-US" w:bidi="ar-SA"/>
        </w:rPr>
      </w:pPr>
      <w:r>
        <w:rPr>
          <w:rFonts w:ascii="arial" w:eastAsia="arial" w:hAnsi="arial" w:cs="arial"/>
          <w:color w:val="000000"/>
          <w:sz w:val="20"/>
          <w:lang w:val="en-US" w:eastAsia="en-US" w:bidi="ar-SA"/>
        </w:rPr>
        <w:t>He has two tattoos "Chat" on his upper left arm and "Einstein" on his upper right arm.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is francophone.</w:t>
      </w:r>
    </w:p>
    <w:p>
      <w:pPr>
        <w:spacing w:before="200" w:line="260" w:lineRule="atLeast"/>
        <w:jc w:val="both"/>
        <w:rPr>
          <w:lang w:val="en-US" w:eastAsia="en-US" w:bidi="ar-SA"/>
        </w:rPr>
      </w:pPr>
      <w:r>
        <w:rPr>
          <w:rFonts w:ascii="arial" w:eastAsia="arial" w:hAnsi="arial" w:cs="arial"/>
          <w:color w:val="000000"/>
          <w:sz w:val="20"/>
          <w:lang w:val="en-US" w:eastAsia="en-US" w:bidi="ar-SA"/>
        </w:rPr>
        <w:t>He is believed to be wearing jeans, a Kanuk coat with a hood, a tuque and hiking-style winter boots.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frequents bars and Bellerive Park.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encouraging anyone with information about Harvey's whereabouts to contact them at 911, a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to provide information anonymously via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514 393-1133. !@COPYRIGHT=© 2018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,asking,locating,missing,person !@PERMALINK= </w:t>
      </w:r>
      <w:hyperlink r:id="rId175" w:history="1">
        <w:r>
          <w:rPr>
            <w:rFonts w:ascii="arial" w:eastAsia="arial" w:hAnsi="arial" w:cs="arial"/>
            <w:i/>
            <w:color w:val="0077CC"/>
            <w:sz w:val="20"/>
            <w:u w:val="single"/>
            <w:shd w:val="clear" w:color="auto" w:fill="FFFFFF"/>
            <w:lang w:val="en-US" w:eastAsia="en-US" w:bidi="ar-SA"/>
          </w:rPr>
          <w:t>http://montrealgazette.com/news/local-news/</w:t>
        </w:r>
      </w:hyperlink>
      <w:hyperlink r:id="rId175" w:history="1">
        <w:r>
          <w:rPr>
            <w:rFonts w:ascii="arial" w:eastAsia="arial" w:hAnsi="arial" w:cs="arial"/>
            <w:b/>
            <w:i/>
            <w:color w:val="0077CC"/>
            <w:sz w:val="20"/>
            <w:u w:val="single"/>
            <w:shd w:val="clear" w:color="auto" w:fill="FFFFFF"/>
            <w:lang w:val="en-US" w:eastAsia="en-US" w:bidi="ar-SA"/>
          </w:rPr>
          <w:t>police</w:t>
        </w:r>
      </w:hyperlink>
      <w:hyperlink r:id="rId175" w:history="1">
        <w:r>
          <w:rPr>
            <w:rFonts w:ascii="arial" w:eastAsia="arial" w:hAnsi="arial" w:cs="arial"/>
            <w:i/>
            <w:color w:val="0077CC"/>
            <w:sz w:val="20"/>
            <w:u w:val="single"/>
            <w:shd w:val="clear" w:color="auto" w:fill="FFFFFF"/>
            <w:lang w:val="en-US" w:eastAsia="en-US" w:bidi="ar-SA"/>
          </w:rPr>
          <w:t>-search-for-</w:t>
        </w:r>
      </w:hyperlink>
      <w:hyperlink r:id="rId175" w:history="1">
        <w:r>
          <w:rPr>
            <w:rFonts w:ascii="arial" w:eastAsia="arial" w:hAnsi="arial" w:cs="arial"/>
            <w:b/>
            <w:i/>
            <w:color w:val="0077CC"/>
            <w:sz w:val="20"/>
            <w:u w:val="single"/>
            <w:shd w:val="clear" w:color="auto" w:fill="FFFFFF"/>
            <w:lang w:val="en-US" w:eastAsia="en-US" w:bidi="ar-SA"/>
          </w:rPr>
          <w:t>montreal</w:t>
        </w:r>
      </w:hyperlink>
      <w:hyperlink r:id="rId175" w:history="1">
        <w:r>
          <w:rPr>
            <w:rFonts w:ascii="arial" w:eastAsia="arial" w:hAnsi="arial" w:cs="arial"/>
            <w:i/>
            <w:color w:val="0077CC"/>
            <w:sz w:val="20"/>
            <w:u w:val="single"/>
            <w:shd w:val="clear" w:color="auto" w:fill="FFFFFF"/>
            <w:lang w:val="en-US" w:eastAsia="en-US" w:bidi="ar-SA"/>
          </w:rPr>
          <w:t>-man-missing-for-more-than-a-week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82" w:history="1">
        <w:r>
          <w:rPr>
            <w:rFonts w:ascii="arial" w:eastAsia="arial" w:hAnsi="arial" w:cs="arial"/>
            <w:b/>
            <w:bCs/>
            <w:i/>
            <w:color w:val="0077CC"/>
            <w:kern w:val="32"/>
            <w:sz w:val="28"/>
            <w:szCs w:val="32"/>
            <w:u w:val="single"/>
            <w:shd w:val="clear" w:color="auto" w:fill="FFFFFF"/>
            <w:lang w:val="en-US" w:eastAsia="en-US" w:bidi="ar-SA"/>
          </w:rPr>
          <w:t xml:space="preserve">Update: Dangerous killer who escaped Pinel arrested by </w:t>
        </w:r>
      </w:hyperlink>
      <w:hyperlink r:id="rId1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2" w:history="1">
        <w:r>
          <w:rPr>
            <w:rFonts w:ascii="arial" w:eastAsia="arial" w:hAnsi="arial" w:cs="arial"/>
            <w:b/>
            <w:bCs/>
            <w:i/>
            <w:color w:val="0077CC"/>
            <w:kern w:val="32"/>
            <w:sz w:val="28"/>
            <w:szCs w:val="32"/>
            <w:u w:val="single"/>
            <w:shd w:val="clear" w:color="auto" w:fill="FFFFFF"/>
            <w:lang w:val="en-US" w:eastAsia="en-US" w:bidi="ar-SA"/>
          </w:rPr>
          <w:t xml:space="preserve"> in LaSalle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24,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749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Sean Brennan, the man who disappeared while out on a brief leave( </w:t>
      </w:r>
      <w:hyperlink r:id="rId183" w:history="1">
        <w:r>
          <w:rPr>
            <w:rFonts w:ascii="arial" w:eastAsia="arial" w:hAnsi="arial" w:cs="arial"/>
            <w:i/>
            <w:color w:val="0077CC"/>
            <w:sz w:val="20"/>
            <w:u w:val="single"/>
            <w:shd w:val="clear" w:color="auto" w:fill="FFFFFF"/>
            <w:lang w:val="en-US" w:eastAsia="en-US" w:bidi="ar-SA"/>
          </w:rPr>
          <w:t>http://montrealgazette.com/news/local-news/</w:t>
        </w:r>
      </w:hyperlink>
      <w:hyperlink r:id="rId183" w:history="1">
        <w:r>
          <w:rPr>
            <w:rFonts w:ascii="arial" w:eastAsia="arial" w:hAnsi="arial" w:cs="arial"/>
            <w:b/>
            <w:i/>
            <w:color w:val="0077CC"/>
            <w:sz w:val="20"/>
            <w:u w:val="single"/>
            <w:shd w:val="clear" w:color="auto" w:fill="FFFFFF"/>
            <w:lang w:val="en-US" w:eastAsia="en-US" w:bidi="ar-SA"/>
          </w:rPr>
          <w:t>police</w:t>
        </w:r>
      </w:hyperlink>
      <w:hyperlink r:id="rId183" w:history="1">
        <w:r>
          <w:rPr>
            <w:rFonts w:ascii="arial" w:eastAsia="arial" w:hAnsi="arial" w:cs="arial"/>
            <w:i/>
            <w:color w:val="0077CC"/>
            <w:sz w:val="20"/>
            <w:u w:val="single"/>
            <w:shd w:val="clear" w:color="auto" w:fill="FFFFFF"/>
            <w:lang w:val="en-US" w:eastAsia="en-US" w:bidi="ar-SA"/>
          </w:rPr>
          <w:t>-search-for-man-who-escaped-from-psychiatric-hospital</w:t>
        </w:r>
      </w:hyperlink>
      <w:r>
        <w:rPr>
          <w:rFonts w:ascii="arial" w:eastAsia="arial" w:hAnsi="arial" w:cs="arial"/>
          <w:color w:val="000000"/>
          <w:sz w:val="20"/>
          <w:lang w:val="en-US" w:eastAsia="en-US" w:bidi="ar-SA"/>
        </w:rPr>
        <w:t xml:space="preserve"> ) from the Philippe Pinel Institute this week, was located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in LaSalle.</w:t>
      </w:r>
    </w:p>
    <w:p>
      <w:pPr>
        <w:spacing w:before="200" w:line="260" w:lineRule="atLeast"/>
        <w:jc w:val="both"/>
        <w:rPr>
          <w:lang w:val="en-US" w:eastAsia="en-US" w:bidi="ar-SA"/>
        </w:rPr>
      </w:pPr>
      <w:r>
        <w:rPr>
          <w:rFonts w:ascii="arial" w:eastAsia="arial" w:hAnsi="arial" w:cs="arial"/>
          <w:color w:val="000000"/>
          <w:sz w:val="20"/>
          <w:lang w:val="en-US" w:eastAsia="en-US" w:bidi="ar-SA"/>
        </w:rPr>
        <w:t>Brennan managed to escape on Monday despite having been classified as a high risk to the public just months ago and having escaped before.</w:t>
      </w:r>
    </w:p>
    <w:p>
      <w:pPr>
        <w:spacing w:before="200" w:line="260" w:lineRule="atLeast"/>
        <w:jc w:val="both"/>
        <w:rPr>
          <w:lang w:val="en-US" w:eastAsia="en-US" w:bidi="ar-SA"/>
        </w:rPr>
      </w:pPr>
      <w:r>
        <w:rPr>
          <w:rFonts w:ascii="arial" w:eastAsia="arial" w:hAnsi="arial" w:cs="arial"/>
          <w:color w:val="000000"/>
          <w:sz w:val="20"/>
          <w:lang w:val="en-US" w:eastAsia="en-US" w:bidi="ar-SA"/>
        </w:rPr>
        <w:t>In 2012, Brennan was declared not criminally responsible for having killed Bryan Bougie, a Pointe Claire resident who had offered to help Brennan in January 2011 when he realized Brennan was homeless. Bougie let Brennan sleep in his apartment but ended up being stabbed 91 times.</w:t>
      </w:r>
    </w:p>
    <w:p>
      <w:pPr>
        <w:spacing w:before="200" w:line="260" w:lineRule="atLeast"/>
        <w:jc w:val="both"/>
        <w:rPr>
          <w:lang w:val="en-US" w:eastAsia="en-US" w:bidi="ar-SA"/>
        </w:rPr>
      </w:pPr>
      <w:r>
        <w:rPr>
          <w:rFonts w:ascii="arial" w:eastAsia="arial" w:hAnsi="arial" w:cs="arial"/>
          <w:color w:val="000000"/>
          <w:sz w:val="20"/>
          <w:lang w:val="en-US" w:eastAsia="en-US" w:bidi="ar-SA"/>
        </w:rPr>
        <w:t>Since being declared not criminally responsible for his actions, on Feb. 15, 2012, Brennan has been detained at the Pinel Institute where he has been evaluated at least twice by the Commission d'examen des troubles mentaux, a tribunal that determines whether patients at Pinel are well enough to leave. Brennan was diagnosed as paranoid schizophrenic before the court made its ruling in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S&amp;;#151;reté du Québec spokesperson Sgt. Ingrid Asselin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patrol spotted Brennan walking along a sidewalk in LaSalle around 10 a.m. He was arrested without incident and will be returned to Pinel. Asselin said it is possible that Brennan will be charged with having violated the order that he remain detained at Pinel.</w:t>
      </w:r>
    </w:p>
    <w:p>
      <w:pPr>
        <w:spacing w:before="200" w:line="260" w:lineRule="atLeast"/>
        <w:jc w:val="both"/>
        <w:rPr>
          <w:lang w:val="en-US" w:eastAsia="en-US" w:bidi="ar-SA"/>
        </w:rPr>
      </w:pPr>
      <w:r>
        <w:rPr>
          <w:rFonts w:ascii="arial" w:eastAsia="arial" w:hAnsi="arial" w:cs="arial"/>
          <w:color w:val="000000"/>
          <w:sz w:val="20"/>
          <w:lang w:val="en-US" w:eastAsia="en-US" w:bidi="ar-SA"/>
        </w:rPr>
        <w:t>Sean Brennan is considered a high risk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She also said Brennan disappeared while out on what was supposed to be a short leave from the Institute on Monday. Asselin said she did not have details on what type of leave Brennan was granted but in June, an administrative tribunal based at Pinel determined that the only way he should be allowed to leave Pinel was "at least while accompanied by a member of hospital's personnel." Asselin said she did not have details on whether Brennan was accompanied by someone from Pinel when he escaped.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same decision details how Brennan had escaped from Pinel before, in May 2016, and how it took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10 days to locate him. He is believed to have abused drugs during those 10 days in 2016 and was seen using marijuana, cocaine and amphetamines shortly after he returned.</w:t>
      </w:r>
    </w:p>
    <w:p>
      <w:pPr>
        <w:spacing w:before="200" w:line="260" w:lineRule="atLeast"/>
        <w:jc w:val="both"/>
        <w:rPr>
          <w:lang w:val="en-US" w:eastAsia="en-US" w:bidi="ar-SA"/>
        </w:rPr>
      </w:pPr>
      <w:r>
        <w:rPr>
          <w:rFonts w:ascii="arial" w:eastAsia="arial" w:hAnsi="arial" w:cs="arial"/>
          <w:color w:val="000000"/>
          <w:sz w:val="20"/>
          <w:lang w:val="en-US" w:eastAsia="en-US" w:bidi="ar-SA"/>
        </w:rPr>
        <w:t>During a hearing that led to the decision, a psychiatrist told the tribunal that Brennan was refusing treatment and that his condition had not improved.</w:t>
      </w:r>
    </w:p>
    <w:p>
      <w:pPr>
        <w:spacing w:before="200" w:line="260" w:lineRule="atLeast"/>
        <w:jc w:val="both"/>
        <w:rPr>
          <w:lang w:val="en-US" w:eastAsia="en-US" w:bidi="ar-SA"/>
        </w:rPr>
      </w:pPr>
      <w:r>
        <w:rPr>
          <w:rFonts w:ascii="arial" w:eastAsia="arial" w:hAnsi="arial" w:cs="arial"/>
          <w:color w:val="000000"/>
          <w:sz w:val="20"/>
          <w:lang w:val="en-US" w:eastAsia="en-US" w:bidi="ar-SA"/>
        </w:rPr>
        <w:t>"At the moment, we classify the risk to the public (including co-patients and hospital staff) as high. If (Brennan) were not staying in a highly structured, drug-free environment, we believe the risk would be extreme. We note that (Brennan's) staying in ICU for three months is not a viable option, as he has access to no activities or exercises there," the psychiatrist is quoted as saying in a decision the tribunal rendered just two months ago. "We therefore suggest that (Brennan) be transferred back to (a section of the institute) on strict detention."</w:t>
      </w:r>
    </w:p>
    <w:p>
      <w:pPr>
        <w:spacing w:before="200" w:line="260" w:lineRule="atLeast"/>
        <w:jc w:val="both"/>
        <w:rPr>
          <w:lang w:val="en-US" w:eastAsia="en-US" w:bidi="ar-SA"/>
        </w:rPr>
      </w:pPr>
      <w:r>
        <w:rPr>
          <w:rFonts w:ascii="arial" w:eastAsia="arial" w:hAnsi="arial" w:cs="arial"/>
          <w:color w:val="000000"/>
          <w:sz w:val="20"/>
          <w:lang w:val="en-US" w:eastAsia="en-US" w:bidi="ar-SA"/>
        </w:rPr>
        <w:t>The psychiatrist expressed hope that the transfer and change of environment would help Brennan accept treatment. "If he does not, we hope that he, co-patients and staff will be protected to the greatest extent possible until the situation changes."</w:t>
      </w:r>
    </w:p>
    <w:p>
      <w:pPr>
        <w:spacing w:before="200" w:line="260" w:lineRule="atLeast"/>
        <w:jc w:val="both"/>
        <w:rPr>
          <w:lang w:val="en-US" w:eastAsia="en-US" w:bidi="ar-SA"/>
        </w:rPr>
      </w:pPr>
      <w:r>
        <w:rPr>
          <w:rFonts w:ascii="arial" w:eastAsia="arial" w:hAnsi="arial" w:cs="arial"/>
          <w:color w:val="000000"/>
          <w:sz w:val="20"/>
          <w:lang w:val="en-US" w:eastAsia="en-US" w:bidi="ar-SA"/>
        </w:rPr>
        <w:t>Based on what it heard in June 2017, the tribunal determined Brennan's condition had shown "no evolution" and was concerned over threats he had made to staff and patients as well as how he "minimized his potential for violence and aggression."</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an article published by La Presse in 2012, Brennan told at least one of two psychiatrists who examined him after he killed Bougie that he believed he was surrounded by actors in a film "like the Truman Show," the 1998 film starring Jim Carrey where the main character learns he is the main character in a reality television show. He also said that on the morning he killed Bougie, a television told him to kill the singer David Bowie and he somehow interpreted that as a request to kill Bougie.</w:t>
      </w:r>
    </w:p>
    <w:p>
      <w:pPr>
        <w:spacing w:before="200" w:line="260" w:lineRule="atLeast"/>
        <w:jc w:val="both"/>
        <w:rPr>
          <w:lang w:val="en-US" w:eastAsia="en-US" w:bidi="ar-SA"/>
        </w:rPr>
      </w:pPr>
      <w:r>
        <w:rPr>
          <w:rFonts w:ascii="arial" w:eastAsia="arial" w:hAnsi="arial" w:cs="arial"/>
          <w:color w:val="000000"/>
          <w:sz w:val="20"/>
          <w:lang w:val="en-US" w:eastAsia="en-US" w:bidi="ar-SA"/>
        </w:rPr>
        <w:t>On November 9, 2016, the same tribunal determined Brennan was not well enough to leave. He had described his family as "imposters" and told staff he was hearing the voices of deceased people in his head.</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hyperlink r:id="rId18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 for man who escaped from psychiatric hospital( </w:t>
      </w:r>
      <w:hyperlink r:id="rId183" w:history="1">
        <w:r>
          <w:rPr>
            <w:rFonts w:ascii="arial" w:eastAsia="arial" w:hAnsi="arial" w:cs="arial"/>
            <w:i/>
            <w:color w:val="0077CC"/>
            <w:sz w:val="20"/>
            <w:u w:val="single"/>
            <w:shd w:val="clear" w:color="auto" w:fill="FFFFFF"/>
            <w:lang w:val="en-US" w:eastAsia="en-US" w:bidi="ar-SA"/>
          </w:rPr>
          <w:t>http://montrealgazette.com/news/local-news/</w:t>
        </w:r>
      </w:hyperlink>
      <w:hyperlink r:id="rId183" w:history="1">
        <w:r>
          <w:rPr>
            <w:rFonts w:ascii="arial" w:eastAsia="arial" w:hAnsi="arial" w:cs="arial"/>
            <w:b/>
            <w:i/>
            <w:color w:val="0077CC"/>
            <w:sz w:val="20"/>
            <w:u w:val="single"/>
            <w:shd w:val="clear" w:color="auto" w:fill="FFFFFF"/>
            <w:lang w:val="en-US" w:eastAsia="en-US" w:bidi="ar-SA"/>
          </w:rPr>
          <w:t>police</w:t>
        </w:r>
      </w:hyperlink>
      <w:hyperlink r:id="rId183" w:history="1">
        <w:r>
          <w:rPr>
            <w:rFonts w:ascii="arial" w:eastAsia="arial" w:hAnsi="arial" w:cs="arial"/>
            <w:i/>
            <w:color w:val="0077CC"/>
            <w:sz w:val="20"/>
            <w:u w:val="single"/>
            <w:shd w:val="clear" w:color="auto" w:fill="FFFFFF"/>
            <w:lang w:val="en-US" w:eastAsia="en-US" w:bidi="ar-SA"/>
          </w:rPr>
          <w:t>-search-for-man-who-escaped-from-psychiatric-hospital</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NEGATIVE PERSONAL NEWS (91%); ARRESTS (90%); INSANITY DEFENSE (90%); LAW COURTS &amp; TRIBUNALS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STABBINGS (78%); INTENSIVE CARE UNITS (77%); MARIJUANA (77%); MENTAL HEALTH PRACTICE (77%); PARANOIA (77%); PSYCHIATRY (77%); SCHIZOPHRENIA (77%); CANNABIS (72%); MENTAL ILLNESS (72%); PHYSICIANS &amp; SURGEONS (72%); AGENCY ADJUDICATION (67%); SUBSTANCE ABUSE (64%); COCAINE (60%); brennan,disappeared,brief,philippe,pinel,institute !@PERMALINK= </w:t>
      </w:r>
      <w:hyperlink r:id="rId185" w:history="1">
        <w:r>
          <w:rPr>
            <w:rFonts w:ascii="arial" w:eastAsia="arial" w:hAnsi="arial" w:cs="arial"/>
            <w:i/>
            <w:color w:val="0077CC"/>
            <w:sz w:val="20"/>
            <w:u w:val="single"/>
            <w:shd w:val="clear" w:color="auto" w:fill="FFFFFF"/>
            <w:lang w:val="en-US" w:eastAsia="en-US" w:bidi="ar-SA"/>
          </w:rPr>
          <w:t>http://montrealgazette.com/news/killer-who-escaped-pinel-while-on-leave-was-classified-as-high-risk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HOSPITALS (77%); INTENSIVE CARE UNITS (77%); MARIJUANA (77%); MENTAL HEALTH PRACTICE (77%); PSYCHIATRY (77%); CANNABIS (72%); PHYSICIANS &amp; SURGEONS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Magnotta video poster gets conditional sentence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1018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By John Cotter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EDMONTON - A judge has given a website owner a conditional sentence for posting an infamous video of Luka Magnotta dismembering a Chinese university student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Mark Marek, who founded bestgore.com, will have to serve half of the six-month sentence under house arrest.</w:t>
      </w:r>
    </w:p>
    <w:p>
      <w:pPr>
        <w:spacing w:before="200" w:line="260" w:lineRule="atLeast"/>
        <w:jc w:val="both"/>
        <w:rPr>
          <w:lang w:val="en-US" w:eastAsia="en-US" w:bidi="ar-SA"/>
        </w:rPr>
      </w:pPr>
      <w:r>
        <w:rPr>
          <w:rFonts w:ascii="arial" w:eastAsia="arial" w:hAnsi="arial" w:cs="arial"/>
          <w:color w:val="000000"/>
          <w:sz w:val="20"/>
          <w:lang w:val="en-US" w:eastAsia="en-US" w:bidi="ar-SA"/>
        </w:rPr>
        <w:t>Marek's trial was to start Monday in Edmonton but he instead pleaded guilty to publishing obscene material charges, including material that depicts sex involving a crime.</w:t>
      </w:r>
    </w:p>
    <w:p>
      <w:pPr>
        <w:spacing w:before="200" w:line="260" w:lineRule="atLeast"/>
        <w:jc w:val="both"/>
        <w:rPr>
          <w:lang w:val="en-US" w:eastAsia="en-US" w:bidi="ar-SA"/>
        </w:rPr>
      </w:pPr>
      <w:r>
        <w:rPr>
          <w:rFonts w:ascii="arial" w:eastAsia="arial" w:hAnsi="arial" w:cs="arial"/>
          <w:color w:val="000000"/>
          <w:sz w:val="20"/>
          <w:lang w:val="en-US" w:eastAsia="en-US" w:bidi="ar-SA"/>
        </w:rPr>
        <w:t>"It is extremely obscene," said Queen's Bench Justice Sterling Sanderman, who noted the 10 minute, 45 second video includes death, horror, cruelty, violence and dismemberment.</w:t>
      </w:r>
    </w:p>
    <w:p>
      <w:pPr>
        <w:spacing w:before="200" w:line="260" w:lineRule="atLeast"/>
        <w:jc w:val="both"/>
        <w:rPr>
          <w:lang w:val="en-US" w:eastAsia="en-US" w:bidi="ar-SA"/>
        </w:rPr>
      </w:pPr>
      <w:r>
        <w:rPr>
          <w:rFonts w:ascii="arial" w:eastAsia="arial" w:hAnsi="arial" w:cs="arial"/>
          <w:color w:val="000000"/>
          <w:sz w:val="20"/>
          <w:lang w:val="en-US" w:eastAsia="en-US" w:bidi="ar-SA"/>
        </w:rPr>
        <w:t>Sanderman told Marek his admission of guilt was a major factor in his decision to accept the joint sentencing submission, which includes performing 30 hours of community service.</w:t>
      </w:r>
    </w:p>
    <w:p>
      <w:pPr>
        <w:spacing w:before="200" w:line="260" w:lineRule="atLeast"/>
        <w:jc w:val="both"/>
        <w:rPr>
          <w:lang w:val="en-US" w:eastAsia="en-US" w:bidi="ar-SA"/>
        </w:rPr>
      </w:pPr>
      <w:r>
        <w:rPr>
          <w:rFonts w:ascii="arial" w:eastAsia="arial" w:hAnsi="arial" w:cs="arial"/>
          <w:color w:val="000000"/>
          <w:sz w:val="20"/>
          <w:lang w:val="en-US" w:eastAsia="en-US" w:bidi="ar-SA"/>
        </w:rPr>
        <w:t>"You aren't in any fashion trying to weasel out," he said, adding that pleading guilty is a sign of redemption.</w:t>
      </w:r>
    </w:p>
    <w:p>
      <w:pPr>
        <w:spacing w:before="200" w:line="260" w:lineRule="atLeast"/>
        <w:jc w:val="both"/>
        <w:rPr>
          <w:lang w:val="en-US" w:eastAsia="en-US" w:bidi="ar-SA"/>
        </w:rPr>
      </w:pPr>
      <w:r>
        <w:rPr>
          <w:rFonts w:ascii="arial" w:eastAsia="arial" w:hAnsi="arial" w:cs="arial"/>
          <w:color w:val="000000"/>
          <w:sz w:val="20"/>
          <w:lang w:val="en-US" w:eastAsia="en-US" w:bidi="ar-SA"/>
        </w:rPr>
        <w:t>Marek, who represented himself, told court he set up the website to provide what he called accurate material to the public that would never downplay content and he would never censor anything.</w:t>
      </w:r>
    </w:p>
    <w:p>
      <w:pPr>
        <w:spacing w:before="200" w:line="260" w:lineRule="atLeast"/>
        <w:jc w:val="both"/>
        <w:rPr>
          <w:lang w:val="en-US" w:eastAsia="en-US" w:bidi="ar-SA"/>
        </w:rPr>
      </w:pPr>
      <w:r>
        <w:rPr>
          <w:rFonts w:ascii="arial" w:eastAsia="arial" w:hAnsi="arial" w:cs="arial"/>
          <w:color w:val="000000"/>
          <w:sz w:val="20"/>
          <w:lang w:val="en-US" w:eastAsia="en-US" w:bidi="ar-SA"/>
        </w:rPr>
        <w:t>"I take full responsibility for the publishing the video," he said. "I admit the video was obscene."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agreed statement of facts, Marek posted the video entitled "1 Lunatic, 1 Icepick" to his website on May 25, 2012. Court documents do not reveal how he obtained it,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alleged that Magnotta sent it to Marek.</w:t>
      </w:r>
    </w:p>
    <w:p>
      <w:pPr>
        <w:spacing w:before="200" w:line="260" w:lineRule="atLeast"/>
        <w:jc w:val="both"/>
        <w:rPr>
          <w:lang w:val="en-US" w:eastAsia="en-US" w:bidi="ar-SA"/>
        </w:rPr>
      </w:pPr>
      <w:r>
        <w:rPr>
          <w:rFonts w:ascii="arial" w:eastAsia="arial" w:hAnsi="arial" w:cs="arial"/>
          <w:color w:val="000000"/>
          <w:sz w:val="20"/>
          <w:lang w:val="en-US" w:eastAsia="en-US" w:bidi="ar-SA"/>
        </w:rPr>
        <w:t>The images relate to the murder of Lin Jun and show the student being cut up by Magnotta, who then had sex with parts of the body.</w:t>
      </w:r>
    </w:p>
    <w:p>
      <w:pPr>
        <w:spacing w:before="200" w:line="260" w:lineRule="atLeast"/>
        <w:jc w:val="both"/>
        <w:rPr>
          <w:lang w:val="en-US" w:eastAsia="en-US" w:bidi="ar-SA"/>
        </w:rPr>
      </w:pPr>
      <w:r>
        <w:rPr>
          <w:rFonts w:ascii="arial" w:eastAsia="arial" w:hAnsi="arial" w:cs="arial"/>
          <w:color w:val="000000"/>
          <w:sz w:val="20"/>
          <w:lang w:val="en-US" w:eastAsia="en-US" w:bidi="ar-SA"/>
        </w:rPr>
        <w:t>Marek wrote a description of the video on the website. People could view it with a simple click and the video could be played on most Internet-connected computers and mobile devices such as smartphones and tablets.</w:t>
      </w:r>
    </w:p>
    <w:p>
      <w:pPr>
        <w:spacing w:before="200" w:line="260" w:lineRule="atLeast"/>
        <w:jc w:val="both"/>
        <w:rPr>
          <w:lang w:val="en-US" w:eastAsia="en-US" w:bidi="ar-SA"/>
        </w:rPr>
      </w:pPr>
      <w:r>
        <w:rPr>
          <w:rFonts w:ascii="arial" w:eastAsia="arial" w:hAnsi="arial" w:cs="arial"/>
          <w:color w:val="000000"/>
          <w:sz w:val="20"/>
          <w:lang w:val="en-US" w:eastAsia="en-US" w:bidi="ar-SA"/>
        </w:rPr>
        <w:t>People quickly began watching the gruesome video, some complaining about the music on its soundtrack.</w:t>
      </w:r>
    </w:p>
    <w:p>
      <w:pPr>
        <w:spacing w:before="200" w:line="260" w:lineRule="atLeast"/>
        <w:jc w:val="both"/>
        <w:rPr>
          <w:lang w:val="en-US" w:eastAsia="en-US" w:bidi="ar-SA"/>
        </w:rPr>
      </w:pPr>
      <w:r>
        <w:rPr>
          <w:rFonts w:ascii="arial" w:eastAsia="arial" w:hAnsi="arial" w:cs="arial"/>
          <w:color w:val="000000"/>
          <w:sz w:val="20"/>
          <w:lang w:val="en-US" w:eastAsia="en-US" w:bidi="ar-SA"/>
        </w:rPr>
        <w:t>RCMP investigators said it was viewed more than 850 times before it was taken down on May 31.</w:t>
      </w:r>
    </w:p>
    <w:p>
      <w:pPr>
        <w:spacing w:before="200" w:line="260" w:lineRule="atLeast"/>
        <w:jc w:val="both"/>
        <w:rPr>
          <w:lang w:val="en-US" w:eastAsia="en-US" w:bidi="ar-SA"/>
        </w:rPr>
      </w:pPr>
      <w:r>
        <w:rPr>
          <w:rFonts w:ascii="arial" w:eastAsia="arial" w:hAnsi="arial" w:cs="arial"/>
          <w:color w:val="000000"/>
          <w:sz w:val="20"/>
          <w:lang w:val="en-US" w:eastAsia="en-US" w:bidi="ar-SA"/>
        </w:rPr>
        <w:t>Marek, 41, said people kept sending him emails asking him to post it again.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Magnotta, who was a porn actor and escort, admitted to killing and dismembering Lin and to mailing the man's hands and feet to political offices in Ottawa and schools in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found Lin's torso in a suitcase.</w:t>
      </w:r>
    </w:p>
    <w:p>
      <w:pPr>
        <w:spacing w:before="200" w:line="260" w:lineRule="atLeast"/>
        <w:jc w:val="both"/>
        <w:rPr>
          <w:lang w:val="en-US" w:eastAsia="en-US" w:bidi="ar-SA"/>
        </w:rPr>
      </w:pPr>
      <w:r>
        <w:rPr>
          <w:rFonts w:ascii="arial" w:eastAsia="arial" w:hAnsi="arial" w:cs="arial"/>
          <w:color w:val="000000"/>
          <w:sz w:val="20"/>
          <w:lang w:val="en-US" w:eastAsia="en-US" w:bidi="ar-SA"/>
        </w:rPr>
        <w:t>Magnotta's lawyer argued in court that his client was not criminally responsible for his actions due to a mental disorder.</w:t>
      </w:r>
    </w:p>
    <w:p>
      <w:pPr>
        <w:spacing w:before="200" w:line="260" w:lineRule="atLeast"/>
        <w:jc w:val="both"/>
        <w:rPr>
          <w:lang w:val="en-US" w:eastAsia="en-US" w:bidi="ar-SA"/>
        </w:rPr>
      </w:pPr>
      <w:r>
        <w:rPr>
          <w:rFonts w:ascii="arial" w:eastAsia="arial" w:hAnsi="arial" w:cs="arial"/>
          <w:color w:val="000000"/>
          <w:sz w:val="20"/>
          <w:lang w:val="en-US" w:eastAsia="en-US" w:bidi="ar-SA"/>
        </w:rPr>
        <w:t>He was convicted in 2014 of first-degree murder and sentenced to life in prison.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Magnotta's trial,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testified that the video has appeared on various sites under different titles.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estimate it has had as many as 10 million viewers.</w:t>
      </w:r>
    </w:p>
    <w:p>
      <w:pPr>
        <w:spacing w:before="200" w:line="260" w:lineRule="atLeast"/>
        <w:jc w:val="both"/>
        <w:rPr>
          <w:lang w:val="en-US" w:eastAsia="en-US" w:bidi="ar-SA"/>
        </w:rPr>
      </w:pPr>
      <w:r>
        <w:rPr>
          <w:rFonts w:ascii="arial" w:eastAsia="arial" w:hAnsi="arial" w:cs="arial"/>
          <w:color w:val="000000"/>
          <w:sz w:val="20"/>
          <w:lang w:val="en-US" w:eastAsia="en-US" w:bidi="ar-SA"/>
        </w:rPr>
        <w:t>Marek's website is still operating.</w:t>
      </w:r>
    </w:p>
    <w:p>
      <w:pPr>
        <w:spacing w:before="200" w:line="260" w:lineRule="atLeast"/>
        <w:jc w:val="both"/>
        <w:rPr>
          <w:lang w:val="en-US" w:eastAsia="en-US" w:bidi="ar-SA"/>
        </w:rPr>
      </w:pPr>
      <w:r>
        <w:rPr>
          <w:rFonts w:ascii="arial" w:eastAsia="arial" w:hAnsi="arial" w:cs="arial"/>
          <w:color w:val="000000"/>
          <w:sz w:val="20"/>
          <w:lang w:val="en-US" w:eastAsia="en-US" w:bidi="ar-SA"/>
        </w:rPr>
        <w:t>It advertises itself as a reality news website for adults only. It opens with a content warning.</w:t>
      </w:r>
    </w:p>
    <w:p>
      <w:pPr>
        <w:spacing w:before="200" w:line="260" w:lineRule="atLeast"/>
        <w:jc w:val="both"/>
        <w:rPr>
          <w:lang w:val="en-US" w:eastAsia="en-US" w:bidi="ar-SA"/>
        </w:rPr>
      </w:pPr>
      <w:r>
        <w:rPr>
          <w:rFonts w:ascii="arial" w:eastAsia="arial" w:hAnsi="arial" w:cs="arial"/>
          <w:color w:val="000000"/>
          <w:sz w:val="20"/>
          <w:lang w:val="en-US" w:eastAsia="en-US" w:bidi="ar-SA"/>
        </w:rPr>
        <w:t>"If you are 18 years of age or over and wish to be reminded of real life, then be my guest, but do NOT take the warning lightly. Videos and images posted on Best Gore are bloody, gut wrenching, teeth grinding, offensive and upsetting. Just as the life itself."</w:t>
      </w:r>
    </w:p>
    <w:p>
      <w:pPr>
        <w:spacing w:before="200" w:line="260" w:lineRule="atLeast"/>
        <w:jc w:val="both"/>
        <w:rPr>
          <w:lang w:val="en-US" w:eastAsia="en-US" w:bidi="ar-SA"/>
        </w:rPr>
      </w:pPr>
      <w:r>
        <w:rPr>
          <w:rFonts w:ascii="arial" w:eastAsia="arial" w:hAnsi="arial" w:cs="arial"/>
          <w:color w:val="000000"/>
          <w:sz w:val="20"/>
          <w:lang w:val="en-US" w:eastAsia="en-US" w:bidi="ar-SA"/>
        </w:rPr>
        <w:t>Marek declined to speak with reporters after the court hearing.</w:t>
      </w:r>
    </w:p>
    <w:p>
      <w:pPr>
        <w:spacing w:before="200" w:line="260" w:lineRule="atLeast"/>
        <w:jc w:val="both"/>
        <w:rPr>
          <w:lang w:val="en-US" w:eastAsia="en-US" w:bidi="ar-SA"/>
        </w:rPr>
      </w:pPr>
      <w:r>
        <w:rPr>
          <w:rFonts w:ascii="arial" w:eastAsia="arial" w:hAnsi="arial" w:cs="arial"/>
          <w:color w:val="000000"/>
          <w:sz w:val="20"/>
          <w:lang w:val="en-US" w:eastAsia="en-US" w:bidi="ar-SA"/>
        </w:rPr>
        <w:t>Outside court he put a piece of tape across his mouth and held up signs with captions that read "Guilty of Canadian Thought Crimes" and "Silenced By Censorship in Canada."</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on the Luka Magnotta case( </w:t>
      </w:r>
      <w:hyperlink r:id="rId193" w:history="1">
        <w:r>
          <w:rPr>
            <w:rFonts w:ascii="arial" w:eastAsia="arial" w:hAnsi="arial" w:cs="arial"/>
            <w:i/>
            <w:color w:val="0077CC"/>
            <w:sz w:val="20"/>
            <w:u w:val="single"/>
            <w:shd w:val="clear" w:color="auto" w:fill="FFFFFF"/>
            <w:lang w:val="en-US" w:eastAsia="en-US" w:bidi="ar-SA"/>
          </w:rPr>
          <w:t>http://montrealgazette.com/tag/luka-magnotta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Timeline of two cases: grisly murder and a website owner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Edmonton website owner Mark Marek pleaded guilty to publishing obscene material after posting a video showing Luka Magnotta dismembering( </w:t>
      </w:r>
      <w:hyperlink r:id="rId193" w:history="1">
        <w:r>
          <w:rPr>
            <w:rFonts w:ascii="arial" w:eastAsia="arial" w:hAnsi="arial" w:cs="arial"/>
            <w:i/>
            <w:color w:val="0077CC"/>
            <w:sz w:val="20"/>
            <w:u w:val="single"/>
            <w:shd w:val="clear" w:color="auto" w:fill="FFFFFF"/>
            <w:lang w:val="en-US" w:eastAsia="en-US" w:bidi="ar-SA"/>
          </w:rPr>
          <w:t>http://montrealgazette.com/tag/luka-magnotta</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university student Lin Jun in 2012. Marek's trial is to start Monday. Magnotta is serving a life sentence for murder. Here is a timeline of events:</w:t>
      </w:r>
    </w:p>
    <w:p>
      <w:pPr>
        <w:spacing w:before="200" w:line="260" w:lineRule="atLeast"/>
        <w:jc w:val="both"/>
        <w:rPr>
          <w:lang w:val="en-US" w:eastAsia="en-US" w:bidi="ar-SA"/>
        </w:rPr>
      </w:pPr>
      <w:r>
        <w:rPr>
          <w:rFonts w:ascii="arial" w:eastAsia="arial" w:hAnsi="arial" w:cs="arial"/>
          <w:color w:val="000000"/>
          <w:sz w:val="20"/>
          <w:lang w:val="en-US" w:eastAsia="en-US" w:bidi="ar-SA"/>
        </w:rPr>
        <w:t>2012</w:t>
      </w:r>
    </w:p>
    <w:p>
      <w:pPr>
        <w:spacing w:before="200" w:line="260" w:lineRule="atLeast"/>
        <w:jc w:val="both"/>
        <w:rPr>
          <w:lang w:val="en-US" w:eastAsia="en-US" w:bidi="ar-SA"/>
        </w:rPr>
      </w:pPr>
      <w:r>
        <w:rPr>
          <w:rFonts w:ascii="arial" w:eastAsia="arial" w:hAnsi="arial" w:cs="arial"/>
          <w:color w:val="000000"/>
          <w:sz w:val="20"/>
          <w:lang w:val="en-US" w:eastAsia="en-US" w:bidi="ar-SA"/>
        </w:rPr>
        <w:t>May 24: Lin is last seen entering Magnotta's apartment building on surveillance video.</w:t>
      </w:r>
    </w:p>
    <w:p>
      <w:pPr>
        <w:spacing w:before="200" w:line="260" w:lineRule="atLeast"/>
        <w:jc w:val="both"/>
        <w:rPr>
          <w:lang w:val="en-US" w:eastAsia="en-US" w:bidi="ar-SA"/>
        </w:rPr>
      </w:pPr>
      <w:r>
        <w:rPr>
          <w:rFonts w:ascii="arial" w:eastAsia="arial" w:hAnsi="arial" w:cs="arial"/>
          <w:color w:val="000000"/>
          <w:sz w:val="20"/>
          <w:lang w:val="en-US" w:eastAsia="en-US" w:bidi="ar-SA"/>
        </w:rPr>
        <w:t>May 25-26: Magnotta is seen coming and going from the apartment, emptying its contents.</w:t>
      </w:r>
    </w:p>
    <w:p>
      <w:pPr>
        <w:spacing w:before="200" w:line="260" w:lineRule="atLeast"/>
        <w:jc w:val="both"/>
        <w:rPr>
          <w:lang w:val="en-US" w:eastAsia="en-US" w:bidi="ar-SA"/>
        </w:rPr>
      </w:pPr>
      <w:r>
        <w:rPr>
          <w:rFonts w:ascii="arial" w:eastAsia="arial" w:hAnsi="arial" w:cs="arial"/>
          <w:color w:val="000000"/>
          <w:sz w:val="20"/>
          <w:lang w:val="en-US" w:eastAsia="en-US" w:bidi="ar-SA"/>
        </w:rPr>
        <w:t>May 26: Montana lawyer Roger Renville sees a bizarre Internet video depicting a man being stabbed and dismembered.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26: Magnotta flies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Paris.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27: Renville alerts U.S. and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video but they dismiss it as fake.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29: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called to an apartment building after a janitor finds a torso in a suitcase left in the trash. The same day, a foot is found in a package mailed to the Conservative party in Ottawa. A hand is found in a Canada Post warehouse in a package destined for the Liberal party. Lin is reported missing by friends.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30: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name Magnotta as a prime suspect and issue a warrant for his arrest. Interpol adds him to its wanted list.</w:t>
      </w:r>
    </w:p>
    <w:p>
      <w:pPr>
        <w:spacing w:before="200" w:line="260" w:lineRule="atLeast"/>
        <w:jc w:val="both"/>
        <w:rPr>
          <w:lang w:val="en-US" w:eastAsia="en-US" w:bidi="ar-SA"/>
        </w:rPr>
      </w:pPr>
      <w:r>
        <w:rPr>
          <w:rFonts w:ascii="arial" w:eastAsia="arial" w:hAnsi="arial" w:cs="arial"/>
          <w:color w:val="000000"/>
          <w:sz w:val="20"/>
          <w:lang w:val="en-US" w:eastAsia="en-US" w:bidi="ar-SA"/>
        </w:rPr>
        <w:t>May 31: Magnotta boards a bus from Paris to Berlin.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identify the torso victim as Lin, a 33-year-old Chinese computer science student at Concordia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4: Berlin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on a tip and arrest Magnotta in an Internet cafe.</w:t>
      </w:r>
    </w:p>
    <w:p>
      <w:pPr>
        <w:spacing w:before="200" w:line="260" w:lineRule="atLeast"/>
        <w:jc w:val="both"/>
        <w:rPr>
          <w:lang w:val="en-US" w:eastAsia="en-US" w:bidi="ar-SA"/>
        </w:rPr>
      </w:pPr>
      <w:r>
        <w:rPr>
          <w:rFonts w:ascii="arial" w:eastAsia="arial" w:hAnsi="arial" w:cs="arial"/>
          <w:color w:val="000000"/>
          <w:sz w:val="20"/>
          <w:lang w:val="en-US" w:eastAsia="en-US" w:bidi="ar-SA"/>
        </w:rPr>
        <w:t>June 5: Two schools in Vancouver receive packages containing Lin's other hand and foot.</w:t>
      </w:r>
    </w:p>
    <w:p>
      <w:pPr>
        <w:spacing w:before="200" w:line="260" w:lineRule="atLeast"/>
        <w:jc w:val="both"/>
        <w:rPr>
          <w:lang w:val="en-US" w:eastAsia="en-US" w:bidi="ar-SA"/>
        </w:rPr>
      </w:pPr>
      <w:r>
        <w:rPr>
          <w:rFonts w:ascii="arial" w:eastAsia="arial" w:hAnsi="arial" w:cs="arial"/>
          <w:color w:val="000000"/>
          <w:sz w:val="20"/>
          <w:lang w:val="en-US" w:eastAsia="en-US" w:bidi="ar-SA"/>
        </w:rPr>
        <w:t>June 11: Magnotta is transferred to a Berlin prison hospital, where a psychiatrist believes Magnotta is in a psychotic state.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18: Magnotta is extradited and arrives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a Canadian military plane.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 A tip leads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 where they discover Lin's skull.</w:t>
      </w:r>
    </w:p>
    <w:p>
      <w:pPr>
        <w:spacing w:before="200" w:line="260" w:lineRule="atLeast"/>
        <w:jc w:val="both"/>
        <w:rPr>
          <w:lang w:val="en-US" w:eastAsia="en-US" w:bidi="ar-SA"/>
        </w:rPr>
      </w:pPr>
      <w:r>
        <w:rPr>
          <w:rFonts w:ascii="arial" w:eastAsia="arial" w:hAnsi="arial" w:cs="arial"/>
          <w:color w:val="000000"/>
          <w:sz w:val="20"/>
          <w:lang w:val="en-US" w:eastAsia="en-US" w:bidi="ar-SA"/>
        </w:rPr>
        <w:t>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17: Edmonton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 Marek with publishing obscene material after he travels back to Canada from a trip overseas. They say they didn't previously have the evidence they needed to arrest him.</w:t>
      </w:r>
    </w:p>
    <w:p>
      <w:pPr>
        <w:spacing w:before="200" w:line="260" w:lineRule="atLeast"/>
        <w:jc w:val="both"/>
        <w:rPr>
          <w:lang w:val="en-US" w:eastAsia="en-US" w:bidi="ar-SA"/>
        </w:rPr>
      </w:pPr>
      <w:r>
        <w:rPr>
          <w:rFonts w:ascii="arial" w:eastAsia="arial" w:hAnsi="arial" w:cs="arial"/>
          <w:color w:val="000000"/>
          <w:sz w:val="20"/>
          <w:lang w:val="en-US" w:eastAsia="en-US" w:bidi="ar-SA"/>
        </w:rPr>
        <w:t>2014</w:t>
      </w:r>
    </w:p>
    <w:p>
      <w:pPr>
        <w:spacing w:before="200" w:line="260" w:lineRule="atLeast"/>
        <w:jc w:val="both"/>
        <w:rPr>
          <w:lang w:val="en-US" w:eastAsia="en-US" w:bidi="ar-SA"/>
        </w:rPr>
      </w:pPr>
      <w:r>
        <w:rPr>
          <w:rFonts w:ascii="arial" w:eastAsia="arial" w:hAnsi="arial" w:cs="arial"/>
          <w:color w:val="000000"/>
          <w:sz w:val="20"/>
          <w:lang w:val="en-US" w:eastAsia="en-US" w:bidi="ar-SA"/>
        </w:rPr>
        <w:t>Sept. 29: Magnotta's trial begins. A jury hears that he admits to the crime but argues that he was not criminally responsible due to a mental illness.</w:t>
      </w:r>
    </w:p>
    <w:p>
      <w:pPr>
        <w:spacing w:before="200" w:line="260" w:lineRule="atLeast"/>
        <w:jc w:val="both"/>
        <w:rPr>
          <w:lang w:val="en-US" w:eastAsia="en-US" w:bidi="ar-SA"/>
        </w:rPr>
      </w:pPr>
      <w:r>
        <w:rPr>
          <w:rFonts w:ascii="arial" w:eastAsia="arial" w:hAnsi="arial" w:cs="arial"/>
          <w:color w:val="000000"/>
          <w:sz w:val="20"/>
          <w:lang w:val="en-US" w:eastAsia="en-US" w:bidi="ar-SA"/>
        </w:rPr>
        <w:t>Dec. 23: On their eighth day of deliberations, jurors find Magnotta guilty of all five charges against him - first-degree murder, committing an indignity to a body, publishing obscene material, mailing obscene and indecent material and harassment of Prime Minister Stephen Harper and other members of Parliament. He is sentenced to life in prison with no chance of parole for 25 years. !@COPYRIGHT=© 2016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SENTENCING (90%); GUILTY PLEAS (90%); MURDER (89%); ADMISSIONS &amp; CONFESSIONS (89%); PORNOGRAPHY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CENSORSHIP (78%); PHOTO &amp; VIDEO SHARING (78%); COMMUNITY SERVICE SENTENCING (78%); CORRECTIONS (78%); CRIMINAL CONVICTIONS (78%); INSANITY DEFENSE (78%); STUDENTS &amp; STUDENT LIFE (78%); JUDGES (78%); HOUSE ARREST (78%); JAIL SENTENCING (78%); OBSCENITY (77%); LAW ENFORCEMENT (77%); ARRESTS (77%); INVESTIGATIONS (75%); MENTAL ILLNESS (70%); cotter,edmonton,judge,given,website,owner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(78%); ONLINE CONTENT &amp; INFORMATION SERVICES (78%); WEBSITES (78%); ACTORS &amp; ACTRESSES (69%); SMARTPHONES (62%); TABLET COMPUTERS (62%); MOBILE DEVICES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VANCOUVER, BC, CANADA (79%); OTTAWA, ON, CANADA (73%); ALBERTA, CANADA (73%); BRITISH COLUMBIA, CANADA (52%);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0" w:history="1">
        <w:r>
          <w:rPr>
            <w:rFonts w:ascii="arial" w:eastAsia="arial" w:hAnsi="arial" w:cs="arial"/>
            <w:b/>
            <w:bCs/>
            <w:i/>
            <w:color w:val="0077CC"/>
            <w:kern w:val="32"/>
            <w:sz w:val="28"/>
            <w:szCs w:val="32"/>
            <w:u w:val="single"/>
            <w:shd w:val="clear" w:color="auto" w:fill="FFFFFF"/>
            <w:lang w:val="en-US" w:eastAsia="en-US" w:bidi="ar-SA"/>
          </w:rPr>
          <w:t xml:space="preserve"> arrest two in connection with murder of Nuns' Island teen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2018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ARTS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84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two suspects in connection with the murder of a 17-year-old boy whose body was found Monday( </w:t>
      </w:r>
      <w:hyperlink r:id="rId201" w:history="1">
        <w:r>
          <w:rPr>
            <w:rFonts w:ascii="arial" w:eastAsia="arial" w:hAnsi="arial" w:cs="arial"/>
            <w:i/>
            <w:color w:val="0077CC"/>
            <w:sz w:val="20"/>
            <w:u w:val="single"/>
            <w:shd w:val="clear" w:color="auto" w:fill="FFFFFF"/>
            <w:lang w:val="en-US" w:eastAsia="en-US" w:bidi="ar-SA"/>
          </w:rPr>
          <w:t>https://montrealgazette.com/news/local-news/</w:t>
        </w:r>
      </w:hyperlink>
      <w:hyperlink r:id="rId201" w:history="1">
        <w:r>
          <w:rPr>
            <w:rFonts w:ascii="arial" w:eastAsia="arial" w:hAnsi="arial" w:cs="arial"/>
            <w:b/>
            <w:i/>
            <w:color w:val="0077CC"/>
            <w:sz w:val="20"/>
            <w:u w:val="single"/>
            <w:shd w:val="clear" w:color="auto" w:fill="FFFFFF"/>
            <w:lang w:val="en-US" w:eastAsia="en-US" w:bidi="ar-SA"/>
          </w:rPr>
          <w:t>police</w:t>
        </w:r>
      </w:hyperlink>
      <w:hyperlink r:id="rId201" w:history="1">
        <w:r>
          <w:rPr>
            <w:rFonts w:ascii="arial" w:eastAsia="arial" w:hAnsi="arial" w:cs="arial"/>
            <w:i/>
            <w:color w:val="0077CC"/>
            <w:sz w:val="20"/>
            <w:u w:val="single"/>
            <w:shd w:val="clear" w:color="auto" w:fill="FFFFFF"/>
            <w:lang w:val="en-US" w:eastAsia="en-US" w:bidi="ar-SA"/>
          </w:rPr>
          <w:t>-investigate-after-body-discovered-in-nuns-island-woods</w:t>
        </w:r>
      </w:hyperlink>
      <w:r>
        <w:rPr>
          <w:rFonts w:ascii="arial" w:eastAsia="arial" w:hAnsi="arial" w:cs="arial"/>
          <w:color w:val="000000"/>
          <w:sz w:val="20"/>
          <w:lang w:val="en-US" w:eastAsia="en-US" w:bidi="ar-SA"/>
        </w:rPr>
        <w:t xml:space="preserve"> ) in Nuns'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a male and female both aged 17, are scheduled to appear in Youth Court on Wednesday.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their investigation suggests the killing occurred during a bungled armed robbery attempt.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victim's body was discovered Monday in a wooded area near De GaspÃ¨ St. Initially,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suspected the death was accidental, but an autopsy later convinced investigators the victim had been stabbed and they were dealing with a homicide( </w:t>
      </w:r>
      <w:hyperlink r:id="rId202" w:history="1">
        <w:r>
          <w:rPr>
            <w:rFonts w:ascii="arial" w:eastAsia="arial" w:hAnsi="arial" w:cs="arial"/>
            <w:i/>
            <w:color w:val="0077CC"/>
            <w:sz w:val="20"/>
            <w:u w:val="single"/>
            <w:shd w:val="clear" w:color="auto" w:fill="FFFFFF"/>
            <w:lang w:val="en-US" w:eastAsia="en-US" w:bidi="ar-SA"/>
          </w:rPr>
          <w:t>https://montrealgazette.com/news/teenager-found-dead-on-nuns-island-was-homicide-victim-autopsy-reveals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news reports, the victim was originally from Morocco and moved to Canada a decade ago with his mother and an older brother, and the family has lived on Nuns' Island for the past eight years.</w:t>
      </w:r>
    </w:p>
    <w:p>
      <w:pPr>
        <w:spacing w:before="200" w:line="260" w:lineRule="atLeast"/>
        <w:jc w:val="both"/>
        <w:rPr>
          <w:lang w:val="en-US" w:eastAsia="en-US" w:bidi="ar-SA"/>
        </w:rPr>
      </w:pPr>
      <w:r>
        <w:rPr>
          <w:rFonts w:ascii="arial" w:eastAsia="arial" w:hAnsi="arial" w:cs="arial"/>
          <w:color w:val="000000"/>
          <w:sz w:val="20"/>
          <w:lang w:val="en-US" w:eastAsia="en-US" w:bidi="ar-SA"/>
        </w:rPr>
        <w:t>A crowdfunding site has been established by the Al Jazira Islamic Centre to raise funds to help the victim's single mother and her surviving 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homicide is the 27th reported on the territory covered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 far this year, compared with 24 in 2017 and 23 in 2016. !@COPYRIGHT=© 2018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(99%); ARRESTS (93%); CRIME, LAW ENFORCEMENT &amp; CORRECTIONS (92%); NEGATIVE PERSONAL NEWS (91%); HOMICIDE (91%); CRIMINAL INVESTIGATIONS (90%); AUTOPSIES (90%); INVESTIGATIONS (90%); STABBINGS (78%); JUVENILE JUSTICE (78%); LAW ENFORCEMENT (78%); TRENDS &amp; EVENTS (78%); JUVENILE COURTS (72%); ACCIDENTAL FATALITIES (70%); SINGLE PARENTS (67%); CROWDFUNDING (66%); ROBBERY (55%); RELIGION (51%); CROWDSOURCING (51%);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,arrested,suspects,connection,murder !@PERMALINK= </w:t>
      </w:r>
      <w:hyperlink r:id="rId203" w:history="1">
        <w:r>
          <w:rPr>
            <w:rFonts w:ascii="arial" w:eastAsia="arial" w:hAnsi="arial" w:cs="arial"/>
            <w:i/>
            <w:color w:val="0077CC"/>
            <w:sz w:val="20"/>
            <w:u w:val="single"/>
            <w:shd w:val="clear" w:color="auto" w:fill="FFFFFF"/>
            <w:lang w:val="en-US" w:eastAsia="en-US" w:bidi="ar-SA"/>
          </w:rPr>
          <w:t>https://montrealgazette.com/entertainment/local-arts/</w:t>
        </w:r>
      </w:hyperlink>
      <w:hyperlink r:id="rId203" w:history="1">
        <w:r>
          <w:rPr>
            <w:rFonts w:ascii="arial" w:eastAsia="arial" w:hAnsi="arial" w:cs="arial"/>
            <w:b/>
            <w:i/>
            <w:color w:val="0077CC"/>
            <w:sz w:val="20"/>
            <w:u w:val="single"/>
            <w:shd w:val="clear" w:color="auto" w:fill="FFFFFF"/>
            <w:lang w:val="en-US" w:eastAsia="en-US" w:bidi="ar-SA"/>
          </w:rPr>
          <w:t>montreal</w:t>
        </w:r>
      </w:hyperlink>
      <w:hyperlink r:id="rId203" w:history="1">
        <w:r>
          <w:rPr>
            <w:rFonts w:ascii="arial" w:eastAsia="arial" w:hAnsi="arial" w:cs="arial"/>
            <w:i/>
            <w:color w:val="0077CC"/>
            <w:sz w:val="20"/>
            <w:u w:val="single"/>
            <w:shd w:val="clear" w:color="auto" w:fill="FFFFFF"/>
            <w:lang w:val="en-US" w:eastAsia="en-US" w:bidi="ar-SA"/>
          </w:rPr>
          <w:t>-</w:t>
        </w:r>
      </w:hyperlink>
      <w:hyperlink r:id="rId203" w:history="1">
        <w:r>
          <w:rPr>
            <w:rFonts w:ascii="arial" w:eastAsia="arial" w:hAnsi="arial" w:cs="arial"/>
            <w:b/>
            <w:i/>
            <w:color w:val="0077CC"/>
            <w:sz w:val="20"/>
            <w:u w:val="single"/>
            <w:shd w:val="clear" w:color="auto" w:fill="FFFFFF"/>
            <w:lang w:val="en-US" w:eastAsia="en-US" w:bidi="ar-SA"/>
          </w:rPr>
          <w:t>police</w:t>
        </w:r>
      </w:hyperlink>
      <w:hyperlink r:id="rId203" w:history="1">
        <w:r>
          <w:rPr>
            <w:rFonts w:ascii="arial" w:eastAsia="arial" w:hAnsi="arial" w:cs="arial"/>
            <w:i/>
            <w:color w:val="0077CC"/>
            <w:sz w:val="20"/>
            <w:u w:val="single"/>
            <w:shd w:val="clear" w:color="auto" w:fill="FFFFFF"/>
            <w:lang w:val="en-US" w:eastAsia="en-US" w:bidi="ar-SA"/>
          </w:rPr>
          <w:t>-arrest-two-in-connection-with-murder-of-nuns-island-teen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(79%); MOROCCO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0" w:history="1">
        <w:r>
          <w:rPr>
            <w:rFonts w:ascii="arial" w:eastAsia="arial" w:hAnsi="arial" w:cs="arial"/>
            <w:b/>
            <w:bCs/>
            <w:i/>
            <w:color w:val="0077CC"/>
            <w:kern w:val="32"/>
            <w:sz w:val="28"/>
            <w:szCs w:val="32"/>
            <w:u w:val="single"/>
            <w:shd w:val="clear" w:color="auto" w:fill="FFFFFF"/>
            <w:lang w:val="en-US" w:eastAsia="en-US" w:bidi="ar-SA"/>
          </w:rPr>
          <w:t xml:space="preserve"> arrest two in connection with murder of Nuns' Island teen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ARTS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95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two suspects in connection with the murder of a 17-year-old boy whose body was found Monday( </w:t>
      </w:r>
      <w:hyperlink r:id="rId201" w:history="1">
        <w:r>
          <w:rPr>
            <w:rFonts w:ascii="arial" w:eastAsia="arial" w:hAnsi="arial" w:cs="arial"/>
            <w:i/>
            <w:color w:val="0077CC"/>
            <w:sz w:val="20"/>
            <w:u w:val="single"/>
            <w:shd w:val="clear" w:color="auto" w:fill="FFFFFF"/>
            <w:lang w:val="en-US" w:eastAsia="en-US" w:bidi="ar-SA"/>
          </w:rPr>
          <w:t>https://montrealgazette.com/news/local-news/</w:t>
        </w:r>
      </w:hyperlink>
      <w:hyperlink r:id="rId201" w:history="1">
        <w:r>
          <w:rPr>
            <w:rFonts w:ascii="arial" w:eastAsia="arial" w:hAnsi="arial" w:cs="arial"/>
            <w:b/>
            <w:i/>
            <w:color w:val="0077CC"/>
            <w:sz w:val="20"/>
            <w:u w:val="single"/>
            <w:shd w:val="clear" w:color="auto" w:fill="FFFFFF"/>
            <w:lang w:val="en-US" w:eastAsia="en-US" w:bidi="ar-SA"/>
          </w:rPr>
          <w:t>police</w:t>
        </w:r>
      </w:hyperlink>
      <w:hyperlink r:id="rId201" w:history="1">
        <w:r>
          <w:rPr>
            <w:rFonts w:ascii="arial" w:eastAsia="arial" w:hAnsi="arial" w:cs="arial"/>
            <w:i/>
            <w:color w:val="0077CC"/>
            <w:sz w:val="20"/>
            <w:u w:val="single"/>
            <w:shd w:val="clear" w:color="auto" w:fill="FFFFFF"/>
            <w:lang w:val="en-US" w:eastAsia="en-US" w:bidi="ar-SA"/>
          </w:rPr>
          <w:t>-investigate-after-body-discovered-in-nuns-island-woods</w:t>
        </w:r>
      </w:hyperlink>
      <w:r>
        <w:rPr>
          <w:rFonts w:ascii="arial" w:eastAsia="arial" w:hAnsi="arial" w:cs="arial"/>
          <w:color w:val="000000"/>
          <w:sz w:val="20"/>
          <w:lang w:val="en-US" w:eastAsia="en-US" w:bidi="ar-SA"/>
        </w:rPr>
        <w:t xml:space="preserve"> ) in Nuns'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a male and female both aged 17, are scheduled to appear in Youth Court on Wednesday.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their investigation suggests the killing occurred during a bungled armed robbery attempt.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victim's body was discovered Monday in a wooded area near De Gaspè St. Initially,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suspected the death was accidental, but an autopsy later convinced investigators the victim had been stabbed and they were dealing with a homicide( </w:t>
      </w:r>
      <w:hyperlink r:id="rId202" w:history="1">
        <w:r>
          <w:rPr>
            <w:rFonts w:ascii="arial" w:eastAsia="arial" w:hAnsi="arial" w:cs="arial"/>
            <w:i/>
            <w:color w:val="0077CC"/>
            <w:sz w:val="20"/>
            <w:u w:val="single"/>
            <w:shd w:val="clear" w:color="auto" w:fill="FFFFFF"/>
            <w:lang w:val="en-US" w:eastAsia="en-US" w:bidi="ar-SA"/>
          </w:rPr>
          <w:t>https://montrealgazette.com/news/teenager-found-dead-on-nuns-island-was-homicide-victim-autopsy-reveals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news reports, the victim was originally from Morocco and moved to Canada a decade ago with his mother and an older brother, and the family has lived on Nuns' Island for the past eight years.</w:t>
      </w:r>
    </w:p>
    <w:p>
      <w:pPr>
        <w:spacing w:before="200" w:line="260" w:lineRule="atLeast"/>
        <w:jc w:val="both"/>
        <w:rPr>
          <w:lang w:val="en-US" w:eastAsia="en-US" w:bidi="ar-SA"/>
        </w:rPr>
      </w:pPr>
      <w:r>
        <w:rPr>
          <w:rFonts w:ascii="arial" w:eastAsia="arial" w:hAnsi="arial" w:cs="arial"/>
          <w:color w:val="000000"/>
          <w:sz w:val="20"/>
          <w:lang w:val="en-US" w:eastAsia="en-US" w:bidi="ar-SA"/>
        </w:rPr>
        <w:t>A crowdfunding site has been established by the Al Jazira Islamic Centre to raise funds to help the victim's single mother and her surviving 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homicide is the 27th reported on the territory covered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 far this year, compared with 24 in 2017 and 23 in 2016. !@COPYRIGHT=© 2018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CRIMINAL INVESTIGATIONS (90%); NEGATIVE PERSONAL NEWS (90%); HOMICIDE (90%); MURDER (89%); ARRESTS (89%); AUTOPSIES (88%); STABBINGS (74%); JUVENILE JUSTICE (74%); JUVENILE COURTS (67%); ACCIDENTAL FATALITIES (66%); CROWDFUNDING (62%); SINGLE PARENTS (62%); ROBBERY (51%); RELIGION (50%); CROWDSOURCING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,arrested,suspects,connection,murder !@PERMALINK= </w:t>
      </w:r>
      <w:hyperlink r:id="rId203" w:history="1">
        <w:r>
          <w:rPr>
            <w:rFonts w:ascii="arial" w:eastAsia="arial" w:hAnsi="arial" w:cs="arial"/>
            <w:i/>
            <w:color w:val="0077CC"/>
            <w:sz w:val="20"/>
            <w:u w:val="single"/>
            <w:shd w:val="clear" w:color="auto" w:fill="FFFFFF"/>
            <w:lang w:val="en-US" w:eastAsia="en-US" w:bidi="ar-SA"/>
          </w:rPr>
          <w:t>https://montrealgazette.com/entertainment/local-arts/</w:t>
        </w:r>
      </w:hyperlink>
      <w:hyperlink r:id="rId203" w:history="1">
        <w:r>
          <w:rPr>
            <w:rFonts w:ascii="arial" w:eastAsia="arial" w:hAnsi="arial" w:cs="arial"/>
            <w:b/>
            <w:i/>
            <w:color w:val="0077CC"/>
            <w:sz w:val="20"/>
            <w:u w:val="single"/>
            <w:shd w:val="clear" w:color="auto" w:fill="FFFFFF"/>
            <w:lang w:val="en-US" w:eastAsia="en-US" w:bidi="ar-SA"/>
          </w:rPr>
          <w:t>montreal</w:t>
        </w:r>
      </w:hyperlink>
      <w:hyperlink r:id="rId203" w:history="1">
        <w:r>
          <w:rPr>
            <w:rFonts w:ascii="arial" w:eastAsia="arial" w:hAnsi="arial" w:cs="arial"/>
            <w:i/>
            <w:color w:val="0077CC"/>
            <w:sz w:val="20"/>
            <w:u w:val="single"/>
            <w:shd w:val="clear" w:color="auto" w:fill="FFFFFF"/>
            <w:lang w:val="en-US" w:eastAsia="en-US" w:bidi="ar-SA"/>
          </w:rPr>
          <w:t>-</w:t>
        </w:r>
      </w:hyperlink>
      <w:hyperlink r:id="rId203" w:history="1">
        <w:r>
          <w:rPr>
            <w:rFonts w:ascii="arial" w:eastAsia="arial" w:hAnsi="arial" w:cs="arial"/>
            <w:b/>
            <w:i/>
            <w:color w:val="0077CC"/>
            <w:sz w:val="20"/>
            <w:u w:val="single"/>
            <w:shd w:val="clear" w:color="auto" w:fill="FFFFFF"/>
            <w:lang w:val="en-US" w:eastAsia="en-US" w:bidi="ar-SA"/>
          </w:rPr>
          <w:t>police</w:t>
        </w:r>
      </w:hyperlink>
      <w:hyperlink r:id="rId203" w:history="1">
        <w:r>
          <w:rPr>
            <w:rFonts w:ascii="arial" w:eastAsia="arial" w:hAnsi="arial" w:cs="arial"/>
            <w:i/>
            <w:color w:val="0077CC"/>
            <w:sz w:val="20"/>
            <w:u w:val="single"/>
            <w:shd w:val="clear" w:color="auto" w:fill="FFFFFF"/>
            <w:lang w:val="en-US" w:eastAsia="en-US" w:bidi="ar-SA"/>
          </w:rPr>
          <w:t>-arrest-two-in-connection-with-murder-of-nuns-island-teen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 MOROCCO (79%); CANADA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7" w:history="1">
        <w:r>
          <w:rPr>
            <w:rFonts w:ascii="arial" w:eastAsia="arial" w:hAnsi="arial" w:cs="arial"/>
            <w:b/>
            <w:bCs/>
            <w:i/>
            <w:color w:val="0077CC"/>
            <w:kern w:val="32"/>
            <w:sz w:val="28"/>
            <w:szCs w:val="32"/>
            <w:u w:val="single"/>
            <w:shd w:val="clear" w:color="auto" w:fill="FFFFFF"/>
            <w:lang w:val="en-US" w:eastAsia="en-US" w:bidi="ar-SA"/>
          </w:rPr>
          <w:t xml:space="preserve"> conduct meticulous search of missing woman's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set up a command post and on Thursday morning were conducting a meticulous search of the home of a 34-year-old Park-Extension woman who has been missing since Sept. 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Josiane Arguin reportedly left her home( </w:t>
      </w:r>
      <w:hyperlink r:id="rId218" w:history="1">
        <w:r>
          <w:rPr>
            <w:rFonts w:ascii="arial" w:eastAsia="arial" w:hAnsi="arial" w:cs="arial"/>
            <w:i/>
            <w:color w:val="0077CC"/>
            <w:sz w:val="20"/>
            <w:u w:val="single"/>
            <w:shd w:val="clear" w:color="auto" w:fill="FFFFFF"/>
            <w:lang w:val="en-US" w:eastAsia="en-US" w:bidi="ar-SA"/>
          </w:rPr>
          <w:t>https://montrealgazette.com/news/local-news/34-year-old-woman-has-been-missing-since-sept-1</w:t>
        </w:r>
      </w:hyperlink>
      <w:r>
        <w:rPr>
          <w:rFonts w:ascii="arial" w:eastAsia="arial" w:hAnsi="arial" w:cs="arial"/>
          <w:color w:val="000000"/>
          <w:sz w:val="20"/>
          <w:lang w:val="en-US" w:eastAsia="en-US" w:bidi="ar-SA"/>
        </w:rPr>
        <w:t xml:space="preserve"> ) on d'Anvers St. in Park-Extension around 8 a.m. that day without taking any belongings. At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her family feared for her safety because she had expressed suicidal thoughts in the past and because they say she may be mixing with bad company.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since Wednesday, a mobile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 post has been set up in front of that home and on Thursday morning, the windows of the small, single-family dwelling had been covered with black plastic tarps and access to the site sealed off. Investigators were also examining the back yard of the home.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saying little about the operation Thursday morning, reiterating that for the time being, the case remained a missing persons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Arguin is white, with long, wavy brown hair and stands 5-foot-3. She weighs 130 pounds and speaks French.</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of her disappearance, Arguin was wearing a white camisole, a grey hooded sweater with a Nike logo on the front upper left corner, casual black pants and Champion-brand black sneakers. She has a tattoo of a bird and other designs from her hip to right shoulder blade.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concerning the disappearance is asked to phone 911 or a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leave information anonymously at infocrimemontreal.ca( </w:t>
      </w:r>
      <w:hyperlink r:id="rId219" w:history="1">
        <w:r>
          <w:rPr>
            <w:rFonts w:ascii="arial" w:eastAsia="arial" w:hAnsi="arial" w:cs="arial"/>
            <w:i/>
            <w:color w:val="0077CC"/>
            <w:sz w:val="20"/>
            <w:u w:val="single"/>
            <w:shd w:val="clear" w:color="auto" w:fill="FFFFFF"/>
            <w:lang w:val="en-US" w:eastAsia="en-US" w:bidi="ar-SA"/>
          </w:rPr>
          <w:t>https://www.infocrimemontreal.ca/faire-un-signalement</w:t>
        </w:r>
      </w:hyperlink>
      <w:r>
        <w:rPr>
          <w:rFonts w:ascii="arial" w:eastAsia="arial" w:hAnsi="arial" w:cs="arial"/>
          <w:color w:val="000000"/>
          <w:sz w:val="20"/>
          <w:lang w:val="en-US" w:eastAsia="en-US" w:bidi="ar-SA"/>
        </w:rPr>
        <w:t xml:space="preserve"> ) or by phoning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2018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(89%);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,command,morning,conducting,meticulous !@PERMALINK= </w:t>
      </w:r>
      <w:hyperlink r:id="rId220" w:history="1">
        <w:r>
          <w:rPr>
            <w:rFonts w:ascii="arial" w:eastAsia="arial" w:hAnsi="arial" w:cs="arial"/>
            <w:i/>
            <w:color w:val="0077CC"/>
            <w:sz w:val="20"/>
            <w:u w:val="single"/>
            <w:shd w:val="clear" w:color="auto" w:fill="FFFFFF"/>
            <w:lang w:val="en-US" w:eastAsia="en-US" w:bidi="ar-SA"/>
          </w:rPr>
          <w:t>https://montrealgazette.com/news/local-news/</w:t>
        </w:r>
      </w:hyperlink>
      <w:hyperlink r:id="rId220" w:history="1">
        <w:r>
          <w:rPr>
            <w:rFonts w:ascii="arial" w:eastAsia="arial" w:hAnsi="arial" w:cs="arial"/>
            <w:b/>
            <w:i/>
            <w:color w:val="0077CC"/>
            <w:sz w:val="20"/>
            <w:u w:val="single"/>
            <w:shd w:val="clear" w:color="auto" w:fill="FFFFFF"/>
            <w:lang w:val="en-US" w:eastAsia="en-US" w:bidi="ar-SA"/>
          </w:rPr>
          <w:t>montreal</w:t>
        </w:r>
      </w:hyperlink>
      <w:hyperlink r:id="rId220" w:history="1">
        <w:r>
          <w:rPr>
            <w:rFonts w:ascii="arial" w:eastAsia="arial" w:hAnsi="arial" w:cs="arial"/>
            <w:i/>
            <w:color w:val="0077CC"/>
            <w:sz w:val="20"/>
            <w:u w:val="single"/>
            <w:shd w:val="clear" w:color="auto" w:fill="FFFFFF"/>
            <w:lang w:val="en-US" w:eastAsia="en-US" w:bidi="ar-SA"/>
          </w:rPr>
          <w:t>-</w:t>
        </w:r>
      </w:hyperlink>
      <w:hyperlink r:id="rId220" w:history="1">
        <w:r>
          <w:rPr>
            <w:rFonts w:ascii="arial" w:eastAsia="arial" w:hAnsi="arial" w:cs="arial"/>
            <w:b/>
            <w:i/>
            <w:color w:val="0077CC"/>
            <w:sz w:val="20"/>
            <w:u w:val="single"/>
            <w:shd w:val="clear" w:color="auto" w:fill="FFFFFF"/>
            <w:lang w:val="en-US" w:eastAsia="en-US" w:bidi="ar-SA"/>
          </w:rPr>
          <w:t>police</w:t>
        </w:r>
      </w:hyperlink>
      <w:hyperlink r:id="rId220" w:history="1">
        <w:r>
          <w:rPr>
            <w:rFonts w:ascii="arial" w:eastAsia="arial" w:hAnsi="arial" w:cs="arial"/>
            <w:i/>
            <w:color w:val="0077CC"/>
            <w:sz w:val="20"/>
            <w:u w:val="single"/>
            <w:shd w:val="clear" w:color="auto" w:fill="FFFFFF"/>
            <w:lang w:val="en-US" w:eastAsia="en-US" w:bidi="ar-SA"/>
          </w:rPr>
          <w:t>-conduct-meticulous-search-of-missing-womans-home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Top News Advisory for Thursday, May 19, 2016; Top News Advisory for May 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2016 Thursday 06:28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066" type="#_x0000_t75" style="width:150pt;height:21.75pt">
            <v:imagedata r:id="rId15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TOP NEWS ADVISORY</w:t>
      </w:r>
    </w:p>
    <w:p>
      <w:pPr>
        <w:spacing w:before="200" w:line="260" w:lineRule="atLeast"/>
        <w:jc w:val="both"/>
        <w:rPr>
          <w:lang w:val="en-US" w:eastAsia="en-US" w:bidi="ar-SA"/>
        </w:rPr>
      </w:pPr>
      <w:r>
        <w:rPr>
          <w:rFonts w:ascii="arial" w:eastAsia="arial" w:hAnsi="arial" w:cs="arial"/>
          <w:color w:val="000000"/>
          <w:sz w:val="20"/>
          <w:lang w:val="en-US" w:eastAsia="en-US" w:bidi="ar-SA"/>
        </w:rPr>
        <w:t>Thursday, May 19</w:t>
      </w:r>
    </w:p>
    <w:p>
      <w:pPr>
        <w:spacing w:before="200" w:line="260" w:lineRule="atLeast"/>
        <w:jc w:val="both"/>
        <w:rPr>
          <w:lang w:val="en-US" w:eastAsia="en-US" w:bidi="ar-SA"/>
        </w:rPr>
      </w:pPr>
      <w:r>
        <w:rPr>
          <w:rFonts w:ascii="arial" w:eastAsia="arial" w:hAnsi="arial" w:cs="arial"/>
          <w:color w:val="000000"/>
          <w:sz w:val="20"/>
          <w:lang w:val="en-US" w:eastAsia="en-US" w:bidi="ar-SA"/>
        </w:rPr>
        <w:t>At 6:20 a.m. ET</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Top News stories from The Canadian Press. All times are Eastern unless otherwise stated. Coverage plans are included when available. Entries are subject to change as news develops. Contact the National Desk at 416-507-2150.</w:t>
      </w:r>
    </w:p>
    <w:p>
      <w:pPr>
        <w:spacing w:before="200" w:line="260" w:lineRule="atLeast"/>
        <w:jc w:val="both"/>
        <w:rPr>
          <w:lang w:val="en-US" w:eastAsia="en-US" w:bidi="ar-SA"/>
        </w:rPr>
      </w:pPr>
      <w:r>
        <w:rPr>
          <w:rFonts w:ascii="arial" w:eastAsia="arial" w:hAnsi="arial" w:cs="arial"/>
          <w:color w:val="000000"/>
          <w:sz w:val="20"/>
          <w:lang w:val="en-US" w:eastAsia="en-US" w:bidi="ar-SA"/>
        </w:rPr>
        <w:t>TOP CANADIAN NEWS: COMMONS SCUFFLE</w:t>
      </w:r>
    </w:p>
    <w:p>
      <w:pPr>
        <w:spacing w:before="200" w:line="260" w:lineRule="atLeast"/>
        <w:jc w:val="both"/>
        <w:rPr>
          <w:lang w:val="en-US" w:eastAsia="en-US" w:bidi="ar-SA"/>
        </w:rPr>
      </w:pPr>
      <w:r>
        <w:rPr>
          <w:rFonts w:ascii="arial" w:eastAsia="arial" w:hAnsi="arial" w:cs="arial"/>
          <w:color w:val="000000"/>
          <w:sz w:val="20"/>
          <w:lang w:val="en-US" w:eastAsia="en-US" w:bidi="ar-SA"/>
        </w:rPr>
        <w:t>All-party committee to probe Trudeau actions</w:t>
      </w:r>
    </w:p>
    <w:p>
      <w:pPr>
        <w:spacing w:before="200" w:line="260" w:lineRule="atLeast"/>
        <w:jc w:val="both"/>
        <w:rPr>
          <w:lang w:val="en-US" w:eastAsia="en-US" w:bidi="ar-SA"/>
        </w:rPr>
      </w:pPr>
      <w:r>
        <w:rPr>
          <w:rFonts w:ascii="arial" w:eastAsia="arial" w:hAnsi="arial" w:cs="arial"/>
          <w:color w:val="000000"/>
          <w:sz w:val="20"/>
          <w:lang w:val="en-US" w:eastAsia="en-US" w:bidi="ar-SA"/>
        </w:rPr>
        <w:t>Commons-Scuffle</w:t>
      </w:r>
    </w:p>
    <w:p>
      <w:pPr>
        <w:spacing w:before="200" w:line="260" w:lineRule="atLeast"/>
        <w:jc w:val="both"/>
        <w:rPr>
          <w:lang w:val="en-US" w:eastAsia="en-US" w:bidi="ar-SA"/>
        </w:rPr>
      </w:pPr>
      <w:r>
        <w:rPr>
          <w:rFonts w:ascii="arial" w:eastAsia="arial" w:hAnsi="arial" w:cs="arial"/>
          <w:color w:val="000000"/>
          <w:sz w:val="20"/>
          <w:lang w:val="en-US" w:eastAsia="en-US" w:bidi="ar-SA"/>
        </w:rPr>
        <w:t>OTTAWA - Prime Minister Justin Trudeau has apologized, but an all-party committee will investigate accusations that he "manhandled" the Conservative whip Wednesday and elbowed a female New Democrat MP in the House of Commons.Footage from the Commons television feed showed Trudeau wading into a clutch of MPs, mostly New Democrats, and pulling Opposition whip Gordon Brown through the crowd in an effort to get a key vote started. 520 words. Will be writethru. With Commons-Scuffle-Quotes.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Physical altercations rare in Parliament: prof</w:t>
      </w:r>
    </w:p>
    <w:p>
      <w:pPr>
        <w:spacing w:before="200" w:line="260" w:lineRule="atLeast"/>
        <w:jc w:val="both"/>
        <w:rPr>
          <w:lang w:val="en-US" w:eastAsia="en-US" w:bidi="ar-SA"/>
        </w:rPr>
      </w:pPr>
      <w:r>
        <w:rPr>
          <w:rFonts w:ascii="arial" w:eastAsia="arial" w:hAnsi="arial" w:cs="arial"/>
          <w:color w:val="000000"/>
          <w:sz w:val="20"/>
          <w:lang w:val="en-US" w:eastAsia="en-US" w:bidi="ar-SA"/>
        </w:rPr>
        <w:t>Commons-Scuffle-Context</w:t>
      </w:r>
    </w:p>
    <w:p>
      <w:pPr>
        <w:spacing w:before="200" w:line="260" w:lineRule="atLeast"/>
        <w:jc w:val="both"/>
        <w:rPr>
          <w:lang w:val="en-US" w:eastAsia="en-US" w:bidi="ar-SA"/>
        </w:rPr>
      </w:pPr>
      <w:r>
        <w:rPr>
          <w:rFonts w:ascii="arial" w:eastAsia="arial" w:hAnsi="arial" w:cs="arial"/>
          <w:color w:val="000000"/>
          <w:sz w:val="20"/>
          <w:lang w:val="en-US" w:eastAsia="en-US" w:bidi="ar-SA"/>
        </w:rPr>
        <w:t>Testy words and verbal jabs are often thrown in Ottawa, but an expert says it's rare for Canadian politicians to spar physically.Political scientist Hamish Telford says people have been ejected from the House of Commons for using unparliamentary language, but he can't remember a time when two politicians got into a physical altercation. 330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NEWS: EGYPTAIR CRASH</w:t>
      </w:r>
    </w:p>
    <w:p>
      <w:pPr>
        <w:spacing w:before="200" w:line="260" w:lineRule="atLeast"/>
        <w:jc w:val="both"/>
        <w:rPr>
          <w:lang w:val="en-US" w:eastAsia="en-US" w:bidi="ar-SA"/>
        </w:rPr>
      </w:pPr>
      <w:r>
        <w:rPr>
          <w:rFonts w:ascii="arial" w:eastAsia="arial" w:hAnsi="arial" w:cs="arial"/>
          <w:color w:val="000000"/>
          <w:sz w:val="20"/>
          <w:lang w:val="en-US" w:eastAsia="en-US" w:bidi="ar-SA"/>
        </w:rPr>
        <w:t>Canadian on crashed EgyptAir plane</w:t>
      </w:r>
    </w:p>
    <w:p>
      <w:pPr>
        <w:spacing w:before="200" w:line="260" w:lineRule="atLeast"/>
        <w:jc w:val="both"/>
        <w:rPr>
          <w:lang w:val="en-US" w:eastAsia="en-US" w:bidi="ar-SA"/>
        </w:rPr>
      </w:pPr>
      <w:r>
        <w:rPr>
          <w:rFonts w:ascii="arial" w:eastAsia="arial" w:hAnsi="arial" w:cs="arial"/>
          <w:color w:val="000000"/>
          <w:sz w:val="20"/>
          <w:lang w:val="en-US" w:eastAsia="en-US" w:bidi="ar-SA"/>
        </w:rPr>
        <w:t>ML-Egypt-Plane</w:t>
      </w:r>
    </w:p>
    <w:p>
      <w:pPr>
        <w:spacing w:before="200" w:line="260" w:lineRule="atLeast"/>
        <w:jc w:val="both"/>
        <w:rPr>
          <w:lang w:val="en-US" w:eastAsia="en-US" w:bidi="ar-SA"/>
        </w:rPr>
      </w:pPr>
      <w:r>
        <w:rPr>
          <w:rFonts w:ascii="arial" w:eastAsia="arial" w:hAnsi="arial" w:cs="arial"/>
          <w:color w:val="000000"/>
          <w:sz w:val="20"/>
          <w:lang w:val="en-US" w:eastAsia="en-US" w:bidi="ar-SA"/>
        </w:rPr>
        <w:t>CAIRO - An EgyptAir flight from Paris to Cairo with 66 passengers and crew on board, including a Canadian, crashed in the Mediterranean Sea early Thursday morning, Egyptian aviation officials said.EgyptAir Flight 804 was lost from radar at 2:45 a.m. local time when it was flying at 37,000 feet, the airline said. It said the Airbus A320 had vanished 16 kilometres after it entered Egyptian airspace, around 280 km off the country's coastline north of the Mediterranean port city of Alexandria. PHOTO. With Egypt-Plane-A320.</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OTHER TOP CANADIAN NEWS:</w:t>
      </w:r>
    </w:p>
    <w:p>
      <w:pPr>
        <w:spacing w:before="200" w:line="260" w:lineRule="atLeast"/>
        <w:jc w:val="both"/>
        <w:rPr>
          <w:lang w:val="en-US" w:eastAsia="en-US" w:bidi="ar-SA"/>
        </w:rPr>
      </w:pPr>
      <w:r>
        <w:rPr>
          <w:rFonts w:ascii="arial" w:eastAsia="arial" w:hAnsi="arial" w:cs="arial"/>
          <w:color w:val="000000"/>
          <w:sz w:val="20"/>
          <w:lang w:val="en-US" w:eastAsia="en-US" w:bidi="ar-SA"/>
        </w:rPr>
        <w:t>Fort McMurray re-entry as early as June 1</w:t>
      </w:r>
    </w:p>
    <w:p>
      <w:pPr>
        <w:spacing w:before="200" w:line="260" w:lineRule="atLeast"/>
        <w:jc w:val="both"/>
        <w:rPr>
          <w:lang w:val="en-US" w:eastAsia="en-US" w:bidi="ar-SA"/>
        </w:rPr>
      </w:pPr>
      <w:r>
        <w:rPr>
          <w:rFonts w:ascii="arial" w:eastAsia="arial" w:hAnsi="arial" w:cs="arial"/>
          <w:color w:val="000000"/>
          <w:sz w:val="20"/>
          <w:lang w:val="en-US" w:eastAsia="en-US" w:bidi="ar-SA"/>
        </w:rPr>
        <w:t>Alta-Wildfire-Evacuation</w:t>
      </w:r>
    </w:p>
    <w:p>
      <w:pPr>
        <w:spacing w:before="200" w:line="260" w:lineRule="atLeast"/>
        <w:jc w:val="both"/>
        <w:rPr>
          <w:lang w:val="en-US" w:eastAsia="en-US" w:bidi="ar-SA"/>
        </w:rPr>
      </w:pPr>
      <w:r>
        <w:rPr>
          <w:rFonts w:ascii="arial" w:eastAsia="arial" w:hAnsi="arial" w:cs="arial"/>
          <w:color w:val="000000"/>
          <w:sz w:val="20"/>
          <w:lang w:val="en-US" w:eastAsia="en-US" w:bidi="ar-SA"/>
        </w:rPr>
        <w:t>EDMONTON - The Alberta government says people from the fire-ravaged city of Fort McMurray could start going home starting June 1 if conditions are safe, but warned there will only be basic services and a partially open hospital."Remember, many hazards remain in Fort McMurray," Premier Rachel Notley said Wednesday. 803 words. By Chris Purdy. PHOTO. With Alta-Wildfire-Quickfacts.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Researcher tracking health of firefighters</w:t>
      </w:r>
    </w:p>
    <w:p>
      <w:pPr>
        <w:spacing w:before="200" w:line="260" w:lineRule="atLeast"/>
        <w:jc w:val="both"/>
        <w:rPr>
          <w:lang w:val="en-US" w:eastAsia="en-US" w:bidi="ar-SA"/>
        </w:rPr>
      </w:pPr>
      <w:r>
        <w:rPr>
          <w:rFonts w:ascii="arial" w:eastAsia="arial" w:hAnsi="arial" w:cs="arial"/>
          <w:color w:val="000000"/>
          <w:sz w:val="20"/>
          <w:lang w:val="en-US" w:eastAsia="en-US" w:bidi="ar-SA"/>
        </w:rPr>
        <w:t>Alta-Wildfire-Study</w:t>
      </w:r>
    </w:p>
    <w:p>
      <w:pPr>
        <w:spacing w:before="200" w:line="260" w:lineRule="atLeast"/>
        <w:jc w:val="both"/>
        <w:rPr>
          <w:lang w:val="en-US" w:eastAsia="en-US" w:bidi="ar-SA"/>
        </w:rPr>
      </w:pPr>
      <w:r>
        <w:rPr>
          <w:rFonts w:ascii="arial" w:eastAsia="arial" w:hAnsi="arial" w:cs="arial"/>
          <w:color w:val="000000"/>
          <w:sz w:val="20"/>
          <w:lang w:val="en-US" w:eastAsia="en-US" w:bidi="ar-SA"/>
        </w:rPr>
        <w:t>SHERWOOD PARK - A researcher has started tracking the health of firefighters helping battle the massive wildfire in Fort McMurray, Alta.Nicola Cherry, an occupational epidemiologist at the University of Alberta, is taking blood, urine and breath samples of firefighters as they return from northeastern Alberta in a mobile laboratory she received two weeks ago. 443 words. Moved National and Lifestyles.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B.C. premier calls for national fire strategy</w:t>
      </w:r>
    </w:p>
    <w:p>
      <w:pPr>
        <w:spacing w:before="200" w:line="260" w:lineRule="atLeast"/>
        <w:jc w:val="both"/>
        <w:rPr>
          <w:lang w:val="en-US" w:eastAsia="en-US" w:bidi="ar-SA"/>
        </w:rPr>
      </w:pPr>
      <w:r>
        <w:rPr>
          <w:rFonts w:ascii="arial" w:eastAsia="arial" w:hAnsi="arial" w:cs="arial"/>
          <w:color w:val="000000"/>
          <w:sz w:val="20"/>
          <w:lang w:val="en-US" w:eastAsia="en-US" w:bidi="ar-SA"/>
        </w:rPr>
        <w:t>Forest-Fire-Strategy</w:t>
      </w:r>
    </w:p>
    <w:p>
      <w:pPr>
        <w:spacing w:before="200" w:line="260" w:lineRule="atLeast"/>
        <w:jc w:val="both"/>
        <w:rPr>
          <w:lang w:val="en-US" w:eastAsia="en-US" w:bidi="ar-SA"/>
        </w:rPr>
      </w:pPr>
      <w:r>
        <w:rPr>
          <w:rFonts w:ascii="arial" w:eastAsia="arial" w:hAnsi="arial" w:cs="arial"/>
          <w:color w:val="000000"/>
          <w:sz w:val="20"/>
          <w:lang w:val="en-US" w:eastAsia="en-US" w:bidi="ar-SA"/>
        </w:rPr>
        <w:t>OTTAWA - Climate change is leading to more wildfires and the country needs a national forest firefighting strategy, says B.C. Premier Christy Clark.While the country has been transfixed by the raging fires around Fort McMurray in northern Alberta, British Columbia's interior is experiencing similar fire conditions this spring that have received far less attention. 409 words. By Bruce Cheadle.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Liberals want more control over Commons</w:t>
      </w:r>
    </w:p>
    <w:p>
      <w:pPr>
        <w:spacing w:before="200" w:line="260" w:lineRule="atLeast"/>
        <w:jc w:val="both"/>
        <w:rPr>
          <w:lang w:val="en-US" w:eastAsia="en-US" w:bidi="ar-SA"/>
        </w:rPr>
      </w:pPr>
      <w:r>
        <w:rPr>
          <w:rFonts w:ascii="arial" w:eastAsia="arial" w:hAnsi="arial" w:cs="arial"/>
          <w:color w:val="000000"/>
          <w:sz w:val="20"/>
          <w:lang w:val="en-US" w:eastAsia="en-US" w:bidi="ar-SA"/>
        </w:rPr>
        <w:t>Parliament-Liberals</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Liberals are going out of their way to prevent any more parliamentary surprises from getting the better of them.That includes flying cabinet ministers back early from overseas trips in time for an important vote on doctor-assisted dying and pushing for what their political rivals are calling a draconian change in the rules of the parliamentary game. 533 words. By Joanna Smith.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NCR defence continues for accused mass killer</w:t>
      </w:r>
    </w:p>
    <w:p>
      <w:pPr>
        <w:spacing w:before="200" w:line="260" w:lineRule="atLeast"/>
        <w:jc w:val="both"/>
        <w:rPr>
          <w:lang w:val="en-US" w:eastAsia="en-US" w:bidi="ar-SA"/>
        </w:rPr>
      </w:pPr>
      <w:r>
        <w:rPr>
          <w:rFonts w:ascii="arial" w:eastAsia="arial" w:hAnsi="arial" w:cs="arial"/>
          <w:color w:val="000000"/>
          <w:sz w:val="20"/>
          <w:lang w:val="en-US" w:eastAsia="en-US" w:bidi="ar-SA"/>
        </w:rPr>
        <w:t>CRIME-Stabbing-Deaths</w:t>
      </w:r>
    </w:p>
    <w:p>
      <w:pPr>
        <w:spacing w:before="200" w:line="260" w:lineRule="atLeast"/>
        <w:jc w:val="both"/>
        <w:rPr>
          <w:lang w:val="en-US" w:eastAsia="en-US" w:bidi="ar-SA"/>
        </w:rPr>
      </w:pPr>
      <w:r>
        <w:rPr>
          <w:rFonts w:ascii="arial" w:eastAsia="arial" w:hAnsi="arial" w:cs="arial"/>
          <w:color w:val="000000"/>
          <w:sz w:val="20"/>
          <w:lang w:val="en-US" w:eastAsia="en-US" w:bidi="ar-SA"/>
        </w:rPr>
        <w:t>CALGARY - Matthew de Grood could remain in a secure psychiatric facility for years or indefinitely if he is found not criminally responsible for the deaths of five young people at a house party in Calgary two years ago.The 24-year-old is nearing the end of a trial on five counts of first-degree murder. 496 words. By Bill Graveland.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Forcillo sentencing hearing continues today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-Shooting-Toronto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The sentencing hearing for a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convicted of attempted murder in the shooting death of a teenager in a streetcar continues today.Const. James Forcillo's lawyer argued on Wednesday that the injuries Sammy Yatim, 18, suffered from a second round of bullets should not be a significant aggravating factor in determining the officer's sentence. 191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Trans Mountain decision expected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Trans-Mountain</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A recommendation is expected today from the National Energy Board regarding Kinder Morgan's proposed Trans Mountain pipeline expansion.The board will reveal whether it supports plans to triple the capacity of the pipeline, which carries diluted bitumen from the oilsands near Edmonton to Burnaby, B.C., for export. 146 words. Moved National and Business.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B.C. premier says it's time feds approve LNG</w:t>
      </w:r>
    </w:p>
    <w:p>
      <w:pPr>
        <w:spacing w:before="200" w:line="260" w:lineRule="atLeast"/>
        <w:jc w:val="both"/>
        <w:rPr>
          <w:lang w:val="en-US" w:eastAsia="en-US" w:bidi="ar-SA"/>
        </w:rPr>
      </w:pPr>
      <w:r>
        <w:rPr>
          <w:rFonts w:ascii="arial" w:eastAsia="arial" w:hAnsi="arial" w:cs="arial"/>
          <w:color w:val="000000"/>
          <w:sz w:val="20"/>
          <w:lang w:val="en-US" w:eastAsia="en-US" w:bidi="ar-SA"/>
        </w:rPr>
        <w:t>Clark-Feds-LNG</w:t>
      </w:r>
    </w:p>
    <w:p>
      <w:pPr>
        <w:spacing w:before="200" w:line="260" w:lineRule="atLeast"/>
        <w:jc w:val="both"/>
        <w:rPr>
          <w:lang w:val="en-US" w:eastAsia="en-US" w:bidi="ar-SA"/>
        </w:rPr>
      </w:pPr>
      <w:r>
        <w:rPr>
          <w:rFonts w:ascii="arial" w:eastAsia="arial" w:hAnsi="arial" w:cs="arial"/>
          <w:color w:val="000000"/>
          <w:sz w:val="20"/>
          <w:lang w:val="en-US" w:eastAsia="en-US" w:bidi="ar-SA"/>
        </w:rPr>
        <w:t>OTTAWA - It's long past time for the federal government to issue environmental permits for a multibillion-dollar liquefied natural gas terminal in Prince Rupert, B.C. Premier Christy Clark said Wednesday while confirming she's in three-way talks with Ottawa and Alberta over hydro sales.Clark's demand ups the pressure on the Trudeau Liberals, who have so far avoided hard choices on resource projects that are being squeezed between pro-development premiers and environmental and indigenous opponents. 572 words. By Bruce Cheadle. Moved Business and National.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Alberta ruling makes waves in Ottawa</w:t>
      </w:r>
    </w:p>
    <w:p>
      <w:pPr>
        <w:spacing w:before="200" w:line="260" w:lineRule="atLeast"/>
        <w:jc w:val="both"/>
        <w:rPr>
          <w:lang w:val="en-US" w:eastAsia="en-US" w:bidi="ar-SA"/>
        </w:rPr>
      </w:pPr>
      <w:r>
        <w:rPr>
          <w:rFonts w:ascii="arial" w:eastAsia="arial" w:hAnsi="arial" w:cs="arial"/>
          <w:color w:val="000000"/>
          <w:sz w:val="20"/>
          <w:lang w:val="en-US" w:eastAsia="en-US" w:bidi="ar-SA"/>
        </w:rPr>
        <w:t>Assisted-Dying</w:t>
      </w:r>
    </w:p>
    <w:p>
      <w:pPr>
        <w:spacing w:before="200" w:line="260" w:lineRule="atLeast"/>
        <w:jc w:val="both"/>
        <w:rPr>
          <w:lang w:val="en-US" w:eastAsia="en-US" w:bidi="ar-SA"/>
        </w:rPr>
      </w:pPr>
      <w:r>
        <w:rPr>
          <w:rFonts w:ascii="arial" w:eastAsia="arial" w:hAnsi="arial" w:cs="arial"/>
          <w:color w:val="000000"/>
          <w:sz w:val="20"/>
          <w:lang w:val="en-US" w:eastAsia="en-US" w:bidi="ar-SA"/>
        </w:rPr>
        <w:t>OTTAWA - A decision from the Alberta Court of Appeal created political shockwaves in Ottawa on Wednesday after three judges found the federal government is flouting last year's Supreme Court of Canada ruling on doctor-assisted death.The judgment, handed down on Tuesday, said the government's proposed legislation on assisted death does not comply with the high court's landmark decision because it excludes people suffering solely from psychiatric conditions. 992 words. By Joan Bryden and Kristy Kirkup.</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Security agencies urge caution on scrutiny</w:t>
      </w:r>
    </w:p>
    <w:p>
      <w:pPr>
        <w:spacing w:before="200" w:line="260" w:lineRule="atLeast"/>
        <w:jc w:val="both"/>
        <w:rPr>
          <w:lang w:val="en-US" w:eastAsia="en-US" w:bidi="ar-SA"/>
        </w:rPr>
      </w:pPr>
      <w:r>
        <w:rPr>
          <w:rFonts w:ascii="arial" w:eastAsia="arial" w:hAnsi="arial" w:cs="arial"/>
          <w:color w:val="000000"/>
          <w:sz w:val="20"/>
          <w:lang w:val="en-US" w:eastAsia="en-US" w:bidi="ar-SA"/>
        </w:rPr>
        <w:t>Spy-Watchdogs</w:t>
      </w:r>
    </w:p>
    <w:p>
      <w:pPr>
        <w:spacing w:before="200" w:line="260" w:lineRule="atLeast"/>
        <w:jc w:val="both"/>
        <w:rPr>
          <w:lang w:val="en-US" w:eastAsia="en-US" w:bidi="ar-SA"/>
        </w:rPr>
      </w:pPr>
      <w:r>
        <w:rPr>
          <w:rFonts w:ascii="arial" w:eastAsia="arial" w:hAnsi="arial" w:cs="arial"/>
          <w:color w:val="000000"/>
          <w:sz w:val="20"/>
          <w:lang w:val="en-US" w:eastAsia="en-US" w:bidi="ar-SA"/>
        </w:rPr>
        <w:t>OTTAWA - As the Liberals prepare to bolster a review of national spy services, two federal security agencies have flagged serious headaches that might come with more scrutiny, internal documents show.The RCMP fears more eyes looking over its shoulder could compromise criminal investigations, while the electronic spies at the Communications Security Establishment warn against creating a super-watchdog with its associated "burden and costs," say notes obtained under the Access to Information Act. 532 words. By Jim Bronskill.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Clark responds to quick wins criminal charge</w:t>
      </w:r>
    </w:p>
    <w:p>
      <w:pPr>
        <w:spacing w:before="200" w:line="260" w:lineRule="atLeast"/>
        <w:jc w:val="both"/>
        <w:rPr>
          <w:lang w:val="en-US" w:eastAsia="en-US" w:bidi="ar-SA"/>
        </w:rPr>
      </w:pPr>
      <w:r>
        <w:rPr>
          <w:rFonts w:ascii="arial" w:eastAsia="arial" w:hAnsi="arial" w:cs="arial"/>
          <w:color w:val="000000"/>
          <w:sz w:val="20"/>
          <w:lang w:val="en-US" w:eastAsia="en-US" w:bidi="ar-SA"/>
        </w:rPr>
        <w:t>Quick-Wins-Charge</w:t>
      </w:r>
    </w:p>
    <w:p>
      <w:pPr>
        <w:spacing w:before="200" w:line="260" w:lineRule="atLeast"/>
        <w:jc w:val="both"/>
        <w:rPr>
          <w:lang w:val="en-US" w:eastAsia="en-US" w:bidi="ar-SA"/>
        </w:rPr>
      </w:pPr>
      <w:r>
        <w:rPr>
          <w:rFonts w:ascii="arial" w:eastAsia="arial" w:hAnsi="arial" w:cs="arial"/>
          <w:color w:val="000000"/>
          <w:sz w:val="20"/>
          <w:lang w:val="en-US" w:eastAsia="en-US" w:bidi="ar-SA"/>
        </w:rPr>
        <w:t>OTTAWA - Premier Christy Clark is downplaying a criminal breach of trust charge against a former British Columbia government communications official connected to a Liberal vote-getting scandal, saying much of the information was outlined publicly more than three years ago.Clark, who was in Ottawa on Wednesday to attend the official apology for the Komagata Maru incident in the House of Commons, said the so-called quick-wins strategy to court ethnic votes in the 2013 election was the focus of an exhaustive non-partisan investigation. 501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McCallum regrets remark on food banks</w:t>
      </w:r>
    </w:p>
    <w:p>
      <w:pPr>
        <w:spacing w:before="200" w:line="260" w:lineRule="atLeast"/>
        <w:jc w:val="both"/>
        <w:rPr>
          <w:lang w:val="en-US" w:eastAsia="en-US" w:bidi="ar-SA"/>
        </w:rPr>
      </w:pPr>
      <w:r>
        <w:rPr>
          <w:rFonts w:ascii="arial" w:eastAsia="arial" w:hAnsi="arial" w:cs="arial"/>
          <w:color w:val="000000"/>
          <w:sz w:val="20"/>
          <w:lang w:val="en-US" w:eastAsia="en-US" w:bidi="ar-SA"/>
        </w:rPr>
        <w:t>Syrian-Refugees-McCallum</w:t>
      </w:r>
    </w:p>
    <w:p>
      <w:pPr>
        <w:spacing w:before="200" w:line="260" w:lineRule="atLeast"/>
        <w:jc w:val="both"/>
        <w:rPr>
          <w:lang w:val="en-US" w:eastAsia="en-US" w:bidi="ar-SA"/>
        </w:rPr>
      </w:pPr>
      <w:r>
        <w:rPr>
          <w:rFonts w:ascii="arial" w:eastAsia="arial" w:hAnsi="arial" w:cs="arial"/>
          <w:color w:val="000000"/>
          <w:sz w:val="20"/>
          <w:lang w:val="en-US" w:eastAsia="en-US" w:bidi="ar-SA"/>
        </w:rPr>
        <w:t>OTTAWA - Immigration Minister John McCallum says his suggestion there's a cultural element driving Syrian refugees to food banks was insensitive and he regrets it.Food banks from Halifax to B.C. have reported serving hundreds of Syrians who have come to Canada since November, the month the Liberal government launched a major resettlement program to bring 25,000 people by the end of February and thousands more by the end of this year. 604 words. By Stephanie Levitz.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TSX Venture Exchange undergoes makeover</w:t>
      </w:r>
    </w:p>
    <w:p>
      <w:pPr>
        <w:spacing w:before="200" w:line="260" w:lineRule="atLeast"/>
        <w:jc w:val="both"/>
        <w:rPr>
          <w:lang w:val="en-US" w:eastAsia="en-US" w:bidi="ar-SA"/>
        </w:rPr>
      </w:pPr>
      <w:r>
        <w:rPr>
          <w:rFonts w:ascii="arial" w:eastAsia="arial" w:hAnsi="arial" w:cs="arial"/>
          <w:color w:val="000000"/>
          <w:sz w:val="20"/>
          <w:lang w:val="en-US" w:eastAsia="en-US" w:bidi="ar-SA"/>
        </w:rPr>
        <w:t>TSX-Venture-Exchange</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commodity downturn has dealt a blow to the TSX Venture Exchange, a marketplace for emerging companies, in recent years.Lagging prices for gold, oil and other resources have left investors wary of financing junior mining and energy companies, which make up about 70 per cent of the listings on the exchange. 630 words. By Alexandra Posadzki.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Yellowstone assesses damage to hot spring</w:t>
      </w:r>
    </w:p>
    <w:p>
      <w:pPr>
        <w:spacing w:before="200" w:line="260" w:lineRule="atLeast"/>
        <w:jc w:val="both"/>
        <w:rPr>
          <w:lang w:val="en-US" w:eastAsia="en-US" w:bidi="ar-SA"/>
        </w:rPr>
      </w:pPr>
      <w:r>
        <w:rPr>
          <w:rFonts w:ascii="arial" w:eastAsia="arial" w:hAnsi="arial" w:cs="arial"/>
          <w:color w:val="000000"/>
          <w:sz w:val="20"/>
          <w:lang w:val="en-US" w:eastAsia="en-US" w:bidi="ar-SA"/>
        </w:rPr>
        <w:t>US-Yellowstone-Hot-Spring-Trespassing</w:t>
      </w:r>
    </w:p>
    <w:p>
      <w:pPr>
        <w:spacing w:before="200" w:line="260" w:lineRule="atLeast"/>
        <w:jc w:val="both"/>
        <w:rPr>
          <w:lang w:val="en-US" w:eastAsia="en-US" w:bidi="ar-SA"/>
        </w:rPr>
      </w:pPr>
      <w:r>
        <w:rPr>
          <w:rFonts w:ascii="arial" w:eastAsia="arial" w:hAnsi="arial" w:cs="arial"/>
          <w:color w:val="000000"/>
          <w:sz w:val="20"/>
          <w:lang w:val="en-US" w:eastAsia="en-US" w:bidi="ar-SA"/>
        </w:rPr>
        <w:t>CHEYENNE - Yellowstone National Park rangers have not been able to contact or locate a group of men from Vancouver who allegedly walked onto a sensitive hot spring, and it's possible they have returned to Canada, a park official said Wednesday."It looks like from their social media feed that they were already back in Canada when the warrants were issued, but it is just really hard to say," Yellowstone spokeswoman Charissa Reid said. 449 words. Moved National and 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equips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Que-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-Cameras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become the latest Canadian city to equip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body cameras.Mayor Denis Coderre says about 30 officers - in subway and traffic patrol units - will wear cameras during phase one of the nine-month pilot project, which started on Wednesday. 226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Great Lakes group moves Waukesha water request forward</w:t>
      </w:r>
    </w:p>
    <w:p>
      <w:pPr>
        <w:spacing w:before="200" w:line="260" w:lineRule="atLeast"/>
        <w:jc w:val="both"/>
        <w:rPr>
          <w:lang w:val="en-US" w:eastAsia="en-US" w:bidi="ar-SA"/>
        </w:rPr>
      </w:pPr>
      <w:r>
        <w:rPr>
          <w:rFonts w:ascii="arial" w:eastAsia="arial" w:hAnsi="arial" w:cs="arial"/>
          <w:color w:val="000000"/>
          <w:sz w:val="20"/>
          <w:lang w:val="en-US" w:eastAsia="en-US" w:bidi="ar-SA"/>
        </w:rPr>
        <w:t>US-Great-Lakes-Water</w:t>
      </w:r>
    </w:p>
    <w:p>
      <w:pPr>
        <w:spacing w:before="200" w:line="260" w:lineRule="atLeast"/>
        <w:jc w:val="both"/>
        <w:rPr>
          <w:lang w:val="en-US" w:eastAsia="en-US" w:bidi="ar-SA"/>
        </w:rPr>
      </w:pPr>
      <w:r>
        <w:rPr>
          <w:rFonts w:ascii="arial" w:eastAsia="arial" w:hAnsi="arial" w:cs="arial"/>
          <w:color w:val="000000"/>
          <w:sz w:val="20"/>
          <w:lang w:val="en-US" w:eastAsia="en-US" w:bidi="ar-SA"/>
        </w:rPr>
        <w:t>WAUKESHA - Representatives of Great Lakes states and two Canadian provinces have given preliminary approval to a precedent-setting request by a Wisconsin city to draw water from Lake Michigan.The group, which includes Ontario and Quebec, agreed that the water diversion application by the city of Waukesha complies with a regional agreement if certain conditions are met. 274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temporarily bans caleche horses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-Caleche-Horse-Ban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Horse-drawn carriages will disappear from the cobblestone streets of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12 months while the city re-evaluates the rules governing the industry,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announced Wednesday.Coderre said the city is placing a one-year moratorium on the popular tourist draw due to mounting criticism following a couple of well-publicized incidents that have put the animals' well-being into question. 480 words. By Morgan Lowrie.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third of North American birds at risk: study</w:t>
      </w:r>
    </w:p>
    <w:p>
      <w:pPr>
        <w:spacing w:before="200" w:line="260" w:lineRule="atLeast"/>
        <w:jc w:val="both"/>
        <w:rPr>
          <w:lang w:val="en-US" w:eastAsia="en-US" w:bidi="ar-SA"/>
        </w:rPr>
      </w:pPr>
      <w:r>
        <w:rPr>
          <w:rFonts w:ascii="arial" w:eastAsia="arial" w:hAnsi="arial" w:cs="arial"/>
          <w:color w:val="000000"/>
          <w:sz w:val="20"/>
          <w:lang w:val="en-US" w:eastAsia="en-US" w:bidi="ar-SA"/>
        </w:rPr>
        <w:t>Birds-North-America</w:t>
      </w:r>
    </w:p>
    <w:p>
      <w:pPr>
        <w:spacing w:before="200" w:line="260" w:lineRule="atLeast"/>
        <w:jc w:val="both"/>
        <w:rPr>
          <w:lang w:val="en-US" w:eastAsia="en-US" w:bidi="ar-SA"/>
        </w:rPr>
      </w:pPr>
      <w:r>
        <w:rPr>
          <w:rFonts w:ascii="arial" w:eastAsia="arial" w:hAnsi="arial" w:cs="arial"/>
          <w:color w:val="000000"/>
          <w:sz w:val="20"/>
          <w:lang w:val="en-US" w:eastAsia="en-US" w:bidi="ar-SA"/>
        </w:rPr>
        <w:t>Fully one-third of all North American bird species need quick help to stop them from disappearing, says the first continent-wide bird study conducted jointly by Canada, the United States and Mexico.Of the 1,154 species of birds that fill the forests, marshes, coastlines and grasslands from the Yucatan peninsula to Baffin Island, 432 of them are considered at high risk of vanishing from the skies forever, according to the North American Bird Conservation Initiative. 534 words. By Bob Weber.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INTERNATIONAL NEWS:</w:t>
      </w:r>
    </w:p>
    <w:p>
      <w:pPr>
        <w:spacing w:before="200" w:line="260" w:lineRule="atLeast"/>
        <w:jc w:val="both"/>
        <w:rPr>
          <w:lang w:val="en-US" w:eastAsia="en-US" w:bidi="ar-SA"/>
        </w:rPr>
      </w:pPr>
      <w:r>
        <w:rPr>
          <w:rFonts w:ascii="arial" w:eastAsia="arial" w:hAnsi="arial" w:cs="arial"/>
          <w:color w:val="000000"/>
          <w:sz w:val="20"/>
          <w:lang w:val="en-US" w:eastAsia="en-US" w:bidi="ar-SA"/>
        </w:rPr>
        <w:t>Government forces seize rebel stronghold near Syrian capital</w:t>
      </w:r>
    </w:p>
    <w:p>
      <w:pPr>
        <w:spacing w:before="200" w:line="260" w:lineRule="atLeast"/>
        <w:jc w:val="both"/>
        <w:rPr>
          <w:lang w:val="en-US" w:eastAsia="en-US" w:bidi="ar-SA"/>
        </w:rPr>
      </w:pPr>
      <w:r>
        <w:rPr>
          <w:rFonts w:ascii="arial" w:eastAsia="arial" w:hAnsi="arial" w:cs="arial"/>
          <w:color w:val="000000"/>
          <w:sz w:val="20"/>
          <w:lang w:val="en-US" w:eastAsia="en-US" w:bidi="ar-SA"/>
        </w:rPr>
        <w:t>ML-Syria</w:t>
      </w:r>
    </w:p>
    <w:p>
      <w:pPr>
        <w:spacing w:before="200" w:line="260" w:lineRule="atLeast"/>
        <w:jc w:val="both"/>
        <w:rPr>
          <w:lang w:val="en-US" w:eastAsia="en-US" w:bidi="ar-SA"/>
        </w:rPr>
      </w:pPr>
      <w:r>
        <w:rPr>
          <w:rFonts w:ascii="arial" w:eastAsia="arial" w:hAnsi="arial" w:cs="arial"/>
          <w:color w:val="000000"/>
          <w:sz w:val="20"/>
          <w:lang w:val="en-US" w:eastAsia="en-US" w:bidi="ar-SA"/>
        </w:rPr>
        <w:t>BEIRUT - Activists say pro-government forces have penetrated an opposition bastion east of Damascus in a swift advance that threatens to disrupt a years-long stalemate around the Syrian capital.The Britain-based Syrian Observatory for Human Rights monitoring group said Thursday that government forces, backed by airstrikes, ground-to-ground rockets and the allied Lebanese Hezbollah militia, seized a portion of the eastern Ghouta suburbs near Damascus airport, displacing hundreds of families.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Terror of Sri Lankan landslides: 'All I could do was scream'</w:t>
      </w:r>
    </w:p>
    <w:p>
      <w:pPr>
        <w:spacing w:before="200" w:line="260" w:lineRule="atLeast"/>
        <w:jc w:val="both"/>
        <w:rPr>
          <w:lang w:val="en-US" w:eastAsia="en-US" w:bidi="ar-SA"/>
        </w:rPr>
      </w:pPr>
      <w:r>
        <w:rPr>
          <w:rFonts w:ascii="arial" w:eastAsia="arial" w:hAnsi="arial" w:cs="arial"/>
          <w:color w:val="000000"/>
          <w:sz w:val="20"/>
          <w:lang w:val="en-US" w:eastAsia="en-US" w:bidi="ar-SA"/>
        </w:rPr>
        <w:t>AS-Sri-Lanka-Floods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ELANGAPITIYA VILLAGE - Soldiers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Thursday struggled to find hundreds of people missing after landslides destroyed at least three central Sri Lankan villages, with fresh rains triggering smaller slides and forcing rescuers to briefly suspend their efforts. So far, 18 bodies have been recovered from the mud. The Sri Lankan Red Cross said at least 220 families were unaccounted for.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Azerbaijan plane crashes in Afghanistan, 7 dead</w:t>
      </w:r>
    </w:p>
    <w:p>
      <w:pPr>
        <w:spacing w:before="200" w:line="260" w:lineRule="atLeast"/>
        <w:jc w:val="both"/>
        <w:rPr>
          <w:lang w:val="en-US" w:eastAsia="en-US" w:bidi="ar-SA"/>
        </w:rPr>
      </w:pPr>
      <w:r>
        <w:rPr>
          <w:rFonts w:ascii="arial" w:eastAsia="arial" w:hAnsi="arial" w:cs="arial"/>
          <w:color w:val="000000"/>
          <w:sz w:val="20"/>
          <w:lang w:val="en-US" w:eastAsia="en-US" w:bidi="ar-SA"/>
        </w:rPr>
        <w:t>AS-Afghanistan-Plane-Crash</w:t>
      </w:r>
    </w:p>
    <w:p>
      <w:pPr>
        <w:spacing w:before="200" w:line="260" w:lineRule="atLeast"/>
        <w:jc w:val="both"/>
        <w:rPr>
          <w:lang w:val="en-US" w:eastAsia="en-US" w:bidi="ar-SA"/>
        </w:rPr>
      </w:pPr>
      <w:r>
        <w:rPr>
          <w:rFonts w:ascii="arial" w:eastAsia="arial" w:hAnsi="arial" w:cs="arial"/>
          <w:color w:val="000000"/>
          <w:sz w:val="20"/>
          <w:lang w:val="en-US" w:eastAsia="en-US" w:bidi="ar-SA"/>
        </w:rPr>
        <w:t>KABUL - A U.S. military spokesman in Afghanistan says seven people were killed when a plane belonging to Silk Way Airlines of Azerbaijan crashed in the country's south.He said Thursday the plane had been carrying nine people when it crashed on take-off from Camp Dwyer, a military airport in Helmand province, a day earlier.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Afghan official: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shoots, kills 8 colleagues in south</w:t>
      </w:r>
    </w:p>
    <w:p>
      <w:pPr>
        <w:spacing w:before="200" w:line="260" w:lineRule="atLeast"/>
        <w:jc w:val="both"/>
        <w:rPr>
          <w:lang w:val="en-US" w:eastAsia="en-US" w:bidi="ar-SA"/>
        </w:rPr>
      </w:pPr>
      <w:r>
        <w:rPr>
          <w:rFonts w:ascii="arial" w:eastAsia="arial" w:hAnsi="arial" w:cs="arial"/>
          <w:color w:val="000000"/>
          <w:sz w:val="20"/>
          <w:lang w:val="en-US" w:eastAsia="en-US" w:bidi="ar-SA"/>
        </w:rPr>
        <w:t>AS-Afghanistan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KABUL - An Afghan official says eight policemen have been killed by a colleague who turned his gun on them at a checkpoint in the volatile southern Zabul province.Ghulam Jalani Farahi, the province's deputy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Thursday the perpetrator escaped the scene in Qalat, the provincial capital, taking weapons and vehicles.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Russian military bus falls into ravine, killing 6 officers</w:t>
      </w:r>
    </w:p>
    <w:p>
      <w:pPr>
        <w:spacing w:before="200" w:line="260" w:lineRule="atLeast"/>
        <w:jc w:val="both"/>
        <w:rPr>
          <w:lang w:val="en-US" w:eastAsia="en-US" w:bidi="ar-SA"/>
        </w:rPr>
      </w:pPr>
      <w:r>
        <w:rPr>
          <w:rFonts w:ascii="arial" w:eastAsia="arial" w:hAnsi="arial" w:cs="arial"/>
          <w:color w:val="000000"/>
          <w:sz w:val="20"/>
          <w:lang w:val="en-US" w:eastAsia="en-US" w:bidi="ar-SA"/>
        </w:rPr>
        <w:t>EU-Russia-Military-Bus-Crash</w:t>
      </w:r>
    </w:p>
    <w:p>
      <w:pPr>
        <w:spacing w:before="200" w:line="260" w:lineRule="atLeast"/>
        <w:jc w:val="both"/>
        <w:rPr>
          <w:lang w:val="en-US" w:eastAsia="en-US" w:bidi="ar-SA"/>
        </w:rPr>
      </w:pPr>
      <w:r>
        <w:rPr>
          <w:rFonts w:ascii="arial" w:eastAsia="arial" w:hAnsi="arial" w:cs="arial"/>
          <w:color w:val="000000"/>
          <w:sz w:val="20"/>
          <w:lang w:val="en-US" w:eastAsia="en-US" w:bidi="ar-SA"/>
        </w:rPr>
        <w:t>MOSCOW - Russia's military says a bus carrying Russian officers has fallen into a deep ravine, killing six of the officers and injuring the other 16 on board.The Defence Ministry says the bus was travelling on a mountainous road in the breakaway Georgian republic of South Ossetia on Thursday morning when the brakes failed.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Pacquiao's Senate victory brings him closer to presidency</w:t>
      </w:r>
    </w:p>
    <w:p>
      <w:pPr>
        <w:spacing w:before="200" w:line="260" w:lineRule="atLeast"/>
        <w:jc w:val="both"/>
        <w:rPr>
          <w:lang w:val="en-US" w:eastAsia="en-US" w:bidi="ar-SA"/>
        </w:rPr>
      </w:pPr>
      <w:r>
        <w:rPr>
          <w:rFonts w:ascii="arial" w:eastAsia="arial" w:hAnsi="arial" w:cs="arial"/>
          <w:color w:val="000000"/>
          <w:sz w:val="20"/>
          <w:lang w:val="en-US" w:eastAsia="en-US" w:bidi="ar-SA"/>
        </w:rPr>
        <w:t>AS-Philippines-Elections-Pacquiao</w:t>
      </w:r>
    </w:p>
    <w:p>
      <w:pPr>
        <w:spacing w:before="200" w:line="260" w:lineRule="atLeast"/>
        <w:jc w:val="both"/>
        <w:rPr>
          <w:lang w:val="en-US" w:eastAsia="en-US" w:bidi="ar-SA"/>
        </w:rPr>
      </w:pPr>
      <w:r>
        <w:rPr>
          <w:rFonts w:ascii="arial" w:eastAsia="arial" w:hAnsi="arial" w:cs="arial"/>
          <w:color w:val="000000"/>
          <w:sz w:val="20"/>
          <w:lang w:val="en-US" w:eastAsia="en-US" w:bidi="ar-SA"/>
        </w:rPr>
        <w:t>MANILA - Boxing great Manny Pacquiao has won a seat in the Philippine Senate based on an unofficial count and was set to be proclaimed Thursday with other senatorial winners, bringing him closer to a possible crack at the presidency.The 37-year-old Filipino slugger has garnered more than 15.5 million votes with more than 96 per cent of voting precincts counted and was in 7th place of 12 winning senators.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 uses the word 'rape' when discussing Bill Clinton</w:t>
      </w:r>
    </w:p>
    <w:p>
      <w:pPr>
        <w:spacing w:before="200" w:line="260" w:lineRule="atLeast"/>
        <w:jc w:val="both"/>
        <w:rPr>
          <w:lang w:val="en-US" w:eastAsia="en-US" w:bidi="ar-SA"/>
        </w:rPr>
      </w:pPr>
      <w:r>
        <w:rPr>
          <w:rFonts w:ascii="arial" w:eastAsia="arial" w:hAnsi="arial" w:cs="arial"/>
          <w:color w:val="000000"/>
          <w:sz w:val="20"/>
          <w:lang w:val="en-US" w:eastAsia="en-US" w:bidi="ar-SA"/>
        </w:rPr>
        <w:t>US-GOP-2016-Trump-Clinton-Rape</w:t>
      </w:r>
    </w:p>
    <w:p>
      <w:pPr>
        <w:spacing w:before="200" w:line="260" w:lineRule="atLeast"/>
        <w:jc w:val="both"/>
        <w:rPr>
          <w:lang w:val="en-US" w:eastAsia="en-US" w:bidi="ar-SA"/>
        </w:rPr>
      </w:pPr>
      <w:r>
        <w:rPr>
          <w:rFonts w:ascii="arial" w:eastAsia="arial" w:hAnsi="arial" w:cs="arial"/>
          <w:color w:val="000000"/>
          <w:sz w:val="20"/>
          <w:lang w:val="en-US" w:eastAsia="en-US" w:bidi="ar-SA"/>
        </w:rPr>
        <w:t>JERSEY CITY - Presumptive Republican presidential nominee Donald Trump has used the word "rape" in discussing past allegations of sexual misconduct involving former President Bill Clinton, further escalating his rhetoric on the subject.Clinton's wife, former Secretary of State Hillary Clinton, is the front-runner for the Democratic nomination and Trump's likely opponent in the November general election.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Trump's investments include companies he bashed</w:t>
      </w:r>
    </w:p>
    <w:p>
      <w:pPr>
        <w:spacing w:before="200" w:line="260" w:lineRule="atLeast"/>
        <w:jc w:val="both"/>
        <w:rPr>
          <w:lang w:val="en-US" w:eastAsia="en-US" w:bidi="ar-SA"/>
        </w:rPr>
      </w:pPr>
      <w:r>
        <w:rPr>
          <w:rFonts w:ascii="arial" w:eastAsia="arial" w:hAnsi="arial" w:cs="arial"/>
          <w:color w:val="000000"/>
          <w:sz w:val="20"/>
          <w:lang w:val="en-US" w:eastAsia="en-US" w:bidi="ar-SA"/>
        </w:rPr>
        <w:t>US-GOP-2016-Trump-Investments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 - Donald Trump has invested in some of the companies that he uses as punching bags on the campaign trail, according to new financial documents he submitted to the U.S. government.In his 104-page public financial disclosure report, the presumptive Republican nominee reported holding investments in companies like Ford Motor Co., Apple Inc. and the parent company of the maker of Oreo cookies - all businesses that he's assailed for outsourcing or, in Apple's case, not agreeing to crack into iPhones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federal law enforcement in criminal cases.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Trump's Supreme Court list underscores election's importance</w:t>
      </w:r>
    </w:p>
    <w:p>
      <w:pPr>
        <w:spacing w:before="200" w:line="260" w:lineRule="atLeast"/>
        <w:jc w:val="both"/>
        <w:rPr>
          <w:lang w:val="en-US" w:eastAsia="en-US" w:bidi="ar-SA"/>
        </w:rPr>
      </w:pPr>
      <w:r>
        <w:rPr>
          <w:rFonts w:ascii="arial" w:eastAsia="arial" w:hAnsi="arial" w:cs="arial"/>
          <w:color w:val="000000"/>
          <w:sz w:val="20"/>
          <w:lang w:val="en-US" w:eastAsia="en-US" w:bidi="ar-SA"/>
        </w:rPr>
        <w:t>US-GOP-2016-Trump-Supreme-Court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Donald Trump's list of potential Supreme Court nominees is a splashy reminder that the 2016 presidential election could determine the direction of the high court for years to come.The presumptive Republican nominee on Wednesday named 11 federal and state court judges as potential replacements for the late Justice Antonin Scalia, any of whom would restore conservative control of the court lost with his death.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 eggs on struggling Sanders' war against Democrats</w:t>
      </w:r>
    </w:p>
    <w:p>
      <w:pPr>
        <w:spacing w:before="200" w:line="260" w:lineRule="atLeast"/>
        <w:jc w:val="both"/>
        <w:rPr>
          <w:lang w:val="en-US" w:eastAsia="en-US" w:bidi="ar-SA"/>
        </w:rPr>
      </w:pPr>
      <w:r>
        <w:rPr>
          <w:rFonts w:ascii="arial" w:eastAsia="arial" w:hAnsi="arial" w:cs="arial"/>
          <w:color w:val="000000"/>
          <w:sz w:val="20"/>
          <w:lang w:val="en-US" w:eastAsia="en-US" w:bidi="ar-SA"/>
        </w:rPr>
        <w:t>US-Campaign-2016-Sanders-Trump</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Bernie Sanders is winning sympathy from an unlikely ally: Donald Trump.The presumptive Republican presidential nominee is seizing on Sanders' refrain that the Democratic Party is stacked against him, shutting out his supporters and rigging the rules to favour Hillary Clinton.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Germany's Bayer in talks to buy crop seeds company Monsanto</w:t>
      </w:r>
    </w:p>
    <w:p>
      <w:pPr>
        <w:spacing w:before="200" w:line="260" w:lineRule="atLeast"/>
        <w:jc w:val="both"/>
        <w:rPr>
          <w:lang w:val="en-US" w:eastAsia="en-US" w:bidi="ar-SA"/>
        </w:rPr>
      </w:pPr>
      <w:r>
        <w:rPr>
          <w:rFonts w:ascii="arial" w:eastAsia="arial" w:hAnsi="arial" w:cs="arial"/>
          <w:color w:val="000000"/>
          <w:sz w:val="20"/>
          <w:lang w:val="en-US" w:eastAsia="en-US" w:bidi="ar-SA"/>
        </w:rPr>
        <w:t>EU-Germany-Bayer-Monsanto</w:t>
      </w:r>
    </w:p>
    <w:p>
      <w:pPr>
        <w:spacing w:before="200" w:line="260" w:lineRule="atLeast"/>
        <w:jc w:val="both"/>
        <w:rPr>
          <w:lang w:val="en-US" w:eastAsia="en-US" w:bidi="ar-SA"/>
        </w:rPr>
      </w:pPr>
      <w:r>
        <w:rPr>
          <w:rFonts w:ascii="arial" w:eastAsia="arial" w:hAnsi="arial" w:cs="arial"/>
          <w:color w:val="000000"/>
          <w:sz w:val="20"/>
          <w:lang w:val="en-US" w:eastAsia="en-US" w:bidi="ar-SA"/>
        </w:rPr>
        <w:t>BERLIN - German drug and chemicals company Bayer confirmed Thursday it has entered talks with the Monsanto Company about the possible acquisition of the U.S.-based specialist in genetically modified crop seeds.Leverkusen-based Bayer said in a short statement that its executives had met recently with their Monsanto counterparts "to privately discuss a negotiated acquisition of Monsanto Company."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Jurors to keep deliberating in Colorado theatre civil trial</w:t>
      </w:r>
    </w:p>
    <w:p>
      <w:pPr>
        <w:spacing w:before="200" w:line="260" w:lineRule="atLeast"/>
        <w:jc w:val="both"/>
        <w:rPr>
          <w:lang w:val="en-US" w:eastAsia="en-US" w:bidi="ar-SA"/>
        </w:rPr>
      </w:pPr>
      <w:r>
        <w:rPr>
          <w:rFonts w:ascii="arial" w:eastAsia="arial" w:hAnsi="arial" w:cs="arial"/>
          <w:color w:val="000000"/>
          <w:sz w:val="20"/>
          <w:lang w:val="en-US" w:eastAsia="en-US" w:bidi="ar-SA"/>
        </w:rPr>
        <w:t>US-Colorado-Shooting-Theater-Lawsuit</w:t>
      </w:r>
    </w:p>
    <w:p>
      <w:pPr>
        <w:spacing w:before="200" w:line="260" w:lineRule="atLeast"/>
        <w:jc w:val="both"/>
        <w:rPr>
          <w:lang w:val="en-US" w:eastAsia="en-US" w:bidi="ar-SA"/>
        </w:rPr>
      </w:pPr>
      <w:r>
        <w:rPr>
          <w:rFonts w:ascii="arial" w:eastAsia="arial" w:hAnsi="arial" w:cs="arial"/>
          <w:color w:val="000000"/>
          <w:sz w:val="20"/>
          <w:lang w:val="en-US" w:eastAsia="en-US" w:bidi="ar-SA"/>
        </w:rPr>
        <w:t>CENTENNIAL - Jurors will resume deliberations in a civil trial over whether the company that owns a Colorado movie theatre should have done more to prevent a shooting that left 12 people dead.The six jurors were given the case Wednesday evening. They must determine whether - in an era when mass shootings are occurring more frequently - Cinemark should have foreseen the risk for violence during the packed midnight premiere of a Batman movie.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Showdown set over future of California's death penalty</w:t>
      </w:r>
    </w:p>
    <w:p>
      <w:pPr>
        <w:spacing w:before="200" w:line="260" w:lineRule="atLeast"/>
        <w:jc w:val="both"/>
        <w:rPr>
          <w:lang w:val="en-US" w:eastAsia="en-US" w:bidi="ar-SA"/>
        </w:rPr>
      </w:pPr>
      <w:r>
        <w:rPr>
          <w:rFonts w:ascii="arial" w:eastAsia="arial" w:hAnsi="arial" w:cs="arial"/>
          <w:color w:val="000000"/>
          <w:sz w:val="20"/>
          <w:lang w:val="en-US" w:eastAsia="en-US" w:bidi="ar-SA"/>
        </w:rPr>
        <w:t>US-Death-Penalty-California</w:t>
      </w:r>
    </w:p>
    <w:p>
      <w:pPr>
        <w:spacing w:before="200" w:line="260" w:lineRule="atLeast"/>
        <w:jc w:val="both"/>
        <w:rPr>
          <w:lang w:val="en-US" w:eastAsia="en-US" w:bidi="ar-SA"/>
        </w:rPr>
      </w:pPr>
      <w:r>
        <w:rPr>
          <w:rFonts w:ascii="arial" w:eastAsia="arial" w:hAnsi="arial" w:cs="arial"/>
          <w:color w:val="000000"/>
          <w:sz w:val="20"/>
          <w:lang w:val="en-US" w:eastAsia="en-US" w:bidi="ar-SA"/>
        </w:rPr>
        <w:t>SACRAMENTO - Death penalty supporters are setting the stage on Thursday for a November showdown over whether to speed up executions in California or do away with them entirely.Crime victims, prosecutors and other supporters plan to submit about 585,000 signatures for a ballot measure to streamline what both sides call a broken system.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All 7 crew members safe as B-52 crashes on Guam</w:t>
      </w:r>
    </w:p>
    <w:p>
      <w:pPr>
        <w:spacing w:before="200" w:line="260" w:lineRule="atLeast"/>
        <w:jc w:val="both"/>
        <w:rPr>
          <w:lang w:val="en-US" w:eastAsia="en-US" w:bidi="ar-SA"/>
        </w:rPr>
      </w:pPr>
      <w:r>
        <w:rPr>
          <w:rFonts w:ascii="arial" w:eastAsia="arial" w:hAnsi="arial" w:cs="arial"/>
          <w:color w:val="000000"/>
          <w:sz w:val="20"/>
          <w:lang w:val="en-US" w:eastAsia="en-US" w:bidi="ar-SA"/>
        </w:rPr>
        <w:t>US-Guam-Bomber-Crash</w:t>
      </w:r>
    </w:p>
    <w:p>
      <w:pPr>
        <w:spacing w:before="200" w:line="260" w:lineRule="atLeast"/>
        <w:jc w:val="both"/>
        <w:rPr>
          <w:lang w:val="en-US" w:eastAsia="en-US" w:bidi="ar-SA"/>
        </w:rPr>
      </w:pPr>
      <w:r>
        <w:rPr>
          <w:rFonts w:ascii="arial" w:eastAsia="arial" w:hAnsi="arial" w:cs="arial"/>
          <w:color w:val="000000"/>
          <w:sz w:val="20"/>
          <w:lang w:val="en-US" w:eastAsia="en-US" w:bidi="ar-SA"/>
        </w:rPr>
        <w:t>HAGATNA - All seven crew members made it out safely as their B-52 crashed on Guam shortly after takeoff, the U.S. Air Force said. No injuries were reported.The plane aborted on takeoff and caught fire at about 8:30 a.m. Thursday Guam time, Pacific Air Forces public affairs said in an email. It crashed on the flight line of the base.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BUZZ:</w:t>
      </w:r>
    </w:p>
    <w:p>
      <w:pPr>
        <w:spacing w:before="200" w:line="260" w:lineRule="atLeast"/>
        <w:jc w:val="both"/>
        <w:rPr>
          <w:lang w:val="en-US" w:eastAsia="en-US" w:bidi="ar-SA"/>
        </w:rPr>
      </w:pPr>
      <w:r>
        <w:rPr>
          <w:rFonts w:ascii="arial" w:eastAsia="arial" w:hAnsi="arial" w:cs="arial"/>
          <w:color w:val="000000"/>
          <w:sz w:val="20"/>
          <w:lang w:val="en-US" w:eastAsia="en-US" w:bidi="ar-SA"/>
        </w:rPr>
        <w:t>Nellie McClung top choice for new banknote</w:t>
      </w:r>
    </w:p>
    <w:p>
      <w:pPr>
        <w:spacing w:before="200" w:line="260" w:lineRule="atLeast"/>
        <w:jc w:val="both"/>
        <w:rPr>
          <w:lang w:val="en-US" w:eastAsia="en-US" w:bidi="ar-SA"/>
        </w:rPr>
      </w:pPr>
      <w:r>
        <w:rPr>
          <w:rFonts w:ascii="arial" w:eastAsia="arial" w:hAnsi="arial" w:cs="arial"/>
          <w:color w:val="000000"/>
          <w:sz w:val="20"/>
          <w:lang w:val="en-US" w:eastAsia="en-US" w:bidi="ar-SA"/>
        </w:rPr>
        <w:t>Cda-Woman-Banknote</w:t>
      </w:r>
    </w:p>
    <w:p>
      <w:pPr>
        <w:spacing w:before="200" w:line="260" w:lineRule="atLeast"/>
        <w:jc w:val="both"/>
        <w:rPr>
          <w:lang w:val="en-US" w:eastAsia="en-US" w:bidi="ar-SA"/>
        </w:rPr>
      </w:pPr>
      <w:r>
        <w:rPr>
          <w:rFonts w:ascii="arial" w:eastAsia="arial" w:hAnsi="arial" w:cs="arial"/>
          <w:color w:val="000000"/>
          <w:sz w:val="20"/>
          <w:lang w:val="en-US" w:eastAsia="en-US" w:bidi="ar-SA"/>
        </w:rPr>
        <w:t>TORONTO - Famous Five activist Nellie McClung is the No. 1 choice to become the first Canadian woman on the face of one of the country's banknotes, according to a recent online survey.The survey found 27 per cent of respondents favoured McClung, a suffragette who fought for women to be legally recognized as persons in Canada. 305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 Rex would have had lips, researcher says</w:t>
      </w:r>
    </w:p>
    <w:p>
      <w:pPr>
        <w:spacing w:before="200" w:line="260" w:lineRule="atLeast"/>
        <w:jc w:val="both"/>
        <w:rPr>
          <w:lang w:val="en-US" w:eastAsia="en-US" w:bidi="ar-SA"/>
        </w:rPr>
      </w:pPr>
      <w:r>
        <w:rPr>
          <w:rFonts w:ascii="arial" w:eastAsia="arial" w:hAnsi="arial" w:cs="arial"/>
          <w:color w:val="000000"/>
          <w:sz w:val="20"/>
          <w:lang w:val="en-US" w:eastAsia="en-US" w:bidi="ar-SA"/>
        </w:rPr>
        <w:t>Dinosaur-Lips</w:t>
      </w:r>
    </w:p>
    <w:p>
      <w:pPr>
        <w:spacing w:before="200" w:line="260" w:lineRule="atLeast"/>
        <w:jc w:val="both"/>
        <w:rPr>
          <w:lang w:val="en-US" w:eastAsia="en-US" w:bidi="ar-SA"/>
        </w:rPr>
      </w:pPr>
      <w:r>
        <w:rPr>
          <w:rFonts w:ascii="arial" w:eastAsia="arial" w:hAnsi="arial" w:cs="arial"/>
          <w:color w:val="000000"/>
          <w:sz w:val="20"/>
          <w:lang w:val="en-US" w:eastAsia="en-US" w:bidi="ar-SA"/>
        </w:rPr>
        <w:t>TORONTO - One of the world's most famous predators, the fearsome Tyrannosaurus Rex is typically shown baring dozens of sharp, jagged teeth - but a Toronto researcher says the carnivore likely had lips to cover them.Robert Reisz, a professor at the University of Toronto who specializes in vertebrate paleontology, says that contrary to what's shown in movies and even museums, T. Rex and his fellow theropods would not have teeth that stick out even when their mouths are closed. 575 words. By Paola Loriggio.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2 claim share of Prince's estate through half brother</w:t>
      </w:r>
    </w:p>
    <w:p>
      <w:pPr>
        <w:spacing w:before="200" w:line="260" w:lineRule="atLeast"/>
        <w:jc w:val="both"/>
        <w:rPr>
          <w:lang w:val="en-US" w:eastAsia="en-US" w:bidi="ar-SA"/>
        </w:rPr>
      </w:pPr>
      <w:r>
        <w:rPr>
          <w:rFonts w:ascii="arial" w:eastAsia="arial" w:hAnsi="arial" w:cs="arial"/>
          <w:color w:val="000000"/>
          <w:sz w:val="20"/>
          <w:lang w:val="en-US" w:eastAsia="en-US" w:bidi="ar-SA"/>
        </w:rPr>
        <w:t>US-Prince-Estate</w:t>
      </w:r>
    </w:p>
    <w:p>
      <w:pPr>
        <w:spacing w:before="200" w:line="260" w:lineRule="atLeast"/>
        <w:jc w:val="both"/>
        <w:rPr>
          <w:lang w:val="en-US" w:eastAsia="en-US" w:bidi="ar-SA"/>
        </w:rPr>
      </w:pPr>
      <w:r>
        <w:rPr>
          <w:rFonts w:ascii="arial" w:eastAsia="arial" w:hAnsi="arial" w:cs="arial"/>
          <w:color w:val="000000"/>
          <w:sz w:val="20"/>
          <w:lang w:val="en-US" w:eastAsia="en-US" w:bidi="ar-SA"/>
        </w:rPr>
        <w:t>CHASKA - Two women are claiming a share of Prince's estate based on a connection through a man widely described as Prince's half brother.Brianna Nelson and Jeannine Halloran filed affidavits of heirship Wednesday in Carver County District Court. Nelson says her father was Prince's half brother, Duane Nelson Sr., which would make her Prince's niece.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Minnesota state lawmaker pulls Prince bill amid concerns</w:t>
      </w:r>
    </w:p>
    <w:p>
      <w:pPr>
        <w:spacing w:before="200" w:line="260" w:lineRule="atLeast"/>
        <w:jc w:val="both"/>
        <w:rPr>
          <w:lang w:val="en-US" w:eastAsia="en-US" w:bidi="ar-SA"/>
        </w:rPr>
      </w:pPr>
      <w:r>
        <w:rPr>
          <w:rFonts w:ascii="arial" w:eastAsia="arial" w:hAnsi="arial" w:cs="arial"/>
          <w:color w:val="000000"/>
          <w:sz w:val="20"/>
          <w:lang w:val="en-US" w:eastAsia="en-US" w:bidi="ar-SA"/>
        </w:rPr>
        <w:t>US-Prince-Legislation</w:t>
      </w:r>
    </w:p>
    <w:p>
      <w:pPr>
        <w:spacing w:before="200" w:line="260" w:lineRule="atLeast"/>
        <w:jc w:val="both"/>
        <w:rPr>
          <w:lang w:val="en-US" w:eastAsia="en-US" w:bidi="ar-SA"/>
        </w:rPr>
      </w:pPr>
      <w:r>
        <w:rPr>
          <w:rFonts w:ascii="arial" w:eastAsia="arial" w:hAnsi="arial" w:cs="arial"/>
          <w:color w:val="000000"/>
          <w:sz w:val="20"/>
          <w:lang w:val="en-US" w:eastAsia="en-US" w:bidi="ar-SA"/>
        </w:rPr>
        <w:t>ST. PAUL - A Minnesota state lawmaker has decided to set aside a measure that would have clarified the rights of artists to control the commercial use of their names, likenesses and images, and extended those protections to heirs after a person's death.Republican Rep. Joe Hoppe introduced the bill creating a so-called Right of Publicity after Minnesota native Prince died in April. Representatives handling Prince's estate said they were concerned of others profiting off of Prince, including by selling unauthorized T-shirts with his image. With Prince-Paternity-Q&amp;A.</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Michael Buble cancelling events due to vocal cord surgery</w:t>
      </w:r>
    </w:p>
    <w:p>
      <w:pPr>
        <w:spacing w:before="200" w:line="260" w:lineRule="atLeast"/>
        <w:jc w:val="both"/>
        <w:rPr>
          <w:lang w:val="en-US" w:eastAsia="en-US" w:bidi="ar-SA"/>
        </w:rPr>
      </w:pPr>
      <w:r>
        <w:rPr>
          <w:rFonts w:ascii="arial" w:eastAsia="arial" w:hAnsi="arial" w:cs="arial"/>
          <w:color w:val="000000"/>
          <w:sz w:val="20"/>
          <w:lang w:val="en-US" w:eastAsia="en-US" w:bidi="ar-SA"/>
        </w:rPr>
        <w:t>US-People-Michael-Buble</w:t>
      </w:r>
    </w:p>
    <w:p>
      <w:pPr>
        <w:spacing w:before="200" w:line="260" w:lineRule="atLeast"/>
        <w:jc w:val="both"/>
        <w:rPr>
          <w:lang w:val="en-US" w:eastAsia="en-US" w:bidi="ar-SA"/>
        </w:rPr>
      </w:pPr>
      <w:r>
        <w:rPr>
          <w:rFonts w:ascii="arial" w:eastAsia="arial" w:hAnsi="arial" w:cs="arial"/>
          <w:color w:val="000000"/>
          <w:sz w:val="20"/>
          <w:lang w:val="en-US" w:eastAsia="en-US" w:bidi="ar-SA"/>
        </w:rPr>
        <w:t>NEW YORK - Michael Buble is cancelling upcoming events due to pending vocal cord surgery.The singer said on his website Wednesday that after surgery, he'll be required to take time to rest and recover. He said there will be "no talking or singing" for some time, but that a full recovery is expected. He didn't say when the surgery would take place.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Maria Bamford mines mental health for comedy</w:t>
      </w:r>
    </w:p>
    <w:p>
      <w:pPr>
        <w:spacing w:before="200" w:line="260" w:lineRule="atLeast"/>
        <w:jc w:val="both"/>
        <w:rPr>
          <w:lang w:val="en-US" w:eastAsia="en-US" w:bidi="ar-SA"/>
        </w:rPr>
      </w:pPr>
      <w:r>
        <w:rPr>
          <w:rFonts w:ascii="arial" w:eastAsia="arial" w:hAnsi="arial" w:cs="arial"/>
          <w:color w:val="000000"/>
          <w:sz w:val="20"/>
          <w:lang w:val="en-US" w:eastAsia="en-US" w:bidi="ar-SA"/>
        </w:rPr>
        <w:t>TV-Maria-Bamford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Maria Bamford knows well the adage that comedy often comes from a dark place.After all, she's mined her own mental health issues for her standup act, which she'll bring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Just for Laughs festival this summer. And her new star-packed Netflix comedy series, "Lady Dynamite," is loosely inspired by her struggles with depression and bipolar disorder.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'Good Wife' spinoff coming to CBS' online video service</w:t>
      </w:r>
    </w:p>
    <w:p>
      <w:pPr>
        <w:spacing w:before="200" w:line="260" w:lineRule="atLeast"/>
        <w:jc w:val="both"/>
        <w:rPr>
          <w:lang w:val="en-US" w:eastAsia="en-US" w:bidi="ar-SA"/>
        </w:rPr>
      </w:pPr>
      <w:r>
        <w:rPr>
          <w:rFonts w:ascii="arial" w:eastAsia="arial" w:hAnsi="arial" w:cs="arial"/>
          <w:color w:val="000000"/>
          <w:sz w:val="20"/>
          <w:lang w:val="en-US" w:eastAsia="en-US" w:bidi="ar-SA"/>
        </w:rPr>
        <w:t>US-TV-Good-Wife-Spinoff</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A spinoff of "The Good Wife" is coming to CBS' online video service.CBS All Access said Wednesday that Christine Baranski will star in the new series. Its title wasn't announced. The drama will pick up one year after the events in the finale of "The Good Wife," which aired recently on CBS.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NASA's Valkyrie robots set the table for human life on Mars</w:t>
      </w:r>
    </w:p>
    <w:p>
      <w:pPr>
        <w:spacing w:before="200" w:line="260" w:lineRule="atLeast"/>
        <w:jc w:val="both"/>
        <w:rPr>
          <w:lang w:val="en-US" w:eastAsia="en-US" w:bidi="ar-SA"/>
        </w:rPr>
      </w:pPr>
      <w:r>
        <w:rPr>
          <w:rFonts w:ascii="arial" w:eastAsia="arial" w:hAnsi="arial" w:cs="arial"/>
          <w:color w:val="000000"/>
          <w:sz w:val="20"/>
          <w:lang w:val="en-US" w:eastAsia="en-US" w:bidi="ar-SA"/>
        </w:rPr>
        <w:t>US-Valkyrie-Robot</w:t>
      </w:r>
    </w:p>
    <w:p>
      <w:pPr>
        <w:spacing w:before="200" w:line="260" w:lineRule="atLeast"/>
        <w:jc w:val="both"/>
        <w:rPr>
          <w:lang w:val="en-US" w:eastAsia="en-US" w:bidi="ar-SA"/>
        </w:rPr>
      </w:pPr>
      <w:r>
        <w:rPr>
          <w:rFonts w:ascii="arial" w:eastAsia="arial" w:hAnsi="arial" w:cs="arial"/>
          <w:color w:val="000000"/>
          <w:sz w:val="20"/>
          <w:lang w:val="en-US" w:eastAsia="en-US" w:bidi="ar-SA"/>
        </w:rPr>
        <w:t>LOWELL - Four sister robots built by NASA could be pioneers in the colonization of Mars, part of an advance construction team that sets up a habitat for more fragile human explorers. But first they're finding new homes on Earth and engineers to hone their skills.The space agency has kept one Valkyrie robot at its birthplace, the Johnson Space Center in Houston. It has loaned three others to universities in Massachusetts and Scotland so professors and students can tinker with the 6-foot-tall, 300-pound humanoids and make them more autonomous.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LEGISLATIVE BODIES (90%); POLITICS (90%); NEWS BRIEFS (90%); HEADS OF STATE &amp; GOVERNMENT (77%); AVIATION ADMINISTRATION (76%); INVESTIGATIONS (76%); POLITICAL PARTIES (75%); EPIDEMIOLOGY (75%); POLITICAL SCIENCE (72%); PRIME MINISTERS (71%); SCIENCE &amp; TECHNOLOGY (71%); COLLEGE &amp; UNIVERSITY PROFESSORS (67%);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EGYPTAIR HOLDING CO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AIRLINES (86%); AVIATION ADMINISTRATION (76%); EPIDEMIOLOGY (75%); COLLEGE &amp; UNIVERSITY PROFESSORS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 GORDON BROWN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(88%); CAIRO, EGYPT (87%); ALEXANDRIA, EGYPT (75%); ALBERTA, CANADA (93%); MEDITERRANEAN SEA (90%); ATLANTIC OCEAN (73%); CANADA (94%); EGYPT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 xml:space="preserve">Calum Marsh: Defunding the </w:t>
        </w:r>
      </w:hyperlink>
      <w:hyperlink r:id="rId2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4" w:history="1">
        <w:r>
          <w:rPr>
            <w:rFonts w:ascii="arial" w:eastAsia="arial" w:hAnsi="arial" w:cs="arial"/>
            <w:b/>
            <w:bCs/>
            <w:i/>
            <w:color w:val="0077CC"/>
            <w:kern w:val="32"/>
            <w:sz w:val="28"/>
            <w:szCs w:val="32"/>
            <w:u w:val="single"/>
            <w:shd w:val="clear" w:color="auto" w:fill="FFFFFF"/>
            <w:lang w:val="en-US" w:eastAsia="en-US" w:bidi="ar-SA"/>
          </w:rPr>
          <w:t xml:space="preserve"> isn't radical. It's so lucid it's a wonder it took a movement to catch 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1226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the killing of George Floyd at the hands or knee of Derek Chauvin and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demonstrations have been mounted across the United States, and in major cities throughout the world, in protest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excessive use of force, and systemic racism and violence toward black people, typified by Floyd's senseless, tragic death. In Toronto,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Ottawa, Halifax, and other Canadian cities, protesters marched in solidarity with the American demonstrators, as well as to protest the death of Regis Korchinski-Paquet, a black indigeneous woman who fell from her balcony in late May, whose family is pursuing the claim that her death was caused by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demonstrations - some of the largest and most sustained in recent history - are about more than demanding justice for George Floyd, which, as a direct consequence of protest, has already been partly achieved. (All four of the officers involved in his death have been fired and now face criminal charges.) What's being called for now is comprehensive, fundamental, even revolutionary change. The United States - and of course Canada - has a problem with racism and criminal justice. The solution isn't reform. It's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Jesse Kline: The conservative case for demilitarizing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improving racial equality( </w:t>
      </w:r>
      <w:hyperlink r:id="rId235" w:history="1">
        <w:r>
          <w:rPr>
            <w:rFonts w:ascii="arial" w:eastAsia="arial" w:hAnsi="arial" w:cs="arial"/>
            <w:i/>
            <w:color w:val="0077CC"/>
            <w:sz w:val="20"/>
            <w:u w:val="single"/>
            <w:shd w:val="clear" w:color="auto" w:fill="FFFFFF"/>
            <w:lang w:val="en-US" w:eastAsia="en-US" w:bidi="ar-SA"/>
          </w:rPr>
          <w:t>https://nationalpost.com/opinion/jesse-kline-the-conservative-case-for-demilitarizing-the-</w:t>
        </w:r>
      </w:hyperlink>
      <w:hyperlink r:id="rId235" w:history="1">
        <w:r>
          <w:rPr>
            <w:rFonts w:ascii="arial" w:eastAsia="arial" w:hAnsi="arial" w:cs="arial"/>
            <w:b/>
            <w:i/>
            <w:color w:val="0077CC"/>
            <w:sz w:val="20"/>
            <w:u w:val="single"/>
            <w:shd w:val="clear" w:color="auto" w:fill="FFFFFF"/>
            <w:lang w:val="en-US" w:eastAsia="en-US" w:bidi="ar-SA"/>
          </w:rPr>
          <w:t>police</w:t>
        </w:r>
      </w:hyperlink>
      <w:hyperlink r:id="rId235" w:history="1">
        <w:r>
          <w:rPr>
            <w:rFonts w:ascii="arial" w:eastAsia="arial" w:hAnsi="arial" w:cs="arial"/>
            <w:i/>
            <w:color w:val="0077CC"/>
            <w:sz w:val="20"/>
            <w:u w:val="single"/>
            <w:shd w:val="clear" w:color="auto" w:fill="FFFFFF"/>
            <w:lang w:val="en-US" w:eastAsia="en-US" w:bidi="ar-SA"/>
          </w:rPr>
          <w:t>-and-improving-racial-equality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'Militarizing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Halifax approves $500,000 armoured vehicle( </w:t>
      </w:r>
      <w:hyperlink r:id="rId236" w:history="1">
        <w:r>
          <w:rPr>
            <w:rFonts w:ascii="arial" w:eastAsia="arial" w:hAnsi="arial" w:cs="arial"/>
            <w:i/>
            <w:color w:val="0077CC"/>
            <w:sz w:val="20"/>
            <w:u w:val="single"/>
            <w:shd w:val="clear" w:color="auto" w:fill="FFFFFF"/>
            <w:lang w:val="en-US" w:eastAsia="en-US" w:bidi="ar-SA"/>
          </w:rPr>
          <w:t>https://nationalpost.com/pmn/news-pmn/canada-news-pmn/militarizing-our-</w:t>
        </w:r>
      </w:hyperlink>
      <w:hyperlink r:id="rId236" w:history="1">
        <w:r>
          <w:rPr>
            <w:rFonts w:ascii="arial" w:eastAsia="arial" w:hAnsi="arial" w:cs="arial"/>
            <w:b/>
            <w:i/>
            <w:color w:val="0077CC"/>
            <w:sz w:val="20"/>
            <w:u w:val="single"/>
            <w:shd w:val="clear" w:color="auto" w:fill="FFFFFF"/>
            <w:lang w:val="en-US" w:eastAsia="en-US" w:bidi="ar-SA"/>
          </w:rPr>
          <w:t>police</w:t>
        </w:r>
      </w:hyperlink>
      <w:hyperlink r:id="rId236" w:history="1">
        <w:r>
          <w:rPr>
            <w:rFonts w:ascii="arial" w:eastAsia="arial" w:hAnsi="arial" w:cs="arial"/>
            <w:i/>
            <w:color w:val="0077CC"/>
            <w:sz w:val="20"/>
            <w:u w:val="single"/>
            <w:shd w:val="clear" w:color="auto" w:fill="FFFFFF"/>
            <w:lang w:val="en-US" w:eastAsia="en-US" w:bidi="ar-SA"/>
          </w:rPr>
          <w:t>-force-halifax-approves-500000-armoured-vehicle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Rise of the SWAT team: Routine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in Canada is now militarized( </w:t>
      </w:r>
      <w:hyperlink r:id="rId237" w:history="1">
        <w:r>
          <w:rPr>
            <w:rFonts w:ascii="arial" w:eastAsia="arial" w:hAnsi="arial" w:cs="arial"/>
            <w:i/>
            <w:color w:val="0077CC"/>
            <w:sz w:val="20"/>
            <w:u w:val="single"/>
            <w:shd w:val="clear" w:color="auto" w:fill="FFFFFF"/>
            <w:lang w:val="en-US" w:eastAsia="en-US" w:bidi="ar-SA"/>
          </w:rPr>
          <w:t>https://nationalpost.com/pmn/news-pmn/rise-of-the-swat-team-routine-</w:t>
        </w:r>
      </w:hyperlink>
      <w:hyperlink r:id="rId237" w:history="1">
        <w:r>
          <w:rPr>
            <w:rFonts w:ascii="arial" w:eastAsia="arial" w:hAnsi="arial" w:cs="arial"/>
            <w:b/>
            <w:i/>
            <w:color w:val="0077CC"/>
            <w:sz w:val="20"/>
            <w:u w:val="single"/>
            <w:shd w:val="clear" w:color="auto" w:fill="FFFFFF"/>
            <w:lang w:val="en-US" w:eastAsia="en-US" w:bidi="ar-SA"/>
          </w:rPr>
          <w:t>police</w:t>
        </w:r>
      </w:hyperlink>
      <w:hyperlink r:id="rId237" w:history="1">
        <w:r>
          <w:rPr>
            <w:rFonts w:ascii="arial" w:eastAsia="arial" w:hAnsi="arial" w:cs="arial"/>
            <w:i/>
            <w:color w:val="0077CC"/>
            <w:sz w:val="20"/>
            <w:u w:val="single"/>
            <w:shd w:val="clear" w:color="auto" w:fill="FFFFFF"/>
            <w:lang w:val="en-US" w:eastAsia="en-US" w:bidi="ar-SA"/>
          </w:rPr>
          <w:t>-work-in-canada-is-now-militarized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not a position easily understood. It requires seriously rethinking our assumptions around law and order, community, justice and civic responsibility.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represents an effort to confront the problem not by making minor adjustments, but by completely reimagining the role of the institution itself.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idea once considered radical,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suddenly been propelled by this movement into the mainstream. Los Angeles has decided not to move forward with a planned increase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spending, and in fact will reduce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by upwards of $150 million. In Minneapolis, where the protests began, city council president Lisa Bender says the city intends to "dismantle"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"replace it with a transformative new model of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does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actually look like? Alex S. Vitale, in his extraordinary book The End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outlines the necessary changes so clearly and lucidly that the concept starts to look simple. He begins by identifying the most flagrant issues: the militarization of law enforcement, the criminalization of homelessness and most sex work, the "you vs them" attitude instilled by training academies, the school-to-prison pipeline, the useless and malign War on Drugs.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vents at a line of Tucson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riot gear following the death of George Floyd.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North America are tasked to do too much. They're trained to see themselves as warriors and other people as potential threats to be contained or eliminated. They target black and other non-white people at rates that are wildly disproportionate. There's not enough transparency and next to no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Reforms remain paramount - for the suspension of paid administrative leave for cops under investigation, for new and better training that emphasizes deescalation and community relations. But these reforms, Vitale argues, "must be part of a larger vision that questions the basic role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society." The larger truth about law enforcement is that these problems are too fundamental to iron out like wrinkles. They're part of the fabric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Most of the critical reforms "would be ignored, resisted, and overturned," while cops "will continue to reproduce their political power by fanning fear of the poor, non-white, disabled, and dispossessed," thereby further centralizing and empowering the institution.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problem is that most reforms expand the reach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most recent changes introduced to reduce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help improve community relations, such as body cameras, civilian review boards and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programs have merely amplified the scale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effecting no real change in how cops approach their jobs.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riot gear face-off with demonstrators in downtown San Diego following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Vitale points out, "more money, more technology, and more power and influence will not reduce the burden or increase the justness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What will is smarter investment and planning: "developing robust mental health care and creating low-income housing systems," or creating "real avenues out of poverty and social isolation" in neighborhoods with high concentrations of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Whenever the idea of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raised, crime is always the immediate objection. Without cops, who will protect us? Who will prevent thieves from stealing, violent criminals from running amok, murderers from eluding justice? But defunding or even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entirely, doesn't mean that no one should investigate murder. It simply acknowledges that a very, very small percentage of cops are involved in murder cases to begin with, and that the overwhelming majority of cops are involved day to day with situations they are plainly unequipped or ill-suited to deal with.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alternative proposed is simple. Someone is sleeping on a park bench: instead of a cop, a city employee comes by and offers shelter. Someone is doing drugs in public: instead of a cop, a substance use professional intervenes and determines if they need help. Someone is shouting and behaving erratically in the street: instead of a cop, a social worker trained in dealing with people with mental illness approaches and calms them down, guiding them home or bringing them somewhere for assistance. Earlier this week, an indigenous woman named Chantel Moore in Edmundston, New Brunswick, was shot and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had come to perform a wellness check at the request of a concerned boyfriend. Does it makes sense for an armed cop to perform a wellness check?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are not changes anyone expects will be made overnight. They are serious, sweeping changes, and are bound to be controversial, in Canada as much as in the United States. But this year, Toronto City Council approved a budget increase for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of more than $40 million. Of its $13.5 billion total operating budget, the city spends $1.076 billion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That's more than the city spends on firefighters, paramedics, libraries, and public housing - more than it spends on all of them combined. The point isn't that we ought to flip a switch and watch the entire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vanish in an instant. It's to drastically cut back, and to reinvest that money into programs and services that will actually do good. It's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!@COPYRIGHT=© 2020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GEORGE FLOYD KILLING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PROTESTS &amp; DEMONSTRATIONS (90%); RACE &amp; ETHNICITY (90%); RACISM &amp; XENOPHOBIA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CITY GOVERNMENT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SAFETY, ACCIDENTS &amp; DISASTERS (78%); TRENDS &amp; EVENTS (78%); RACIAL DISCRIMINATION IN EMPLOYMENT (77%); LEGISLATIVE BODIES (74%); CITIES (72%); CRIMINAL LAW (72%); CRIMINAL OFFENSES (67%); killing,george,floyd,hands,derek,chauvin !@PERMALINK= </w:t>
      </w:r>
      <w:hyperlink r:id="rId238" w:history="1">
        <w:r>
          <w:rPr>
            <w:rFonts w:ascii="arial" w:eastAsia="arial" w:hAnsi="arial" w:cs="arial"/>
            <w:i/>
            <w:color w:val="0077CC"/>
            <w:sz w:val="20"/>
            <w:u w:val="single"/>
            <w:shd w:val="clear" w:color="auto" w:fill="FFFFFF"/>
            <w:lang w:val="en-US" w:eastAsia="en-US" w:bidi="ar-SA"/>
          </w:rPr>
          <w:t>https://nationalpost.com/news/calum-marsh-defunding-the-</w:t>
        </w:r>
      </w:hyperlink>
      <w:hyperlink r:id="rId238" w:history="1">
        <w:r>
          <w:rPr>
            <w:rFonts w:ascii="arial" w:eastAsia="arial" w:hAnsi="arial" w:cs="arial"/>
            <w:b/>
            <w:i/>
            <w:color w:val="0077CC"/>
            <w:sz w:val="20"/>
            <w:u w:val="single"/>
            <w:shd w:val="clear" w:color="auto" w:fill="FFFFFF"/>
            <w:lang w:val="en-US" w:eastAsia="en-US" w:bidi="ar-SA"/>
          </w:rPr>
          <w:t>police</w:t>
        </w:r>
      </w:hyperlink>
      <w:hyperlink r:id="rId238" w:history="1">
        <w:r>
          <w:rPr>
            <w:rFonts w:ascii="arial" w:eastAsia="arial" w:hAnsi="arial" w:cs="arial"/>
            <w:i/>
            <w:color w:val="0077CC"/>
            <w:sz w:val="20"/>
            <w:u w:val="single"/>
            <w:shd w:val="clear" w:color="auto" w:fill="FFFFFF"/>
            <w:lang w:val="en-US" w:eastAsia="en-US" w:bidi="ar-SA"/>
          </w:rPr>
          <w:t>-isnt-radical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HALIFAX, NS, CANADA (93%); TORONTO, ON, CANADA (90%); OTTAWA, ON,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(78%); MINNESOTA, USA (79%); ONTARIO, CANADA (73%); CANADA (94%); UNITED STATES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 xml:space="preserve">Calum Marsh: Defunding the </w:t>
        </w:r>
      </w:hyperlink>
      <w:hyperlink r:id="rId2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5" w:history="1">
        <w:r>
          <w:rPr>
            <w:rFonts w:ascii="arial" w:eastAsia="arial" w:hAnsi="arial" w:cs="arial"/>
            <w:b/>
            <w:bCs/>
            <w:i/>
            <w:color w:val="0077CC"/>
            <w:kern w:val="32"/>
            <w:sz w:val="28"/>
            <w:szCs w:val="32"/>
            <w:u w:val="single"/>
            <w:shd w:val="clear" w:color="auto" w:fill="FFFFFF"/>
            <w:lang w:val="en-US" w:eastAsia="en-US" w:bidi="ar-SA"/>
          </w:rPr>
          <w:t xml:space="preserve"> isn't radical. It's so lucid it's a wonder it took a movement to catch 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1226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the killing of George Floyd at the hands or knee of Derek Chauvin and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demonstrations have been mounted across the United States, and in major cities throughout the world, in protest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excessive use of force, and systemic racism and violence toward black people, typified by Floyd's senseless, tragic death. In Toronto,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Ottawa, Halifax, and other Canadian cities, protesters marched in solidarity with the American demonstrators, as well as to protest the death of Regis Korchinski-Paquet, a black indigeneous woman who fell from her balcony in late May, whose family is pursuing the claim that her death was caused by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demonstrations - some of the largest and most sustained in recent history - are about more than demanding justice for George Floyd, which, as a direct consequence of protest, has already been partly achieved. (All four of the officers involved in his death have been fired and now face criminal charges.) What's being called for now is comprehensive, fundamental, even revolutionary change. The United States - and of course Canada - has a problem with racism and criminal justice. The solution isn't reform. It's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Jesse Kline: The conservative case for demilitarizing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improving racial equality( </w:t>
      </w:r>
      <w:hyperlink r:id="rId235" w:history="1">
        <w:r>
          <w:rPr>
            <w:rFonts w:ascii="arial" w:eastAsia="arial" w:hAnsi="arial" w:cs="arial"/>
            <w:i/>
            <w:color w:val="0077CC"/>
            <w:sz w:val="20"/>
            <w:u w:val="single"/>
            <w:shd w:val="clear" w:color="auto" w:fill="FFFFFF"/>
            <w:lang w:val="en-US" w:eastAsia="en-US" w:bidi="ar-SA"/>
          </w:rPr>
          <w:t>https://nationalpost.com/opinion/jesse-kline-the-conservative-case-for-demilitarizing-the-</w:t>
        </w:r>
      </w:hyperlink>
      <w:hyperlink r:id="rId235" w:history="1">
        <w:r>
          <w:rPr>
            <w:rFonts w:ascii="arial" w:eastAsia="arial" w:hAnsi="arial" w:cs="arial"/>
            <w:b/>
            <w:i/>
            <w:color w:val="0077CC"/>
            <w:sz w:val="20"/>
            <w:u w:val="single"/>
            <w:shd w:val="clear" w:color="auto" w:fill="FFFFFF"/>
            <w:lang w:val="en-US" w:eastAsia="en-US" w:bidi="ar-SA"/>
          </w:rPr>
          <w:t>police</w:t>
        </w:r>
      </w:hyperlink>
      <w:hyperlink r:id="rId235" w:history="1">
        <w:r>
          <w:rPr>
            <w:rFonts w:ascii="arial" w:eastAsia="arial" w:hAnsi="arial" w:cs="arial"/>
            <w:i/>
            <w:color w:val="0077CC"/>
            <w:sz w:val="20"/>
            <w:u w:val="single"/>
            <w:shd w:val="clear" w:color="auto" w:fill="FFFFFF"/>
            <w:lang w:val="en-US" w:eastAsia="en-US" w:bidi="ar-SA"/>
          </w:rPr>
          <w:t>-and-improving-racial-equality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'Militarizing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Halifax approves $500,000 armoured vehicle( </w:t>
      </w:r>
      <w:hyperlink r:id="rId236" w:history="1">
        <w:r>
          <w:rPr>
            <w:rFonts w:ascii="arial" w:eastAsia="arial" w:hAnsi="arial" w:cs="arial"/>
            <w:i/>
            <w:color w:val="0077CC"/>
            <w:sz w:val="20"/>
            <w:u w:val="single"/>
            <w:shd w:val="clear" w:color="auto" w:fill="FFFFFF"/>
            <w:lang w:val="en-US" w:eastAsia="en-US" w:bidi="ar-SA"/>
          </w:rPr>
          <w:t>https://nationalpost.com/pmn/news-pmn/canada-news-pmn/militarizing-our-</w:t>
        </w:r>
      </w:hyperlink>
      <w:hyperlink r:id="rId236" w:history="1">
        <w:r>
          <w:rPr>
            <w:rFonts w:ascii="arial" w:eastAsia="arial" w:hAnsi="arial" w:cs="arial"/>
            <w:b/>
            <w:i/>
            <w:color w:val="0077CC"/>
            <w:sz w:val="20"/>
            <w:u w:val="single"/>
            <w:shd w:val="clear" w:color="auto" w:fill="FFFFFF"/>
            <w:lang w:val="en-US" w:eastAsia="en-US" w:bidi="ar-SA"/>
          </w:rPr>
          <w:t>police</w:t>
        </w:r>
      </w:hyperlink>
      <w:hyperlink r:id="rId236" w:history="1">
        <w:r>
          <w:rPr>
            <w:rFonts w:ascii="arial" w:eastAsia="arial" w:hAnsi="arial" w:cs="arial"/>
            <w:i/>
            <w:color w:val="0077CC"/>
            <w:sz w:val="20"/>
            <w:u w:val="single"/>
            <w:shd w:val="clear" w:color="auto" w:fill="FFFFFF"/>
            <w:lang w:val="en-US" w:eastAsia="en-US" w:bidi="ar-SA"/>
          </w:rPr>
          <w:t>-force-halifax-approves-500000-armoured-vehicle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Rise of the SWAT team: Routine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in Canada is now militarized( </w:t>
      </w:r>
      <w:hyperlink r:id="rId237" w:history="1">
        <w:r>
          <w:rPr>
            <w:rFonts w:ascii="arial" w:eastAsia="arial" w:hAnsi="arial" w:cs="arial"/>
            <w:i/>
            <w:color w:val="0077CC"/>
            <w:sz w:val="20"/>
            <w:u w:val="single"/>
            <w:shd w:val="clear" w:color="auto" w:fill="FFFFFF"/>
            <w:lang w:val="en-US" w:eastAsia="en-US" w:bidi="ar-SA"/>
          </w:rPr>
          <w:t>https://nationalpost.com/pmn/news-pmn/rise-of-the-swat-team-routine-</w:t>
        </w:r>
      </w:hyperlink>
      <w:hyperlink r:id="rId237" w:history="1">
        <w:r>
          <w:rPr>
            <w:rFonts w:ascii="arial" w:eastAsia="arial" w:hAnsi="arial" w:cs="arial"/>
            <w:b/>
            <w:i/>
            <w:color w:val="0077CC"/>
            <w:sz w:val="20"/>
            <w:u w:val="single"/>
            <w:shd w:val="clear" w:color="auto" w:fill="FFFFFF"/>
            <w:lang w:val="en-US" w:eastAsia="en-US" w:bidi="ar-SA"/>
          </w:rPr>
          <w:t>police</w:t>
        </w:r>
      </w:hyperlink>
      <w:hyperlink r:id="rId237" w:history="1">
        <w:r>
          <w:rPr>
            <w:rFonts w:ascii="arial" w:eastAsia="arial" w:hAnsi="arial" w:cs="arial"/>
            <w:i/>
            <w:color w:val="0077CC"/>
            <w:sz w:val="20"/>
            <w:u w:val="single"/>
            <w:shd w:val="clear" w:color="auto" w:fill="FFFFFF"/>
            <w:lang w:val="en-US" w:eastAsia="en-US" w:bidi="ar-SA"/>
          </w:rPr>
          <w:t>-work-in-canada-is-now-militarized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not a position easily understood. It requires seriously rethinking our assumptions around law and order, community, justice and civic responsibility.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represents an effort to confront the problem not by making minor adjustments, but by completely reimagining the role of the institution itself.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idea once considered radical,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suddenly been propelled by this movement into the mainstream. Los Angeles has decided not to move forward with a planned increase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spending, and in fact will reduce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by upwards of $150 million. In Minneapolis, where the protests began, city council president Lisa Bender says the city intends to "dismantle"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"replace it with a transformative new model of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does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actually look like? Alex S. Vitale, in his extraordinary book The End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outlines the necessary changes so clearly and lucidly that the concept starts to look simple. He begins by identifying the most flagrant issues: the militarization of law enforcement, the criminalization of homelessness and most sex work, the "you vs them" attitude instilled by training academies, the school-to-prison pipeline, the useless and malign War on Drugs.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vents at a line of Tucson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riot gear following the death of George Floyd.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North America are tasked to do too much. They're trained to see themselves as warriors and other people as potential threats to be contained or eliminated. They target black and other non-white people at rates that are wildly disproportionate. There's not enough transparency and next to no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Reforms remain paramount - for the suspension of paid administrative leave for cops under investigation, for new and better training that emphasizes deescalation and community relations. But these reforms, Vitale argues, "must be part of a larger vision that questions the basic role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society." The larger truth about law enforcement is that these problems are too fundamental to iron out like wrinkles. They're part of the fabric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Most of the critical reforms "would be ignored, resisted, and overturned," while cops "will continue to reproduce their political power by fanning fear of the poor, non-white, disabled, and dispossessed," thereby further centralizing and empowering the institution.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problem is that most reforms expand the reach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most recent changes introduced to reduce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help improve community relations, such as body cameras, civilian review boards and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programs have merely amplified the scale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effecting no real change in how cops approach their jobs.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riot gear face-off with demonstrators in downtown San Diego following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Vitale points out, "more money, more technology, and more power and influence will not reduce the burden or increase the justness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What will is smarter investment and planning: "developing robust mental health care and creating low-income housing systems," or creating "real avenues out of poverty and social isolation" in neighborhoods with high concentrations of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Whenever the idea of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raised, crime is always the immediate objection. Without cops, who will protect us? Who will prevent thieves from stealing, violent criminals from running amok, murderers from eluding justice? But defunding or even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entirely, doesn't mean that no one should investigate murder. It simply acknowledges that a very, very small percentage of cops are involved in murder cases to begin with, and that the overwhelming majority of cops are involved day to day with situations they are plainly unequipped or ill-suited to deal with.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alternative proposed is simple. Someone is sleeping on a park bench: instead of a cop, a city employee comes by and offers shelter. Someone is doing drugs in public: instead of a cop, a substance use professional intervenes and determines if they need help. Someone is shouting and behaving erratically in the street: instead of a cop, a social worker trained in dealing with people with mental illness approaches and calms them down, guiding them home or bringing them somewhere for assistance. Earlier this week, an indigenous woman named Chantel Moore in Edmundston, New Brunswick, was shot and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had come to perform a wellness check at the request of a concerned boyfriend. Does it makes sense for an armed cop to perform a wellness check?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are not changes anyone expects will be made overnight. They are serious, sweeping changes, and are bound to be controversial, in Canada as much as in the United States. But this year, Toronto City Council approved a budget increase for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of more than $40 million. Of its $13.5 billion total operating budget, the city spends $1.076 billion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That's more than the city spends on firefighters, paramedics, libraries, and public housing - more than it spends on all of them combined. The point isn't that we ought to flip a switch and watch the entire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vanish in an instant. It's to drastically cut back, and to reinvest that money into programs and services that will actually do good. It's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!@COPYRIGHT=© 2020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GEORGE FLOYD KILLING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PROTESTS &amp; DEMONSTRATIONS (90%); RACE &amp; ETHNICITY (90%); RACISM &amp; XENOPHOBIA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CITY GOVERNMENT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SAFETY, ACCIDENTS &amp; DISASTERS (78%); TRENDS &amp; EVENTS (78%); RACIAL DISCRIMINATION IN EMPLOYMENT (77%); CITIES (72%); CRIMINAL LAW (72%); LEGISLATIVE BODIES (72%); CRIMINAL OFFENSES (67%); killing,george,floyd,hands,derek,chauvin !@PERMALINK= </w:t>
      </w:r>
      <w:hyperlink r:id="rId238" w:history="1">
        <w:r>
          <w:rPr>
            <w:rFonts w:ascii="arial" w:eastAsia="arial" w:hAnsi="arial" w:cs="arial"/>
            <w:i/>
            <w:color w:val="0077CC"/>
            <w:sz w:val="20"/>
            <w:u w:val="single"/>
            <w:shd w:val="clear" w:color="auto" w:fill="FFFFFF"/>
            <w:lang w:val="en-US" w:eastAsia="en-US" w:bidi="ar-SA"/>
          </w:rPr>
          <w:t>https://nationalpost.com/news/calum-marsh-defunding-the-</w:t>
        </w:r>
      </w:hyperlink>
      <w:hyperlink r:id="rId238" w:history="1">
        <w:r>
          <w:rPr>
            <w:rFonts w:ascii="arial" w:eastAsia="arial" w:hAnsi="arial" w:cs="arial"/>
            <w:b/>
            <w:i/>
            <w:color w:val="0077CC"/>
            <w:sz w:val="20"/>
            <w:u w:val="single"/>
            <w:shd w:val="clear" w:color="auto" w:fill="FFFFFF"/>
            <w:lang w:val="en-US" w:eastAsia="en-US" w:bidi="ar-SA"/>
          </w:rPr>
          <w:t>police</w:t>
        </w:r>
      </w:hyperlink>
      <w:hyperlink r:id="rId238" w:history="1">
        <w:r>
          <w:rPr>
            <w:rFonts w:ascii="arial" w:eastAsia="arial" w:hAnsi="arial" w:cs="arial"/>
            <w:i/>
            <w:color w:val="0077CC"/>
            <w:sz w:val="20"/>
            <w:u w:val="single"/>
            <w:shd w:val="clear" w:color="auto" w:fill="FFFFFF"/>
            <w:lang w:val="en-US" w:eastAsia="en-US" w:bidi="ar-SA"/>
          </w:rPr>
          <w:t>-isnt-radical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HALIFAX, NS, CANADA (93%); TORONTO, ON, CANADA (90%); OTTAWA, ON,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(77%); MINNESOTA, USA (79%); ONTARIO, CANADA (72%); CANADA (93%); UNITED STATES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 xml:space="preserve">Calum Marsh: Defunding the </w:t>
        </w:r>
      </w:hyperlink>
      <w:hyperlink r:id="rId25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2" w:history="1">
        <w:r>
          <w:rPr>
            <w:rFonts w:ascii="arial" w:eastAsia="arial" w:hAnsi="arial" w:cs="arial"/>
            <w:b/>
            <w:bCs/>
            <w:i/>
            <w:color w:val="0077CC"/>
            <w:kern w:val="32"/>
            <w:sz w:val="28"/>
            <w:szCs w:val="32"/>
            <w:u w:val="single"/>
            <w:shd w:val="clear" w:color="auto" w:fill="FFFFFF"/>
            <w:lang w:val="en-US" w:eastAsia="en-US" w:bidi="ar-SA"/>
          </w:rPr>
          <w:t xml:space="preserve"> isn't radical. It's so lucid it's a wonder it took a movement to catch 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1248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the killing of George Floyd at the hands or knee of Derek Chauvin and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demonstrations have been mounted across the United States, and in major cities throughout the world, in protest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excessive use of force, and systemic racism and violence toward black people, typified by Floyd's senseless, tragic death. In Toronto,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Ottawa, Halifax, and other Canadian cities, protesters marched in solidarity with the American demonstrators, as well as to protest the death of Regis Korchinski-Paquet, a black indigeneous woman who fell from her balcony in late May, whose family is pursuing the claim that her death was caused by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demonstrations - some of the largest and most sustained in recent history - are about more than demanding justice for George Floyd, which, as a direct consequence of protest, has already been partly achieved. (All four of the officers involved in his death have been fired and now face criminal charges.) What's being called for now is comprehensive, fundamental, even revolutionary change. The United States - and of course Canada - has a problem with racism and criminal justice. The solution isn't reform. It's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Jesse Kline: The conservative case for demilitarizing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improving racial equality( </w:t>
      </w:r>
      <w:hyperlink r:id="rId235" w:history="1">
        <w:r>
          <w:rPr>
            <w:rFonts w:ascii="arial" w:eastAsia="arial" w:hAnsi="arial" w:cs="arial"/>
            <w:i/>
            <w:color w:val="0077CC"/>
            <w:sz w:val="20"/>
            <w:u w:val="single"/>
            <w:shd w:val="clear" w:color="auto" w:fill="FFFFFF"/>
            <w:lang w:val="en-US" w:eastAsia="en-US" w:bidi="ar-SA"/>
          </w:rPr>
          <w:t>https://nationalpost.com/opinion/jesse-kline-the-conservative-case-for-demilitarizing-the-</w:t>
        </w:r>
      </w:hyperlink>
      <w:hyperlink r:id="rId235" w:history="1">
        <w:r>
          <w:rPr>
            <w:rFonts w:ascii="arial" w:eastAsia="arial" w:hAnsi="arial" w:cs="arial"/>
            <w:b/>
            <w:i/>
            <w:color w:val="0077CC"/>
            <w:sz w:val="20"/>
            <w:u w:val="single"/>
            <w:shd w:val="clear" w:color="auto" w:fill="FFFFFF"/>
            <w:lang w:val="en-US" w:eastAsia="en-US" w:bidi="ar-SA"/>
          </w:rPr>
          <w:t>police</w:t>
        </w:r>
      </w:hyperlink>
      <w:hyperlink r:id="rId235" w:history="1">
        <w:r>
          <w:rPr>
            <w:rFonts w:ascii="arial" w:eastAsia="arial" w:hAnsi="arial" w:cs="arial"/>
            <w:i/>
            <w:color w:val="0077CC"/>
            <w:sz w:val="20"/>
            <w:u w:val="single"/>
            <w:shd w:val="clear" w:color="auto" w:fill="FFFFFF"/>
            <w:lang w:val="en-US" w:eastAsia="en-US" w:bidi="ar-SA"/>
          </w:rPr>
          <w:t>-and-improving-racial-equality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'Militarizing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Halifax approves $500,000 armoured vehicle( </w:t>
      </w:r>
      <w:hyperlink r:id="rId236" w:history="1">
        <w:r>
          <w:rPr>
            <w:rFonts w:ascii="arial" w:eastAsia="arial" w:hAnsi="arial" w:cs="arial"/>
            <w:i/>
            <w:color w:val="0077CC"/>
            <w:sz w:val="20"/>
            <w:u w:val="single"/>
            <w:shd w:val="clear" w:color="auto" w:fill="FFFFFF"/>
            <w:lang w:val="en-US" w:eastAsia="en-US" w:bidi="ar-SA"/>
          </w:rPr>
          <w:t>https://nationalpost.com/pmn/news-pmn/canada-news-pmn/militarizing-our-</w:t>
        </w:r>
      </w:hyperlink>
      <w:hyperlink r:id="rId236" w:history="1">
        <w:r>
          <w:rPr>
            <w:rFonts w:ascii="arial" w:eastAsia="arial" w:hAnsi="arial" w:cs="arial"/>
            <w:b/>
            <w:i/>
            <w:color w:val="0077CC"/>
            <w:sz w:val="20"/>
            <w:u w:val="single"/>
            <w:shd w:val="clear" w:color="auto" w:fill="FFFFFF"/>
            <w:lang w:val="en-US" w:eastAsia="en-US" w:bidi="ar-SA"/>
          </w:rPr>
          <w:t>police</w:t>
        </w:r>
      </w:hyperlink>
      <w:hyperlink r:id="rId236" w:history="1">
        <w:r>
          <w:rPr>
            <w:rFonts w:ascii="arial" w:eastAsia="arial" w:hAnsi="arial" w:cs="arial"/>
            <w:i/>
            <w:color w:val="0077CC"/>
            <w:sz w:val="20"/>
            <w:u w:val="single"/>
            <w:shd w:val="clear" w:color="auto" w:fill="FFFFFF"/>
            <w:lang w:val="en-US" w:eastAsia="en-US" w:bidi="ar-SA"/>
          </w:rPr>
          <w:t>-force-halifax-approves-500000-armoured-vehicle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Rise of the SWAT team: Routine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in Canada is now militarized( </w:t>
      </w:r>
      <w:hyperlink r:id="rId237" w:history="1">
        <w:r>
          <w:rPr>
            <w:rFonts w:ascii="arial" w:eastAsia="arial" w:hAnsi="arial" w:cs="arial"/>
            <w:i/>
            <w:color w:val="0077CC"/>
            <w:sz w:val="20"/>
            <w:u w:val="single"/>
            <w:shd w:val="clear" w:color="auto" w:fill="FFFFFF"/>
            <w:lang w:val="en-US" w:eastAsia="en-US" w:bidi="ar-SA"/>
          </w:rPr>
          <w:t>https://nationalpost.com/pmn/news-pmn/rise-of-the-swat-team-routine-</w:t>
        </w:r>
      </w:hyperlink>
      <w:hyperlink r:id="rId237" w:history="1">
        <w:r>
          <w:rPr>
            <w:rFonts w:ascii="arial" w:eastAsia="arial" w:hAnsi="arial" w:cs="arial"/>
            <w:b/>
            <w:i/>
            <w:color w:val="0077CC"/>
            <w:sz w:val="20"/>
            <w:u w:val="single"/>
            <w:shd w:val="clear" w:color="auto" w:fill="FFFFFF"/>
            <w:lang w:val="en-US" w:eastAsia="en-US" w:bidi="ar-SA"/>
          </w:rPr>
          <w:t>police</w:t>
        </w:r>
      </w:hyperlink>
      <w:hyperlink r:id="rId237" w:history="1">
        <w:r>
          <w:rPr>
            <w:rFonts w:ascii="arial" w:eastAsia="arial" w:hAnsi="arial" w:cs="arial"/>
            <w:i/>
            <w:color w:val="0077CC"/>
            <w:sz w:val="20"/>
            <w:u w:val="single"/>
            <w:shd w:val="clear" w:color="auto" w:fill="FFFFFF"/>
            <w:lang w:val="en-US" w:eastAsia="en-US" w:bidi="ar-SA"/>
          </w:rPr>
          <w:t>-work-in-canada-is-now-militarized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not a position easily understood. It requires seriously rethinking our assumptions around law and order, community, justice and civic responsibility.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represents an effort to confront the problem not by making minor adjustments, but by completely reimagining the role of the institution itself.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idea once considered radical,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suddenly been propelled by this movement into the mainstream. Los Angeles has decided not to move forward with a planned increase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spending, and in fact will reduce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by upwards of $150 million. In Minneapolis, where the protests began, city council president Lisa Bender says the city intends to "dismantle"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"replace it with a transformative new model of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does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actually look like? Alex S. Vitale, in his extraordinary book The End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outlines the necessary changes so clearly and lucidly that the concept starts to look simple. He begins by identifying the most flagrant issues: the militarization of law enforcement, the criminalization of homelessness and most sex work, the "you vs them" attitude instilled by training academies, the school-to-prison pipeline, the useless and malign War on Drugs.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vents at a line of Tucson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riot gear following the death of George Floyd.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North America are tasked to do too much. They're trained to see themselves as warriors and other people as potential threats to be contained or eliminated. They target black and other non-white people at rates that are wildly disproportionate. There's not enough transparency and next to no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Reforms remain paramount - for the suspension of paid administrative leave for cops under investigation, for new and better training that emphasizes deescalation and community relations. But these reforms, Vitale argues, "must be part of a larger vision that questions the basic role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society." The larger truth about law enforcement is that these problems are too fundamental to iron out like wrinkles. They're part of the fabric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Most of the critical reforms "would be ignored, resisted, and overturned," while cops "will continue to reproduce their political power by fanning fear of the poor, non-white, disabled, and dispossessed," thereby further centralizing and empowering the institution.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problem is that most reforms expand the reach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most recent changes introduced to reduce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help improve community relations, such as body cameras, civilian review boards and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programs have merely amplified the scale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effecting no real change in how cops approach their jobs.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riot gear face-off with demonstrators in downtown San Diego following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Vitale points out, "more money, more technology, and more power and influence will not reduce the burden or increase the justness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What will is smarter investment and planning: "developing robust mental health care and creating low-income housing systems," or creating "real avenues out of poverty and social isolation" in neighborhoods with high concentrations of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Whenever the idea of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raised, crime is always the immediate objection. Without cops, who will protect us? Who will prevent thieves from stealing, violent criminals from running amok, murderers from eluding justice? But defunding or even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entirely, doesn't mean that no one should investigate murder. It simply acknowledges that a very, very small percentage of cops are involved in murder cases to begin with, and that the overwhelming majority of cops are involved day to day with situations they are plainly unequipped or ill-suited to deal with.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alternative proposed is simple. Someone is sleeping on a park bench: instead of a cop, a city employee comes by and offers shelter. Someone is doing drugs in public: instead of a cop, a substance use professional intervenes and determines if they need help. Someone is shouting and behaving erratically in the street: instead of a cop, a social worker trained in dealing with people with mental illness approaches and calms them down, guiding them home or bringing them somewhere for assistance. Earlier this week, an indigenous woman named Chantel Moore in Edmundston, New Brunswick, was shot and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had come to perform a wellness check at the request of a concerned boyfriend. Does it makes sense for an armed cop to perform a wellness check?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are not changes anyone expects will be made overnight. They are serious, sweeping changes, and are bound to be controversial, in Canada as much as in the United States. But this year, Toronto City Council approved a budget increase for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of more than $40 million. Of its $13.5 billion total operating budget, the city spends $1.076 billion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That's more than the city spends on firefighters, paramedics, libraries, and public housing - more than it spends on all of them combined. The point isn't that we ought to flip a switch and watch the entire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vanish in an instant. It's to drastically cut back, and to reinvest that money into programs and services that will actually do good. It's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Subscribe to our news podcast, 10/3, on Apple Podcasts( </w:t>
      </w:r>
      <w:hyperlink r:id="rId253" w:history="1">
        <w:r>
          <w:rPr>
            <w:rFonts w:ascii="arial" w:eastAsia="arial" w:hAnsi="arial" w:cs="arial"/>
            <w:i/>
            <w:color w:val="0077CC"/>
            <w:sz w:val="20"/>
            <w:u w:val="single"/>
            <w:shd w:val="clear" w:color="auto" w:fill="FFFFFF"/>
            <w:lang w:val="en-US" w:eastAsia="en-US" w:bidi="ar-SA"/>
          </w:rPr>
          <w:t>https://podcasts.apple.com/ca/podcast/10-3-canada-covered/id1396040147</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GEORGE FLOYD KILLING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PROTESTS &amp; DEMONSTRATIONS (90%); RACE &amp; ETHNICITY (90%); RACISM &amp; XENOPHOBIA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CITY GOVERNMENT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SAFETY, ACCIDENTS &amp; DISASTERS (78%); TRENDS &amp; EVENTS (78%); RACIAL DISCRIMINATION IN EMPLOYMENT (77%); LEGISLATIVE BODIES (74%); CITIES (72%); CRIMINAL LAW (72%); CRIMINAL OFFENSES (67%); killing,george,floyd,hands,derek,chauvin !@PERMALINK= </w:t>
      </w:r>
      <w:hyperlink r:id="rId238" w:history="1">
        <w:r>
          <w:rPr>
            <w:rFonts w:ascii="arial" w:eastAsia="arial" w:hAnsi="arial" w:cs="arial"/>
            <w:i/>
            <w:color w:val="0077CC"/>
            <w:sz w:val="20"/>
            <w:u w:val="single"/>
            <w:shd w:val="clear" w:color="auto" w:fill="FFFFFF"/>
            <w:lang w:val="en-US" w:eastAsia="en-US" w:bidi="ar-SA"/>
          </w:rPr>
          <w:t>https://nationalpost.com/news/calum-marsh-defunding-the-</w:t>
        </w:r>
      </w:hyperlink>
      <w:hyperlink r:id="rId238" w:history="1">
        <w:r>
          <w:rPr>
            <w:rFonts w:ascii="arial" w:eastAsia="arial" w:hAnsi="arial" w:cs="arial"/>
            <w:b/>
            <w:i/>
            <w:color w:val="0077CC"/>
            <w:sz w:val="20"/>
            <w:u w:val="single"/>
            <w:shd w:val="clear" w:color="auto" w:fill="FFFFFF"/>
            <w:lang w:val="en-US" w:eastAsia="en-US" w:bidi="ar-SA"/>
          </w:rPr>
          <w:t>police</w:t>
        </w:r>
      </w:hyperlink>
      <w:hyperlink r:id="rId238" w:history="1">
        <w:r>
          <w:rPr>
            <w:rFonts w:ascii="arial" w:eastAsia="arial" w:hAnsi="arial" w:cs="arial"/>
            <w:i/>
            <w:color w:val="0077CC"/>
            <w:sz w:val="20"/>
            <w:u w:val="single"/>
            <w:shd w:val="clear" w:color="auto" w:fill="FFFFFF"/>
            <w:lang w:val="en-US" w:eastAsia="en-US" w:bidi="ar-SA"/>
          </w:rPr>
          <w:t>-isnt-radical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HALIFAX, NS, CANADA (93%); TORONTO, ON, CANADA (90%); OTTAWA, ON,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(78%); MINNESOTA, USA (79%); ONTARIO, CANADA (73%); CANADA (94%); UNITED STATES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 xml:space="preserve">Calum Marsh: Defunding the </w:t>
        </w:r>
      </w:hyperlink>
      <w:hyperlink r:id="rId2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0" w:history="1">
        <w:r>
          <w:rPr>
            <w:rFonts w:ascii="arial" w:eastAsia="arial" w:hAnsi="arial" w:cs="arial"/>
            <w:b/>
            <w:bCs/>
            <w:i/>
            <w:color w:val="0077CC"/>
            <w:kern w:val="32"/>
            <w:sz w:val="28"/>
            <w:szCs w:val="32"/>
            <w:u w:val="single"/>
            <w:shd w:val="clear" w:color="auto" w:fill="FFFFFF"/>
            <w:lang w:val="en-US" w:eastAsia="en-US" w:bidi="ar-SA"/>
          </w:rPr>
          <w:t xml:space="preserve"> isn't radical. It's so lucid it's a wonder it took a movement to catch 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1248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the killing of George Floyd at the hands or knee of Derek Chauvin and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demonstrations have been mounted across the United States, and in major cities throughout the world, in protest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excessive use of force, and systemic racism and violence toward black people, typified by Floyd's senseless, tragic death. In Toronto,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Ottawa, Halifax, and other Canadian cities, protesters marched in solidarity with the American demonstrators, as well as to protest the death of Regis Korchinski-Paquet, a black indigeneous woman who fell from her balcony in late May, whose family is pursuing the claim that her death was caused by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demonstrations - some of the largest and most sustained in recent history - are about more than demanding justice for George Floyd, which, as a direct consequence of protest, has already been partly achieved. (All four of the officers involved in his death have been fired and now face criminal charges.) What's being called for now is comprehensive, fundamental, even revolutionary change. The United States - and of course Canada - has a problem with racism and criminal justice. The solution isn't reform. It's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Jesse Kline: The conservative case for demilitarizing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improving racial equality( </w:t>
      </w:r>
      <w:hyperlink r:id="rId235" w:history="1">
        <w:r>
          <w:rPr>
            <w:rFonts w:ascii="arial" w:eastAsia="arial" w:hAnsi="arial" w:cs="arial"/>
            <w:i/>
            <w:color w:val="0077CC"/>
            <w:sz w:val="20"/>
            <w:u w:val="single"/>
            <w:shd w:val="clear" w:color="auto" w:fill="FFFFFF"/>
            <w:lang w:val="en-US" w:eastAsia="en-US" w:bidi="ar-SA"/>
          </w:rPr>
          <w:t>https://nationalpost.com/opinion/jesse-kline-the-conservative-case-for-demilitarizing-the-</w:t>
        </w:r>
      </w:hyperlink>
      <w:hyperlink r:id="rId235" w:history="1">
        <w:r>
          <w:rPr>
            <w:rFonts w:ascii="arial" w:eastAsia="arial" w:hAnsi="arial" w:cs="arial"/>
            <w:b/>
            <w:i/>
            <w:color w:val="0077CC"/>
            <w:sz w:val="20"/>
            <w:u w:val="single"/>
            <w:shd w:val="clear" w:color="auto" w:fill="FFFFFF"/>
            <w:lang w:val="en-US" w:eastAsia="en-US" w:bidi="ar-SA"/>
          </w:rPr>
          <w:t>police</w:t>
        </w:r>
      </w:hyperlink>
      <w:hyperlink r:id="rId235" w:history="1">
        <w:r>
          <w:rPr>
            <w:rFonts w:ascii="arial" w:eastAsia="arial" w:hAnsi="arial" w:cs="arial"/>
            <w:i/>
            <w:color w:val="0077CC"/>
            <w:sz w:val="20"/>
            <w:u w:val="single"/>
            <w:shd w:val="clear" w:color="auto" w:fill="FFFFFF"/>
            <w:lang w:val="en-US" w:eastAsia="en-US" w:bidi="ar-SA"/>
          </w:rPr>
          <w:t>-and-improving-racial-equality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'Militarizing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Halifax approves $500,000 armoured vehicle( </w:t>
      </w:r>
      <w:hyperlink r:id="rId236" w:history="1">
        <w:r>
          <w:rPr>
            <w:rFonts w:ascii="arial" w:eastAsia="arial" w:hAnsi="arial" w:cs="arial"/>
            <w:i/>
            <w:color w:val="0077CC"/>
            <w:sz w:val="20"/>
            <w:u w:val="single"/>
            <w:shd w:val="clear" w:color="auto" w:fill="FFFFFF"/>
            <w:lang w:val="en-US" w:eastAsia="en-US" w:bidi="ar-SA"/>
          </w:rPr>
          <w:t>https://nationalpost.com/pmn/news-pmn/canada-news-pmn/militarizing-our-</w:t>
        </w:r>
      </w:hyperlink>
      <w:hyperlink r:id="rId236" w:history="1">
        <w:r>
          <w:rPr>
            <w:rFonts w:ascii="arial" w:eastAsia="arial" w:hAnsi="arial" w:cs="arial"/>
            <w:b/>
            <w:i/>
            <w:color w:val="0077CC"/>
            <w:sz w:val="20"/>
            <w:u w:val="single"/>
            <w:shd w:val="clear" w:color="auto" w:fill="FFFFFF"/>
            <w:lang w:val="en-US" w:eastAsia="en-US" w:bidi="ar-SA"/>
          </w:rPr>
          <w:t>police</w:t>
        </w:r>
      </w:hyperlink>
      <w:hyperlink r:id="rId236" w:history="1">
        <w:r>
          <w:rPr>
            <w:rFonts w:ascii="arial" w:eastAsia="arial" w:hAnsi="arial" w:cs="arial"/>
            <w:i/>
            <w:color w:val="0077CC"/>
            <w:sz w:val="20"/>
            <w:u w:val="single"/>
            <w:shd w:val="clear" w:color="auto" w:fill="FFFFFF"/>
            <w:lang w:val="en-US" w:eastAsia="en-US" w:bidi="ar-SA"/>
          </w:rPr>
          <w:t>-force-halifax-approves-500000-armoured-vehicle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Rise of the SWAT team: Routine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in Canada is now militarized( </w:t>
      </w:r>
      <w:hyperlink r:id="rId237" w:history="1">
        <w:r>
          <w:rPr>
            <w:rFonts w:ascii="arial" w:eastAsia="arial" w:hAnsi="arial" w:cs="arial"/>
            <w:i/>
            <w:color w:val="0077CC"/>
            <w:sz w:val="20"/>
            <w:u w:val="single"/>
            <w:shd w:val="clear" w:color="auto" w:fill="FFFFFF"/>
            <w:lang w:val="en-US" w:eastAsia="en-US" w:bidi="ar-SA"/>
          </w:rPr>
          <w:t>https://nationalpost.com/pmn/news-pmn/rise-of-the-swat-team-routine-</w:t>
        </w:r>
      </w:hyperlink>
      <w:hyperlink r:id="rId237" w:history="1">
        <w:r>
          <w:rPr>
            <w:rFonts w:ascii="arial" w:eastAsia="arial" w:hAnsi="arial" w:cs="arial"/>
            <w:b/>
            <w:i/>
            <w:color w:val="0077CC"/>
            <w:sz w:val="20"/>
            <w:u w:val="single"/>
            <w:shd w:val="clear" w:color="auto" w:fill="FFFFFF"/>
            <w:lang w:val="en-US" w:eastAsia="en-US" w:bidi="ar-SA"/>
          </w:rPr>
          <w:t>police</w:t>
        </w:r>
      </w:hyperlink>
      <w:hyperlink r:id="rId237" w:history="1">
        <w:r>
          <w:rPr>
            <w:rFonts w:ascii="arial" w:eastAsia="arial" w:hAnsi="arial" w:cs="arial"/>
            <w:i/>
            <w:color w:val="0077CC"/>
            <w:sz w:val="20"/>
            <w:u w:val="single"/>
            <w:shd w:val="clear" w:color="auto" w:fill="FFFFFF"/>
            <w:lang w:val="en-US" w:eastAsia="en-US" w:bidi="ar-SA"/>
          </w:rPr>
          <w:t>-work-in-canada-is-now-militarized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not a position easily understood. It requires seriously rethinking our assumptions around law and order, community, justice and civic responsibility.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represents an effort to confront the problem not by making minor adjustments, but by completely reimagining the role of the institution itself.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idea once considered radical,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suddenly been propelled by this movement into the mainstream. Los Angeles has decided not to move forward with a planned increase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spending, and in fact will reduce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by upwards of $150 million. In Minneapolis, where the protests began, city council president Lisa Bender says the city intends to "dismantle"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"replace it with a transformative new model of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does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actually look like? Alex S. Vitale, in his extraordinary book The End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outlines the necessary changes so clearly and lucidly that the concept starts to look simple. He begins by identifying the most flagrant issues: the militarization of law enforcement, the criminalization of homelessness and most sex work, the "you vs them" attitude instilled by training academies, the school-to-prison pipeline, the useless and malign War on Drugs.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vents at a line of Tucson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riot gear following the death of George Floyd.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North America are tasked to do too much. They're trained to see themselves as warriors and other people as potential threats to be contained or eliminated. They target black and other non-white people at rates that are wildly disproportionate. There's not enough transparency and next to no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Reforms remain paramount - for the suspension of paid administrative leave for cops under investigation, for new and better training that emphasizes deescalation and community relations. But these reforms, Vitale argues, "must be part of a larger vision that questions the basic role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society." The larger truth about law enforcement is that these problems are too fundamental to iron out like wrinkles. They're part of the fabric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Most of the critical reforms "would be ignored, resisted, and overturned," while cops "will continue to reproduce their political power by fanning fear of the poor, non-white, disabled, and dispossessed," thereby further centralizing and empowering the institution.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problem is that most reforms expand the reach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most recent changes introduced to reduce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help improve community relations, such as body cameras, civilian review boards and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programs have merely amplified the scale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effecting no real change in how cops approach their jobs.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riot gear face-off with demonstrators in downtown San Diego following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Vitale points out, "more money, more technology, and more power and influence will not reduce the burden or increase the justness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What will is smarter investment and planning: "developing robust mental health care and creating low-income housing systems," or creating "real avenues out of poverty and social isolation" in neighborhoods with high concentrations of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Whenever the idea of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raised, crime is always the immediate objection. Without cops, who will protect us? Who will prevent thieves from stealing, violent criminals from running amok, murderers from eluding justice? But defunding or even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entirely, doesn't mean that no one should investigate murder. It simply acknowledges that a very, very small percentage of cops are involved in murder cases to begin with, and that the overwhelming majority of cops are involved day to day with situations they are plainly unequipped or ill-suited to deal with.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alternative proposed is simple. Someone is sleeping on a park bench: instead of a cop, a city employee comes by and offers shelter. Someone is doing drugs in public: instead of a cop, a substance use professional intervenes and determines if they need help. Someone is shouting and behaving erratically in the street: instead of a cop, a social worker trained in dealing with people with mental illness approaches and calms them down, guiding them home or bringing them somewhere for assistance. Earlier this week, an indigenous woman named Chantel Moore in Edmundston, New Brunswick, was shot and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had come to perform a wellness check at the request of a concerned boyfriend. Does it makes sense for an armed cop to perform a wellness check?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are not changes anyone expects will be made overnight. They are serious, sweeping changes, and are bound to be controversial, in Canada as much as in the United States. But this year, Toronto City Council approved a budget increase for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of more than $40 million. Of its $13.5 billion total operating budget, the city spends $1.076 billion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That's more than the city spends on firefighters, paramedics, libraries, and public housing - more than it spends on all of them combined. The point isn't that we ought to flip a switch and watch the entire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vanish in an instant. It's to drastically cut back, and to reinvest that money into programs and services that will actually do good. It's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Subscribe to our news podcast, 10/3, on Apple Podcasts( </w:t>
      </w:r>
      <w:hyperlink r:id="rId253" w:history="1">
        <w:r>
          <w:rPr>
            <w:rFonts w:ascii="arial" w:eastAsia="arial" w:hAnsi="arial" w:cs="arial"/>
            <w:i/>
            <w:color w:val="0077CC"/>
            <w:sz w:val="20"/>
            <w:u w:val="single"/>
            <w:shd w:val="clear" w:color="auto" w:fill="FFFFFF"/>
            <w:lang w:val="en-US" w:eastAsia="en-US" w:bidi="ar-SA"/>
          </w:rPr>
          <w:t>https://podcasts.apple.com/ca/podcast/10-3-canada-covered/id1396040147</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GEORGE FLOYD KILLING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PROTESTS &amp; DEMONSTRATIONS (90%); RACE &amp; ETHNICITY (90%); RACISM &amp; XENOPHOBIA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CITY GOVERNMENT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SAFETY, ACCIDENTS &amp; DISASTERS (78%); TRENDS &amp; EVENTS (78%); RACIAL DISCRIMINATION IN EMPLOYMENT (77%); CITIES (72%); CRIMINAL LAW (72%); LEGISLATIVE BODIES (72%); CRIMINAL OFFENSES (67%); killing,george,floyd,hands,derek,chauvin !@PERMALINK= </w:t>
      </w:r>
      <w:hyperlink r:id="rId238" w:history="1">
        <w:r>
          <w:rPr>
            <w:rFonts w:ascii="arial" w:eastAsia="arial" w:hAnsi="arial" w:cs="arial"/>
            <w:i/>
            <w:color w:val="0077CC"/>
            <w:sz w:val="20"/>
            <w:u w:val="single"/>
            <w:shd w:val="clear" w:color="auto" w:fill="FFFFFF"/>
            <w:lang w:val="en-US" w:eastAsia="en-US" w:bidi="ar-SA"/>
          </w:rPr>
          <w:t>https://nationalpost.com/news/calum-marsh-defunding-the-</w:t>
        </w:r>
      </w:hyperlink>
      <w:hyperlink r:id="rId238" w:history="1">
        <w:r>
          <w:rPr>
            <w:rFonts w:ascii="arial" w:eastAsia="arial" w:hAnsi="arial" w:cs="arial"/>
            <w:b/>
            <w:i/>
            <w:color w:val="0077CC"/>
            <w:sz w:val="20"/>
            <w:u w:val="single"/>
            <w:shd w:val="clear" w:color="auto" w:fill="FFFFFF"/>
            <w:lang w:val="en-US" w:eastAsia="en-US" w:bidi="ar-SA"/>
          </w:rPr>
          <w:t>police</w:t>
        </w:r>
      </w:hyperlink>
      <w:hyperlink r:id="rId238" w:history="1">
        <w:r>
          <w:rPr>
            <w:rFonts w:ascii="arial" w:eastAsia="arial" w:hAnsi="arial" w:cs="arial"/>
            <w:i/>
            <w:color w:val="0077CC"/>
            <w:sz w:val="20"/>
            <w:u w:val="single"/>
            <w:shd w:val="clear" w:color="auto" w:fill="FFFFFF"/>
            <w:lang w:val="en-US" w:eastAsia="en-US" w:bidi="ar-SA"/>
          </w:rPr>
          <w:t>-isnt-radical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HALIFAX, NS, CANADA (93%); TORONTO, ON, CANADA (90%); OTTAWA, ON,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(77%); MINNESOTA, USA (79%); ONTARIO, CANADA (72%); CANADA (93%); UNITED STATES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7" w:history="1">
        <w:r>
          <w:rPr>
            <w:rFonts w:ascii="arial" w:eastAsia="arial" w:hAnsi="arial" w:cs="arial"/>
            <w:b/>
            <w:bCs/>
            <w:i/>
            <w:color w:val="0077CC"/>
            <w:kern w:val="32"/>
            <w:sz w:val="28"/>
            <w:szCs w:val="32"/>
            <w:u w:val="single"/>
            <w:shd w:val="clear" w:color="auto" w:fill="FFFFFF"/>
            <w:lang w:val="en-US" w:eastAsia="en-US" w:bidi="ar-SA"/>
          </w:rPr>
          <w:t xml:space="preserve"> seek two suspects in Kirkland burglary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28,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two suspects in connection with a burglary in Kirkland last September.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Sept. 29.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two men used a ladder to scale the side of the house, enter a room through a window and make off with portable computers, an iPad, several bottles of alcohol as well as an undisclosed amount of Canadian currency.</w:t>
      </w:r>
    </w:p>
    <w:p>
      <w:pPr>
        <w:spacing w:before="200" w:line="260" w:lineRule="atLeast"/>
        <w:jc w:val="both"/>
        <w:rPr>
          <w:lang w:val="en-US" w:eastAsia="en-US" w:bidi="ar-SA"/>
        </w:rPr>
      </w:pPr>
      <w:r>
        <w:rPr>
          <w:rFonts w:ascii="arial" w:eastAsia="arial" w:hAnsi="arial" w:cs="arial"/>
          <w:color w:val="000000"/>
          <w:sz w:val="20"/>
          <w:lang w:val="en-US" w:eastAsia="en-US" w:bidi="ar-SA"/>
        </w:rPr>
        <w:t>Surveillance cameras captured the burglary.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suspects are white males. One of them stands about five-feet-seven-inches tall and weighs about 187 pounds. In the footage, he was wearing jeans, a black coat and black cap. He was also wearing an earpiece speaker,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suggests he was in contact with a third person outside the house.</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suspect stands five-feet-nine-inches tall, weighs about 180 pounds and was wearing black jeans, a dark sweater with a white stripe and a dark coat.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the suspects is urged to call 911,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68"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BURGLARY (90%); SURVEILLANCE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,turned,public,effort,suspects !@PERMALINK= </w:t>
      </w:r>
      <w:hyperlink r:id="rId269" w:history="1">
        <w:r>
          <w:rPr>
            <w:rFonts w:ascii="arial" w:eastAsia="arial" w:hAnsi="arial" w:cs="arial"/>
            <w:i/>
            <w:color w:val="0077CC"/>
            <w:sz w:val="20"/>
            <w:u w:val="single"/>
            <w:shd w:val="clear" w:color="auto" w:fill="FFFFFF"/>
            <w:lang w:val="en-US" w:eastAsia="en-US" w:bidi="ar-SA"/>
          </w:rPr>
          <w:t>https://montrealgazette.com/news/local-news/</w:t>
        </w:r>
      </w:hyperlink>
      <w:hyperlink r:id="rId269" w:history="1">
        <w:r>
          <w:rPr>
            <w:rFonts w:ascii="arial" w:eastAsia="arial" w:hAnsi="arial" w:cs="arial"/>
            <w:b/>
            <w:i/>
            <w:color w:val="0077CC"/>
            <w:sz w:val="20"/>
            <w:u w:val="single"/>
            <w:shd w:val="clear" w:color="auto" w:fill="FFFFFF"/>
            <w:lang w:val="en-US" w:eastAsia="en-US" w:bidi="ar-SA"/>
          </w:rPr>
          <w:t>montreal</w:t>
        </w:r>
      </w:hyperlink>
      <w:hyperlink r:id="rId269" w:history="1">
        <w:r>
          <w:rPr>
            <w:rFonts w:ascii="arial" w:eastAsia="arial" w:hAnsi="arial" w:cs="arial"/>
            <w:i/>
            <w:color w:val="0077CC"/>
            <w:sz w:val="20"/>
            <w:u w:val="single"/>
            <w:shd w:val="clear" w:color="auto" w:fill="FFFFFF"/>
            <w:lang w:val="en-US" w:eastAsia="en-US" w:bidi="ar-SA"/>
          </w:rPr>
          <w:t>-</w:t>
        </w:r>
      </w:hyperlink>
      <w:hyperlink r:id="rId269" w:history="1">
        <w:r>
          <w:rPr>
            <w:rFonts w:ascii="arial" w:eastAsia="arial" w:hAnsi="arial" w:cs="arial"/>
            <w:b/>
            <w:i/>
            <w:color w:val="0077CC"/>
            <w:sz w:val="20"/>
            <w:u w:val="single"/>
            <w:shd w:val="clear" w:color="auto" w:fill="FFFFFF"/>
            <w:lang w:val="en-US" w:eastAsia="en-US" w:bidi="ar-SA"/>
          </w:rPr>
          <w:t>police</w:t>
        </w:r>
      </w:hyperlink>
      <w:hyperlink r:id="rId269" w:history="1">
        <w:r>
          <w:rPr>
            <w:rFonts w:ascii="arial" w:eastAsia="arial" w:hAnsi="arial" w:cs="arial"/>
            <w:i/>
            <w:color w:val="0077CC"/>
            <w:sz w:val="20"/>
            <w:u w:val="single"/>
            <w:shd w:val="clear" w:color="auto" w:fill="FFFFFF"/>
            <w:lang w:val="en-US" w:eastAsia="en-US" w:bidi="ar-SA"/>
          </w:rPr>
          <w:t>-seek-two-suspects-in-kirkland-burglary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 xml:space="preserve">'No evidence' to back up allegations by </w:t>
        </w:r>
      </w:hyperlink>
      <w:hyperlink r:id="rId2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6" w:history="1">
        <w:r>
          <w:rPr>
            <w:rFonts w:ascii="arial" w:eastAsia="arial" w:hAnsi="arial" w:cs="arial"/>
            <w:b/>
            <w:bCs/>
            <w:i/>
            <w:color w:val="0077CC"/>
            <w:kern w:val="32"/>
            <w:sz w:val="28"/>
            <w:szCs w:val="32"/>
            <w:u w:val="single"/>
            <w:shd w:val="clear" w:color="auto" w:fill="FFFFFF"/>
            <w:lang w:val="en-US" w:eastAsia="en-US" w:bidi="ar-SA"/>
          </w:rPr>
          <w:t xml:space="preserve"> union chief: SQ</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 evidence to back up a bombshell allegation by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that a corruption investigation was dropped because the suspects were Liberal MNAs, the S&amp;;#151;reté du Québec announced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May, the provincial force was assigned by the province's public security ministry to investigate comments made last April by Yves Francoeur, a serving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head of the force's labour union, alleging a fraud and influence peddling investigation was dropped for no other reason that those being probed were Quebec Liberal MNAs.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made public Tuesday, the SQ said it had turned to a joint squad( </w:t>
      </w:r>
      <w:hyperlink r:id="rId277" w:history="1">
        <w:r>
          <w:rPr>
            <w:rFonts w:ascii="arial" w:eastAsia="arial" w:hAnsi="arial" w:cs="arial"/>
            <w:i/>
            <w:color w:val="0077CC"/>
            <w:sz w:val="20"/>
            <w:u w:val="single"/>
            <w:shd w:val="clear" w:color="auto" w:fill="FFFFFF"/>
            <w:lang w:val="en-US" w:eastAsia="en-US" w:bidi="ar-SA"/>
          </w:rPr>
          <w:t>https://www.sq.gouv.qc.ca/communiques/allegations-dyves-francoeur-lequipe-mixte-sera-elargie/</w:t>
        </w:r>
      </w:hyperlink>
      <w:r>
        <w:rPr>
          <w:rFonts w:ascii="arial" w:eastAsia="arial" w:hAnsi="arial" w:cs="arial"/>
          <w:color w:val="000000"/>
          <w:sz w:val="20"/>
          <w:lang w:val="en-US" w:eastAsia="en-US" w:bidi="ar-SA"/>
        </w:rPr>
        <w:t xml:space="preserve"> ) composed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the SQ, Laval, Longueuil, Quebec City and the RCMP to investigate Francoeur's allegations. It also noted that in the interests of maintaining the public trust, the probe had been placed under the supervision of the head of Quebec's office of independent investigations as well as Yves Morency, interim head of the SQ.</w:t>
      </w:r>
    </w:p>
    <w:p>
      <w:pPr>
        <w:spacing w:before="200" w:line="260" w:lineRule="atLeast"/>
        <w:jc w:val="both"/>
        <w:rPr>
          <w:lang w:val="en-US" w:eastAsia="en-US" w:bidi="ar-SA"/>
        </w:rPr>
      </w:pPr>
      <w:r>
        <w:rPr>
          <w:rFonts w:ascii="arial" w:eastAsia="arial" w:hAnsi="arial" w:cs="arial"/>
          <w:color w:val="000000"/>
          <w:sz w:val="20"/>
          <w:lang w:val="en-US" w:eastAsia="en-US" w:bidi="ar-SA"/>
        </w:rPr>
        <w:t>"In the course of the investigation, more than 60 persons involved directly or indirectly in Mr. Francoeur's version of events were interviewed," the SQ statement reads. "Following an analysis of all of the (investigation's) elements, the joint squad concludes there was no evidence showing fraud or influence peddling. Therefore, there are no reasonable grounds to believe a criminal offence had been committed by anyone."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Francoeur's original allegations did not name any Liberal politicians, he later told the SQ in a letter subsequently leaked to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http://www.journaldemontreal.com/2017/09/18/bachand-et-fournier-ont-fait-lobjet-dune-enquete-selon-yves-francur</w:t>
        </w:r>
      </w:hyperlink>
      <w:r>
        <w:rPr>
          <w:rFonts w:ascii="arial" w:eastAsia="arial" w:hAnsi="arial" w:cs="arial"/>
          <w:color w:val="000000"/>
          <w:sz w:val="20"/>
          <w:lang w:val="en-US" w:eastAsia="en-US" w:bidi="ar-SA"/>
        </w:rPr>
        <w:t xml:space="preserve"> ) that the two politicians were Liberal House leader Jean-Marc Fournier(            </w:t>
      </w:r>
      <w:hyperlink r:id="rId279" w:history="1">
        <w:r>
          <w:rPr>
            <w:rFonts w:ascii="arial" w:eastAsia="arial" w:hAnsi="arial" w:cs="arial"/>
            <w:i/>
            <w:color w:val="0077CC"/>
            <w:sz w:val="20"/>
            <w:u w:val="single"/>
            <w:shd w:val="clear" w:color="auto" w:fill="FFFFFF"/>
            <w:lang w:val="en-US" w:eastAsia="en-US" w:bidi="ar-SA"/>
          </w:rPr>
          <w:t>http://montrealgazette.com/news/quebec/fournier-denies-</w:t>
        </w:r>
      </w:hyperlink>
      <w:hyperlink r:id="rId279" w:history="1">
        <w:r>
          <w:rPr>
            <w:rFonts w:ascii="arial" w:eastAsia="arial" w:hAnsi="arial" w:cs="arial"/>
            <w:b/>
            <w:i/>
            <w:color w:val="0077CC"/>
            <w:sz w:val="20"/>
            <w:u w:val="single"/>
            <w:shd w:val="clear" w:color="auto" w:fill="FFFFFF"/>
            <w:lang w:val="en-US" w:eastAsia="en-US" w:bidi="ar-SA"/>
          </w:rPr>
          <w:t>police</w:t>
        </w:r>
      </w:hyperlink>
      <w:hyperlink r:id="rId279" w:history="1">
        <w:r>
          <w:rPr>
            <w:rFonts w:ascii="arial" w:eastAsia="arial" w:hAnsi="arial" w:cs="arial"/>
            <w:i/>
            <w:color w:val="0077CC"/>
            <w:sz w:val="20"/>
            <w:u w:val="single"/>
            <w:shd w:val="clear" w:color="auto" w:fill="FFFFFF"/>
            <w:lang w:val="en-US" w:eastAsia="en-US" w:bidi="ar-SA"/>
          </w:rPr>
          <w:t>-union-chief-francoeurs-corruption-allegations</w:t>
        </w:r>
      </w:hyperlink>
      <w:r>
        <w:rPr>
          <w:rFonts w:ascii="arial" w:eastAsia="arial" w:hAnsi="arial" w:cs="arial"/>
          <w:color w:val="000000"/>
          <w:sz w:val="20"/>
          <w:lang w:val="en-US" w:eastAsia="en-US" w:bidi="ar-SA"/>
        </w:rPr>
        <w:t xml:space="preserve"> ) and former Quebec finance minister Raymond Bachand.</w:t>
      </w:r>
    </w:p>
    <w:p>
      <w:pPr>
        <w:spacing w:before="200" w:line="260" w:lineRule="atLeast"/>
        <w:jc w:val="both"/>
        <w:rPr>
          <w:lang w:val="en-US" w:eastAsia="en-US" w:bidi="ar-SA"/>
        </w:rPr>
      </w:pPr>
      <w:r>
        <w:rPr>
          <w:rFonts w:ascii="arial" w:eastAsia="arial" w:hAnsi="arial" w:cs="arial"/>
          <w:color w:val="000000"/>
          <w:sz w:val="20"/>
          <w:lang w:val="en-US" w:eastAsia="en-US" w:bidi="ar-SA"/>
        </w:rPr>
        <w:t>Both men have categorically denied the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2017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6"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FRAUD &amp; FINANCIAL CRIME (90%); CORRUPTION (90%); LABOR UNIONS (89%); LAW ENFORCEMENT (78%); SPECIAL INVESTIGATIVE FORCES (78%); PUBLIC FINANCE (77%); GOVERNMENT ADVISORS &amp; MINISTERS (76%); FEDERAL INVESTIGATIONS (73%); PUBLIC FINANCE AGENCIES &amp; TREASURIES (71%); evidence,bombshell,allegation,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,union,corruption !@PERMALINK= </w:t>
      </w:r>
      <w:hyperlink r:id="rId280" w:history="1">
        <w:r>
          <w:rPr>
            <w:rFonts w:ascii="arial" w:eastAsia="arial" w:hAnsi="arial" w:cs="arial"/>
            <w:i/>
            <w:color w:val="0077CC"/>
            <w:sz w:val="20"/>
            <w:u w:val="single"/>
            <w:shd w:val="clear" w:color="auto" w:fill="FFFFFF"/>
            <w:lang w:val="en-US" w:eastAsia="en-US" w:bidi="ar-SA"/>
          </w:rPr>
          <w:t>http://montrealgazette.com/news/no-evidence-to-back-up-allegations-by-</w:t>
        </w:r>
      </w:hyperlink>
      <w:hyperlink r:id="rId280" w:history="1">
        <w:r>
          <w:rPr>
            <w:rFonts w:ascii="arial" w:eastAsia="arial" w:hAnsi="arial" w:cs="arial"/>
            <w:b/>
            <w:i/>
            <w:color w:val="0077CC"/>
            <w:sz w:val="20"/>
            <w:u w:val="single"/>
            <w:shd w:val="clear" w:color="auto" w:fill="FFFFFF"/>
            <w:lang w:val="en-US" w:eastAsia="en-US" w:bidi="ar-SA"/>
          </w:rPr>
          <w:t>montreal</w:t>
        </w:r>
      </w:hyperlink>
      <w:hyperlink r:id="rId280" w:history="1">
        <w:r>
          <w:rPr>
            <w:rFonts w:ascii="arial" w:eastAsia="arial" w:hAnsi="arial" w:cs="arial"/>
            <w:i/>
            <w:color w:val="0077CC"/>
            <w:sz w:val="20"/>
            <w:u w:val="single"/>
            <w:shd w:val="clear" w:color="auto" w:fill="FFFFFF"/>
            <w:lang w:val="en-US" w:eastAsia="en-US" w:bidi="ar-SA"/>
          </w:rPr>
          <w:t>-</w:t>
        </w:r>
      </w:hyperlink>
      <w:hyperlink r:id="rId280" w:history="1">
        <w:r>
          <w:rPr>
            <w:rFonts w:ascii="arial" w:eastAsia="arial" w:hAnsi="arial" w:cs="arial"/>
            <w:b/>
            <w:i/>
            <w:color w:val="0077CC"/>
            <w:sz w:val="20"/>
            <w:u w:val="single"/>
            <w:shd w:val="clear" w:color="auto" w:fill="FFFFFF"/>
            <w:lang w:val="en-US" w:eastAsia="en-US" w:bidi="ar-SA"/>
          </w:rPr>
          <w:t>police</w:t>
        </w:r>
      </w:hyperlink>
      <w:hyperlink r:id="rId280" w:history="1">
        <w:r>
          <w:rPr>
            <w:rFonts w:ascii="arial" w:eastAsia="arial" w:hAnsi="arial" w:cs="arial"/>
            <w:i/>
            <w:color w:val="0077CC"/>
            <w:sz w:val="20"/>
            <w:u w:val="single"/>
            <w:shd w:val="clear" w:color="auto" w:fill="FFFFFF"/>
            <w:lang w:val="en-US" w:eastAsia="en-US" w:bidi="ar-SA"/>
          </w:rPr>
          <w:t>-union-chief-sq</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FINANCE AGENCIES &amp; TREASURIES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7" w:history="1">
        <w:r>
          <w:rPr>
            <w:rFonts w:ascii="arial" w:eastAsia="arial" w:hAnsi="arial" w:cs="arial"/>
            <w:b/>
            <w:bCs/>
            <w:i/>
            <w:color w:val="0077CC"/>
            <w:kern w:val="32"/>
            <w:sz w:val="28"/>
            <w:szCs w:val="32"/>
            <w:u w:val="single"/>
            <w:shd w:val="clear" w:color="auto" w:fill="FFFFFF"/>
            <w:lang w:val="en-US" w:eastAsia="en-US" w:bidi="ar-SA"/>
          </w:rPr>
          <w:t xml:space="preserve"> not confirming if man found dead in Old </w:t>
        </w:r>
      </w:hyperlink>
      <w:hyperlink r:id="rId2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7" w:history="1">
        <w:r>
          <w:rPr>
            <w:rFonts w:ascii="arial" w:eastAsia="arial" w:hAnsi="arial" w:cs="arial"/>
            <w:b/>
            <w:bCs/>
            <w:i/>
            <w:color w:val="0077CC"/>
            <w:kern w:val="32"/>
            <w:sz w:val="28"/>
            <w:szCs w:val="32"/>
            <w:u w:val="single"/>
            <w:shd w:val="clear" w:color="auto" w:fill="FFFFFF"/>
            <w:lang w:val="en-US" w:eastAsia="en-US" w:bidi="ar-SA"/>
          </w:rPr>
          <w:t xml:space="preserve"> condo victim of overdose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16,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an autopsy will determine whether a 56-year-old man whose body was found inside his condo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night died of an overdose.</w:t>
      </w:r>
    </w:p>
    <w:p>
      <w:pPr>
        <w:spacing w:before="200" w:line="260" w:lineRule="atLeast"/>
        <w:jc w:val="both"/>
        <w:rPr>
          <w:lang w:val="en-US" w:eastAsia="en-US" w:bidi="ar-SA"/>
        </w:rPr>
      </w:pPr>
      <w:r>
        <w:rPr>
          <w:rFonts w:ascii="arial" w:eastAsia="arial" w:hAnsi="arial" w:cs="arial"/>
          <w:color w:val="000000"/>
          <w:sz w:val="20"/>
          <w:lang w:val="en-US" w:eastAsia="en-US" w:bidi="ar-SA"/>
        </w:rPr>
        <w:t>Different media reported on Wednesday that the person was Mark Bruneau, a former federal and provincial Liberal fundraiser and failed candidate in Jeanne-Le-Ber riding in the 2011 federal election.</w:t>
      </w:r>
    </w:p>
    <w:p>
      <w:pPr>
        <w:spacing w:before="200" w:line="260" w:lineRule="atLeast"/>
        <w:jc w:val="both"/>
        <w:rPr>
          <w:lang w:val="en-US" w:eastAsia="en-US" w:bidi="ar-SA"/>
        </w:rPr>
      </w:pPr>
      <w:r>
        <w:rPr>
          <w:rFonts w:ascii="arial" w:eastAsia="arial" w:hAnsi="arial" w:cs="arial"/>
          <w:color w:val="000000"/>
          <w:sz w:val="20"/>
          <w:lang w:val="en-US" w:eastAsia="en-US" w:bidi="ar-SA"/>
        </w:rPr>
        <w:t>They also reported the person died of a drug overdose and that a lab test will determine whether it was fentanyl.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late Tuesday that it won't confirm the identity of the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also premature to conclude the cause of death since an autopsy will determine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Raphaël Bergeron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objects found around the body that might indicate an overdose, however the cause of death may be something else, such as illness,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residence on Tuesday by someone close to the person who had found the body inside the unit, Bergeron said. !@COPYRIGHT=© 2017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AUTOPSIES (90%); ELECTIONS (77%); CAMPAIGNS &amp; ELECTIONS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,autopsy,determine,whether,whose !@PERMALINK= </w:t>
      </w:r>
      <w:hyperlink r:id="rId288" w:history="1">
        <w:r>
          <w:rPr>
            <w:rFonts w:ascii="arial" w:eastAsia="arial" w:hAnsi="arial" w:cs="arial"/>
            <w:i/>
            <w:color w:val="0077CC"/>
            <w:sz w:val="20"/>
            <w:u w:val="single"/>
            <w:shd w:val="clear" w:color="auto" w:fill="FFFFFF"/>
            <w:lang w:val="en-US" w:eastAsia="en-US" w:bidi="ar-SA"/>
          </w:rPr>
          <w:t>http://montrealgazette.com/news/local-news/</w:t>
        </w:r>
      </w:hyperlink>
      <w:hyperlink r:id="rId288" w:history="1">
        <w:r>
          <w:rPr>
            <w:rFonts w:ascii="arial" w:eastAsia="arial" w:hAnsi="arial" w:cs="arial"/>
            <w:b/>
            <w:i/>
            <w:color w:val="0077CC"/>
            <w:sz w:val="20"/>
            <w:u w:val="single"/>
            <w:shd w:val="clear" w:color="auto" w:fill="FFFFFF"/>
            <w:lang w:val="en-US" w:eastAsia="en-US" w:bidi="ar-SA"/>
          </w:rPr>
          <w:t>police</w:t>
        </w:r>
      </w:hyperlink>
      <w:hyperlink r:id="rId288" w:history="1">
        <w:r>
          <w:rPr>
            <w:rFonts w:ascii="arial" w:eastAsia="arial" w:hAnsi="arial" w:cs="arial"/>
            <w:i/>
            <w:color w:val="0077CC"/>
            <w:sz w:val="20"/>
            <w:u w:val="single"/>
            <w:shd w:val="clear" w:color="auto" w:fill="FFFFFF"/>
            <w:lang w:val="en-US" w:eastAsia="en-US" w:bidi="ar-SA"/>
          </w:rPr>
          <w:t>-not-confirming-if-man-found-dead-in-old-</w:t>
        </w:r>
      </w:hyperlink>
      <w:hyperlink r:id="rId288" w:history="1">
        <w:r>
          <w:rPr>
            <w:rFonts w:ascii="arial" w:eastAsia="arial" w:hAnsi="arial" w:cs="arial"/>
            <w:b/>
            <w:i/>
            <w:color w:val="0077CC"/>
            <w:sz w:val="20"/>
            <w:u w:val="single"/>
            <w:shd w:val="clear" w:color="auto" w:fill="FFFFFF"/>
            <w:lang w:val="en-US" w:eastAsia="en-US" w:bidi="ar-SA"/>
          </w:rPr>
          <w:t>montreal</w:t>
        </w:r>
      </w:hyperlink>
      <w:hyperlink r:id="rId288" w:history="1">
        <w:r>
          <w:rPr>
            <w:rFonts w:ascii="arial" w:eastAsia="arial" w:hAnsi="arial" w:cs="arial"/>
            <w:i/>
            <w:color w:val="0077CC"/>
            <w:sz w:val="20"/>
            <w:u w:val="single"/>
            <w:shd w:val="clear" w:color="auto" w:fill="FFFFFF"/>
            <w:lang w:val="en-US" w:eastAsia="en-US" w:bidi="ar-SA"/>
          </w:rPr>
          <w:t>-condo-victim-of-overdose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5" w:history="1">
        <w:r>
          <w:rPr>
            <w:rFonts w:ascii="arial" w:eastAsia="arial" w:hAnsi="arial" w:cs="arial"/>
            <w:b/>
            <w:bCs/>
            <w:i/>
            <w:color w:val="0077CC"/>
            <w:kern w:val="32"/>
            <w:sz w:val="28"/>
            <w:szCs w:val="32"/>
            <w:u w:val="single"/>
            <w:shd w:val="clear" w:color="auto" w:fill="FFFFFF"/>
            <w:lang w:val="en-US" w:eastAsia="en-US" w:bidi="ar-SA"/>
          </w:rPr>
          <w:t xml:space="preserve"> say Quebec man in his 50s dead after being attacked by bull on his farm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man in his 50s is dead after being attacked by an angry bull at his farm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Sgt. Claude Doiron says a neighbour passed by and saw the lifeless man next to the bull's enclosure Tuesday evening in Mont-Carmel, about 165 kilometres northeast of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First responders were called and tried to revive the man, but he died of his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Doiron says the bull was aggressive and was killed by a member of the public at the request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 says the victim was the owner of the farm and lived there alone.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circumstances surrounding the incident, and the coroner will also conduct its own probe.</w:t>
      </w:r>
    </w:p>
    <w:p>
      <w:pPr>
        <w:spacing w:before="200" w:line="260" w:lineRule="atLeast"/>
        <w:jc w:val="both"/>
        <w:rPr>
          <w:lang w:val="en-US" w:eastAsia="en-US" w:bidi="ar-SA"/>
        </w:rPr>
      </w:pPr>
      <w:r>
        <w:rPr>
          <w:rFonts w:ascii="arial" w:eastAsia="arial" w:hAnsi="arial" w:cs="arial"/>
          <w:color w:val="000000"/>
          <w:sz w:val="20"/>
          <w:lang w:val="en-US" w:eastAsia="en-US" w:bidi="ar-SA"/>
        </w:rPr>
        <w:t>Doiron offered his condolences to the victim's family.</w:t>
      </w:r>
    </w:p>
    <w:p>
      <w:pPr>
        <w:spacing w:before="200" w:line="260" w:lineRule="atLeast"/>
        <w:jc w:val="both"/>
        <w:rPr>
          <w:lang w:val="en-US" w:eastAsia="en-US" w:bidi="ar-SA"/>
        </w:rPr>
      </w:pPr>
      <w:r>
        <w:rPr>
          <w:rFonts w:ascii="arial" w:eastAsia="arial" w:hAnsi="arial" w:cs="arial"/>
          <w:color w:val="000000"/>
          <w:sz w:val="20"/>
          <w:lang w:val="en-US" w:eastAsia="en-US" w:bidi="ar-SA"/>
        </w:rPr>
        <w:t>"It's an event that's rare, that's dramatic and sad for the family and loved ones, with whom we sympathize,"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10, 2020. !@COPYRIGHT=© 2020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 NOTICES &amp; OBITUARIES (90%); INVESTIGATIONS (90%); CORONERS COURTS &amp; OFFICES (78%); CRIMINAL INVESTIGATIONS (78%); DEATH &amp; DYING (78%); EMERGENCY SERVICES (78%); SAFETY, ACCIDENTS &amp; DISASTERS (78%); LAW ENFORCEMENT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,being,attacked,angry,quebec,provincial !@PERMALINK= </w:t>
      </w:r>
      <w:hyperlink r:id="rId296"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296" w:history="1">
        <w:r>
          <w:rPr>
            <w:rFonts w:ascii="arial" w:eastAsia="arial" w:hAnsi="arial" w:cs="arial"/>
            <w:b/>
            <w:i/>
            <w:color w:val="0077CC"/>
            <w:sz w:val="20"/>
            <w:u w:val="single"/>
            <w:shd w:val="clear" w:color="auto" w:fill="FFFFFF"/>
            <w:lang w:val="en-US" w:eastAsia="en-US" w:bidi="ar-SA"/>
          </w:rPr>
          <w:t>police</w:t>
        </w:r>
      </w:hyperlink>
      <w:hyperlink r:id="rId296" w:history="1">
        <w:r>
          <w:rPr>
            <w:rFonts w:ascii="arial" w:eastAsia="arial" w:hAnsi="arial" w:cs="arial"/>
            <w:i/>
            <w:color w:val="0077CC"/>
            <w:sz w:val="20"/>
            <w:u w:val="single"/>
            <w:shd w:val="clear" w:color="auto" w:fill="FFFFFF"/>
            <w:lang w:val="en-US" w:eastAsia="en-US" w:bidi="ar-SA"/>
          </w:rPr>
          <w:t>-say-quebec-man-in-his-50s-dead-after-being-attacked-by-bull-on-his-farm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0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3" w:history="1">
        <w:r>
          <w:rPr>
            <w:rFonts w:ascii="arial" w:eastAsia="arial" w:hAnsi="arial" w:cs="arial"/>
            <w:b/>
            <w:bCs/>
            <w:i/>
            <w:color w:val="0077CC"/>
            <w:kern w:val="32"/>
            <w:sz w:val="28"/>
            <w:szCs w:val="32"/>
            <w:u w:val="single"/>
            <w:shd w:val="clear" w:color="auto" w:fill="FFFFFF"/>
            <w:lang w:val="en-US" w:eastAsia="en-US" w:bidi="ar-SA"/>
          </w:rPr>
          <w:t xml:space="preserve"> say Quebec man in his 50s dead after being attacked by bull on his farm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man in his 50s is dead after being attacked by an angry bull at his farm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Sgt. Claude Doiron says a neighbour passed by and saw the lifeless man next to the bull's enclosure Tuesday evening in Mont-Carmel, about 165 kilometres northeast of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First responders were called and tried to revive the man, but he died of his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Doiron says the bull was aggressive and was killed by a member of the public at the request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 says the victim was the owner of the farm and lived there alone.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circumstances surrounding the incident, and the coroner will also conduct its own probe.</w:t>
      </w:r>
    </w:p>
    <w:p>
      <w:pPr>
        <w:spacing w:before="200" w:line="260" w:lineRule="atLeast"/>
        <w:jc w:val="both"/>
        <w:rPr>
          <w:lang w:val="en-US" w:eastAsia="en-US" w:bidi="ar-SA"/>
        </w:rPr>
      </w:pPr>
      <w:r>
        <w:rPr>
          <w:rFonts w:ascii="arial" w:eastAsia="arial" w:hAnsi="arial" w:cs="arial"/>
          <w:color w:val="000000"/>
          <w:sz w:val="20"/>
          <w:lang w:val="en-US" w:eastAsia="en-US" w:bidi="ar-SA"/>
        </w:rPr>
        <w:t>Doiron offered his condolences to the victim's family.</w:t>
      </w:r>
    </w:p>
    <w:p>
      <w:pPr>
        <w:spacing w:before="200" w:line="260" w:lineRule="atLeast"/>
        <w:jc w:val="both"/>
        <w:rPr>
          <w:lang w:val="en-US" w:eastAsia="en-US" w:bidi="ar-SA"/>
        </w:rPr>
      </w:pPr>
      <w:r>
        <w:rPr>
          <w:rFonts w:ascii="arial" w:eastAsia="arial" w:hAnsi="arial" w:cs="arial"/>
          <w:color w:val="000000"/>
          <w:sz w:val="20"/>
          <w:lang w:val="en-US" w:eastAsia="en-US" w:bidi="ar-SA"/>
        </w:rPr>
        <w:t>"It's an event that's rare, that's dramatic and sad for the family and loved ones, with whom we sympathize,"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10, 2020. !@COPYRIGHT=© 2020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 NOTICES &amp; OBITUARIES (90%); INVESTIGATIONS (90%); CORONERS COURTS &amp; OFFICES (78%); CRIMINAL INVESTIGATIONS (78%); DEATH &amp; DYING (78%); EMERGENCY SERVICES (78%); SAFETY, ACCIDENTS &amp; DISASTERS (78%); LAW ENFORCEMENT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,being,attacked,angry,quebec,provincial !@PERMALINK= </w:t>
      </w:r>
      <w:hyperlink r:id="rId296"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296" w:history="1">
        <w:r>
          <w:rPr>
            <w:rFonts w:ascii="arial" w:eastAsia="arial" w:hAnsi="arial" w:cs="arial"/>
            <w:b/>
            <w:i/>
            <w:color w:val="0077CC"/>
            <w:sz w:val="20"/>
            <w:u w:val="single"/>
            <w:shd w:val="clear" w:color="auto" w:fill="FFFFFF"/>
            <w:lang w:val="en-US" w:eastAsia="en-US" w:bidi="ar-SA"/>
          </w:rPr>
          <w:t>police</w:t>
        </w:r>
      </w:hyperlink>
      <w:hyperlink r:id="rId296" w:history="1">
        <w:r>
          <w:rPr>
            <w:rFonts w:ascii="arial" w:eastAsia="arial" w:hAnsi="arial" w:cs="arial"/>
            <w:i/>
            <w:color w:val="0077CC"/>
            <w:sz w:val="20"/>
            <w:u w:val="single"/>
            <w:shd w:val="clear" w:color="auto" w:fill="FFFFFF"/>
            <w:lang w:val="en-US" w:eastAsia="en-US" w:bidi="ar-SA"/>
          </w:rPr>
          <w:t>-say-quebec-man-in-his-50s-dead-after-being-attacked-by-bull-on-his-farm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0" w:history="1">
        <w:r>
          <w:rPr>
            <w:rFonts w:ascii="arial" w:eastAsia="arial" w:hAnsi="arial" w:cs="arial"/>
            <w:b/>
            <w:bCs/>
            <w:i/>
            <w:color w:val="0077CC"/>
            <w:kern w:val="32"/>
            <w:sz w:val="28"/>
            <w:szCs w:val="32"/>
            <w:u w:val="single"/>
            <w:shd w:val="clear" w:color="auto" w:fill="FFFFFF"/>
            <w:lang w:val="en-US" w:eastAsia="en-US" w:bidi="ar-SA"/>
          </w:rPr>
          <w:t xml:space="preserve"> say Quebec man in his 50s dead after being attacked by bull on his farm; Bull kills man on Quebec farm in rare attack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12:43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097" type="#_x0000_t75" style="width:150pt;height:21.75pt">
            <v:imagedata r:id="rId15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man in his 50s is dead after being attacked by an angry bull at his farm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Sgt. Claude Doiron says a neighbour passed by and saw the lifeless man next to the bull's enclosure Tuesday evening in Mont-Carmel, about 165 kilometres northeast of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First responders were called and tried to revive the man, but he died of his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Doiron says the bull was aggressive and was killed by a member of the public at the request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 says the victim was the owner of the farm and lived there alone.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circumstances surrounding the incident, and the coroner will also conduct its own probe.</w:t>
      </w:r>
    </w:p>
    <w:p>
      <w:pPr>
        <w:spacing w:before="200" w:line="260" w:lineRule="atLeast"/>
        <w:jc w:val="both"/>
        <w:rPr>
          <w:lang w:val="en-US" w:eastAsia="en-US" w:bidi="ar-SA"/>
        </w:rPr>
      </w:pPr>
      <w:r>
        <w:rPr>
          <w:rFonts w:ascii="arial" w:eastAsia="arial" w:hAnsi="arial" w:cs="arial"/>
          <w:color w:val="000000"/>
          <w:sz w:val="20"/>
          <w:lang w:val="en-US" w:eastAsia="en-US" w:bidi="ar-SA"/>
        </w:rPr>
        <w:t>Doiron offered his condolences to the victim's family.</w:t>
      </w:r>
    </w:p>
    <w:p>
      <w:pPr>
        <w:spacing w:before="200" w:line="260" w:lineRule="atLeast"/>
        <w:jc w:val="both"/>
        <w:rPr>
          <w:lang w:val="en-US" w:eastAsia="en-US" w:bidi="ar-SA"/>
        </w:rPr>
      </w:pPr>
      <w:r>
        <w:rPr>
          <w:rFonts w:ascii="arial" w:eastAsia="arial" w:hAnsi="arial" w:cs="arial"/>
          <w:color w:val="000000"/>
          <w:sz w:val="20"/>
          <w:lang w:val="en-US" w:eastAsia="en-US" w:bidi="ar-SA"/>
        </w:rPr>
        <w:t>"It's an event that's rare, that's dramatic and sad for the family and loved ones, with whom we sympathize,"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10, 2020.</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DEATH NOTICES &amp; OBITUARIES (90%); INVESTIGATIONS (90%); CORONERS COURTS &amp; OFFICES (78%); CRIMINAL INVESTIGATIONS (78%); DEATH &amp; DYING (78%); EMERGENCY SERVICES (78%); SAFETY, ACCIDENTS &amp; DISASTERS (78%); LAW ENFORCEMENT (73%); Ontario (%); Agriculture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(89%); QUEBEC, CANADA (90%); ONTARIO, CANADA (74%);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17" w:history="1">
        <w:r>
          <w:rPr>
            <w:rFonts w:ascii="arial" w:eastAsia="arial" w:hAnsi="arial" w:cs="arial"/>
            <w:b/>
            <w:bCs/>
            <w:i/>
            <w:color w:val="0077CC"/>
            <w:kern w:val="32"/>
            <w:sz w:val="28"/>
            <w:szCs w:val="32"/>
            <w:u w:val="single"/>
            <w:shd w:val="clear" w:color="auto" w:fill="FFFFFF"/>
            <w:lang w:val="en-US" w:eastAsia="en-US" w:bidi="ar-SA"/>
          </w:rPr>
          <w:t xml:space="preserve">Banned on battlefields, not on city streets; Tear gas has become 'easy-to-use and affordable way' for </w:t>
        </w:r>
      </w:hyperlink>
      <w:hyperlink r:id="rId3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7" w:history="1">
        <w:r>
          <w:rPr>
            <w:rFonts w:ascii="arial" w:eastAsia="arial" w:hAnsi="arial" w:cs="arial"/>
            <w:b/>
            <w:bCs/>
            <w:i/>
            <w:color w:val="0077CC"/>
            <w:kern w:val="32"/>
            <w:sz w:val="28"/>
            <w:szCs w:val="32"/>
            <w:u w:val="single"/>
            <w:shd w:val="clear" w:color="auto" w:fill="FFFFFF"/>
            <w:lang w:val="en-US" w:eastAsia="en-US" w:bidi="ar-SA"/>
          </w:rPr>
          <w:t xml:space="preserve"> to handle social unrest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Boyd Toronto Star</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Shot into crowds of demonstrators from New York to Philadelphia and Atlanta, pale clouds of tear gas have emerged as one the enduring images of protests currently roiling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Although U.S. President Donald Trump has disputed the terminology, "tear gas" is a blanket term for chemicals that cause skin, respiratory and eye irritation. In just over a century, it has made it from the battlegrounds of Europe to the streets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It is now banned in wartime, but use against civilians, at least in the U.S., has become commonplace.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"Look what happened to Rodney King, and we never learned a thing from that," said Carleton University criminologist Darryl Davies, referring to the California man beaten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1991, sparking riots in Los Angeles. He argues reliance on tools like tear gas show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 more equipped to handle large scale protests than they were 30 years ago.</w:t>
      </w:r>
    </w:p>
    <w:p>
      <w:pPr>
        <w:spacing w:before="200" w:line="260" w:lineRule="atLeast"/>
        <w:jc w:val="both"/>
        <w:rPr>
          <w:lang w:val="en-US" w:eastAsia="en-US" w:bidi="ar-SA"/>
        </w:rPr>
      </w:pPr>
      <w:r>
        <w:rPr>
          <w:rFonts w:ascii="arial" w:eastAsia="arial" w:hAnsi="arial" w:cs="arial"/>
          <w:color w:val="000000"/>
          <w:sz w:val="20"/>
          <w:lang w:val="en-US" w:eastAsia="en-US" w:bidi="ar-SA"/>
        </w:rPr>
        <w:t>"You do not, in my view, build the trust of the community when you buy tank trucks and tear gas."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Protests have exploded across the U.S. and around the world over the past week sparked by a video showing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George Floyd's neck shortly before his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people have taken to the streets in protest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some American officers have in turn drawn criticism for their use of force, including rubber bullets and tear gas.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Canadian protests have been smaller and calmer for the most part, tensions flared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Sunday,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and pepper spray on crowds after they said projectiles were thrown.</w:t>
      </w:r>
    </w:p>
    <w:p>
      <w:pPr>
        <w:spacing w:before="200" w:line="260" w:lineRule="atLeast"/>
        <w:jc w:val="both"/>
        <w:rPr>
          <w:lang w:val="en-US" w:eastAsia="en-US" w:bidi="ar-SA"/>
        </w:rPr>
      </w:pPr>
      <w:r>
        <w:rPr>
          <w:rFonts w:ascii="arial" w:eastAsia="arial" w:hAnsi="arial" w:cs="arial"/>
          <w:color w:val="000000"/>
          <w:sz w:val="20"/>
          <w:lang w:val="en-US" w:eastAsia="en-US" w:bidi="ar-SA"/>
        </w:rPr>
        <w:t>Advocates have called for, if not an outright ban, clearer guidelines on what kind of chemicals can be used for riot control, or more restrictions on its use, given the damage it can do to people.</w:t>
      </w:r>
    </w:p>
    <w:p>
      <w:pPr>
        <w:spacing w:before="200" w:line="260" w:lineRule="atLeast"/>
        <w:jc w:val="both"/>
        <w:rPr>
          <w:lang w:val="en-US" w:eastAsia="en-US" w:bidi="ar-SA"/>
        </w:rPr>
      </w:pPr>
      <w:r>
        <w:rPr>
          <w:rFonts w:ascii="arial" w:eastAsia="arial" w:hAnsi="arial" w:cs="arial"/>
          <w:color w:val="000000"/>
          <w:sz w:val="20"/>
          <w:lang w:val="en-US" w:eastAsia="en-US" w:bidi="ar-SA"/>
        </w:rPr>
        <w:t>On its website, the Centre for Disease Control and Prevention says that riot control agents, more commonly referred to as tear gas, "temporarily make people unable to function by causing irritation to the eyes, mouth, throat, lungs, and skin."</w:t>
      </w:r>
    </w:p>
    <w:p>
      <w:pPr>
        <w:spacing w:before="200" w:line="260" w:lineRule="atLeast"/>
        <w:jc w:val="both"/>
        <w:rPr>
          <w:lang w:val="en-US" w:eastAsia="en-US" w:bidi="ar-SA"/>
        </w:rPr>
      </w:pPr>
      <w:r>
        <w:rPr>
          <w:rFonts w:ascii="arial" w:eastAsia="arial" w:hAnsi="arial" w:cs="arial"/>
          <w:color w:val="000000"/>
          <w:sz w:val="20"/>
          <w:lang w:val="en-US" w:eastAsia="en-US" w:bidi="ar-SA"/>
        </w:rPr>
        <w:t>Video of tear gas wafting over protesters shows people coughing, crying and wiping their eyes.</w:t>
      </w:r>
    </w:p>
    <w:p>
      <w:pPr>
        <w:spacing w:before="200" w:line="260" w:lineRule="atLeast"/>
        <w:jc w:val="both"/>
        <w:rPr>
          <w:lang w:val="en-US" w:eastAsia="en-US" w:bidi="ar-SA"/>
        </w:rPr>
      </w:pPr>
      <w:r>
        <w:rPr>
          <w:rFonts w:ascii="arial" w:eastAsia="arial" w:hAnsi="arial" w:cs="arial"/>
          <w:color w:val="000000"/>
          <w:sz w:val="20"/>
          <w:lang w:val="en-US" w:eastAsia="en-US" w:bidi="ar-SA"/>
        </w:rPr>
        <w:t>"Tear gas is seen as an easy-to-use and affordable way to clear a protest and take control over space," Anna Feigenbaum, the U.K.-based author of "Tear Gas: From the Battlefields of World War I to the Streets of Today," wrote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"It was originally marketed with this intention and we continue to see it used as a means to disperse public assembly."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it's believed that French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toyed with tear gas earlier, the first deployment was during the First World War by French forces. Evidence suggests it was used as early as summer of 1914, months before the first chlorine gas attack at Ypres.</w:t>
      </w:r>
    </w:p>
    <w:p>
      <w:pPr>
        <w:spacing w:before="200" w:line="260" w:lineRule="atLeast"/>
        <w:jc w:val="both"/>
        <w:rPr>
          <w:lang w:val="en-US" w:eastAsia="en-US" w:bidi="ar-SA"/>
        </w:rPr>
      </w:pPr>
      <w:r>
        <w:rPr>
          <w:rFonts w:ascii="arial" w:eastAsia="arial" w:hAnsi="arial" w:cs="arial"/>
          <w:color w:val="000000"/>
          <w:sz w:val="20"/>
          <w:lang w:val="en-US" w:eastAsia="en-US" w:bidi="ar-SA"/>
        </w:rPr>
        <w:t>Once chemical attacks became an established part of the war, troops were issued gas masks. Part of the strategy behind using tear gas was to force opposing forces to wear masks as much as possible, according to history of science professor Daniel P. Jones, whose 1978 paper detailed tear gas's rebirth as a riot control tool.</w:t>
      </w:r>
    </w:p>
    <w:p>
      <w:pPr>
        <w:spacing w:before="200" w:line="260" w:lineRule="atLeast"/>
        <w:jc w:val="both"/>
        <w:rPr>
          <w:lang w:val="en-US" w:eastAsia="en-US" w:bidi="ar-SA"/>
        </w:rPr>
      </w:pPr>
      <w:r>
        <w:rPr>
          <w:rFonts w:ascii="arial" w:eastAsia="arial" w:hAnsi="arial" w:cs="arial"/>
          <w:color w:val="000000"/>
          <w:sz w:val="20"/>
          <w:lang w:val="en-US" w:eastAsia="en-US" w:bidi="ar-SA"/>
        </w:rPr>
        <w:t>"It was learned that soldiers lost much of their efficiency after wearing those uncomfortable masks for any extended period of time," he wrote. Tear gases were a more economical way to accomplish this than more toxic equivalents, and thus became commonplace at the front.</w:t>
      </w:r>
    </w:p>
    <w:p>
      <w:pPr>
        <w:spacing w:before="200" w:line="260" w:lineRule="atLeast"/>
        <w:jc w:val="both"/>
        <w:rPr>
          <w:lang w:val="en-US" w:eastAsia="en-US" w:bidi="ar-SA"/>
        </w:rPr>
      </w:pPr>
      <w:r>
        <w:rPr>
          <w:rFonts w:ascii="arial" w:eastAsia="arial" w:hAnsi="arial" w:cs="arial"/>
          <w:color w:val="000000"/>
          <w:sz w:val="20"/>
          <w:lang w:val="en-US" w:eastAsia="en-US" w:bidi="ar-SA"/>
        </w:rPr>
        <w:t>The transition to civilian use was swift.</w:t>
      </w:r>
    </w:p>
    <w:p>
      <w:pPr>
        <w:spacing w:before="200" w:line="260" w:lineRule="atLeast"/>
        <w:jc w:val="both"/>
        <w:rPr>
          <w:lang w:val="en-US" w:eastAsia="en-US" w:bidi="ar-SA"/>
        </w:rPr>
      </w:pPr>
      <w:r>
        <w:rPr>
          <w:rFonts w:ascii="arial" w:eastAsia="arial" w:hAnsi="arial" w:cs="arial"/>
          <w:color w:val="000000"/>
          <w:sz w:val="20"/>
          <w:lang w:val="en-US" w:eastAsia="en-US" w:bidi="ar-SA"/>
        </w:rPr>
        <w:t>The years after the First World War were marked by social tensions, inflamed by wartime inflation that saw prices for things like food and clothing spike. In the two years after the war, the U.S. saw 29 violent labour strikes and major riots, and federal troops were brought in to restore order. It was not surprising, Jones wrote, that veterans would turn to a familiar tool - tear gas.</w:t>
      </w:r>
    </w:p>
    <w:p>
      <w:pPr>
        <w:spacing w:before="200" w:line="260" w:lineRule="atLeast"/>
        <w:jc w:val="both"/>
        <w:rPr>
          <w:lang w:val="en-US" w:eastAsia="en-US" w:bidi="ar-SA"/>
        </w:rPr>
      </w:pPr>
      <w:r>
        <w:rPr>
          <w:rFonts w:ascii="arial" w:eastAsia="arial" w:hAnsi="arial" w:cs="arial"/>
          <w:color w:val="000000"/>
          <w:sz w:val="20"/>
          <w:lang w:val="en-US" w:eastAsia="en-US" w:bidi="ar-SA"/>
        </w:rPr>
        <w:t>The U.S. war departmentwas against the idea of turning gas on civilians, according to Jones. But the chemical warfare service (CWS), another branch of the federal government that had researched gases during the war, was eager to prove its value during peacetime, and keen to find other uses for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member of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the first to broach the topic.</w:t>
      </w:r>
    </w:p>
    <w:p>
      <w:pPr>
        <w:spacing w:before="200" w:line="260" w:lineRule="atLeast"/>
        <w:jc w:val="both"/>
        <w:rPr>
          <w:lang w:val="en-US" w:eastAsia="en-US" w:bidi="ar-SA"/>
        </w:rPr>
      </w:pPr>
      <w:r>
        <w:rPr>
          <w:rFonts w:ascii="arial" w:eastAsia="arial" w:hAnsi="arial" w:cs="arial"/>
          <w:color w:val="000000"/>
          <w:sz w:val="20"/>
          <w:lang w:val="en-US" w:eastAsia="en-US" w:bidi="ar-SA"/>
        </w:rPr>
        <w:t>"It has occurred to me these gases might be an efficient agency suppressing disorder," A.D. Porter wrote. He also asked whether there would be any "serious or lasting results" on the people gassed. In response, Maj. Gen. William L Sibert, director of the CWS, said that they were making tear gas grenades for the very purpose of dispersing crowds.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while tear gas grew in popularity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tool, it has been mostly curtailed for military purposes.</w:t>
      </w:r>
    </w:p>
    <w:p>
      <w:pPr>
        <w:spacing w:before="200" w:line="260" w:lineRule="atLeast"/>
        <w:jc w:val="both"/>
        <w:rPr>
          <w:lang w:val="en-US" w:eastAsia="en-US" w:bidi="ar-SA"/>
        </w:rPr>
      </w:pPr>
      <w:r>
        <w:rPr>
          <w:rFonts w:ascii="arial" w:eastAsia="arial" w:hAnsi="arial" w:cs="arial"/>
          <w:color w:val="000000"/>
          <w:sz w:val="20"/>
          <w:lang w:val="en-US" w:eastAsia="en-US" w:bidi="ar-SA"/>
        </w:rPr>
        <w:t>The international use of tear gas has been restricted by the Chemical Weapons Convention since 1997, which requires that participating countries commit "not to use riot control agents as a method of warfare." But notably, the agreement also includes an exemption for law enforcement and "domestic riot control purposes."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 as well as other countries such as France and Uganda, are now quick to turn to pepper sprays and tear gases, which are "heavily" marketed to law enforcement, Feigenbaum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most part, it has been internationally accepted as a way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disperse protest and take control over space,"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there are reports it had already been used to clear buildings in Ontario, tear gas was used for crowd control for the first time in Toronto at the G20 protests in June 2010. At the time,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Bill Blair said officers temporarily lost control of the downtown core, and several officers were injured after being hit by projectiles, including bricks.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Davies argues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starting to over-rely on tools such as tear gas, because of a lack of training in things such as communication and de-escalating potentially dangerous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asking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deal with social problems, and we're not training them to be able to adequately go into those situations and deal with them, in a constructive and positive way," he says. He argues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better equipped to talk to people, or find other ways of easing confrontations, they'd resort to tear gas less often.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the best with what they've got, but training is where it starts."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 time, new chemical formulas for tear gas have been developed, Feigenbaum says. More recently,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begun using devices that launch multiple cartridges, or cartridges that break into pieces or bounce, so it's harder for protesters to throw them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Tear gas is not the only military-inspired technology that has been taken 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either, she notes. New technologies from armour to drones were developed on the battleground.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there are many dangers to seeing protests, as well as Black and minority communities more generally, as enemies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protection from and weapons to battle," Feigenbaum says.</w:t>
      </w:r>
    </w:p>
    <w:p>
      <w:pPr>
        <w:spacing w:before="200" w:line="260" w:lineRule="atLeast"/>
        <w:jc w:val="both"/>
        <w:rPr>
          <w:lang w:val="en-US" w:eastAsia="en-US" w:bidi="ar-SA"/>
        </w:rPr>
      </w:pPr>
      <w:r>
        <w:rPr>
          <w:rFonts w:ascii="arial" w:eastAsia="arial" w:hAnsi="arial" w:cs="arial"/>
          <w:color w:val="000000"/>
          <w:sz w:val="20"/>
          <w:lang w:val="en-US" w:eastAsia="en-US" w:bidi="ar-SA"/>
        </w:rPr>
        <w:t>She adds there are calls internationally for clearer guidelines on which chemicals are exempted under the Chemical Weapons Convention, as well as limits on how these products are marketed.</w:t>
      </w:r>
    </w:p>
    <w:p>
      <w:pPr>
        <w:spacing w:before="200" w:line="260" w:lineRule="atLeast"/>
        <w:jc w:val="both"/>
        <w:rPr>
          <w:lang w:val="en-US" w:eastAsia="en-US" w:bidi="ar-SA"/>
        </w:rPr>
      </w:pPr>
      <w:r>
        <w:rPr>
          <w:rFonts w:ascii="arial" w:eastAsia="arial" w:hAnsi="arial" w:cs="arial"/>
          <w:color w:val="000000"/>
          <w:sz w:val="20"/>
          <w:lang w:val="en-US" w:eastAsia="en-US" w:bidi="ar-SA"/>
        </w:rPr>
        <w:t>In one of the most high-profile deployments yet, tear gas was reportedly used when authorities cleared a peaceful crowd from outside the White House on Monday so Trump could pose for a photo at a church across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Trump has denied it: "They didn't use tear gas," he told Fox News Radio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acknowledged deploying a pepper compound, which the CDC and other scientific organizations list as a form of tear gas. According to reports, authorities at the scene set loose a wafting gas that sent people scattering; coughing, gagging, their faces marked, in some cases, with tears.</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The Canadian Press and The Associated Press.</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TRENDS &amp; EVENTS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RIOTS (89%); WORLD WAR I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(79%); US PRESIDENTIAL CANDIDATES 2012 (77%); US PRESIDENTIAL CANDIDATES 2016 (77%); US PRESIDENTIAL CANDIDATES 2020 (77%); EYE DISORDERS &amp; INJURIES (76%); NEGATIVE PERSONAL NEWS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(76%); PUBLIC HEALTH (73%); WRITERS (73%); DISEASES &amp; DISORDERS (71%); DEATH &amp; DYING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(73%); CHLORINE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DONALD TRUMP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ATLANTA, GA, USA (79%); LOS ANGELES, CA, USA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(54%); CALIFORNIA, USA (92%); UNITED STATES (94%); CANADA (90%); FRANCE (88%); EUROPE (79%); NORTH AMERICA (79%); UNITED KINGDOM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4" w:history="1">
        <w:r>
          <w:rPr>
            <w:rFonts w:ascii="arial" w:eastAsia="arial" w:hAnsi="arial" w:cs="arial"/>
            <w:b/>
            <w:bCs/>
            <w:i/>
            <w:color w:val="0077CC"/>
            <w:kern w:val="32"/>
            <w:sz w:val="28"/>
            <w:szCs w:val="32"/>
            <w:u w:val="single"/>
            <w:shd w:val="clear" w:color="auto" w:fill="FFFFFF"/>
            <w:lang w:val="en-US" w:eastAsia="en-US" w:bidi="ar-SA"/>
          </w:rPr>
          <w:t xml:space="preserve"> seek man last seen in Pointe Claire on July 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Jerry Watts, 55, who was last seen in Pointe Claire on Monday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say Watts, who was last seen at 2:45 p.m., had made certain comments that make them fear for his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Watts speaks English, stands five-feet-10-inches tall and weighs 240 pounds. He has blue eyes, curly grey and blonde hair and a short, full beard. When last seen he was wearing a short-sleeved grey and beige shirt, dark shorts, red shoes and glasses. Watts gets around by public transit or on foot and walks with a military gait, lifting each knee high with each step,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his whereabouts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2019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,turned,public,effort,jerry !@PERMALINK= </w:t>
      </w:r>
      <w:hyperlink r:id="rId325" w:history="1">
        <w:r>
          <w:rPr>
            <w:rFonts w:ascii="arial" w:eastAsia="arial" w:hAnsi="arial" w:cs="arial"/>
            <w:i/>
            <w:color w:val="0077CC"/>
            <w:sz w:val="20"/>
            <w:u w:val="single"/>
            <w:shd w:val="clear" w:color="auto" w:fill="FFFFFF"/>
            <w:lang w:val="en-US" w:eastAsia="en-US" w:bidi="ar-SA"/>
          </w:rPr>
          <w:t>https://montrealgazette.com/news/local-news/</w:t>
        </w:r>
      </w:hyperlink>
      <w:hyperlink r:id="rId325" w:history="1">
        <w:r>
          <w:rPr>
            <w:rFonts w:ascii="arial" w:eastAsia="arial" w:hAnsi="arial" w:cs="arial"/>
            <w:b/>
            <w:i/>
            <w:color w:val="0077CC"/>
            <w:sz w:val="20"/>
            <w:u w:val="single"/>
            <w:shd w:val="clear" w:color="auto" w:fill="FFFFFF"/>
            <w:lang w:val="en-US" w:eastAsia="en-US" w:bidi="ar-SA"/>
          </w:rPr>
          <w:t>montreal</w:t>
        </w:r>
      </w:hyperlink>
      <w:hyperlink r:id="rId325" w:history="1">
        <w:r>
          <w:rPr>
            <w:rFonts w:ascii="arial" w:eastAsia="arial" w:hAnsi="arial" w:cs="arial"/>
            <w:i/>
            <w:color w:val="0077CC"/>
            <w:sz w:val="20"/>
            <w:u w:val="single"/>
            <w:shd w:val="clear" w:color="auto" w:fill="FFFFFF"/>
            <w:lang w:val="en-US" w:eastAsia="en-US" w:bidi="ar-SA"/>
          </w:rPr>
          <w:t>-</w:t>
        </w:r>
      </w:hyperlink>
      <w:hyperlink r:id="rId325" w:history="1">
        <w:r>
          <w:rPr>
            <w:rFonts w:ascii="arial" w:eastAsia="arial" w:hAnsi="arial" w:cs="arial"/>
            <w:b/>
            <w:i/>
            <w:color w:val="0077CC"/>
            <w:sz w:val="20"/>
            <w:u w:val="single"/>
            <w:shd w:val="clear" w:color="auto" w:fill="FFFFFF"/>
            <w:lang w:val="en-US" w:eastAsia="en-US" w:bidi="ar-SA"/>
          </w:rPr>
          <w:t>police</w:t>
        </w:r>
      </w:hyperlink>
      <w:hyperlink r:id="rId325" w:history="1">
        <w:r>
          <w:rPr>
            <w:rFonts w:ascii="arial" w:eastAsia="arial" w:hAnsi="arial" w:cs="arial"/>
            <w:i/>
            <w:color w:val="0077CC"/>
            <w:sz w:val="20"/>
            <w:u w:val="single"/>
            <w:shd w:val="clear" w:color="auto" w:fill="FFFFFF"/>
            <w:lang w:val="en-US" w:eastAsia="en-US" w:bidi="ar-SA"/>
          </w:rPr>
          <w:t>-seek-man-last-seen-in-pointe-claire-on-july-1</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2" w:history="1">
        <w:r>
          <w:rPr>
            <w:rFonts w:ascii="arial" w:eastAsia="arial" w:hAnsi="arial" w:cs="arial"/>
            <w:b/>
            <w:bCs/>
            <w:i/>
            <w:color w:val="0077CC"/>
            <w:kern w:val="32"/>
            <w:sz w:val="28"/>
            <w:szCs w:val="32"/>
            <w:u w:val="single"/>
            <w:shd w:val="clear" w:color="auto" w:fill="FFFFFF"/>
            <w:lang w:val="en-US" w:eastAsia="en-US" w:bidi="ar-SA"/>
          </w:rPr>
          <w:t xml:space="preserve"> seek man last seen in Pointe Claire on July 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Jerry Watts, 55, who was last seen in Pointe Claire on Monday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say Watts, who was last seen at 2:45 p.m., had made certain comments that make them fear for his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Watts speaks English, stands five-feet-10-inches tall and weighs 240 pounds. He has blue eyes, curly grey and blonde hair and a short, full beard. When last seen he was wearing a short-sleeved grey and beige shirt, dark shorts, red shoes and glasses. Watts gets around by public transit or on foot and walks with a military gait, lifting each knee high with each step,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his whereabouts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2019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,turned,public,effort,jerry !@PERMALINK= </w:t>
      </w:r>
      <w:hyperlink r:id="rId325" w:history="1">
        <w:r>
          <w:rPr>
            <w:rFonts w:ascii="arial" w:eastAsia="arial" w:hAnsi="arial" w:cs="arial"/>
            <w:i/>
            <w:color w:val="0077CC"/>
            <w:sz w:val="20"/>
            <w:u w:val="single"/>
            <w:shd w:val="clear" w:color="auto" w:fill="FFFFFF"/>
            <w:lang w:val="en-US" w:eastAsia="en-US" w:bidi="ar-SA"/>
          </w:rPr>
          <w:t>https://montrealgazette.com/news/local-news/</w:t>
        </w:r>
      </w:hyperlink>
      <w:hyperlink r:id="rId325" w:history="1">
        <w:r>
          <w:rPr>
            <w:rFonts w:ascii="arial" w:eastAsia="arial" w:hAnsi="arial" w:cs="arial"/>
            <w:b/>
            <w:i/>
            <w:color w:val="0077CC"/>
            <w:sz w:val="20"/>
            <w:u w:val="single"/>
            <w:shd w:val="clear" w:color="auto" w:fill="FFFFFF"/>
            <w:lang w:val="en-US" w:eastAsia="en-US" w:bidi="ar-SA"/>
          </w:rPr>
          <w:t>montreal</w:t>
        </w:r>
      </w:hyperlink>
      <w:hyperlink r:id="rId325" w:history="1">
        <w:r>
          <w:rPr>
            <w:rFonts w:ascii="arial" w:eastAsia="arial" w:hAnsi="arial" w:cs="arial"/>
            <w:i/>
            <w:color w:val="0077CC"/>
            <w:sz w:val="20"/>
            <w:u w:val="single"/>
            <w:shd w:val="clear" w:color="auto" w:fill="FFFFFF"/>
            <w:lang w:val="en-US" w:eastAsia="en-US" w:bidi="ar-SA"/>
          </w:rPr>
          <w:t>-</w:t>
        </w:r>
      </w:hyperlink>
      <w:hyperlink r:id="rId325" w:history="1">
        <w:r>
          <w:rPr>
            <w:rFonts w:ascii="arial" w:eastAsia="arial" w:hAnsi="arial" w:cs="arial"/>
            <w:b/>
            <w:i/>
            <w:color w:val="0077CC"/>
            <w:sz w:val="20"/>
            <w:u w:val="single"/>
            <w:shd w:val="clear" w:color="auto" w:fill="FFFFFF"/>
            <w:lang w:val="en-US" w:eastAsia="en-US" w:bidi="ar-SA"/>
          </w:rPr>
          <w:t>police</w:t>
        </w:r>
      </w:hyperlink>
      <w:hyperlink r:id="rId325" w:history="1">
        <w:r>
          <w:rPr>
            <w:rFonts w:ascii="arial" w:eastAsia="arial" w:hAnsi="arial" w:cs="arial"/>
            <w:i/>
            <w:color w:val="0077CC"/>
            <w:sz w:val="20"/>
            <w:u w:val="single"/>
            <w:shd w:val="clear" w:color="auto" w:fill="FFFFFF"/>
            <w:lang w:val="en-US" w:eastAsia="en-US" w:bidi="ar-SA"/>
          </w:rPr>
          <w:t>-seek-man-last-seen-in-pointe-claire-on-july-1</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 xml:space="preserve">After woman goes public, </w:t>
        </w:r>
      </w:hyperlink>
      <w:hyperlink r:id="rId3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9" w:history="1">
        <w:r>
          <w:rPr>
            <w:rFonts w:ascii="arial" w:eastAsia="arial" w:hAnsi="arial" w:cs="arial"/>
            <w:b/>
            <w:bCs/>
            <w:i/>
            <w:color w:val="0077CC"/>
            <w:kern w:val="32"/>
            <w:sz w:val="28"/>
            <w:szCs w:val="32"/>
            <w:u w:val="single"/>
            <w:shd w:val="clear" w:color="auto" w:fill="FFFFFF"/>
            <w:lang w:val="en-US" w:eastAsia="en-US" w:bidi="ar-SA"/>
          </w:rPr>
          <w:t xml:space="preserve"> arrest man accused of posting her personal info in escort ads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21, 2017 Thursday 10:12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man they believe is responsible for posting a woman's personal information in three online ads for an escort in late August.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CBC News first reported the story of Melissa,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whose personal information was posted in three escort ads without her consent or knowledge.</w:t>
      </w:r>
    </w:p>
    <w:p>
      <w:pPr>
        <w:spacing w:before="200" w:line="260" w:lineRule="atLeast"/>
        <w:jc w:val="both"/>
        <w:rPr>
          <w:lang w:val="en-US" w:eastAsia="en-US" w:bidi="ar-SA"/>
        </w:rPr>
      </w:pPr>
      <w:r>
        <w:rPr>
          <w:rFonts w:ascii="arial" w:eastAsia="arial" w:hAnsi="arial" w:cs="arial"/>
          <w:color w:val="000000"/>
          <w:sz w:val="20"/>
          <w:lang w:val="en-US" w:eastAsia="en-US" w:bidi="ar-SA"/>
        </w:rPr>
        <w:t>Melissa is not her real name. Her identity is being protected because she is concerned the situation could escalate if her name is published.</w:t>
      </w:r>
    </w:p>
    <w:p>
      <w:pPr>
        <w:spacing w:before="200" w:line="260" w:lineRule="atLeast"/>
        <w:jc w:val="both"/>
        <w:rPr>
          <w:lang w:val="en-US" w:eastAsia="en-US" w:bidi="ar-SA"/>
        </w:rPr>
      </w:pPr>
      <w:r>
        <w:rPr>
          <w:rFonts w:ascii="arial" w:eastAsia="arial" w:hAnsi="arial" w:cs="arial"/>
          <w:color w:val="000000"/>
          <w:sz w:val="20"/>
          <w:lang w:val="en-US" w:eastAsia="en-US" w:bidi="ar-SA"/>
        </w:rPr>
        <w:t>Her phone number, address, photo and real name were posted in the ads, which advertised free "kinky" sex.</w:t>
      </w:r>
    </w:p>
    <w:p>
      <w:pPr>
        <w:spacing w:before="200" w:line="260" w:lineRule="atLeast"/>
        <w:jc w:val="both"/>
        <w:rPr>
          <w:lang w:val="en-US" w:eastAsia="en-US" w:bidi="ar-SA"/>
        </w:rPr>
      </w:pPr>
      <w:r>
        <w:rPr>
          <w:rFonts w:ascii="arial" w:eastAsia="arial" w:hAnsi="arial" w:cs="arial"/>
          <w:color w:val="000000"/>
          <w:sz w:val="20"/>
          <w:lang w:val="en-US" w:eastAsia="en-US" w:bidi="ar-SA"/>
        </w:rPr>
        <w:t>Shortly afterward, she received a number of text messages requesting sex. A strange man knocked on her apartment door, prompting her to move out of her home immediately.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warrant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Melissa said when she went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 told her they wouldn't be able to do anything unless they got a warrant, and they were unlikely to be able to get 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she went public with her story,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succeeded in obtaining a warrant to investigate further.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suspect was arrested late last week and released on the condition he'll appear in court to be formally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unclear what charge or charges he'll face.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is expected to appear in court in the next few days to be formally charged.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(92%); ARREST WARRANTS (90%); CRIMINAL INVESTIGATIONS (78%); ONLINE MARKETING &amp; ADVERTISING (78%); INVESTIGATIONS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ONLINE ADVERTISING (78%); ONLINE MARKETING &amp; ADVERTISING (78%); TEXT MESSAGING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84" w:name="Bookmark_29"/>
      <w:bookmarkEnd w:id="84"/>
    </w:p>
    <w:p>
      <w:pPr>
        <w:spacing w:before="240" w:after="200" w:line="340" w:lineRule="atLeast"/>
        <w:jc w:val="center"/>
        <w:outlineLvl w:val="0"/>
        <w:rPr>
          <w:rFonts w:ascii="Arial" w:eastAsia="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 xml:space="preserve">Drug-trafficking suspect on US 'most wanted' list is arrested by Canadian cycle </w:t>
        </w:r>
      </w:hyperlink>
      <w:hyperlink r:id="rId3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6" w:history="1">
        <w:r>
          <w:rPr>
            <w:rFonts w:ascii="arial" w:eastAsia="arial" w:hAnsi="arial" w:cs="arial"/>
            <w:b/>
            <w:bCs/>
            <w:i/>
            <w:color w:val="0077CC"/>
            <w:kern w:val="32"/>
            <w:sz w:val="28"/>
            <w:szCs w:val="32"/>
            <w:u w:val="single"/>
            <w:shd w:val="clear" w:color="auto" w:fill="FFFFFF"/>
            <w:lang w:val="en-US" w:eastAsia="en-US" w:bidi="ar-SA"/>
          </w:rPr>
          <w:t xml:space="preserve"> during a routine patrol in </w:t>
        </w:r>
      </w:hyperlink>
      <w:hyperlink r:id="rId34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MailOnline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August 29, 2017 Tuesday 2:12 PM GMT</w:t>
      </w:r>
    </w:p>
    <w:p>
      <w:pPr>
        <w:spacing w:line="240" w:lineRule="atLeast"/>
        <w:jc w:val="both"/>
        <w:rPr>
          <w:rFonts w:ascii="arial" w:eastAsia="arial" w:hAnsi="arial" w:cs="arial"/>
          <w:sz w:val="20"/>
          <w:lang w:val="en-US" w:eastAsia="en-US" w:bidi="ar-SA"/>
        </w:rPr>
      </w:pP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Associated Newspapers Ltd. All Rights Reserved</w:t>
      </w: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pict>
          <v:shape id="_x0000_i1113" type="#_x0000_t75" style="width:219.03pt;height:42.76pt">
            <v:imagedata r:id="rId347" o:title=""/>
          </v:shape>
        </w:pic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Version:4</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 words</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HARVEY DAY FOR MAILONLINE</w:t>
      </w:r>
    </w:p>
    <w:p>
      <w:pPr>
        <w:keepNext/>
        <w:spacing w:before="240" w:line="340" w:lineRule="atLeast"/>
        <w:rPr>
          <w:rFonts w:ascii="arial" w:eastAsia="arial" w:hAnsi="arial" w:cs="arial"/>
          <w:sz w:val="20"/>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14" style="position:absolute;z-index:251686912" from="0,2pt" to="512pt,2pt" strokecolor="#009ddb" strokeweight="2pt">
            <v:stroke linestyle="single"/>
            <w10:wrap type="topAndBottom"/>
          </v:line>
        </w:pict>
      </w:r>
    </w:p>
    <w:p>
      <w:pPr>
        <w:rPr>
          <w:rFonts w:ascii="arial" w:eastAsia="arial" w:hAnsi="arial" w:cs="arial"/>
          <w:sz w:val="20"/>
          <w:lang w:val="en-US" w:eastAsia="en-US" w:bidi="ar-SA"/>
        </w:rPr>
      </w:pP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35-year-old Katay-Khaophone Sychanta, who had a $25,000 (£19,000) reward on his head, tried to flee on foot along a bike path </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His identity was discovered back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where officers noticed a distinctive amputated fingertip </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ICE wanted page for Sychanta says he should be considered armed and dangerous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Canadian bicycle-mounted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chased down and caught an 'armed and dangerous drug smuggler' who is on the U.S. Immigration and Customs Enforcement (ICE) list of its top 10 most wanted criminals during a routine patrol. </w:t>
      </w:r>
    </w:p>
    <w:p>
      <w:pPr>
        <w:spacing w:before="20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35-year-old Katay-Khaophone Sychanta, who had a $25,000 (£19,000) reward on his head, tried to flee on foot along a bike path, but officers caught him for alleged drug possession.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His identity was discovered back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where officers noticed a distinctive amputated right middle fingertip.</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ICE wanted page for Sychanta says: 'He has a history of violence and has allegedly made threats against HSI Special Agents and other law enforcement officials.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'Khaophone Sychantha is known to have associates and could be hiding in the United States, Canada, Mexico, or Asia.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should be considered armed and dangerous.'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was arraigned Thursday on charges of drug possession, obstructing the work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false documents.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He should be considered armed and dangerous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Sychanta faces earlier drug charges in Ontario as well as those in the United States.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Sychanta was born in Laos and was first indicted in 2005 in Michigan.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ICE most-wanted list says he evaded capture on drug charges in the U.S. and continued to supervise a drug-smuggling organization based near Windsor, Ontario.</w:t>
      </w:r>
    </w:p>
    <w:p>
      <w:pPr>
        <w:keepNext/>
        <w:spacing w:before="240" w:line="340" w:lineRule="atLeast"/>
        <w:rPr>
          <w:rFonts w:ascii="arial" w:eastAsia="arial" w:hAnsi="arial" w:cs="arial"/>
          <w:sz w:val="20"/>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rFonts w:ascii="arial" w:eastAsia="arial" w:hAnsi="arial" w:cs="arial"/>
          <w:sz w:val="20"/>
          <w:lang w:val="en-US" w:eastAsia="en-US" w:bidi="ar-SA"/>
        </w:rPr>
      </w:pPr>
      <w:r>
        <w:pict>
          <v:line id="_x0000_s1115" style="position:absolute;z-index:251789312" from="0,2pt" to="512pt,2pt" strokecolor="#009ddb" strokeweight="2pt">
            <v:stroke linestyle="single"/>
            <w10:wrap type="topAndBottom"/>
          </v:line>
        </w:pict>
      </w:r>
    </w:p>
    <w:p>
      <w:pPr>
        <w:spacing w:line="120" w:lineRule="exact"/>
        <w:rPr>
          <w:rFonts w:ascii="arial" w:eastAsia="arial" w:hAnsi="arial" w:cs="arial"/>
          <w:sz w:val="20"/>
          <w:lang w:val="en-US" w:eastAsia="en-US" w:bidi="ar-SA"/>
        </w:rPr>
      </w:pP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WEBDM</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CYCLING (90%); LAW ENFORCEMENT (90%); CONTROLLED SUBSTANCES CRIME (90%); SMUGGLING (89%); DRUG TRAFFICKING (89%); ARRESTS (89%); BICYCLES (72%); IMMIGRATION (70%); INDICTMENTS (69%); OBSTRUCTION OF JUSTICE (68%)</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(72%)</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MICHIGAN, USA (79%); ONTARIO, CANADA (72%); CANADA (94%); UNITED STATES (94%); MEXICO (79%); NORTH AMERICA (79%); LAO PEOPLE'S DEMOCRATIC REPUBLIC (69%); ASIA (54%)</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6"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Former PQ leader AndrÃ© Boisclair charged with sexual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586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AndrÃ© Boisclair, the former head of the Parti QuÃ©bÃ©cois, faces charges of armed sexual assault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former PQ cabinet minister faces two charges in connection with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and the charges involve offences alleged to have occurred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Jan. 8, 2014.</w:t>
      </w:r>
    </w:p>
    <w:p>
      <w:pPr>
        <w:spacing w:before="200" w:line="260" w:lineRule="atLeast"/>
        <w:jc w:val="both"/>
        <w:rPr>
          <w:lang w:val="en-US" w:eastAsia="en-US" w:bidi="ar-SA"/>
        </w:rPr>
      </w:pPr>
      <w:r>
        <w:rPr>
          <w:rFonts w:ascii="arial" w:eastAsia="arial" w:hAnsi="arial" w:cs="arial"/>
          <w:color w:val="000000"/>
          <w:sz w:val="20"/>
          <w:lang w:val="en-US" w:eastAsia="en-US" w:bidi="ar-SA"/>
        </w:rPr>
        <w:t>Boisclair is accused in a warrant that does not require that he be arrested. Instead, the 54-year-old will be provided with a date on which he is expected to appear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charge sheet was made public Thursday afternoon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Boisclair is charged with having sexually assaulted a person, identified only by their initials, with the participation of a third person who is not named on the charge sheet.</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politician is also charged with using a weapon to commit a sexual assault - a charge that carries a maximum 14-year sentence upon conviction.</w:t>
      </w:r>
    </w:p>
    <w:p>
      <w:pPr>
        <w:spacing w:before="200" w:line="260" w:lineRule="atLeast"/>
        <w:jc w:val="both"/>
        <w:rPr>
          <w:lang w:val="en-US" w:eastAsia="en-US" w:bidi="ar-SA"/>
        </w:rPr>
      </w:pPr>
      <w:r>
        <w:rPr>
          <w:rFonts w:ascii="arial" w:eastAsia="arial" w:hAnsi="arial" w:cs="arial"/>
          <w:color w:val="000000"/>
          <w:sz w:val="20"/>
          <w:lang w:val="en-US" w:eastAsia="en-US" w:bidi="ar-SA"/>
        </w:rPr>
        <w:t>Boisclair left politics several years ago. Most recently, in 2016, he was named president and CEO of the Urban development institute of Quebec, the voice of the province's commercial real estate industry. According to a spokesperson for the institute, Boisclair resigned from the position on Thursday. The spokesperson said the institute would make no comment on the charges Boisclair faces.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Boisclair has a criminal record, convicted in the past of much less serious charges. On Feb. 15, 2018, he pleaded guilty to two impaired driving-related charges and obstructing justice. The charges involved how he crashed his car into a lamppost in Quebec City in November 2017. He was arrested and refused to take a breathalyzer test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where he also tried to intimidate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When Boisclair pleaded guilty, he was ordered to pay a $1,000 fine as a sentence for the impaired driving convictions and he received an unconditional discharge as a sentence for obstructing justice.</w:t>
      </w:r>
    </w:p>
    <w:p>
      <w:pPr>
        <w:spacing w:before="200" w:line="260" w:lineRule="atLeast"/>
        <w:jc w:val="both"/>
        <w:rPr>
          <w:lang w:val="en-US" w:eastAsia="en-US" w:bidi="ar-SA"/>
        </w:rPr>
      </w:pPr>
      <w:r>
        <w:rPr>
          <w:rFonts w:ascii="arial" w:eastAsia="arial" w:hAnsi="arial" w:cs="arial"/>
          <w:color w:val="000000"/>
          <w:sz w:val="20"/>
          <w:lang w:val="en-US" w:eastAsia="en-US" w:bidi="ar-SA"/>
        </w:rPr>
        <w:t>Boisclair was first elected as an MNA in 1989 when he ran for the Parti QuÃ©bÃ©cois in the Gouin riding. His ascent in the party began when Lucien Bouchard was premier and in 1996 Boisclair was named immigration minister. Boisclair handled other cabinet posts afterward, including when he was named environment minister in 2001 while Bernard Landry was premier. The relationship between the two politicians eventually soured and Boisclair ended up resigning his seat in 2004.</w:t>
      </w:r>
    </w:p>
    <w:p>
      <w:pPr>
        <w:spacing w:before="200" w:line="260" w:lineRule="atLeast"/>
        <w:jc w:val="both"/>
        <w:rPr>
          <w:lang w:val="en-US" w:eastAsia="en-US" w:bidi="ar-SA"/>
        </w:rPr>
      </w:pPr>
      <w:r>
        <w:rPr>
          <w:rFonts w:ascii="arial" w:eastAsia="arial" w:hAnsi="arial" w:cs="arial"/>
          <w:color w:val="000000"/>
          <w:sz w:val="20"/>
          <w:lang w:val="en-US" w:eastAsia="en-US" w:bidi="ar-SA"/>
        </w:rPr>
        <w:t>Boisclair returned to politics the following year and was elected as PQ leader on Nov. 15, 2005, despite admitting during the leadership campaign that he used cocaine when he was an MNA and when he was a cabinet minister. Boisclair's political career quickly began to nosedive after he was elected leader as he ended up clashing with several fellow PQ politicians. His brief stint as leader came to an end in May 2007 when Boisclair faced a mutiny that caused him to resign as leader and later from his seat as an MNA in November of the same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was unable to reach Boisclair for comment on Thursday. According to TVA, he shut down his social media pages on Thursday.</w:t>
      </w:r>
    </w:p>
    <w:p>
      <w:pPr>
        <w:spacing w:before="240" w:line="260" w:lineRule="atLeast"/>
        <w:jc w:val="both"/>
        <w:rPr>
          <w:lang w:val="en-US" w:eastAsia="en-US" w:bidi="ar-SA"/>
        </w:rPr>
      </w:pPr>
      <w:hyperlink r:id="rId18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Ex-Parti QuÃ©becois leader AndrÃ© Boisclair released after arrest( </w:t>
      </w:r>
      <w:hyperlink r:id="rId355" w:history="1">
        <w:r>
          <w:rPr>
            <w:rFonts w:ascii="arial" w:eastAsia="arial" w:hAnsi="arial" w:cs="arial"/>
            <w:i/>
            <w:color w:val="0077CC"/>
            <w:sz w:val="20"/>
            <w:u w:val="single"/>
            <w:shd w:val="clear" w:color="auto" w:fill="FFFFFF"/>
            <w:lang w:val="en-US" w:eastAsia="en-US" w:bidi="ar-SA"/>
          </w:rPr>
          <w:t>https://montrealgazette.com/news/quebec/ex-pq-leader-andre-boisclair-arrested-for-impaired-driving-reports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PQ leader AndrÃ© Boisclair pleads guilty to drunk driving( </w:t>
      </w:r>
      <w:hyperlink r:id="rId356" w:history="1">
        <w:r>
          <w:rPr>
            <w:rFonts w:ascii="arial" w:eastAsia="arial" w:hAnsi="arial" w:cs="arial"/>
            <w:i/>
            <w:color w:val="0077CC"/>
            <w:sz w:val="20"/>
            <w:u w:val="single"/>
            <w:shd w:val="clear" w:color="auto" w:fill="FFFFFF"/>
            <w:lang w:val="en-US" w:eastAsia="en-US" w:bidi="ar-SA"/>
          </w:rPr>
          <w:t>https://montrealgazette.com/news/local-news/former-pq-leader-andre-boisclair-pleads-guilty-to-drunk-driving</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(96%); SEX OFFENSES (92%); CRIMINAL CONVICTIONS (90%); LAW ENFORCEMENT (90%); INVESTIGATIONS (90%); GOVERNMENT ADVISORS &amp; MINISTERS (90%); CRIME, LAW ENFORCEMENT &amp; CORRECTIONS (90%); GUILTY PLEAS (89%); ARRESTS (89%); CRIMINAL ASSAULT &amp; BATTERY (89%); CRIMINAL INVESTIGATIONS (89%); DRIVING WHILE INTOXICATED (89%); RESIGNATIONS (89%); VEHICULAR OFFENSES (89%); POLITICS (88%); SENTENCING (78%); EXECUTIVE MOVES (78%); CRIMINAL FINES (78%); ARREST WARRANTS (78%); APPOINTMENTS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OBSTRUCTION OF JUSTICE (77%); EXECUTIVES (73%); ENVIRONMENTAL DEPARTMENTS (73%); FINES &amp; PENALTIES (72%); IMMIGRATION (50%); COCAINE (50%); andre,boisclair,former,parti,quebecois,faces !@PERMALINK= </w:t>
      </w:r>
      <w:hyperlink r:id="rId357" w:history="1">
        <w:r>
          <w:rPr>
            <w:rFonts w:ascii="arial" w:eastAsia="arial" w:hAnsi="arial" w:cs="arial"/>
            <w:i/>
            <w:color w:val="0077CC"/>
            <w:sz w:val="20"/>
            <w:u w:val="single"/>
            <w:shd w:val="clear" w:color="auto" w:fill="FFFFFF"/>
            <w:lang w:val="en-US" w:eastAsia="en-US" w:bidi="ar-SA"/>
          </w:rPr>
          <w:t>http://montrealgazette.com/news/local-news/ex-pq-leader-andre-boisclair-charged-with-sexual-assault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REAL ESTATE (69%); COMMERCIAL PROPERTY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Former PQ leader André Boisclair charged with sexual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584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André Boisclair, the former head of the Parti Québécois, faces charges of armed sexual assault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former PQ cabinet minister faces two charges in connection with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and the charges involve offences alleged to have occurred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Jan. 8, 2014.</w:t>
      </w:r>
    </w:p>
    <w:p>
      <w:pPr>
        <w:spacing w:before="200" w:line="260" w:lineRule="atLeast"/>
        <w:jc w:val="both"/>
        <w:rPr>
          <w:lang w:val="en-US" w:eastAsia="en-US" w:bidi="ar-SA"/>
        </w:rPr>
      </w:pPr>
      <w:r>
        <w:rPr>
          <w:rFonts w:ascii="arial" w:eastAsia="arial" w:hAnsi="arial" w:cs="arial"/>
          <w:color w:val="000000"/>
          <w:sz w:val="20"/>
          <w:lang w:val="en-US" w:eastAsia="en-US" w:bidi="ar-SA"/>
        </w:rPr>
        <w:t>Boisclair is accused in a warrant that does not require that he be arrested. Instead, the 54-year-old will be provided with a date on which he is expected to appear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charge sheet was made public Thursday afternoon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Boisclair is charged with having sexually assaulted a person, identified only by their initials, with the participation of a third person who is not named on the charge sheet.</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politician is also charged with using a weapon to commit a sexual assault - a charge that carries a maximum 14-year sentence upon conviction.</w:t>
      </w:r>
    </w:p>
    <w:p>
      <w:pPr>
        <w:spacing w:before="200" w:line="260" w:lineRule="atLeast"/>
        <w:jc w:val="both"/>
        <w:rPr>
          <w:lang w:val="en-US" w:eastAsia="en-US" w:bidi="ar-SA"/>
        </w:rPr>
      </w:pPr>
      <w:r>
        <w:rPr>
          <w:rFonts w:ascii="arial" w:eastAsia="arial" w:hAnsi="arial" w:cs="arial"/>
          <w:color w:val="000000"/>
          <w:sz w:val="20"/>
          <w:lang w:val="en-US" w:eastAsia="en-US" w:bidi="ar-SA"/>
        </w:rPr>
        <w:t>Boisclair left politics several years ago. Most recently, in 2016, he was named president and CEO of the Urban development institute of Quebec, the voice of the province's commercial real estate industry. According to a spokesperson for the institute, Boisclair resigned from the position on Thursday. The spokesperson said the institute would make no comment on the charges Boisclair faces.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Boisclair has a criminal record, convicted in the past of much less serious charges. On Feb. 15, 2018, he pleaded guilty to two impaired driving-related charges and obstructing justice. The charges involved how he crashed his car into a lamppost in Quebec City in November 2017. He was arrested and refused to take a breathalyzer test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where he also tried to intimidate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When Boisclair pleaded guilty, he was ordered to pay a $1,000 fine as a sentence for the impaired driving convictions and he received an unconditional discharge as a sentence for obstructing justice.</w:t>
      </w:r>
    </w:p>
    <w:p>
      <w:pPr>
        <w:spacing w:before="200" w:line="260" w:lineRule="atLeast"/>
        <w:jc w:val="both"/>
        <w:rPr>
          <w:lang w:val="en-US" w:eastAsia="en-US" w:bidi="ar-SA"/>
        </w:rPr>
      </w:pPr>
      <w:r>
        <w:rPr>
          <w:rFonts w:ascii="arial" w:eastAsia="arial" w:hAnsi="arial" w:cs="arial"/>
          <w:color w:val="000000"/>
          <w:sz w:val="20"/>
          <w:lang w:val="en-US" w:eastAsia="en-US" w:bidi="ar-SA"/>
        </w:rPr>
        <w:t>Boisclair was first elected as an MNA in 1989 when he ran for the Parti Québécois in the Gouin riding. His ascent in the party began when Lucien Bouchard was premier and in 1996 Boisclair was named immigration minister. Boisclair handled other cabinet posts afterward, including when he was named environment minister in 2001 while Bernard Landry was premier. The relationship between the two politicians eventually soured and Boisclair ended up resigning his seat in 2004.</w:t>
      </w:r>
    </w:p>
    <w:p>
      <w:pPr>
        <w:spacing w:before="200" w:line="260" w:lineRule="atLeast"/>
        <w:jc w:val="both"/>
        <w:rPr>
          <w:lang w:val="en-US" w:eastAsia="en-US" w:bidi="ar-SA"/>
        </w:rPr>
      </w:pPr>
      <w:r>
        <w:rPr>
          <w:rFonts w:ascii="arial" w:eastAsia="arial" w:hAnsi="arial" w:cs="arial"/>
          <w:color w:val="000000"/>
          <w:sz w:val="20"/>
          <w:lang w:val="en-US" w:eastAsia="en-US" w:bidi="ar-SA"/>
        </w:rPr>
        <w:t>Boisclair returned to politics the following year and was elected as PQ leader on Nov. 15, 2005, despite admitting during the leadership campaign that he used cocaine when he was an MNA and when he was a cabinet minister. Boisclair's political career quickly began to nosedive after he was elected leader as he ended up clashing with several fellow PQ politicians. His brief stint as leader came to an end in May 2007 when Boisclair faced a mutiny that caused him to resign as leader and later from his seat as an MNA in November of the same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was unable to reach Boisclair for comment on Thursday. According to TVA, he shut down his social media pages on Thursday.</w:t>
      </w:r>
    </w:p>
    <w:p>
      <w:pPr>
        <w:spacing w:before="240" w:line="260" w:lineRule="atLeast"/>
        <w:jc w:val="both"/>
        <w:rPr>
          <w:lang w:val="en-US" w:eastAsia="en-US" w:bidi="ar-SA"/>
        </w:rPr>
      </w:pPr>
      <w:hyperlink r:id="rId18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Ex-Parti Québecois leader André Boisclair released after arrest( </w:t>
      </w:r>
      <w:hyperlink r:id="rId355" w:history="1">
        <w:r>
          <w:rPr>
            <w:rFonts w:ascii="arial" w:eastAsia="arial" w:hAnsi="arial" w:cs="arial"/>
            <w:i/>
            <w:color w:val="0077CC"/>
            <w:sz w:val="20"/>
            <w:u w:val="single"/>
            <w:shd w:val="clear" w:color="auto" w:fill="FFFFFF"/>
            <w:lang w:val="en-US" w:eastAsia="en-US" w:bidi="ar-SA"/>
          </w:rPr>
          <w:t>https://montrealgazette.com/news/quebec/ex-pq-leader-andre-boisclair-arrested-for-impaired-driving-reports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PQ leader André Boisclair pleads guilty to drunk driving( </w:t>
      </w:r>
      <w:hyperlink r:id="rId356" w:history="1">
        <w:r>
          <w:rPr>
            <w:rFonts w:ascii="arial" w:eastAsia="arial" w:hAnsi="arial" w:cs="arial"/>
            <w:i/>
            <w:color w:val="0077CC"/>
            <w:sz w:val="20"/>
            <w:u w:val="single"/>
            <w:shd w:val="clear" w:color="auto" w:fill="FFFFFF"/>
            <w:lang w:val="en-US" w:eastAsia="en-US" w:bidi="ar-SA"/>
          </w:rPr>
          <w:t>https://montrealgazette.com/news/local-news/former-pq-leader-andre-boisclair-pleads-guilty-to-drunk-driving</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(96%); SEX OFFENSES (92%); CRIMINAL CONVICTIONS (90%); LAW ENFORCEMENT (90%); INVESTIGATIONS (90%); GOVERNMENT ADVISORS &amp; MINISTERS (90%); CRIME, LAW ENFORCEMENT &amp; CORRECTIONS (90%); GUILTY PLEAS (89%); ARRESTS (89%); CRIMINAL ASSAULT &amp; BATTERY (89%); CRIMINAL INVESTIGATIONS (89%); DRIVING WHILE INTOXICATED (89%); RESIGNATIONS (89%); VEHICULAR OFFENSES (89%); POLITICS (88%); SENTENCING (78%); EXECUTIVE MOVES (78%); CRIMINAL FINES (78%); ARREST WARRANTS (78%); APPOINTMENTS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OBSTRUCTION OF JUSTICE (77%); EXECUTIVES (73%); ENVIRONMENTAL DEPARTMENTS (73%); FINES &amp; PENALTIES (72%); IMMIGRATION (50%); COCAINE (50%); andre,boisclair,former,parti,quebecois,faces !@PERMALINK= </w:t>
      </w:r>
      <w:hyperlink r:id="rId357" w:history="1">
        <w:r>
          <w:rPr>
            <w:rFonts w:ascii="arial" w:eastAsia="arial" w:hAnsi="arial" w:cs="arial"/>
            <w:i/>
            <w:color w:val="0077CC"/>
            <w:sz w:val="20"/>
            <w:u w:val="single"/>
            <w:shd w:val="clear" w:color="auto" w:fill="FFFFFF"/>
            <w:lang w:val="en-US" w:eastAsia="en-US" w:bidi="ar-SA"/>
          </w:rPr>
          <w:t>http://montrealgazette.com/news/local-news/ex-pq-leader-andre-boisclair-charged-with-sexual-assault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REAL ESTATE (69%); COMMERCIAL PROPERTY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93" w:name="Bookmark_32"/>
      <w:bookmarkEnd w:id="93"/>
    </w:p>
    <w:p>
      <w:pPr>
        <w:spacing w:before="240" w:after="200" w:line="340" w:lineRule="atLeast"/>
        <w:jc w:val="center"/>
        <w:outlineLvl w:val="0"/>
        <w:rPr>
          <w:rFonts w:ascii="Arial" w:eastAsia="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India to Extend Lockdown Against Coronavirus, While Spain Eases Work Rules</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11, 2020 Saturday 08:19 EST</w:t>
      </w:r>
    </w:p>
    <w:p>
      <w:pPr>
        <w:spacing w:line="240" w:lineRule="atLeast"/>
        <w:jc w:val="both"/>
        <w:rPr>
          <w:rFonts w:ascii="arial" w:eastAsia="arial" w:hAnsi="arial" w:cs="arial"/>
          <w:sz w:val="20"/>
          <w:lang w:val="en-US" w:eastAsia="en-US" w:bidi="ar-SA"/>
        </w:rPr>
      </w:pP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The New York Times Company All Rights Reserved</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4050 words</w:t>
      </w: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China is delaying medical equipment exports for quality checks. A Times investigation examines President Trump’s delays in facing the crisis. Murders fall in Latin America.</w:t>
      </w:r>
      <w:r>
        <w:rPr>
          <w:rFonts w:ascii="arial" w:eastAsia="arial" w:hAnsi="arial" w:cs="arial"/>
          <w:sz w:val="20"/>
          <w:lang w:val="en-US" w:eastAsia="en-US" w:bidi="ar-SA"/>
        </w:rPr>
        <w:br/>
      </w:r>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23" style="position:absolute;z-index:251689984" from="0,2pt" to="512pt,2pt" strokecolor="#009ddb" strokeweight="2pt">
            <v:stroke linestyle="single"/>
            <w10:wrap type="topAndBottom"/>
          </v:line>
        </w:pict>
      </w:r>
    </w:p>
    <w:p>
      <w:pPr>
        <w:rPr>
          <w:rFonts w:ascii="arial" w:eastAsia="arial" w:hAnsi="arial" w:cs="arial"/>
          <w:sz w:val="20"/>
          <w:lang w:val="en-US" w:eastAsia="en-US" w:bidi="ar-SA"/>
        </w:rPr>
      </w:pP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China is delaying medical equipment exports for quality checks. A Times investigation examines President Trump’s delays in facing the crisis. Murders fall in Latin America.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briefing has ended. Read </w:t>
      </w:r>
      <w:hyperlink r:id="rId372" w:history="1">
        <w:r>
          <w:rPr>
            <w:rFonts w:ascii="arial" w:eastAsia="arial" w:hAnsi="arial" w:cs="arial"/>
            <w:i/>
            <w:color w:val="0077CC"/>
            <w:sz w:val="20"/>
            <w:u w:val="single"/>
            <w:shd w:val="clear" w:color="auto" w:fill="FFFFFF"/>
            <w:lang w:val="en-US" w:eastAsia="en-US" w:bidi="ar-SA"/>
          </w:rPr>
          <w:t>global live updates on the coronavirus here.</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Countries around the world are weighing the costs and benefits of reopening society.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coronavirus pandemic continued its global assault on Saturday, with more than 1.7 million known cases recorded worldwide and at least 107,000 deaths.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even as some countries join the list of those with broad lockdown orders and others maintain or extend sweeping shutdowns, others have begun eyeing the benefits of reopening at least some parts of society.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Iran, the hardest-hit country so far in its region, some government offices and shops, factories and other businesses began reopening on Saturday as the national lockdown is lifted in phases. President Hassan Rouhani had said last week that economic and government activity must continue. On Saturday, he said that people should still observe social distancing.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lifting of restrictions came despite warnings from the country’s health ministry that the reopening could cause a new spike in cases and tens of thousands of additional deaths.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of the most grievously hit countries in Europe, while still recording hundreds of new deaths every day, say that the worst appears to be past. Their plans to ease some restrictions, they caution, will not bring normalcy, but instead </w:t>
      </w:r>
      <w:hyperlink r:id="rId372" w:history="1">
        <w:r>
          <w:rPr>
            <w:rFonts w:ascii="arial" w:eastAsia="arial" w:hAnsi="arial" w:cs="arial"/>
            <w:i/>
            <w:color w:val="0077CC"/>
            <w:sz w:val="20"/>
            <w:u w:val="single"/>
            <w:shd w:val="clear" w:color="auto" w:fill="FFFFFF"/>
            <w:lang w:val="en-US" w:eastAsia="en-US" w:bidi="ar-SA"/>
          </w:rPr>
          <w:t>a new phase of learning how to safely</w:t>
        </w:r>
      </w:hyperlink>
      <w:r>
        <w:rPr>
          <w:rFonts w:ascii="arial" w:eastAsia="arial" w:hAnsi="arial" w:cs="arial"/>
          <w:color w:val="000000"/>
          <w:sz w:val="20"/>
          <w:lang w:val="en-US" w:eastAsia="en-US" w:bidi="ar-SA"/>
        </w:rPr>
        <w:t xml:space="preserve"> live with the pandemic.</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[Analysis: </w:t>
      </w:r>
      <w:hyperlink r:id="rId372" w:history="1">
        <w:r>
          <w:rPr>
            <w:rFonts w:ascii="arial" w:eastAsia="arial" w:hAnsi="arial" w:cs="arial"/>
            <w:i/>
            <w:color w:val="0077CC"/>
            <w:sz w:val="20"/>
            <w:u w:val="single"/>
            <w:shd w:val="clear" w:color="auto" w:fill="FFFFFF"/>
            <w:lang w:val="en-US" w:eastAsia="en-US" w:bidi="ar-SA"/>
          </w:rPr>
          <w:t>Oil collapse and covid-19 create toxic geopolitical stew</w:t>
        </w:r>
      </w:hyperlink>
      <w:r>
        <w:rPr>
          <w:rFonts w:ascii="arial" w:eastAsia="arial" w:hAnsi="arial" w:cs="arial"/>
          <w:color w:val="000000"/>
          <w:sz w:val="20"/>
          <w:lang w:val="en-US" w:eastAsia="en-US" w:bidi="ar-SA"/>
        </w:rPr>
        <w: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Spain, with the world’s highest caseload after the United States, is preparing to allow some nonessential employees to return to work on Monday. The country has reported a falling death rate and a daily growth in new cases of about 3 percent, compared with 20 percent in mid-March.</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officials stressed the limits of that easing. “Spain continues in a state of lockdown,” Health Minister Salvador Illa warned  on Friday. “We are not yet in a de-escalation phase.”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Italy, which follows Spain in cases but has the highest death toll after the United States, will allow some bookstores, children’s clothing shops and some forestry-related occupations to resume operations after the current restrictions expire on Tuesday.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Austria plans to reopen smaller shops after this weekend. The Czech Republic is opening small stores, and people can play tennis and go swimming.  Denmark may reopen kindergartens and schools starting next week, Norway will allow pupils to attend kindergarten.</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China has ended its </w:t>
      </w:r>
      <w:hyperlink r:id="rId372" w:history="1">
        <w:r>
          <w:rPr>
            <w:rFonts w:ascii="arial" w:eastAsia="arial" w:hAnsi="arial" w:cs="arial"/>
            <w:i/>
            <w:color w:val="0077CC"/>
            <w:sz w:val="20"/>
            <w:u w:val="single"/>
            <w:shd w:val="clear" w:color="auto" w:fill="FFFFFF"/>
            <w:lang w:val="en-US" w:eastAsia="en-US" w:bidi="ar-SA"/>
          </w:rPr>
          <w:t>lockdown of Wuhan</w:t>
        </w:r>
      </w:hyperlink>
      <w:r>
        <w:rPr>
          <w:rFonts w:ascii="arial" w:eastAsia="arial" w:hAnsi="arial" w:cs="arial"/>
          <w:color w:val="000000"/>
          <w:sz w:val="20"/>
          <w:lang w:val="en-US" w:eastAsia="en-US" w:bidi="ar-SA"/>
        </w:rPr>
        <w:t>, where the coronavirus first emerged.</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many countries, the question of whether to ease restrictions does not have a clear answer yet. In the United States, President Trump — and governors of each state — are </w:t>
      </w:r>
      <w:hyperlink r:id="rId372" w:history="1">
        <w:r>
          <w:rPr>
            <w:rFonts w:ascii="arial" w:eastAsia="arial" w:hAnsi="arial" w:cs="arial"/>
            <w:i/>
            <w:color w:val="0077CC"/>
            <w:sz w:val="20"/>
            <w:u w:val="single"/>
            <w:shd w:val="clear" w:color="auto" w:fill="FFFFFF"/>
            <w:lang w:val="en-US" w:eastAsia="en-US" w:bidi="ar-SA"/>
          </w:rPr>
          <w:t>balancing calls from medical experts to keep restrictions in place with</w:t>
        </w:r>
      </w:hyperlink>
      <w:r>
        <w:rPr>
          <w:rFonts w:ascii="arial" w:eastAsia="arial" w:hAnsi="arial" w:cs="arial"/>
          <w:color w:val="000000"/>
          <w:sz w:val="20"/>
          <w:lang w:val="en-US" w:eastAsia="en-US" w:bidi="ar-SA"/>
        </w:rPr>
        <w:t xml:space="preserve"> pleas from bankers, corporate executives and industrialists to ease them.</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India, on the other hand, appears set to extend a 21-day lockdown for all 1.3 billion citizens for two more weeks, carrying it to the end of April. During a meeting with top officials, Mr. Modi said the lockdown had helped blunt the outbreak but that “constant vigilance is paramount,” according to a </w:t>
      </w:r>
      <w:hyperlink r:id="rId372" w:history="1">
        <w:r>
          <w:rPr>
            <w:rFonts w:ascii="arial" w:eastAsia="arial" w:hAnsi="arial" w:cs="arial"/>
            <w:i/>
            <w:color w:val="0077CC"/>
            <w:sz w:val="20"/>
            <w:u w:val="single"/>
            <w:shd w:val="clear" w:color="auto" w:fill="FFFFFF"/>
            <w:lang w:val="en-US" w:eastAsia="en-US" w:bidi="ar-SA"/>
          </w:rPr>
          <w:t>statement</w:t>
        </w:r>
      </w:hyperlink>
      <w:r>
        <w:rPr>
          <w:rFonts w:ascii="arial" w:eastAsia="arial" w:hAnsi="arial" w:cs="arial"/>
          <w:color w:val="000000"/>
          <w:sz w:val="20"/>
          <w:lang w:val="en-US" w:eastAsia="en-US" w:bidi="ar-SA"/>
        </w:rPr>
        <w:t xml:space="preserve"> from his office.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countries put in place new measures. Turkey on Friday ordered a two-day curfew for 31 provinces. And Prime Minister Benjamin Netanyahu of Israel has ordered air traffic to the country halted after more than 70 people who arrived from Newark, N.J., on Saturday morning left Ben Gurion Airport without official verifications of their mandatory quarantine plans and checks of their temperatures.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Times examination reveals the extent of President Trump’s slow response to the virus, which has now claimed more than 20,000 lives in the U.S.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Throughout January, as President Trump repeatedly played down the seriousness of the virus and focused on other issues, an array of figures inside his government — from top White House advisers to experts deep in the cabinet departments and intelligence agencies — identified the threat, sounded alarms and made clear the need for aggressive action.</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Dozens of interviews and a review of emails and other records by The New York Times revealed many previously unreported details of the roots and extent of Mr. Trump’s halting response.  </w:t>
      </w:r>
      <w:hyperlink r:id="rId372" w:history="1">
        <w:r>
          <w:rPr>
            <w:rFonts w:ascii="arial" w:eastAsia="arial" w:hAnsi="arial" w:cs="arial"/>
            <w:i/>
            <w:color w:val="0077CC"/>
            <w:sz w:val="20"/>
            <w:u w:val="single"/>
            <w:shd w:val="clear" w:color="auto" w:fill="FFFFFF"/>
            <w:lang w:val="en-US" w:eastAsia="en-US" w:bidi="ar-SA"/>
          </w:rPr>
          <w:t>Read the full investigation</w:t>
        </w:r>
      </w:hyperlink>
      <w:r>
        <w:rPr>
          <w:rFonts w:ascii="arial" w:eastAsia="arial" w:hAnsi="arial" w:cs="arial"/>
          <w:color w:val="000000"/>
          <w:sz w:val="20"/>
          <w:lang w:val="en-US" w:eastAsia="en-US" w:bidi="ar-SA"/>
        </w:rPr>
        <w:t xml:space="preserve">.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country now has </w:t>
      </w:r>
      <w:hyperlink r:id="rId372" w:history="1">
        <w:r>
          <w:rPr>
            <w:rFonts w:ascii="arial" w:eastAsia="arial" w:hAnsi="arial" w:cs="arial"/>
            <w:i/>
            <w:color w:val="0077CC"/>
            <w:sz w:val="20"/>
            <w:u w:val="single"/>
            <w:shd w:val="clear" w:color="auto" w:fill="FFFFFF"/>
            <w:lang w:val="en-US" w:eastAsia="en-US" w:bidi="ar-SA"/>
          </w:rPr>
          <w:t>more than 515,000 confirmed cases</w:t>
        </w:r>
      </w:hyperlink>
      <w:r>
        <w:rPr>
          <w:rFonts w:ascii="arial" w:eastAsia="arial" w:hAnsi="arial" w:cs="arial"/>
          <w:color w:val="000000"/>
          <w:sz w:val="20"/>
          <w:lang w:val="en-US" w:eastAsia="en-US" w:bidi="ar-SA"/>
        </w:rPr>
        <w:t xml:space="preserve">, by far the world’s largest count, and more than 20,000 deaths, surpassing Italy’s as the world’s heaviest toll.  More than 16 million Americans have lost their jobs.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Here’s what else is happening in the United States:</w:t>
      </w:r>
    </w:p>
    <w:p>
      <w:pPr>
        <w:numPr>
          <w:numId w:val="4"/>
        </w:num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Saturday,  the U.S. surpassed Italy in the total number of confirmed deaths from the coronavirus with 20,109. Government projections </w:t>
      </w:r>
      <w:hyperlink r:id="rId372" w:history="1">
        <w:r>
          <w:rPr>
            <w:rFonts w:ascii="arial" w:eastAsia="arial" w:hAnsi="arial" w:cs="arial"/>
            <w:i/>
            <w:color w:val="0077CC"/>
            <w:sz w:val="20"/>
            <w:u w:val="single"/>
            <w:shd w:val="clear" w:color="auto" w:fill="FFFFFF"/>
            <w:lang w:val="en-US" w:eastAsia="en-US" w:bidi="ar-SA"/>
          </w:rPr>
          <w:t>obtained by The New York Times</w:t>
        </w:r>
      </w:hyperlink>
      <w:r>
        <w:rPr>
          <w:rFonts w:ascii="arial" w:eastAsia="arial" w:hAnsi="arial" w:cs="arial"/>
          <w:color w:val="000000"/>
          <w:sz w:val="20"/>
          <w:lang w:val="en-US" w:eastAsia="en-US" w:bidi="ar-SA"/>
        </w:rPr>
        <w:t xml:space="preserve">  found that without any mitigation, the death toll from the virus could have reached 300,000 — and that it could reach 200,000 if the Trump administration lifts 30-day stay-at-home orders.             </w:t>
      </w:r>
      <w:hyperlink r:id="rId372" w:history="1">
        <w:r>
          <w:rPr>
            <w:rFonts w:ascii="arial" w:eastAsia="arial" w:hAnsi="arial" w:cs="arial"/>
            <w:i/>
            <w:color w:val="0077CC"/>
            <w:sz w:val="20"/>
            <w:u w:val="single"/>
            <w:shd w:val="clear" w:color="auto" w:fill="FFFFFF"/>
            <w:lang w:val="en-US" w:eastAsia="en-US" w:bidi="ar-SA"/>
          </w:rPr>
          <w:t>Read the latest updates for the United States.</w:t>
        </w:r>
      </w:hyperlink>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Christians across the United States prepared to celebrate Easter by gathering virtually on Sunday, largely following stay-at-home orders and guidance from health officials. A handful of lone pastors in states like Louisiana and Mississippi plan to hold in-person services in defiance of restrictions on mass gatherings, citing their religious freedoms. President Trump said in a tweet that he will watch the online service of First Baptist Dallas, led by Robert Jeffress, one of his prominent supporters.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largest states are split on when and how to reopen. The governors of Texas and Florida, both Republicans, have started talking about reopening businesses and schools, </w:t>
      </w:r>
      <w:hyperlink r:id="rId372" w:history="1">
        <w:r>
          <w:rPr>
            <w:rFonts w:ascii="arial" w:eastAsia="arial" w:hAnsi="arial" w:cs="arial"/>
            <w:i/>
            <w:color w:val="0077CC"/>
            <w:sz w:val="20"/>
            <w:u w:val="single"/>
            <w:shd w:val="clear" w:color="auto" w:fill="FFFFFF"/>
            <w:lang w:val="en-US" w:eastAsia="en-US" w:bidi="ar-SA"/>
          </w:rPr>
          <w:t>echoing signals from Mr. Trump</w:t>
        </w:r>
      </w:hyperlink>
      <w:r>
        <w:rPr>
          <w:rFonts w:ascii="arial" w:eastAsia="arial" w:hAnsi="arial" w:cs="arial"/>
          <w:color w:val="000000"/>
          <w:sz w:val="20"/>
          <w:lang w:val="en-US" w:eastAsia="en-US" w:bidi="ar-SA"/>
        </w:rPr>
        <w:t xml:space="preserve">. But the leaders of California and New York, both Democrats, are sounding more cautious notes. </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Top officials in New York,  the epicenter of the U.S. outbreak with more than 180,000 cases, appear to disagree over whether New York City schools will remain closed for the rest of the academic year.  </w:t>
      </w:r>
      <w:hyperlink r:id="rId372" w:history="1">
        <w:r>
          <w:rPr>
            <w:rFonts w:ascii="arial" w:eastAsia="arial" w:hAnsi="arial" w:cs="arial"/>
            <w:i/>
            <w:color w:val="0077CC"/>
            <w:sz w:val="20"/>
            <w:u w:val="single"/>
            <w:shd w:val="clear" w:color="auto" w:fill="FFFFFF"/>
            <w:lang w:val="en-US" w:eastAsia="en-US" w:bidi="ar-SA"/>
          </w:rPr>
          <w:t>Read the latest updates for the New York region</w:t>
        </w:r>
      </w:hyperlink>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Citing the virus, the Trump administration announced that it would issue visa penalties on countries that refuse to accept people the U.S. aims to deport. </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so many restaurants and schools closed and other sources of demand disrupted, many of the largest farms in the country are  being </w:t>
      </w:r>
      <w:hyperlink r:id="rId372" w:history="1">
        <w:r>
          <w:rPr>
            <w:rFonts w:ascii="arial" w:eastAsia="arial" w:hAnsi="arial" w:cs="arial"/>
            <w:i/>
            <w:color w:val="0077CC"/>
            <w:sz w:val="20"/>
            <w:u w:val="single"/>
            <w:shd w:val="clear" w:color="auto" w:fill="FFFFFF"/>
            <w:lang w:val="en-US" w:eastAsia="en-US" w:bidi="ar-SA"/>
          </w:rPr>
          <w:t>forced to destroy tens of millions of pounds of fresh food</w:t>
        </w:r>
      </w:hyperlink>
      <w:r>
        <w:rPr>
          <w:rFonts w:ascii="arial" w:eastAsia="arial" w:hAnsi="arial" w:cs="arial"/>
          <w:color w:val="000000"/>
          <w:sz w:val="20"/>
          <w:lang w:val="en-US" w:eastAsia="en-US" w:bidi="ar-SA"/>
        </w:rPr>
        <w:t xml:space="preserve"> that they haven’t been able to sell or donate to food banks, which can only absorb so much perishable food.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coronavirus cases rise in Latin America, murder rates fall.</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countries contend with escalating body counts from the pandemic, some are experiencing an unanticipated decline in a different form of death: murder.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Lockdowns have reduced opportunities for homicides and other crimes, and the virus has taken some criminals out of action as they hunker down in their homes. Some gangs have even led efforts to impose curfews in neighborhoods where they hold sway.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drop in murders is especially notable in Latin America, the region with the highest homicide rates in the world outside of war.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El Salvador, for example, there were just 65 homicides in March, down from 114 in February. Neighboring Honduras has also seen a falloff in killings in recent weeks, as has Colombia and the most populous state in Mexico.</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pandemic is “taking people off the streets,” said Alejandro Hope, a security analyst in Mexico City. “The rule of thumb is: the stricter the lockdown, the bigger the effect on crimes committed against strangers on the street.”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Here are other developments in the pandemic around the world: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Italy’s coronavirus outbreak is one of the world’s deadliest, counting more than 152,000 cases and more than 19,450 deaths. Health care workers have been hard-hit, and so has another force on the front lines: The virus has </w:t>
      </w:r>
      <w:hyperlink r:id="rId372" w:history="1">
        <w:r>
          <w:rPr>
            <w:rFonts w:ascii="arial" w:eastAsia="arial" w:hAnsi="arial" w:cs="arial"/>
            <w:i/>
            <w:color w:val="0077CC"/>
            <w:sz w:val="20"/>
            <w:u w:val="single"/>
            <w:shd w:val="clear" w:color="auto" w:fill="FFFFFF"/>
            <w:lang w:val="en-US" w:eastAsia="en-US" w:bidi="ar-SA"/>
          </w:rPr>
          <w:t>killed nearly 100 priests</w:t>
        </w:r>
      </w:hyperlink>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France, which has the world’s fifth largest known outbreak, reported on Saturday that the total number of patients in intensive care fell for the third day in a row, to roughly 6,880. With nearly 94,000 cases, the country has logged more than 13,800 deaths.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Tokyo reported a record number of new cases on Saturday, at 197. The city has confirmed a total of 40 deaths from the virus. Prime Minister Shinzo Abe said Japan had not yet hit its target of reducing commuting by at least 70 percent, and asked all businesses to let employees work from home.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Chile will start handing out certificates to people who have recovered that will exempt them from quarantines and other restrictions.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World Health Organization said that it was looking into reports of some recovering Covid-19 patients testing positive again after testing negative, a day after South Korean officials said that 91 previously cleared patients had tested positive again. Jeong Eun-kyeong, the director of the Korea Centers for Disease Control and Prevention, told a briefing that the virus might have been “reactivated” rather than the patients being reinfected.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delays exports of ventilators and other crucial medical supplies for quality checks.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Chinese government has ordered that no more N95 respirators, ventilators, hospital gowns and other key medical supplies be exported until customs officials perform quality inspections on each shipment.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new policy, announced by China’s General Administration of Customs on Friday, produced immediate delays to cargos on Saturday as manufacturers, freight agents and traders tried to understand how to comply. China is the world’s dominant producer of a wide range of medical supplies, and its manufacturing lead has widened in many sectors as it has engaged in a nationwide mobilization of medical supplies production since late January.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Chinese customs agency said that it had previously checked whether medical supplies were accurately counted, whether they infringed foreign patents and other intellectual property, and whether they had fraudulent documents. But now the agency will also assess the quality of goods.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agency gave no indication of how long the quality testing might take.</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policy comes after a series of complaints from Europe that </w:t>
      </w:r>
      <w:hyperlink r:id="rId372" w:history="1">
        <w:r>
          <w:rPr>
            <w:rFonts w:ascii="arial" w:eastAsia="arial" w:hAnsi="arial" w:cs="arial"/>
            <w:i/>
            <w:color w:val="0077CC"/>
            <w:sz w:val="20"/>
            <w:u w:val="single"/>
            <w:shd w:val="clear" w:color="auto" w:fill="FFFFFF"/>
            <w:lang w:val="en-US" w:eastAsia="en-US" w:bidi="ar-SA"/>
          </w:rPr>
          <w:t>medical supplies from China had problems</w:t>
        </w:r>
      </w:hyperlink>
      <w:r>
        <w:rPr>
          <w:rFonts w:ascii="arial" w:eastAsia="arial" w:hAnsi="arial" w:cs="arial"/>
          <w:color w:val="000000"/>
          <w:sz w:val="20"/>
          <w:lang w:val="en-US" w:eastAsia="en-US" w:bidi="ar-SA"/>
        </w:rPr>
        <w:t>. Chinese officials have countered that many of these supplies were industrial respirators that were not designed to meet medical standards and should not be expected to do so.</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new rules cover China’s exports in 11 categories: medical respirators and surgical masks, medical protective clothing, infrared thermometers, ventilators, surgical caps, medical goggles, medical gloves, medical shoe covers, patient monitors, medical disinfection towels and medical disinfectants.</w:t>
      </w:r>
    </w:p>
    <w:p>
      <w:pPr>
        <w:spacing w:before="20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open a criminal investigation into deaths at a nursing home.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on Saturday night that they had launched a criminal investigation into a private residence for the elderly after 31 people had died there since March 13, at least five of them from confirmed cases of Covid-19.</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Quebec’s premier, </w:t>
      </w:r>
      <w:hyperlink r:id="rId372" w:history="1">
        <w:r>
          <w:rPr>
            <w:rFonts w:ascii="arial" w:eastAsia="arial" w:hAnsi="arial" w:cs="arial"/>
            <w:i/>
            <w:color w:val="0077CC"/>
            <w:sz w:val="20"/>
            <w:u w:val="single"/>
            <w:shd w:val="clear" w:color="auto" w:fill="FFFFFF"/>
            <w:lang w:val="en-US" w:eastAsia="en-US" w:bidi="ar-SA"/>
          </w:rPr>
          <w:t>François Legault</w:t>
        </w:r>
      </w:hyperlink>
      <w:r>
        <w:rPr>
          <w:rFonts w:ascii="arial" w:eastAsia="arial" w:hAnsi="arial" w:cs="arial"/>
          <w:color w:val="000000"/>
          <w:sz w:val="20"/>
          <w:lang w:val="en-US" w:eastAsia="en-US" w:bidi="ar-SA"/>
        </w:rPr>
        <w:t xml:space="preserve">, said that the government had learned of the deaths at the 150-bed Résidence Herron, in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Friday, and that he believed they amounted to “gross negligence.”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terrible what happened,” Mr. Legault said on Saturday, adding that when officials from the regional health authority had arrived at the residence on March 29 to investigate, “almost all the staff was gone.”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that point, he said, the authority dispatched a team of health workers to care for the residents, and it has now taken over the running of the residence.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investigation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 local newspaper, said that residents had been discovered unfed and wearing clothing covered with feces.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Legault said that it was “unacceptable” how the elderly were being cared for in Quebec, and that staff shortages and insufficient salaries had been an ongoing issue at privately run residences. “I am not proud to see what is happening,” he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Résidence Herron is owned by a Quebec real estate company called Katasa, which owns six other retirement residences. The company was not immediately available for comment on Saturday. But it previously said it had been doing its best under challenging circumstances.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Quebec has been hit hard by the coronavirus. As of Saturday, it had 12,292 confirmed cases and 289 deaths. More than 90 percent of those who have died were 70 or older.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Officials said Saturday that after one resident at the Herron had tested positive for the virus, regional health authorities had reached out to the residence to learn more about the status of its residents, but were rebuffed. The authorities then obtained a court order to gain access to medical files, and learned of the number of deaths on Friday.</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Quebec’s minister of health, </w:t>
      </w:r>
      <w:hyperlink r:id="rId372" w:history="1">
        <w:r>
          <w:rPr>
            <w:rFonts w:ascii="arial" w:eastAsia="arial" w:hAnsi="arial" w:cs="arial"/>
            <w:i/>
            <w:color w:val="0077CC"/>
            <w:sz w:val="20"/>
            <w:u w:val="single"/>
            <w:shd w:val="clear" w:color="auto" w:fill="FFFFFF"/>
            <w:lang w:val="en-US" w:eastAsia="en-US" w:bidi="ar-SA"/>
          </w:rPr>
          <w:t>Danielle McCann</w:t>
        </w:r>
      </w:hyperlink>
      <w:r>
        <w:rPr>
          <w:rFonts w:ascii="arial" w:eastAsia="arial" w:hAnsi="arial" w:cs="arial"/>
          <w:color w:val="000000"/>
          <w:sz w:val="20"/>
          <w:lang w:val="en-US" w:eastAsia="en-US" w:bidi="ar-SA"/>
        </w:rPr>
        <w:t>, ordered checks of private residences for the elderly across the province.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More than 50 workers chose isolation at their power plant to keep Vienna’s lights on.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global pandemic has forced countless people into isolation. In Vienna, for the sake of the entire city, 53 people volunteered.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raised their hands to ensure that whatever else happens, the power plants that provide electricity to Austria’s capital and its 2 million people would keep running.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53 employees of the Wien Energie company have been holed up in four power plants since March 20, after volunteering to go into their own version of a lockdown until April 16. Depending on how things go, they could be asked to stay on longer.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workers miss their families, but shrug off the idea that they are making a big sacrifice, pointing out that doctors, nurses and other health workers had it much tougher.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just a cog in a much bigger wheel,” said Steven Sacher, 24, an engineer at the Flötzersteig plant.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Wien Energie turned conference rooms into dormitories, and outfitted the plants with washing machines, fitness equipment, wireless internet — and, crucially, board games and jigsaw puzzles.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have finished about 20 puzzles with 2,000 pieces,” Mr. Wallner said. “Everyone who has time stops and works on it a bit.”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Sacher said his team has been piecing together a puzzle showing the Brooklyn Bridge at night, which gives way to an evening ritual.</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night at 9 p.m. sharp, the four of us who aren’t working get together and play Parcheesi,” he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Pope Francis will say Easter Mass and deliver an annual message by live-stream.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Last year, the Vatican’s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estimated that 70,000 faithful crammed into St. Peter’s Square on Easter morning to hear the pope deliver his “Urbi et Orbi” (“To the City and to the World”) message after the Easter Mass.</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on Sunday, Pope Francis won’t impart his Easter message and blessing from a window in the apostolic palace, from where he greets the faithful most Sundays. Instead, Francis will live-stream the Mass, followed by the message and a blessing, on the </w:t>
      </w:r>
      <w:hyperlink r:id="rId372" w:history="1">
        <w:r>
          <w:rPr>
            <w:rFonts w:ascii="arial" w:eastAsia="arial" w:hAnsi="arial" w:cs="arial"/>
            <w:i/>
            <w:color w:val="0077CC"/>
            <w:sz w:val="20"/>
            <w:u w:val="single"/>
            <w:shd w:val="clear" w:color="auto" w:fill="FFFFFF"/>
            <w:lang w:val="en-US" w:eastAsia="en-US" w:bidi="ar-SA"/>
          </w:rPr>
          <w:t>Vatican news website</w:t>
        </w:r>
      </w:hyperlink>
      <w:r>
        <w:rPr>
          <w:rFonts w:ascii="arial" w:eastAsia="arial" w:hAnsi="arial" w:cs="arial"/>
          <w:color w:val="000000"/>
          <w:sz w:val="20"/>
          <w:lang w:val="en-US" w:eastAsia="en-US" w:bidi="ar-SA"/>
        </w:rPr>
        <w:t>, starting at 11 a.m. local time (5 a.m. Eastern).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People are prohibited from gathering in the square. And the Francis will celebrate Mass with just a few assistants inside the empty basilica.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Vatican also live-streamed the Via Crucis, the traditional </w:t>
      </w:r>
      <w:hyperlink r:id="rId372" w:history="1">
        <w:r>
          <w:rPr>
            <w:rFonts w:ascii="arial" w:eastAsia="arial" w:hAnsi="arial" w:cs="arial"/>
            <w:i/>
            <w:color w:val="0077CC"/>
            <w:sz w:val="20"/>
            <w:u w:val="single"/>
            <w:shd w:val="clear" w:color="auto" w:fill="FFFFFF"/>
            <w:lang w:val="en-US" w:eastAsia="en-US" w:bidi="ar-SA"/>
          </w:rPr>
          <w:t>Good Friday procession</w:t>
        </w:r>
      </w:hyperlink>
      <w:r>
        <w:rPr>
          <w:rFonts w:ascii="arial" w:eastAsia="arial" w:hAnsi="arial" w:cs="arial"/>
          <w:color w:val="000000"/>
          <w:sz w:val="20"/>
          <w:lang w:val="en-US" w:eastAsia="en-US" w:bidi="ar-SA"/>
        </w:rPr>
        <w:t xml:space="preserve"> that evokes the Stations of the Cross leading up to Christ’s crucifixion, in St. Peter’s Square instead of Rome’s Colosseum, where it is traditionally held. At the end of the procession, Francis prayed silently before a wooden crucifix that had been carried during Rome’s 16th-century plague.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Earlier Friday, Francis called an </w:t>
      </w:r>
      <w:hyperlink r:id="rId372" w:history="1">
        <w:r>
          <w:rPr>
            <w:rFonts w:ascii="arial" w:eastAsia="arial" w:hAnsi="arial" w:cs="arial"/>
            <w:i/>
            <w:color w:val="0077CC"/>
            <w:sz w:val="20"/>
            <w:u w:val="single"/>
            <w:shd w:val="clear" w:color="auto" w:fill="FFFFFF"/>
            <w:lang w:val="en-US" w:eastAsia="en-US" w:bidi="ar-SA"/>
          </w:rPr>
          <w:t>Italian state TV Good Friday special</w:t>
        </w:r>
      </w:hyperlink>
      <w:r>
        <w:rPr>
          <w:rFonts w:ascii="arial" w:eastAsia="arial" w:hAnsi="arial" w:cs="arial"/>
          <w:color w:val="000000"/>
          <w:sz w:val="20"/>
          <w:lang w:val="en-US" w:eastAsia="en-US" w:bidi="ar-SA"/>
        </w:rPr>
        <w:t xml:space="preserve"> to say he felt close to the victims of the pandemic, and that he was thinking about the “doctors, nurses, nuns and priests who had died on the front lines as soldiers, giving their life for love.”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pandemic, many are resisting, in their communities, in hospitals, caring for the ill. “Even today people are crucified, and die for love,” Francis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over 100 years old, they’ve defied the odds and beat the virus.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coronavirus pandemic takes a disproportionate toll on older people around the world, several over the age of 100 have survived the brutal toll the disease takes on the body.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Cornelia Ras, 107, of the Netherlands is believed to be the oldest known survivor of the new coronavirus. She became ill last month after attending a church service on the island of Goeree-Overflakkee in the southwest part of the country.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Ras was given the all clear by her doctor on Monday.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did not expect her to survive this,” her niece Maaike de Groot told the Dutch newspaper AD. “She takes no medicines, still walks well and gets down on her knees every night to thank the Lord. From the looks of it, she will be able to continue to do so.”</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Keith Watson, a 101-year-old man from western England, was in a hospital last month awaiting surgery when he developed a fever that prompted doctors to test him for the coronavirus, local health officials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he pulled through, and on Thursday, he was discharged after recovering from the virus. “He’s amazing for his age,” his daughter-in-law Jo Watson told the BBC.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9, Ada Zanusso, 103, was one of several residents of a nursing home in the town of Lessona, Italy, to become ill with the coronavirus. Twenty people had already died there, the newspaper La Repubblica reported.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ill for a week, even with critical moments,” said Carla Furno Marchese, Mrs. Zanusso’s family doctor since 1986, who also works with the nursing home.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Then, “miraculously,” Dr. Furno Marchese said in an interview, Ms. Zanusso improved.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“She reacquired some strength, started eating again and then she got out of bed,” the doctor said. “Now she’s perfectly normal, like before. She’s doing great. She remembers everything.”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recovery has been embraced by many Italians still reeling from the toll the virus has taken on the country, which is enduring a lockdown. Ms. Zanusso had lived alone at home until four years ago, when she broke her femur and her children decided she would be better off in a care home. She had always been in good health, and has a deep faith.</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“She accepts everything that happens to her,” the doctor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Tech giants team up to track the virus, as South Korea tightens its leading program.</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one of the most far-ranging attempts to halt </w:t>
      </w:r>
      <w:hyperlink r:id="rId372" w:history="1">
        <w:r>
          <w:rPr>
            <w:rFonts w:ascii="arial" w:eastAsia="arial" w:hAnsi="arial" w:cs="arial"/>
            <w:i/>
            <w:color w:val="0077CC"/>
            <w:sz w:val="20"/>
            <w:u w:val="single"/>
            <w:shd w:val="clear" w:color="auto" w:fill="FFFFFF"/>
            <w:lang w:val="en-US" w:eastAsia="en-US" w:bidi="ar-SA"/>
          </w:rPr>
          <w:t>the spread of the coronavirus</w:t>
        </w:r>
      </w:hyperlink>
      <w:r>
        <w:rPr>
          <w:rFonts w:ascii="arial" w:eastAsia="arial" w:hAnsi="arial" w:cs="arial"/>
          <w:color w:val="000000"/>
          <w:sz w:val="20"/>
          <w:lang w:val="en-US" w:eastAsia="en-US" w:bidi="ar-SA"/>
        </w:rPr>
        <w:t>, Apple and Google said they were building software into smartphones that would tell people if they were recently in contact with someone who was infected with it.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technology giants, usually fierce rivals, said they aimed to release the tool within several months, building it into the operating systems of billions of iPhones and Android devices around the world.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Users would opt in and voluntarily report if they became infected, and the smartphones would log other devices they came near, enabling “contact tracing” of the disease, a measure that has proved effective, alongside mass testing in </w:t>
      </w:r>
      <w:hyperlink r:id="rId372" w:history="1">
        <w:r>
          <w:rPr>
            <w:rFonts w:ascii="arial" w:eastAsia="arial" w:hAnsi="arial" w:cs="arial"/>
            <w:i/>
            <w:color w:val="0077CC"/>
            <w:sz w:val="20"/>
            <w:u w:val="single"/>
            <w:shd w:val="clear" w:color="auto" w:fill="FFFFFF"/>
            <w:lang w:val="en-US" w:eastAsia="en-US" w:bidi="ar-SA"/>
          </w:rPr>
          <w:t>places like South Korea</w:t>
        </w:r>
      </w:hyperlink>
      <w:r>
        <w:rPr>
          <w:rFonts w:ascii="arial" w:eastAsia="arial" w:hAnsi="arial" w:cs="arial"/>
          <w:color w:val="000000"/>
          <w:sz w:val="20"/>
          <w:lang w:val="en-US" w:eastAsia="en-US" w:bidi="ar-SA"/>
        </w:rPr>
        <w:t xml:space="preserv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could be a useful tool, but it raises privacy issues,” said Dr. Mike Reid, an assistant professor of medicine and infectious diseases at the University of California, San Francisco, who is helping San Francisco officials with contact tracing. “It’s not going to be the sole solution, but as part of a robust sophisticated response, it has a role to play.”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South Korea, which has used a government-issued tracking app to trace contacts and enforce quarantine, said on Saturday that it planned to strap tracking wristbands on those who violated self-quarantine orders.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Health officials worry that some of the 57,000 people who are under orders to stay home for two weeks have slipped out, leaving their smartphones behind.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Yoon Tae-ho, a senior disease-control official, told reporters on Saturday that the bands would be deployed within two weeks.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Officials admitted that they lacked a legal power to enforce wristband-wearing, but could consider lighter quarantine-breaking penalties to those who agreed to wear them.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South Korea has reported between 27 and 53 new cases per day this week compared with several hundred a day between late February and early March.</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British minister draws backlash for urging no ‘overuse’ of protective gear.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British health secretary, Matt Hancock, has sparked anger among workers in the country’s National Health Service after he urged them not to waste personal protective equipment.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British Medical Association, which represents doctors, warned on Saturday that supplies of personal protective equipment, or P.P.E., were dangerously low in London and part of northern England, and said that doctors were putting their lives at risk to treat patients with the coronavirus.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really important that people don’t overuse P.P.E.,” Mr. Hancock said in a BBC radio interview on Saturday. “It’s a precious resource.”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daily briefing on Friday, he said that masks and aprons did not have to be changed after treating each patient.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 Royal College of Nursing’s general secretary, Donna Kinnair, told BBC’s “Breakfast” show: “I take offense, actually, that we are saying that health care workers are abusing or overusing P.P.E. I think what we know is, we don’t have enough supply.”</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opposition Labour Party leader, Keir Starmer, </w:t>
      </w:r>
      <w:hyperlink r:id="rId372" w:history="1">
        <w:r>
          <w:rPr>
            <w:rFonts w:ascii="arial" w:eastAsia="arial" w:hAnsi="arial" w:cs="arial"/>
            <w:i/>
            <w:color w:val="0077CC"/>
            <w:sz w:val="20"/>
            <w:u w:val="single"/>
            <w:shd w:val="clear" w:color="auto" w:fill="FFFFFF"/>
            <w:lang w:val="en-US" w:eastAsia="en-US" w:bidi="ar-SA"/>
          </w:rPr>
          <w:t>also said on Twitter</w:t>
        </w:r>
      </w:hyperlink>
      <w:r>
        <w:rPr>
          <w:rFonts w:ascii="arial" w:eastAsia="arial" w:hAnsi="arial" w:cs="arial"/>
          <w:color w:val="000000"/>
          <w:sz w:val="20"/>
          <w:lang w:val="en-US" w:eastAsia="en-US" w:bidi="ar-SA"/>
        </w:rPr>
        <w:t>: “It is quite frankly insulting to imply frontline staff are wasting PPE. There are horrific stories of NHS staff and care workers not having the equipment they need to keep them safe.”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Hancock also said on Saturday that 19 health service workers had died so far in the outbreak. Britain reported a daily total of 917 deaths in hospitals on Saturday, after a high of 980 on Friday. The total death toll stood at 9,975 as of Saturday.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said the outbreak had yet to peak, although there were signs of hospital admissions “starting to flatten.”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temperatures expected to reach up to 75 degrees Fahrenheit this weekend, government officials have warned the British public to continue to abide by lockdown restrictions.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condition of Prime Minister Boris Johnson, meanwhile, has continued to improve, his office said in a statement on Friday, adding that he had “been able to do short walks, between periods of rest.” He left intensive care on Thursday after three nights but remains in a hospital.</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giving a </w:t>
      </w:r>
      <w:hyperlink r:id="rId372" w:history="1">
        <w:r>
          <w:rPr>
            <w:rFonts w:ascii="arial" w:eastAsia="arial" w:hAnsi="arial" w:cs="arial"/>
            <w:i/>
            <w:color w:val="0077CC"/>
            <w:sz w:val="20"/>
            <w:u w:val="single"/>
            <w:shd w:val="clear" w:color="auto" w:fill="FFFFFF"/>
            <w:lang w:val="en-US" w:eastAsia="en-US" w:bidi="ar-SA"/>
          </w:rPr>
          <w:t>rare televised address</w:t>
        </w:r>
      </w:hyperlink>
      <w:r>
        <w:rPr>
          <w:rFonts w:ascii="arial" w:eastAsia="arial" w:hAnsi="arial" w:cs="arial"/>
          <w:color w:val="000000"/>
          <w:sz w:val="20"/>
          <w:lang w:val="en-US" w:eastAsia="en-US" w:bidi="ar-SA"/>
        </w:rPr>
        <w:t xml:space="preserve"> to the nation on Sunday, Queen Elizabeth II again delivered a message to Britons. She encouraged people to continue practicing social distancing and            </w:t>
      </w:r>
      <w:hyperlink r:id="rId372" w:history="1">
        <w:r>
          <w:rPr>
            <w:rFonts w:ascii="arial" w:eastAsia="arial" w:hAnsi="arial" w:cs="arial"/>
            <w:i/>
            <w:color w:val="0077CC"/>
            <w:sz w:val="20"/>
            <w:u w:val="single"/>
            <w:shd w:val="clear" w:color="auto" w:fill="FFFFFF"/>
            <w:lang w:val="en-US" w:eastAsia="en-US" w:bidi="ar-SA"/>
          </w:rPr>
          <w:t>said that “Easter isn’t canceled.”</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know that coronavirus will not overcome us,” she said. “As dark as death can be, particularly for those suffering with grief, light and life are greater.”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pandemic is bringing old internet dreams to life.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been decades since utopian thinkers dreamed that cyberspace would miraculously fix societal woes. Yet the pandemic has prompted some to realize that social media — where we normally just promote ourselves — can be mobilized for building a sense of community.</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United States, artists are singing opera, reading poetry and doing standup comedy on You-Tube and Instagram. These days, </w:t>
      </w:r>
      <w:hyperlink r:id="rId372" w:history="1">
        <w:r>
          <w:rPr>
            <w:rFonts w:ascii="arial" w:eastAsia="arial" w:hAnsi="arial" w:cs="arial"/>
            <w:i/>
            <w:color w:val="0077CC"/>
            <w:sz w:val="20"/>
            <w:u w:val="single"/>
            <w:shd w:val="clear" w:color="auto" w:fill="FFFFFF"/>
            <w:lang w:val="en-US" w:eastAsia="en-US" w:bidi="ar-SA"/>
          </w:rPr>
          <w:t>our reporter writes in The New York Times Magazine</w:t>
        </w:r>
      </w:hyperlink>
      <w:r>
        <w:rPr>
          <w:rFonts w:ascii="arial" w:eastAsia="arial" w:hAnsi="arial" w:cs="arial"/>
          <w:color w:val="000000"/>
          <w:sz w:val="20"/>
          <w:lang w:val="en-US" w:eastAsia="en-US" w:bidi="ar-SA"/>
        </w:rPr>
        <w:t>, online performances feel “as though they were really less about pure entertainment and more about serving a nation, a world even, that was suffering in isolation and fear.”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Healing practitioners have also made meditation sessions, yoga classes and other mental-health assistance available free online. And GoFundMe is a vehicle for distributing money to people hit hardest by the crisis, including sex workers and underinsured artists.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Reporting was contributed by Dan Bilefsky, Raphael Minder, Carlotta Gall, Abdi Latif Dahir, Keith Bradsher, Ceylan Yeginsu, David Halbfinger, Jason Horowitz, Elisabetta Povoledo, Yonette Joseph, Choe Sang-Hun, Kai Schultz, Motoko Rich, Jenna Wortham, Kirk Semple, Azam Ahmed, Ian Austen, Andrew Higgins, Elaine Yu, Jason M. Bailey, Dan Bilefsky, Melissa Eddy, Ana Swanson, Adam Nossiter, Stanley Reed, Jack Nicas and Daisuke Wakabayashi, Ian Austen, Eric Lipton, David E. Sanger, Maggie Haberman, Michael D. Shear, Mark Mazzetti, Julian E. Barnes, Aurelien Breeden and Farnaz Fassihi.</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(PHOTOGRAPH BY Ajit Solanki/Associated Press FOR THE NEW YORK TIMES)</w:t>
      </w:r>
    </w:p>
    <w:p>
      <w:pPr>
        <w:keepNext/>
        <w:spacing w:before="240" w:line="340" w:lineRule="atLeast"/>
        <w:rPr>
          <w:rFonts w:ascii="arial" w:eastAsia="arial" w:hAnsi="arial" w:cs="arial"/>
          <w:sz w:val="20"/>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rFonts w:ascii="arial" w:eastAsia="arial" w:hAnsi="arial" w:cs="arial"/>
          <w:sz w:val="20"/>
          <w:lang w:val="en-US" w:eastAsia="en-US" w:bidi="ar-SA"/>
        </w:rPr>
      </w:pPr>
      <w:r>
        <w:pict>
          <v:line id="_x0000_s1124" style="position:absolute;z-index:251792384" from="0,2pt" to="512pt,2pt" strokecolor="#009ddb" strokeweight="2pt">
            <v:stroke linestyle="single"/>
            <w10:wrap type="topAndBottom"/>
          </v:line>
        </w:pict>
      </w:r>
    </w:p>
    <w:p>
      <w:pPr>
        <w:spacing w:line="120" w:lineRule="exact"/>
        <w:rPr>
          <w:rFonts w:ascii="arial" w:eastAsia="arial" w:hAnsi="arial" w:cs="arial"/>
          <w:sz w:val="20"/>
          <w:lang w:val="en-US" w:eastAsia="en-US" w:bidi="ar-SA"/>
        </w:rPr>
      </w:pP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CORONAVIRUSES (93%); VIRUSES (93%); EPIDEMICS (90%); GOVERNMENT &amp; PUBLIC ADMINISTRATION (90%); PUBLIC HEALTH (90%); DELAYS &amp; POSTPONEMENTS (90%); INFECTIOUS DISEASE (90%); INVESTIGATIONS (90%); MURDER (90%); COVID-19 CORONAVIRUS (90%); NEGATIVE PERSONAL NEWS (90%); PANDEMICS (90%); DEATH &amp; DYING (89%); HEALTH DEPARTMENTS (89%); MANUFACTURING FACILITIES (89%); PUBLIC HEALTH ADMINISTRATION (89%); DEATH RATES (89%); PRIMARY SCHOOLS (86%); SOCIAL DISTANCING (78%); US PRESIDENTS (78%); GOVERNMENT ADVISORS &amp; MINISTERS (78%); US PRESIDENTIAL CANDIDATES 2020 (73%); EXECUTIVES (73%); Coronavirus (2019-nCoV) (%)</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MANUFACTURING FACILITIES (89%); PRIMARY SCHOOLS (86%); BOOKSTORES (69%); CLOTHING &amp; ACCESSORIES STORES (50%)</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HASSAN ROUHANI (73%); DONALD TRUMP (58%)</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CHINA (93%); SPAIN (93%); LATIN AMERICA (92%); NORWAY (79%); CZECH REPUBLIC (79%); DENMARK (79%); EUROPE (79%); IRAN, ISLAMIC REPUBLIC OF (79%); AUSTRIA (58%)</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5"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3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9" w:history="1">
        <w:r>
          <w:rPr>
            <w:rFonts w:ascii="arial" w:eastAsia="arial" w:hAnsi="arial" w:cs="arial"/>
            <w:b/>
            <w:bCs/>
            <w:i/>
            <w:color w:val="0077CC"/>
            <w:kern w:val="32"/>
            <w:sz w:val="28"/>
            <w:szCs w:val="32"/>
            <w:u w:val="single"/>
            <w:shd w:val="clear" w:color="auto" w:fill="FFFFFF"/>
            <w:lang w:val="en-US" w:eastAsia="en-US" w:bidi="ar-SA"/>
          </w:rPr>
          <w:t xml:space="preserve"> intervene after rare Pokémon appears at Cabot Square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21,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in after hundreds of Pokémon GO players congregated at Cabot Square Wednesday night to catch a rare Pokémon.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SPVM received numerous 911 calls due to the noise and the fact that the crowd was standing in the street, blocking traffic, said André Leclerc,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"These people were blocking the street and even putting their own lives in jeopardy by running (into the street) for those Pokémon," said Leclerc. "They could have caused accidents, so we were forced to intervene."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Vincenzo Maldera arrived at the square at approximately 1:00 a.m., and said he was impressed by the number of people he saw there( </w:t>
      </w:r>
      <w:hyperlink r:id="rId380" w:history="1">
        <w:r>
          <w:rPr>
            <w:rFonts w:ascii="arial" w:eastAsia="arial" w:hAnsi="arial" w:cs="arial"/>
            <w:i/>
            <w:color w:val="0077CC"/>
            <w:sz w:val="20"/>
            <w:u w:val="single"/>
            <w:shd w:val="clear" w:color="auto" w:fill="FFFFFF"/>
            <w:lang w:val="en-US" w:eastAsia="en-US" w:bidi="ar-SA"/>
          </w:rPr>
          <w:t>https://www.youtube.com/watch?v=od1yf51wvYI&amp;;feature=youtu.be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didn't think it could bring together that many people," he said, estimating that several hundred players must have been present.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on the scene from 11:30 p.m. until about 2 a.m., said Leclerc. Officers closed the park and encouraged the crowd to leave when it became clear they were causing too much of a disturbance.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Maldera said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attempts to get people to leave weren't very effective.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 found really funny was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to swing around several times, five or six times over a speaker saying you had to disperse ... but nobody moved," he said. "I had the impression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 power there at 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Maldera said that a large part of the crowd did leave around 1:30 a.m., but said that most of them appeared to be leaving because the métro was closing, not because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w:t>
      </w:r>
    </w:p>
    <w:p>
      <w:pPr>
        <w:spacing w:before="200" w:line="260" w:lineRule="atLeast"/>
        <w:jc w:val="both"/>
        <w:rPr>
          <w:lang w:val="en-US" w:eastAsia="en-US" w:bidi="ar-SA"/>
        </w:rPr>
      </w:pPr>
      <w:r>
        <w:rPr>
          <w:rFonts w:ascii="arial" w:eastAsia="arial" w:hAnsi="arial" w:cs="arial"/>
          <w:color w:val="000000"/>
          <w:sz w:val="20"/>
          <w:lang w:val="en-US" w:eastAsia="en-US" w:bidi="ar-SA"/>
        </w:rPr>
        <w:t>If further such incidents occur, Leclerc said the SPVM would break up the gathering.</w:t>
      </w:r>
    </w:p>
    <w:p>
      <w:pPr>
        <w:spacing w:before="200" w:line="260" w:lineRule="atLeast"/>
        <w:jc w:val="both"/>
        <w:rPr>
          <w:lang w:val="en-US" w:eastAsia="en-US" w:bidi="ar-SA"/>
        </w:rPr>
      </w:pPr>
      <w:r>
        <w:rPr>
          <w:rFonts w:ascii="arial" w:eastAsia="arial" w:hAnsi="arial" w:cs="arial"/>
          <w:color w:val="000000"/>
          <w:sz w:val="20"/>
          <w:lang w:val="en-US" w:eastAsia="en-US" w:bidi="ar-SA"/>
        </w:rPr>
        <w:t>"If there's a commotion or loud groups in the street, disturbing the peace, we will be active," said Leclerc. "If it repeats, we're going to intervene again."</w:t>
      </w:r>
    </w:p>
    <w:p>
      <w:pPr>
        <w:spacing w:before="200" w:line="260" w:lineRule="atLeast"/>
        <w:jc w:val="both"/>
        <w:rPr>
          <w:lang w:val="en-US" w:eastAsia="en-US" w:bidi="ar-SA"/>
        </w:rPr>
      </w:pPr>
      <w:r>
        <w:rPr>
          <w:rFonts w:ascii="arial" w:eastAsia="arial" w:hAnsi="arial" w:cs="arial"/>
          <w:color w:val="000000"/>
          <w:sz w:val="20"/>
          <w:lang w:val="en-US" w:eastAsia="en-US" w:bidi="ar-SA"/>
        </w:rPr>
        <w:t>The square is popular among players because of the number of Pokéstops in the area, which can be used to refuel on items or place lures to attract Pokémon.</w:t>
      </w:r>
    </w:p>
    <w:p>
      <w:pPr>
        <w:spacing w:before="200" w:line="260" w:lineRule="atLeast"/>
        <w:jc w:val="both"/>
        <w:rPr>
          <w:lang w:val="en-US" w:eastAsia="en-US" w:bidi="ar-SA"/>
        </w:rPr>
      </w:pPr>
      <w:r>
        <w:rPr>
          <w:rFonts w:ascii="arial" w:eastAsia="arial" w:hAnsi="arial" w:cs="arial"/>
          <w:color w:val="000000"/>
          <w:sz w:val="20"/>
          <w:lang w:val="en-US" w:eastAsia="en-US" w:bidi="ar-SA"/>
        </w:rPr>
        <w:t>The Pokémon that appeared was reportedly a Dragonite. !@COPYRIGHT=© 2016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EMERGENCY SERVICES (90%); POKEMON GO GAME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,called,hundreds,pokemon,players !@PERMALINK= </w:t>
      </w:r>
      <w:hyperlink r:id="rId381" w:history="1">
        <w:r>
          <w:rPr>
            <w:rFonts w:ascii="arial" w:eastAsia="arial" w:hAnsi="arial" w:cs="arial"/>
            <w:i/>
            <w:color w:val="0077CC"/>
            <w:sz w:val="20"/>
            <w:u w:val="single"/>
            <w:shd w:val="clear" w:color="auto" w:fill="FFFFFF"/>
            <w:lang w:val="en-US" w:eastAsia="en-US" w:bidi="ar-SA"/>
          </w:rPr>
          <w:t>http://montrealgazette.com/news/local-news/</w:t>
        </w:r>
      </w:hyperlink>
      <w:hyperlink r:id="rId381" w:history="1">
        <w:r>
          <w:rPr>
            <w:rFonts w:ascii="arial" w:eastAsia="arial" w:hAnsi="arial" w:cs="arial"/>
            <w:b/>
            <w:i/>
            <w:color w:val="0077CC"/>
            <w:sz w:val="20"/>
            <w:u w:val="single"/>
            <w:shd w:val="clear" w:color="auto" w:fill="FFFFFF"/>
            <w:lang w:val="en-US" w:eastAsia="en-US" w:bidi="ar-SA"/>
          </w:rPr>
          <w:t>montreal</w:t>
        </w:r>
      </w:hyperlink>
      <w:hyperlink r:id="rId381" w:history="1">
        <w:r>
          <w:rPr>
            <w:rFonts w:ascii="arial" w:eastAsia="arial" w:hAnsi="arial" w:cs="arial"/>
            <w:i/>
            <w:color w:val="0077CC"/>
            <w:sz w:val="20"/>
            <w:u w:val="single"/>
            <w:shd w:val="clear" w:color="auto" w:fill="FFFFFF"/>
            <w:lang w:val="en-US" w:eastAsia="en-US" w:bidi="ar-SA"/>
          </w:rPr>
          <w:t>-</w:t>
        </w:r>
      </w:hyperlink>
      <w:hyperlink r:id="rId381" w:history="1">
        <w:r>
          <w:rPr>
            <w:rFonts w:ascii="arial" w:eastAsia="arial" w:hAnsi="arial" w:cs="arial"/>
            <w:b/>
            <w:i/>
            <w:color w:val="0077CC"/>
            <w:sz w:val="20"/>
            <w:u w:val="single"/>
            <w:shd w:val="clear" w:color="auto" w:fill="FFFFFF"/>
            <w:lang w:val="en-US" w:eastAsia="en-US" w:bidi="ar-SA"/>
          </w:rPr>
          <w:t>police</w:t>
        </w:r>
      </w:hyperlink>
      <w:hyperlink r:id="rId381" w:history="1">
        <w:r>
          <w:rPr>
            <w:rFonts w:ascii="arial" w:eastAsia="arial" w:hAnsi="arial" w:cs="arial"/>
            <w:i/>
            <w:color w:val="0077CC"/>
            <w:sz w:val="20"/>
            <w:u w:val="single"/>
            <w:shd w:val="clear" w:color="auto" w:fill="FFFFFF"/>
            <w:lang w:val="en-US" w:eastAsia="en-US" w:bidi="ar-SA"/>
          </w:rPr>
          <w:t>-intervene-after-rare-pokemon-appears-at-cabot-square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POKEMON GO GAME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8" w:history="1">
        <w:r>
          <w:rPr>
            <w:rFonts w:ascii="arial" w:eastAsia="arial" w:hAnsi="arial" w:cs="arial"/>
            <w:b/>
            <w:bCs/>
            <w:i/>
            <w:color w:val="0077CC"/>
            <w:kern w:val="32"/>
            <w:sz w:val="28"/>
            <w:szCs w:val="32"/>
            <w:u w:val="single"/>
            <w:shd w:val="clear" w:color="auto" w:fill="FFFFFF"/>
            <w:lang w:val="en-US" w:eastAsia="en-US" w:bidi="ar-SA"/>
          </w:rPr>
          <w:t xml:space="preserve"> investigating suspicious death of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2015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 is investigating what it considers a suspicious death of a 36-year-old woman who was found dead in her Côte-des-Neiges apartment Saturday morning.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around 11 a.m., alerting them of the situation on Goyer St. The woman, who lived alone in the apartment, was dead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no signs of violence on her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911 call came from outside the apartment,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trying to determine who made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early investigation of the scene revealed enough elements for it to be considered a suspicious death,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w:t>
      </w:r>
    </w:p>
    <w:p>
      <w:pPr>
        <w:spacing w:before="200" w:line="260" w:lineRule="atLeast"/>
        <w:jc w:val="both"/>
        <w:rPr>
          <w:lang w:val="en-US" w:eastAsia="en-US" w:bidi="ar-SA"/>
        </w:rPr>
      </w:pPr>
      <w:r>
        <w:rPr>
          <w:rFonts w:ascii="arial" w:eastAsia="arial" w:hAnsi="arial" w:cs="arial"/>
          <w:color w:val="000000"/>
          <w:sz w:val="20"/>
          <w:lang w:val="en-US" w:eastAsia="en-US" w:bidi="ar-SA"/>
        </w:rPr>
        <w:t>"The 911 call, the age of the victim and the fact that she lived alone make it suspicious,"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body of the victim will have to be sent for an autopsy to know the circumstances and the cause of the death and help investigators understand what happened," Brabant added.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still investigating the scene late Saturday afternoon, interviewing neighbours and looking for any information that could help.</w:t>
      </w:r>
    </w:p>
    <w:p>
      <w:pPr>
        <w:spacing w:before="240" w:line="260" w:lineRule="atLeast"/>
        <w:jc w:val="both"/>
        <w:rPr>
          <w:lang w:val="en-US" w:eastAsia="en-US" w:bidi="ar-SA"/>
        </w:rPr>
      </w:pPr>
      <w:hyperlink r:id="rId389" w:history="1">
        <w:r>
          <w:rPr>
            <w:rFonts w:ascii="arial" w:eastAsia="arial" w:hAnsi="arial" w:cs="arial"/>
            <w:i/>
            <w:color w:val="0077CC"/>
            <w:sz w:val="20"/>
            <w:u w:val="single"/>
            <w:shd w:val="clear" w:color="auto" w:fill="FFFFFF"/>
            <w:lang w:val="en-US" w:eastAsia="en-US" w:bidi="ar-SA"/>
          </w:rPr>
          <w:t>jfeith@montrealgazette.com</w:t>
        </w:r>
      </w:hyperlink>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jfeith@montrealgazette.com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390"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INVESTIGATIONS (91%); HOMICIDE (90%); AUTOPSIES (78%); INTERNET SOCIAL NETWORKING (66%);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,major,crimes,investigating,considers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7" w:history="1">
        <w:r>
          <w:rPr>
            <w:rFonts w:ascii="arial" w:eastAsia="arial" w:hAnsi="arial" w:cs="arial"/>
            <w:b/>
            <w:bCs/>
            <w:i/>
            <w:color w:val="0077CC"/>
            <w:kern w:val="32"/>
            <w:sz w:val="28"/>
            <w:szCs w:val="32"/>
            <w:u w:val="single"/>
            <w:shd w:val="clear" w:color="auto" w:fill="FFFFFF"/>
            <w:lang w:val="en-US" w:eastAsia="en-US" w:bidi="ar-SA"/>
          </w:rPr>
          <w:t xml:space="preserve"> investigating suspicious death of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2015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 is investigating what it considers a suspicious death of a 36-year-old woman who was found dead in her Côte-des-Neiges apartment Saturday morning.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around 11 a.m., alerting them of the situation on Goyer St. The woman, who lived alone in the apartment, was dead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no signs of violence on her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911 call came from outside the apartment,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trying to determine who made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early investigation of the scene revealed enough elements for it to be considered a suspicious death,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w:t>
      </w:r>
    </w:p>
    <w:p>
      <w:pPr>
        <w:spacing w:before="200" w:line="260" w:lineRule="atLeast"/>
        <w:jc w:val="both"/>
        <w:rPr>
          <w:lang w:val="en-US" w:eastAsia="en-US" w:bidi="ar-SA"/>
        </w:rPr>
      </w:pPr>
      <w:r>
        <w:rPr>
          <w:rFonts w:ascii="arial" w:eastAsia="arial" w:hAnsi="arial" w:cs="arial"/>
          <w:color w:val="000000"/>
          <w:sz w:val="20"/>
          <w:lang w:val="en-US" w:eastAsia="en-US" w:bidi="ar-SA"/>
        </w:rPr>
        <w:t>"The 911 call, the age of the victim and the fact that she lived alone make it suspicious,"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body of the victim will have to be sent for an autopsy to know the circumstances and the cause of the death and help investigators understand what happened," Brabant added.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still investigating the scene late Saturday afternoon, interviewing neighbours and looking for any information that could help.</w:t>
      </w:r>
    </w:p>
    <w:p>
      <w:pPr>
        <w:spacing w:before="240" w:line="260" w:lineRule="atLeast"/>
        <w:jc w:val="both"/>
        <w:rPr>
          <w:lang w:val="en-US" w:eastAsia="en-US" w:bidi="ar-SA"/>
        </w:rPr>
      </w:pPr>
      <w:hyperlink r:id="rId389" w:history="1">
        <w:r>
          <w:rPr>
            <w:rFonts w:ascii="arial" w:eastAsia="arial" w:hAnsi="arial" w:cs="arial"/>
            <w:i/>
            <w:color w:val="0077CC"/>
            <w:sz w:val="20"/>
            <w:u w:val="single"/>
            <w:shd w:val="clear" w:color="auto" w:fill="FFFFFF"/>
            <w:lang w:val="en-US" w:eastAsia="en-US" w:bidi="ar-SA"/>
          </w:rPr>
          <w:t>jfeith@montrealgazette.com</w:t>
        </w:r>
      </w:hyperlink>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jfeith@montrealgazette.com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390"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INVESTIGATIONS (91%); HOMICIDE (90%); AUTOPSIES (78%); INTERNET SOCIAL NETWORKING (66%);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,major,crimes,investigating,considers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4" w:history="1">
        <w:r>
          <w:rPr>
            <w:rFonts w:ascii="arial" w:eastAsia="arial" w:hAnsi="arial" w:cs="arial"/>
            <w:b/>
            <w:bCs/>
            <w:i/>
            <w:color w:val="0077CC"/>
            <w:kern w:val="32"/>
            <w:sz w:val="28"/>
            <w:szCs w:val="32"/>
            <w:u w:val="single"/>
            <w:shd w:val="clear" w:color="auto" w:fill="FFFFFF"/>
            <w:lang w:val="en-US" w:eastAsia="en-US" w:bidi="ar-SA"/>
          </w:rPr>
          <w:t xml:space="preserve"> monitored iPhone of La Presse journalist Patrick Lagacé</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several months this year,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surveilling the iPhone of La Presse columnist Patrick Lagacé to determine the identity of his sources. The SPVM had also been able to locate Lagacé with the GPS.</w:t>
      </w:r>
    </w:p>
    <w:p>
      <w:pPr>
        <w:spacing w:before="200" w:line="260" w:lineRule="atLeast"/>
        <w:jc w:val="both"/>
        <w:rPr>
          <w:lang w:val="en-US" w:eastAsia="en-US" w:bidi="ar-SA"/>
        </w:rPr>
      </w:pPr>
      <w:r>
        <w:rPr>
          <w:rFonts w:ascii="arial" w:eastAsia="arial" w:hAnsi="arial" w:cs="arial"/>
          <w:color w:val="000000"/>
          <w:sz w:val="20"/>
          <w:lang w:val="en-US" w:eastAsia="en-US" w:bidi="ar-SA"/>
        </w:rPr>
        <w:t>At least 24 surveillance warrants for the phone were granted by the court in 2016, at the request of the special investigations section, La Presse has learned. This section is responsible for tackling crime within the SPVM.</w:t>
      </w:r>
    </w:p>
    <w:p>
      <w:pPr>
        <w:spacing w:before="200" w:line="260" w:lineRule="atLeast"/>
        <w:jc w:val="both"/>
        <w:rPr>
          <w:lang w:val="en-US" w:eastAsia="en-US" w:bidi="ar-SA"/>
        </w:rPr>
      </w:pPr>
      <w:r>
        <w:rPr>
          <w:rFonts w:ascii="arial" w:eastAsia="arial" w:hAnsi="arial" w:cs="arial"/>
          <w:color w:val="000000"/>
          <w:sz w:val="20"/>
          <w:lang w:val="en-US" w:eastAsia="en-US" w:bidi="ar-SA"/>
        </w:rPr>
        <w:t>Three of the warrants allowed investigators to obtain incoming and outgoing numbers on the phone, be it for phone calls or text messages. A tracking warrant also allowed the SPVM to activate the GPS chip in the iPhone to know exactly where Lagacé was, admitted two investigators in charge of the file.</w:t>
      </w:r>
    </w:p>
    <w:p>
      <w:pPr>
        <w:spacing w:before="200" w:line="260" w:lineRule="atLeast"/>
        <w:jc w:val="both"/>
        <w:rPr>
          <w:lang w:val="en-US" w:eastAsia="en-US" w:bidi="ar-SA"/>
        </w:rPr>
      </w:pPr>
      <w:r>
        <w:rPr>
          <w:rFonts w:ascii="arial" w:eastAsia="arial" w:hAnsi="arial" w:cs="arial"/>
          <w:color w:val="000000"/>
          <w:sz w:val="20"/>
          <w:lang w:val="en-US" w:eastAsia="en-US" w:bidi="ar-SA"/>
        </w:rPr>
        <w:t>The vice-president of information at La Presse, Éric Trottier, strongly denounced the operation, which "constitutes an attack unequivocally against the institution of the press and against the journalistic profession."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controversial outgoing boss of internal affairs of the SPVM, Costa Labos, said in an interview that he gave the green light to the investigation. He declined to reveal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was informed of the surveillance of the iPhone. Labos also said that "to his knowledge" no other journalist had been under SPVM surveillance in recent years, but could not "guarantee"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announced Friday that Labos was transferred to the internal affairs division for operational communications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information, which manages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telecommunications. There is no evidence that a link exists between that decision and the surveillance of Lagacé's cellphone.</w:t>
      </w:r>
    </w:p>
    <w:p>
      <w:pPr>
        <w:spacing w:before="200" w:line="260" w:lineRule="atLeast"/>
        <w:jc w:val="both"/>
        <w:rPr>
          <w:lang w:val="en-US" w:eastAsia="en-US" w:bidi="ar-SA"/>
        </w:rPr>
      </w:pPr>
      <w:r>
        <w:rPr>
          <w:rFonts w:ascii="arial" w:eastAsia="arial" w:hAnsi="arial" w:cs="arial"/>
          <w:color w:val="000000"/>
          <w:sz w:val="20"/>
          <w:lang w:val="en-US" w:eastAsia="en-US" w:bidi="ar-SA"/>
        </w:rPr>
        <w:t>This summer, Labos had himself been the subject of a criminal investigation in connection with a look into media leaks. No charges were filed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Judge Josée Carufel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authorized the majority of the surveillance warrants. The warrants were requested and obtained in the framework of Projet Escouade, which involved allegations of fabricating evidence by investigators specializing in street gangs and drug trafficking. 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arrested this summer after the investigation, and two were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officers targeted by Escouade was Faisal Djelidi. By monitoring his cellphone, the Special Investigations Section of the SPVM detected contact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Lagacé, explained investigators Iad Hanna and Normand Borduas. !@COPYRIGHT=© 2016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SURVEILLANCE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WRITERS (90%); ARREST WARRANTS (89%); EVIDENCE (89%); INTERNAL INVESTIGATIONS (89%); ARRESTS (89%); JOURNALISM (89%); INVESTIGATIONS (89%); CRIMINAL INVESTIGATIONS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LITIGATION (77%); INTERVIEWS (74%); CONTROLLED SUBSTANCES CRIME (72%); GANGS (61%); DRUG TRAFFICKING (50%); several,months,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,department,surveilling !@PERMALINK= </w:t>
      </w:r>
      <w:hyperlink r:id="rId405" w:history="1">
        <w:r>
          <w:rPr>
            <w:rFonts w:ascii="arial" w:eastAsia="arial" w:hAnsi="arial" w:cs="arial"/>
            <w:i/>
            <w:color w:val="0077CC"/>
            <w:sz w:val="20"/>
            <w:u w:val="single"/>
            <w:shd w:val="clear" w:color="auto" w:fill="FFFFFF"/>
            <w:lang w:val="en-US" w:eastAsia="en-US" w:bidi="ar-SA"/>
          </w:rPr>
          <w:t>http://montrealgazette.com/news/local-news/</w:t>
        </w:r>
      </w:hyperlink>
      <w:hyperlink r:id="rId405" w:history="1">
        <w:r>
          <w:rPr>
            <w:rFonts w:ascii="arial" w:eastAsia="arial" w:hAnsi="arial" w:cs="arial"/>
            <w:b/>
            <w:i/>
            <w:color w:val="0077CC"/>
            <w:sz w:val="20"/>
            <w:u w:val="single"/>
            <w:shd w:val="clear" w:color="auto" w:fill="FFFFFF"/>
            <w:lang w:val="en-US" w:eastAsia="en-US" w:bidi="ar-SA"/>
          </w:rPr>
          <w:t>montreal</w:t>
        </w:r>
      </w:hyperlink>
      <w:hyperlink r:id="rId405" w:history="1">
        <w:r>
          <w:rPr>
            <w:rFonts w:ascii="arial" w:eastAsia="arial" w:hAnsi="arial" w:cs="arial"/>
            <w:i/>
            <w:color w:val="0077CC"/>
            <w:sz w:val="20"/>
            <w:u w:val="single"/>
            <w:shd w:val="clear" w:color="auto" w:fill="FFFFFF"/>
            <w:lang w:val="en-US" w:eastAsia="en-US" w:bidi="ar-SA"/>
          </w:rPr>
          <w:t>-</w:t>
        </w:r>
      </w:hyperlink>
      <w:hyperlink r:id="rId405" w:history="1">
        <w:r>
          <w:rPr>
            <w:rFonts w:ascii="arial" w:eastAsia="arial" w:hAnsi="arial" w:cs="arial"/>
            <w:b/>
            <w:i/>
            <w:color w:val="0077CC"/>
            <w:sz w:val="20"/>
            <w:u w:val="single"/>
            <w:shd w:val="clear" w:color="auto" w:fill="FFFFFF"/>
            <w:lang w:val="en-US" w:eastAsia="en-US" w:bidi="ar-SA"/>
          </w:rPr>
          <w:t>police</w:t>
        </w:r>
      </w:hyperlink>
      <w:hyperlink r:id="rId405"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(90%); WRITERS (90%); MOBILE &amp; CELLULAR COMMUNICATIONS (89%); TELECOMMUNICATIONS (77%); TEXT MESSAGING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2" w:history="1">
        <w:r>
          <w:rPr>
            <w:rFonts w:ascii="arial" w:eastAsia="arial" w:hAnsi="arial" w:cs="arial"/>
            <w:b/>
            <w:bCs/>
            <w:i/>
            <w:color w:val="0077CC"/>
            <w:kern w:val="32"/>
            <w:sz w:val="28"/>
            <w:szCs w:val="32"/>
            <w:u w:val="single"/>
            <w:shd w:val="clear" w:color="auto" w:fill="FFFFFF"/>
            <w:lang w:val="en-US" w:eastAsia="en-US" w:bidi="ar-SA"/>
          </w:rPr>
          <w:t xml:space="preserve"> remind cyclists to follow the safety code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21,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Thomas-Fionn Tran is thankful he wore a helmet the day he was hit by a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Riding straight on a green light, the Robert-Gravel high school student was hit on the side by a car turning left - the kind of accident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trying to make cyclists and drivers aware of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"I only got scratches, but if I didn't have a helmet, it could have been worse," Tran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Stationed at the corner of Cherrier and Berri 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 to passing cyclists about following the Highway Safety Code, specifically against burning stop signs and red lights and riding with headphones in their 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Highway safety officer André Durocher says the increasing number of cyclists means more offences committed. Tickets range upward from $42 for failing to stop or follow signs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always say we have to make safer bicycle paths and safer streets. I say yes, however, at the bottom of this we have to have safer behaviour,"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Highway Safety Code works like a food chain, the officer added, with pedestrians at the bottom, followed by cyclists, then cars.</w:t>
      </w:r>
    </w:p>
    <w:p>
      <w:pPr>
        <w:spacing w:before="200" w:line="260" w:lineRule="atLeast"/>
        <w:jc w:val="both"/>
        <w:rPr>
          <w:lang w:val="en-US" w:eastAsia="en-US" w:bidi="ar-SA"/>
        </w:rPr>
      </w:pPr>
      <w:r>
        <w:rPr>
          <w:rFonts w:ascii="arial" w:eastAsia="arial" w:hAnsi="arial" w:cs="arial"/>
          <w:color w:val="000000"/>
          <w:sz w:val="20"/>
          <w:lang w:val="en-US" w:eastAsia="en-US" w:bidi="ar-SA"/>
        </w:rPr>
        <w:t>Cadets spoke to drivers on nearby roads about yielding to cyclists and "dooring," which has caused 45 incidents so far in 2015 - 24 of them requiring ambulances. In 2013, there were 108 incidents of dooring, including two deaths, while in 2014, there were 164 incidents of dooring, none of them fatal.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Beyond car-dooring, 2014 saw two cyclists killed, 28 serious injuries and 624 "light" injuries,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 far this year, there haven't been any cyclist deaths, although cyclists like Radio-Canada journalist Isabelle Richer have been seriously injured. Richer recently recovered from a coma after being hit by a truck in Montérégie.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Still, certain aspects of the code don't really make sense for cyclists,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For example, with reserved lanes, theoretically only specified vehicles should be using them such as taxis or buses, according to Durocher. But practically, cyclists are expected to keep as right as possible, so officers are told to be tolerant as long as the cyclists are riding safely, until the highway safety code is updated.</w:t>
      </w:r>
    </w:p>
    <w:p>
      <w:pPr>
        <w:spacing w:before="200" w:line="260" w:lineRule="atLeast"/>
        <w:jc w:val="both"/>
        <w:rPr>
          <w:lang w:val="en-US" w:eastAsia="en-US" w:bidi="ar-SA"/>
        </w:rPr>
      </w:pPr>
      <w:r>
        <w:rPr>
          <w:rFonts w:ascii="arial" w:eastAsia="arial" w:hAnsi="arial" w:cs="arial"/>
          <w:color w:val="000000"/>
          <w:sz w:val="20"/>
          <w:lang w:val="en-US" w:eastAsia="en-US" w:bidi="ar-SA"/>
        </w:rPr>
        <w:t>Texting or speaking on the phone while cycling is another aspect that isn't mentioned in the safety code, even though it's clearly illegal for drivers, Durocher said, comparing the code, which dates back to 1987, to a cottage that has been renovated and added to many times.</w:t>
      </w:r>
    </w:p>
    <w:p>
      <w:pPr>
        <w:spacing w:before="200" w:line="260" w:lineRule="atLeast"/>
        <w:jc w:val="both"/>
        <w:rPr>
          <w:lang w:val="en-US" w:eastAsia="en-US" w:bidi="ar-SA"/>
        </w:rPr>
      </w:pPr>
      <w:r>
        <w:rPr>
          <w:rFonts w:ascii="arial" w:eastAsia="arial" w:hAnsi="arial" w:cs="arial"/>
          <w:color w:val="000000"/>
          <w:sz w:val="20"/>
          <w:lang w:val="en-US" w:eastAsia="en-US" w:bidi="ar-SA"/>
        </w:rPr>
        <w:t>Louise Makovsky, who lives on Laval Ave., said she usually walks her rescued dogs in the area. Often, she said, cyclists speed down Prince Arthur St., which is mainly pedestrian.</w:t>
      </w:r>
    </w:p>
    <w:p>
      <w:pPr>
        <w:spacing w:before="200" w:line="260" w:lineRule="atLeast"/>
        <w:jc w:val="both"/>
        <w:rPr>
          <w:lang w:val="en-US" w:eastAsia="en-US" w:bidi="ar-SA"/>
        </w:rPr>
      </w:pPr>
      <w:r>
        <w:rPr>
          <w:rFonts w:ascii="arial" w:eastAsia="arial" w:hAnsi="arial" w:cs="arial"/>
          <w:color w:val="000000"/>
          <w:sz w:val="20"/>
          <w:lang w:val="en-US" w:eastAsia="en-US" w:bidi="ar-SA"/>
        </w:rPr>
        <w:t>"We need courtesy here. The one that gets hurt the worst is the smallest," she said, adding that the city isn't doing enough to encourage Bixi users to wear helmets.</w:t>
      </w:r>
    </w:p>
    <w:p>
      <w:pPr>
        <w:spacing w:before="200" w:line="260" w:lineRule="atLeast"/>
        <w:jc w:val="both"/>
        <w:rPr>
          <w:lang w:val="en-US" w:eastAsia="en-US" w:bidi="ar-SA"/>
        </w:rPr>
      </w:pPr>
      <w:r>
        <w:rPr>
          <w:rFonts w:ascii="arial" w:eastAsia="arial" w:hAnsi="arial" w:cs="arial"/>
          <w:color w:val="000000"/>
          <w:sz w:val="20"/>
          <w:lang w:val="en-US" w:eastAsia="en-US" w:bidi="ar-SA"/>
        </w:rPr>
        <w:t>Officers participating in the awareness campaign handed out new helmets funded by the SAAQ to cyclists who passed by without 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Cyclist Mario Pierre picked up a helmet and some advice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how to wear it. (There should only be space for two fingers between the eyebrows and the front of the helmet, straps should make a V shape around the ears, and one finger should fit under the strap beneath the chin.)</w:t>
      </w:r>
    </w:p>
    <w:p>
      <w:pPr>
        <w:spacing w:before="200" w:line="260" w:lineRule="atLeast"/>
        <w:jc w:val="both"/>
        <w:rPr>
          <w:lang w:val="en-US" w:eastAsia="en-US" w:bidi="ar-SA"/>
        </w:rPr>
      </w:pPr>
      <w:r>
        <w:rPr>
          <w:rFonts w:ascii="arial" w:eastAsia="arial" w:hAnsi="arial" w:cs="arial"/>
          <w:color w:val="000000"/>
          <w:sz w:val="20"/>
          <w:lang w:val="en-US" w:eastAsia="en-US" w:bidi="ar-SA"/>
        </w:rPr>
        <w:t>Pierre always rides his bike, but never wears a helmet, saying he used to have dreadlocks, which didn't fit underneath. He never bothered to buy one, even though he cut his dreads recently.</w:t>
      </w:r>
    </w:p>
    <w:p>
      <w:pPr>
        <w:spacing w:before="200" w:line="260" w:lineRule="atLeast"/>
        <w:jc w:val="both"/>
        <w:rPr>
          <w:lang w:val="en-US" w:eastAsia="en-US" w:bidi="ar-SA"/>
        </w:rPr>
      </w:pPr>
      <w:r>
        <w:rPr>
          <w:rFonts w:ascii="arial" w:eastAsia="arial" w:hAnsi="arial" w:cs="arial"/>
          <w:color w:val="000000"/>
          <w:sz w:val="20"/>
          <w:lang w:val="en-US" w:eastAsia="en-US" w:bidi="ar-SA"/>
        </w:rPr>
        <w:t>"I just got used to not wearing one,"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helmets aren't mandatory,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they're "highly suggested."</w:t>
      </w:r>
    </w:p>
    <w:p>
      <w:pPr>
        <w:spacing w:before="240" w:line="260" w:lineRule="atLeast"/>
        <w:jc w:val="both"/>
        <w:rPr>
          <w:lang w:val="en-US" w:eastAsia="en-US" w:bidi="ar-SA"/>
        </w:rPr>
      </w:pPr>
      <w:hyperlink r:id="rId413" w:history="1">
        <w:r>
          <w:rPr>
            <w:rFonts w:ascii="arial" w:eastAsia="arial" w:hAnsi="arial" w:cs="arial"/>
            <w:i/>
            <w:color w:val="0077CC"/>
            <w:sz w:val="20"/>
            <w:u w:val="single"/>
            <w:shd w:val="clear" w:color="auto" w:fill="FFFFFF"/>
            <w:lang w:val="en-US" w:eastAsia="en-US" w:bidi="ar-SA"/>
          </w:rPr>
          <w:t>mpucci@montrealgazette.com</w:t>
        </w:r>
      </w:hyperlink>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mpucci@montrealgazette.com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Twitter.com/michellempucci( </w:t>
      </w:r>
      <w:hyperlink r:id="rId414" w:history="1">
        <w:r>
          <w:rPr>
            <w:rFonts w:ascii="arial" w:eastAsia="arial" w:hAnsi="arial" w:cs="arial"/>
            <w:i/>
            <w:color w:val="0077CC"/>
            <w:sz w:val="20"/>
            <w:u w:val="single"/>
            <w:shd w:val="clear" w:color="auto" w:fill="FFFFFF"/>
            <w:lang w:val="en-US" w:eastAsia="en-US" w:bidi="ar-SA"/>
          </w:rPr>
          <w:t>http://twitter.com/michellempucci</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CYCLING (90%); BICYCLES (90%); ROAD TRANSPORTATION SAFETY (90%); BICYCLE ACCIDENTS (89%); RESCUE OPERATIONS (89%); TRUCK SAFETY (89%); WOUNDS &amp; INJURIES (89%); BICYCLE SAFETY (78%); DOGS (72%); ANIMAL WELFARE (64%); thankful,helmet,riding,straight,green,light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(90%); ROAD TRANSPORTATION SAFETY (90%); BICYCLE ACCIDENTS (89%); TRUCK SAFETY (89%); BICYCLE SAFETY (78%); EMERGENCY VEHICLES (78%); TRAFFIC SIGNALS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1" w:history="1">
        <w:r>
          <w:rPr>
            <w:rFonts w:ascii="arial" w:eastAsia="arial" w:hAnsi="arial" w:cs="arial"/>
            <w:b/>
            <w:bCs/>
            <w:i/>
            <w:color w:val="0077CC"/>
            <w:kern w:val="32"/>
            <w:sz w:val="28"/>
            <w:szCs w:val="32"/>
            <w:u w:val="single"/>
            <w:shd w:val="clear" w:color="auto" w:fill="FFFFFF"/>
            <w:lang w:val="en-US" w:eastAsia="en-US" w:bidi="ar-SA"/>
          </w:rPr>
          <w:t xml:space="preserve"> seeking victims of alleged serial robber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13,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other victims of a man accused of posing as a ventilation inspector to break into businesses and steal wallets, jewelry and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Marchand, 43 was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faces several charges of breaking and entering.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Between June 5 and Sept. 5, several break-ins occurred at commercial buildings in Dollard-des-Ormeaux, St-Laurent, Dorval and Pointe-Claire. The suspect worked the same way each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He targeted buildings under renovation, arriving on the site wearing a hard hat and presenting himself as an employee for a ventilation company who had to carry out inspections.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in the building, he is alleged to have entered offices and stolen wallets, credit cards, cash, watches, jewelry, electronics and other items. He was sometimes accompanied by an accomplice, and arrived in different vehicles: a recent model white Dodge Durango; a 2011 Jeep Grand Cherokee or a white 2015 Chevrolet Corvette,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Marchand was arrested Sept. 5 while attempting to rob three businesses on Nuns' Island and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is facing 17 charges of breaking and entering. His alleged accomplice, a 41-year-old woman, will appear in court as well.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reason to believe there are other victims. Anyone who may have been targeted in the same way is asked to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 or to call 911 to file an official complaint.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can do so confidentially through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or online at </w:t>
      </w:r>
      <w:hyperlink r:id="rId422" w:history="1">
        <w:r>
          <w:rPr>
            <w:rFonts w:ascii="arial" w:eastAsia="arial" w:hAnsi="arial" w:cs="arial"/>
            <w:i/>
            <w:color w:val="0077CC"/>
            <w:sz w:val="20"/>
            <w:u w:val="single"/>
            <w:shd w:val="clear" w:color="auto" w:fill="FFFFFF"/>
            <w:lang w:val="en-US" w:eastAsia="en-US" w:bidi="ar-SA"/>
          </w:rPr>
          <w:t>http://www.infocrimemontreal.ca</w:t>
        </w:r>
      </w:hyperlink>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http://www.infocrimemontreal.ca</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INSPECTIONS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,seeking,victims,accused,posing !@PERMALINK= </w:t>
      </w:r>
      <w:hyperlink r:id="rId423" w:history="1">
        <w:r>
          <w:rPr>
            <w:rFonts w:ascii="arial" w:eastAsia="arial" w:hAnsi="arial" w:cs="arial"/>
            <w:i/>
            <w:color w:val="0077CC"/>
            <w:sz w:val="20"/>
            <w:u w:val="single"/>
            <w:shd w:val="clear" w:color="auto" w:fill="FFFFFF"/>
            <w:lang w:val="en-US" w:eastAsia="en-US" w:bidi="ar-SA"/>
          </w:rPr>
          <w:t>http://montrealgazette.com/news/local-news/</w:t>
        </w:r>
      </w:hyperlink>
      <w:hyperlink r:id="rId423" w:history="1">
        <w:r>
          <w:rPr>
            <w:rFonts w:ascii="arial" w:eastAsia="arial" w:hAnsi="arial" w:cs="arial"/>
            <w:b/>
            <w:i/>
            <w:color w:val="0077CC"/>
            <w:sz w:val="20"/>
            <w:u w:val="single"/>
            <w:shd w:val="clear" w:color="auto" w:fill="FFFFFF"/>
            <w:lang w:val="en-US" w:eastAsia="en-US" w:bidi="ar-SA"/>
          </w:rPr>
          <w:t>montreal</w:t>
        </w:r>
      </w:hyperlink>
      <w:hyperlink r:id="rId423" w:history="1">
        <w:r>
          <w:rPr>
            <w:rFonts w:ascii="arial" w:eastAsia="arial" w:hAnsi="arial" w:cs="arial"/>
            <w:i/>
            <w:color w:val="0077CC"/>
            <w:sz w:val="20"/>
            <w:u w:val="single"/>
            <w:shd w:val="clear" w:color="auto" w:fill="FFFFFF"/>
            <w:lang w:val="en-US" w:eastAsia="en-US" w:bidi="ar-SA"/>
          </w:rPr>
          <w:t>-</w:t>
        </w:r>
      </w:hyperlink>
      <w:hyperlink r:id="rId423" w:history="1">
        <w:r>
          <w:rPr>
            <w:rFonts w:ascii="arial" w:eastAsia="arial" w:hAnsi="arial" w:cs="arial"/>
            <w:b/>
            <w:i/>
            <w:color w:val="0077CC"/>
            <w:sz w:val="20"/>
            <w:u w:val="single"/>
            <w:shd w:val="clear" w:color="auto" w:fill="FFFFFF"/>
            <w:lang w:val="en-US" w:eastAsia="en-US" w:bidi="ar-SA"/>
          </w:rPr>
          <w:t>police</w:t>
        </w:r>
      </w:hyperlink>
      <w:hyperlink r:id="rId423" w:history="1">
        <w:r>
          <w:rPr>
            <w:rFonts w:ascii="arial" w:eastAsia="arial" w:hAnsi="arial" w:cs="arial"/>
            <w:i/>
            <w:color w:val="0077CC"/>
            <w:sz w:val="20"/>
            <w:u w:val="single"/>
            <w:shd w:val="clear" w:color="auto" w:fill="FFFFFF"/>
            <w:lang w:val="en-US" w:eastAsia="en-US" w:bidi="ar-SA"/>
          </w:rPr>
          <w:t>-seeking-victims-of-serial-robber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CREDIT CARDS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0" w:history="1">
        <w:r>
          <w:rPr>
            <w:rFonts w:ascii="arial" w:eastAsia="arial" w:hAnsi="arial" w:cs="arial"/>
            <w:b/>
            <w:bCs/>
            <w:i/>
            <w:color w:val="0077CC"/>
            <w:kern w:val="32"/>
            <w:sz w:val="28"/>
            <w:szCs w:val="32"/>
            <w:u w:val="single"/>
            <w:shd w:val="clear" w:color="auto" w:fill="FFFFFF"/>
            <w:lang w:val="en-US" w:eastAsia="en-US" w:bidi="ar-SA"/>
          </w:rPr>
          <w:t xml:space="preserve"> seeking victims of serial robber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13,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other victims of a man accused of posing as a ventilation inspector to break into businesses and steal wallets, jewelry and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Marchand, 43 was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faces several charges of breaking and entering.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Between June 5 and Sept. 5, several break-ins occurred at commercial buildings in Dollard-des-Ormeaux, St-Laurent, Dorval and Pointe-Claire. The suspect worked the same way each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He targeted buildings under renovation, arriving on the site wearing a hard hat and presenting himself as an employee for a ventilation company who had to carry out inspections.</w:t>
      </w:r>
    </w:p>
    <w:p>
      <w:pPr>
        <w:spacing w:before="200" w:line="260" w:lineRule="atLeast"/>
        <w:jc w:val="both"/>
        <w:rPr>
          <w:lang w:val="en-US" w:eastAsia="en-US" w:bidi="ar-SA"/>
        </w:rPr>
      </w:pPr>
      <w:r>
        <w:rPr>
          <w:rFonts w:ascii="arial" w:eastAsia="arial" w:hAnsi="arial" w:cs="arial"/>
          <w:color w:val="000000"/>
          <w:sz w:val="20"/>
          <w:lang w:val="en-US" w:eastAsia="en-US" w:bidi="ar-SA"/>
        </w:rPr>
        <w:t>Once in the building, he is alleged to have entered offices and stolen wallets, credit cards, cash, watches, jewelry, electronics and other items. He was sometimes accompanied by an accomplice, and arrived in different vehicles: a recent model white Dodge Durango; a 2011 Jeep Grand Cherokee or a white 2015 Chevrolet Corvette.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Marchand was arrested Sept. 5 while attempting to rob three businesses on Nuns' Island and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is facing 17 charges of breaking and entering. His accomplice, a 41-year-old woman, will appear in court as well.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reason to believe there are other victims. Anyone who may have been targeted in the same way is asked to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 or to call 9-1-1 to file an official complaint.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can do so confidentially through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or online at </w:t>
      </w:r>
      <w:hyperlink r:id="rId422" w:history="1">
        <w:r>
          <w:rPr>
            <w:rFonts w:ascii="arial" w:eastAsia="arial" w:hAnsi="arial" w:cs="arial"/>
            <w:i/>
            <w:color w:val="0077CC"/>
            <w:sz w:val="20"/>
            <w:u w:val="single"/>
            <w:shd w:val="clear" w:color="auto" w:fill="FFFFFF"/>
            <w:lang w:val="en-US" w:eastAsia="en-US" w:bidi="ar-SA"/>
          </w:rPr>
          <w:t>http://www.infocrimemontreal.ca</w:t>
        </w:r>
      </w:hyperlink>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http://www.infocrimemontreal.ca</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INSPECTIONS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,seeking,victims,accused,posing !@PERMALINK= </w:t>
      </w:r>
      <w:hyperlink r:id="rId423" w:history="1">
        <w:r>
          <w:rPr>
            <w:rFonts w:ascii="arial" w:eastAsia="arial" w:hAnsi="arial" w:cs="arial"/>
            <w:i/>
            <w:color w:val="0077CC"/>
            <w:sz w:val="20"/>
            <w:u w:val="single"/>
            <w:shd w:val="clear" w:color="auto" w:fill="FFFFFF"/>
            <w:lang w:val="en-US" w:eastAsia="en-US" w:bidi="ar-SA"/>
          </w:rPr>
          <w:t>http://montrealgazette.com/news/local-news/</w:t>
        </w:r>
      </w:hyperlink>
      <w:hyperlink r:id="rId423" w:history="1">
        <w:r>
          <w:rPr>
            <w:rFonts w:ascii="arial" w:eastAsia="arial" w:hAnsi="arial" w:cs="arial"/>
            <w:b/>
            <w:i/>
            <w:color w:val="0077CC"/>
            <w:sz w:val="20"/>
            <w:u w:val="single"/>
            <w:shd w:val="clear" w:color="auto" w:fill="FFFFFF"/>
            <w:lang w:val="en-US" w:eastAsia="en-US" w:bidi="ar-SA"/>
          </w:rPr>
          <w:t>montreal</w:t>
        </w:r>
      </w:hyperlink>
      <w:hyperlink r:id="rId423" w:history="1">
        <w:r>
          <w:rPr>
            <w:rFonts w:ascii="arial" w:eastAsia="arial" w:hAnsi="arial" w:cs="arial"/>
            <w:i/>
            <w:color w:val="0077CC"/>
            <w:sz w:val="20"/>
            <w:u w:val="single"/>
            <w:shd w:val="clear" w:color="auto" w:fill="FFFFFF"/>
            <w:lang w:val="en-US" w:eastAsia="en-US" w:bidi="ar-SA"/>
          </w:rPr>
          <w:t>-</w:t>
        </w:r>
      </w:hyperlink>
      <w:hyperlink r:id="rId423" w:history="1">
        <w:r>
          <w:rPr>
            <w:rFonts w:ascii="arial" w:eastAsia="arial" w:hAnsi="arial" w:cs="arial"/>
            <w:b/>
            <w:i/>
            <w:color w:val="0077CC"/>
            <w:sz w:val="20"/>
            <w:u w:val="single"/>
            <w:shd w:val="clear" w:color="auto" w:fill="FFFFFF"/>
            <w:lang w:val="en-US" w:eastAsia="en-US" w:bidi="ar-SA"/>
          </w:rPr>
          <w:t>police</w:t>
        </w:r>
      </w:hyperlink>
      <w:hyperlink r:id="rId423" w:history="1">
        <w:r>
          <w:rPr>
            <w:rFonts w:ascii="arial" w:eastAsia="arial" w:hAnsi="arial" w:cs="arial"/>
            <w:i/>
            <w:color w:val="0077CC"/>
            <w:sz w:val="20"/>
            <w:u w:val="single"/>
            <w:shd w:val="clear" w:color="auto" w:fill="FFFFFF"/>
            <w:lang w:val="en-US" w:eastAsia="en-US" w:bidi="ar-SA"/>
          </w:rPr>
          <w:t>-seeking-victims-of-serial-robber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CREDIT CARDS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1"/>
          <w:headerReference w:type="default" r:id="rId432"/>
          <w:footerReference w:type="even" r:id="rId433"/>
          <w:footerReference w:type="default" r:id="rId434"/>
          <w:headerReference w:type="first" r:id="rId435"/>
          <w:footerReference w:type="first" r:id="rId436"/>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7" w:history="1">
        <w:r>
          <w:rPr>
            <w:rFonts w:ascii="arial" w:eastAsia="arial" w:hAnsi="arial" w:cs="arial"/>
            <w:b/>
            <w:bCs/>
            <w:i/>
            <w:color w:val="0077CC"/>
            <w:kern w:val="32"/>
            <w:sz w:val="28"/>
            <w:szCs w:val="32"/>
            <w:u w:val="single"/>
            <w:shd w:val="clear" w:color="auto" w:fill="FFFFFF"/>
            <w:lang w:val="en-US" w:eastAsia="en-US" w:bidi="ar-SA"/>
          </w:rPr>
          <w:t xml:space="preserve"> seek Monsieur Paradis, a 'medium' suspected of fraud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272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track down a self-styled medium who allegedly defrauded one of his victims of $80,000 U.S. in cash.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suspect that victim was not alone.</w:t>
      </w:r>
    </w:p>
    <w:p>
      <w:pPr>
        <w:spacing w:before="200" w:line="260" w:lineRule="atLeast"/>
        <w:jc w:val="both"/>
        <w:rPr>
          <w:lang w:val="en-US" w:eastAsia="en-US" w:bidi="ar-SA"/>
        </w:rPr>
      </w:pPr>
      <w:r>
        <w:rPr>
          <w:rFonts w:ascii="arial" w:eastAsia="arial" w:hAnsi="arial" w:cs="arial"/>
          <w:color w:val="000000"/>
          <w:sz w:val="20"/>
          <w:lang w:val="en-US" w:eastAsia="en-US" w:bidi="ar-SA"/>
        </w:rPr>
        <w:t>Soriba Camara, 46, regularly advertised his powers in the Italian-language newspaper Corriere Italiano and operated out of an apartment near the Guy-Concordia métro station. He promised to solve romantic, health or money problems, called himself "Monsieur Paradis" and guaranteed his results.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Camara's operating method involved a $40 fee for an initial visit, which rose exponentially with every subsequent consultation. And they allege the fraud occurred after Camara offered to "bless" the cash of one of his victims, to help the man to win lotteries. The cash in question was $80,000 in U.S. currency, which the victim brought to Camara for benediction.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that as Camara was engaged in prayer, he surreptitiously replaced the package of cash, which had been placed under a white sheet, with a packet of paper cuttings.</w:t>
      </w:r>
    </w:p>
    <w:p>
      <w:pPr>
        <w:spacing w:before="200" w:line="260" w:lineRule="atLeast"/>
        <w:jc w:val="both"/>
        <w:rPr>
          <w:lang w:val="en-US" w:eastAsia="en-US" w:bidi="ar-SA"/>
        </w:rPr>
      </w:pPr>
      <w:r>
        <w:rPr>
          <w:rFonts w:ascii="arial" w:eastAsia="arial" w:hAnsi="arial" w:cs="arial"/>
          <w:color w:val="000000"/>
          <w:sz w:val="20"/>
          <w:lang w:val="en-US" w:eastAsia="en-US" w:bidi="ar-SA"/>
        </w:rPr>
        <w:t>Camara is black, stands 5 feet, 7 inches, weighs 125 pounds and has very short black hair and brown eyes. When last seen he had a short beard and moustache.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Camara could faces charges of conspiracy, fraud and theft of more than $5,000.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Camara or his whereabouts is urged to contact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or report online( </w:t>
      </w:r>
      <w:hyperlink r:id="rId438" w:history="1">
        <w:r>
          <w:rPr>
            <w:rFonts w:ascii="arial" w:eastAsia="arial" w:hAnsi="arial" w:cs="arial"/>
            <w:i/>
            <w:color w:val="0077CC"/>
            <w:sz w:val="20"/>
            <w:u w:val="single"/>
            <w:shd w:val="clear" w:color="auto" w:fill="FFFFFF"/>
            <w:lang w:val="en-US" w:eastAsia="en-US" w:bidi="ar-SA"/>
          </w:rPr>
          <w:t>https://www.infocrimemontreal.ca</w:t>
        </w:r>
      </w:hyperlink>
      <w:r>
        <w:rPr>
          <w:rFonts w:ascii="arial" w:eastAsia="arial" w:hAnsi="arial" w:cs="arial"/>
          <w:color w:val="000000"/>
          <w:sz w:val="20"/>
          <w:lang w:val="en-US" w:eastAsia="en-US" w:bidi="ar-SA"/>
        </w:rPr>
        <w:t xml:space="preserve">/ ). And anyone who believes they were a victim of Camara is asked to visit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to file a formal complaint. !@COPYRIGHT=© 2017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FRAUD &amp; FINANCIAL CRIME (90%); CONSPIRACY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,trying,track,medium,allegedly !@PERMALINK= </w:t>
      </w:r>
      <w:hyperlink r:id="rId439" w:history="1">
        <w:r>
          <w:rPr>
            <w:rFonts w:ascii="arial" w:eastAsia="arial" w:hAnsi="arial" w:cs="arial"/>
            <w:i/>
            <w:color w:val="0077CC"/>
            <w:sz w:val="20"/>
            <w:u w:val="single"/>
            <w:shd w:val="clear" w:color="auto" w:fill="FFFFFF"/>
            <w:lang w:val="en-US" w:eastAsia="en-US" w:bidi="ar-SA"/>
          </w:rPr>
          <w:t>http://montrealgazette.com/news/local-news/</w:t>
        </w:r>
      </w:hyperlink>
      <w:hyperlink r:id="rId439" w:history="1">
        <w:r>
          <w:rPr>
            <w:rFonts w:ascii="arial" w:eastAsia="arial" w:hAnsi="arial" w:cs="arial"/>
            <w:b/>
            <w:i/>
            <w:color w:val="0077CC"/>
            <w:sz w:val="20"/>
            <w:u w:val="single"/>
            <w:shd w:val="clear" w:color="auto" w:fill="FFFFFF"/>
            <w:lang w:val="en-US" w:eastAsia="en-US" w:bidi="ar-SA"/>
          </w:rPr>
          <w:t>montreal</w:t>
        </w:r>
      </w:hyperlink>
      <w:hyperlink r:id="rId439" w:history="1">
        <w:r>
          <w:rPr>
            <w:rFonts w:ascii="arial" w:eastAsia="arial" w:hAnsi="arial" w:cs="arial"/>
            <w:i/>
            <w:color w:val="0077CC"/>
            <w:sz w:val="20"/>
            <w:u w:val="single"/>
            <w:shd w:val="clear" w:color="auto" w:fill="FFFFFF"/>
            <w:lang w:val="en-US" w:eastAsia="en-US" w:bidi="ar-SA"/>
          </w:rPr>
          <w:t>-</w:t>
        </w:r>
      </w:hyperlink>
      <w:hyperlink r:id="rId439" w:history="1">
        <w:r>
          <w:rPr>
            <w:rFonts w:ascii="arial" w:eastAsia="arial" w:hAnsi="arial" w:cs="arial"/>
            <w:b/>
            <w:i/>
            <w:color w:val="0077CC"/>
            <w:sz w:val="20"/>
            <w:u w:val="single"/>
            <w:shd w:val="clear" w:color="auto" w:fill="FFFFFF"/>
            <w:lang w:val="en-US" w:eastAsia="en-US" w:bidi="ar-SA"/>
          </w:rPr>
          <w:t>police</w:t>
        </w:r>
      </w:hyperlink>
      <w:hyperlink r:id="rId439" w:history="1">
        <w:r>
          <w:rPr>
            <w:rFonts w:ascii="arial" w:eastAsia="arial" w:hAnsi="arial" w:cs="arial"/>
            <w:i/>
            <w:color w:val="0077CC"/>
            <w:sz w:val="20"/>
            <w:u w:val="single"/>
            <w:shd w:val="clear" w:color="auto" w:fill="FFFFFF"/>
            <w:lang w:val="en-US" w:eastAsia="en-US" w:bidi="ar-SA"/>
          </w:rPr>
          <w:t>-seek-monsieur-paradis-a-medium-suspected-of-fraud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6" w:history="1">
        <w:r>
          <w:rPr>
            <w:rFonts w:ascii="arial" w:eastAsia="arial" w:hAnsi="arial" w:cs="arial"/>
            <w:b/>
            <w:bCs/>
            <w:i/>
            <w:color w:val="0077CC"/>
            <w:kern w:val="32"/>
            <w:sz w:val="28"/>
            <w:szCs w:val="32"/>
            <w:u w:val="single"/>
            <w:shd w:val="clear" w:color="auto" w:fill="FFFFFF"/>
            <w:lang w:val="en-US" w:eastAsia="en-US" w:bidi="ar-SA"/>
          </w:rPr>
          <w:t xml:space="preserve"> seek Monsieur Paradis, a 'medium' suspected of fraud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track down a self-styled medium who allegedly defrauded one of his victims of $80,000 U.S. in cash.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suspect that victim was not alone.</w:t>
      </w:r>
    </w:p>
    <w:p>
      <w:pPr>
        <w:spacing w:before="200" w:line="260" w:lineRule="atLeast"/>
        <w:jc w:val="both"/>
        <w:rPr>
          <w:lang w:val="en-US" w:eastAsia="en-US" w:bidi="ar-SA"/>
        </w:rPr>
      </w:pPr>
      <w:r>
        <w:rPr>
          <w:rFonts w:ascii="arial" w:eastAsia="arial" w:hAnsi="arial" w:cs="arial"/>
          <w:color w:val="000000"/>
          <w:sz w:val="20"/>
          <w:lang w:val="en-US" w:eastAsia="en-US" w:bidi="ar-SA"/>
        </w:rPr>
        <w:t>Soriba Camara, 46, regularly advertised his powers in the Italian-language newspaper Corriere Italiano and operated out of an apartment near the Guy-Concordia métro station. He promised to solve romantic, health or money problems, called himself "Monsieur Paradis" and guaranteed his results.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Camara's operating method involved a $40 fee for an initial visit, which rose exponentially with every subsequent consultation. And they allege the fraud occurred after Camara offered to "bless" one of his victim's cash, to help the man to win lotteries. The cash in question was $80,000 in U.S. currency, which the victim brought to Camara for benediction.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that as Camara was engaged in prayer, he surreptitiously replaced the package of cash, which had been placed under a white sheet, with a packet of paper cuttings.</w:t>
      </w:r>
    </w:p>
    <w:p>
      <w:pPr>
        <w:spacing w:before="200" w:line="260" w:lineRule="atLeast"/>
        <w:jc w:val="both"/>
        <w:rPr>
          <w:lang w:val="en-US" w:eastAsia="en-US" w:bidi="ar-SA"/>
        </w:rPr>
      </w:pPr>
      <w:r>
        <w:rPr>
          <w:rFonts w:ascii="arial" w:eastAsia="arial" w:hAnsi="arial" w:cs="arial"/>
          <w:color w:val="000000"/>
          <w:sz w:val="20"/>
          <w:lang w:val="en-US" w:eastAsia="en-US" w:bidi="ar-SA"/>
        </w:rPr>
        <w:t>Camara is black, stands 5 feet, 7 inches, weighs 125 pounds and has very short black hair and brown eyes. When last seen he had a short beard and moustache.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Camara could faces charges of conspiracy, fraud and theft of more than $5,000.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Camara or his whereabouts is urged to contact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or report online( </w:t>
      </w:r>
      <w:hyperlink r:id="rId438" w:history="1">
        <w:r>
          <w:rPr>
            <w:rFonts w:ascii="arial" w:eastAsia="arial" w:hAnsi="arial" w:cs="arial"/>
            <w:i/>
            <w:color w:val="0077CC"/>
            <w:sz w:val="20"/>
            <w:u w:val="single"/>
            <w:shd w:val="clear" w:color="auto" w:fill="FFFFFF"/>
            <w:lang w:val="en-US" w:eastAsia="en-US" w:bidi="ar-SA"/>
          </w:rPr>
          <w:t>https://www.infocrimemontreal.ca</w:t>
        </w:r>
      </w:hyperlink>
      <w:r>
        <w:rPr>
          <w:rFonts w:ascii="arial" w:eastAsia="arial" w:hAnsi="arial" w:cs="arial"/>
          <w:color w:val="000000"/>
          <w:sz w:val="20"/>
          <w:lang w:val="en-US" w:eastAsia="en-US" w:bidi="ar-SA"/>
        </w:rPr>
        <w:t xml:space="preserve">/ ). And anyone who believes they were a victim of Camara is asked to visit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to file a formal complaint. !@COPYRIGHT=© 2017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FRAUD &amp; FINANCIAL CRIME (90%); CONSPIRACY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,trying,track,medium,allegedly !@PERMALINK= </w:t>
      </w:r>
      <w:hyperlink r:id="rId439" w:history="1">
        <w:r>
          <w:rPr>
            <w:rFonts w:ascii="arial" w:eastAsia="arial" w:hAnsi="arial" w:cs="arial"/>
            <w:i/>
            <w:color w:val="0077CC"/>
            <w:sz w:val="20"/>
            <w:u w:val="single"/>
            <w:shd w:val="clear" w:color="auto" w:fill="FFFFFF"/>
            <w:lang w:val="en-US" w:eastAsia="en-US" w:bidi="ar-SA"/>
          </w:rPr>
          <w:t>http://montrealgazette.com/news/local-news/</w:t>
        </w:r>
      </w:hyperlink>
      <w:hyperlink r:id="rId439" w:history="1">
        <w:r>
          <w:rPr>
            <w:rFonts w:ascii="arial" w:eastAsia="arial" w:hAnsi="arial" w:cs="arial"/>
            <w:b/>
            <w:i/>
            <w:color w:val="0077CC"/>
            <w:sz w:val="20"/>
            <w:u w:val="single"/>
            <w:shd w:val="clear" w:color="auto" w:fill="FFFFFF"/>
            <w:lang w:val="en-US" w:eastAsia="en-US" w:bidi="ar-SA"/>
          </w:rPr>
          <w:t>montreal</w:t>
        </w:r>
      </w:hyperlink>
      <w:hyperlink r:id="rId439" w:history="1">
        <w:r>
          <w:rPr>
            <w:rFonts w:ascii="arial" w:eastAsia="arial" w:hAnsi="arial" w:cs="arial"/>
            <w:i/>
            <w:color w:val="0077CC"/>
            <w:sz w:val="20"/>
            <w:u w:val="single"/>
            <w:shd w:val="clear" w:color="auto" w:fill="FFFFFF"/>
            <w:lang w:val="en-US" w:eastAsia="en-US" w:bidi="ar-SA"/>
          </w:rPr>
          <w:t>-</w:t>
        </w:r>
      </w:hyperlink>
      <w:hyperlink r:id="rId439" w:history="1">
        <w:r>
          <w:rPr>
            <w:rFonts w:ascii="arial" w:eastAsia="arial" w:hAnsi="arial" w:cs="arial"/>
            <w:b/>
            <w:i/>
            <w:color w:val="0077CC"/>
            <w:sz w:val="20"/>
            <w:u w:val="single"/>
            <w:shd w:val="clear" w:color="auto" w:fill="FFFFFF"/>
            <w:lang w:val="en-US" w:eastAsia="en-US" w:bidi="ar-SA"/>
          </w:rPr>
          <w:t>police</w:t>
        </w:r>
      </w:hyperlink>
      <w:hyperlink r:id="rId439" w:history="1">
        <w:r>
          <w:rPr>
            <w:rFonts w:ascii="arial" w:eastAsia="arial" w:hAnsi="arial" w:cs="arial"/>
            <w:i/>
            <w:color w:val="0077CC"/>
            <w:sz w:val="20"/>
            <w:u w:val="single"/>
            <w:shd w:val="clear" w:color="auto" w:fill="FFFFFF"/>
            <w:lang w:val="en-US" w:eastAsia="en-US" w:bidi="ar-SA"/>
          </w:rPr>
          <w:t>-seek-monsieur-paradis-a-medium-suspected-of-fraud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3" w:history="1">
        <w:r>
          <w:rPr>
            <w:rFonts w:ascii="arial" w:eastAsia="arial" w:hAnsi="arial" w:cs="arial"/>
            <w:b/>
            <w:bCs/>
            <w:i/>
            <w:color w:val="0077CC"/>
            <w:kern w:val="32"/>
            <w:sz w:val="28"/>
            <w:szCs w:val="32"/>
            <w:u w:val="single"/>
            <w:shd w:val="clear" w:color="auto" w:fill="FFFFFF"/>
            <w:lang w:val="en-US" w:eastAsia="en-US" w:bidi="ar-SA"/>
          </w:rPr>
          <w:t xml:space="preserve"> seek suspects in CÃ´te-des-Neiges arson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investigators have turned to the public in an effort to locate two suspects in connection with a fire that was deliberately set in a commercial building on Jean Talon St. W. in the borough of CÃ´te-des-Neiges-Notre-Dame-de-GrÃ¢ce.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incident occurred on June 18 and a surveillance camera captured the pair pouring an accelerant inside of the building( </w:t>
      </w:r>
      <w:hyperlink r:id="rId454" w:history="1">
        <w:r>
          <w:rPr>
            <w:rFonts w:ascii="arial" w:eastAsia="arial" w:hAnsi="arial" w:cs="arial"/>
            <w:i/>
            <w:color w:val="0077CC"/>
            <w:sz w:val="20"/>
            <w:u w:val="single"/>
            <w:shd w:val="clear" w:color="auto" w:fill="FFFFFF"/>
            <w:lang w:val="en-US" w:eastAsia="en-US" w:bidi="ar-SA"/>
          </w:rPr>
          <w:t>https://www.youtube.com/watch?v=pRHZ5s8y3iQ&amp;;feature=youtu.be</w:t>
        </w:r>
      </w:hyperlink>
      <w:r>
        <w:rPr>
          <w:rFonts w:ascii="arial" w:eastAsia="arial" w:hAnsi="arial" w:cs="arial"/>
          <w:color w:val="000000"/>
          <w:sz w:val="20"/>
          <w:lang w:val="en-US" w:eastAsia="en-US" w:bidi="ar-SA"/>
        </w:rPr>
        <w:t xml:space="preserve"> ) before it was set alight.</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suspect is of medium height and build and wore black tuque, grey scarf, black coat, grey pants and black running shoes.</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suspect is of similar build and wore a black hood, a black coat with yellow stripes, a black backpack and black running shoes with white soles.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that might identify the pair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2019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(99%); CRIMINAL INVESTIGATIONS (90%); INVESTIGATIONS (90%); CRIME, LAW ENFORCEMENT &amp; CORRECTIONS (90%); INTERNET SOCIAL NETWORKING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SURVEILLANCE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,arson,investigators,turned,public !@PERMALINK= </w:t>
      </w:r>
      <w:hyperlink r:id="rId455" w:history="1">
        <w:r>
          <w:rPr>
            <w:rFonts w:ascii="arial" w:eastAsia="arial" w:hAnsi="arial" w:cs="arial"/>
            <w:i/>
            <w:color w:val="0077CC"/>
            <w:sz w:val="20"/>
            <w:u w:val="single"/>
            <w:shd w:val="clear" w:color="auto" w:fill="FFFFFF"/>
            <w:lang w:val="en-US" w:eastAsia="en-US" w:bidi="ar-SA"/>
          </w:rPr>
          <w:t>https://montrealgazette.com/news/local-news/</w:t>
        </w:r>
      </w:hyperlink>
      <w:hyperlink r:id="rId455" w:history="1">
        <w:r>
          <w:rPr>
            <w:rFonts w:ascii="arial" w:eastAsia="arial" w:hAnsi="arial" w:cs="arial"/>
            <w:b/>
            <w:i/>
            <w:color w:val="0077CC"/>
            <w:sz w:val="20"/>
            <w:u w:val="single"/>
            <w:shd w:val="clear" w:color="auto" w:fill="FFFFFF"/>
            <w:lang w:val="en-US" w:eastAsia="en-US" w:bidi="ar-SA"/>
          </w:rPr>
          <w:t>montreal</w:t>
        </w:r>
      </w:hyperlink>
      <w:hyperlink r:id="rId455" w:history="1">
        <w:r>
          <w:rPr>
            <w:rFonts w:ascii="arial" w:eastAsia="arial" w:hAnsi="arial" w:cs="arial"/>
            <w:i/>
            <w:color w:val="0077CC"/>
            <w:sz w:val="20"/>
            <w:u w:val="single"/>
            <w:shd w:val="clear" w:color="auto" w:fill="FFFFFF"/>
            <w:lang w:val="en-US" w:eastAsia="en-US" w:bidi="ar-SA"/>
          </w:rPr>
          <w:t>-</w:t>
        </w:r>
      </w:hyperlink>
      <w:hyperlink r:id="rId455" w:history="1">
        <w:r>
          <w:rPr>
            <w:rFonts w:ascii="arial" w:eastAsia="arial" w:hAnsi="arial" w:cs="arial"/>
            <w:b/>
            <w:i/>
            <w:color w:val="0077CC"/>
            <w:sz w:val="20"/>
            <w:u w:val="single"/>
            <w:shd w:val="clear" w:color="auto" w:fill="FFFFFF"/>
            <w:lang w:val="en-US" w:eastAsia="en-US" w:bidi="ar-SA"/>
          </w:rPr>
          <w:t>police</w:t>
        </w:r>
      </w:hyperlink>
      <w:hyperlink r:id="rId455" w:history="1">
        <w:r>
          <w:rPr>
            <w:rFonts w:ascii="arial" w:eastAsia="arial" w:hAnsi="arial" w:cs="arial"/>
            <w:i/>
            <w:color w:val="0077CC"/>
            <w:sz w:val="20"/>
            <w:u w:val="single"/>
            <w:shd w:val="clear" w:color="auto" w:fill="FFFFFF"/>
            <w:lang w:val="en-US" w:eastAsia="en-US" w:bidi="ar-SA"/>
          </w:rPr>
          <w:t>-seek-suspects-in-cote-des-neiges-arson-case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2" w:history="1">
        <w:r>
          <w:rPr>
            <w:rFonts w:ascii="arial" w:eastAsia="arial" w:hAnsi="arial" w:cs="arial"/>
            <w:b/>
            <w:bCs/>
            <w:i/>
            <w:color w:val="0077CC"/>
            <w:kern w:val="32"/>
            <w:sz w:val="28"/>
            <w:szCs w:val="32"/>
            <w:u w:val="single"/>
            <w:shd w:val="clear" w:color="auto" w:fill="FFFFFF"/>
            <w:lang w:val="en-US" w:eastAsia="en-US" w:bidi="ar-SA"/>
          </w:rPr>
          <w:t xml:space="preserve"> seek suspects in Côte-des-Neiges arson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investigators have turned to the public in an effort to locate two suspects in connection with a fire that was deliberately set in a commercial building on Jean Talon St. W. in the borough of Côte-des-Neiges-Notre-Dame-de-Grâce.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incident occurred on June 18 and a surveillance camera captured the pair pouring an accelerant inside of the building( </w:t>
      </w:r>
      <w:hyperlink r:id="rId454" w:history="1">
        <w:r>
          <w:rPr>
            <w:rFonts w:ascii="arial" w:eastAsia="arial" w:hAnsi="arial" w:cs="arial"/>
            <w:i/>
            <w:color w:val="0077CC"/>
            <w:sz w:val="20"/>
            <w:u w:val="single"/>
            <w:shd w:val="clear" w:color="auto" w:fill="FFFFFF"/>
            <w:lang w:val="en-US" w:eastAsia="en-US" w:bidi="ar-SA"/>
          </w:rPr>
          <w:t>https://www.youtube.com/watch?v=pRHZ5s8y3iQ&amp;;feature=youtu.be</w:t>
        </w:r>
      </w:hyperlink>
      <w:r>
        <w:rPr>
          <w:rFonts w:ascii="arial" w:eastAsia="arial" w:hAnsi="arial" w:cs="arial"/>
          <w:color w:val="000000"/>
          <w:sz w:val="20"/>
          <w:lang w:val="en-US" w:eastAsia="en-US" w:bidi="ar-SA"/>
        </w:rPr>
        <w:t xml:space="preserve"> ) before it was set alight.</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suspect is of medium height and build and wore black tuque, grey scarf, black coat, grey pants and black running shoes.</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suspect is of similar build and wore a black hood, a black coat with yellow stripes, a black backpack and black running shoes with white soles.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that might identify the pair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2019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(90%); CRIME, LAW ENFORCEMENT &amp; CORRECTIONS (90%); INVESTIGATIONS (90%); CRIMINAL INVESTIGATIONS (89%); INTERNET SOCIAL NETWORKING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SURVEILLANCE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,arson,investigators,turned,public !@PERMALINK= </w:t>
      </w:r>
      <w:hyperlink r:id="rId455" w:history="1">
        <w:r>
          <w:rPr>
            <w:rFonts w:ascii="arial" w:eastAsia="arial" w:hAnsi="arial" w:cs="arial"/>
            <w:i/>
            <w:color w:val="0077CC"/>
            <w:sz w:val="20"/>
            <w:u w:val="single"/>
            <w:shd w:val="clear" w:color="auto" w:fill="FFFFFF"/>
            <w:lang w:val="en-US" w:eastAsia="en-US" w:bidi="ar-SA"/>
          </w:rPr>
          <w:t>https://montrealgazette.com/news/local-news/</w:t>
        </w:r>
      </w:hyperlink>
      <w:hyperlink r:id="rId455" w:history="1">
        <w:r>
          <w:rPr>
            <w:rFonts w:ascii="arial" w:eastAsia="arial" w:hAnsi="arial" w:cs="arial"/>
            <w:b/>
            <w:i/>
            <w:color w:val="0077CC"/>
            <w:sz w:val="20"/>
            <w:u w:val="single"/>
            <w:shd w:val="clear" w:color="auto" w:fill="FFFFFF"/>
            <w:lang w:val="en-US" w:eastAsia="en-US" w:bidi="ar-SA"/>
          </w:rPr>
          <w:t>montreal</w:t>
        </w:r>
      </w:hyperlink>
      <w:hyperlink r:id="rId455" w:history="1">
        <w:r>
          <w:rPr>
            <w:rFonts w:ascii="arial" w:eastAsia="arial" w:hAnsi="arial" w:cs="arial"/>
            <w:i/>
            <w:color w:val="0077CC"/>
            <w:sz w:val="20"/>
            <w:u w:val="single"/>
            <w:shd w:val="clear" w:color="auto" w:fill="FFFFFF"/>
            <w:lang w:val="en-US" w:eastAsia="en-US" w:bidi="ar-SA"/>
          </w:rPr>
          <w:t>-</w:t>
        </w:r>
      </w:hyperlink>
      <w:hyperlink r:id="rId455" w:history="1">
        <w:r>
          <w:rPr>
            <w:rFonts w:ascii="arial" w:eastAsia="arial" w:hAnsi="arial" w:cs="arial"/>
            <w:b/>
            <w:i/>
            <w:color w:val="0077CC"/>
            <w:sz w:val="20"/>
            <w:u w:val="single"/>
            <w:shd w:val="clear" w:color="auto" w:fill="FFFFFF"/>
            <w:lang w:val="en-US" w:eastAsia="en-US" w:bidi="ar-SA"/>
          </w:rPr>
          <w:t>police</w:t>
        </w:r>
      </w:hyperlink>
      <w:hyperlink r:id="rId455" w:history="1">
        <w:r>
          <w:rPr>
            <w:rFonts w:ascii="arial" w:eastAsia="arial" w:hAnsi="arial" w:cs="arial"/>
            <w:i/>
            <w:color w:val="0077CC"/>
            <w:sz w:val="20"/>
            <w:u w:val="single"/>
            <w:shd w:val="clear" w:color="auto" w:fill="FFFFFF"/>
            <w:lang w:val="en-US" w:eastAsia="en-US" w:bidi="ar-SA"/>
          </w:rPr>
          <w:t>-seek-suspects-in-cote-des-neiges-arson-case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9" w:history="1">
        <w:r>
          <w:rPr>
            <w:rFonts w:ascii="arial" w:eastAsia="arial" w:hAnsi="arial" w:cs="arial"/>
            <w:b/>
            <w:bCs/>
            <w:i/>
            <w:color w:val="0077CC"/>
            <w:kern w:val="32"/>
            <w:sz w:val="28"/>
            <w:szCs w:val="32"/>
            <w:u w:val="single"/>
            <w:shd w:val="clear" w:color="auto" w:fill="FFFFFF"/>
            <w:lang w:val="en-US" w:eastAsia="en-US" w:bidi="ar-SA"/>
          </w:rPr>
          <w:t xml:space="preserve"> tracked journalist using his phone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several months this year,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surveilling the iPhone of La Presse columnist Patrick Lagacé to determine the identity of his sources. The SPVM had also been able to locate Lagacé with the GPS.</w:t>
      </w:r>
    </w:p>
    <w:p>
      <w:pPr>
        <w:spacing w:before="200" w:line="260" w:lineRule="atLeast"/>
        <w:jc w:val="both"/>
        <w:rPr>
          <w:lang w:val="en-US" w:eastAsia="en-US" w:bidi="ar-SA"/>
        </w:rPr>
      </w:pPr>
      <w:r>
        <w:rPr>
          <w:rFonts w:ascii="arial" w:eastAsia="arial" w:hAnsi="arial" w:cs="arial"/>
          <w:color w:val="000000"/>
          <w:sz w:val="20"/>
          <w:lang w:val="en-US" w:eastAsia="en-US" w:bidi="ar-SA"/>
        </w:rPr>
        <w:t>At least 24 surveillance warrants for the phone were granted by the court in 2016, at the request of the special investigations section, La Presse has learned. This section is responsible for tackling crime within the SPVM.</w:t>
      </w:r>
    </w:p>
    <w:p>
      <w:pPr>
        <w:spacing w:before="200" w:line="260" w:lineRule="atLeast"/>
        <w:jc w:val="both"/>
        <w:rPr>
          <w:lang w:val="en-US" w:eastAsia="en-US" w:bidi="ar-SA"/>
        </w:rPr>
      </w:pPr>
      <w:r>
        <w:rPr>
          <w:rFonts w:ascii="arial" w:eastAsia="arial" w:hAnsi="arial" w:cs="arial"/>
          <w:color w:val="000000"/>
          <w:sz w:val="20"/>
          <w:lang w:val="en-US" w:eastAsia="en-US" w:bidi="ar-SA"/>
        </w:rPr>
        <w:t>Three of the warrants allowed investigators to obtain incoming and outgoing numbers on the phone, be it for phone calls or text messages. A tracking warrant also allowed the SPVM to activate the GPS chip in the iPhone to know exactly where Lagacé was, admitted two investigators in charge of the file.</w:t>
      </w:r>
    </w:p>
    <w:p>
      <w:pPr>
        <w:spacing w:before="200" w:line="260" w:lineRule="atLeast"/>
        <w:jc w:val="both"/>
        <w:rPr>
          <w:lang w:val="en-US" w:eastAsia="en-US" w:bidi="ar-SA"/>
        </w:rPr>
      </w:pPr>
      <w:r>
        <w:rPr>
          <w:rFonts w:ascii="arial" w:eastAsia="arial" w:hAnsi="arial" w:cs="arial"/>
          <w:color w:val="000000"/>
          <w:sz w:val="20"/>
          <w:lang w:val="en-US" w:eastAsia="en-US" w:bidi="ar-SA"/>
        </w:rPr>
        <w:t>The vice-president of information at La Presse, Éric Trottier, strongly denounced the operation, which "constitutes an attack unequivocally against the institution of the press and against the journalistic profession."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controversial outgoing boss of internal affairs of the SPVM, Costa Labos, said in an interview that he gave the green light to the investigation. He declined to reveal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was informed of the surveillance of the iPhone. Labos also said that "to his knowledge" no other journalist had been under SPVM surveillance in recent years, but could not "guarantee"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announced Friday that Labos was transferred to the internal affairs division for operational communications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information, which manages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telecommunications. There is no evidence that a link exists between that decision and the surveillance of Lagacé's cellphone.</w:t>
      </w:r>
    </w:p>
    <w:p>
      <w:pPr>
        <w:spacing w:before="200" w:line="260" w:lineRule="atLeast"/>
        <w:jc w:val="both"/>
        <w:rPr>
          <w:lang w:val="en-US" w:eastAsia="en-US" w:bidi="ar-SA"/>
        </w:rPr>
      </w:pPr>
      <w:r>
        <w:rPr>
          <w:rFonts w:ascii="arial" w:eastAsia="arial" w:hAnsi="arial" w:cs="arial"/>
          <w:color w:val="000000"/>
          <w:sz w:val="20"/>
          <w:lang w:val="en-US" w:eastAsia="en-US" w:bidi="ar-SA"/>
        </w:rPr>
        <w:t>This summer, Labos had himself been the subject of a criminal investigation in connection with a look into media leaks. No charges were filed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Judge Josée Carufel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authorized the majority of the surveillance warrants. The warrants were requested and obtained in the framework of Projet Escouade, which involved allegations of fabricating evidence by investigators specializing in street gangs and drug trafficking. 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arrested this summer after the investigation, and two were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officers targeted by Escouade was Faisal Djelidi. By monitoring his cellphone, the Special Investigations Section of the SPVM detected contact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Lagacé, explained investigators Iad Hanna and Normand Borduas. !@COPYRIGHT=© 2016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SURVEILLANCE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WRITERS (90%); ARREST WARRANTS (89%); EVIDENCE (89%); INTERNAL INVESTIGATIONS (89%); ARRESTS (89%); JOURNALISM (89%); INVESTIGATIONS (89%); CRIMINAL INVESTIGATIONS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LITIGATION (77%); INTERVIEWS (74%); CONTROLLED SUBSTANCES CRIME (72%); GANGS (61%); DRUG TRAFFICKING (50%); several,months,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,department,surveilling !@PERMALINK= </w:t>
      </w:r>
      <w:hyperlink r:id="rId405" w:history="1">
        <w:r>
          <w:rPr>
            <w:rFonts w:ascii="arial" w:eastAsia="arial" w:hAnsi="arial" w:cs="arial"/>
            <w:i/>
            <w:color w:val="0077CC"/>
            <w:sz w:val="20"/>
            <w:u w:val="single"/>
            <w:shd w:val="clear" w:color="auto" w:fill="FFFFFF"/>
            <w:lang w:val="en-US" w:eastAsia="en-US" w:bidi="ar-SA"/>
          </w:rPr>
          <w:t>http://montrealgazette.com/news/local-news/</w:t>
        </w:r>
      </w:hyperlink>
      <w:hyperlink r:id="rId405" w:history="1">
        <w:r>
          <w:rPr>
            <w:rFonts w:ascii="arial" w:eastAsia="arial" w:hAnsi="arial" w:cs="arial"/>
            <w:b/>
            <w:i/>
            <w:color w:val="0077CC"/>
            <w:sz w:val="20"/>
            <w:u w:val="single"/>
            <w:shd w:val="clear" w:color="auto" w:fill="FFFFFF"/>
            <w:lang w:val="en-US" w:eastAsia="en-US" w:bidi="ar-SA"/>
          </w:rPr>
          <w:t>montreal</w:t>
        </w:r>
      </w:hyperlink>
      <w:hyperlink r:id="rId405" w:history="1">
        <w:r>
          <w:rPr>
            <w:rFonts w:ascii="arial" w:eastAsia="arial" w:hAnsi="arial" w:cs="arial"/>
            <w:i/>
            <w:color w:val="0077CC"/>
            <w:sz w:val="20"/>
            <w:u w:val="single"/>
            <w:shd w:val="clear" w:color="auto" w:fill="FFFFFF"/>
            <w:lang w:val="en-US" w:eastAsia="en-US" w:bidi="ar-SA"/>
          </w:rPr>
          <w:t>-</w:t>
        </w:r>
      </w:hyperlink>
      <w:hyperlink r:id="rId405" w:history="1">
        <w:r>
          <w:rPr>
            <w:rFonts w:ascii="arial" w:eastAsia="arial" w:hAnsi="arial" w:cs="arial"/>
            <w:b/>
            <w:i/>
            <w:color w:val="0077CC"/>
            <w:sz w:val="20"/>
            <w:u w:val="single"/>
            <w:shd w:val="clear" w:color="auto" w:fill="FFFFFF"/>
            <w:lang w:val="en-US" w:eastAsia="en-US" w:bidi="ar-SA"/>
          </w:rPr>
          <w:t>police</w:t>
        </w:r>
      </w:hyperlink>
      <w:hyperlink r:id="rId405"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(90%); WRITERS (90%); MOBILE &amp; CELLULAR COMMUNICATIONS (89%); TELECOMMUNICATIONS (77%); TEXT MESSAGING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6" w:history="1">
        <w:r>
          <w:rPr>
            <w:rFonts w:ascii="arial" w:eastAsia="arial" w:hAnsi="arial" w:cs="arial"/>
            <w:b/>
            <w:bCs/>
            <w:i/>
            <w:color w:val="0077CC"/>
            <w:kern w:val="32"/>
            <w:sz w:val="28"/>
            <w:szCs w:val="32"/>
            <w:u w:val="single"/>
            <w:shd w:val="clear" w:color="auto" w:fill="FFFFFF"/>
            <w:lang w:val="en-US" w:eastAsia="en-US" w:bidi="ar-SA"/>
          </w:rPr>
          <w:t xml:space="preserve"> investigating reports of gunshots in downtown </w:t>
        </w:r>
      </w:hyperlink>
      <w:hyperlink r:id="rId47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15,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reports of gunshots early Friday morning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4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numerous 911 calls about shots being fired on Notre-Dame St. W. near Ste-Hélène St.,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Manuel Couture.</w:t>
      </w:r>
    </w:p>
    <w:p>
      <w:pPr>
        <w:spacing w:before="200" w:line="260" w:lineRule="atLeast"/>
        <w:jc w:val="both"/>
        <w:rPr>
          <w:lang w:val="en-US" w:eastAsia="en-US" w:bidi="ar-SA"/>
        </w:rPr>
      </w:pPr>
      <w:r>
        <w:rPr>
          <w:rFonts w:ascii="arial" w:eastAsia="arial" w:hAnsi="arial" w:cs="arial"/>
          <w:color w:val="000000"/>
          <w:sz w:val="20"/>
          <w:lang w:val="en-US" w:eastAsia="en-US" w:bidi="ar-SA"/>
        </w:rPr>
        <w:t>Witnesses said that one suspect was spotted on Notre-Dame, where he fired several rounds.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fled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but officers recovered bullet casings at the scene.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suspect was kicked out a nearby bar earlier in the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was injured and no arrests have been made.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erected a crime scene at the intersection. !@COPYRIGHT=© 2016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INVESTIGATIONS (91%); EMERGENCY SERVICES (90%); SHOOTINGS (90%); GUNSHOT WOUNDS (90%); LAW ENFORCEMENT (90%); ARRESTS (79%); DISMISSALS (77%); EYEWITNESSES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,investigating,reports,gunshots,early,morning !@PERMALINK= </w:t>
      </w:r>
      <w:hyperlink r:id="rId477" w:history="1">
        <w:r>
          <w:rPr>
            <w:rFonts w:ascii="arial" w:eastAsia="arial" w:hAnsi="arial" w:cs="arial"/>
            <w:i/>
            <w:color w:val="0077CC"/>
            <w:sz w:val="20"/>
            <w:u w:val="single"/>
            <w:shd w:val="clear" w:color="auto" w:fill="FFFFFF"/>
            <w:lang w:val="en-US" w:eastAsia="en-US" w:bidi="ar-SA"/>
          </w:rPr>
          <w:t>http://montrealgazette.com/news/</w:t>
        </w:r>
      </w:hyperlink>
      <w:hyperlink r:id="rId477" w:history="1">
        <w:r>
          <w:rPr>
            <w:rFonts w:ascii="arial" w:eastAsia="arial" w:hAnsi="arial" w:cs="arial"/>
            <w:b/>
            <w:i/>
            <w:color w:val="0077CC"/>
            <w:sz w:val="20"/>
            <w:u w:val="single"/>
            <w:shd w:val="clear" w:color="auto" w:fill="FFFFFF"/>
            <w:lang w:val="en-US" w:eastAsia="en-US" w:bidi="ar-SA"/>
          </w:rPr>
          <w:t>police</w:t>
        </w:r>
      </w:hyperlink>
      <w:hyperlink r:id="rId477" w:history="1">
        <w:r>
          <w:rPr>
            <w:rFonts w:ascii="arial" w:eastAsia="arial" w:hAnsi="arial" w:cs="arial"/>
            <w:i/>
            <w:color w:val="0077CC"/>
            <w:sz w:val="20"/>
            <w:u w:val="single"/>
            <w:shd w:val="clear" w:color="auto" w:fill="FFFFFF"/>
            <w:lang w:val="en-US" w:eastAsia="en-US" w:bidi="ar-SA"/>
          </w:rPr>
          <w:t>-investigating-reports-of-gunshots-in-downtown-</w:t>
        </w:r>
      </w:hyperlink>
      <w:hyperlink r:id="rId47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4" w:history="1">
        <w:r>
          <w:rPr>
            <w:rFonts w:ascii="arial" w:eastAsia="arial" w:hAnsi="arial" w:cs="arial"/>
            <w:b/>
            <w:bCs/>
            <w:i/>
            <w:color w:val="0077CC"/>
            <w:kern w:val="32"/>
            <w:sz w:val="28"/>
            <w:szCs w:val="32"/>
            <w:u w:val="single"/>
            <w:shd w:val="clear" w:color="auto" w:fill="FFFFFF"/>
            <w:lang w:val="en-US" w:eastAsia="en-US" w:bidi="ar-SA"/>
          </w:rPr>
          <w:t xml:space="preserve"> make six arrests in </w:t>
        </w:r>
      </w:hyperlink>
      <w:hyperlink r:id="rId4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4" w:history="1">
        <w:r>
          <w:rPr>
            <w:rFonts w:ascii="arial" w:eastAsia="arial" w:hAnsi="arial" w:cs="arial"/>
            <w:b/>
            <w:bCs/>
            <w:i/>
            <w:color w:val="0077CC"/>
            <w:kern w:val="32"/>
            <w:sz w:val="28"/>
            <w:szCs w:val="32"/>
            <w:u w:val="single"/>
            <w:shd w:val="clear" w:color="auto" w:fill="FFFFFF"/>
            <w:lang w:val="en-US" w:eastAsia="en-US" w:bidi="ar-SA"/>
          </w:rPr>
          <w:t xml:space="preserve"> North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24,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six suspects allegedly involved in an attempted murder early Wednesday morning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Four of the six suspects appeared in court Thursday.</w:t>
      </w:r>
    </w:p>
    <w:p>
      <w:pPr>
        <w:spacing w:before="200" w:line="260" w:lineRule="atLeast"/>
        <w:jc w:val="both"/>
        <w:rPr>
          <w:lang w:val="en-US" w:eastAsia="en-US" w:bidi="ar-SA"/>
        </w:rPr>
      </w:pPr>
      <w:r>
        <w:rPr>
          <w:rFonts w:ascii="arial" w:eastAsia="arial" w:hAnsi="arial" w:cs="arial"/>
          <w:color w:val="000000"/>
          <w:sz w:val="20"/>
          <w:lang w:val="en-US" w:eastAsia="en-US" w:bidi="ar-SA"/>
        </w:rPr>
        <w:t>Enock Junior Decimus, 25, Didier Frechette, 19, Danny Beaudin and 33-year-old Dang Thach Nguyen face multiple charges including armed assault, attempted murder and break and entering.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searching for a seventh suspect.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Balzac St. at 1:45 a.m. Wednesday after gunshots were heard.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subsequent call brought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Charleroi St. and Hébert Ave. where they discovered a man who'd been shot.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victim was shot while he and his accomplices were allegedly attempting to steal marijuana plants from a residence. An exchange of gunfire between the resident and the alleged marijuana plant robbers ensued.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shooting was not related to street-gang violence. !@COPYRIGHT=© 2015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MURDER (90%); ARRESTS (90%); CRIMINAL ASSAULT &amp; BATTERY (78%); LAW ENFORCEMENT (78%); CANNABIS (78%); ROBBERY (76%); MARIJUANA (68%); GANGS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,arrested,suspects,allegedly,involved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(78%); MARIJUANA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4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1" w:history="1">
        <w:r>
          <w:rPr>
            <w:rFonts w:ascii="arial" w:eastAsia="arial" w:hAnsi="arial" w:cs="arial"/>
            <w:b/>
            <w:bCs/>
            <w:i/>
            <w:color w:val="0077CC"/>
            <w:kern w:val="32"/>
            <w:sz w:val="28"/>
            <w:szCs w:val="32"/>
            <w:u w:val="single"/>
            <w:shd w:val="clear" w:color="auto" w:fill="FFFFFF"/>
            <w:lang w:val="en-US" w:eastAsia="en-US" w:bidi="ar-SA"/>
          </w:rPr>
          <w:t xml:space="preserve"> make six arrests in </w:t>
        </w:r>
      </w:hyperlink>
      <w:hyperlink r:id="rId4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1" w:history="1">
        <w:r>
          <w:rPr>
            <w:rFonts w:ascii="arial" w:eastAsia="arial" w:hAnsi="arial" w:cs="arial"/>
            <w:b/>
            <w:bCs/>
            <w:i/>
            <w:color w:val="0077CC"/>
            <w:kern w:val="32"/>
            <w:sz w:val="28"/>
            <w:szCs w:val="32"/>
            <w:u w:val="single"/>
            <w:shd w:val="clear" w:color="auto" w:fill="FFFFFF"/>
            <w:lang w:val="en-US" w:eastAsia="en-US" w:bidi="ar-SA"/>
          </w:rPr>
          <w:t xml:space="preserve"> North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24,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six suspects allegedly involved in an attempted murder early Wednesday morning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Four of the six suspects appeared in court Thursday.</w:t>
      </w:r>
    </w:p>
    <w:p>
      <w:pPr>
        <w:spacing w:before="200" w:line="260" w:lineRule="atLeast"/>
        <w:jc w:val="both"/>
        <w:rPr>
          <w:lang w:val="en-US" w:eastAsia="en-US" w:bidi="ar-SA"/>
        </w:rPr>
      </w:pPr>
      <w:r>
        <w:rPr>
          <w:rFonts w:ascii="arial" w:eastAsia="arial" w:hAnsi="arial" w:cs="arial"/>
          <w:color w:val="000000"/>
          <w:sz w:val="20"/>
          <w:lang w:val="en-US" w:eastAsia="en-US" w:bidi="ar-SA"/>
        </w:rPr>
        <w:t>Enock Junior Decimus, 25, Didier Frechette, 19, Danny Beaudin and 33-year-old Dang Thach Nguyen face multiple charges including armed assault, attempted murder and break and entering.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searching for a seventh suspect.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Balzac St. at 1:45 a.m. Wednesday after gunshots were heard.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subsequent call brought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Charleroi St. and Hébert Ave. where they discovered a man who'd been shot.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victim was shot while he and his accomplices were allegedly attempting to steal marijuana plants from a residence. An exchange of gun fire between the resident and the alleged marijuana plant robbers ensued.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shooting was not related to street-gang violence. !@COPYRIGHT=© 2015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MURDER (90%); ARRESTS (90%); CRIMINAL ASSAULT &amp; BATTERY (78%); LAW ENFORCEMENT (78%); CANNABIS (78%); ROBBERY (76%); MARIJUANA (68%); GANGS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,arrested,suspects,allegedly,involved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(78%); MARIJUANA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498" w:history="1">
        <w:r>
          <w:rPr>
            <w:rFonts w:ascii="arial" w:eastAsia="arial" w:hAnsi="arial" w:cs="arial"/>
            <w:b/>
            <w:bCs/>
            <w:i/>
            <w:color w:val="0077CC"/>
            <w:kern w:val="32"/>
            <w:sz w:val="28"/>
            <w:szCs w:val="32"/>
            <w:u w:val="single"/>
            <w:shd w:val="clear" w:color="auto" w:fill="FFFFFF"/>
            <w:lang w:val="en-US" w:eastAsia="en-US" w:bidi="ar-SA"/>
          </w:rPr>
          <w:t xml:space="preserve">Update: Man dies after being shot by </w:t>
        </w:r>
      </w:hyperlink>
      <w:hyperlink r:id="rId4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of the occupants of a subsidized housing block in the Gay Village where a man was shot dead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Tuesday night live alone and suffer from mental illness, a neighbour says.</w:t>
      </w:r>
    </w:p>
    <w:p>
      <w:pPr>
        <w:spacing w:before="200" w:line="260" w:lineRule="atLeast"/>
        <w:jc w:val="both"/>
        <w:rPr>
          <w:lang w:val="en-US" w:eastAsia="en-US" w:bidi="ar-SA"/>
        </w:rPr>
      </w:pPr>
      <w:r>
        <w:rPr>
          <w:rFonts w:ascii="arial" w:eastAsia="arial" w:hAnsi="arial" w:cs="arial"/>
          <w:color w:val="000000"/>
          <w:sz w:val="20"/>
          <w:lang w:val="en-US" w:eastAsia="en-US" w:bidi="ar-SA"/>
        </w:rPr>
        <w:t>Area residents were reacting Wednesday morning to the shooting death of a man in apparent distress in an apartment of the building at Robillard Ave. and St-André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 the Bureau des enquêtes indépendantes - is investigating.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BEI,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about a man in distress around 7 p.m. Tuesday. When they arrived, they found the man wreaking havoc in his apartment, "destroying everything," and wielding a screwdriver in each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failed to subdue the man using a Taser and plastic bullets, they fired multiple shots with their service revolvers, the Bureau said.</w:t>
      </w:r>
    </w:p>
    <w:p>
      <w:pPr>
        <w:spacing w:before="200" w:line="260" w:lineRule="atLeast"/>
        <w:jc w:val="both"/>
        <w:rPr>
          <w:lang w:val="en-US" w:eastAsia="en-US" w:bidi="ar-SA"/>
        </w:rPr>
      </w:pPr>
      <w:r>
        <w:rPr>
          <w:rFonts w:ascii="arial" w:eastAsia="arial" w:hAnsi="arial" w:cs="arial"/>
          <w:color w:val="000000"/>
          <w:sz w:val="20"/>
          <w:lang w:val="en-US" w:eastAsia="en-US" w:bidi="ar-SA"/>
        </w:rPr>
        <w:t>When Urgence-Santé arrived on the scene at around 7:30 p.m., the man was in cardiac arrest. Paramedics attempted to perform CPR. The BEI said he died around 9:45 p.m.</w:t>
      </w:r>
    </w:p>
    <w:p>
      <w:pPr>
        <w:spacing w:before="200" w:line="260" w:lineRule="atLeast"/>
        <w:jc w:val="both"/>
        <w:rPr>
          <w:lang w:val="en-US" w:eastAsia="en-US" w:bidi="ar-SA"/>
        </w:rPr>
      </w:pPr>
      <w:r>
        <w:rPr>
          <w:rFonts w:ascii="arial" w:eastAsia="arial" w:hAnsi="arial" w:cs="arial"/>
          <w:color w:val="000000"/>
          <w:sz w:val="20"/>
          <w:lang w:val="en-US" w:eastAsia="en-US" w:bidi="ar-SA"/>
        </w:rPr>
        <w:t>A neighbour who lives on the same floor as the dead man, and who knew him as Pierre, said he was often in crisis and would break plates in his kitchen when he was in distress.</w:t>
      </w:r>
    </w:p>
    <w:p>
      <w:pPr>
        <w:spacing w:before="200" w:line="260" w:lineRule="atLeast"/>
        <w:jc w:val="both"/>
        <w:rPr>
          <w:lang w:val="en-US" w:eastAsia="en-US" w:bidi="ar-SA"/>
        </w:rPr>
      </w:pPr>
      <w:r>
        <w:rPr>
          <w:rFonts w:ascii="arial" w:eastAsia="arial" w:hAnsi="arial" w:cs="arial"/>
          <w:color w:val="000000"/>
          <w:sz w:val="20"/>
          <w:lang w:val="en-US" w:eastAsia="en-US" w:bidi="ar-SA"/>
        </w:rPr>
        <w:t>"He wasn't doing very well," the neighbour said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heard three loud bangs from the apartment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arrived.</w:t>
      </w:r>
    </w:p>
    <w:p>
      <w:pPr>
        <w:spacing w:before="200" w:line="260" w:lineRule="atLeast"/>
        <w:jc w:val="both"/>
        <w:rPr>
          <w:lang w:val="en-US" w:eastAsia="en-US" w:bidi="ar-SA"/>
        </w:rPr>
      </w:pPr>
      <w:r>
        <w:rPr>
          <w:rFonts w:ascii="arial" w:eastAsia="arial" w:hAnsi="arial" w:cs="arial"/>
          <w:color w:val="000000"/>
          <w:sz w:val="20"/>
          <w:lang w:val="en-US" w:eastAsia="en-US" w:bidi="ar-SA"/>
        </w:rPr>
        <w:t>"I didn't know if he was dead," said the neighbour, who identified himself as Guy.</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who lives in a condo beside the subsidized housing block, said "the cops are called there a lot because there is always something going on."</w:t>
      </w:r>
    </w:p>
    <w:p>
      <w:pPr>
        <w:spacing w:before="200" w:line="260" w:lineRule="atLeast"/>
        <w:jc w:val="both"/>
        <w:rPr>
          <w:lang w:val="en-US" w:eastAsia="en-US" w:bidi="ar-SA"/>
        </w:rPr>
      </w:pPr>
      <w:r>
        <w:rPr>
          <w:rFonts w:ascii="arial" w:eastAsia="arial" w:hAnsi="arial" w:cs="arial"/>
          <w:color w:val="000000"/>
          <w:sz w:val="20"/>
          <w:lang w:val="en-US" w:eastAsia="en-US" w:bidi="ar-SA"/>
        </w:rPr>
        <w:t>The neighbour, who didn't want his name published, said he didn't hear any commotion coming from the building on Tuesday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"I have kids and I am trying to sell my condo," he said. "It's time to get out."</w:t>
      </w:r>
    </w:p>
    <w:p>
      <w:pPr>
        <w:spacing w:before="200" w:line="260" w:lineRule="atLeast"/>
        <w:jc w:val="both"/>
        <w:rPr>
          <w:lang w:val="en-US" w:eastAsia="en-US" w:bidi="ar-SA"/>
        </w:rPr>
      </w:pPr>
      <w:r>
        <w:rPr>
          <w:rFonts w:ascii="arial" w:eastAsia="arial" w:hAnsi="arial" w:cs="arial"/>
          <w:color w:val="000000"/>
          <w:sz w:val="20"/>
          <w:lang w:val="en-US" w:eastAsia="en-US" w:bidi="ar-SA"/>
        </w:rPr>
        <w:t>Twelve investigators from the BEI and two S&amp;;#151;reté du Québec officers have been assigned to the case.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comment on the event. !@COPYRIGHT=© 2017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GUNSHOT WOUNDS (90%); INVESTIGATIONS (90%); PUBLIC HOUSING (89%); HOUSING ASSISTANCE (89%); FIRST AID (77%); MENTAL ILLNESS (72%); HEART DISEASE (72%); PARAMEDICS (68%); occupants,subsidized,housing,block,village,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499" w:history="1">
        <w:r>
          <w:rPr>
            <w:rFonts w:ascii="arial" w:eastAsia="arial" w:hAnsi="arial" w:cs="arial"/>
            <w:i/>
            <w:color w:val="0077CC"/>
            <w:sz w:val="20"/>
            <w:u w:val="single"/>
            <w:shd w:val="clear" w:color="auto" w:fill="FFFFFF"/>
            <w:lang w:val="en-US" w:eastAsia="en-US" w:bidi="ar-SA"/>
          </w:rPr>
          <w:t>http://montrealgazette.com/news/man-in-critical-condition-after-being-shot-by-</w:t>
        </w:r>
      </w:hyperlink>
      <w:hyperlink r:id="rId499" w:history="1">
        <w:r>
          <w:rPr>
            <w:rFonts w:ascii="arial" w:eastAsia="arial" w:hAnsi="arial" w:cs="arial"/>
            <w:b/>
            <w:i/>
            <w:color w:val="0077CC"/>
            <w:sz w:val="20"/>
            <w:u w:val="single"/>
            <w:shd w:val="clear" w:color="auto" w:fill="FFFFFF"/>
            <w:lang w:val="en-US" w:eastAsia="en-US" w:bidi="ar-SA"/>
          </w:rPr>
          <w:t>montreal</w:t>
        </w:r>
      </w:hyperlink>
      <w:hyperlink r:id="rId499" w:history="1">
        <w:r>
          <w:rPr>
            <w:rFonts w:ascii="arial" w:eastAsia="arial" w:hAnsi="arial" w:cs="arial"/>
            <w:i/>
            <w:color w:val="0077CC"/>
            <w:sz w:val="20"/>
            <w:u w:val="single"/>
            <w:shd w:val="clear" w:color="auto" w:fill="FFFFFF"/>
            <w:lang w:val="en-US" w:eastAsia="en-US" w:bidi="ar-SA"/>
          </w:rPr>
          <w:t>-</w:t>
        </w:r>
      </w:hyperlink>
      <w:hyperlink r:id="rId49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CONDOMINIUMS (89%); RESIDENTIAL CONDOMINIUMS (78%); PARAMEDICS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 xml:space="preserve">Video surfaces of </w:t>
        </w:r>
      </w:hyperlink>
      <w:hyperlink r:id="rId5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6" w:history="1">
        <w:r>
          <w:rPr>
            <w:rFonts w:ascii="arial" w:eastAsia="arial" w:hAnsi="arial" w:cs="arial"/>
            <w:b/>
            <w:bCs/>
            <w:i/>
            <w:color w:val="0077CC"/>
            <w:kern w:val="32"/>
            <w:sz w:val="28"/>
            <w:szCs w:val="32"/>
            <w:u w:val="single"/>
            <w:shd w:val="clear" w:color="auto" w:fill="FFFFFF"/>
            <w:lang w:val="en-US" w:eastAsia="en-US" w:bidi="ar-SA"/>
          </w:rPr>
          <w:t xml:space="preserve"> appearing to harass man in wheelchair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may have some discretion about when to turn on their new body cams, but they can't control what bystanders may catch them doing on camera.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a pedestrian filmed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apparently harassing a man in a wheelchair, after he was caught in the middle of a downtown intersection with the light about to change.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Kate Marie, who witnessed the incident and posted the video on Facebook, one officer confronted the man in the wheelchair and started pushing him "aggressively" to the sidewalk, despite the man's repeated requests for him to stop.</w:t>
      </w:r>
    </w:p>
    <w:p>
      <w:pPr>
        <w:spacing w:before="200" w:line="260" w:lineRule="atLeast"/>
        <w:jc w:val="both"/>
        <w:rPr>
          <w:lang w:val="en-US" w:eastAsia="en-US" w:bidi="ar-SA"/>
        </w:rPr>
      </w:pPr>
      <w:r>
        <w:rPr>
          <w:rFonts w:ascii="arial" w:eastAsia="arial" w:hAnsi="arial" w:cs="arial"/>
          <w:color w:val="000000"/>
          <w:sz w:val="20"/>
          <w:lang w:val="en-US" w:eastAsia="en-US" w:bidi="ar-SA"/>
        </w:rPr>
        <w:t>Once on the sidewalk, the man was told in no uncertain terms he would be given a ticket:</w:t>
      </w:r>
    </w:p>
    <w:p>
      <w:pPr>
        <w:spacing w:before="200" w:line="260" w:lineRule="atLeast"/>
        <w:jc w:val="both"/>
        <w:rPr>
          <w:lang w:val="en-US" w:eastAsia="en-US" w:bidi="ar-SA"/>
        </w:rPr>
      </w:pPr>
      <w:r>
        <w:rPr>
          <w:rFonts w:ascii="arial" w:eastAsia="arial" w:hAnsi="arial" w:cs="arial"/>
          <w:color w:val="000000"/>
          <w:sz w:val="20"/>
          <w:lang w:val="en-US" w:eastAsia="en-US" w:bidi="ar-SA"/>
        </w:rPr>
        <w:t>"You think you can do whatever you want just because you're in a chair?" Marie quotes the officer saying to the man. "Yeah? I'm going to give you a f-- ticket. You asked for it."</w:t>
      </w:r>
    </w:p>
    <w:p>
      <w:pPr>
        <w:spacing w:before="200" w:line="260" w:lineRule="atLeast"/>
        <w:jc w:val="both"/>
        <w:rPr>
          <w:lang w:val="en-US" w:eastAsia="en-US" w:bidi="ar-SA"/>
        </w:rPr>
      </w:pPr>
      <w:r>
        <w:rPr>
          <w:rFonts w:ascii="arial" w:eastAsia="arial" w:hAnsi="arial" w:cs="arial"/>
          <w:color w:val="000000"/>
          <w:sz w:val="20"/>
          <w:lang w:val="en-US" w:eastAsia="en-US" w:bidi="ar-SA"/>
        </w:rPr>
        <w:t>When the man told the officer and his colleague he had no identification on him, they began to rifle through his backpack, slung over the back of his wheelchair, looking for some identification. They found a prescription pill bottle with his name on it.</w:t>
      </w:r>
    </w:p>
    <w:p>
      <w:pPr>
        <w:spacing w:before="200" w:line="260" w:lineRule="atLeast"/>
        <w:jc w:val="both"/>
        <w:rPr>
          <w:lang w:val="en-US" w:eastAsia="en-US" w:bidi="ar-SA"/>
        </w:rPr>
      </w:pPr>
      <w:r>
        <w:rPr>
          <w:rFonts w:ascii="arial" w:eastAsia="arial" w:hAnsi="arial" w:cs="arial"/>
          <w:color w:val="000000"/>
          <w:sz w:val="20"/>
          <w:lang w:val="en-US" w:eastAsia="en-US" w:bidi="ar-SA"/>
        </w:rPr>
        <w:t>By 11:30 a.m. Thursday, 24 hours after the incident, the video had been viewed 66,000 times and shared 2,276 times.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available to comment Thursday on what rights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to push disabled people across the street against their will, or search for identification without their permission.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happened on the same day a S&amp;;#151;reté du Québec officer was cited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for insulting a man of Algerian descent who was recording the exchange from the back of the officer's patrol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Kate Marie filmed the incident on the sidewalk at the intersection of Sherbrooke and McGill College Sts.,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volunteering to work overtime are directing traffic around major roadwork on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she asked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if she could then cross the street, she said they told her that they would give her a ticket if she did - not the other pedestrians already crossing against the light, just her.</w:t>
      </w:r>
    </w:p>
    <w:p>
      <w:pPr>
        <w:spacing w:before="240" w:line="260" w:lineRule="atLeast"/>
        <w:jc w:val="both"/>
        <w:rPr>
          <w:lang w:val="en-US" w:eastAsia="en-US" w:bidi="ar-SA"/>
        </w:rPr>
      </w:pPr>
      <w:hyperlink r:id="rId507" w:history="1">
        <w:r>
          <w:rPr>
            <w:rFonts w:ascii="arial" w:eastAsia="arial" w:hAnsi="arial" w:cs="arial"/>
            <w:i/>
            <w:color w:val="0077CC"/>
            <w:sz w:val="20"/>
            <w:u w:val="single"/>
            <w:shd w:val="clear" w:color="auto" w:fill="FFFFFF"/>
            <w:lang w:val="en-US" w:eastAsia="en-US" w:bidi="ar-SA"/>
          </w:rPr>
          <w:t>csolyom@montrealgazette.com</w:t>
        </w:r>
      </w:hyperlink>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csolyom@montrealgazette.com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Twitter.com/csolyom( </w:t>
      </w:r>
      <w:hyperlink r:id="rId508" w:history="1">
        <w:r>
          <w:rPr>
            <w:rFonts w:ascii="arial" w:eastAsia="arial" w:hAnsi="arial" w:cs="arial"/>
            <w:i/>
            <w:color w:val="0077CC"/>
            <w:sz w:val="20"/>
            <w:u w:val="single"/>
            <w:shd w:val="clear" w:color="auto" w:fill="FFFFFF"/>
            <w:lang w:val="en-US" w:eastAsia="en-US" w:bidi="ar-SA"/>
          </w:rPr>
          <w:t>https://twitter.com</w:t>
        </w:r>
      </w:hyperlink>
      <w:r>
        <w:rPr>
          <w:rFonts w:ascii="arial" w:eastAsia="arial" w:hAnsi="arial" w:cs="arial"/>
          <w:color w:val="000000"/>
          <w:sz w:val="20"/>
          <w:lang w:val="en-US" w:eastAsia="en-US" w:bidi="ar-SA"/>
        </w:rPr>
        <w:t>/ ) !@COPYRIGHT=© 2016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PHOTO &amp; VIDEO SHARING (76%); DISABLED PERSONS (72%); OVERTIME (65%); ETHICS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,officers,discretion,control,bystanders !@PERMALINK= </w:t>
      </w:r>
      <w:hyperlink r:id="rId509" w:history="1">
        <w:r>
          <w:rPr>
            <w:rFonts w:ascii="arial" w:eastAsia="arial" w:hAnsi="arial" w:cs="arial"/>
            <w:i/>
            <w:color w:val="0077CC"/>
            <w:sz w:val="20"/>
            <w:u w:val="single"/>
            <w:shd w:val="clear" w:color="auto" w:fill="FFFFFF"/>
            <w:lang w:val="en-US" w:eastAsia="en-US" w:bidi="ar-SA"/>
          </w:rPr>
          <w:t>http://montrealgazette.com/news/local-news/video-surfaces-of-</w:t>
        </w:r>
      </w:hyperlink>
      <w:hyperlink r:id="rId509" w:history="1">
        <w:r>
          <w:rPr>
            <w:rFonts w:ascii="arial" w:eastAsia="arial" w:hAnsi="arial" w:cs="arial"/>
            <w:b/>
            <w:i/>
            <w:color w:val="0077CC"/>
            <w:sz w:val="20"/>
            <w:u w:val="single"/>
            <w:shd w:val="clear" w:color="auto" w:fill="FFFFFF"/>
            <w:lang w:val="en-US" w:eastAsia="en-US" w:bidi="ar-SA"/>
          </w:rPr>
          <w:t>montreal</w:t>
        </w:r>
      </w:hyperlink>
      <w:hyperlink r:id="rId509" w:history="1">
        <w:r>
          <w:rPr>
            <w:rFonts w:ascii="arial" w:eastAsia="arial" w:hAnsi="arial" w:cs="arial"/>
            <w:i/>
            <w:color w:val="0077CC"/>
            <w:sz w:val="20"/>
            <w:u w:val="single"/>
            <w:shd w:val="clear" w:color="auto" w:fill="FFFFFF"/>
            <w:lang w:val="en-US" w:eastAsia="en-US" w:bidi="ar-SA"/>
          </w:rPr>
          <w:t>-</w:t>
        </w:r>
      </w:hyperlink>
      <w:hyperlink r:id="rId509" w:history="1">
        <w:r>
          <w:rPr>
            <w:rFonts w:ascii="arial" w:eastAsia="arial" w:hAnsi="arial" w:cs="arial"/>
            <w:b/>
            <w:i/>
            <w:color w:val="0077CC"/>
            <w:sz w:val="20"/>
            <w:u w:val="single"/>
            <w:shd w:val="clear" w:color="auto" w:fill="FFFFFF"/>
            <w:lang w:val="en-US" w:eastAsia="en-US" w:bidi="ar-SA"/>
          </w:rPr>
          <w:t>police</w:t>
        </w:r>
      </w:hyperlink>
      <w:hyperlink r:id="rId509" w:history="1">
        <w:r>
          <w:rPr>
            <w:rFonts w:ascii="arial" w:eastAsia="arial" w:hAnsi="arial" w:cs="arial"/>
            <w:i/>
            <w:color w:val="0077CC"/>
            <w:sz w:val="20"/>
            <w:u w:val="single"/>
            <w:shd w:val="clear" w:color="auto" w:fill="FFFFFF"/>
            <w:lang w:val="en-US" w:eastAsia="en-US" w:bidi="ar-SA"/>
          </w:rPr>
          <w:t>-appearing-to-harass-wheelchair-bound-man-caught-in-downtown-intersection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(76%);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 xml:space="preserve">Video surfaces of </w:t>
        </w:r>
      </w:hyperlink>
      <w:hyperlink r:id="rId5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6" w:history="1">
        <w:r>
          <w:rPr>
            <w:rFonts w:ascii="arial" w:eastAsia="arial" w:hAnsi="arial" w:cs="arial"/>
            <w:b/>
            <w:bCs/>
            <w:i/>
            <w:color w:val="0077CC"/>
            <w:kern w:val="32"/>
            <w:sz w:val="28"/>
            <w:szCs w:val="32"/>
            <w:u w:val="single"/>
            <w:shd w:val="clear" w:color="auto" w:fill="FFFFFF"/>
            <w:lang w:val="en-US" w:eastAsia="en-US" w:bidi="ar-SA"/>
          </w:rPr>
          <w:t xml:space="preserve"> appearing to harass wheelchair bound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may have some discretion about when to turn on their new body cams, but they can't control what bystanders may catch them doing on camera.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a pedestrian filmed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apparently harassing a man in a wheelchair, after he was caught in the middle of a downtown intersection with the light about to change.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Kate Marie, who witnessed the incident and posted the video on Facebook, one officer confronted the man in the wheelchair and started pushing him "aggressively" to the sidewalk, despite the man's repeated requests for him to stop.</w:t>
      </w:r>
    </w:p>
    <w:p>
      <w:pPr>
        <w:spacing w:before="200" w:line="260" w:lineRule="atLeast"/>
        <w:jc w:val="both"/>
        <w:rPr>
          <w:lang w:val="en-US" w:eastAsia="en-US" w:bidi="ar-SA"/>
        </w:rPr>
      </w:pPr>
      <w:r>
        <w:rPr>
          <w:rFonts w:ascii="arial" w:eastAsia="arial" w:hAnsi="arial" w:cs="arial"/>
          <w:color w:val="000000"/>
          <w:sz w:val="20"/>
          <w:lang w:val="en-US" w:eastAsia="en-US" w:bidi="ar-SA"/>
        </w:rPr>
        <w:t>Once on the sidewalk, the man was told in no uncertain terms he would be given a ticket:</w:t>
      </w:r>
    </w:p>
    <w:p>
      <w:pPr>
        <w:spacing w:before="200" w:line="260" w:lineRule="atLeast"/>
        <w:jc w:val="both"/>
        <w:rPr>
          <w:lang w:val="en-US" w:eastAsia="en-US" w:bidi="ar-SA"/>
        </w:rPr>
      </w:pPr>
      <w:r>
        <w:rPr>
          <w:rFonts w:ascii="arial" w:eastAsia="arial" w:hAnsi="arial" w:cs="arial"/>
          <w:color w:val="000000"/>
          <w:sz w:val="20"/>
          <w:lang w:val="en-US" w:eastAsia="en-US" w:bidi="ar-SA"/>
        </w:rPr>
        <w:t>"You think you can do whatever you want just because you're in a chair?" Marie quotes the officer saying to the man. "Yeah? I'm going to give you a f-- ticket. You asked for it."</w:t>
      </w:r>
    </w:p>
    <w:p>
      <w:pPr>
        <w:spacing w:before="200" w:line="260" w:lineRule="atLeast"/>
        <w:jc w:val="both"/>
        <w:rPr>
          <w:lang w:val="en-US" w:eastAsia="en-US" w:bidi="ar-SA"/>
        </w:rPr>
      </w:pPr>
      <w:r>
        <w:rPr>
          <w:rFonts w:ascii="arial" w:eastAsia="arial" w:hAnsi="arial" w:cs="arial"/>
          <w:color w:val="000000"/>
          <w:sz w:val="20"/>
          <w:lang w:val="en-US" w:eastAsia="en-US" w:bidi="ar-SA"/>
        </w:rPr>
        <w:t>When the man told the officer and his colleague he had no identification on him, they began to rifle through his backpack, slung over the back of his wheelchair, looking for some identification. They found a prescription pill bottle with his name on it.</w:t>
      </w:r>
    </w:p>
    <w:p>
      <w:pPr>
        <w:spacing w:before="200" w:line="260" w:lineRule="atLeast"/>
        <w:jc w:val="both"/>
        <w:rPr>
          <w:lang w:val="en-US" w:eastAsia="en-US" w:bidi="ar-SA"/>
        </w:rPr>
      </w:pPr>
      <w:r>
        <w:rPr>
          <w:rFonts w:ascii="arial" w:eastAsia="arial" w:hAnsi="arial" w:cs="arial"/>
          <w:color w:val="000000"/>
          <w:sz w:val="20"/>
          <w:lang w:val="en-US" w:eastAsia="en-US" w:bidi="ar-SA"/>
        </w:rPr>
        <w:t>By 11:30 a.m. Thursday, 24 hours after the incident, the video had been viewed 66,000 times and shared 2,276 times.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available to comment Thursday on what rights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to push disabled people across the street against their will, or search for identification without their permission.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happened on the same day a S&amp;;#151;reté du Québec officer was cited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for insulting a man of Algerian descent who was recording the exchange from the back of the officer's patrol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Kate Marie filmed the incident on the sidewalk at the intersection of Sherbrooke and McGill College Sts.,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volunteering to work overtime are directing traffic around major roadwork on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she asked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if she could then cross the street, she said they told her that they would give her a ticket if she did - not the other pedestrians already crossing against the light, just her.</w:t>
      </w:r>
    </w:p>
    <w:p>
      <w:pPr>
        <w:spacing w:before="240" w:line="260" w:lineRule="atLeast"/>
        <w:jc w:val="both"/>
        <w:rPr>
          <w:lang w:val="en-US" w:eastAsia="en-US" w:bidi="ar-SA"/>
        </w:rPr>
      </w:pPr>
      <w:hyperlink r:id="rId507" w:history="1">
        <w:r>
          <w:rPr>
            <w:rFonts w:ascii="arial" w:eastAsia="arial" w:hAnsi="arial" w:cs="arial"/>
            <w:i/>
            <w:color w:val="0077CC"/>
            <w:sz w:val="20"/>
            <w:u w:val="single"/>
            <w:shd w:val="clear" w:color="auto" w:fill="FFFFFF"/>
            <w:lang w:val="en-US" w:eastAsia="en-US" w:bidi="ar-SA"/>
          </w:rPr>
          <w:t>csolyom@montrealgazette.com</w:t>
        </w:r>
      </w:hyperlink>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csolyom@montrealgazette.com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Twitter.com/csolyom( </w:t>
      </w:r>
      <w:hyperlink r:id="rId508" w:history="1">
        <w:r>
          <w:rPr>
            <w:rFonts w:ascii="arial" w:eastAsia="arial" w:hAnsi="arial" w:cs="arial"/>
            <w:i/>
            <w:color w:val="0077CC"/>
            <w:sz w:val="20"/>
            <w:u w:val="single"/>
            <w:shd w:val="clear" w:color="auto" w:fill="FFFFFF"/>
            <w:lang w:val="en-US" w:eastAsia="en-US" w:bidi="ar-SA"/>
          </w:rPr>
          <w:t>https://twitter.com</w:t>
        </w:r>
      </w:hyperlink>
      <w:r>
        <w:rPr>
          <w:rFonts w:ascii="arial" w:eastAsia="arial" w:hAnsi="arial" w:cs="arial"/>
          <w:color w:val="000000"/>
          <w:sz w:val="20"/>
          <w:lang w:val="en-US" w:eastAsia="en-US" w:bidi="ar-SA"/>
        </w:rPr>
        <w:t>/ ) !@COPYRIGHT=© 2016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DISABLED PERSONS (89%); PHOTO &amp; VIDEO SHARING (76%); OVERTIME (65%); ETHICS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,officers,discretion,control,bystanders !@PERMALINK= </w:t>
      </w:r>
      <w:hyperlink r:id="rId509" w:history="1">
        <w:r>
          <w:rPr>
            <w:rFonts w:ascii="arial" w:eastAsia="arial" w:hAnsi="arial" w:cs="arial"/>
            <w:i/>
            <w:color w:val="0077CC"/>
            <w:sz w:val="20"/>
            <w:u w:val="single"/>
            <w:shd w:val="clear" w:color="auto" w:fill="FFFFFF"/>
            <w:lang w:val="en-US" w:eastAsia="en-US" w:bidi="ar-SA"/>
          </w:rPr>
          <w:t>http://montrealgazette.com/news/local-news/video-surfaces-of-</w:t>
        </w:r>
      </w:hyperlink>
      <w:hyperlink r:id="rId509" w:history="1">
        <w:r>
          <w:rPr>
            <w:rFonts w:ascii="arial" w:eastAsia="arial" w:hAnsi="arial" w:cs="arial"/>
            <w:b/>
            <w:i/>
            <w:color w:val="0077CC"/>
            <w:sz w:val="20"/>
            <w:u w:val="single"/>
            <w:shd w:val="clear" w:color="auto" w:fill="FFFFFF"/>
            <w:lang w:val="en-US" w:eastAsia="en-US" w:bidi="ar-SA"/>
          </w:rPr>
          <w:t>montreal</w:t>
        </w:r>
      </w:hyperlink>
      <w:hyperlink r:id="rId509" w:history="1">
        <w:r>
          <w:rPr>
            <w:rFonts w:ascii="arial" w:eastAsia="arial" w:hAnsi="arial" w:cs="arial"/>
            <w:i/>
            <w:color w:val="0077CC"/>
            <w:sz w:val="20"/>
            <w:u w:val="single"/>
            <w:shd w:val="clear" w:color="auto" w:fill="FFFFFF"/>
            <w:lang w:val="en-US" w:eastAsia="en-US" w:bidi="ar-SA"/>
          </w:rPr>
          <w:t>-</w:t>
        </w:r>
      </w:hyperlink>
      <w:hyperlink r:id="rId509" w:history="1">
        <w:r>
          <w:rPr>
            <w:rFonts w:ascii="arial" w:eastAsia="arial" w:hAnsi="arial" w:cs="arial"/>
            <w:b/>
            <w:i/>
            <w:color w:val="0077CC"/>
            <w:sz w:val="20"/>
            <w:u w:val="single"/>
            <w:shd w:val="clear" w:color="auto" w:fill="FFFFFF"/>
            <w:lang w:val="en-US" w:eastAsia="en-US" w:bidi="ar-SA"/>
          </w:rPr>
          <w:t>police</w:t>
        </w:r>
      </w:hyperlink>
      <w:hyperlink r:id="rId509" w:history="1">
        <w:r>
          <w:rPr>
            <w:rFonts w:ascii="arial" w:eastAsia="arial" w:hAnsi="arial" w:cs="arial"/>
            <w:i/>
            <w:color w:val="0077CC"/>
            <w:sz w:val="20"/>
            <w:u w:val="single"/>
            <w:shd w:val="clear" w:color="auto" w:fill="FFFFFF"/>
            <w:lang w:val="en-US" w:eastAsia="en-US" w:bidi="ar-SA"/>
          </w:rPr>
          <w:t>-appearing-to-harass-wheelchair-bound-man-caught-in-downtown-intersection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(76%);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A sampling of mr. irrelevants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Edmonton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Pg. S6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1976 - Robert Janzen, management consultant in Coquitlam, B.C. 1978 - Eris Salvatori, business professional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1979 - Paul Shugart, marketing professional in Toronto 1981 - Craig Mallender, investment professional in Windsor 1982 - Rick Paulitsch, high school principal in Edmonton 1985 - Ron St. Mars, firefighter in Winnipeg 1987 - Greg Doren, plastics product manager in Calgary 1989 - Ron Bresch, deceased in 2015, former football coach 1990 - Mike Koladich, sales consultant in Toronto 1992 - Hugh Lawson, director of business development for Staples in Toronto 1993 - Mike Freiter, real estate professional in Calgary 1994 - Scott Mitchell, Hamilton Tiger-Cats CEO 1995 - Ian Crawford, art business owner in Toronto 1997 - Kris Kershaw, car sales in Honolulu 1998 - Bill Mitoulas, investment professional in Toronto 1999 - Andy Kolaczek, home building company owner in Calgary 2002 - Darryl Ray, medical product specialist in Ottawa 2004 - David Thorne, football coach in Sackville, N.B. 2005 - Ian Forde,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municipality of Waterloo, Ont.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2006 - Greig Longchamps, head coach of high school football team in Lachine, Que. 2007 - Nic Edgson, personal injury lawyer in Phoenix 2008 - Luc Brodeur-Jourdain,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assistant coach 2009 - John Kanaroski, restaurant professional in Cayman Islands/Calgary 2010 - Justin Conn, private banking advisor in Calgary 2011 - Blaine Ruttan, high school teacher in Florida 2015 - Andrew Buckley, medical student in Calgary 2016 - D.J. Lalama,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linebacker 2017 - Jordan Filippelli, UBC Thunderbirds assistant coach 2018 - Kain Anzovino, exercise equipment sales in Toronto 2019 - Colton Hunchak, Calgary Stampeders wide receiver 2020 - Bleska Kambamba !@COPYRIGHT=© 2020 Sun Media Corporation.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COACHES &amp; TRAINERS (90%); HIGH SCHOOLS (90%); INVESTMENT ADVISERS (90%); INVESTMENT MANAGEMENT (90%); MANAGEMENT CONSULTING (90%); MANAGERS &amp; SUPERVISORS (90%); SCHOOL ATHLETIC STAFF (90%); ATHLETES (89%); BUSINESS NEWS (78%); COMPANY ACTIVITIES &amp; MANAGEMENT (78%); EXECUTIVES (78%); HIGH SCHOOL SPORTS (78%); PROFESSIONAL WORKERS (78%); SCHOOL SPORTS (78%); EDUCATIONAL INSTITUTION EMPLOYEES (77%); PRIMARY &amp; SECONDARY SCHOOL TEACHERS (77%); BUSINESS DEVELOPMENT (73%); PRODUCT MANAGEMENT (73%); SPORTING GOODS (73%); EDUCATION ADMINISTRATION (72%); SCHOOL PRINCIPALS (72%); AUTOMOTIVE SALES (71%); LAWYERS (71%); PERSONAL INJURY (52%); robert,janzen,management,consultant,coquitlam,salvatori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HAMILTON TIGER-CATS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CONSULTING SERVICES (90%); HIGH SCHOOLS (90%); INVESTMENT ADVISERS (90%); INVESTMENT MANAGEMENT (90%); MANAGEMENT CONSULTING (90%); HIGH SCHOOL SPORTS (78%); REAL ESTATE (78%); SPORTING GOODS (73%); BANKING &amp; FINANCE (72%); AUTOMOTIVE SALES (71%); LAWYERS (71%); PRIVATE BANKING (68%); RESIDENTIAL CONSTRUCTION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CALGARY, AB,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WINNIPEG, MB, CANADA (79%); HONOLULU, HI, USA (76%); OTTAWA, ON, CANADA (73%); ONTARIO, CANADA (92%); ALBERTA, CANADA (91%); FLORIDA, USA (75%); QUEBEC, CANADA (73%); MANITOBA, CANADA (57%); CANADA (92%); CAYMAN ISLANDS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A sampling of mr. irrelevants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Vancouver Province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Vancouver Province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Pg. A47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1976 - robert Janzen, management consultant in coquitlam, B.c. 1978 - eris salvatori, business professional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1979 - paul shugart, marketing professional in toronto 1981 - craig mallender, investment professional in Windsor 1982 - rick paulitsch, high school principal in edmonton 1985 - ron st. mars, firefighter in Winnipeg 1987 - Greg doren, plastics product manager in calgary 1989 - ron Bresch, deceased in 2015, former football coach 1990 - mike Koladich, sales consultant in toronto 1992 - hugh Lawson, director of business development for staples in toronto 1993 - mike Freiter, real estate professional in calgary 1994 - scott mitchell, hamilton tigercats ceo 1995 - ian crawford, art business owner in toronto 1997 - Kris Kershaw, car sales in honolulu 1998 - Bill mitoulas, investment professional in toronto 1999 - andy Kolaczek, home building company owner in calgary 2002 - darryl ray, medical product specialist in ottawa 2004 - david thorne, football coach in sackville, n.B. 2005 - ian Forde,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municipality of Waterloo 2006 - Greig Longchamps, head coach of high school football team in Lachine 2007 - nic edgson, personal injury lawyer in phoenix 2008 - Luc Brodeur-Jourdain,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assistant coach 2009 - John Kanaroski, restaurant professional in cayman islands/calgary 2010 - Justin conn, private banking advisor in calgary 2011 - Blaine ruttan, high school teacher in Florida 2015 - andrew Buckley, medical student in calgary 2016 - d.J. Lalama,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linebacker 2017 - Jordan Filippelli, uBc thunderbirds assistant coach 2018 - Kain anzovino, exercise equipment sales in toronto 2019 - colton hunchak, calgary stampeders wide receiver 2020 - Bleska Kambamba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2020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COACHES &amp; TRAINERS (90%); HIGH SCHOOLS (90%); INVESTMENT ADVISERS (90%); INVESTMENT MANAGEMENT (90%); MANAGEMENT CONSULTING (90%); MANAGERS &amp; SUPERVISORS (90%); SCHOOL ATHLETIC STAFF (90%); ATHLETES (89%); BUSINESS NEWS (78%); COMPANY ACTIVITIES &amp; MANAGEMENT (78%); EXECUTIVES (78%); HIGH SCHOOL SPORTS (78%); PROFESSIONAL WORKERS (78%); SCHOOL SPORTS (78%); EDUCATIONAL INSTITUTION EMPLOYEES (77%); PRIMARY &amp; SECONDARY SCHOOL TEACHERS (77%); BUSINESS DEVELOPMENT (73%); PRODUCT MANAGEMENT (73%); SPORTING GOODS (73%); EDUCATION ADMINISTRATION (72%); SCHOOL PRINCIPALS (72%); AUTOMOTIVE SALES (71%); LAWYERS (71%); PERSONAL INJURY (52%); robert,janzen,management,consultant,coquitlam,salvatori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CONSULTING SERVICES (90%); HIGH SCHOOLS (90%); INVESTMENT ADVISERS (90%); INVESTMENT MANAGEMENT (90%); MANAGEMENT CONSULTING (90%); HIGH SCHOOL SPORTS (78%); REAL ESTATE (78%); SPORTING GOODS (73%); BANKING &amp; FINANCE (72%); AUTOMOTIVE SALES (71%); LAWYERS (71%); PRIVATE BANKING (68%); RESIDENTIAL CONSTRUCTION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CALGARY, AB, CANADA (94%); VANCOUVER, BC, CANADA (93%);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WINNIPEG, MB, CANADA (79%); HONOLULU, HI, USA (76%); OTTAWA, ON, CANADA (73%); ALBERTA, CANADA (91%); ONTARIO, CANADA (91%); BRITISH COLUMBIA, CANADA (90%); FLORIDA, USA (75%); QUEBEC, CANADA (73%); MANITOBA, CANADA (58%); CANADA (92%); CAYMAN ISLANDS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A sampling of Mr. irrelevants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Winnipeg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Winnipeg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Pg. S6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1976 - Robert Janzen, management consultant in Coquitlam, B.C. 1978 - Eris Salvatori, business professional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1979 - Paul Shugart, marketing professional in Toronto 1981 - Craig Mallender, investment professional in Windsor 1982 - Rick Paulitsch, high school principal in Edmonton 1985 -</w:t>
      </w:r>
    </w:p>
    <w:p>
      <w:pPr>
        <w:spacing w:before="200" w:line="260" w:lineRule="atLeast"/>
        <w:jc w:val="both"/>
        <w:rPr>
          <w:lang w:val="en-US" w:eastAsia="en-US" w:bidi="ar-SA"/>
        </w:rPr>
      </w:pPr>
      <w:r>
        <w:rPr>
          <w:rFonts w:ascii="arial" w:eastAsia="arial" w:hAnsi="arial" w:cs="arial"/>
          <w:color w:val="000000"/>
          <w:sz w:val="20"/>
          <w:lang w:val="en-US" w:eastAsia="en-US" w:bidi="ar-SA"/>
        </w:rPr>
        <w:t>Ron St. Mars, firefighter in Winnipeg 1987 - Greg Doren, plastics product manager in Calgary 1989 - Ron Bresch, deceased in 2015, former football coach 1990 - Mike Koladich, sales consultant in Toronto 1992 - Hugh Lawson, director of business development for Staples in Toronto 1993 - Mike Freiter, real estate professional in Calgary 1994 - Scott Mitchell,</w:t>
      </w:r>
    </w:p>
    <w:p>
      <w:pPr>
        <w:spacing w:before="200" w:line="260" w:lineRule="atLeast"/>
        <w:jc w:val="both"/>
        <w:rPr>
          <w:lang w:val="en-US" w:eastAsia="en-US" w:bidi="ar-SA"/>
        </w:rPr>
      </w:pPr>
      <w:r>
        <w:rPr>
          <w:rFonts w:ascii="arial" w:eastAsia="arial" w:hAnsi="arial" w:cs="arial"/>
          <w:color w:val="000000"/>
          <w:sz w:val="20"/>
          <w:lang w:val="en-US" w:eastAsia="en-US" w:bidi="ar-SA"/>
        </w:rPr>
        <w:t>Hamilton Tiger-Cats CEO 1995 - Ian Crawford, art business owner in Toronto 1997 - Kris Kershaw, car sales in Honolulu 1998 - Bill Mitoulas, investment professional in Toronto 1999 - Andy Kolaczek, home building company owner in Calgary 2002 - Darryl Ray, medical product specialist in Ottawa 2004 - David Thorne, football coach in Sackville, N.B. 2005 -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Ian Forde,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municipality of Waterloo 2006 - Greig Longchamps, head coach of high school football team in Lachine 2007 - Nic Edgson, personal injury lawyer in Phoenix 2008 - Luc Brodeur-Jourdain,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assistant coach 2009 - John Kanaroski, restaurant professional in Cayman Islands/Calgary 2010 -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Justin Conn, private banking advisor in Calgary 2011 - Blaine Ruttan, high school teacher in Florida 2015 - Andrew Buckley, medical student in Calgary 2016 - D.J. Lalama,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linebacker 2017 -</w:t>
      </w:r>
    </w:p>
    <w:p>
      <w:pPr>
        <w:spacing w:before="200" w:line="260" w:lineRule="atLeast"/>
        <w:jc w:val="both"/>
        <w:rPr>
          <w:lang w:val="en-US" w:eastAsia="en-US" w:bidi="ar-SA"/>
        </w:rPr>
      </w:pPr>
      <w:r>
        <w:rPr>
          <w:rFonts w:ascii="arial" w:eastAsia="arial" w:hAnsi="arial" w:cs="arial"/>
          <w:color w:val="000000"/>
          <w:sz w:val="20"/>
          <w:lang w:val="en-US" w:eastAsia="en-US" w:bidi="ar-SA"/>
        </w:rPr>
        <w:t>Jordan Filippelli, UBC Thunderbirds assistant coach 2018 - Kain Anzovino, exercise equipment sales in Toronto 2019 - Colton Hunchak, Calgary Stampeders wide receiver 2020 - Bleska Kambamba !@COPYRIGHT=© 2020 Sun Media Corporation.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COACHES &amp; TRAINERS (90%); HIGH SCHOOLS (90%); INVESTMENT ADVISERS (90%); INVESTMENT MANAGEMENT (90%); MANAGEMENT CONSULTING (90%); MANAGERS &amp; SUPERVISORS (90%); SCHOOL ATHLETIC STAFF (90%); ATHLETES (89%); BUSINESS NEWS (78%); COMPANY ACTIVITIES &amp; MANAGEMENT (78%); EXECUTIVES (78%); HIGH SCHOOL SPORTS (78%); PROFESSIONAL WORKERS (78%); SCHOOL SPORTS (78%); EDUCATIONAL INSTITUTION EMPLOYEES (77%); PRIMARY &amp; SECONDARY SCHOOL TEACHERS (77%); BUSINESS DEVELOPMENT (73%); PRODUCT MANAGEMENT (73%); SPORTING GOODS (73%); EDUCATION ADMINISTRATION (72%); SCHOOL PRINCIPALS (72%); AUTOMOTIVE SALES (71%); LAWYERS (71%); PERSONAL INJURY (52%); robert,janzen,management,consultant,coquitlam,salvatori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HAMILTON TIGER-CATS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CONSULTING SERVICES (90%); HIGH SCHOOLS (90%); INVESTMENT ADVISERS (90%); INVESTMENT MANAGEMENT (90%); MANAGEMENT CONSULTING (90%); HIGH SCHOOL SPORTS (78%); REAL ESTATE (78%); SPORTING GOODS (73%); BANKING &amp; FINANCE (72%); AUTOMOTIVE SALES (71%); LAWYERS (71%); PRIVATE BANKING (68%); RESIDENTIAL CONSTRUCTION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CALGARY, AB, CANADA (94%); WINNIPEG, MB,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HONOLULU, HI, USA (79%); OTTAWA, ON, CANADA (73%); ALBERTA, CANADA (91%); ONTARIO, CANADA (91%); MANITOBA, CANADA (90%); FLORIDA, USA (75%); QUEBEC, CANADA (73%); CANADA (92%); CAYMAN ISLANDS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A sampling of Mr. irrelevants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Pg. S10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1976 - Robert Janzen, management consultant in Coquitlam, B.C. 1978 - Eris Salvatori, business professional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1979 - Paul Shugart, marketing professional in</w:t>
      </w:r>
    </w:p>
    <w:p>
      <w:pPr>
        <w:spacing w:before="200" w:line="260" w:lineRule="atLeast"/>
        <w:jc w:val="both"/>
        <w:rPr>
          <w:lang w:val="en-US" w:eastAsia="en-US" w:bidi="ar-SA"/>
        </w:rPr>
      </w:pPr>
      <w:r>
        <w:rPr>
          <w:rFonts w:ascii="arial" w:eastAsia="arial" w:hAnsi="arial" w:cs="arial"/>
          <w:color w:val="000000"/>
          <w:sz w:val="20"/>
          <w:lang w:val="en-US" w:eastAsia="en-US" w:bidi="ar-SA"/>
        </w:rPr>
        <w:t>Toronto 1981 - Craig Mallender, investment professional in Windsor 1982 - Rick Paulitsch, high school principal in Edmonton 1985 - Ron St. Mars, firefighter in Winnipeg 1987 - Greg Doren, plastics product manager in Calgary 1989 - Ron Bresch, deceased in 2015, former football coach 1990 -</w:t>
      </w:r>
    </w:p>
    <w:p>
      <w:pPr>
        <w:spacing w:before="200" w:line="260" w:lineRule="atLeast"/>
        <w:jc w:val="both"/>
        <w:rPr>
          <w:lang w:val="en-US" w:eastAsia="en-US" w:bidi="ar-SA"/>
        </w:rPr>
      </w:pPr>
      <w:r>
        <w:rPr>
          <w:rFonts w:ascii="arial" w:eastAsia="arial" w:hAnsi="arial" w:cs="arial"/>
          <w:color w:val="000000"/>
          <w:sz w:val="20"/>
          <w:lang w:val="en-US" w:eastAsia="en-US" w:bidi="ar-SA"/>
        </w:rPr>
        <w:t>Mike Koladich, sales consultant in Toronto 1992 - Hugh Lawson, director of business development for Staples in Toronto 1993 - Mike Freiter, real estate professional in Calgary 1994 - Scott Mitchell, Hamilton Tiger-Cats CEO 1995 - Ian Crawford, art business owner in Toronto 1997 - Kris Kershaw, car sales in Honolulu 1998 - Bill Mitoulas, investment professional in Toronto 1999 - Andy Kolaczek, home building company owner in Calgary 2002 -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Darryl Ray, medical product specialist in Ottawa 2004 - David Thorne, football coach in Sackville, N.B. 2005 - Ian Forde,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municipality of Waterloo 2006 - Greig Longchamps, head coach of high school football team in Lachine 2007 - Nic Edgson, personal injury lawyer in Phoenix 2008 - Luc Brodeur-Jourdain,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assistant coach 2009 -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Kanaroski, restaurant professional in Cayman Islands/Calgary 2010 - Justin Conn, private banking advisor in Calgary 2011 - Blaine Ruttan, high school teacher in Florida 2015 - Andrew Buckley, medical student in Calgary 2016 - D.J. Lalama,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linebacker 2017 -</w:t>
      </w:r>
    </w:p>
    <w:p>
      <w:pPr>
        <w:spacing w:before="200" w:line="260" w:lineRule="atLeast"/>
        <w:jc w:val="both"/>
        <w:rPr>
          <w:lang w:val="en-US" w:eastAsia="en-US" w:bidi="ar-SA"/>
        </w:rPr>
      </w:pPr>
      <w:r>
        <w:rPr>
          <w:rFonts w:ascii="arial" w:eastAsia="arial" w:hAnsi="arial" w:cs="arial"/>
          <w:color w:val="000000"/>
          <w:sz w:val="20"/>
          <w:lang w:val="en-US" w:eastAsia="en-US" w:bidi="ar-SA"/>
        </w:rPr>
        <w:t>Jordan Filippelli, UBC Thunderbirds assistant coach 2018 - Kain Anzovino, exercise equipment sales in Toronto 2019 - Colton Hunchak, Calgary Stampeders wide receiver 2020 - Bleska Kambamba !@COPYRIGHT=© 2020 Sun Media Corporation.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COACHES &amp; TRAINERS (90%); HIGH SCHOOLS (90%); INVESTMENT ADVISERS (90%); INVESTMENT MANAGEMENT (90%); MANAGEMENT CONSULTING (90%); MANAGERS &amp; SUPERVISORS (90%); SCHOOL ATHLETIC STAFF (90%); ATHLETES (89%); BUSINESS NEWS (78%); COMPANY ACTIVITIES &amp; MANAGEMENT (78%); EXECUTIVES (78%); HIGH SCHOOL SPORTS (78%); PROFESSIONAL WORKERS (78%); SCHOOL SPORTS (78%); EDUCATIONAL INSTITUTION EMPLOYEES (77%); PRIMARY &amp; SECONDARY SCHOOL TEACHERS (77%); BUSINESS DEVELOPMENT (73%); PRODUCT MANAGEMENT (73%); SPORTING GOODS (73%); EDUCATION ADMINISTRATION (72%); SCHOOL PRINCIPALS (72%); AUTOMOTIVE SALES (71%); LAWYERS (71%); PERSONAL INJURY (52%); robert,janzen,management,consultant,coquitlam,salvatori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HAMILTON TIGER-CATS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CONSULTING SERVICES (90%); HIGH SCHOOLS (90%); INVESTMENT ADVISERS (90%); INVESTMENT MANAGEMENT (90%); MANAGEMENT CONSULTING (90%); HIGH SCHOOL SPORTS (78%); REAL ESTATE (78%); SPORTING GOODS (73%); BANKING &amp; FINANCE (72%); AUTOMOTIVE SALES (71%); LAWYERS (71%); PRIVATE BANKING (68%); RESIDENTIAL CONSTRUCTION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CALGARY, AB,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HONOLULU, HI, USA (79%); WINNIPEG, MB, CANADA (79%); OTTAWA, ON, CANADA (74%); ALBERTA, CANADA (91%); ONTARIO, CANADA (91%); FLORIDA, USA (75%); QUEBEC, CANADA (73%); MANITOBA, CANADA (57%); CANADA (92%); CAYMAN ISLANDS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 xml:space="preserve">La </w:t>
        </w:r>
      </w:hyperlink>
      <w:hyperlink r:id="rId5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1" w:history="1">
        <w:r>
          <w:rPr>
            <w:rFonts w:ascii="arial" w:eastAsia="arial" w:hAnsi="arial" w:cs="arial"/>
            <w:b/>
            <w:bCs/>
            <w:i/>
            <w:color w:val="0077CC"/>
            <w:kern w:val="32"/>
            <w:sz w:val="28"/>
            <w:szCs w:val="32"/>
            <w:u w:val="single"/>
            <w:shd w:val="clear" w:color="auto" w:fill="FFFFFF"/>
            <w:lang w:val="en-US" w:eastAsia="en-US" w:bidi="ar-SA"/>
          </w:rPr>
          <w:t xml:space="preserve"> de </w:t>
        </w:r>
      </w:hyperlink>
      <w:hyperlink r:id="rId551"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51" w:history="1">
        <w:r>
          <w:rPr>
            <w:rFonts w:ascii="arial" w:eastAsia="arial" w:hAnsi="arial" w:cs="arial"/>
            <w:b/>
            <w:bCs/>
            <w:i/>
            <w:color w:val="0077CC"/>
            <w:kern w:val="32"/>
            <w:sz w:val="28"/>
            <w:szCs w:val="32"/>
            <w:u w:val="single"/>
            <w:shd w:val="clear" w:color="auto" w:fill="FFFFFF"/>
            <w:lang w:val="en-US" w:eastAsia="en-US" w:bidi="ar-SA"/>
          </w:rPr>
          <w:t xml:space="preserve"> enquête sur des violences contre une réunion de LREM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Agence France Presse</w:t>
      </w:r>
    </w:p>
    <w:p>
      <w:pPr>
        <w:spacing w:before="120" w:line="260" w:lineRule="atLeast"/>
        <w:jc w:val="center"/>
        <w:rPr>
          <w:lang w:val="en-US" w:eastAsia="en-US" w:bidi="ar-SA"/>
        </w:rPr>
      </w:pPr>
      <w:r>
        <w:rPr>
          <w:rFonts w:ascii="arial" w:eastAsia="arial" w:hAnsi="arial" w:cs="arial"/>
          <w:color w:val="000000"/>
          <w:sz w:val="20"/>
          <w:lang w:val="en-US" w:eastAsia="en-US" w:bidi="ar-SA"/>
        </w:rPr>
        <w:t>13 avril 2018 vendredi 5:28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Agence France Presse All Rights Reserved</w:t>
      </w:r>
    </w:p>
    <w:p>
      <w:pPr>
        <w:spacing w:before="120" w:line="220" w:lineRule="atLeast"/>
        <w:rPr>
          <w:lang w:val="en-US" w:eastAsia="en-US" w:bidi="ar-SA"/>
        </w:rPr>
      </w:pPr>
      <w:r>
        <w:rPr>
          <w:lang w:val="en-US" w:eastAsia="en-US" w:bidi="ar-SA"/>
        </w:rPr>
        <w:br/>
      </w:r>
      <w:r>
        <w:pict>
          <v:shape id="_x0000_i1192" type="#_x0000_t75" style="width:60.76pt;height:33.75pt">
            <v:imagedata r:id="rId552"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13 avr 2018</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est intervenue jeudi soir lors d'une réunion de La République en Marche (LREM) en raison de violences contre des membres du parti d'Emmanuel Macron exercées par des manifestants masqués, a-t-on appris vendredi de sources concordantes.</w:t>
      </w:r>
    </w:p>
    <w:p>
      <w:pPr>
        <w:spacing w:before="200" w:line="260" w:lineRule="atLeast"/>
        <w:jc w:val="both"/>
        <w:rPr>
          <w:lang w:val="en-US" w:eastAsia="en-US" w:bidi="ar-SA"/>
        </w:rPr>
      </w:pPr>
      <w:r>
        <w:rPr>
          <w:rFonts w:ascii="arial" w:eastAsia="arial" w:hAnsi="arial" w:cs="arial"/>
          <w:color w:val="000000"/>
          <w:sz w:val="20"/>
          <w:lang w:val="en-US" w:eastAsia="en-US" w:bidi="ar-SA"/>
        </w:rPr>
        <w:t>Un membre du parti présidentiel français a été hospitalisé après avoir été jeté à terre, et des clients du restaurant où se tenait le rassemblement ont reçu dans les yeux du gaz lacrymogène, ont raconté à l'AFP un membre de LREM et une témoin.</w:t>
      </w:r>
    </w:p>
    <w:p>
      <w:pPr>
        <w:spacing w:before="200" w:line="260" w:lineRule="atLeast"/>
        <w:jc w:val="both"/>
        <w:rPr>
          <w:lang w:val="en-US" w:eastAsia="en-US" w:bidi="ar-SA"/>
        </w:rPr>
      </w:pPr>
      <w:r>
        <w:rPr>
          <w:rFonts w:ascii="arial" w:eastAsia="arial" w:hAnsi="arial" w:cs="arial"/>
          <w:color w:val="000000"/>
          <w:sz w:val="20"/>
          <w:lang w:val="en-US" w:eastAsia="en-US" w:bidi="ar-SA"/>
        </w:rPr>
        <w:t>Cette témoin, venue dîner avec une amie dans cet établissement du Plateau Mont-Royal, quartier choyé par les expatriés français, a raconté à l'AFP avoir vu débarquer "six à huit personnes cagoulées". "On pensait que c'était des anarchistes qui se rendaient à une manifestation", en les voyant marcher dans la rue, avant de réaliser qu'ils rentraient dans ce restaurant.</w:t>
      </w:r>
    </w:p>
    <w:p>
      <w:pPr>
        <w:spacing w:before="200" w:line="260" w:lineRule="atLeast"/>
        <w:jc w:val="both"/>
        <w:rPr>
          <w:lang w:val="en-US" w:eastAsia="en-US" w:bidi="ar-SA"/>
        </w:rPr>
      </w:pPr>
      <w:r>
        <w:rPr>
          <w:rFonts w:ascii="arial" w:eastAsia="arial" w:hAnsi="arial" w:cs="arial"/>
          <w:color w:val="000000"/>
          <w:sz w:val="20"/>
          <w:lang w:val="en-US" w:eastAsia="en-US" w:bidi="ar-SA"/>
        </w:rPr>
        <w:t>"Ils chantaient +bonne fête Emmanuel+", puis se sont dirigés dans la salle occupée par LREM et "ça a brassé, on a entendu des verres cassés, on a vu quelqu'un à terre se faire agresser. Et quand (les manifestants) sont repartis, ils ont aspergé des clients de poivre de Cayenne", un gaz irritant, a raconté à l'AFP cette témoin qui a demandé à garder l'anonymat.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policiers se sont déplacés" à une réunion du parti français jeudi soir et "certaines personnes ont porté plainte" pour agression, a confirmé  une porte-parole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Andrée-Anne Picard.</w:t>
      </w:r>
    </w:p>
    <w:p>
      <w:pPr>
        <w:spacing w:before="200" w:line="260" w:lineRule="atLeast"/>
        <w:jc w:val="both"/>
        <w:rPr>
          <w:lang w:val="en-US" w:eastAsia="en-US" w:bidi="ar-SA"/>
        </w:rPr>
      </w:pPr>
      <w:r>
        <w:rPr>
          <w:rFonts w:ascii="arial" w:eastAsia="arial" w:hAnsi="arial" w:cs="arial"/>
          <w:color w:val="000000"/>
          <w:sz w:val="20"/>
          <w:lang w:val="en-US" w:eastAsia="en-US" w:bidi="ar-SA"/>
        </w:rPr>
        <w:t>Une enquête a été ouverte par le SPVM, a-t-elle ajouté, refusant de préciser si des personnes avaient été blessées.</w:t>
      </w:r>
    </w:p>
    <w:p>
      <w:pPr>
        <w:spacing w:before="200" w:line="260" w:lineRule="atLeast"/>
        <w:jc w:val="both"/>
        <w:rPr>
          <w:lang w:val="en-US" w:eastAsia="en-US" w:bidi="ar-SA"/>
        </w:rPr>
      </w:pPr>
      <w:r>
        <w:rPr>
          <w:rFonts w:ascii="arial" w:eastAsia="arial" w:hAnsi="arial" w:cs="arial"/>
          <w:color w:val="000000"/>
          <w:sz w:val="20"/>
          <w:lang w:val="en-US" w:eastAsia="en-US" w:bidi="ar-SA"/>
        </w:rPr>
        <w:t>Selon le parti présidentiel, les manifestants disaient "défendre +les cheminots, les étudiants, et les paysans en lutte+" dans un contexte social tendu en France.</w:t>
      </w:r>
    </w:p>
    <w:p>
      <w:pPr>
        <w:spacing w:before="200" w:line="260" w:lineRule="atLeast"/>
        <w:jc w:val="both"/>
        <w:rPr>
          <w:lang w:val="en-US" w:eastAsia="en-US" w:bidi="ar-SA"/>
        </w:rPr>
      </w:pPr>
      <w:r>
        <w:rPr>
          <w:rFonts w:ascii="arial" w:eastAsia="arial" w:hAnsi="arial" w:cs="arial"/>
          <w:color w:val="000000"/>
          <w:sz w:val="20"/>
          <w:lang w:val="en-US" w:eastAsia="en-US" w:bidi="ar-SA"/>
        </w:rPr>
        <w:t>"Les agresseurs ont manifesté une grande violence, visant directement nos adhérents, et touché physiquement plusieurs d'entre eux", affirme un communiqué de LREM évoquant "une quinzaine d'individus cagoulés".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 condamne avec la plus grande fermeté cette agression intolérable et j'apporte tout mon soutien à nos adhérents victimes de ces violences et au comité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choqué par ces actes", a dénoncé Christophe Castaner, délégué général de La République En Marche.</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MANIFESTATION (90%); ENQUÊTE (89%); TÉMOIN (88%); PARTIS POLITIQUES FRANÇAIS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EMMANUEL MACRON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(90%); FRANCE (72%); EUROPE DE L'OUEST (57%); AMÉRIQUE DU NORD (57%);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9" w:history="1">
        <w:r>
          <w:rPr>
            <w:rFonts w:ascii="arial" w:eastAsia="arial" w:hAnsi="arial" w:cs="arial"/>
            <w:b/>
            <w:bCs/>
            <w:i/>
            <w:color w:val="0077CC"/>
            <w:kern w:val="32"/>
            <w:sz w:val="28"/>
            <w:szCs w:val="32"/>
            <w:u w:val="single"/>
            <w:shd w:val="clear" w:color="auto" w:fill="FFFFFF"/>
            <w:lang w:val="en-US" w:eastAsia="en-US" w:bidi="ar-SA"/>
          </w:rPr>
          <w:t xml:space="preserve"> death toll rises to 29; COVID-19 now circulating widely across the city, chief public health official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AARON DERFEL, The Gazette</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COVID-19 pandemic has claimed the lives of 29 Montrealers as of Friday afternoon - up from 17 the day before - as the coronavirus continues to spread throughout the city,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chief public health officer announced.</w:t>
      </w:r>
    </w:p>
    <w:p>
      <w:pPr>
        <w:spacing w:before="200" w:line="260" w:lineRule="atLeast"/>
        <w:jc w:val="both"/>
        <w:rPr>
          <w:lang w:val="en-US" w:eastAsia="en-US" w:bidi="ar-SA"/>
        </w:rPr>
      </w:pPr>
      <w:r>
        <w:rPr>
          <w:rFonts w:ascii="arial" w:eastAsia="arial" w:hAnsi="arial" w:cs="arial"/>
          <w:color w:val="000000"/>
          <w:sz w:val="20"/>
          <w:lang w:val="en-US" w:eastAsia="en-US" w:bidi="ar-SA"/>
        </w:rPr>
        <w:t>What's more, the number of outbreaks in long-term care centres and seniors'residences climbed to 22 from 19 on Thursday, according to the latest figures by the health department. Dr. Mylène Drouin said the coronavirus is now circulating widely across the city, and urged Montrealers to maintain social distancing and to stay at home as much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"Certainly we're in a phase of progression, but we're not doubling our cases every two or three days, as we've seen in other countries," Drouin told reporters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total number of confirmed cases of the respiratory illness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rose to 2,837 from 2,642 - an increase of 7.38 per cent. The city is still by far the hot spot of Quebec's coronavirus epidemic.</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statistics, 169 people were hospitalized with COVID-19 Friday, up from 149 the day before. A total of 31 people were receiving intensive care, up by two cases.</w:t>
      </w:r>
    </w:p>
    <w:p>
      <w:pPr>
        <w:spacing w:before="200" w:line="260" w:lineRule="atLeast"/>
        <w:jc w:val="both"/>
        <w:rPr>
          <w:lang w:val="en-US" w:eastAsia="en-US" w:bidi="ar-SA"/>
        </w:rPr>
      </w:pPr>
      <w:r>
        <w:rPr>
          <w:rFonts w:ascii="arial" w:eastAsia="arial" w:hAnsi="arial" w:cs="arial"/>
          <w:color w:val="000000"/>
          <w:sz w:val="20"/>
          <w:lang w:val="en-US" w:eastAsia="en-US" w:bidi="ar-SA"/>
        </w:rPr>
        <w:t>The outbreaks in long-term care centres, seniors'residences and two city hospitals are underscoring the risks health-care workers face of contracting the disease. The novel coronavirus - known as SARS-CoV-2 - is highly contagious and has infected 175 health workers as of Friday, from 148 the previous day.</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a number of COVID-19 screening clinics, authorities have shifted more of the testing toward health workers and people living in CHSLDs (government-run long-term care centres). Workers involved in essential services are also being tested.</w:t>
      </w:r>
    </w:p>
    <w:p>
      <w:pPr>
        <w:spacing w:before="200" w:line="260" w:lineRule="atLeast"/>
        <w:jc w:val="both"/>
        <w:rPr>
          <w:lang w:val="en-US" w:eastAsia="en-US" w:bidi="ar-SA"/>
        </w:rPr>
      </w:pPr>
      <w:r>
        <w:rPr>
          <w:rFonts w:ascii="arial" w:eastAsia="arial" w:hAnsi="arial" w:cs="arial"/>
          <w:color w:val="000000"/>
          <w:sz w:val="20"/>
          <w:lang w:val="en-US" w:eastAsia="en-US" w:bidi="ar-SA"/>
        </w:rPr>
        <w:t>The health department has launched a website, aplatir.ca, that will allow Montrealers who haven't been tested to declare a range of symptoms anonymously, including whether they might have a fever, a worsening cough or difficulty breathing.</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information will not be used for diagnostic purposes, but to better map potential COVID-19 symptoms across the city, Drouin explained. The data will be broken down by the first three characters of an individual's postal code, and all the information will be kept anonymous and confidential.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University of Toronto developed the website, and more than 300,000 Canadians have used it. Known as flatten.ca in English, it was translated into French with the assistance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patrolling parks and have been ticketing individuals for flouting social-distancing requirements, Drouin urged Montrealers to exercise caution in reporting alleged infractions.</w:t>
      </w:r>
    </w:p>
    <w:p>
      <w:pPr>
        <w:spacing w:before="200" w:line="260" w:lineRule="atLeast"/>
        <w:jc w:val="both"/>
        <w:rPr>
          <w:lang w:val="en-US" w:eastAsia="en-US" w:bidi="ar-SA"/>
        </w:rPr>
      </w:pPr>
      <w:r>
        <w:rPr>
          <w:rFonts w:ascii="arial" w:eastAsia="arial" w:hAnsi="arial" w:cs="arial"/>
          <w:color w:val="000000"/>
          <w:sz w:val="20"/>
          <w:lang w:val="en-US" w:eastAsia="en-US" w:bidi="ar-SA"/>
        </w:rPr>
        <w:t>"We're asking the population to show good judgment," Drouin said. "We're not trying to create a climate of denunciation."</w:t>
      </w:r>
    </w:p>
    <w:p>
      <w:pPr>
        <w:spacing w:before="200" w:line="260" w:lineRule="atLeast"/>
        <w:jc w:val="both"/>
        <w:rPr>
          <w:lang w:val="en-US" w:eastAsia="en-US" w:bidi="ar-SA"/>
        </w:rPr>
      </w:pPr>
      <w:r>
        <w:rPr>
          <w:rFonts w:ascii="arial" w:eastAsia="arial" w:hAnsi="arial" w:cs="arial"/>
          <w:color w:val="000000"/>
          <w:sz w:val="20"/>
          <w:lang w:val="en-US" w:eastAsia="en-US" w:bidi="ar-SA"/>
        </w:rPr>
        <w:t>Drouin made those remarks following news reports that have focused on perceived infractions in some predominantly Jewish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Since Monday, the public health department has been providing daily updates by neighbourhood. The breakdown on Friday showed that the borough of Côte-des-Neiges-Notre-Dame-de-Grâce and the municipality of Côte-St-Luc continue to report the greatest number and concentration of cases, respectively.</w:t>
      </w:r>
    </w:p>
    <w:p>
      <w:pPr>
        <w:spacing w:before="200" w:line="260" w:lineRule="atLeast"/>
        <w:jc w:val="both"/>
        <w:rPr>
          <w:lang w:val="en-US" w:eastAsia="en-US" w:bidi="ar-SA"/>
        </w:rPr>
      </w:pPr>
      <w:r>
        <w:rPr>
          <w:rFonts w:ascii="arial" w:eastAsia="arial" w:hAnsi="arial" w:cs="arial"/>
          <w:color w:val="000000"/>
          <w:sz w:val="20"/>
          <w:lang w:val="en-US" w:eastAsia="en-US" w:bidi="ar-SA"/>
        </w:rPr>
        <w:t>LaSalle as well as the boroughs of Rosemont-La Petite-Patrie, Plateau-Mont-Royal, Ville-Marie, Villeray-Saint-Michel-Parc-Extension and Ahuntsic-Cartierville are now each reporting more than 100 cases.</w:t>
      </w:r>
    </w:p>
    <w:p>
      <w:pPr>
        <w:spacing w:before="200" w:line="260" w:lineRule="atLeast"/>
        <w:jc w:val="both"/>
        <w:rPr>
          <w:lang w:val="en-US" w:eastAsia="en-US" w:bidi="ar-SA"/>
        </w:rPr>
      </w:pPr>
      <w:r>
        <w:rPr>
          <w:rFonts w:ascii="arial" w:eastAsia="arial" w:hAnsi="arial" w:cs="arial"/>
          <w:color w:val="000000"/>
          <w:sz w:val="20"/>
          <w:lang w:val="en-US" w:eastAsia="en-US" w:bidi="ar-SA"/>
        </w:rPr>
        <w:t>The demographic that is testing positive the most is the group of people between the ages of 40 and 49. However, COVID-19 is infecting every age group, and those who are the most vulnerable to severe complications and death are over the age of 80.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Dr. Horacio Arruda, Quebec's chief public health officer, said at Premier François Legault's daily briefing Friday afternoon that a person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between the ages of 30 and 39 has died from COVID-19. Arruda noted the individual had pre-existing medical issues, including obesity.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person carried a significant amount of weight, which resulted in a higher risk," Arruda said. </w:t>
      </w:r>
      <w:hyperlink r:id="rId560"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Twitter.com/Aaron_Derfel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7" style="position:absolute;z-index:2518169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FILES; "We're in a phase of progression, but we're not doubling our cases every two or three days, as we've seen in other countries,"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public health officer, Dr. Mylène Drouin.; </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919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(93%); COVID-19 CORONAVIRUS (92%); PUBLIC HEALTH (92%); CORONAVIRUSES (92%); DEATH RATES (90%); DISEASES &amp; DISORDERS (90%); EPIDEMICS (90%); HEALTH DEPARTMENTS (90%); INFECTIOUS DISEASE (90%); PANDEMICS (90%); PUBLIC HEALTH ADMINISTRATION (90%); HEALTH CARE PROFESSIONALS (89%); RESPIRATORY DISEASE (89%); SOCIAL DISTANCING (89%); DISEASE REPORTING (78%); SARS (78%); DEATH &amp; DYING (77%); PRESS CONFERENCES (77%); NEGATIVE PERSONAL NEWS (73%); pandemic,claimed,lives,montrealers,afternoon,before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 HEALTH CARE PROFESSIONALS (89%); HOSPITALS (71%); HEALTH CARE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TORONTO, ON, CANADA (79%); QUEBEC, CANADA (73%); ONTARIO, CANADA (55%);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7" w:history="1">
        <w:r>
          <w:rPr>
            <w:rFonts w:ascii="arial" w:eastAsia="arial" w:hAnsi="arial" w:cs="arial"/>
            <w:b/>
            <w:bCs/>
            <w:i/>
            <w:color w:val="0077CC"/>
            <w:kern w:val="32"/>
            <w:sz w:val="28"/>
            <w:szCs w:val="32"/>
            <w:u w:val="single"/>
            <w:shd w:val="clear" w:color="auto" w:fill="FFFFFF"/>
            <w:lang w:val="en-US" w:eastAsia="en-US" w:bidi="ar-SA"/>
          </w:rPr>
          <w:t xml:space="preserve"> man charged with human trafficking by Toronto </w:t>
        </w:r>
      </w:hyperlink>
      <w:hyperlink r:id="rId56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City Centre Mirror</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13, 2016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has been charged with human trafficking in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Monday, Dec. 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man recruited and forced a 21-year-old woman to work in the sex trade for six months.</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was allegedly forced to provide sexual services every night during the six months and turn over all money paid for the services to the man, who reportedly assaulted her continuously.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victim said she no longer wanted to work in the sex trade,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man threatened to kill her and her family.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Dec. 8, after witnessing a physical altercation between the victim and a man, a concerned citizen contacted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Officers responding to the call arrested and charged a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Reda Ho-Bourmaki, 26,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is facing eight charges including human trafficking, procuring and exercising control, threatening, benefiting materially from human trafficking and sexual services, and three counts of assault. He was scheduled to appear in court in Toronto at Old City Hall Friday, Dec. 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about the investigation is asked to contact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416-808-7474. Anonymous tips can be made through Crime Stoppers at </w:t>
      </w:r>
      <w:hyperlink r:id="rId568" w:history="1">
        <w:r>
          <w:rPr>
            <w:rFonts w:ascii="arial" w:eastAsia="arial" w:hAnsi="arial" w:cs="arial"/>
            <w:i/>
            <w:color w:val="0077CC"/>
            <w:sz w:val="20"/>
            <w:u w:val="single"/>
            <w:shd w:val="clear" w:color="auto" w:fill="FFFFFF"/>
            <w:lang w:val="en-US" w:eastAsia="en-US" w:bidi="ar-SA"/>
          </w:rPr>
          <w:t>www.222tips.com</w:t>
        </w:r>
      </w:hyperlink>
      <w:r>
        <w:rPr>
          <w:rFonts w:ascii="arial" w:eastAsia="arial" w:hAnsi="arial" w:cs="arial"/>
          <w:color w:val="000000"/>
          <w:sz w:val="20"/>
          <w:lang w:val="en-US" w:eastAsia="en-US" w:bidi="ar-SA"/>
        </w:rPr>
        <w:t xml:space="preserve"> or 416-222-8477.</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encouraging anyone affected by human trafficking to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gain access to support services and an exit strategy, even if victims don't want to proceed criminally.</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TRAFFICKING (93%); NEGATIVE PERSONAL NEWS (92%); CITY LIFE (90%); CRIME, LAW ENFORCEMENT &amp; CORRECTIONS (90%); CRIMINAL ASSAULT &amp; BATTERY (90%); ARRESTS (78%); LAW ENFORCEMENT (78%); INVESTIGATIONS (77%); UNSOLVED CRIMES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5" w:history="1">
        <w:r>
          <w:rPr>
            <w:rFonts w:ascii="arial" w:eastAsia="arial" w:hAnsi="arial" w:cs="arial"/>
            <w:b/>
            <w:bCs/>
            <w:i/>
            <w:color w:val="0077CC"/>
            <w:kern w:val="32"/>
            <w:sz w:val="28"/>
            <w:szCs w:val="32"/>
            <w:u w:val="single"/>
            <w:shd w:val="clear" w:color="auto" w:fill="FFFFFF"/>
            <w:lang w:val="en-US" w:eastAsia="en-US" w:bidi="ar-SA"/>
          </w:rPr>
          <w:t xml:space="preserve"> Metro trespassing video prompts </w:t>
        </w:r>
      </w:hyperlink>
      <w:hyperlink r:id="rId5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5" w:history="1">
        <w:r>
          <w:rPr>
            <w:rFonts w:ascii="arial" w:eastAsia="arial" w:hAnsi="arial" w:cs="arial"/>
            <w:b/>
            <w:bCs/>
            <w:i/>
            <w:color w:val="0077CC"/>
            <w:kern w:val="32"/>
            <w:sz w:val="28"/>
            <w:szCs w:val="32"/>
            <w:u w:val="single"/>
            <w:shd w:val="clear" w:color="auto" w:fill="FFFFFF"/>
            <w:lang w:val="en-US" w:eastAsia="en-US" w:bidi="ar-SA"/>
          </w:rPr>
          <w:t xml:space="preserve"> investigation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03" type="#_x0000_t75" style="width:135.02pt;height:45.76pt">
            <v:imagedata r:id="rId576"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 YouTube video that shows two individuals trespassing onto restricted-access areas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Metro system.</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 the video "Lowest Point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two people are seen to be climbing down a manhole on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then accessing the Metro tunnels, where they walk down Metro tracks, wave firecrackers and access areas that appear to contain fuses and outlets.</w:t>
      </w: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577"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(90%); INVESTIGATIONS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TRANSIT SYSTEMS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5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4" w:history="1">
        <w:r>
          <w:rPr>
            <w:rFonts w:ascii="arial" w:eastAsia="arial" w:hAnsi="arial" w:cs="arial"/>
            <w:b/>
            <w:bCs/>
            <w:i/>
            <w:color w:val="0077CC"/>
            <w:kern w:val="32"/>
            <w:sz w:val="28"/>
            <w:szCs w:val="32"/>
            <w:u w:val="single"/>
            <w:shd w:val="clear" w:color="auto" w:fill="FFFFFF"/>
            <w:lang w:val="en-US" w:eastAsia="en-US" w:bidi="ar-SA"/>
          </w:rPr>
          <w:t xml:space="preserve"> to study spying issue behind closed doors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811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safety commission will study the issue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on journalists, but their examination will be held away from the public eye, the city's mayor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future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will also be determined by the commission.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called on Philippe Pichet to resign as head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after it was revealed that the cellphones of at least four journalists including La Presse columnist Patrick Lagacé( </w:t>
      </w:r>
      <w:hyperlink r:id="rId405" w:history="1">
        <w:r>
          <w:rPr>
            <w:rFonts w:ascii="arial" w:eastAsia="arial" w:hAnsi="arial" w:cs="arial"/>
            <w:i/>
            <w:color w:val="0077CC"/>
            <w:sz w:val="20"/>
            <w:u w:val="single"/>
            <w:shd w:val="clear" w:color="auto" w:fill="FFFFFF"/>
            <w:lang w:val="en-US" w:eastAsia="en-US" w:bidi="ar-SA"/>
          </w:rPr>
          <w:t>http://montrealgazette.com/news/local-news/</w:t>
        </w:r>
      </w:hyperlink>
      <w:hyperlink r:id="rId405" w:history="1">
        <w:r>
          <w:rPr>
            <w:rFonts w:ascii="arial" w:eastAsia="arial" w:hAnsi="arial" w:cs="arial"/>
            <w:b/>
            <w:i/>
            <w:color w:val="0077CC"/>
            <w:sz w:val="20"/>
            <w:u w:val="single"/>
            <w:shd w:val="clear" w:color="auto" w:fill="FFFFFF"/>
            <w:lang w:val="en-US" w:eastAsia="en-US" w:bidi="ar-SA"/>
          </w:rPr>
          <w:t>montreal</w:t>
        </w:r>
      </w:hyperlink>
      <w:hyperlink r:id="rId405" w:history="1">
        <w:r>
          <w:rPr>
            <w:rFonts w:ascii="arial" w:eastAsia="arial" w:hAnsi="arial" w:cs="arial"/>
            <w:i/>
            <w:color w:val="0077CC"/>
            <w:sz w:val="20"/>
            <w:u w:val="single"/>
            <w:shd w:val="clear" w:color="auto" w:fill="FFFFFF"/>
            <w:lang w:val="en-US" w:eastAsia="en-US" w:bidi="ar-SA"/>
          </w:rPr>
          <w:t>-</w:t>
        </w:r>
      </w:hyperlink>
      <w:hyperlink r:id="rId405" w:history="1">
        <w:r>
          <w:rPr>
            <w:rFonts w:ascii="arial" w:eastAsia="arial" w:hAnsi="arial" w:cs="arial"/>
            <w:b/>
            <w:i/>
            <w:color w:val="0077CC"/>
            <w:sz w:val="20"/>
            <w:u w:val="single"/>
            <w:shd w:val="clear" w:color="auto" w:fill="FFFFFF"/>
            <w:lang w:val="en-US" w:eastAsia="en-US" w:bidi="ar-SA"/>
          </w:rPr>
          <w:t>police</w:t>
        </w:r>
      </w:hyperlink>
      <w:hyperlink r:id="rId405"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)were being monitored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were listening in to calls and tracking their location.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at the weekly executive committee meeting,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he will let the city's public safety commission, made up of councillors from numerous parties at city hall, examine the issue closely.</w:t>
      </w:r>
    </w:p>
    <w:p>
      <w:pPr>
        <w:spacing w:before="200" w:line="260" w:lineRule="atLeast"/>
        <w:jc w:val="both"/>
        <w:rPr>
          <w:lang w:val="en-US" w:eastAsia="en-US" w:bidi="ar-SA"/>
        </w:rPr>
      </w:pPr>
      <w:r>
        <w:rPr>
          <w:rFonts w:ascii="arial" w:eastAsia="arial" w:hAnsi="arial" w:cs="arial"/>
          <w:color w:val="000000"/>
          <w:sz w:val="20"/>
          <w:lang w:val="en-US" w:eastAsia="en-US" w:bidi="ar-SA"/>
        </w:rPr>
        <w:t>"But it will be done behind closed doors," Coderre said. He said the councillors will have to closely examine all the facts related to the issue before drawing any conclusions.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will be deposited to the executive committee and to city council, so it will be made public,"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pointed out that city council unanimously approved the nomination of Pichet as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had a closed-door meeting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safety commission at city hall Tuesday afternoon, and they called in Pichet to answer questions. Asked by reporters on his way in to the meeting if he felt he had the legitimacy to remain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Pichet replied tersely, "Yes, yes, I have it."</w:t>
      </w:r>
    </w:p>
    <w:p>
      <w:pPr>
        <w:spacing w:before="200" w:line="260" w:lineRule="atLeast"/>
        <w:jc w:val="both"/>
        <w:rPr>
          <w:lang w:val="en-US" w:eastAsia="en-US" w:bidi="ar-SA"/>
        </w:rPr>
      </w:pPr>
      <w:r>
        <w:rPr>
          <w:rFonts w:ascii="arial" w:eastAsia="arial" w:hAnsi="arial" w:cs="arial"/>
          <w:color w:val="000000"/>
          <w:sz w:val="20"/>
          <w:lang w:val="en-US" w:eastAsia="en-US" w:bidi="ar-SA"/>
        </w:rPr>
        <w:t>Pichet told reporters he had seen the premier's news conference and would "fully collaborate" with the measures announced. He added that he had met with his deputies Tuesday morning and that "verifications" of various questions that have dogged the department since news of the Lagacé story broke on Monday have been ordered.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reported on Wednesday that top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had been ordered to crack down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leaking information to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In a meeting held April 26 in Anjou, assistant director Mario Guérin addressed 50 high-ranking officers to tell them this kind of behaviour would no longer be tolerated. A part of the meeting was recorded, and Guérin could be heard saying the force needed to "break the culture" of leaking information to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said he was pleased with Quebec Premier Philippe Couillard's move to better protect journalists and their sources by mandating that all such requests be filtered by crown prosecutors at the Directeur des poursuites criminelles et pénales, which will determine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suspicions are founded and not intrusive fishing expeditions.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Couillard also announced the creation of a panel of experts presided over by a judge to make recommendations on improving the system, and Public Security Minister Martin Coiteux ordered inspections of Quebec's main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and the S&amp;;#151;reté du Québec to verify their investigation practices.</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the city will co-operate with the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meantime, a new survey conducted by Léger Marketing and released by TVA and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revealed nearly three-quarters of Quebecers, or 72 per cent, believed it was unacceptable to monitor the cellphone of a journalist to obtain information about their sources. The poll also found 74 per cent of Quebecers believed there should be an independent inquiry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methods with respect to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However, only 38 per cent of respondents said they believed Pichet should resign.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leaders of the city's major newsrooms called the spying an attack on the freedom of the press in an open letter published on Tuesday( </w:t>
      </w:r>
      <w:hyperlink r:id="rId585" w:history="1">
        <w:r>
          <w:rPr>
            <w:rFonts w:ascii="arial" w:eastAsia="arial" w:hAnsi="arial" w:cs="arial"/>
            <w:i/>
            <w:color w:val="0077CC"/>
            <w:sz w:val="20"/>
            <w:u w:val="single"/>
            <w:shd w:val="clear" w:color="auto" w:fill="FFFFFF"/>
            <w:lang w:val="en-US" w:eastAsia="en-US" w:bidi="ar-SA"/>
          </w:rPr>
          <w:t>http://montrealgazette.com/news/local-news/government-must-act-to-protect-journalists-sources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586"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587"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Facebook.com/JasonMagderJournalist( </w:t>
      </w:r>
      <w:hyperlink r:id="rId588" w:history="1">
        <w:r>
          <w:rPr>
            <w:rFonts w:ascii="arial" w:eastAsia="arial" w:hAnsi="arial" w:cs="arial"/>
            <w:i/>
            <w:color w:val="0077CC"/>
            <w:sz w:val="20"/>
            <w:u w:val="single"/>
            <w:shd w:val="clear" w:color="auto" w:fill="FFFFFF"/>
            <w:lang w:val="en-US" w:eastAsia="en-US" w:bidi="ar-SA"/>
          </w:rPr>
          <w:t>http://Facebook.com/JasonMagderJournalist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Brotherhood calls for SPVM chief's dismissal( </w:t>
      </w:r>
      <w:hyperlink r:id="rId589" w:history="1">
        <w:r>
          <w:rPr>
            <w:rFonts w:ascii="arial" w:eastAsia="arial" w:hAnsi="arial" w:cs="arial"/>
            <w:i/>
            <w:color w:val="0077CC"/>
            <w:sz w:val="20"/>
            <w:u w:val="single"/>
            <w:shd w:val="clear" w:color="auto" w:fill="FFFFFF"/>
            <w:lang w:val="en-US" w:eastAsia="en-US" w:bidi="ar-SA"/>
          </w:rPr>
          <w:t>http://montrealgazette.com/news/local-news/at-least-three-other-journalists-monitored-by-</w:t>
        </w:r>
      </w:hyperlink>
      <w:hyperlink r:id="rId589" w:history="1">
        <w:r>
          <w:rPr>
            <w:rFonts w:ascii="arial" w:eastAsia="arial" w:hAnsi="arial" w:cs="arial"/>
            <w:b/>
            <w:i/>
            <w:color w:val="0077CC"/>
            <w:sz w:val="20"/>
            <w:u w:val="single"/>
            <w:shd w:val="clear" w:color="auto" w:fill="FFFFFF"/>
            <w:lang w:val="en-US" w:eastAsia="en-US" w:bidi="ar-SA"/>
          </w:rPr>
          <w:t>montreal</w:t>
        </w:r>
      </w:hyperlink>
      <w:hyperlink r:id="rId589" w:history="1">
        <w:r>
          <w:rPr>
            <w:rFonts w:ascii="arial" w:eastAsia="arial" w:hAnsi="arial" w:cs="arial"/>
            <w:i/>
            <w:color w:val="0077CC"/>
            <w:sz w:val="20"/>
            <w:u w:val="single"/>
            <w:shd w:val="clear" w:color="auto" w:fill="FFFFFF"/>
            <w:lang w:val="en-US" w:eastAsia="en-US" w:bidi="ar-SA"/>
          </w:rPr>
          <w:t>-</w:t>
        </w:r>
      </w:hyperlink>
      <w:hyperlink r:id="rId589" w:history="1">
        <w:r>
          <w:rPr>
            <w:rFonts w:ascii="arial" w:eastAsia="arial" w:hAnsi="arial" w:cs="arial"/>
            <w:b/>
            <w:i/>
            <w:color w:val="0077CC"/>
            <w:sz w:val="20"/>
            <w:u w:val="single"/>
            <w:shd w:val="clear" w:color="auto" w:fill="FFFFFF"/>
            <w:lang w:val="en-US" w:eastAsia="en-US" w:bidi="ar-SA"/>
          </w:rPr>
          <w:t>police</w:t>
        </w:r>
      </w:hyperlink>
      <w:hyperlink r:id="rId589" w:history="1">
        <w:r>
          <w:rPr>
            <w:rFonts w:ascii="arial" w:eastAsia="arial" w:hAnsi="arial" w:cs="arial"/>
            <w:i/>
            <w:color w:val="0077CC"/>
            <w:sz w:val="20"/>
            <w:u w:val="single"/>
            <w:shd w:val="clear" w:color="auto" w:fill="FFFFFF"/>
            <w:lang w:val="en-US" w:eastAsia="en-US" w:bidi="ar-SA"/>
          </w:rPr>
          <w:t>-report-says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monitored iPhone of La Presse journalist Patrick Lagacé( </w:t>
      </w:r>
      <w:hyperlink r:id="rId405" w:history="1">
        <w:r>
          <w:rPr>
            <w:rFonts w:ascii="arial" w:eastAsia="arial" w:hAnsi="arial" w:cs="arial"/>
            <w:i/>
            <w:color w:val="0077CC"/>
            <w:sz w:val="20"/>
            <w:u w:val="single"/>
            <w:shd w:val="clear" w:color="auto" w:fill="FFFFFF"/>
            <w:lang w:val="en-US" w:eastAsia="en-US" w:bidi="ar-SA"/>
          </w:rPr>
          <w:t>http://montrealgazette.com/news/local-news/</w:t>
        </w:r>
      </w:hyperlink>
      <w:hyperlink r:id="rId405" w:history="1">
        <w:r>
          <w:rPr>
            <w:rFonts w:ascii="arial" w:eastAsia="arial" w:hAnsi="arial" w:cs="arial"/>
            <w:b/>
            <w:i/>
            <w:color w:val="0077CC"/>
            <w:sz w:val="20"/>
            <w:u w:val="single"/>
            <w:shd w:val="clear" w:color="auto" w:fill="FFFFFF"/>
            <w:lang w:val="en-US" w:eastAsia="en-US" w:bidi="ar-SA"/>
          </w:rPr>
          <w:t>montreal</w:t>
        </w:r>
      </w:hyperlink>
      <w:hyperlink r:id="rId405" w:history="1">
        <w:r>
          <w:rPr>
            <w:rFonts w:ascii="arial" w:eastAsia="arial" w:hAnsi="arial" w:cs="arial"/>
            <w:i/>
            <w:color w:val="0077CC"/>
            <w:sz w:val="20"/>
            <w:u w:val="single"/>
            <w:shd w:val="clear" w:color="auto" w:fill="FFFFFF"/>
            <w:lang w:val="en-US" w:eastAsia="en-US" w:bidi="ar-SA"/>
          </w:rPr>
          <w:t>-</w:t>
        </w:r>
      </w:hyperlink>
      <w:hyperlink r:id="rId405" w:history="1">
        <w:r>
          <w:rPr>
            <w:rFonts w:ascii="arial" w:eastAsia="arial" w:hAnsi="arial" w:cs="arial"/>
            <w:b/>
            <w:i/>
            <w:color w:val="0077CC"/>
            <w:sz w:val="20"/>
            <w:u w:val="single"/>
            <w:shd w:val="clear" w:color="auto" w:fill="FFFFFF"/>
            <w:lang w:val="en-US" w:eastAsia="en-US" w:bidi="ar-SA"/>
          </w:rPr>
          <w:t>police</w:t>
        </w:r>
      </w:hyperlink>
      <w:hyperlink r:id="rId405"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Open letter from newsrooms: Government must act to protect journalists' sources( </w:t>
      </w:r>
      <w:hyperlink r:id="rId585" w:history="1">
        <w:r>
          <w:rPr>
            <w:rFonts w:ascii="arial" w:eastAsia="arial" w:hAnsi="arial" w:cs="arial"/>
            <w:i/>
            <w:color w:val="0077CC"/>
            <w:sz w:val="20"/>
            <w:u w:val="single"/>
            <w:shd w:val="clear" w:color="auto" w:fill="FFFFFF"/>
            <w:lang w:val="en-US" w:eastAsia="en-US" w:bidi="ar-SA"/>
          </w:rPr>
          <w:t>http://montrealgazette.com/news/local-news/government-must-act-to-protect-journalists-sources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We're spied on more often than you think, journalists groups say( </w:t>
      </w:r>
      <w:hyperlink r:id="rId590" w:history="1">
        <w:r>
          <w:rPr>
            <w:rFonts w:ascii="arial" w:eastAsia="arial" w:hAnsi="arial" w:cs="arial"/>
            <w:i/>
            <w:color w:val="0077CC"/>
            <w:sz w:val="20"/>
            <w:u w:val="single"/>
            <w:shd w:val="clear" w:color="auto" w:fill="FFFFFF"/>
            <w:lang w:val="en-US" w:eastAsia="en-US" w:bidi="ar-SA"/>
          </w:rPr>
          <w:t>http://montrealgazette.com/news/local-news/were-spied-on-more-often-than-you-think-journalists-groups-say</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CITIES (91%); CITY GOVERNMENT (90%); TALKS &amp; MEETINGS (90%); REGIONAL &amp; LOCAL GOVERNMENTS (90%); LEGISLATIVE BODIES (90%); WRITERS (90%); MAYORS (90%); JOURNALISM (89%); PRESS CONFERENCES (78%); FREEDOM OF PRESS (78%); APPROVALS (73%); PUBLIC PROSECUTORS (73%); RESIGNATIONS (71%); public,safety,commission,study,issue,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591" w:history="1">
        <w:r>
          <w:rPr>
            <w:rFonts w:ascii="arial" w:eastAsia="arial" w:hAnsi="arial" w:cs="arial"/>
            <w:i/>
            <w:color w:val="0077CC"/>
            <w:sz w:val="20"/>
            <w:u w:val="single"/>
            <w:shd w:val="clear" w:color="auto" w:fill="FFFFFF"/>
            <w:lang w:val="en-US" w:eastAsia="en-US" w:bidi="ar-SA"/>
          </w:rPr>
          <w:t>http://montrealgazette.com/news/local-news/</w:t>
        </w:r>
      </w:hyperlink>
      <w:hyperlink r:id="rId591" w:history="1">
        <w:r>
          <w:rPr>
            <w:rFonts w:ascii="arial" w:eastAsia="arial" w:hAnsi="arial" w:cs="arial"/>
            <w:b/>
            <w:i/>
            <w:color w:val="0077CC"/>
            <w:sz w:val="20"/>
            <w:u w:val="single"/>
            <w:shd w:val="clear" w:color="auto" w:fill="FFFFFF"/>
            <w:lang w:val="en-US" w:eastAsia="en-US" w:bidi="ar-SA"/>
          </w:rPr>
          <w:t>police</w:t>
        </w:r>
      </w:hyperlink>
      <w:hyperlink r:id="rId591" w:history="1">
        <w:r>
          <w:rPr>
            <w:rFonts w:ascii="arial" w:eastAsia="arial" w:hAnsi="arial" w:cs="arial"/>
            <w:i/>
            <w:color w:val="0077CC"/>
            <w:sz w:val="20"/>
            <w:u w:val="single"/>
            <w:shd w:val="clear" w:color="auto" w:fill="FFFFFF"/>
            <w:lang w:val="en-US" w:eastAsia="en-US" w:bidi="ar-SA"/>
          </w:rPr>
          <w:t>-surveillance-scandal-</w:t>
        </w:r>
      </w:hyperlink>
      <w:hyperlink r:id="rId591" w:history="1">
        <w:r>
          <w:rPr>
            <w:rFonts w:ascii="arial" w:eastAsia="arial" w:hAnsi="arial" w:cs="arial"/>
            <w:b/>
            <w:i/>
            <w:color w:val="0077CC"/>
            <w:sz w:val="20"/>
            <w:u w:val="single"/>
            <w:shd w:val="clear" w:color="auto" w:fill="FFFFFF"/>
            <w:lang w:val="en-US" w:eastAsia="en-US" w:bidi="ar-SA"/>
          </w:rPr>
          <w:t>montreal</w:t>
        </w:r>
      </w:hyperlink>
      <w:hyperlink r:id="rId591" w:history="1">
        <w:r>
          <w:rPr>
            <w:rFonts w:ascii="arial" w:eastAsia="arial" w:hAnsi="arial" w:cs="arial"/>
            <w:i/>
            <w:color w:val="0077CC"/>
            <w:sz w:val="20"/>
            <w:u w:val="single"/>
            <w:shd w:val="clear" w:color="auto" w:fill="FFFFFF"/>
            <w:lang w:val="en-US" w:eastAsia="en-US" w:bidi="ar-SA"/>
          </w:rPr>
          <w:t>-to-study-spying-issue-behind-closed-doors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COMMUNICATIONS (71%); MOBILE &amp; CELLULAR TELEPHONES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2"/>
          <w:headerReference w:type="default" r:id="rId593"/>
          <w:footerReference w:type="even" r:id="rId594"/>
          <w:footerReference w:type="default" r:id="rId595"/>
          <w:headerReference w:type="first" r:id="rId596"/>
          <w:footerReference w:type="first" r:id="rId597"/>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5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8" w:history="1">
        <w:r>
          <w:rPr>
            <w:rFonts w:ascii="arial" w:eastAsia="arial" w:hAnsi="arial" w:cs="arial"/>
            <w:b/>
            <w:bCs/>
            <w:i/>
            <w:color w:val="0077CC"/>
            <w:kern w:val="32"/>
            <w:sz w:val="28"/>
            <w:szCs w:val="32"/>
            <w:u w:val="single"/>
            <w:shd w:val="clear" w:color="auto" w:fill="FFFFFF"/>
            <w:lang w:val="en-US" w:eastAsia="en-US" w:bidi="ar-SA"/>
          </w:rPr>
          <w:t xml:space="preserve"> to study spying issue behind closed doors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943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mayor still has confidence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but said that confidence is not absolute.</w:t>
      </w:r>
    </w:p>
    <w:p>
      <w:pPr>
        <w:spacing w:before="200" w:line="260" w:lineRule="atLeast"/>
        <w:jc w:val="both"/>
        <w:rPr>
          <w:lang w:val="en-US" w:eastAsia="en-US" w:bidi="ar-SA"/>
        </w:rPr>
      </w:pPr>
      <w:r>
        <w:rPr>
          <w:rFonts w:ascii="arial" w:eastAsia="arial" w:hAnsi="arial" w:cs="arial"/>
          <w:color w:val="000000"/>
          <w:sz w:val="20"/>
          <w:lang w:val="en-US" w:eastAsia="en-US" w:bidi="ar-SA"/>
        </w:rPr>
        <w:t>"He has my confidence until there is proof (of wrongdoing)," Coderre told reporters at a news conference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has mandated the city's public safety commission to study the issue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on journalists, and determine what role Philippe Pichet,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played in the scandal.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Coderre's endorsement of the head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comes as calls for his resignation heighten.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called on Pichet to resign as head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after it was revealed that the cellphones of at least four journalists including La Presse columnist Patrick Lagacé( </w:t>
      </w:r>
      <w:hyperlink r:id="rId405" w:history="1">
        <w:r>
          <w:rPr>
            <w:rFonts w:ascii="arial" w:eastAsia="arial" w:hAnsi="arial" w:cs="arial"/>
            <w:i/>
            <w:color w:val="0077CC"/>
            <w:sz w:val="20"/>
            <w:u w:val="single"/>
            <w:shd w:val="clear" w:color="auto" w:fill="FFFFFF"/>
            <w:lang w:val="en-US" w:eastAsia="en-US" w:bidi="ar-SA"/>
          </w:rPr>
          <w:t>http://montrealgazette.com/news/local-news/</w:t>
        </w:r>
      </w:hyperlink>
      <w:hyperlink r:id="rId405" w:history="1">
        <w:r>
          <w:rPr>
            <w:rFonts w:ascii="arial" w:eastAsia="arial" w:hAnsi="arial" w:cs="arial"/>
            <w:b/>
            <w:i/>
            <w:color w:val="0077CC"/>
            <w:sz w:val="20"/>
            <w:u w:val="single"/>
            <w:shd w:val="clear" w:color="auto" w:fill="FFFFFF"/>
            <w:lang w:val="en-US" w:eastAsia="en-US" w:bidi="ar-SA"/>
          </w:rPr>
          <w:t>montreal</w:t>
        </w:r>
      </w:hyperlink>
      <w:hyperlink r:id="rId405" w:history="1">
        <w:r>
          <w:rPr>
            <w:rFonts w:ascii="arial" w:eastAsia="arial" w:hAnsi="arial" w:cs="arial"/>
            <w:i/>
            <w:color w:val="0077CC"/>
            <w:sz w:val="20"/>
            <w:u w:val="single"/>
            <w:shd w:val="clear" w:color="auto" w:fill="FFFFFF"/>
            <w:lang w:val="en-US" w:eastAsia="en-US" w:bidi="ar-SA"/>
          </w:rPr>
          <w:t>-</w:t>
        </w:r>
      </w:hyperlink>
      <w:hyperlink r:id="rId405" w:history="1">
        <w:r>
          <w:rPr>
            <w:rFonts w:ascii="arial" w:eastAsia="arial" w:hAnsi="arial" w:cs="arial"/>
            <w:b/>
            <w:i/>
            <w:color w:val="0077CC"/>
            <w:sz w:val="20"/>
            <w:u w:val="single"/>
            <w:shd w:val="clear" w:color="auto" w:fill="FFFFFF"/>
            <w:lang w:val="en-US" w:eastAsia="en-US" w:bidi="ar-SA"/>
          </w:rPr>
          <w:t>police</w:t>
        </w:r>
      </w:hyperlink>
      <w:hyperlink r:id="rId405"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)were being monitored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were listening in to calls and tracking their location.</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the city will examine the issue thoroughly, but despite a poll saying most Montrealers would like to see a public inquiry, the city's examination will be done behind closed doors.</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done behind closed doors because I want them to ask all the questions," Coderre said. He said the councillors will have to closely examine all the facts related to the issue before drawing any conclusions.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will be deposited to the executive committee and to city council, so it will be made public," Coderre said. "But because of the sensitivity of the information, (making the inquiry public) could have an impact on investigations that are already underway."</w:t>
      </w:r>
    </w:p>
    <w:p>
      <w:pPr>
        <w:spacing w:before="200" w:line="260" w:lineRule="atLeast"/>
        <w:jc w:val="both"/>
        <w:rPr>
          <w:lang w:val="en-US" w:eastAsia="en-US" w:bidi="ar-SA"/>
        </w:rPr>
      </w:pPr>
      <w:r>
        <w:rPr>
          <w:rFonts w:ascii="arial" w:eastAsia="arial" w:hAnsi="arial" w:cs="arial"/>
          <w:color w:val="000000"/>
          <w:sz w:val="20"/>
          <w:lang w:val="en-US" w:eastAsia="en-US" w:bidi="ar-SA"/>
        </w:rPr>
        <w:t>He called the revelations about the spying scandal "unacceptable," but said the issue has to be properly investigated by the city and other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pointed out that city council unanimously approved the nomination of Pichet as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closed-door meeting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safety commission took place at city hall Tuesday afternoon, and Pichet was called in to answer questions. Asked by reporters on his way in to the meeting if he felt he had the legitimacy to remain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Pichet replied tersely, "Yes, yes, I have it."</w:t>
      </w:r>
    </w:p>
    <w:p>
      <w:pPr>
        <w:spacing w:before="200" w:line="260" w:lineRule="atLeast"/>
        <w:jc w:val="both"/>
        <w:rPr>
          <w:lang w:val="en-US" w:eastAsia="en-US" w:bidi="ar-SA"/>
        </w:rPr>
      </w:pPr>
      <w:r>
        <w:rPr>
          <w:rFonts w:ascii="arial" w:eastAsia="arial" w:hAnsi="arial" w:cs="arial"/>
          <w:color w:val="000000"/>
          <w:sz w:val="20"/>
          <w:lang w:val="en-US" w:eastAsia="en-US" w:bidi="ar-SA"/>
        </w:rPr>
        <w:t>Pichet told reporters he had seen Quebec Premier Philippe Couillard's news conference and would "fully collaborate" with the measures announced. He added that he had met with his deputies Tuesday morning and that "verifications" of various questions that have dogged the department since news of the Lagacé story broke on Monday have been ordered.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reported on Wednesday that top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had been ordered to crack down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leaking information to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In a meeting held April 26 in Anjou, assistant director Mario Guérin addressed 50 high-ranking officers to tell them this kind of behaviour would no longer be tolerated. A part of the meeting was recorded by one of the officers in attendance, and Guérin could be heard saying the force needed to "break the culture" of leaking information to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said he was pleased with Couillard's move to better protect journalists and their sources by mandating that all requests to monitor the communications of journalists be filtered by Crown prosecutors at the Directeur des poursuites criminelles et pénales, which will determine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suspicions are founded and not intrusive fishing expeditions.</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make sure sources are protected; there's zero tolerance on that,"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Couillard also announced the creation of a panel of experts presided over by a judge to make recommendations on improving the system, and Public Security Minister Martin Coiteux ordered inspections of Quebec's main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and the S&amp;;#151;reté du Québec, to verify their investigation practices.</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the city will co-operate with the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meantime, a new survey conducted by Léger Marketing and released by TVA and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revealed nearly three-quarters of Quebecers, or 72 per cent, believed it was unacceptable to monitor the cellphone of a journalist to obtain information about their sources. The poll also found 74 per cent of Quebecers believed there should be an independent inquiry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methods with respect to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38 per cent of respondents said they believed Pichet should resign, while 27 per cent said he should stay and 35 per cent either didn't know or didn't have an opinion.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leaders of the city's major newsrooms called the spying an attack on the freedom of the press in an open letter published on Tuesday( </w:t>
      </w:r>
      <w:hyperlink r:id="rId585" w:history="1">
        <w:r>
          <w:rPr>
            <w:rFonts w:ascii="arial" w:eastAsia="arial" w:hAnsi="arial" w:cs="arial"/>
            <w:i/>
            <w:color w:val="0077CC"/>
            <w:sz w:val="20"/>
            <w:u w:val="single"/>
            <w:shd w:val="clear" w:color="auto" w:fill="FFFFFF"/>
            <w:lang w:val="en-US" w:eastAsia="en-US" w:bidi="ar-SA"/>
          </w:rPr>
          <w:t>http://montrealgazette.com/news/local-news/government-must-act-to-protect-journalists-sources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586"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587"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Facebook.com/JasonMagderJournalist( </w:t>
      </w:r>
      <w:hyperlink r:id="rId588" w:history="1">
        <w:r>
          <w:rPr>
            <w:rFonts w:ascii="arial" w:eastAsia="arial" w:hAnsi="arial" w:cs="arial"/>
            <w:i/>
            <w:color w:val="0077CC"/>
            <w:sz w:val="20"/>
            <w:u w:val="single"/>
            <w:shd w:val="clear" w:color="auto" w:fill="FFFFFF"/>
            <w:lang w:val="en-US" w:eastAsia="en-US" w:bidi="ar-SA"/>
          </w:rPr>
          <w:t>http://Facebook.com/JasonMagderJournalist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Brotherhood calls for SPVM chief's dismissal( </w:t>
      </w:r>
      <w:hyperlink r:id="rId589" w:history="1">
        <w:r>
          <w:rPr>
            <w:rFonts w:ascii="arial" w:eastAsia="arial" w:hAnsi="arial" w:cs="arial"/>
            <w:i/>
            <w:color w:val="0077CC"/>
            <w:sz w:val="20"/>
            <w:u w:val="single"/>
            <w:shd w:val="clear" w:color="auto" w:fill="FFFFFF"/>
            <w:lang w:val="en-US" w:eastAsia="en-US" w:bidi="ar-SA"/>
          </w:rPr>
          <w:t>http://montrealgazette.com/news/local-news/at-least-three-other-journalists-monitored-by-</w:t>
        </w:r>
      </w:hyperlink>
      <w:hyperlink r:id="rId589" w:history="1">
        <w:r>
          <w:rPr>
            <w:rFonts w:ascii="arial" w:eastAsia="arial" w:hAnsi="arial" w:cs="arial"/>
            <w:b/>
            <w:i/>
            <w:color w:val="0077CC"/>
            <w:sz w:val="20"/>
            <w:u w:val="single"/>
            <w:shd w:val="clear" w:color="auto" w:fill="FFFFFF"/>
            <w:lang w:val="en-US" w:eastAsia="en-US" w:bidi="ar-SA"/>
          </w:rPr>
          <w:t>montreal</w:t>
        </w:r>
      </w:hyperlink>
      <w:hyperlink r:id="rId589" w:history="1">
        <w:r>
          <w:rPr>
            <w:rFonts w:ascii="arial" w:eastAsia="arial" w:hAnsi="arial" w:cs="arial"/>
            <w:i/>
            <w:color w:val="0077CC"/>
            <w:sz w:val="20"/>
            <w:u w:val="single"/>
            <w:shd w:val="clear" w:color="auto" w:fill="FFFFFF"/>
            <w:lang w:val="en-US" w:eastAsia="en-US" w:bidi="ar-SA"/>
          </w:rPr>
          <w:t>-</w:t>
        </w:r>
      </w:hyperlink>
      <w:hyperlink r:id="rId589" w:history="1">
        <w:r>
          <w:rPr>
            <w:rFonts w:ascii="arial" w:eastAsia="arial" w:hAnsi="arial" w:cs="arial"/>
            <w:b/>
            <w:i/>
            <w:color w:val="0077CC"/>
            <w:sz w:val="20"/>
            <w:u w:val="single"/>
            <w:shd w:val="clear" w:color="auto" w:fill="FFFFFF"/>
            <w:lang w:val="en-US" w:eastAsia="en-US" w:bidi="ar-SA"/>
          </w:rPr>
          <w:t>police</w:t>
        </w:r>
      </w:hyperlink>
      <w:hyperlink r:id="rId589" w:history="1">
        <w:r>
          <w:rPr>
            <w:rFonts w:ascii="arial" w:eastAsia="arial" w:hAnsi="arial" w:cs="arial"/>
            <w:i/>
            <w:color w:val="0077CC"/>
            <w:sz w:val="20"/>
            <w:u w:val="single"/>
            <w:shd w:val="clear" w:color="auto" w:fill="FFFFFF"/>
            <w:lang w:val="en-US" w:eastAsia="en-US" w:bidi="ar-SA"/>
          </w:rPr>
          <w:t>-report-says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monitored iPhone of La Presse journalist Patrick Lagacé( </w:t>
      </w:r>
      <w:hyperlink r:id="rId405" w:history="1">
        <w:r>
          <w:rPr>
            <w:rFonts w:ascii="arial" w:eastAsia="arial" w:hAnsi="arial" w:cs="arial"/>
            <w:i/>
            <w:color w:val="0077CC"/>
            <w:sz w:val="20"/>
            <w:u w:val="single"/>
            <w:shd w:val="clear" w:color="auto" w:fill="FFFFFF"/>
            <w:lang w:val="en-US" w:eastAsia="en-US" w:bidi="ar-SA"/>
          </w:rPr>
          <w:t>http://montrealgazette.com/news/local-news/</w:t>
        </w:r>
      </w:hyperlink>
      <w:hyperlink r:id="rId405" w:history="1">
        <w:r>
          <w:rPr>
            <w:rFonts w:ascii="arial" w:eastAsia="arial" w:hAnsi="arial" w:cs="arial"/>
            <w:b/>
            <w:i/>
            <w:color w:val="0077CC"/>
            <w:sz w:val="20"/>
            <w:u w:val="single"/>
            <w:shd w:val="clear" w:color="auto" w:fill="FFFFFF"/>
            <w:lang w:val="en-US" w:eastAsia="en-US" w:bidi="ar-SA"/>
          </w:rPr>
          <w:t>montreal</w:t>
        </w:r>
      </w:hyperlink>
      <w:hyperlink r:id="rId405" w:history="1">
        <w:r>
          <w:rPr>
            <w:rFonts w:ascii="arial" w:eastAsia="arial" w:hAnsi="arial" w:cs="arial"/>
            <w:i/>
            <w:color w:val="0077CC"/>
            <w:sz w:val="20"/>
            <w:u w:val="single"/>
            <w:shd w:val="clear" w:color="auto" w:fill="FFFFFF"/>
            <w:lang w:val="en-US" w:eastAsia="en-US" w:bidi="ar-SA"/>
          </w:rPr>
          <w:t>-</w:t>
        </w:r>
      </w:hyperlink>
      <w:hyperlink r:id="rId405" w:history="1">
        <w:r>
          <w:rPr>
            <w:rFonts w:ascii="arial" w:eastAsia="arial" w:hAnsi="arial" w:cs="arial"/>
            <w:b/>
            <w:i/>
            <w:color w:val="0077CC"/>
            <w:sz w:val="20"/>
            <w:u w:val="single"/>
            <w:shd w:val="clear" w:color="auto" w:fill="FFFFFF"/>
            <w:lang w:val="en-US" w:eastAsia="en-US" w:bidi="ar-SA"/>
          </w:rPr>
          <w:t>police</w:t>
        </w:r>
      </w:hyperlink>
      <w:hyperlink r:id="rId405"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Open letter from newsrooms: Government must act to protect journalists' sources( </w:t>
      </w:r>
      <w:hyperlink r:id="rId585" w:history="1">
        <w:r>
          <w:rPr>
            <w:rFonts w:ascii="arial" w:eastAsia="arial" w:hAnsi="arial" w:cs="arial"/>
            <w:i/>
            <w:color w:val="0077CC"/>
            <w:sz w:val="20"/>
            <w:u w:val="single"/>
            <w:shd w:val="clear" w:color="auto" w:fill="FFFFFF"/>
            <w:lang w:val="en-US" w:eastAsia="en-US" w:bidi="ar-SA"/>
          </w:rPr>
          <w:t>http://montrealgazette.com/news/local-news/government-must-act-to-protect-journalists-sources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We're spied on more often than you think, journalists groups say( </w:t>
      </w:r>
      <w:hyperlink r:id="rId590" w:history="1">
        <w:r>
          <w:rPr>
            <w:rFonts w:ascii="arial" w:eastAsia="arial" w:hAnsi="arial" w:cs="arial"/>
            <w:i/>
            <w:color w:val="0077CC"/>
            <w:sz w:val="20"/>
            <w:u w:val="single"/>
            <w:shd w:val="clear" w:color="auto" w:fill="FFFFFF"/>
            <w:lang w:val="en-US" w:eastAsia="en-US" w:bidi="ar-SA"/>
          </w:rPr>
          <w:t>http://montrealgazette.com/news/local-news/were-spied-on-more-often-than-you-think-journalists-groups-say</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CITY GOVERNMENT (90%); JOURNALISM (90%); WRITERS (90%); MAYORS (90%); CITIES (89%); TALKS &amp; MEETINGS (89%); PRESS CONFERENCES (89%); REGIONAL &amp; LOCAL GOVERNMENTS (89%); LEGISLATIVE BODIES (89%); INVESTIGATIONS (89%); SCANDALS (76%); 2013 MASS SURVEILLANCE SCANDAL (76%); RESIGNATIONS (75%); APPROVALS (72%); mayor,still,confidence,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,chief,absolute !@PERMALINK= </w:t>
      </w:r>
      <w:hyperlink r:id="rId591" w:history="1">
        <w:r>
          <w:rPr>
            <w:rFonts w:ascii="arial" w:eastAsia="arial" w:hAnsi="arial" w:cs="arial"/>
            <w:i/>
            <w:color w:val="0077CC"/>
            <w:sz w:val="20"/>
            <w:u w:val="single"/>
            <w:shd w:val="clear" w:color="auto" w:fill="FFFFFF"/>
            <w:lang w:val="en-US" w:eastAsia="en-US" w:bidi="ar-SA"/>
          </w:rPr>
          <w:t>http://montrealgazette.com/news/local-news/</w:t>
        </w:r>
      </w:hyperlink>
      <w:hyperlink r:id="rId591" w:history="1">
        <w:r>
          <w:rPr>
            <w:rFonts w:ascii="arial" w:eastAsia="arial" w:hAnsi="arial" w:cs="arial"/>
            <w:b/>
            <w:i/>
            <w:color w:val="0077CC"/>
            <w:sz w:val="20"/>
            <w:u w:val="single"/>
            <w:shd w:val="clear" w:color="auto" w:fill="FFFFFF"/>
            <w:lang w:val="en-US" w:eastAsia="en-US" w:bidi="ar-SA"/>
          </w:rPr>
          <w:t>police</w:t>
        </w:r>
      </w:hyperlink>
      <w:hyperlink r:id="rId591" w:history="1">
        <w:r>
          <w:rPr>
            <w:rFonts w:ascii="arial" w:eastAsia="arial" w:hAnsi="arial" w:cs="arial"/>
            <w:i/>
            <w:color w:val="0077CC"/>
            <w:sz w:val="20"/>
            <w:u w:val="single"/>
            <w:shd w:val="clear" w:color="auto" w:fill="FFFFFF"/>
            <w:lang w:val="en-US" w:eastAsia="en-US" w:bidi="ar-SA"/>
          </w:rPr>
          <w:t>-surveillance-scandal-</w:t>
        </w:r>
      </w:hyperlink>
      <w:hyperlink r:id="rId591" w:history="1">
        <w:r>
          <w:rPr>
            <w:rFonts w:ascii="arial" w:eastAsia="arial" w:hAnsi="arial" w:cs="arial"/>
            <w:b/>
            <w:i/>
            <w:color w:val="0077CC"/>
            <w:sz w:val="20"/>
            <w:u w:val="single"/>
            <w:shd w:val="clear" w:color="auto" w:fill="FFFFFF"/>
            <w:lang w:val="en-US" w:eastAsia="en-US" w:bidi="ar-SA"/>
          </w:rPr>
          <w:t>montreal</w:t>
        </w:r>
      </w:hyperlink>
      <w:hyperlink r:id="rId591" w:history="1">
        <w:r>
          <w:rPr>
            <w:rFonts w:ascii="arial" w:eastAsia="arial" w:hAnsi="arial" w:cs="arial"/>
            <w:i/>
            <w:color w:val="0077CC"/>
            <w:sz w:val="20"/>
            <w:u w:val="single"/>
            <w:shd w:val="clear" w:color="auto" w:fill="FFFFFF"/>
            <w:lang w:val="en-US" w:eastAsia="en-US" w:bidi="ar-SA"/>
          </w:rPr>
          <w:t>-to-study-spying-issue-behind-closed-doors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COMMUNICATIONS (70%); MOBILE &amp; CELLULAR TELEPHONES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5" w:history="1">
        <w:r>
          <w:rPr>
            <w:rFonts w:ascii="arial" w:eastAsia="arial" w:hAnsi="arial" w:cs="arial"/>
            <w:b/>
            <w:bCs/>
            <w:i/>
            <w:color w:val="0077CC"/>
            <w:kern w:val="32"/>
            <w:sz w:val="28"/>
            <w:szCs w:val="32"/>
            <w:u w:val="single"/>
            <w:shd w:val="clear" w:color="auto" w:fill="FFFFFF"/>
            <w:lang w:val="en-US" w:eastAsia="en-US" w:bidi="ar-SA"/>
          </w:rPr>
          <w:t xml:space="preserve"> step up recruiting of visible minorities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9,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1884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Ingrid Cataldo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Chile 20 years ago she had her heart set on becoming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But like many immigrants, she had a hard time persuading her mother that being a cop was a respectable profession. Her mother wanted her to get a university degree; so Cataldo enrolled at the 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studied social work and criminology.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receiving her diploma on graduation day, Cataldo hugged her mother and whispered something in her ear. "I told her: 'Now, I'm going to become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Cataldo, 41, has been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for 13 years having entered the force through an equal opportunity program at a time when the SPVM was hiring more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Almost four years ago, the SPVM's human resources department was looking for a new recruiter, someone who could be successful in persuading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growing visible minority community to join their ranks. As a visible minority officer who speaks French, Spanish, Italian and some English, Cataldo felt she was a good candidate. The force agreed and gave her the difficult task of trying to woo other minorities into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years,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talked about wanting to increase the force's diversity and its top brass hasn't been shy about expressing frustration at not being successful. In 2014, only 317 of the force's 4,601 officers were members of a visible minority - about 6.8 per cent. Another 193 were ethnic minorities and 17 were First Nations.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acknowledged the department struggles to recruit non-white officers. "For some, it's a trust issue, maybe. For others, it's not a respectable profession for them," he said before retiring earlier this year. Among officers who work on the beat, about 8 per cent are visible minorities. Philippe Pichet, the force's new chief, said that number is not high enough.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we want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reflecting the population, we have to work, and work to do our best to get to that goal. I don't know if we'll get to it, but we're working on it,"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shortly after being sworn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Visible minorities comprised about 31.7 per cent of the population in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according to the 2011 census.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Cataldo said one of her biggest challenges in dealing with visible minorities is demystifying the work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"We have to get rid of stereotypes and that takes time," she said, adding that many immigrants harbour resentment about corrupt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in their homeland. "I tell them they don't have to cross the street or put their head down if they see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the sidewalk, like they might do in their country," she said. "We tell them that we work with the public and help people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burgeoning number of immigrants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it's imperative that the force reflect that reality, Cataldo said. "They (immigrants) need to see themselves in us," she said. "If I get called to a crisis and the person is speaking Spanish, it's obvious that it will be easier for me to calm them down if I can speak to them in their mother tongue."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Ingrid Cataldo speaks with participants at the St. Pius X Career Centre career fair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October 28, 2015.</w:t>
      </w:r>
    </w:p>
    <w:p>
      <w:pPr>
        <w:spacing w:before="200" w:line="260" w:lineRule="atLeast"/>
        <w:jc w:val="both"/>
        <w:rPr>
          <w:lang w:val="en-US" w:eastAsia="en-US" w:bidi="ar-SA"/>
        </w:rPr>
      </w:pPr>
      <w:r>
        <w:rPr>
          <w:rFonts w:ascii="arial" w:eastAsia="arial" w:hAnsi="arial" w:cs="arial"/>
          <w:color w:val="000000"/>
          <w:sz w:val="20"/>
          <w:lang w:val="en-US" w:eastAsia="en-US" w:bidi="ar-SA"/>
        </w:rPr>
        <w:t>As the force's main recruiter, Cataldo visits high schools, speaks to academic advisors, attends career fairs and has met with community liaison officers across the island "so we are all on the same page about recruiting."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that two programs have been successful in persuading young minorities to consider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as a profession. In one program, called Classe Affaires, Cataldo teaches high school students about all aspects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They visit different departments, meet with officers from visible minorities and learn the day-to-day duties of an officer. As part of the program, Cataldo meets with the students' parents to address their concerns about their son or daughter pursing a career as a cop.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end of the month-long summer program, the families are invited to a ceremony where students are presented with a certificate for participating. "At the end, there are mothers who hug us (because they are proud)," Cataldo said last week during a break at an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recruiting fair. "They see I am a woman from another country, a mother and I am also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another orientation program called Jeunes Explorateurs, interested students spend a day with Cataldo learning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Some of the participants have gone on to work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cadets and have been accepted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programs at CEGEP. "I see that they're making strides because they send me an email saying: "Ingrid, I got accepted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Cataldo said she recently helped recruit two aboriginal officers who were hired by the SPVM after completing their training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Nicolet.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has also created a pool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many visible minority communities who accompany her to events in different communities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officers speak several languages, including Arabic, Mandarin, Spanish and Creole, she said. "When I show up with an officer who speaks the language of the community, it breaks down barriers."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Apart from wanting to hire minority recruits who have completed a three-year CEGEP program, the force is also looking to hire aboriginals, visible and ethnic minorities though an equal opportunity program called the Conventional Program. Eligible candidates must have a bachelor's degree, a three-year CEGEP diploma, or have completed two years at college and have 30 university credits. These candidates complete 30 weeks of training at Collège de Maisonneuve or Collège Ahuntsic followed by 15 weeks of training at the academy in Nicolet. Cataldo said she is promoting the program in employment and adult education centres but acknowledged that there's still a lot of work to do to persuade some minorities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is valuable. "In some cultures, they're ashamed if their child wants to apply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SPVM has plans to hire 164 officers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Christopher Lunammachak, 22,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student at John Abbott College, appears to be exactly what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He is trilingual, affable and a visible minority who is passionate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"I like the human contact with the people, I like to help people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about customer service," Lunammachak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 love the adrenaline and when people are in need, you're the solution to their problem."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we want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reflecting the population, we have to work, and work to do our best to get to that goal. I don't know if we'll get to it, but we're working on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Lunammachak, who lives in Laval, also knows all about parental misgivings when it comes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Although he dreamed of being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since he was a child, his parents, who are from Laos, initially didn't support his decision because they wanted him to become a dentist or a doctor. "At first, they were like, it's too dangerous," he said. "In our country,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corrupt. They're not there to help you; they're there to steal from you. Once my parents came here, they learned it is different in Quebec and Canada. Now they support me 100 per cent." Only four of 33 students in his class at John Abbott are members of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Nicolet, where CEGEP graduates go to complete their training, the number of students who say they belong to a cultural community or First Nations has remained stable at about 8 or 9 per cent over the past decade, said Pierre St-Antoine, the academy's director of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some observers acknowledge that some cultures frown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as a career,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civil rights activist suggested that other issues might be at play. Recent negative publicity around the force's dealings with the public, such as student protests or racial profiling, could be a factor, said Fo Niemi of the Center for Research-Action on Race Relations (CRARR).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Niemi said CRARR has had complaints from three or four visible minority candidates who didn't get accepted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program at John Abbott College because they couldn't pass the swimming test, which requires candidates to swim 200 metres in less than six minutes. "They wanted to us to denounce the policy because for some cultures, swimming isn't what they do for sport," he said.</w:t>
      </w:r>
    </w:p>
    <w:p>
      <w:pPr>
        <w:spacing w:before="200" w:line="260" w:lineRule="atLeast"/>
        <w:jc w:val="both"/>
        <w:rPr>
          <w:lang w:val="en-US" w:eastAsia="en-US" w:bidi="ar-SA"/>
        </w:rPr>
      </w:pPr>
      <w:r>
        <w:rPr>
          <w:rFonts w:ascii="arial" w:eastAsia="arial" w:hAnsi="arial" w:cs="arial"/>
          <w:color w:val="000000"/>
          <w:sz w:val="20"/>
          <w:lang w:val="en-US" w:eastAsia="en-US" w:bidi="ar-SA"/>
        </w:rPr>
        <w:t>Niemi said it would be fairer to accept the candidates on the condition they can pass the swimming test by the time they graduate, as is the case at CEGEP 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years ago,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instituted a mandatory swimming test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graduates as a condition of acceptance to the academy because too many CEGEP graduates were failing the academy's test, St-Antoine said. This encouraged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programs to improve their swimming standards. The CEGEP students' swimming ability has improved so much over the past three years that the academy decided last year to no longer evaluate swimming 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Chablo, the chairman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at John Abbott and the former head of public relations for the SPVM, said he would like the force to make a bigger effort to recruit English-speaking visible minorities. When representatives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S&amp;;#151;reté du Québec come to John Abbott, their presentations are only in French,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"Everyone knows that when you join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you're going to be working in French for 25 years and we prepare our students to do that," he said. "But when you are greeting kids at 17 and 18, who might not be completely bilingual yet, it would be nice to greet them in their mother tongue. If you want them to be passionate about a career you need to talk to them in their mother tongue."</w:t>
      </w:r>
    </w:p>
    <w:p>
      <w:pPr>
        <w:spacing w:before="200" w:line="260" w:lineRule="atLeast"/>
        <w:jc w:val="both"/>
        <w:rPr>
          <w:lang w:val="en-US" w:eastAsia="en-US" w:bidi="ar-SA"/>
        </w:rPr>
      </w:pPr>
      <w:r>
        <w:rPr>
          <w:rFonts w:ascii="arial" w:eastAsia="arial" w:hAnsi="arial" w:cs="arial"/>
          <w:color w:val="000000"/>
          <w:sz w:val="20"/>
          <w:lang w:val="en-US" w:eastAsia="en-US" w:bidi="ar-SA"/>
        </w:rPr>
        <w:t>Cataldo, who often visits John Abbott on recruiting missions, said she is trying to improve her English, but doesn't get very many opportunities to speak the language. At the EMSB career fair two weeks ago, she often addressed the students in French but happily switched to English once she realized some students were struggling to speak to her in French. There was also another officer at the career fair who was fluent in English.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Every March, Cataldo invites 20 EMSB students to spend the day with her learning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She is also planning to put videos in both languages on the force's website providing information about careers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Egbert Gaye, who runs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Contact, a newspaper that caters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black community, said he thinks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do more to recruit black candidates, both anglophone and francophone. "Just coming to play basketball with them isn't enough," he said. "A lot of kids would see it as a viable option as a career. But they have to build trust and you do that by outreach, by going into the community and speaking to groups. They need to make more of an effort."</w:t>
      </w:r>
    </w:p>
    <w:p>
      <w:pPr>
        <w:spacing w:before="240" w:line="260" w:lineRule="atLeast"/>
        <w:jc w:val="both"/>
        <w:rPr>
          <w:lang w:val="en-US" w:eastAsia="en-US" w:bidi="ar-SA"/>
        </w:rPr>
      </w:pPr>
      <w:hyperlink r:id="rId606" w:history="1">
        <w:r>
          <w:rPr>
            <w:rFonts w:ascii="arial" w:eastAsia="arial" w:hAnsi="arial" w:cs="arial"/>
            <w:i/>
            <w:color w:val="0077CC"/>
            <w:sz w:val="20"/>
            <w:u w:val="single"/>
            <w:shd w:val="clear" w:color="auto" w:fill="FFFFFF"/>
            <w:lang w:val="en-US" w:eastAsia="en-US" w:bidi="ar-SA"/>
          </w:rPr>
          <w:t>kwilton@montrealgazette.com</w:t>
        </w:r>
      </w:hyperlink>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kwilton@montrealgazette.com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twitter.com/katherinewilton( </w:t>
      </w:r>
      <w:hyperlink r:id="rId607" w:history="1">
        <w:r>
          <w:rPr>
            <w:rFonts w:ascii="arial" w:eastAsia="arial" w:hAnsi="arial" w:cs="arial"/>
            <w:i/>
            <w:color w:val="0077CC"/>
            <w:sz w:val="20"/>
            <w:u w:val="single"/>
            <w:shd w:val="clear" w:color="auto" w:fill="FFFFFF"/>
            <w:lang w:val="en-US" w:eastAsia="en-US" w:bidi="ar-SA"/>
          </w:rPr>
          <w:t>https://twitter.com/katherinewilton</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MINORITY GROUPS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RACE &amp; ETHNICITY (78%); ETHNIC GROUPS (78%); EDUCATIONAL INSTITUTION GRADUATION (77%); NATIVE AMERICANS (73%); CENSUS (69%); INDIGENOUS PEOPLES (69%); HUMAN RESOURCES (69%); CORRUPTION (50%); ingrid,cataldo,arrived,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,chile,years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Quebec continues slow reopening; Good weather brings limited gatherings in parks, and backyards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FEITH, The Gazette</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continued to record new COVID-19 cases and deaths over the weekend as the province inched toward further reopening,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remaining by far the hardest-hit area. But it also continued to see slight decreases in the number of hospitalizations and finally met its testing goal, reporting more than 14,000 tests per day for two consecutive days - the first time it's reached the benchmark since announcing it three weeks ago.</w:t>
      </w:r>
    </w:p>
    <w:p>
      <w:pPr>
        <w:spacing w:before="200" w:line="260" w:lineRule="atLeast"/>
        <w:jc w:val="both"/>
        <w:rPr>
          <w:lang w:val="en-US" w:eastAsia="en-US" w:bidi="ar-SA"/>
        </w:rPr>
      </w:pPr>
      <w:r>
        <w:rPr>
          <w:rFonts w:ascii="arial" w:eastAsia="arial" w:hAnsi="arial" w:cs="arial"/>
          <w:color w:val="000000"/>
          <w:sz w:val="20"/>
          <w:lang w:val="en-US" w:eastAsia="en-US" w:bidi="ar-SA"/>
        </w:rPr>
        <w:t>On Sunday, provincial health authorities reported 573 new COVID-19 cases and an additional 44 deaths, bringing the respective totals in Quebec to 47,411 and 3,984.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authorities recorded 222 new cases and 30 deaths during the same time.</w:t>
      </w:r>
    </w:p>
    <w:p>
      <w:pPr>
        <w:spacing w:before="200" w:line="260" w:lineRule="atLeast"/>
        <w:jc w:val="both"/>
        <w:rPr>
          <w:lang w:val="en-US" w:eastAsia="en-US" w:bidi="ar-SA"/>
        </w:rPr>
      </w:pPr>
      <w:r>
        <w:rPr>
          <w:rFonts w:ascii="arial" w:eastAsia="arial" w:hAnsi="arial" w:cs="arial"/>
          <w:color w:val="000000"/>
          <w:sz w:val="20"/>
          <w:lang w:val="en-US" w:eastAsia="en-US" w:bidi="ar-SA"/>
        </w:rPr>
        <w:t>The lower number of hospitalizations (down 43 over three days to 1,265 on Sunday) and increase in testing are both among factors the government had established as necessary before beginning to gradually reopen.</w:t>
      </w:r>
    </w:p>
    <w:p>
      <w:pPr>
        <w:spacing w:before="200" w:line="260" w:lineRule="atLeast"/>
        <w:jc w:val="both"/>
        <w:rPr>
          <w:lang w:val="en-US" w:eastAsia="en-US" w:bidi="ar-SA"/>
        </w:rPr>
      </w:pPr>
      <w:r>
        <w:rPr>
          <w:rFonts w:ascii="arial" w:eastAsia="arial" w:hAnsi="arial" w:cs="arial"/>
          <w:color w:val="000000"/>
          <w:sz w:val="20"/>
          <w:lang w:val="en-US" w:eastAsia="en-US" w:bidi="ar-SA"/>
        </w:rPr>
        <w:t>The weekend was also the first since Quebec authorized limited outdoor gatherings, such as family barbecues and backyard picnics. But some confusion over what is and isn't allowed remained.</w:t>
      </w:r>
    </w:p>
    <w:p>
      <w:pPr>
        <w:spacing w:before="200" w:line="260" w:lineRule="atLeast"/>
        <w:jc w:val="both"/>
        <w:rPr>
          <w:lang w:val="en-US" w:eastAsia="en-US" w:bidi="ar-SA"/>
        </w:rPr>
      </w:pPr>
      <w:r>
        <w:rPr>
          <w:rFonts w:ascii="arial" w:eastAsia="arial" w:hAnsi="arial" w:cs="arial"/>
          <w:color w:val="000000"/>
          <w:sz w:val="20"/>
          <w:lang w:val="en-US" w:eastAsia="en-US" w:bidi="ar-SA"/>
        </w:rPr>
        <w:t>In a news conference last week, Deputy Premier Geneviève Guilbault had first stated the gatherings would be permitted so long as they were kept to 10 people, coming from a maximum of three households.</w:t>
      </w:r>
    </w:p>
    <w:p>
      <w:pPr>
        <w:spacing w:before="200" w:line="260" w:lineRule="atLeast"/>
        <w:jc w:val="both"/>
        <w:rPr>
          <w:lang w:val="en-US" w:eastAsia="en-US" w:bidi="ar-SA"/>
        </w:rPr>
      </w:pPr>
      <w:r>
        <w:rPr>
          <w:rFonts w:ascii="arial" w:eastAsia="arial" w:hAnsi="arial" w:cs="arial"/>
          <w:color w:val="000000"/>
          <w:sz w:val="20"/>
          <w:lang w:val="en-US" w:eastAsia="en-US" w:bidi="ar-SA"/>
        </w:rPr>
        <w:t>But when the official decree was issued soon after, the household criteria was not included. Asked why on Sunday, a spokesperson for the provincial health department said the government ultimately decided against the measure because it would be too hard to enforce.</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it would have been necessary to ask for identity documents from everyone gathered to ensure there was a maximum of three different addresses," spokesperson Marie-Louise Harvey said in an email response.</w:t>
      </w:r>
    </w:p>
    <w:p>
      <w:pPr>
        <w:spacing w:before="200" w:line="260" w:lineRule="atLeast"/>
        <w:jc w:val="both"/>
        <w:rPr>
          <w:lang w:val="en-US" w:eastAsia="en-US" w:bidi="ar-SA"/>
        </w:rPr>
      </w:pPr>
      <w:r>
        <w:rPr>
          <w:rFonts w:ascii="arial" w:eastAsia="arial" w:hAnsi="arial" w:cs="arial"/>
          <w:color w:val="000000"/>
          <w:sz w:val="20"/>
          <w:lang w:val="en-US" w:eastAsia="en-US" w:bidi="ar-SA"/>
        </w:rPr>
        <w:t>Though not in the decree, Harvey added, keeping gatherings to three households remains "strongly recommended." The maximum of 10 people, for its part, must be respected.</w:t>
      </w:r>
    </w:p>
    <w:p>
      <w:pPr>
        <w:spacing w:before="200" w:line="260" w:lineRule="atLeast"/>
        <w:jc w:val="both"/>
        <w:rPr>
          <w:lang w:val="en-US" w:eastAsia="en-US" w:bidi="ar-SA"/>
        </w:rPr>
      </w:pPr>
      <w:r>
        <w:rPr>
          <w:rFonts w:ascii="arial" w:eastAsia="arial" w:hAnsi="arial" w:cs="arial"/>
          <w:color w:val="000000"/>
          <w:sz w:val="20"/>
          <w:lang w:val="en-US" w:eastAsia="en-US" w:bidi="ar-SA"/>
        </w:rPr>
        <w:t>"The health of each and every one of us, especially the most vulnerable, is at stake," Harvey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restrictions being loosened and springtime weather finally arriving, many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parks were brimming with small clusters of people throughout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noticeable uptick in people outside and in parks,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most people respected physical distancing measures.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which continues to have officers in the city's largest parks, didn't record any noteworthy increase in illegal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The weekend was also marked by the death of another front-line worker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a father in his 40s, worked as a beneficiary attendant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Chinese Hospital, but also helped in CHSLDs at the beginning of the pandemic. His death was announced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CIUSSS du Centre-Sud-de-l'Île-de-</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he succumbed to COVID-19 after a five-week battle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The health authority described the man as a smiling and devoted worker who was appreciated by his colleagues. It said his family requested his identity not be disclosed for the moment and has asked for privacy as they grieve.</w:t>
      </w:r>
    </w:p>
    <w:p>
      <w:pPr>
        <w:spacing w:before="200" w:line="260" w:lineRule="atLeast"/>
        <w:jc w:val="both"/>
        <w:rPr>
          <w:lang w:val="en-US" w:eastAsia="en-US" w:bidi="ar-SA"/>
        </w:rPr>
      </w:pPr>
      <w:r>
        <w:rPr>
          <w:rFonts w:ascii="arial" w:eastAsia="arial" w:hAnsi="arial" w:cs="arial"/>
          <w:color w:val="000000"/>
          <w:sz w:val="20"/>
          <w:lang w:val="en-US" w:eastAsia="en-US" w:bidi="ar-SA"/>
        </w:rPr>
        <w:t>"We're all floored by the news," spokesperson Racha-Michèle Asso said Sunday. "We never wanted this to happen, not here or anywhere else. We're in contact with the family and trying to support them as best we can."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Premier François Legault did not hold any daily COVID-19 briefings over the weekend. He will address the province on Monday,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7" style="position:absolute;z-index:2518231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Beautiful weather brought many residents out to the city bike paths on Sunday.; </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925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(90%); INFECTIOUS DISEASE (90%); PUBLIC HEALTH ADMINISTRATION (89%); DEATH &amp; DYING (89%); REPORTS, REVIEWS &amp; SECTIONS (78%); PANDEMICS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PUBLIC HEALTH (78%); HEALTH DEPARTMENTS (75%); PRESS CONFERENCES (71%); LEGISLATION (64%); quebec,continued,record,cases,deaths,weekend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(91%);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 xml:space="preserve">The Week in Review: Lucky birth, Airbnb brouhaha, cops in court, MUHC drugs and </w:t>
        </w:r>
      </w:hyperlink>
      <w:hyperlink r:id="rId6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2" w:history="1">
        <w:r>
          <w:rPr>
            <w:rFonts w:ascii="arial" w:eastAsia="arial" w:hAnsi="arial" w:cs="arial"/>
            <w:b/>
            <w:bCs/>
            <w:i/>
            <w:color w:val="0077CC"/>
            <w:kern w:val="32"/>
            <w:sz w:val="28"/>
            <w:szCs w:val="32"/>
            <w:u w:val="single"/>
            <w:shd w:val="clear" w:color="auto" w:fill="FFFFFF"/>
            <w:lang w:val="en-US" w:eastAsia="en-US" w:bidi="ar-SA"/>
          </w:rPr>
          <w:t>'s Alt-right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26,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1085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Catch up on all the big stories that happened this week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Being born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probably saved Baby Florencita's life( </w:t>
      </w:r>
      <w:hyperlink r:id="rId623" w:history="1">
        <w:r>
          <w:rPr>
            <w:rFonts w:ascii="arial" w:eastAsia="arial" w:hAnsi="arial" w:cs="arial"/>
            <w:i/>
            <w:color w:val="0077CC"/>
            <w:sz w:val="20"/>
            <w:u w:val="single"/>
            <w:shd w:val="clear" w:color="auto" w:fill="FFFFFF"/>
            <w:lang w:val="en-US" w:eastAsia="en-US" w:bidi="ar-SA"/>
          </w:rPr>
          <w:t>http://montrealgazette.com/news/local-news/twist-of-fate-probably-saved-baby-florencita-who-has-rare-genetic-disease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When the agent at the check-in counter at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-Pierre Elliott Trudeau International Airport told Florence Corleto she needed a note from a doctor clearing her to fly - she was 34 weeks pregnant and heading home to El Salvador in early July after a two-week work assignment - he couldn't have known his decision would probably save the life of Corleto's baby. Baby Florence Corleto was born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month with a rare inherited disorder known as maple syrup urine disease. It's caused by an inability to break down certain amino acids - leucine, isoleucine and valine - so that they build up in the body. Infants seem healthy at birth, but they deteriorate quickly if untreated and often suffer irreversible brain damage. Severe cases result in death. Had Florencita (as she is known) been born in El Salvador, it is unlikely the condition would have been recognized, let alone managed. But through circumstance and fate, she was born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a team of experts and specialists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Children's Hospital of the McGill University Health Centre( </w:t>
      </w:r>
      <w:hyperlink r:id="rId624" w:history="1">
        <w:r>
          <w:rPr>
            <w:rFonts w:ascii="arial" w:eastAsia="arial" w:hAnsi="arial" w:cs="arial"/>
            <w:i/>
            <w:color w:val="0077CC"/>
            <w:sz w:val="20"/>
            <w:u w:val="single"/>
            <w:shd w:val="clear" w:color="auto" w:fill="FFFFFF"/>
            <w:lang w:val="en-US" w:eastAsia="en-US" w:bidi="ar-SA"/>
          </w:rPr>
          <w:t>http://montrealgazette.com/tag/muhc</w:t>
        </w:r>
      </w:hyperlink>
      <w:r>
        <w:rPr>
          <w:rFonts w:ascii="arial" w:eastAsia="arial" w:hAnsi="arial" w:cs="arial"/>
          <w:color w:val="000000"/>
          <w:sz w:val="20"/>
          <w:lang w:val="en-US" w:eastAsia="en-US" w:bidi="ar-SA"/>
        </w:rPr>
        <w:t xml:space="preserve"> ) knew precisely what to do.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Airbnb headquarters? New building makes waves on Lachine Canal( </w:t>
      </w:r>
      <w:hyperlink r:id="rId625" w:history="1">
        <w:r>
          <w:rPr>
            <w:rFonts w:ascii="arial" w:eastAsia="arial" w:hAnsi="arial" w:cs="arial"/>
            <w:i/>
            <w:color w:val="0077CC"/>
            <w:sz w:val="20"/>
            <w:u w:val="single"/>
            <w:shd w:val="clear" w:color="auto" w:fill="FFFFFF"/>
            <w:lang w:val="en-US" w:eastAsia="en-US" w:bidi="ar-SA"/>
          </w:rPr>
          <w:t>http://montrealgazette.com/news/local-news/airbnb-headquarters-new-building-makes-waves-on-lachine-canal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proposed new building expected to house Airbnb's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headquarters is making waves on the Lachine Canal, raising concerns of neighbours and heritage activists about an area undergoing a building boom. People who live next door in the Corticelli Lofts, one of the first 19th-century factories near the canal to be turned into condos, say the planned six-storey complex encroaches on their views and is too close to their residences. "The thing that they're building is going to be so damn close, the people on the east side of our building are going to have office workers looking directly into their apartments," said John Gutpell, a board member at the Corticelli. The Sud-Ouest borough delayed a vote on a resolution related to the new six-storey building last week after asking the developer, Groupe Mach, to shift the location of the building. On Friday, a spokesperson for the company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a revised plan, with the building set further back from the Corticelli, is in the works.</w:t>
      </w:r>
    </w:p>
    <w:p>
      <w:pPr>
        <w:spacing w:before="200" w:line="260" w:lineRule="atLeast"/>
        <w:jc w:val="both"/>
        <w:rPr>
          <w:lang w:val="en-US" w:eastAsia="en-US" w:bidi="ar-SA"/>
        </w:rPr>
      </w:pPr>
      <w:r>
        <w:rPr>
          <w:rFonts w:ascii="arial" w:eastAsia="arial" w:hAnsi="arial" w:cs="arial"/>
          <w:color w:val="000000"/>
          <w:sz w:val="20"/>
          <w:lang w:val="en-US" w:eastAsia="en-US" w:bidi="ar-SA"/>
        </w:rPr>
        <w:t>John Gutpell, at the Corticelli Lofts, studies plans for the new office building. Some residents, he says, "are going to have office workers looking directly into their apartments."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face kidnapping, assault charges( </w:t>
      </w:r>
      <w:hyperlink r:id="rId626" w:history="1">
        <w:r>
          <w:rPr>
            <w:rFonts w:ascii="arial" w:eastAsia="arial" w:hAnsi="arial" w:cs="arial"/>
            <w:i/>
            <w:color w:val="0077CC"/>
            <w:sz w:val="20"/>
            <w:u w:val="single"/>
            <w:shd w:val="clear" w:color="auto" w:fill="FFFFFF"/>
            <w:lang w:val="en-US" w:eastAsia="en-US" w:bidi="ar-SA"/>
          </w:rPr>
          <w:t>http://montrealgazette.com/news/local-news/two-</w:t>
        </w:r>
      </w:hyperlink>
      <w:hyperlink r:id="rId626" w:history="1">
        <w:r>
          <w:rPr>
            <w:rFonts w:ascii="arial" w:eastAsia="arial" w:hAnsi="arial" w:cs="arial"/>
            <w:b/>
            <w:i/>
            <w:color w:val="0077CC"/>
            <w:sz w:val="20"/>
            <w:u w:val="single"/>
            <w:shd w:val="clear" w:color="auto" w:fill="FFFFFF"/>
            <w:lang w:val="en-US" w:eastAsia="en-US" w:bidi="ar-SA"/>
          </w:rPr>
          <w:t>montreal</w:t>
        </w:r>
      </w:hyperlink>
      <w:hyperlink r:id="rId626" w:history="1">
        <w:r>
          <w:rPr>
            <w:rFonts w:ascii="arial" w:eastAsia="arial" w:hAnsi="arial" w:cs="arial"/>
            <w:i/>
            <w:color w:val="0077CC"/>
            <w:sz w:val="20"/>
            <w:u w:val="single"/>
            <w:shd w:val="clear" w:color="auto" w:fill="FFFFFF"/>
            <w:lang w:val="en-US" w:eastAsia="en-US" w:bidi="ar-SA"/>
          </w:rPr>
          <w:t>-</w:t>
        </w:r>
      </w:hyperlink>
      <w:hyperlink r:id="rId626" w:history="1">
        <w:r>
          <w:rPr>
            <w:rFonts w:ascii="arial" w:eastAsia="arial" w:hAnsi="arial" w:cs="arial"/>
            <w:b/>
            <w:i/>
            <w:color w:val="0077CC"/>
            <w:sz w:val="20"/>
            <w:u w:val="single"/>
            <w:shd w:val="clear" w:color="auto" w:fill="FFFFFF"/>
            <w:lang w:val="en-US" w:eastAsia="en-US" w:bidi="ar-SA"/>
          </w:rPr>
          <w:t>police</w:t>
        </w:r>
      </w:hyperlink>
      <w:hyperlink r:id="rId626" w:history="1">
        <w:r>
          <w:rPr>
            <w:rFonts w:ascii="arial" w:eastAsia="arial" w:hAnsi="arial" w:cs="arial"/>
            <w:i/>
            <w:color w:val="0077CC"/>
            <w:sz w:val="20"/>
            <w:u w:val="single"/>
            <w:shd w:val="clear" w:color="auto" w:fill="FFFFFF"/>
            <w:lang w:val="en-US" w:eastAsia="en-US" w:bidi="ar-SA"/>
          </w:rPr>
          <w:t>-officers-arrested-face-kidnapping-assault-charges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arrested on Wednesday and were told to report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in three weeks where they face charges alleging they assaulted and threatened a homeless man before driving out to a remote area outside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leaving him there to fend for himself. The charges relate to an incident that occurred in March 2010, said Claude Denis, a spokesperson for the S&amp;;#151;reté du Québec. The officers - Patrick Guay, 33, and Pierre-Luc Furlotte, 35 - were arrested Wednesday morning by a joint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task force investigating alleged criminality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Denis said. The task force is made up of the SQ,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well as the Quebec City, Longueuil and Gatineau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MUHC superhospital lacks a pharmacy, three years after being built( </w:t>
      </w:r>
      <w:hyperlink r:id="rId627" w:history="1">
        <w:r>
          <w:rPr>
            <w:rFonts w:ascii="arial" w:eastAsia="arial" w:hAnsi="arial" w:cs="arial"/>
            <w:i/>
            <w:color w:val="0077CC"/>
            <w:sz w:val="20"/>
            <w:u w:val="single"/>
            <w:shd w:val="clear" w:color="auto" w:fill="FFFFFF"/>
            <w:lang w:val="en-US" w:eastAsia="en-US" w:bidi="ar-SA"/>
          </w:rPr>
          <w:t>http://montrealgazette.com/news/local-news/muhc-superhospital-lacks-a-pharmacy-three-years-after-being-built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three years after it opened, the superhospital of the McGill University Health Centre still does not have a pharmacy on site for patients and parents - a source of frustration for those who need to have prescriptions filled immediately after medical appointments. Although the MUHC reserved a space in the basement of the Glen site to sub-lease to a commercial pharmacy, the hospital network decided to postpone the plan because the space is located close to a pedestrian tunnel under construction linking the superhospital to the Vendôme métro station. Adding to the MUHC's predicament, the hospital network has been paying rent to a private consortium for the empty space. In fact, the MUHC has so far paid nearly $1 million in rent for two mostly empty spaces to the McGill Infrastructure Health Group, the consortium led by engineering firm SNC-Lavalin that built the superhospital and is leasing it back to the provincial government.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first reported the costly lease payments( </w:t>
      </w:r>
      <w:hyperlink r:id="rId628" w:history="1">
        <w:r>
          <w:rPr>
            <w:rFonts w:ascii="arial" w:eastAsia="arial" w:hAnsi="arial" w:cs="arial"/>
            <w:i/>
            <w:color w:val="0077CC"/>
            <w:sz w:val="20"/>
            <w:u w:val="single"/>
            <w:shd w:val="clear" w:color="auto" w:fill="FFFFFF"/>
            <w:lang w:val="en-US" w:eastAsia="en-US" w:bidi="ar-SA"/>
          </w:rPr>
          <w:t>http://www.journaldemontreal.com/2018/05/18/le-cusm-a-paye-un-1m-pour-deux-locaux-vides</w:t>
        </w:r>
      </w:hyperlink>
      <w:r>
        <w:rPr>
          <w:rFonts w:ascii="arial" w:eastAsia="arial" w:hAnsi="arial" w:cs="arial"/>
          <w:color w:val="000000"/>
          <w:sz w:val="20"/>
          <w:lang w:val="en-US" w:eastAsia="en-US" w:bidi="ar-SA"/>
        </w:rPr>
        <w:t xml:space="preserve"> ) last week, prompting the MUHC's patient-rights group to demand to know why one of the empty spaces hasn't been rented out yet to a pharmacy.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Anti-fascist protestors march toward the home of neo-Nazi Zeiger in the Rosemont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May 12,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Efforts to unmask key neo-Nazis make waves( </w:t>
      </w:r>
      <w:hyperlink r:id="rId629"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629" w:history="1">
        <w:r>
          <w:rPr>
            <w:rFonts w:ascii="arial" w:eastAsia="arial" w:hAnsi="arial" w:cs="arial"/>
            <w:b/>
            <w:i/>
            <w:color w:val="0077CC"/>
            <w:sz w:val="20"/>
            <w:u w:val="single"/>
            <w:shd w:val="clear" w:color="auto" w:fill="FFFFFF"/>
            <w:lang w:val="en-US" w:eastAsia="en-US" w:bidi="ar-SA"/>
          </w:rPr>
          <w:t>montreal</w:t>
        </w:r>
      </w:hyperlink>
      <w:hyperlink r:id="rId629" w:history="1">
        <w:r>
          <w:rPr>
            <w:rFonts w:ascii="arial" w:eastAsia="arial" w:hAnsi="arial" w:cs="arial"/>
            <w:i/>
            <w:color w:val="0077CC"/>
            <w:sz w:val="20"/>
            <w:u w:val="single"/>
            <w:shd w:val="clear" w:color="auto" w:fill="FFFFFF"/>
            <w:lang w:val="en-US" w:eastAsia="en-US" w:bidi="ar-SA"/>
          </w:rPr>
          <w:t>-efforts-to-unmask-key-neo-nazis-make-waves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been a tumultuous month for the 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early May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exposed one of the most prominent neo-Nazi figures in North America. "Zeiger" was known as the No. 2 writer on the Daily Stormer - said to be the world's largest neo-Nazi website - and an influential figure in neo-Nazi recruiting circles. He was considered a thought leader in North America's neo-Nazi movement, having helped to develop recruitment strategies that focused on internet culture. This information was given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by a group of anti-fascists, who had scoured through 12,000 messages on a closed forum and connected Zeiger to a Rosemont-La Petite-Patrie man named Gabriel Sohier Chaput. The news spread across the city like wildfire. Mayor Valérie Plante denounced the presence of neo-Nazis, saying "any hateful and neo-Nazi propaganda obviously has no place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it goes against the values ??of tolerance and respect promoted by the city. I strongly denounce any display promoting this ideology." !@COPYRIGHT=© 2018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PREGNANCY &amp; CHILDBIRTH (91%); AMINO ACIDS, PEPTIDES &amp; PROTEINS (90%); DISEASES &amp; DISORDERS (90%); INFANTS &amp; TODDLERS (90%); NEWS BRIEFS (90%); DELAYS &amp; POSTPONEMENTS (78%); CONGENITAL DISORDERS (77%); GENETIC DISEASES (76%); NEUROLOGICAL DISORDERS &amp; INJURIES (71%); MANUFACTURING FACILITIES (60%); catch,stories,happened,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,being,probably !@PERMALINK= </w:t>
      </w:r>
      <w:hyperlink r:id="rId630" w:history="1">
        <w:r>
          <w:rPr>
            <w:rFonts w:ascii="arial" w:eastAsia="arial" w:hAnsi="arial" w:cs="arial"/>
            <w:i/>
            <w:color w:val="0077CC"/>
            <w:sz w:val="20"/>
            <w:u w:val="single"/>
            <w:shd w:val="clear" w:color="auto" w:fill="FFFFFF"/>
            <w:lang w:val="en-US" w:eastAsia="en-US" w:bidi="ar-SA"/>
          </w:rPr>
          <w:t>http://montrealgazette.com/news/local-news/the-week-in-review-16</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CONSTRUCTION (89%); ON DEMAND SERVICES (89%); VACATION RENTALS (89%); CHILDREN'S HOSPITALS (78%); ORPHAN DRUGS (76%); ACADEMIC MEDICAL CENTERS (75%); CONDOMINIUMS (72%); CONSTRUCTION (68%); RESIDENTIAL CO-OWNERSHIP (65%); MANUFACTURING FACILITIES (60%); AIRPORTS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(92%); EL SALVADOR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65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89" w:name="Bookmark_64"/>
      <w:bookmarkEnd w:id="189"/>
    </w:p>
    <w:p>
      <w:pPr>
        <w:spacing w:before="240" w:after="200" w:line="340" w:lineRule="atLeast"/>
        <w:jc w:val="center"/>
        <w:outlineLvl w:val="0"/>
        <w:rPr>
          <w:rFonts w:ascii="Arial" w:eastAsia="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Coronavirus news on Saturday: Beijing back into partial lockdown as new cluster emerges; Anthony Fauci calls Trump rallies a danger to health; Australia's chief medical officers warns against BLM rallies - as it happenedChief nurse dropped from No 10 briefing 'for not backing CummingsBrazil overtakes UK with world's second-highest Covid-19 death tollIndia's agony: 'I did everything to save my wife and baby'</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The Guardian (London)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June 13, 2020 Saturday 1:04 AM GMT</w:t>
      </w:r>
    </w:p>
    <w:p>
      <w:pPr>
        <w:spacing w:line="240" w:lineRule="atLeast"/>
        <w:jc w:val="both"/>
        <w:rPr>
          <w:rFonts w:ascii="arial" w:eastAsia="arial" w:hAnsi="arial" w:cs="arial"/>
          <w:sz w:val="20"/>
          <w:lang w:val="en-US" w:eastAsia="en-US" w:bidi="ar-SA"/>
        </w:rPr>
      </w:pP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The Guardian, a division of Transcontinental Media Group Inc. All Rights Reserved</w:t>
      </w: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pict>
          <v:shape id="_x0000_i1223" type="#_x0000_t75" style="width:168.02pt;height:30.75pt">
            <v:imagedata r:id="rId638" o:title=""/>
          </v:shape>
        </w:pic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NEWS; Version:46</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33244 words</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Jedidajah Otte (now), Mattha Busby, Chris Michael, Matilda Boseley and Melissa Davey (earlier)</w:t>
      </w: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Anthony Fauci calls Trump rallies a danger to health; Australia's chief medical officers warns against BLM rallies - as it happenedChief nurse dropped from No 10 briefing 'for not backing CummingsBrazil overtakes UK with world's second-highest Covid-19 death tollIndia's agony: 'I did everything to save my wife and baby'</w:t>
      </w:r>
      <w:r>
        <w:rPr>
          <w:rFonts w:ascii="arial" w:eastAsia="arial" w:hAnsi="arial" w:cs="arial"/>
          <w:sz w:val="20"/>
          <w:lang w:val="en-US" w:eastAsia="en-US" w:bidi="ar-SA"/>
        </w:rPr>
        <w:br/>
      </w:r>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24" style="position:absolute;z-index:251722752" from="0,2pt" to="512pt,2pt" strokecolor="#009ddb" strokeweight="2pt">
            <v:stroke linestyle="single"/>
            <w10:wrap type="topAndBottom"/>
          </v:line>
        </w:pict>
      </w:r>
    </w:p>
    <w:p>
      <w:pPr>
        <w:rPr>
          <w:rFonts w:ascii="arial" w:eastAsia="arial" w:hAnsi="arial" w:cs="arial"/>
          <w:sz w:val="20"/>
          <w:lang w:val="en-US" w:eastAsia="en-US" w:bidi="ar-SA"/>
        </w:rPr>
      </w:pP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12.13am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Summary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Here some key developments from the last few hours at a glance: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Egypt saw a record daily rise in infections and deaths, as it confirmed 1,677 new coronavirus cases and 62 deaths on Saturday. In total, the Arab world's most populous country has registered 42,980 cases including 1,484 deaths, the ministry said in a statement.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Infections in Turkey have been increasing since travel restrictions were lifted and facilities reopened at the beginning of the month.</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Israel has noted a spike in coronavirus cases as schools, businesses, restaurants, bars, tourist attractions and other establishments reopen, leading to 177 schools and educational institutions throughout the country closing again after 493 students and teachers tested positive for the virus.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France reported 24 new coronavirus deaths over the 24 hours to Saturday, taking the total to 29,398 and marking the fourth day with under 30 fatalities.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president of Iran, Hassan Rouhani , reproached citizens on Saturday for their reduced adherence to health measures designed to stop the spread of coronavirus.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Algeria will further relax its coronavirus lockdown on Sunday, easing a curfew, allowing public transport to resume in the cities and reopening some more businesses, the government said on Saturday.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Travellers from Germany, Iceland and Norway are to be permitted to enter Denmark from Monday as long as they have booked accommodation for at least six nights, as the country gradually lifts its coronavirus-related travel restrictions.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Lebanese protesters took to the streets in Beirut and other cities on Saturday in mostly peaceful protests against the government, calling for its resignation as the small country sinks deeper into economic distress amid lockdown restrictions.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all from me, I'm off to bed. Thanks for reading and writing in, as always.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12.00am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Foreign visitors have begun to trickle back to the white sands and warm waters of Mexico's Caribbean coast as its popular beaches gradually reopen to tourism with new sanitary measures in place to prevent the spread of the coronavirus.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"I've been stuck in New York City in my apartment for three months, so I decided that on the beach somewhere open was probably a good call," web designer Sam Leon, 31, told Reuters after arriving Saturday at the airport of the resort town Cancun.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said he planned to head to the trendy beach of Tulum with a friend, and said he had no qualms about possibly picking up the virus while traveling because he was in good health.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Others were similarly undeterred, even as Mexico reported record infection levels in recent days and in certain areas is at the peak of the pandemic. Mexico has registered 16,448 overall deaths.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travel all the time... we're really not super concerned," said Canadian national Brad Kendell, 32, who lives in Panama. He had been in Mexico City with his wife last March when Panama put the country on lockdown.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 aerial view of the beach at Punta Cancun on 21 April, 2020 in Cancun, Mexico. The municipality of Cancun celebrates its 50th Anniversary with empty beaches due to the Coronavirus pandemic. Photograph: Medios y Media/Getty Images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chose to decamp to Cancun for a "change of pace" while waiting for travel restrictions to ease.  "The most important thing right now is to revive the state's economy, but we have to be careful with the health of our people," Carlos Joaquin, governor of Quintana Roo state which includes Cancun, said last week.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full recovery for Mexico's tourism sector - which represents 8.7 per cent of gross domestic product and employs 4.5 million people - looks far off, however.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Mexico registered only 86,000 foreign visitors in April, down from 2.8 million the same month the year before, according to official data.</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12.07am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11.36pm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Brazil has registered 21,704 new coronavirus cases over the last 24 hours, taking the total number of confirmed infections to 850,514.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health ministry reported 892 new deaths on Saturday, and said the official total death toll had now reached 42,720.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11.30pm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than half of people in Britain support an extension to the Brexit transition period, while three quarters believe the UK should work very closely with the EU to combat coronavirus, a survey suggests.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study from the Health Foundation indicated that 54 per cent of the public support an extension to the Brexit transition period to allow the British government to focus on Covid-19.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Cabinet office minister Michael Gove formally told the EU on Friday that the UK would not ask for a delay, despite concerns the departure would compound the economic chaos inflicted by the pandemic.</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Overall, people aged 18-24 taking part in the survey were far more likely to support an extension (85%).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survey of 1,983 people in Britain found overwhelming public support (95%) for the UK to work closely with the EU in its response to the pandemic.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11.37pm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11.20pm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coronavirus headlines about the US, the UK, Brazil and Italy drop on a daily basis, Belgium, a country that has been hit hard by the virus, is often omitted from the daily news round-ups.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Belgians were able to move freely during the first weekend since restaurants and cafes were allowed to open, after the country entered the third phase of its deconfinement strategy on Monday.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the latest figures from Johns Hopkins University, Belgium has had 9,650 coronavirus deaths - which, at more than 84 per 100,000 people, is the highest rate in the world.</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small, densely populated nation of 11.5 million people in the heart of Europe, it was necessarily going to be at risk in a way that the Scandinavian nations or those of eastern Europe were not, </w:t>
      </w:r>
      <w:hyperlink r:id="rId639" w:history="1">
        <w:r>
          <w:rPr>
            <w:rFonts w:ascii="arial" w:eastAsia="arial" w:hAnsi="arial" w:cs="arial"/>
            <w:i/>
            <w:color w:val="0077CC"/>
            <w:sz w:val="20"/>
            <w:u w:val="single"/>
            <w:shd w:val="clear" w:color="auto" w:fill="FFFFFF"/>
            <w:lang w:val="en-US" w:eastAsia="en-US" w:bidi="ar-SA"/>
          </w:rPr>
          <w:t>the Times reports</w:t>
        </w:r>
      </w:hyperlink>
      <w:r>
        <w:rPr>
          <w:rFonts w:ascii="arial" w:eastAsia="arial" w:hAnsi="arial" w:cs="arial"/>
          <w:color w:val="000000"/>
          <w:sz w:val="20"/>
          <w:lang w:val="en-US" w:eastAsia="en-US" w:bidi="ar-SA"/>
        </w:rPr>
        <w: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Visitors at the North Sea coastal resort city of Knokke-Heist, Belgium, on 13 June 2020, during the country's first weekend since the easing of coronavirus restrictions has entered the third phase. Photograph: Olivier Hoslet/EPA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10.50pm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RCD Mallorca plays FC Barcelona at the Iberostar Stadium, in Palma, Spain, on 13 June, 2020, as Spain's top football division La Liga resumes games behind closed doors. Photograph: Albert Gea/Reuters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10.51pm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10.45pm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British government is working to ensure all schools can open in September and to provide support packages to help children catch up on lost learning, the office of prime minister Boris Johnson said on Saturday.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Schools shut to most pupils in March due to the coronavirus pandemic but selected age groups have been able to return since the beginning of June, although some educators decided not to re-open because they said it was not safe.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decision to gradually re-open schools has divided opinion, with Britain suffering one of the world's worst death tolls from Covid-19 and some critics warning of the need for caution to prevent a second wave of the virus.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Johnson has asked for measures to be drawn up to help children over the summer and further into the future, said the statement. For social justice reasons help was especially needed for those who had less support at home, it added.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10.13pm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Algeria will further relax its coronavirus lockdown on Sunday, easing a curfew, allowing public transport to resume in the cities and reopening some more businesses, the government said on Saturday.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will end the curfew in 19 provinces and shorten it in the remaining 29, including in the capital Algiers, where it will run from 8pm to 5am instead of 7pm-7am currently, the prime minister's office said, according to Reuters.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Buses and taxis in urban areas will also resume services with a limited number of passengers, while taxi drivers are ordered to take one client only.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businesses such as clothing and shoe shops, car rentals and hair salons will reopen. The government last week allowed the reopening of business such as men's barbershops and cattle markets.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authorities also decided to end a paid leave given in March to 50 per cent of state employees, although pregnant women and those with children will continue to benefit from the leave.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Algeria has so far reported 10,810 coronavirus cases, with 760 deaths.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9.50pm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Travellers from some countries are to be allowed to enter Denmark again from Monday, as the country gradually lifts its coronavirus-related travel restrictions.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Travellers from Germany, Iceland and Norway are to be permitted to enter Denmark as long as they have booked accommodation for at least six nights, DPA reports.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Danish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expecting large numbers, with Germans alone expected to head for some 14,000 holiday homes they have booked in advance.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Denmark's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advised travellers to expect delays and to follow traffic updates, and to avoid travelling at the busiest times of day, where possible.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would provide ongoing updates about the traffic situation in Danish, English and German, through Twitter and other channels.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Denmark reopened its border crossing to Germany near the southern town of Padborg on Saturday.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Denmark had closed all but three of its 13 border crossings on 14 March. 597 people are confirmed to have died in the country from Covid-19 so far.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9.38pm BST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my colleague Helena Smith </w:t>
      </w:r>
      <w:hyperlink r:id="rId639" w:history="1">
        <w:r>
          <w:rPr>
            <w:rFonts w:ascii="arial" w:eastAsia="arial" w:hAnsi="arial" w:cs="arial"/>
            <w:i/>
            <w:color w:val="0077CC"/>
            <w:sz w:val="20"/>
            <w:u w:val="single"/>
            <w:shd w:val="clear" w:color="auto" w:fill="FFFFFF"/>
            <w:lang w:val="en-US" w:eastAsia="en-US" w:bidi="ar-SA"/>
          </w:rPr>
          <w:t>reported earlier</w:t>
        </w:r>
      </w:hyperlink>
      <w:r>
        <w:rPr>
          <w:rFonts w:ascii="arial" w:eastAsia="arial" w:hAnsi="arial" w:cs="arial"/>
          <w:color w:val="000000"/>
          <w:sz w:val="20"/>
          <w:lang w:val="en-US" w:eastAsia="en-US" w:bidi="ar-SA"/>
        </w:rPr>
        <w:t>, Greek's holiday resorts are readying themselves for the beginning of the country's tourist season.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Vasilis Theodorou, the owner of Pelican, a new restaurant on the Greek island of Mykonos, expects a slow slummer but says he's in a hurry to get back to business, the Associated Press reports.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so is the rest of the country. Heavily reliant on tourism, the country is officially reopening to foreigners on Monday after closing its borders to most during the coronavirus pandemic.</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Its hopes are pinned on popular tourist destinations such as Mykonos and the islands of Rhodes, Corfu, Crete and Santorini, where regular ferry service already resumed and direct international flights are set to restart on 1 July.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Mykonos would normally be packed in early June, but it's beaches were empty.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Visitors in an area known as Little Venice on the Greek island of Mykonos on 9 June, 2020. (Photo: AP Photo/Derek Gatopoulos) Photograph: Derek Gatopoulos/AP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"Tourism might be down by as much as 80 per cent this year, so we're waiting for the 20 per cent, and we're happy," Theodorou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matter how much we wish for it and want it, it won't be more than that," he said. "We expect that tourists from central Europe will come first, and hopefully Americans at a later stage. They are our best customers."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Prime minister Kyriakos Mitsotakis acknowledged Saturday that Greece is prepared for a huge drop from the 33 million tourists who came to visit last year.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9.53pm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9.15pm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France reported 24 new coronavirus deaths over the 24 hours to Saturday, taking the total to 29,398 and marking the fourth day with under 30 fatalities.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government also reported the number of people in hospital fell by 215 to 10,909 and those in intensive care units fell by eight to 871, with both tallies continuing weeks-long downtrends, according to Reuters.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9.16pm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9.05pm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Record daily rise in infections and deaths in Egypt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Egypt  confirmed 1,677 new coronavirus cases and 62 deaths on Saturday, the health ministry said, the highest daily increase for both counts.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total, the Arab world's most populous country has registered 42,980 cases including 1,484 deaths, the ministry said in a statement.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8.56pm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Covid-19 has killed at least 427,495 people since the outbreak emerged in China last December, according to a tally from official sources compiled by AFP on Saturday.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least 7,711,490 cases of coronavirus have been registered in 196 countries and territories. Of these, at least 3,458,300 are now considered recovered with 4,523 deaths and 136,525 cases logged over the past 24 hours.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tallies, using data collected by AFP from national authorities and information from the World Health Organization (WHO), probably reflect only a fraction of the actual number of infections.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8.33pm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absence of help from Brazil's  president Jair Bolsonaro, cartels in the favelas of Rio de Janeiro have gone from pushing drugs to distributing medical supplies.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Gangs now also enforce curfews, social distancing and organise food handouts for the neediest, </w:t>
      </w:r>
      <w:hyperlink r:id="rId639" w:history="1">
        <w:r>
          <w:rPr>
            <w:rFonts w:ascii="arial" w:eastAsia="arial" w:hAnsi="arial" w:cs="arial"/>
            <w:i/>
            <w:color w:val="0077CC"/>
            <w:sz w:val="20"/>
            <w:u w:val="single"/>
            <w:shd w:val="clear" w:color="auto" w:fill="FFFFFF"/>
            <w:lang w:val="en-US" w:eastAsia="en-US" w:bidi="ar-SA"/>
          </w:rPr>
          <w:t>CNN reports</w:t>
        </w:r>
      </w:hyperlink>
      <w:r>
        <w:rPr>
          <w:rFonts w:ascii="arial" w:eastAsia="arial" w:hAnsi="arial" w:cs="arial"/>
          <w:color w:val="000000"/>
          <w:sz w:val="20"/>
          <w:lang w:val="en-US" w:eastAsia="en-US" w:bidi="ar-SA"/>
        </w:rPr>
        <w: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demonstrator wears a mask reading "Bolsonaro out" during a protest against Brazil's president Jair Bolsonaro in Rio de Janeiro, Brazil on 13 June, 2020. Photo: REUTERS/Pilar Olivares Photograph: Pilar Olivares/Reuters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8.08pm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Lebanese protesters took to the streets in Beirut and other cities on Saturday in mostly peaceful protests against the government, calling for its resignation as the small country sinks deeper into economic distress.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protests come after two days of rallies spurred by a dramatic collapse of the local currency against the dollar. Those rallies degenerated into violence, including attacks on private banks and shops, the Associated Press reports.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local currency, pegged to the dollar for nearly 30 years, has been on a downward trajectory for weeks, losing over 60 per cent of its value. But the dramatic collapse this week deepened public despair over the already troubled economy, a crisis that was further compounded by the coronavirus pandemic.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government was faced with handling the coronavirus pandemic soon after prime minister Hassan Diab took office earlier this year, and implemented a lockdown lasting months.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Lebanese anti-government protesters hurl rocks at soldiers amid clashes in the Bab al-Tabbaneh neighbourhood in the northern port city of Tripoli, on June 13, 2020, on the third consecutive day of angry demonstrations across the country due to a deepening economic crisis. (Photo by FATHI AL-MASRI/AFP via Getty Images) Photograph: Fathi Al-Masri/AFP/Getty Images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Diab's government is supported by the powerful militant group Hezbollah and its allies, but has already been weakened by the economic crisis.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speech Saturday, Diab urged the public to be patient, saying there were a great many political hurdles, including from rivals he said sought to undermine his government.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Diab offered no solutions to the crisis, nor did he name his opponents, but said his government was working to fight corruption and uphold the power of the state.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8.09pm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7.44pm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Confirmed coronavirus cases in the US have increased by 22,317 to 2,038,344 since Friday, the US Centers for Disease Control and Prevention (CDC) said on Saturday.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CDC said that the number of deaths had risen by 711 to 114,625.</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7.30pm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Israel's infections rise as economy and schools reopen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Israel has noted a spike in coronavirus cases as schools, businesses, restaurants, bars, tourist attractions and other establishments reopen, the Haaretz newspaper reports.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177 schools and educational institutions throughout the country have closed after 493 students and teachers tested positive, and 25,821 people within the Israeli education system are currently in preventative quarantine.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Prime minister Benjamin Netanyahu tested negative for coronavirus after three of his security personnel tested positive, and an employee at president Reuven Rivlin's residence also tested positive on Saturday.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18,972 infections have so far been recorded in the country, rising by 177 since Friday. 300 people have died.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West Bank and East Jerusalem, 597 people tested positive and two people have died. In the Gaza Strip, 72 people were diagnosed and one person has died.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7.07pm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Infections in Turkey on the rise again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new coronavirus cases in Turkey  rose to 1,459 in the last 24 hours from 1,195 a day earlier, health ministry data showed on Saturday.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Infections have been increasing since travel restrictions were lifted and facilities reopened at the beginning of the month, according to Reuters.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the last 24 hours, 14 people died, bringing total fatalities to 4,792.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overall tally of detected Covid-19 cases in Turkey now stands at 176,677.</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7.08pm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6.50pm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Thousands of demonstrators marched in cities and towns across Switzerland on Saturday to denounce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wake of the death of George Floyd in the United States.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rules banning gatherings of more than 300 people to prevent the spread of Covid-19, several cities saw huge crowds come out to join a growing global movement denouncing racism and disproportionate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black and brown people, AFP reports.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biggest demonstration, more than 10,000 people, most of them dressed in black, protested in Switzerland's largest city Zurich,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People demonstrate against racism in Zurich, Switzerland, on 13 June 2020. EPA/ENNIO LEANZA Photograph: Ennio Leanza/EPA   </w:t>
      </w:r>
    </w:p>
    <w:p>
      <w:pPr>
        <w:spacing w:before="20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Zurich demonstration was largely peaceful, but that it had been marred in the late afternoon by a few hundred people headed by known members of the radical leftwing autonomous scene who threw rocks, bottles and other objects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officer was injured and a number of people arrested, Zurich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6.39pm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Three activists of Algeria's Hirak protest movement were ordered to be held in pre-trial detention for offences including "endangering the lives of others during the [coronavirus] confinement period", a prisoners' defence group said on Saturday.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Hirak movement led peaceful protests in 2019 after Abdelaziz Bouteflika announced his candidacy for a fifth presidential term, calling for Bouteflika's immediate resignation.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National Committee for the Release of Detainees (CNLD) said that Merzoug Touati, Yanis Adjila and Amar Beri  appeared in court in the northeastern town of Bejaia.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three formed part of a group of around 20 people arrested on Friday for trying to hold a protest in support of the release of other Hirak activists. The rest were detained only briefly and released, Agence France-Presse reports.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are to go on trial 17 June for incitement, "publication that could damage the national interest" and b"endangering the lives of others during the confinement period", CNLD spokesman Kaci Tansaout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said Beri also faced charges of "damaging the person of the president of the republic", Abdelmadjid Tebboune.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Weekly anti-government protests rocked Algeria for more than a year and only came to a halt in March because of the coronavirus outbreak, with the authorities banning marches.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 to the CNLD, some 60 people are currently detained on charges linked to the protest movement, most of them over posts on Facebook.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6.45pm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6.24pm BST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Airlines are slowly trying to return to business after the pandemic grounded entire fleets of planes around the globe for months and </w:t>
      </w:r>
      <w:hyperlink r:id="rId639" w:history="1">
        <w:r>
          <w:rPr>
            <w:rFonts w:ascii="arial" w:eastAsia="arial" w:hAnsi="arial" w:cs="arial"/>
            <w:i/>
            <w:color w:val="0077CC"/>
            <w:sz w:val="20"/>
            <w:u w:val="single"/>
            <w:shd w:val="clear" w:color="auto" w:fill="FFFFFF"/>
            <w:lang w:val="en-US" w:eastAsia="en-US" w:bidi="ar-SA"/>
          </w:rPr>
          <w:t>put their very existence in doubt</w:t>
        </w:r>
      </w:hyperlink>
      <w:r>
        <w:rPr>
          <w:rFonts w:ascii="arial" w:eastAsia="arial" w:hAnsi="arial" w:cs="arial"/>
          <w:color w:val="000000"/>
          <w:sz w:val="20"/>
          <w:lang w:val="en-US" w:eastAsia="en-US" w:bidi="ar-SA"/>
        </w:rPr>
        <w:t xml:space="preserv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colleague Gwyn Topham reports.</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Related:  </w:t>
      </w:r>
      <w:hyperlink r:id="rId639" w:history="1">
        <w:r>
          <w:rPr>
            <w:rFonts w:ascii="arial" w:eastAsia="arial" w:hAnsi="arial" w:cs="arial"/>
            <w:i/>
            <w:color w:val="0077CC"/>
            <w:sz w:val="20"/>
            <w:u w:val="single"/>
            <w:shd w:val="clear" w:color="auto" w:fill="FFFFFF"/>
            <w:lang w:val="en-US" w:eastAsia="en-US" w:bidi="ar-SA"/>
          </w:rPr>
          <w:t>Lots of distancing, no long-distance: airlines cautiously return to the sky</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6.15pm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Chile's president  Sebastian Piñera has replaced the country's health minister Jaime Manalich, the La Tercera newspaper reports.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just one year in office, his departure comes amid criticism of the health ministry' reaction to the pandemic, mainly in two areas: the delay in taking preventive measures, such as quarantines, and a controversy over the number of total deaths due to Covid-19.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Piñera thanked Manalich for his "noble service", and replaced him with Oscar Enrique Paris, a former president of the national medical college and reportedly a supporter of abortions.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Chile has so far 167,355 confirmed coronavirus infections, the highest number of confirmed cases per million people in Latin America, and 3,101 deaths, according to the </w:t>
      </w:r>
      <w:hyperlink r:id="rId639" w:history="1">
        <w:r>
          <w:rPr>
            <w:rFonts w:ascii="arial" w:eastAsia="arial" w:hAnsi="arial" w:cs="arial"/>
            <w:i/>
            <w:color w:val="0077CC"/>
            <w:sz w:val="20"/>
            <w:u w:val="single"/>
            <w:shd w:val="clear" w:color="auto" w:fill="FFFFFF"/>
            <w:lang w:val="en-US" w:eastAsia="en-US" w:bidi="ar-SA"/>
          </w:rPr>
          <w:t>Johns Hopkins Coronavirus Resource Center</w:t>
        </w:r>
      </w:hyperlink>
      <w:r>
        <w:rPr>
          <w:rFonts w:ascii="arial" w:eastAsia="arial" w:hAnsi="arial" w:cs="arial"/>
          <w:color w:val="000000"/>
          <w:sz w:val="20"/>
          <w:lang w:val="en-US" w:eastAsia="en-US" w:bidi="ar-SA"/>
        </w:rPr>
        <w: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late May, Piñera had warned that the country's healthcare system was "very close" to collapsing, following a rapid rise in infections over a short period of time that brought the country's total infections close to 70,000. At the time, Chile had recorded 718 deaths from Covid-19.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6.59pm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5.53pm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Coronavirus studies carried out in haste can lead to errors among researchers that can have fatal consequences, a leading scientist has said.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Jonathan Kimmelman, the director at the Biomedical Ethics Unit at McGill University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told the Die Zeit newspaper</w:t>
        </w:r>
      </w:hyperlink>
      <w:r>
        <w:rPr>
          <w:rFonts w:ascii="arial" w:eastAsia="arial" w:hAnsi="arial" w:cs="arial"/>
          <w:color w:val="000000"/>
          <w:sz w:val="20"/>
          <w:lang w:val="en-US" w:eastAsia="en-US" w:bidi="ar-SA"/>
        </w:rPr>
        <w:t xml:space="preserve"> that faulty or incomplete studies on effective treatments for Covid-19 led to patients being given medication "that is ineffective at best and dangerous at worst", as in the case of the malaria drug hydroxychloroquine.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know that the drug can have dangerous side effects, but that it actually helps patients has not been proven. A few rushed publications claimed that giving it was helpful, while others claimed that it increased the risk of death, neither of which has yet been confirmed," Kimmelman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have always been medical studies with significant weaknesses. The force with which the corona crisis hit us, of course, creates the need for rapid growth in knowledge of Sars-CoV-2. The corresponding studies are therefore usually published in a great hurry. It is no wonder that they often have deficits in design, implementation and evaluation because time, money, employees and the number of subjects are limited. Researchers should work particularly carefully right now."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6.26pm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5.22pm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Iranian president admonishes population for breaking Covid rules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president of Iran, Hassan Rouhani , reproached citizens on Saturday for their reduced adherence to health measures designed to stop the spread of coronavirus.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respect of measures by our dear people has been great" and 80% or people had played by the rules between 20 April and 20 May, Agence France-Presse reported him as saying in a televised speech.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said it was disturbing, however, to see that the proportion "has greatly diminished... with only 18 to 20 percent of people respecting" the rules since.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health ministry on Saturday announced 71 new deaths from the disease over the last 24 hours and 2,410 new infections.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Iran's president, Hassan Rouhani. Photograph: Anadolu Agency/Getty Images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Rouhani also expressed concerns about measures at the holy shrine of Imam Reza in Mashhad, the capital of Khorasan Razavi province and a main pilgrimage site in the country.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"Officials must make greater efforts - reports on mask wearing, social distancing and collective prayer are not satisfactory," Rouhani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announcing its first cases in the Shia holy city of Qom in February, Iran has struggled to contain what quickly became the Middle East's deadliest outbreak of Covid-19.</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Official figures show that 8,730 people in the country have of the disease and 184,955 have been confirmed as infected.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has been scepticism at home and abroad about Iran's official figures, with concern the real toll could be much higher.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6.53pm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5.05pm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Italy's official coronavirus death toll rose by 78 to 34,301 on Saturday, according to officials.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total number of confirmed infections in the country climbed by 346 to 236,651.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4.59pm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Operators of nightspots in Japan will have to keep a record of their customers' names and contact information and ensure physical distancing rules as part of measures to contain the spread of the coronavirus, according to government guidelines released on Saturday, the Kyodo News agency reports.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Twenty-four new cases of Covid-19 were reported in Tokyo on Saturday, with four cases from nightspots in the Shinjuku entertainment district bringing the total for the capital to 5,497.</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measures in the guidelines included maintaining a distance of at least one metre and the use of face masks or shields.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High-fives with the audience are to be avoided in live music venues, and nightclubs are urged to adjust the volume of music to lower levels to prevent customers from talking loudly and emitting droplets during face-to-face socialising.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5.33pm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4.41pm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mayors of two neighbouring cities in Poland and Germany  hugged and celebrated with champagne on Saturday as Poland opened its border for the first time in three months.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René Wilke,  the mayor of Frankfurt on the Oder river, and Mariusz Olejniczak, the mayor of Slubice, shook hands and embraced as a border fence was opened.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border was closed in mid-March, commuters were initially unable to go to work, but some later qualified for a special permit to cross the border.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Poland's border with Lithuania was opened on Friday, Euronews reports.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European commission has recommended all of the bloc's internal borders should reopen by Monday.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Mariusz Olejniczak (left) welcomes René Wilke in Slubice, western Poland. Photograph: Lech Muszynski/EPA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block-time updated-timeUpdated at 4.47pm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4.15pm BST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Hello, I'm taking over from my colleague Mattha Busby. If you have any relevant updates to flag, please feel free to either </w:t>
      </w:r>
      <w:hyperlink r:id="rId639" w:history="1">
        <w:r>
          <w:rPr>
            <w:rFonts w:ascii="arial" w:eastAsia="arial" w:hAnsi="arial" w:cs="arial"/>
            <w:i/>
            <w:color w:val="0077CC"/>
            <w:sz w:val="20"/>
            <w:u w:val="single"/>
            <w:shd w:val="clear" w:color="auto" w:fill="FFFFFF"/>
            <w:lang w:val="en-US" w:eastAsia="en-US" w:bidi="ar-SA"/>
          </w:rPr>
          <w:t>email me</w:t>
        </w:r>
      </w:hyperlink>
      <w:r>
        <w:rPr>
          <w:rFonts w:ascii="arial" w:eastAsia="arial" w:hAnsi="arial" w:cs="arial"/>
          <w:color w:val="000000"/>
          <w:sz w:val="20"/>
          <w:lang w:val="en-US" w:eastAsia="en-US" w:bidi="ar-SA"/>
        </w:rPr>
        <w:t xml:space="preserve"> or message me on Twitter            </w:t>
      </w:r>
      <w:hyperlink r:id="rId639" w:history="1">
        <w:r>
          <w:rPr>
            <w:rFonts w:ascii="arial" w:eastAsia="arial" w:hAnsi="arial" w:cs="arial"/>
            <w:i/>
            <w:color w:val="0077CC"/>
            <w:sz w:val="20"/>
            <w:u w:val="single"/>
            <w:shd w:val="clear" w:color="auto" w:fill="FFFFFF"/>
            <w:lang w:val="en-US" w:eastAsia="en-US" w:bidi="ar-SA"/>
          </w:rPr>
          <w:t>@JedySays</w:t>
        </w:r>
      </w:hyperlink>
      <w:r>
        <w:rPr>
          <w:rFonts w:ascii="arial" w:eastAsia="arial" w:hAnsi="arial" w:cs="arial"/>
          <w:color w:val="000000"/>
          <w:sz w:val="20"/>
          <w:lang w:val="en-US" w:eastAsia="en-US" w:bidi="ar-SA"/>
        </w:rPr>
        <w: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block-time published-time 4.09pm BST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countdown to the tourist season in Greece  has begun with the country's leader promising that no concessions will be made when it comes to health and safety.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Ahead of international flights resuming on Monday, prime minister Kyriakos Mitsotakis has flown to the Cyclades island of Santorini, one of Europe's most popular destinations, to deliver a message that Greece is open for business again.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want visitors to come and feel safe," he said after visiting the island's general hospital. "Our intention is to welcome without making any concessions on safety and security."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tourist-dependent nation is hoping to capitalise on the success it has had in handling the pandemic after enforcing stringent lockdown measures early on. With infection rates far lower than other European states, the death toll to date remains below 200.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Tourism accounts for 20% of Greece's GDP, and reopening the sector is key for an economy that had only started to recover from a decade-long debt crisis when the epidemic hit.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centre-right government is also aware, however, that admitting tourists is a calculated risk and one that could backfire.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announced draconian measures on Friday to boost health systems on islands, many of them small and remote with only rudimentary services.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measures included a network of doctors and support staff being deployed to the outposts, medics in floating ambulances, increased Covid-19 testing facilities and futuristic "transit capsules" to transport patients to intensive care units.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"Each island will be attached to a fully equipped mainland hospital," said the health minister, Vasillis Kikillas, as he presented the policies.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 everyone, however, is happy. Syriza, the leftwing main opposition party has accused the government of being lax, insisting that health services need to be further reinforced especially on Covid-free islands now bracing for tourists.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Greek epidemiologists advising the government say it is inevitable that as the country opens up the virus will be imported with visitors, making for what the opposition Syntaktwn newspaper described as a "an explosive mix in the coming months."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Kyriakos Mitsotakis (right) visits the archaeological site of Akrotiri on Santorini.Photograph: Dimitris Papamitsos/EPA</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4.43pm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4.05pm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Russia has more than doubled its official coronavirus death toll for April to 2,712 after changing how it classifies fatalities.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Officials warned that May's death toll was likely to be even worse in Russia, which has the world's third largest number of cases with 520,129.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country has today reported 8,706 new cases after its number of new infections peaked in mid-May. The capital Moscow - the nation's worst affected city - lifted tight lockdown measures last week.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reported earlier ( </w:t>
      </w:r>
      <w:hyperlink r:id="rId639" w:history="1">
        <w:r>
          <w:rPr>
            <w:rFonts w:ascii="arial" w:eastAsia="arial" w:hAnsi="arial" w:cs="arial"/>
            <w:i/>
            <w:color w:val="0077CC"/>
            <w:sz w:val="20"/>
            <w:u w:val="single"/>
            <w:shd w:val="clear" w:color="auto" w:fill="FFFFFF"/>
            <w:lang w:val="en-US" w:eastAsia="en-US" w:bidi="ar-SA"/>
          </w:rPr>
          <w:t>see 9.01am</w:t>
        </w:r>
      </w:hyperlink>
      <w:r>
        <w:rPr>
          <w:rFonts w:ascii="arial" w:eastAsia="arial" w:hAnsi="arial" w:cs="arial"/>
          <w:color w:val="000000"/>
          <w:sz w:val="20"/>
          <w:lang w:val="en-US" w:eastAsia="en-US" w:bidi="ar-SA"/>
        </w:rPr>
        <w:t xml:space="preserve"> ) that Russia had reported 8,706 new coronavirus cases, bringing the total number of people who have been infected by the virus to 520,129.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Authorities said 114 people had died of the virus in the last 24 hours, raising the official national death toll to 6,829. It comes after 8,987 new cases were announced on Friday.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Russia's death toll has been much lower than in other countries with large outbreaks, raising questions over possible underreporting of deaths.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April figures from Rosstat, the official statistics agency, include 1,270 deaths where the virus was the main cause. But they now also include deaths where the victim tested positive for the virus but it was not the main cause of death, AFP reported.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April there were 435 deaths where the virus had a "significant influence" and 617 where it was present but did not play a major role, the agency said. The statistics also include 390 cases where the person initially tested negative to coronavirus, but it was later ruled to be the main cause of death.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previously announced toll for April was 1,152.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3.52pm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further 80 people have died from coronavirus in the UK, according to official figures showing deaths recorded in the last 24 hours.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UK Department of Health and Social Care (DHSC) will publish its overall toll later. It usually differs from the cumulative totals because of variations in data collection.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DHSC said on Friday that 41,481 people had died in hospitals, care homes and the wider community after testing positive for coronavirus in the UK as of 5pm on Thursday, up by 202 from 41,279 the day before.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figures do not include all deaths involving Covid-19 across the UK, which is thought to have passed 52,000.</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4.30pm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3.15pm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Far-right protesters in London, UK, have clashed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day, after organisers cancelled an anti-racist protest for fear of violence.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Around 200 demonstrators near the Cenotaph - a war memorial outside the prime minister's residence - were facing off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some trying to push through the barriers following a day of disorder. Several hundred anti-racism demonstrators have also gathered </w:t>
      </w:r>
      <w:hyperlink r:id="rId639" w:history="1">
        <w:r>
          <w:rPr>
            <w:rFonts w:ascii="arial" w:eastAsia="arial" w:hAnsi="arial" w:cs="arial"/>
            <w:i/>
            <w:color w:val="0077CC"/>
            <w:sz w:val="20"/>
            <w:u w:val="single"/>
            <w:shd w:val="clear" w:color="auto" w:fill="FFFFFF"/>
            <w:lang w:val="en-US" w:eastAsia="en-US" w:bidi="ar-SA"/>
          </w:rPr>
          <w:t>in Trafalgar Square</w:t>
        </w:r>
      </w:hyperlink>
      <w:r>
        <w:rPr>
          <w:rFonts w:ascii="arial" w:eastAsia="arial" w:hAnsi="arial" w:cs="arial"/>
          <w:color w:val="000000"/>
          <w:sz w:val="20"/>
          <w:lang w:val="en-US" w:eastAsia="en-US" w:bidi="ar-SA"/>
        </w:rPr>
        <w:t xml:space="preserv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protesters must disperse by 5pm, though many are now being contained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lines. It comes after the London mayor, Sadiq Khan, urged people to stay away from central London and defended the decision to board up the statue of Winston Churchill and other monuments.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Peaceful anti-racism protests were held elsewhere in the UK.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Scuffles between right wing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Parliament sq earlier </w:t>
      </w:r>
      <w:hyperlink r:id="rId639" w:history="1">
        <w:r>
          <w:rPr>
            <w:rFonts w:ascii="arial" w:eastAsia="arial" w:hAnsi="arial" w:cs="arial"/>
            <w:i/>
            <w:color w:val="0077CC"/>
            <w:sz w:val="20"/>
            <w:u w:val="single"/>
            <w:shd w:val="clear" w:color="auto" w:fill="FFFFFF"/>
            <w:lang w:val="en-US" w:eastAsia="en-US" w:bidi="ar-SA"/>
          </w:rPr>
          <w:t>pic.twitter.com/HtYvhlq0qP</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Damien Gayle (@damiengayle) </w:t>
      </w:r>
      <w:hyperlink r:id="rId639" w:history="1">
        <w:r>
          <w:rPr>
            <w:rFonts w:ascii="arial" w:eastAsia="arial" w:hAnsi="arial" w:cs="arial"/>
            <w:i/>
            <w:color w:val="0077CC"/>
            <w:sz w:val="20"/>
            <w:u w:val="single"/>
            <w:shd w:val="clear" w:color="auto" w:fill="FFFFFF"/>
            <w:lang w:val="en-US" w:eastAsia="en-US" w:bidi="ar-SA"/>
          </w:rPr>
          <w:t>June 13, 2020</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Parliament St, in front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cordon 100m from the Cenotaph </w:t>
      </w:r>
      <w:hyperlink r:id="rId639" w:history="1">
        <w:r>
          <w:rPr>
            <w:rFonts w:ascii="arial" w:eastAsia="arial" w:hAnsi="arial" w:cs="arial"/>
            <w:i/>
            <w:color w:val="0077CC"/>
            <w:sz w:val="20"/>
            <w:u w:val="single"/>
            <w:shd w:val="clear" w:color="auto" w:fill="FFFFFF"/>
            <w:lang w:val="en-US" w:eastAsia="en-US" w:bidi="ar-SA"/>
          </w:rPr>
          <w:t>pic.twitter.com/Rd72kXofnh</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Dan Sabbagh (@dansabbagh) </w:t>
      </w:r>
      <w:hyperlink r:id="rId639" w:history="1">
        <w:r>
          <w:rPr>
            <w:rFonts w:ascii="arial" w:eastAsia="arial" w:hAnsi="arial" w:cs="arial"/>
            <w:i/>
            <w:color w:val="0077CC"/>
            <w:sz w:val="20"/>
            <w:u w:val="single"/>
            <w:shd w:val="clear" w:color="auto" w:fill="FFFFFF"/>
            <w:lang w:val="en-US" w:eastAsia="en-US" w:bidi="ar-SA"/>
          </w:rPr>
          <w:t>June 13, 2020</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4.33pm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3.03pm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Moving back to the anti-racism protests, about 2,000 people have demonstrated in Paris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entrenched racism which many believe France 's national doctrine of colour blindness has failed to eradicate.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Myriam Boicoulin, 31, who was born in the French Caribbean island of Martinique, said she was demonstrating because she wanted to be heard.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of being visible is enormous," she said. "As a black woman living in mainland France, I'm constantly obliged to adapt, to make compromises, not make waves to be almost white, in fact. It's the first time people see us. Let us breathe."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Demonsrators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Paris at the Place de la Republique square on Saturday.Photograph: Benoît Tessier/Reuters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march in Paris was led by supporters of </w:t>
      </w:r>
      <w:hyperlink r:id="rId639" w:history="1">
        <w:r>
          <w:rPr>
            <w:rFonts w:ascii="arial" w:eastAsia="arial" w:hAnsi="arial" w:cs="arial"/>
            <w:i/>
            <w:color w:val="0077CC"/>
            <w:sz w:val="20"/>
            <w:u w:val="single"/>
            <w:shd w:val="clear" w:color="auto" w:fill="FFFFFF"/>
            <w:lang w:val="en-US" w:eastAsia="en-US" w:bidi="ar-SA"/>
          </w:rPr>
          <w:t xml:space="preserve">Adama Traoré, a French black man who died in </w:t>
        </w:r>
      </w:hyperlink>
      <w:hyperlink r:id="rId639" w:history="1">
        <w:r>
          <w:rPr>
            <w:rFonts w:ascii="arial" w:eastAsia="arial" w:hAnsi="arial" w:cs="arial"/>
            <w:b/>
            <w:i/>
            <w:color w:val="0077CC"/>
            <w:sz w:val="20"/>
            <w:u w:val="single"/>
            <w:shd w:val="clear" w:color="auto" w:fill="FFFFFF"/>
            <w:lang w:val="en-US" w:eastAsia="en-US" w:bidi="ar-SA"/>
          </w:rPr>
          <w:t>police</w:t>
        </w:r>
      </w:hyperlink>
      <w:hyperlink r:id="rId639" w:history="1">
        <w:r>
          <w:rPr>
            <w:rFonts w:ascii="arial" w:eastAsia="arial" w:hAnsi="arial" w:cs="arial"/>
            <w:i/>
            <w:color w:val="0077CC"/>
            <w:sz w:val="20"/>
            <w:u w:val="single"/>
            <w:shd w:val="clear" w:color="auto" w:fill="FFFFFF"/>
            <w:lang w:val="en-US" w:eastAsia="en-US" w:bidi="ar-SA"/>
          </w:rPr>
          <w:t xml:space="preserve"> custody in 2016</w:t>
        </w:r>
      </w:hyperlink>
      <w:r>
        <w:rPr>
          <w:rFonts w:ascii="arial" w:eastAsia="arial" w:hAnsi="arial" w:cs="arial"/>
          <w:color w:val="000000"/>
          <w:sz w:val="20"/>
          <w:lang w:val="en-US" w:eastAsia="en-US" w:bidi="ar-SA"/>
        </w:rPr>
        <w:t xml:space="preserve"> in circumstances that remain unclear despite four years of autopsies. His death marked one of France's most high-profile cases of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are all demanding the same thing - fair justice for everyone," Traore's sister Assa told the crowd. There were no charges made following his death.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Associated Press reported that angry shouts rose from the peaceful and racially diverse crowd as a small group of white extreme-right activists climbed a building overlooking the protest and unfurled a huge banner denouncing anti-white racism.</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Residents try to remove a banner installed on the roof by members of far right group Generation Identitaire.Photograph: Anne-Christine Poujoulat/AFP/Getty Images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arrest the counter-demonstrators, but residents in the building tore part of the banner down, one raising his fist in victory. Officers prevented people attending the main rally from approaching the far-right activists.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Officers surrounded the intended march route, bracing for potential violence after scattered clashes at some previous demonstrations around France also inspired by the Black Lives Matter movement and George Floyd's death in the US.</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Paris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ordered the closure of restaurants and shops, which had recently reopened after the coronavirus lockdown because they were along the route of the march ( </w:t>
      </w:r>
      <w:hyperlink r:id="rId639" w:history="1">
        <w:r>
          <w:rPr>
            <w:rFonts w:ascii="arial" w:eastAsia="arial" w:hAnsi="arial" w:cs="arial"/>
            <w:i/>
            <w:color w:val="0077CC"/>
            <w:sz w:val="20"/>
            <w:u w:val="single"/>
            <w:shd w:val="clear" w:color="auto" w:fill="FFFFFF"/>
            <w:lang w:val="en-US" w:eastAsia="en-US" w:bidi="ar-SA"/>
          </w:rPr>
          <w:t>see 11.46am</w:t>
        </w:r>
      </w:hyperlink>
      <w:r>
        <w:rPr>
          <w:rFonts w:ascii="arial" w:eastAsia="arial" w:hAnsi="arial" w:cs="arial"/>
          <w:color w:val="000000"/>
          <w:sz w:val="20"/>
          <w:lang w:val="en-US" w:eastAsia="en-US" w:bidi="ar-SA"/>
        </w:rPr>
        <w:t xml:space="preserv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Demonstrators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the death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of George Floyd at the Place de la Republique square in Paris on Saturday.Photograph: Benoît Tessier/ReutersProtesters raise their fists from the statue of Marianne on Place de la Republique in Paris on Saturday.Photograph: Anne-Christine Poujoulat/AFP/Getty Images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3.18pm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2.40pm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Italy, Germany, France and the Netherlands have signed a contract with AstraZeneca to supply European citizens with a coronavirus vaccine, Italy's health minister said on Saturday.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contract with the British-Swedish multinational pharmaceutical company is for 400m doses of the vaccine, which was developed with the University of Oxford. The trial phase is already advanced and expected to end in the autumn, Roberto Speranza wrote on Facebook.</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He added that a first batch of doses would be made available by the end of this year. However, AstraZeneca's CEO, Pascal Soriot, could not guarantee the vaccine would work in an interview last month and said several would be required, though he expressed confidence.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European commission received a mandate from EU governments on Friday to negotiate advance purchases of promising coronavirus vaccines, the EU's top health official said, but it was unclear whether there would be enough money available.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comes after AstraZeneca secured a deal with two US government agencies and Vanderbilt University to create antibodies to be used to treat and prevent Covid-19, Bloomberg reported.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AstraZeneca and the University of Oxford announced in April their agreement for the global development and distribution of the university's potential vaccine aimed at preventing Covid-19 infection.</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"We're trailblazing here because we are not following the standard process, we are partnering with regulators both in the UK and the US, we're working hand in hand with the [Food and Drug Administration], we are sharing data on a day to day basis and they have committed themselves to help look at our data as they come so by the time we finish the first [trial] program in August they can rapidly approve the vaccine," </w:t>
      </w:r>
      <w:hyperlink r:id="rId639" w:history="1">
        <w:r>
          <w:rPr>
            <w:rFonts w:ascii="arial" w:eastAsia="arial" w:hAnsi="arial" w:cs="arial"/>
            <w:i/>
            <w:color w:val="0077CC"/>
            <w:sz w:val="20"/>
            <w:u w:val="single"/>
            <w:shd w:val="clear" w:color="auto" w:fill="FFFFFF"/>
            <w:lang w:val="en-US" w:eastAsia="en-US" w:bidi="ar-SA"/>
          </w:rPr>
          <w:t>Soriot told CNN in May</w:t>
        </w:r>
      </w:hyperlink>
      <w:r>
        <w:rPr>
          <w:rFonts w:ascii="arial" w:eastAsia="arial" w:hAnsi="arial" w:cs="arial"/>
          <w:color w:val="000000"/>
          <w:sz w:val="20"/>
          <w:lang w:val="en-US" w:eastAsia="en-US" w:bidi="ar-SA"/>
        </w:rPr>
        <w: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claimed that drug companies are competing against the virus, not against each other, and that AstraZeneca - among other manufacturers - was doing this for no profit. It has received $1bn from the US Biomedical Advanced Research and Development Authority (BARDA) for the development, production and delivery of the vaccine.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2.47pm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2.16pm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prime minister of Italy, Giuseppe Conte, called today for a "courageous plan" when he launched virtual talks with EU and IMF leaders to rescue Italy's economy and society from the "unprecedented shock" triggered by the coronavirus pandemic, AFP reports.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European Union leaders "must show that they have understood that it is about defending mutual interests," Conte said in an opening speech transmitted to leading executives in Brussels.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EU's third largest economy is expected to contract by at least 8.3% in 2020, under the most optimistic estimate from Italy's national statistics agency.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stimulate activity in EU countries most affected by the Covid-19 crisis, the European Commission has proposed a (EURO)750bn recovery plan - (EURO)500bn in grants and the rest in loans. Italy is expected to receive around (EURO)172bn of this sum.</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must also take advantage of (the moment) to transform the crisis into an opportunity to eliminate all the obstacles that slowed (the country) down for the last 20 years," Conte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said he shared European Commission President Ursula von der Leyen's view that "we cannot allow ourselves to return to the pre-crisis status quo".</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Conte's approval ratings rose during the coronavirus emergency. He has suggested a task force headed by former Vodafone chief executive Vittorio Colao to come up with recommendations on how to get Italy's economy back on track.</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Proposals include digitising Italy's onerous public administration, modernising infrastructure and restructuring the national university system.</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2.01pm BST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New clothes? New rules. In the UK, which had the second highest death toll from Covid-19 until Brazil overtook it late yesterday, England is planning to </w:t>
      </w:r>
      <w:hyperlink r:id="rId639" w:history="1">
        <w:r>
          <w:rPr>
            <w:rFonts w:ascii="arial" w:eastAsia="arial" w:hAnsi="arial" w:cs="arial"/>
            <w:i/>
            <w:color w:val="0077CC"/>
            <w:sz w:val="20"/>
            <w:u w:val="single"/>
            <w:shd w:val="clear" w:color="auto" w:fill="FFFFFF"/>
            <w:lang w:val="en-US" w:eastAsia="en-US" w:bidi="ar-SA"/>
          </w:rPr>
          <w:t>relax government restriction</w:t>
        </w:r>
      </w:hyperlink>
      <w:r>
        <w:rPr>
          <w:rFonts w:ascii="arial" w:eastAsia="arial" w:hAnsi="arial" w:cs="arial"/>
          <w:color w:val="000000"/>
          <w:sz w:val="20"/>
          <w:lang w:val="en-US" w:eastAsia="en-US" w:bidi="ar-SA"/>
        </w:rPr>
        <w:t xml:space="preserve"> on retail on Monday.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one of the country's biggest department store chains, John Lewis, that means new shopping diktats - including not trying on clothes, and a gap of eight steps between people on escalators.</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Department stores, </w:t>
      </w:r>
      <w:hyperlink r:id="rId639" w:history="1">
        <w:r>
          <w:rPr>
            <w:rFonts w:ascii="arial" w:eastAsia="arial" w:hAnsi="arial" w:cs="arial"/>
            <w:i/>
            <w:color w:val="0077CC"/>
            <w:sz w:val="20"/>
            <w:u w:val="single"/>
            <w:shd w:val="clear" w:color="auto" w:fill="FFFFFF"/>
            <w:lang w:val="en-US" w:eastAsia="en-US" w:bidi="ar-SA"/>
          </w:rPr>
          <w:t>bookshops, electrical</w:t>
        </w:r>
      </w:hyperlink>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outlets and toy retailers</w:t>
        </w:r>
      </w:hyperlink>
      <w:r>
        <w:rPr>
          <w:rFonts w:ascii="arial" w:eastAsia="arial" w:hAnsi="arial" w:cs="arial"/>
          <w:color w:val="000000"/>
          <w:sz w:val="20"/>
          <w:lang w:val="en-US" w:eastAsia="en-US" w:bidi="ar-SA"/>
        </w:rPr>
        <w:t xml:space="preserve"> will be among the businesses opening when non-essential shops welcome back customers after an enforced three-month shutdown.</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639" w:history="1">
        <w:r>
          <w:rPr>
            <w:rFonts w:ascii="arial" w:eastAsia="arial" w:hAnsi="arial" w:cs="arial"/>
            <w:i/>
            <w:color w:val="0077CC"/>
            <w:sz w:val="20"/>
            <w:u w:val="single"/>
            <w:shd w:val="clear" w:color="auto" w:fill="FFFFFF"/>
            <w:lang w:val="en-US" w:eastAsia="en-US" w:bidi="ar-SA"/>
          </w:rPr>
          <w:t>John Lewis sets out its stores for post-lockdown shopping world</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1.37pm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 outbreak partially shuts down Beijing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domestically transmitted cases of Covid-19 in Beijing for 55 days have seen a city recently returned to normal life do an about-face, as China fears a second wave.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Partial lockdown has been instituted in some residential areas of the capital, and thousands of people will be tested after dozens of cases were confirmed at the city's largest wholesale meat market.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Lily Kuo in Beijing and Emma Graham-Harrison are following the story: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639" w:history="1">
        <w:r>
          <w:rPr>
            <w:rFonts w:ascii="arial" w:eastAsia="arial" w:hAnsi="arial" w:cs="arial"/>
            <w:i/>
            <w:color w:val="0077CC"/>
            <w:sz w:val="20"/>
            <w:u w:val="single"/>
            <w:shd w:val="clear" w:color="auto" w:fill="FFFFFF"/>
            <w:lang w:val="en-US" w:eastAsia="en-US" w:bidi="ar-SA"/>
          </w:rPr>
          <w:t>Beijing returns to 'wartime' footing after new outbreak of Covid-19</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1.13pm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Researchers in Thailand began collecting samples from horseshoe bats to test them for coronavirus amid concerns they may pose a threat to local residents, the government has announced.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They plan to collect 300 bats over three days from a cave in the Chanthaburi province in the south-east of the country. The bats will be released following the tests. Thailand has 23 species of the horseshoe bat but there has not been an investigation before.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source of the virus remains a matter of debate after it emerged in China late last year. The World Health Organization (WHO) in April said all available evidence suggests it originated in bats in China but it was not clear how the virus had jumped the species barrier to humans.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research team in Thailand includes Supaporn Wacharapluesadee, who identified the country's first case of Covid-19 in January as it became the first country outside China to record a case of the virus. It has so far reported 3,134 cases and 58 deaths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reason we need to investigate the horseshoe bat is because there are reports from China that the Covid-19 virus is similar to the virus found in the horseshoe bat," Supaporn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Researchers from the National Parks department, Chulalongkorn hospital and Kasetsart University entered the cave on Thursday evening and re-emerged in the early hours of Friday with samples of bat blood, saliva and faeces. Bats fly out of the cave at Wat Khao Chong Phran in Ratchaburi, Thailand on 13 March.Photograph: Juarawee Kittisilpa/Reuters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1.23pm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1.00pm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Afternoon summary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Hello everyone,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I'll be taking over the reins here for a bit. Do feel free to email me at </w:t>
      </w:r>
      <w:hyperlink r:id="rId640" w:history="1">
        <w:r>
          <w:rPr>
            <w:rFonts w:ascii="arial" w:eastAsia="arial" w:hAnsi="arial" w:cs="arial"/>
            <w:i/>
            <w:color w:val="0077CC"/>
            <w:sz w:val="20"/>
            <w:u w:val="single"/>
            <w:shd w:val="clear" w:color="auto" w:fill="FFFFFF"/>
            <w:lang w:val="en-US" w:eastAsia="en-US" w:bidi="ar-SA"/>
          </w:rPr>
          <w:t>chris.michael@theguardian.com</w:t>
        </w:r>
      </w:hyperlink>
      <w:r>
        <w:rPr>
          <w:rFonts w:ascii="arial" w:eastAsia="arial" w:hAnsi="arial" w:cs="arial"/>
          <w:color w:val="000000"/>
          <w:sz w:val="20"/>
          <w:lang w:val="en-US" w:eastAsia="en-US" w:bidi="ar-SA"/>
        </w:rPr>
        <w:t xml:space="preserve"> or </w:t>
      </w:r>
      <w:hyperlink r:id="rId639" w:history="1">
        <w:r>
          <w:rPr>
            <w:rFonts w:ascii="arial" w:eastAsia="arial" w:hAnsi="arial" w:cs="arial"/>
            <w:i/>
            <w:color w:val="0077CC"/>
            <w:sz w:val="20"/>
            <w:u w:val="single"/>
            <w:shd w:val="clear" w:color="auto" w:fill="FFFFFF"/>
            <w:lang w:val="en-US" w:eastAsia="en-US" w:bidi="ar-SA"/>
          </w:rPr>
          <w:t>find me on Twitter</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latest developments: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Covid-19 has killed at least 426,029 people since the outbreak emerged in China last December, according to a tally from official sources compiled by AFP.</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reported 11 new coronavirus cases on Saturday. This included six domestic cases in the capital, which raised concerns about a resurgence as hundreds of troops were deployed to the site of a new cluster at a wholesale food market ( see 10.35am ).</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spike in deaths in refugee camps in Darfur, western Sudan, has sparked fears about the invisible spread of the coronavirus as elderly people fall sick and die at extremely concerning rates, officials said ( see 8.58am ).</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India has reported its biggest single-day jump in coronavirus cases, adding 11,458 confirmed infections and taking its total count to more than 300,000, according to official data, amid reports of people being turned away from hospitals.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confirmed coronavirus infections has passed 24,000 in Afghanistan as a key testing laboratory paused work due to lack of kits as violence rages across the country ( see 9.53am ).</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Spain's daily coronavirus death toll figures have been on hold for almost a week, causing uncertainty about the state of the epidemic, which has claimed more than 27,000 lives in the country ( see 10.19am ).</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Black Lives Matter and refugee rights rallies occurred around Australia, many breaking strict public health orders as the country tries to maintain its low infection rate.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Dalai Lama has said his thoughts are with those suffering in the coronavirus pandemic as he implored humankind to develop "a sense of oneness" ( see 11.23am ). He believed this could be one of the positive things to come out of the coronavirus crisis. He added that developing peace of mind was imperative and people across the world should place a greater focus on doing so.</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1.15pm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12.28pm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Authorities in Botswana have declared a strict lockdown in the capital Gaborone after the discovery of 12 new cases of coronavirus.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measures, no one will be allowed to leave the region around the capital, said Kereng Masupu, the head of the Covid-19 task force. No movement will be permitted without a permit and only essential services allowed to stay open.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Half of the cases were in the capital of the landlocked southern African country of 2.2 million people. This brought the total number of infections in the country to 60, with one death.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World Health Organization warned on Thursday the pandemic is accelerating in Africa.</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12.53pm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12.17pm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Moving back to coronavirus news for now, the Italian prime minister, Giuseppe Conte, has said he is "totally calm" after giving prosecutors a full account of how he handled the coronavirus pandemic that devastated Italy.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said he did not fear a judicial probe would be opened after the three hour session about his handling of the emergency on Friday.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explained everything to prosecutors. I am totally calm," Conte told La Stampa newspaper.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detailed all the stages in these terrible days during which we fought an invisible enemy. I have nothing to fear."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said he believes he "acted based on science and conscience", adding: "I have the serenity of one who always carried out each step with the scientific technical committee" offering advice.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not expecting to receive a notice of an opening of a judicial investigation. I have never feared one," he added.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epidemic has killed more than 34,000 people in Italy, one of the hardest-hit countries in the world, mostly in the northern regions.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Chief prosecutor Maria Cristina Rota and her team are investigating why a lockdown was not enforced earlier in the health emergency around the towns of Nembro and Alzano in the northern province of Bergamo. Experts have said many lives would have been saved has a quarantine been swiftly imposed.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Prosecutors have already met with senior officials in Lombardy, who say it was up to Rome to decide whether certain areas should be shut.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Conte has said regions had full discretion to close certain areas where the virus had begun to flare in late February and early March before he introduced a nationwide quarantine on 10 March.</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Bergamo prosecutor Maria Cristina Rota leaves Chigi Palace after speaking to Italy's prime minister, Giuseppe Conte, and other ministers on Friday.Photograph: Remo Casilli/Reuters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12.31pm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12.01pm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Taiwan, hundreds of anti-racism protesters gathered in central Taipei on Saturday, with a group of indigenous Taiwanese drawing attention to discrimination against the island's original inhabitants.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rally, attended by more than 500 people, mostly foreigners, was peaceful with only a very light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Reuters reported.  Savungaz Valincinan, an ethnic Bunun from central Taiwan, detailed the difficult past of indigenous Taiwanese, who make up less than 3% of the island's population, and called for broad opposition to any form of discrimination.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indigenous Taiwanese "might not face as direct threats to our lives or fear like black Americans face in the US", many in Taiwanese society discriminate against them. For example, by refusing to rent accommodation to indigenous people, said Savungaz, from the Indigenous Youth Front group.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don't want any special treatment. What we want are the most basic rights that we deserve as human beings. We are coming out today to support this movement not because of sympathy - it is because we have also gone through the hurt of being discriminated against.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People hold posters supporting the Black Lives Matter movement in Taipei, Taiwan, June 13, 2020.Photograph: Ann Wang/Reuters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12.11pm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11.46am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Paris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ordered the closure of restaurants and shops, which had recently reopened after the coronavirus lockdown in France because they are along the route of a march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march between the Place de la République in eastern Paris and the capital's main opera house is expected to be the biggest of several demonstrations around France this weekend inspired by the Black Lives Matter movement in the US.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ordered sidewalks along the march route to be cleared of anything that could be used against officers. Any gatherings of more than 10 people remain banned in France because of virus containment measures.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Paris march was organisd by supporters of Adama Traoré- a French black man who died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2016 in circumstances that remain unclear - with crowds expected to demand justice for him and all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Protests are also expected Saturday in Marseille, Lyon and other French cities, with the government under growing pressure to address long-running accusations of excessive violence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particularly against minorities.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Researchers have documented racial profiling by French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investigations were opened recently into racist comments in private Facebook and WhatsApp groups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interior minister promised this week to stamp out racism and announced a ban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chokeholds during arrests, 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now to start experimenting with expanding the use of stun guns.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12.24pm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11.23am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Dalai Lama has said his thoughts are with those suffering in the coronavirus pandemic as he implored humankind to develop "a sense of oneness".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leader of Tibetan Buddhism, 84, told the BBC that despite widespread fears over coronavirus, climate change, and other social and environmental issues, there has been much to inspire and celebrate.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Many people don't care about their own safety but are helping, it is wonderful. When we face some tragic situation, it reveals the deeper human values of compassion.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Usually people don't think about these deeper human values, but when they see their human brothers and sisters suffering the response comes automatically. If there is a way to overcome your situation then make effort, no need to worry.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truly there is no way to overcome then it is no use to worry, you can't do anything. You have to accept it, like old age.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spiritual leader of Tibet said it was pointless for people to consider themselves too old and that while young people had fresh minds which could contribute to a better world - along with greater physical ability - they are "too much excited".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Older people have more experience they can help by teaching the young. We can tell them to be calm... When I was in Tibet, I had no knowledge about the environment. We took it for granted. We could drink water from any of the streams.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came here to Dharamshala [northern India] in 1960. That winter lots of snow, then each year less and less and less. We must take very seriously global warming... No matter how rich your family is, without the community you cannot survive. In the past there was too much emphasis on my continent, my nation, my religion. Now that thinking is out of date. Now we really need a sense of oneness of seven billion human beings.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said that this sense of oneness could be one of the positive things to come out of the coronavirus crisis, which the world reacted to relatively quickly - as opposed to the climate crisis.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Dalai Lama added that developing peace of mind was imperative and people across the world should place a greater focus on doing so, speaking ahead of the release of his first album Inner World, next month - a selection of teachings and mantras set to music.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whole world should pay more attention to how to transform our emotions. It should be part of education not religion. Education about peace of mind and how to develop peace of mind. That is very important.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image released by the Office of His Holiness the Dalai Lama shows the Dalai Lama, centre, ahead of the release of his first album featuring teachings and mantras set to music.Photograph: Ven. Tenzin Jamphel/AP</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11.30am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10.54am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Malaysia has reported 43 new coronavirus cases, raising the total to 8,445 infections.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health ministry also reported one new death, taking total fatalities from the outbreak in the country to 120.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Elsewhere in Asia, Indonesia has reported 1,014 new cases and 43 new deaths.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10.35am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Dozens of people have tested positive for coronavirus in Beijing as parts of the city are locked down and a district in the city put itself on a "wartime" footing after the emergence of a new cluster linked to a wholesale food market.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People were ordered to stay at home at 11 residential estates in south Beijing's Fengtai district and the nearby Xinfadi market was closed as authorities raced to contain the outbreak ( </w:t>
      </w:r>
      <w:hyperlink r:id="rId639" w:history="1">
        <w:r>
          <w:rPr>
            <w:rFonts w:ascii="arial" w:eastAsia="arial" w:hAnsi="arial" w:cs="arial"/>
            <w:i/>
            <w:color w:val="0077CC"/>
            <w:sz w:val="20"/>
            <w:u w:val="single"/>
            <w:shd w:val="clear" w:color="auto" w:fill="FFFFFF"/>
            <w:lang w:val="en-US" w:eastAsia="en-US" w:bidi="ar-SA"/>
          </w:rPr>
          <w:t>see 5.13am</w:t>
        </w:r>
      </w:hyperlink>
      <w:r>
        <w:rPr>
          <w:rFonts w:ascii="arial" w:eastAsia="arial" w:hAnsi="arial" w:cs="arial"/>
          <w:color w:val="000000"/>
          <w:sz w:val="20"/>
          <w:lang w:val="en-US" w:eastAsia="en-US" w:bidi="ar-SA"/>
        </w:rPr>
        <w:t xml:space="preserve"> ) that has raised fears of a resurgence in local transmission as hundreds of troops were deployed to the area.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number of the new symptomatic cases were linked to the meat and vegetable market, China 's National Health Commission said, with another 45 asymptomatic cases detected after mass testing of at least 500 people at the market on Friday, according to officials who said those carrying the virus have been placed under medical observation.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Chinese soldiers wearing face masks march next to the closed Xinfadi market building in Fengtai district, Beijing, China, on Saturday.Photograph: Roman Pilipey/EPA</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Another worker tested positive at a farmers' market in the city's north-western district of Haidian. They were a close contact of one of the confirmed cases linked to Xinfadi, AFP reported.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Beijing's first Covid-19 case in two months, announced on Thursday, had visited Xinfadi market last week and had no recent travel history outside the city.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China's domestic outbreak had been brought largely under control through strict lockdowns. These measures had mostly been lifted as the infection rate dropped, and the majority of cases reported in recent months were citizens living abroad who were tested as they returned home during the pandemic.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chairman of the Xinfadi market told state-run Beijing News that the virus was detected on chopping boards used to handle imported salmon, with city officials ordering safety inspections focusing on fresh and frozen meat, poultry and fish in supermarkets, warehouses and catering services.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Major supermarket chains including Wumart and Carrefour reportedly removed all stocks of salmon overnight in the capital, while some Beijing restaurants were not serving any salmon on Saturday.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Chinese paramilitary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stand guard at barricaded entrances to the Xinfadi wholesale food market district in Beijing on Saturday.Photograph: Mark Schiefelbein/AP</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10.58am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10.22am BST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639" w:history="1">
        <w:r>
          <w:rPr>
            <w:rFonts w:ascii="arial" w:eastAsia="arial" w:hAnsi="arial" w:cs="arial"/>
            <w:i/>
            <w:color w:val="0077CC"/>
            <w:sz w:val="20"/>
            <w:u w:val="single"/>
            <w:shd w:val="clear" w:color="auto" w:fill="FFFFFF"/>
            <w:lang w:val="en-US" w:eastAsia="en-US" w:bidi="ar-SA"/>
          </w:rPr>
          <w:t>Overcoming fears, discovering nature... what I have learned from lockdown</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10.19am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Spain 's daily coronavirus death toll figures have been on hold for almost a week, causing uncertainty about the state of the epidemic that has claimed more than 27,000 lives in the country.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health ministry's emergencies coordinator Fernando Simon, who for months has given a daily briefing on the pandemic's evolution, has acknowledged the "astonishment" and "confusion" generated by the figures.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25 May, the ministry changed its method of collecting data on confirmed cases and fatalities, initially giving a daily death toll of between 50 and 100, AFP reports.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the figure then fell to fewer than five per day and on some days there were no deaths at all.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prime minister, Pedro Sánchez, told parliament there had been "no deaths" for several days, prompting a backlash from rightwing opposition figures who have since accused him of hiding the real number of fatalities.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Experts have said the overall number of deaths had remained static as a result of discrepancies arising from alleged delays in submissions of regional data.</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7 June, the number of dead has remained at 27,136 while the regional authorities "review the information on deaths... [until] they can give a precise death date which will give a clearer sequence," according to Simon.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some regions have insisted they have submitted all the required data. Andalusia's health minister, Jesus Aguirre, recently criticised the central government's "total lack of respect for the dead" in publishing lower figures than those said to have been submitted by the southern region.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10.27am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9.53am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confirmed coronavirus infections has passed 24,000 in Afghanistan as a key testing laboratory paused work due to lack of kits as violence rages across the country.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health ministry has detected 556 new cases from 1,065 tests in the last 24 hours, bringing the total number of confirmed infections to 24,102. At least five patients also died overnight, including three in Kabul, meaning the country's Covid-19 death toll now stands at 451. There have been 4,201 recoveries. The ministry has so far tested 54,770 patients.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Local officials in Kabul have warned that the actual number of infections in the capital is significantly higher than what official figures show.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laboratory which has halted work is located in the western province of Herat, where a number of other patients died overnight, which borders Iran - previously the centre of the virus.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case of the virus was reported in the province after thousands of Afghan migrants returned from the neighbouring country in February and March, fanning out across the country without being tested or quarantined.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Testing capacity remains low in Afghanistan and experts warn that the actual number of infections is much higher. But, according to a new official plan, testing capacity will be increased in the country while clinics with no testing capacity are to be instructed to announce new patients through their symptoms.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Ahmad Jawad Osmani, the new acting health minister, has warned that a large number of the country's population is infected with Covid-19.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Omani called his five-part plan to fight against the virus "historic" and said "only a small part of health sector was to fight with coronavirus until today, but from now, all parts of the sector will get coordinated to fight against the virus."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Meanwhile, violence continues across the country, with two separate attacks killing at least 18 people amid a wave of violence across the country, local officials have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western Ghor, Fakhrudin, said Taliban insurgents stormed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checkpoint late Friday night and killed 10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 to the country's national security council, 89 civilians were killed in Taliban attacks during last two weeks.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government has continued to advance the cause of peace, the Taliban continued their campaign of violence against the Afghan people during Eid and the weeks after that. In the last two weeks, they killed 89 civilians and wounded 150 across 29 provinces" said Javid Faisal, spokesman for the office of national security council.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Taliban has rejected the numbers released by the government today about civilian casualties in the last two weeks.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10.08am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9.26am BST</w:t>
      </w:r>
    </w:p>
    <w:p>
      <w:pPr>
        <w:spacing w:before="20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Nepal have arrested 10 people, including seven foreigners, as demonstrations against the government's handling of the coronavirus crisis continued with hundreds of protesters gathering in the capital city, Kathmandu, officials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Himalayan nation imposed a complete lockdown in March after reporting its second confirmed coronavirus case. But the number of infections has since increased to 5,062, with 16 deaths, and the government has come under fire for not doing enough to contain the outbreak.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said an estimated 1,000 people had gathered on a major thoroughfare in Kathmandu for the third day, where the seven foreign nationals were arrested.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foreigners were arrested for interfering in Nepal's internal affairs,"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 Basant Lama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Protesters maintain a distance from each other in Kathmandu on Saturday.Photograph: Prakash Mathema/AFP/Getty Images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Earlier this week,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baton charges, water cannonand teargas to break up protests near the prime minister's residence.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Protesters are demanding better quarantine facilities, more tests and transparency in the purchase of medical supplies to fight the crisis.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"Quarantine facilities lack water, sanitation and safety," protester Ramesh Pradhan said. "They are becoming the breeding centres for the coronavirus. This must be improved."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Deputy prime minister, Ishwor Pokhrel, who is leading the country's coronavirus response, said in a statement: "The government is committed to increase tests, boost medical services and improve the quarantine facilities."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Nepalese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fires teargas towards demonstrators in Kathmandu, Nepal, on Thursday.Photograph: Niranjan Shrestha/AP</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9.31am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9.15am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India has reported its biggest single-day jump in coronavirus cases, adding 11,458 confirmed infections and taking its total count to more than 300,000, according to official data.</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Cases in India, which has the fourth-most confirmed cases in the world, are steadily increasing despite a nationwide lockdown that began in late March and has since been loosened.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Confirmed cases in the worst-hit western state of Maharashtra moved past the 100,000 mark, while 2,000 new cases were confirmed in New Delhi, where the health system has been under particular strain.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Despite the rising case load, the recovery rate of patients was improving, with more than 147,000 people having recovered, the federal government said on Friday. India has 145,779 active cases, and has recorded 8,884 deaths.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People in New Delhi, India, watch a burial ceremony from afar on 5 June.Photograph: Manish Swarup/AP</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639" w:history="1">
        <w:r>
          <w:rPr>
            <w:rFonts w:ascii="arial" w:eastAsia="arial" w:hAnsi="arial" w:cs="arial"/>
            <w:i/>
            <w:color w:val="0077CC"/>
            <w:sz w:val="20"/>
            <w:u w:val="single"/>
            <w:shd w:val="clear" w:color="auto" w:fill="FFFFFF"/>
            <w:lang w:val="en-US" w:eastAsia="en-US" w:bidi="ar-SA"/>
          </w:rPr>
          <w:t>India's coronavirus agony: 'I did everything to save my wife and baby'</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10.03am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9.01am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Russia has reported 8,706 new coronavirus cases, bringing the total number of people who have been infected by the vi to 520,129.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Authorities said 114 people had died of the virus in the last 24 hours, raising the official national death toll to 6,829. It comes after 8,987 new cases were announced on Friday.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8.58am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spike in deaths in refugee camps in Darfur, western Sudan, has sparked fears about coronavirus's invisible spread as the elderly fall sick and die at extremely concerning rates, officials have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Nationwide, Sudan has reported 6,879 coronavirus infections and 433 deaths, according to the health ministry. Of those, 193 cases and 54 fatalities have been confirmed across Darfur, a figure experts believe is a significant lower than the true figure.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Doctors in the region's few functioning hospitals report an influx of patients with symptoms like a lost sense of taste, breathing troubles and fevers, the Associated Press reported. The official causes of their deaths remain unknown.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"People in the camps are suffocating, they can't breathe," said Mohamed Hassan Adam, director of Abushouk displacement camp in North Darfur.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Just a corner of the camp saw 64 unexplained deaths in one month, he said. His four neighbours, all in their sixties, grew feeble and died one by one. "They get exhausted then they die. There is no way to tell what happened," he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Abdullah Adam, a radiology doctor, said he knew of 47 people who died the past month after showing coronavirus symptoms in villages around Kabkabiya, near El-Fasher.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We're losing a whole generation, said Gamal Abdulkarim Abdullah, the director of Zam Zam camp, adding he had documented the deaths of 70 people over the past week.</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El Fasher, in north Darfur, saw a spike in over 200 mysterious fatalities in just two weeks, officials launched an investigation and around 50 fatalities were attributed to Covid-19, but this was believed likely an undercount.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Bangladeshi UN peacekeepers provide masks and hand sanitizers to people in El Fasher, North Darfur.Photograph: AP</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Doctors in West and Central Darfur provinces also reported an unusual increase in deaths.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camps in the north saw 10 to 15 people a day dying the past week, compared to the normal rate of 5 to 10 a month, said Adam Regal, a spokesman for a local organisation that runs some camps.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Authorities are scrambling to curb the spread of contagion amid a fragile democratic transition after protests last year toppled longtime ruler Omar al-Bashir. There are limited medical facilities in the region where years of conflict have left some 1.6 million people in refugee camps.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sharp mortality increase in Darfur is mostly linked to Covid-19, although not purely, said Dr Babikir El Magboul, the director of the health ministry's emergency and epidemiology department.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Amidst the pandemic, people with other illnesses are struggling to find treatment, while local authorities have clamped down on reporting.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two female journalists published an article about the high mortality rate in El Fasher and the lack of protective equipment for doctors, they were promptly harassed and threatened with arrest by a military officer, according to the Darfur Journalist Association.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9.29am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8.33am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Grenfell and Covid-19 pandemic comparisons drawn ahead of anniversary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Hello everyone,</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I'll be bringing you all the main developments over the upcoming hours. If you would like to get in touch you can message </w:t>
      </w:r>
      <w:hyperlink r:id="rId639" w:history="1">
        <w:r>
          <w:rPr>
            <w:rFonts w:ascii="arial" w:eastAsia="arial" w:hAnsi="arial" w:cs="arial"/>
            <w:i/>
            <w:color w:val="0077CC"/>
            <w:sz w:val="20"/>
            <w:u w:val="single"/>
            <w:shd w:val="clear" w:color="auto" w:fill="FFFFFF"/>
            <w:lang w:val="en-US" w:eastAsia="en-US" w:bidi="ar-SA"/>
          </w:rPr>
          <w:t>me on Twitter</w:t>
        </w:r>
      </w:hyperlink>
      <w:r>
        <w:rPr>
          <w:rFonts w:ascii="arial" w:eastAsia="arial" w:hAnsi="arial" w:cs="arial"/>
          <w:color w:val="000000"/>
          <w:sz w:val="20"/>
          <w:lang w:val="en-US" w:eastAsia="en-US" w:bidi="ar-SA"/>
        </w:rPr>
        <w:t xml:space="preserve"> or on </w:t>
      </w:r>
      <w:hyperlink r:id="rId641" w:history="1">
        <w:r>
          <w:rPr>
            <w:rFonts w:ascii="arial" w:eastAsia="arial" w:hAnsi="arial" w:cs="arial"/>
            <w:i/>
            <w:color w:val="0077CC"/>
            <w:sz w:val="20"/>
            <w:u w:val="single"/>
            <w:shd w:val="clear" w:color="auto" w:fill="FFFFFF"/>
            <w:lang w:val="en-US" w:eastAsia="en-US" w:bidi="ar-SA"/>
          </w:rPr>
          <w:t>mattha.busby.freelance@guardian.co.uk</w:t>
        </w:r>
      </w:hyperlink>
      <w:r>
        <w:rPr>
          <w:rFonts w:ascii="arial" w:eastAsia="arial" w:hAnsi="arial" w:cs="arial"/>
          <w:color w:val="000000"/>
          <w:sz w:val="20"/>
          <w:lang w:val="en-US" w:eastAsia="en-US" w:bidi="ar-SA"/>
        </w:rPr>
        <w:t xml:space="preserv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bereaved relative whose uncle died in the Grenfell Tower fire has drawn parallels between living through the coronavirus pandemic and the aftermath of the blaze in the UK ahead of the third anniversary of the disaster.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Karim Mussilhy, whose uncle Hesham Rahman, lived on the top floor of the tower in west London, told of how the pandemic has been "really tough" for many of the bereaved, and survivors, of the inferno which killed 72 people.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Ahead of the third anniversary of the fire on Sunday, the vice chairman of the Grenfell United group told the PA news agency: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Especially in the beginning, there were a lot of similarities to what was happening just after the fire. Being able to know what's going on with your loved ones when they were taken into hospital, waiting by the TV listening to the number of deaths rising every day, being glued to the TV for any sort of news and not being able to know where to go or who to turn to.</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Mussilhy also drew parallels between the UK government's response to Covid-19 and the aftermath of Grenfell.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has been criticised for not reacting quick enough: making sure the NHS has the right equipment and is supported in the right way to be able to tackle the pandemic. They just didn't react quick enough.</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also three years on, people always say that time changes, time is the best thing for healing, but in this case it feels like it just gets worse and so many things are happening that have so many similarities to what happened to us, and what continues to happen to us.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tribute to each victim who died in the catastrophic blaze at the west London tower block, bells of London churches will on Sunday toll 72 times and green lights will glow from tower block windows as remembrance and commemoration moves online due to the pandemic.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Faith leaders will conduct sermons and reflections online throughoutthe day and after dark from 10.30pm, and people in homes across the UK are asked to play a bright green light from their screens to show solidarity with the bereaved and survivors, said the Grenfell United group.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Mussilhy said the lack of face-to-face contact with other victims and those who are bereaved is "making this year's anniversary a lot more difficult".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described feeling "really weird and heavy this year", adding: "I guess going through extremely tough times, the one thing that's helped me the most is being able to be around people and be around friends and family. Not being able to do that, it's just been extremely tough."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Grenfell United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day of remembrance and mourning. This year will be different to the last two years. We are living through another tragedy - Covid 19 and it has affected our community. Please join from home to remember 72 lives lost &amp; reflect on our ongoing journey to justice &amp; change. Even apart we remain together until justice comes.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Ministry of Housing, Communities &amp; Local Government spokeswoman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safety of residents is our priority and we took immediate steps after the tragic Grenfell Tower fire to ensure nothing like it could ever happen again.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included setting up the Building Safety Programme and testing process to quickly identify all high-rise buildings with ACM cladding. Since then we have worked tirelessly with councils to ensure buildings at risk are made safe - backed by £1.6bn in funding.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will ensure everyone affected by the Grenfell Tower tragedy continues to receive the support they need with over £158m committed to supporting the community so far.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public inquiry into the disaster was paused in March because of the pandemic and is due to restart on 6 July.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10.19am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8.17am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might leave you there for now but Mattha Busby  is here to guide you through the rest of the 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major events of the last few hours are: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Black Lives Matter and refugee rights rallies occurred around Australia, many breaking strict public health orders as the country tries to maintain its low infection rate.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urged Londoners not to attend today's planned protest due to health concerns and warnings that far-right groups may also attend the rally with intent to cause trouble.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China reported 11 new coronavirus cases on Saturday, including six domestic cases in the capital that raised concerns about a resurgence.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mayor of Mexico City said the Mexican capital will next week lift restrictions on car traffic and public transport, and allow 340,000 factory workers to get back to work, even though new cases of coronavirus are still rising.</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 Zealand hasn't recorded any new cases of Covid-19 for 22 days. Following the recovery of an Auckland woman on Monday, New Zealand has no known active cases of Covid-19, and no one is in hospital with the virus.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White House infectious disease expert Anthony Fauci has said US president Donald Trump's campaign rallies are "a danger" and "risky". He urged those attending to wear a mask and use hand sanitiser.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8.05am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city of Melbourne, in Victoria, Australia, there is concern that multiple patients could have contracted Covid-19 after a doctor worked at three medical clinics while infectious.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doctor did not have any symptoms at the time and went into isolation immediately upon being informed they were a close contact of a confirmed case," said a spokesperson for the Victorian department of health.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worked at three clinics between the 9 and 11 June.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sites are being appropriately cleaned. The Department is contacting all potentially affected patients," the spokesperson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doctor is asymptomatic, the risk of transmission is low, however, if anyone is experiencing any symptoms they should get tested and self-isolate."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Victoria recorded 8 new cases in the past day, a jump from the low single digits the state has become accustomed to in the past week.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Six of the remaining cases were from returned travellers in hotel quarantine and one was connected to an existing cluster.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7.37am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Refugee activists have defied a court order and taken to the streets in Sydney, Australia, but the small event ended without confrontation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group of about 70 protesters chanted slogans, stood in front of Town Hall and did laps of the block as part of the "Free the refugees: national day of action" event on Saturday, with 100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watching on.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Refugee Action Coalition pushed ahead with the event, despite the New South Wales supreme court on Thursday night ruling it a prohibited public assembly. NSW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opposed the event on health grounds amid the coronavirus pandemic.</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Just under 300 people registered their intention to attend the event on Facebook, with another 1200 expressing their interest, but, the turnout was far smaller.</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Today we succeeded in standing up for refugee rights and the right to protest despite the severe restrictions and "move on" orders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#freetherefugees</w:t>
        </w:r>
      </w:hyperlink>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#auspol</w:t>
        </w:r>
      </w:hyperlink>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pic.twitter.com/vOlZGBWQgv</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RAC Sydney (@rac_sydney) </w:t>
      </w:r>
      <w:hyperlink r:id="rId639" w:history="1">
        <w:r>
          <w:rPr>
            <w:rFonts w:ascii="arial" w:eastAsia="arial" w:hAnsi="arial" w:cs="arial"/>
            <w:i/>
            <w:color w:val="0077CC"/>
            <w:sz w:val="20"/>
            <w:u w:val="single"/>
            <w:shd w:val="clear" w:color="auto" w:fill="FFFFFF"/>
            <w:lang w:val="en-US" w:eastAsia="en-US" w:bidi="ar-SA"/>
          </w:rPr>
          <w:t>June 13, 2020</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Organisers had planned to hold an "exercise protest" by having participants jog and cycle around the streets to get around the 20-person limit on public gatherings. Instead, about half the protesters walked laps of the block chanting slogans such as "free, free the refugees", while another group stood in front of Town Hall.</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James Supple, from the Refugee Action Coalition, defended the decision to go ahead with the rally.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"People are attempting suicide, their mental health is deteriorating rapidly, their medical issues are not being properly treated, there's an urgent issue there for the people who need to be released," Supple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Prior to the rally, the NSW premier, Gladys Berejiklian, begged protesters to stay home, while NSW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warned anyone taking part that they risked being fined or arrested.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7.43am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7.18am BST</w:t>
      </w:r>
    </w:p>
    <w:p>
      <w:pPr>
        <w:spacing w:before="20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 far-right groups may attend London protests</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People joining the Black Lives Matter demonstrations on Saturday must be off the streets by 5pm, according to conditions laid down by the </w:t>
      </w:r>
      <w:hyperlink r:id="rId639" w:history="1">
        <w:r>
          <w:rPr>
            <w:rFonts w:ascii="arial" w:eastAsia="arial" w:hAnsi="arial" w:cs="arial"/>
            <w:i/>
            <w:color w:val="0077CC"/>
            <w:sz w:val="20"/>
            <w:u w:val="single"/>
            <w:shd w:val="clear" w:color="auto" w:fill="FFFFFF"/>
            <w:lang w:val="en-US" w:eastAsia="en-US" w:bidi="ar-SA"/>
          </w:rPr>
          <w:t xml:space="preserve">Metropolitan </w:t>
        </w:r>
      </w:hyperlink>
      <w:hyperlink r:id="rId63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force fear the anti-racism protests - that were sparked by the </w:t>
      </w:r>
      <w:hyperlink r:id="rId639" w:history="1">
        <w:r>
          <w:rPr>
            <w:rFonts w:ascii="arial" w:eastAsia="arial" w:hAnsi="arial" w:cs="arial"/>
            <w:i/>
            <w:color w:val="0077CC"/>
            <w:sz w:val="20"/>
            <w:u w:val="single"/>
            <w:shd w:val="clear" w:color="auto" w:fill="FFFFFF"/>
            <w:lang w:val="en-US" w:eastAsia="en-US" w:bidi="ar-SA"/>
          </w:rPr>
          <w:t>death of George Floyd</w:t>
        </w:r>
      </w:hyperlink>
      <w:r>
        <w:rPr>
          <w:rFonts w:ascii="arial" w:eastAsia="arial" w:hAnsi="arial" w:cs="arial"/>
          <w:color w:val="000000"/>
          <w:sz w:val="20"/>
          <w:lang w:val="en-US" w:eastAsia="en-US" w:bidi="ar-SA"/>
        </w:rPr>
        <w:t xml:space="preserve"> in the US last month - could be met with counter-demonstrations by far-right groups.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Friday, statues in Parliament Square including Winston Churchill, Nelson Mandela and Mahatma Gandhi were boarded up to prevent them being targeted by either side.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"Obviously there are some people who are generally concerned about the protection of their statues and monuments, but many people are coming for a fight, and they are talking openly about it on their social media accounts," Nick Lowles, chief executive of the activist group Hope not Hate, told BBC radio this morning.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Met commander Bas Javid, brother of former chancellor Sajid, said he understood the depth of feeling of protesters, but asked people not to come to </w:t>
      </w:r>
      <w:hyperlink r:id="rId639" w:history="1">
        <w:r>
          <w:rPr>
            <w:rFonts w:ascii="arial" w:eastAsia="arial" w:hAnsi="arial" w:cs="arial"/>
            <w:i/>
            <w:color w:val="0077CC"/>
            <w:sz w:val="20"/>
            <w:u w:val="single"/>
            <w:shd w:val="clear" w:color="auto" w:fill="FFFFFF"/>
            <w:lang w:val="en-US" w:eastAsia="en-US" w:bidi="ar-SA"/>
          </w:rPr>
          <w:t>London</w:t>
        </w:r>
      </w:hyperlink>
      <w:r>
        <w:rPr>
          <w:rFonts w:ascii="arial" w:eastAsia="arial" w:hAnsi="arial" w:cs="arial"/>
          <w:color w:val="000000"/>
          <w:sz w:val="20"/>
          <w:lang w:val="en-US" w:eastAsia="en-US" w:bidi="ar-SA"/>
        </w:rPr>
        <w:t xml:space="preserve"> while lockdown rules were still in force.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were planning to come to London, I again would urge you to reconsider, but if you are still intent, please familiarise yourself with what the conditions are," he said. "Please keep yourself safe by complying with government guidance on social distancing."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can read the full story below:</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639" w:history="1">
        <w:r>
          <w:rPr>
            <w:rFonts w:ascii="arial" w:eastAsia="arial" w:hAnsi="arial" w:cs="arial"/>
            <w:i/>
            <w:color w:val="0077CC"/>
            <w:sz w:val="20"/>
            <w:u w:val="single"/>
            <w:shd w:val="clear" w:color="auto" w:fill="FFFFFF"/>
            <w:lang w:val="en-US" w:eastAsia="en-US" w:bidi="ar-SA"/>
          </w:rPr>
          <w:t xml:space="preserve">BLM protesters must disperse by 5pm Saturday, </w:t>
        </w:r>
      </w:hyperlink>
      <w:hyperlink r:id="rId639" w:history="1">
        <w:r>
          <w:rPr>
            <w:rFonts w:ascii="arial" w:eastAsia="arial" w:hAnsi="arial" w:cs="arial"/>
            <w:b/>
            <w:i/>
            <w:color w:val="0077CC"/>
            <w:sz w:val="20"/>
            <w:u w:val="single"/>
            <w:shd w:val="clear" w:color="auto" w:fill="FFFFFF"/>
            <w:lang w:val="en-US" w:eastAsia="en-US" w:bidi="ar-SA"/>
          </w:rPr>
          <w:t>police</w:t>
        </w:r>
      </w:hyperlink>
      <w:hyperlink r:id="rId639" w:history="1">
        <w:r>
          <w:rPr>
            <w:rFonts w:ascii="arial" w:eastAsia="arial" w:hAnsi="arial" w:cs="arial"/>
            <w:i/>
            <w:color w:val="0077CC"/>
            <w:sz w:val="20"/>
            <w:u w:val="single"/>
            <w:shd w:val="clear" w:color="auto" w:fill="FFFFFF"/>
            <w:lang w:val="en-US" w:eastAsia="en-US" w:bidi="ar-SA"/>
          </w:rPr>
          <w:t xml:space="preserve"> warn</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7.18am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6.39am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Here is the latest global report on Covid-19 from The Guardian.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Authorities fear rallies and protests will present an infection risk, a Brazilian city prepares to exhume bodies to free up more space, and fresh domestic cases cause alarm in Beijing.</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639" w:history="1">
        <w:r>
          <w:rPr>
            <w:rFonts w:ascii="arial" w:eastAsia="arial" w:hAnsi="arial" w:cs="arial"/>
            <w:i/>
            <w:color w:val="0077CC"/>
            <w:sz w:val="20"/>
            <w:u w:val="single"/>
            <w:shd w:val="clear" w:color="auto" w:fill="FFFFFF"/>
            <w:lang w:val="en-US" w:eastAsia="en-US" w:bidi="ar-SA"/>
          </w:rPr>
          <w:t>Global report: Fauci voices Covid-19 fears for Trump rally as São Paulo faces cemetery crisis</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6.46am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6.36am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Protests are well and truly underway throughout Australia.</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Drone footage via Connor Slight of the </w:t>
      </w:r>
      <w:hyperlink r:id="rId639" w:history="1">
        <w:r>
          <w:rPr>
            <w:rFonts w:ascii="arial" w:eastAsia="arial" w:hAnsi="arial" w:cs="arial"/>
            <w:i/>
            <w:color w:val="0077CC"/>
            <w:sz w:val="20"/>
            <w:u w:val="single"/>
            <w:shd w:val="clear" w:color="auto" w:fill="FFFFFF"/>
            <w:lang w:val="en-US" w:eastAsia="en-US" w:bidi="ar-SA"/>
          </w:rPr>
          <w:t>#BLMPerth</w:t>
        </w:r>
      </w:hyperlink>
      <w:r>
        <w:rPr>
          <w:rFonts w:ascii="arial" w:eastAsia="arial" w:hAnsi="arial" w:cs="arial"/>
          <w:color w:val="000000"/>
          <w:sz w:val="20"/>
          <w:lang w:val="en-US" w:eastAsia="en-US" w:bidi="ar-SA"/>
        </w:rPr>
        <w:t xml:space="preserve"> protests            </w:t>
      </w:r>
      <w:hyperlink r:id="rId639" w:history="1">
        <w:r>
          <w:rPr>
            <w:rFonts w:ascii="arial" w:eastAsia="arial" w:hAnsi="arial" w:cs="arial"/>
            <w:i/>
            <w:color w:val="0077CC"/>
            <w:sz w:val="20"/>
            <w:u w:val="single"/>
            <w:shd w:val="clear" w:color="auto" w:fill="FFFFFF"/>
            <w:lang w:val="en-US" w:eastAsia="en-US" w:bidi="ar-SA"/>
          </w:rPr>
          <w:t>@GuardianAus</w:t>
        </w:r>
      </w:hyperlink>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pic.twitter.com/2whlpUM0WX</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Matilda Boseley (@MatildaBoseley) </w:t>
      </w:r>
      <w:hyperlink r:id="rId639" w:history="1">
        <w:r>
          <w:rPr>
            <w:rFonts w:ascii="arial" w:eastAsia="arial" w:hAnsi="arial" w:cs="arial"/>
            <w:i/>
            <w:color w:val="0077CC"/>
            <w:sz w:val="20"/>
            <w:u w:val="single"/>
            <w:shd w:val="clear" w:color="auto" w:fill="FFFFFF"/>
            <w:lang w:val="en-US" w:eastAsia="en-US" w:bidi="ar-SA"/>
          </w:rPr>
          <w:t>June 13, 2020</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300 protesters are blockading a Brisbane hotel, accusing the government of seeking to silence detained asylum seekers by moving them. Supporters of about 120 detainees have vowed to continue preventing authorities from accessing the Kangaroo Point Central Hotel. Premier Annastacia Palaszczuk  previously warned people not to attend the rally due to coronavirus fears.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Supporters of about 120 detainees have vowed to continue preventing authorities from accessing the Kangaroo Point Central Hotel. Protesters say authorities are intent on relocating asylum seekers who've staged a series of balcony protests over their long-term detention at the hotel. About 40 men holding signs stood on the hotel's balconies waving as the protest kicked off. Some of those at the hotel have been in detention for years after coming to Australia for medical treatment.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organisers are also demanding the men be granted freedom of movement. "They cannot go out to exercise for their health. We demand they be allowed to walk around and get some fresh air," protest spokesman Sam Watson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Meanwhile protesters are meeting across eight Melbourne locations to call for freedom for refugees stuck in indefinite detention. They are spreading out in order to comply with health authority social distancing and gathering requirements.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hotel in the northern suburb of Preston, Mantra Bell City, where some refugees have been held for at least seven months, up to about 30 protesters are standing outside. Asylum seekers who were transported from Manus Island for medical treatment can be seen peering out of hotel windows to watch the rally, AAP reports.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Sydney, a small rally for refugees is being held in the city. Protesters there are also adhering to social distancing rules.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Rally for refugees in Sydney - people in detention deserve protection from COVID-19 and we are entitled to socially-distant protesting. </w:t>
      </w:r>
      <w:hyperlink r:id="rId639" w:history="1">
        <w:r>
          <w:rPr>
            <w:rFonts w:ascii="arial" w:eastAsia="arial" w:hAnsi="arial" w:cs="arial"/>
            <w:i/>
            <w:color w:val="0077CC"/>
            <w:sz w:val="20"/>
            <w:u w:val="single"/>
            <w:shd w:val="clear" w:color="auto" w:fill="FFFFFF"/>
            <w:lang w:val="en-US" w:eastAsia="en-US" w:bidi="ar-SA"/>
          </w:rPr>
          <w:t>@rac_sydney</w:t>
        </w:r>
      </w:hyperlink>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pic.twitter.com/2bFwYmTZwU</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Briony Neilson (@Briony_Neilson) </w:t>
      </w:r>
      <w:hyperlink r:id="rId639" w:history="1">
        <w:r>
          <w:rPr>
            <w:rFonts w:ascii="arial" w:eastAsia="arial" w:hAnsi="arial" w:cs="arial"/>
            <w:i/>
            <w:color w:val="0077CC"/>
            <w:sz w:val="20"/>
            <w:u w:val="single"/>
            <w:shd w:val="clear" w:color="auto" w:fill="FFFFFF"/>
            <w:lang w:val="en-US" w:eastAsia="en-US" w:bidi="ar-SA"/>
          </w:rPr>
          <w:t>June 13, 2020</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thousands of people have now gathered in support of Black Lives Matter in Perth at Langley Park. The Western Australian premier urged protesters not to gather due to health risks, but health minister Roger Cook revealed on Friday his wife Carly Lane, would attend the rally.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"Roger's wife Carly is her own person," McGowan told reporters.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about trying to save people's lives and stop any potential community spread of the virus. We've been very clear with people organising the rally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in contact with them to that effect. This is about trying to save people's lives and stop any potential community spread of the virus."</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Perth's second </w:t>
      </w:r>
      <w:hyperlink r:id="rId639" w:history="1">
        <w:r>
          <w:rPr>
            <w:rFonts w:ascii="arial" w:eastAsia="arial" w:hAnsi="arial" w:cs="arial"/>
            <w:i/>
            <w:color w:val="0077CC"/>
            <w:sz w:val="20"/>
            <w:u w:val="single"/>
            <w:shd w:val="clear" w:color="auto" w:fill="FFFFFF"/>
            <w:lang w:val="en-US" w:eastAsia="en-US" w:bidi="ar-SA"/>
          </w:rPr>
          <w:t>#BLM</w:t>
        </w:r>
      </w:hyperlink>
      <w:r>
        <w:rPr>
          <w:rFonts w:ascii="arial" w:eastAsia="arial" w:hAnsi="arial" w:cs="arial"/>
          <w:color w:val="000000"/>
          <w:sz w:val="20"/>
          <w:lang w:val="en-US" w:eastAsia="en-US" w:bidi="ar-SA"/>
        </w:rPr>
        <w:t xml:space="preserve"> rally has kicked off. 8,000 are expected to come out to the event at Langley Park</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Rangi Hirini (@rangihirini) </w:t>
      </w:r>
      <w:hyperlink r:id="rId639" w:history="1">
        <w:r>
          <w:rPr>
            <w:rFonts w:ascii="arial" w:eastAsia="arial" w:hAnsi="arial" w:cs="arial"/>
            <w:i/>
            <w:color w:val="0077CC"/>
            <w:sz w:val="20"/>
            <w:u w:val="single"/>
            <w:shd w:val="clear" w:color="auto" w:fill="FFFFFF"/>
            <w:lang w:val="en-US" w:eastAsia="en-US" w:bidi="ar-SA"/>
          </w:rPr>
          <w:t>June 13, 2020</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Premier and Mr Wyatt told us not to come today, they told us to stay away..we will not stay away...We will say their names" - Hannah McGlade said at the Black Lives Matter rally in Perth. </w:t>
      </w:r>
      <w:hyperlink r:id="rId639" w:history="1">
        <w:r>
          <w:rPr>
            <w:rFonts w:ascii="arial" w:eastAsia="arial" w:hAnsi="arial" w:cs="arial"/>
            <w:i/>
            <w:color w:val="0077CC"/>
            <w:sz w:val="20"/>
            <w:u w:val="single"/>
            <w:shd w:val="clear" w:color="auto" w:fill="FFFFFF"/>
            <w:lang w:val="en-US" w:eastAsia="en-US" w:bidi="ar-SA"/>
          </w:rPr>
          <w:t>pic.twitter.com/bdTl0Ky6Yc</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Kate Ryan (@Kate_S_Ryan) </w:t>
      </w:r>
      <w:hyperlink r:id="rId639" w:history="1">
        <w:r>
          <w:rPr>
            <w:rFonts w:ascii="arial" w:eastAsia="arial" w:hAnsi="arial" w:cs="arial"/>
            <w:i/>
            <w:color w:val="0077CC"/>
            <w:sz w:val="20"/>
            <w:u w:val="single"/>
            <w:shd w:val="clear" w:color="auto" w:fill="FFFFFF"/>
            <w:lang w:val="en-US" w:eastAsia="en-US" w:bidi="ar-SA"/>
          </w:rPr>
          <w:t>June 13, 2020</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6.40am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5.39am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EU leaders are set to join Italian prime minister Giuseppe Conte on Saturday for talks on jumpstarting the nation's economy, but opposition figures have shunned the hastily organised - and roundly criticised - initiative.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a bevy of A-list political speakers, Italians such as far-right leader Matteo Salvini planned to sit out Conte's conference, casting it as a media stunt designed to boost the premier's profile, AFP reports. Although his approval ratings rose during the coronavirus emergency, Conte now faces political challenges as the country faces a deep recession.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convinced European Commission president Ursula von der Leyen to join via video conference, along with International Monetary Fund managing director Kristalina Georgieva, according to the Italian news agency AGI.</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top European Union officials were also reportedly on board, while European Central Bank chief Christine Lagarde was scheduled but had yet to confirm, AGI said. As of Friday afternoon, Conte's office had not published a public agenda for the closed door sessions that were to continue through Monday.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Conte publicly launched the idea last week, saying he wanted to unite "the country's strongest forces" and compile the "most effective ideas" for an economic rebound following two months of lockdown. The EU's third largest economy is expected to contract by at least 8.3% in 2020, under the most optimistic estimate from Italy's national statistics agency.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5.58am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5.36am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protests occurring throughout Australia today are clearly exceeding limits set by health authorities for public gatherings. Statues of public figures have also been targeted in the protests, organised by refugee and Black Lives Matter advocates.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Bronze busts of former Australian prime ministers Tony Abbott and John Howard  have been sprayed with red paint in the regional town of Ballarat, Victoria. The statues along the Prime Minister's Avenue in the Botanical Gardens were defaced with paint on Saturday morning, Victoria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bust stands were also daubed with offensive symbols between midnight and 2.15am, a spokesman confirmed.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"Our city does not condone any form of graffiti or vandalism on its public assets, regardless of people's beliefs or rising public sentiment, and I am certain our residents will be equally as disgusted by these actions," City of Ballarat chief executive  Janet Dore said.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Friday, Perth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charged a man after the Captain James Stirling statue on Hay Street outside Town Hall was spray painted. The statue's neck and hands were painted red and an Aboriginal flag was painted over the inscription at the base. Thousands have gathered for a Black Lives Matter protest in Perth again on Saturday, despite calls from the premier Mark McGowan to delay them. However, the protesters, from images, appear to be socially distancing.</w:t>
      </w:r>
    </w:p>
    <w:p>
      <w:pPr>
        <w:spacing w:before="240" w:line="260" w:lineRule="atLeast"/>
        <w:jc w:val="both"/>
        <w:rPr>
          <w:rFonts w:ascii="arial" w:eastAsia="arial" w:hAnsi="arial" w:cs="arial"/>
          <w:sz w:val="20"/>
          <w:lang w:val="en-US" w:eastAsia="en-US" w:bidi="ar-SA"/>
        </w:rPr>
      </w:pPr>
      <w:hyperlink r:id="rId639" w:history="1">
        <w:r>
          <w:rPr>
            <w:rFonts w:ascii="arial" w:eastAsia="arial" w:hAnsi="arial" w:cs="arial"/>
            <w:i/>
            <w:color w:val="0077CC"/>
            <w:sz w:val="20"/>
            <w:u w:val="single"/>
            <w:shd w:val="clear" w:color="auto" w:fill="FFFFFF"/>
            <w:lang w:val="en-US" w:eastAsia="en-US" w:bidi="ar-SA"/>
          </w:rPr>
          <w:t>#BLMPerth</w:t>
        </w:r>
      </w:hyperlink>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pic.twitter.com/6ZoNK4ZAlq</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Tim Oliver (@TimOliver6) </w:t>
      </w:r>
      <w:hyperlink r:id="rId639" w:history="1">
        <w:r>
          <w:rPr>
            <w:rFonts w:ascii="arial" w:eastAsia="arial" w:hAnsi="arial" w:cs="arial"/>
            <w:i/>
            <w:color w:val="0077CC"/>
            <w:sz w:val="20"/>
            <w:u w:val="single"/>
            <w:shd w:val="clear" w:color="auto" w:fill="FFFFFF"/>
            <w:lang w:val="en-US" w:eastAsia="en-US" w:bidi="ar-SA"/>
          </w:rPr>
          <w:t>June 13, 2020</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Thousands have gathered for a Black Lives Matter protest in Perth. Organisers have been handing out hand sanitiser and face masks.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monitoring from a distance. People seem to be well spaced out and many are wearing masks. </w:t>
      </w:r>
      <w:hyperlink r:id="rId639" w:history="1">
        <w:r>
          <w:rPr>
            <w:rFonts w:ascii="arial" w:eastAsia="arial" w:hAnsi="arial" w:cs="arial"/>
            <w:i/>
            <w:color w:val="0077CC"/>
            <w:sz w:val="20"/>
            <w:u w:val="single"/>
            <w:shd w:val="clear" w:color="auto" w:fill="FFFFFF"/>
            <w:lang w:val="en-US" w:eastAsia="en-US" w:bidi="ar-SA"/>
          </w:rPr>
          <w:t>@abcperth</w:t>
        </w:r>
      </w:hyperlink>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@abcnews</w:t>
        </w:r>
      </w:hyperlink>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pic.twitter.com/wKS00lhlYn</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Rhiannon Shine (@RhiannonShine) </w:t>
      </w:r>
      <w:hyperlink r:id="rId639" w:history="1">
        <w:r>
          <w:rPr>
            <w:rFonts w:ascii="arial" w:eastAsia="arial" w:hAnsi="arial" w:cs="arial"/>
            <w:i/>
            <w:color w:val="0077CC"/>
            <w:sz w:val="20"/>
            <w:u w:val="single"/>
            <w:shd w:val="clear" w:color="auto" w:fill="FFFFFF"/>
            <w:lang w:val="en-US" w:eastAsia="en-US" w:bidi="ar-SA"/>
          </w:rPr>
          <w:t>June 13, 2020</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from Jesse Noakes who is attending the </w:t>
      </w:r>
      <w:hyperlink r:id="rId639" w:history="1">
        <w:r>
          <w:rPr>
            <w:rFonts w:ascii="arial" w:eastAsia="arial" w:hAnsi="arial" w:cs="arial"/>
            <w:i/>
            <w:color w:val="0077CC"/>
            <w:sz w:val="20"/>
            <w:u w:val="single"/>
            <w:shd w:val="clear" w:color="auto" w:fill="FFFFFF"/>
            <w:lang w:val="en-US" w:eastAsia="en-US" w:bidi="ar-SA"/>
          </w:rPr>
          <w:t>#BLMPerth</w:t>
        </w:r>
      </w:hyperlink>
      <w:r>
        <w:rPr>
          <w:rFonts w:ascii="arial" w:eastAsia="arial" w:hAnsi="arial" w:cs="arial"/>
          <w:color w:val="000000"/>
          <w:sz w:val="20"/>
          <w:lang w:val="en-US" w:eastAsia="en-US" w:bidi="ar-SA"/>
        </w:rPr>
        <w:t xml:space="preserve"> protests. He estimates more than 10 thousand people have turned out            </w:t>
      </w:r>
      <w:hyperlink r:id="rId639" w:history="1">
        <w:r>
          <w:rPr>
            <w:rFonts w:ascii="arial" w:eastAsia="arial" w:hAnsi="arial" w:cs="arial"/>
            <w:i/>
            <w:color w:val="0077CC"/>
            <w:sz w:val="20"/>
            <w:u w:val="single"/>
            <w:shd w:val="clear" w:color="auto" w:fill="FFFFFF"/>
            <w:lang w:val="en-US" w:eastAsia="en-US" w:bidi="ar-SA"/>
          </w:rPr>
          <w:t>@GuardianAus</w:t>
        </w:r>
      </w:hyperlink>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pic.twitter.com/PWO6OW8dRC</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Matilda Boseley (@MatildaBoseley) </w:t>
      </w:r>
      <w:hyperlink r:id="rId639" w:history="1">
        <w:r>
          <w:rPr>
            <w:rFonts w:ascii="arial" w:eastAsia="arial" w:hAnsi="arial" w:cs="arial"/>
            <w:i/>
            <w:color w:val="0077CC"/>
            <w:sz w:val="20"/>
            <w:u w:val="single"/>
            <w:shd w:val="clear" w:color="auto" w:fill="FFFFFF"/>
            <w:lang w:val="en-US" w:eastAsia="en-US" w:bidi="ar-SA"/>
          </w:rPr>
          <w:t>June 13, 2020</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5.57am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5.19am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 domestic cases in Beijing raise fears of new virus wave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China reported 11 new coronavirus cases on Saturday, including six domestic cases in the capital that raised concerns about a resurgence, AFP reports.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majority of China's cases in recent months were overseas nationals tested as they returned home, with the domestic outbreak brought largely under control after the disease first emerged in the central city of Wuhan last year. But the new cases have prompted Beijing officials to delay the return of students to primary schools, and suspend all sporting events and group dining.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City authorities on Friday also closed two markets visited by one of the known cases.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chairman of the Xinfadi meat wholesale market told state-run Beijing News that the virus was detected on chopping boards used to handle imported salmon.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Major supermarket chains including Wumart and Carrefour removed all stocks of salmon overnight in the capital, but said supplies of other products would not be affected, Beijing Daily reported Saturday.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AFP reporters saw dozens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deployed at the two markets. The novel coronavirus is believed to have jumped from an animal to humans at a Wuhan market that sold wildlife.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new case in Beijing after two months - who had no recent travel history outside the city - was reported on Thursday, and authorities confirmed two more infections the next day. The other five cases reported Saturday were brought in from overseas.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Officials gather outside the Xinfadi meat wholesale market in Beijing after it was closed for disinfection and environmental sample collection.Photograph: Greg Baker/AFP/Getty Images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5.34am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4.45am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Black Lives Matter protests have begun around Australia, with more set to start throughout the 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Northern Territory, 700 to 1000 people have gathered, walking slowly through the streets of the capital city, Darwin. Currently, the legal gathering limited in the NT is 500 but organisers lodged a safety plan with the government allowing the protest to go ahead. The territory currently has no active cases of Covid-19.</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Amazing turnout in Darwin </w:t>
      </w:r>
      <w:hyperlink r:id="rId639" w:history="1">
        <w:r>
          <w:rPr>
            <w:rFonts w:ascii="arial" w:eastAsia="arial" w:hAnsi="arial" w:cs="arial"/>
            <w:i/>
            <w:color w:val="0077CC"/>
            <w:sz w:val="20"/>
            <w:u w:val="single"/>
            <w:shd w:val="clear" w:color="auto" w:fill="FFFFFF"/>
            <w:lang w:val="en-US" w:eastAsia="en-US" w:bidi="ar-SA"/>
          </w:rPr>
          <w:t>#BlackLivesMatterAUS</w:t>
        </w:r>
      </w:hyperlink>
      <w:r>
        <w:rPr>
          <w:rFonts w:ascii="arial" w:eastAsia="arial" w:hAnsi="arial" w:cs="arial"/>
          <w:color w:val="000000"/>
          <w:sz w:val="20"/>
          <w:lang w:val="en-US" w:eastAsia="en-US" w:bidi="ar-SA"/>
        </w:rPr>
        <w:t xml:space="preserve"> I'm watching from my balcony as in 14 day lockdown. ??????            </w:t>
      </w:r>
      <w:hyperlink r:id="rId639" w:history="1">
        <w:r>
          <w:rPr>
            <w:rFonts w:ascii="arial" w:eastAsia="arial" w:hAnsi="arial" w:cs="arial"/>
            <w:i/>
            <w:color w:val="0077CC"/>
            <w:sz w:val="20"/>
            <w:u w:val="single"/>
            <w:shd w:val="clear" w:color="auto" w:fill="FFFFFF"/>
            <w:lang w:val="en-US" w:eastAsia="en-US" w:bidi="ar-SA"/>
          </w:rPr>
          <w:t>pic.twitter.com/RGdD0kqhlG</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Annie Martin AM (@MartinAnne139) </w:t>
      </w:r>
      <w:hyperlink r:id="rId639" w:history="1">
        <w:r>
          <w:rPr>
            <w:rFonts w:ascii="arial" w:eastAsia="arial" w:hAnsi="arial" w:cs="arial"/>
            <w:i/>
            <w:color w:val="0077CC"/>
            <w:sz w:val="20"/>
            <w:u w:val="single"/>
            <w:shd w:val="clear" w:color="auto" w:fill="FFFFFF"/>
            <w:lang w:val="en-US" w:eastAsia="en-US" w:bidi="ar-SA"/>
          </w:rPr>
          <w:t>June 13, 2020</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Queensland, a protest has begun in the city of Rockhampton, and in the town of Innisfail in the state's far north, where around 300 people turned out in the rain. Attendees had to register to join the march and Queensland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discouraged residents from attending the rallies.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 rainy day in the far north Qld town of Innisfail, protesters have marched, chanting "Black Lives Matter". Organisers kept a register of attendees &amp; did temperature checks. Many protesters wore face masks and used hand sanitiser. </w:t>
      </w:r>
      <w:hyperlink r:id="rId639" w:history="1">
        <w:r>
          <w:rPr>
            <w:rFonts w:ascii="arial" w:eastAsia="arial" w:hAnsi="arial" w:cs="arial"/>
            <w:i/>
            <w:color w:val="0077CC"/>
            <w:sz w:val="20"/>
            <w:u w:val="single"/>
            <w:shd w:val="clear" w:color="auto" w:fill="FFFFFF"/>
            <w:lang w:val="en-US" w:eastAsia="en-US" w:bidi="ar-SA"/>
          </w:rPr>
          <w:t>@abcnews</w:t>
        </w:r>
      </w:hyperlink>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@abcbrisbane</w:t>
        </w:r>
      </w:hyperlink>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pic.twitter.com/5IcfEPd9w8</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Jessica van Vonderen (@jessvanvonderen) </w:t>
      </w:r>
      <w:hyperlink r:id="rId639" w:history="1">
        <w:r>
          <w:rPr>
            <w:rFonts w:ascii="arial" w:eastAsia="arial" w:hAnsi="arial" w:cs="arial"/>
            <w:i/>
            <w:color w:val="0077CC"/>
            <w:sz w:val="20"/>
            <w:u w:val="single"/>
            <w:shd w:val="clear" w:color="auto" w:fill="FFFFFF"/>
            <w:lang w:val="en-US" w:eastAsia="en-US" w:bidi="ar-SA"/>
          </w:rPr>
          <w:t>June 13, 2020</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protests are set to begin shortly around Australia including in the state capitals of Sydney, Adelaide and Perth. </w:t>
      </w:r>
    </w:p>
    <w:p>
      <w:pPr>
        <w:spacing w:before="20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New South Wales have warned anyone attending the Sydney protest risked being fined and arrested.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Last weekend, tens of thousands of people protested in downtown Sydney, Melbourne and Brisbane against racism and the deaths of Indigenous Australians in custody.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4.54am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3.54am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Matilda Boseley  reports that attendees of Friday night's Black Lives Matter protests in Sydney say they were left terrified after an officer appeared to flash a hand symbol associated with the white power movement.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Black Lives Matter protesters gathered in the Sydney CBD to draw attention to Australia's record on Indigenous deaths in custody, despite health warnings not to gather due to health risks from Covid-19. Protester Jen Atherton  filmed the video after the group was moved out of Hyde park by dozens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both parties made their way to Town Hall.</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just really shocking," Atherton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symbol is extremely similar to the "OK" hand gesture but has been used by white power movements in recent years. "You can't really ever confirm but ... I don't see why he would be saying everything was OK in that moment," Atherton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NSW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denied the gesture was in any way related to the white power movement.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statement, a spokesperson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officer has been spoken to and did not intentionally make a gesture that could be deemed offensive.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officer indicated he was responding to a group of women about the night being 'OK' and used a hand symbol as he was wearing a face mask. He did not know the gesture had any other meaning.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NSW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works closely to foster a strong and cohesive partnership with Aboriginal communities and other groups and does not appreciate irresponsible inflammatory commentary in this space.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Read the full story here:</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639" w:history="1">
        <w:r>
          <w:rPr>
            <w:rFonts w:ascii="arial" w:eastAsia="arial" w:hAnsi="arial" w:cs="arial"/>
            <w:i/>
            <w:color w:val="0077CC"/>
            <w:sz w:val="20"/>
            <w:u w:val="single"/>
            <w:shd w:val="clear" w:color="auto" w:fill="FFFFFF"/>
            <w:lang w:val="en-US" w:eastAsia="en-US" w:bidi="ar-SA"/>
          </w:rPr>
          <w:t xml:space="preserve">NSW </w:t>
        </w:r>
      </w:hyperlink>
      <w:hyperlink r:id="rId639" w:history="1">
        <w:r>
          <w:rPr>
            <w:rFonts w:ascii="arial" w:eastAsia="arial" w:hAnsi="arial" w:cs="arial"/>
            <w:b/>
            <w:i/>
            <w:color w:val="0077CC"/>
            <w:sz w:val="20"/>
            <w:u w:val="single"/>
            <w:shd w:val="clear" w:color="auto" w:fill="FFFFFF"/>
            <w:lang w:val="en-US" w:eastAsia="en-US" w:bidi="ar-SA"/>
          </w:rPr>
          <w:t>police</w:t>
        </w:r>
      </w:hyperlink>
      <w:hyperlink r:id="rId639" w:history="1">
        <w:r>
          <w:rPr>
            <w:rFonts w:ascii="arial" w:eastAsia="arial" w:hAnsi="arial" w:cs="arial"/>
            <w:i/>
            <w:color w:val="0077CC"/>
            <w:sz w:val="20"/>
            <w:u w:val="single"/>
            <w:shd w:val="clear" w:color="auto" w:fill="FFFFFF"/>
            <w:lang w:val="en-US" w:eastAsia="en-US" w:bidi="ar-SA"/>
          </w:rPr>
          <w:t xml:space="preserve"> officer appears to make white power salute near Sydney Black Lives Matter protest</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5.02am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3.04am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China reported 11 new Covid-19 cases and seven asymptomatic cases for 12 June, the national health authority said on Saturday. The National Health commission said in a statement that five of the new confirmed patients were so-called imported cases involving travellers from overseas. The six locally transmitted cases were all in Beijing. The commission reported seven confirmed cases and one asymptomatic case a day earlier.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total number of Covid-19 cases in mainland China now stands at 83,075, while the death toll remained unchanged at 4,634. China does not count asymptomatic patients, who are infected with the virus but do not display symptoms, as confirmed cases.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4.53am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2.51am BST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UK prime minister Boris Johnson said last week that removing statues of controversial figures is "to lie about our history", as he argued that national protests in the wake of the death of George Floyd in the US had been taken over by extremists. In a </w:t>
      </w:r>
      <w:hyperlink r:id="rId639" w:history="1">
        <w:r>
          <w:rPr>
            <w:rFonts w:ascii="arial" w:eastAsia="arial" w:hAnsi="arial" w:cs="arial"/>
            <w:i/>
            <w:color w:val="0077CC"/>
            <w:sz w:val="20"/>
            <w:u w:val="single"/>
            <w:shd w:val="clear" w:color="auto" w:fill="FFFFFF"/>
            <w:lang w:val="en-US" w:eastAsia="en-US" w:bidi="ar-SA"/>
          </w:rPr>
          <w:t>lengthy Twitter thread</w:t>
        </w:r>
      </w:hyperlink>
      <w:r>
        <w:rPr>
          <w:rFonts w:ascii="arial" w:eastAsia="arial" w:hAnsi="arial" w:cs="arial"/>
          <w:color w:val="000000"/>
          <w:sz w:val="20"/>
          <w:lang w:val="en-US" w:eastAsia="en-US" w:bidi="ar-SA"/>
        </w:rPr>
        <w:t xml:space="preserve"> in response to the boarding up of the Cenotaph in Whitehall and Winston Churchill's statue in Parliament Square, the prime minister expressed anger at the targeting of monuments,            </w:t>
      </w:r>
      <w:hyperlink r:id="rId639" w:history="1">
        <w:r>
          <w:rPr>
            <w:rFonts w:ascii="arial" w:eastAsia="arial" w:hAnsi="arial" w:cs="arial"/>
            <w:i/>
            <w:color w:val="0077CC"/>
            <w:sz w:val="20"/>
            <w:u w:val="single"/>
            <w:shd w:val="clear" w:color="auto" w:fill="FFFFFF"/>
            <w:lang w:val="en-US" w:eastAsia="en-US" w:bidi="ar-SA"/>
          </w:rPr>
          <w:t>the Guardian reported.</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Well, Australia's treasurer Josh Frydenberg  has now weighed in on Twitter, saying Churchill "saved families and the world from Nazi tyranny".</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nuts - Churchill statue in London boarded up to protect against demonstrators. Don't people get it? He saved their families and the world from Nazi tyranny! As Churchill once said 'the farther backward you can look, the farther forward you are likely to see." </w:t>
      </w:r>
      <w:hyperlink r:id="rId639" w:history="1">
        <w:r>
          <w:rPr>
            <w:rFonts w:ascii="arial" w:eastAsia="arial" w:hAnsi="arial" w:cs="arial"/>
            <w:i/>
            <w:color w:val="0077CC"/>
            <w:sz w:val="20"/>
            <w:u w:val="single"/>
            <w:shd w:val="clear" w:color="auto" w:fill="FFFFFF"/>
            <w:lang w:val="en-US" w:eastAsia="en-US" w:bidi="ar-SA"/>
          </w:rPr>
          <w:t>pic.twitter.com/XI0hgY9ztE</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Josh Frydenberg (@JoshFrydenberg) </w:t>
      </w:r>
      <w:hyperlink r:id="rId639" w:history="1">
        <w:r>
          <w:rPr>
            <w:rFonts w:ascii="arial" w:eastAsia="arial" w:hAnsi="arial" w:cs="arial"/>
            <w:i/>
            <w:color w:val="0077CC"/>
            <w:sz w:val="20"/>
            <w:u w:val="single"/>
            <w:shd w:val="clear" w:color="auto" w:fill="FFFFFF"/>
            <w:lang w:val="en-US" w:eastAsia="en-US" w:bidi="ar-SA"/>
          </w:rPr>
          <w:t>June 12, 2020</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His comments prompted a swift backlash, with many telling Frydenberg he needed to educate himself on Churchill's views on racial hierarchies and eugenics.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opinion piece, Richard Toye wrote for CNN that: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Churchill is often the subject of false or exaggerated allegations. But in truth, he said enough horrifying things that there is no need to invent more. He said that he </w:t>
      </w:r>
      <w:hyperlink r:id="rId639" w:history="1">
        <w:r>
          <w:rPr>
            <w:rFonts w:ascii="arial" w:eastAsia="arial" w:hAnsi="arial" w:cs="arial"/>
            <w:i/>
            <w:color w:val="0077CC"/>
            <w:sz w:val="20"/>
            <w:u w:val="single"/>
            <w:shd w:val="clear" w:color="auto" w:fill="FFFFFF"/>
            <w:lang w:val="en-US" w:eastAsia="en-US" w:bidi="ar-SA"/>
          </w:rPr>
          <w:t>hated</w:t>
        </w:r>
      </w:hyperlink>
      <w:r>
        <w:rPr>
          <w:rFonts w:ascii="arial" w:eastAsia="arial" w:hAnsi="arial" w:cs="arial"/>
          <w:color w:val="000000"/>
          <w:sz w:val="20"/>
          <w:lang w:val="en-US" w:eastAsia="en-US" w:bidi="ar-SA"/>
        </w:rPr>
        <w:t xml:space="preserve"> people with 'slit eyes and pig tails'. To him,            </w:t>
      </w:r>
      <w:hyperlink r:id="rId639" w:history="1">
        <w:r>
          <w:rPr>
            <w:rFonts w:ascii="arial" w:eastAsia="arial" w:hAnsi="arial" w:cs="arial"/>
            <w:i/>
            <w:color w:val="0077CC"/>
            <w:sz w:val="20"/>
            <w:u w:val="single"/>
            <w:shd w:val="clear" w:color="auto" w:fill="FFFFFF"/>
            <w:lang w:val="en-US" w:eastAsia="en-US" w:bidi="ar-SA"/>
          </w:rPr>
          <w:t>people from India</w:t>
        </w:r>
      </w:hyperlink>
      <w:r>
        <w:rPr>
          <w:rFonts w:ascii="arial" w:eastAsia="arial" w:hAnsi="arial" w:cs="arial"/>
          <w:color w:val="000000"/>
          <w:sz w:val="20"/>
          <w:lang w:val="en-US" w:eastAsia="en-US" w:bidi="ar-SA"/>
        </w:rPr>
        <w:t xml:space="preserve"> were 'the beastliest people in the world next to the Germans'. He            </w:t>
      </w:r>
      <w:hyperlink r:id="rId639" w:history="1">
        <w:r>
          <w:rPr>
            <w:rFonts w:ascii="arial" w:eastAsia="arial" w:hAnsi="arial" w:cs="arial"/>
            <w:i/>
            <w:color w:val="0077CC"/>
            <w:sz w:val="20"/>
            <w:u w:val="single"/>
            <w:shd w:val="clear" w:color="auto" w:fill="FFFFFF"/>
            <w:lang w:val="en-US" w:eastAsia="en-US" w:bidi="ar-SA"/>
          </w:rPr>
          <w:t>admitted</w:t>
        </w:r>
      </w:hyperlink>
      <w:r>
        <w:rPr>
          <w:rFonts w:ascii="arial" w:eastAsia="arial" w:hAnsi="arial" w:cs="arial"/>
          <w:color w:val="000000"/>
          <w:sz w:val="20"/>
          <w:lang w:val="en-US" w:eastAsia="en-US" w:bidi="ar-SA"/>
        </w:rPr>
        <w:t xml:space="preserve"> that he 'did not really think that black people were as capable or as efficient as white people'.</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Similar </w:t>
      </w:r>
      <w:hyperlink r:id="rId639" w:history="1">
        <w:r>
          <w:rPr>
            <w:rFonts w:ascii="arial" w:eastAsia="arial" w:hAnsi="arial" w:cs="arial"/>
            <w:i/>
            <w:color w:val="0077CC"/>
            <w:sz w:val="20"/>
            <w:u w:val="single"/>
            <w:shd w:val="clear" w:color="auto" w:fill="FFFFFF"/>
            <w:lang w:val="en-US" w:eastAsia="en-US" w:bidi="ar-SA"/>
          </w:rPr>
          <w:t>calls to remove statues are occurring during Black Lives Matter and refugee protests in Australia</w:t>
        </w:r>
      </w:hyperlink>
      <w:r>
        <w:rPr>
          <w:rFonts w:ascii="arial" w:eastAsia="arial" w:hAnsi="arial" w:cs="arial"/>
          <w:color w:val="000000"/>
          <w:sz w:val="20"/>
          <w:lang w:val="en-US" w:eastAsia="en-US" w:bidi="ar-SA"/>
        </w:rPr>
        <w:t>, with rallies to be held throughout the country on Saturday despite Covid-19 health restrictions banning mass gatherings.</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639" w:history="1">
        <w:r>
          <w:rPr>
            <w:rFonts w:ascii="arial" w:eastAsia="arial" w:hAnsi="arial" w:cs="arial"/>
            <w:i/>
            <w:color w:val="0077CC"/>
            <w:sz w:val="20"/>
            <w:u w:val="single"/>
            <w:shd w:val="clear" w:color="auto" w:fill="FFFFFF"/>
            <w:lang w:val="en-US" w:eastAsia="en-US" w:bidi="ar-SA"/>
          </w:rPr>
          <w:t>Britain's reckoning with its racist past - podcast</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10.05am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2.29am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Sydney, Australia, a refugee activist group is planning to flout a supreme court ban by holding an "exercise protest" in the city. The Refugee Action Coalition is pushing ahead with the event, planned to take place at Town Hall at 2pm on Saturday, despite the court on Thursday night ruling it a prohibited public assembly.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Organisers say they would still hold the event. However, they are now planning an "exercise protest" to get around regulations. Under public health orders, a gathering of more than 20 people is prohibited in New South Wales, however, public exercise is not.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organisers posted this on Facebook:</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Join an exercise protest by riding your bike, walking or jogging in small groups around the block around Sydney Town Hall. You can even wear your exercise gear if you like. If people try to stop you and ask if you are part of the protest, you can tell them you are simply exercising, which is not illegal.</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NSW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warned that anyone attending the protest risks being fined and arrested. A 24-year-old woman was fined $1,000 for disobeying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move-on order during a Black Lives Matter protest in Sydney city on Friday night.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4.57am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2.09am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new Covid-19 cases in New Zealand for 22 days</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New Zealand news service </w:t>
      </w:r>
      <w:hyperlink r:id="rId639" w:history="1">
        <w:r>
          <w:rPr>
            <w:rFonts w:ascii="arial" w:eastAsia="arial" w:hAnsi="arial" w:cs="arial"/>
            <w:i/>
            <w:color w:val="0077CC"/>
            <w:sz w:val="20"/>
            <w:u w:val="single"/>
            <w:shd w:val="clear" w:color="auto" w:fill="FFFFFF"/>
            <w:lang w:val="en-US" w:eastAsia="en-US" w:bidi="ar-SA"/>
          </w:rPr>
          <w:t>Newshub reports the latest figures from the ministry of health show no new cases of the virus in the last 24 hours</w:t>
        </w:r>
      </w:hyperlink>
      <w:r>
        <w:rPr>
          <w:rFonts w:ascii="arial" w:eastAsia="arial" w:hAnsi="arial" w:cs="arial"/>
          <w:color w:val="000000"/>
          <w:sz w:val="20"/>
          <w:lang w:val="en-US" w:eastAsia="en-US" w:bidi="ar-SA"/>
        </w:rPr>
        <w:t xml:space="preserve">. It means New Zealand hasn't recorded any new cases for 22 days in a row. Following the recovery of an Auckland woman on Monday, New Zealand has no known active cases of Covid-19, and no one is in hospital with the virus.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4.58am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2.05am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Australia four new Covid-19 cases have been identified in New South Wales overnight. Of those, two cases are travellers now in hotel quarantine.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third is a locally acquired case under investigation, a man in his twenties. All close contacts of this case are being contacted. It is understood the man did not attend any recent mass gathering, including protests. Rose Bay Public School in Sydney's eastern suburbs was closed on Friday due to a staff member with a likely case of Covid-19. The fourth case is the now-confirmed case related to the school.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Meanwhile, one person has tested positive to the virus in Queensland overnight. It brings the total number of active Covid-19 cases in that state to five.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1.59am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evangelical church in Argentina reopened as a bar in protest against the lockdown on religious services that remains in place despite the gradual opening up of other activities in this country.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standing here today dressed like this, carrying a tray, because it seems this is the only way we can serve the word of god," pastor  Daniel Cattaneo, dressed as a waiter, said opening the "worship bar" at the Comunidad Redentor (Redeemer Community) evangelical church in the city of San Lorenzo, in Argentina's central province of Santa Fe Wednesday.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apart from the breaded veal headed for table four, here goes the word of god from the house of the lord to all nations."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Bar tables were placed inside the church and pastors dressed up as waiters carried bibles on their trays in a mock service meant to draw attention to the evangelist's demand that religious services be allowed despite Argentina's coronavirus lockdown.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want to exercise our constitutional right to practice our faith," pastor Cattaneo told local media. "Bars can open, shops can open, why are they discriminating against us?"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coronavirus continues to spread rapidly in Argentina's capital city of Buenos Aires and its surrounding Greater Buenos Area the rest of the country remains relatively Covid-free. The province of Santa Fe, where Cattaneo's church is located, has been especially successful at containing the virus and has started reopening activities, including bars, but churches are still being allowed to receive a maximum 10 people per service.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Read the full story here: </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639" w:history="1">
        <w:r>
          <w:rPr>
            <w:rFonts w:ascii="arial" w:eastAsia="arial" w:hAnsi="arial" w:cs="arial"/>
            <w:i/>
            <w:color w:val="0077CC"/>
            <w:sz w:val="20"/>
            <w:u w:val="single"/>
            <w:shd w:val="clear" w:color="auto" w:fill="FFFFFF"/>
            <w:lang w:val="en-US" w:eastAsia="en-US" w:bidi="ar-SA"/>
          </w:rPr>
          <w:t>Argentina pastor turns church into bar in protest at uneven coronavirus restrictions</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2.24am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1.33am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Australia's opposition leaders urges against protests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Australia's opposition leader Anthony Albanese has told reporters that people should follow the chief medical officer's health advice and "shouldn't protest".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comments come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warned they will be out in force if protesters proceed with a prohibited rally in Sydney's city on Saturday amid the coronavirus pandemic. The state's supreme court earlier this week prohibited the "Free the refugees" protest scheduled for Saturday afternoon on the basis the health risks from Covid-19 "outweigh the rights of public assembly and free speech".</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comes after more than 600 officers flooded the CBD on Friday night as about 300 people protested against Aboriginal deaths in custody. Further, refugee and Black Lives Matter protests are also planned for Brisbane, Melbourne and Perth on Saturday. Melbourne protests will occur in different locations, in groups of 20, to comply with health regulations.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a press conference on Saturday morning, Albanese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a range of ways that people can express their views. They don't have to gather in mass gatherings, against the health advice. And I'd say to people - you can protest in different ways, you can even put people together so they're not in the same place. Many Australians have had Zoom meetings. I had one with I don't know how many hundred people the other day. That would be far better to express opinions over any issue at all. Our democracy is important, so that people can have their say. There are a range of ways you can have your say without breaching the advice of the health experts.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People who do attend protests are being urged to keep their distance from others, wear masks, use hand sanitiser, avoid shouting as this can spread droplets, and to quarantine if they later develop symptoms. Those with health issues and who are elderly are being urged not to attend.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Leader of the opposition Anthony Albanese at a press conference at the Kangaroo Rugby League Football Club in Queanbeyan, Saturday, 13 June.Photograph: Mick Tsikas/AAP</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Related: </w:t>
      </w:r>
      <w:hyperlink r:id="rId639" w:history="1">
        <w:r>
          <w:rPr>
            <w:rFonts w:ascii="arial" w:eastAsia="arial" w:hAnsi="arial" w:cs="arial"/>
            <w:i/>
            <w:color w:val="0077CC"/>
            <w:sz w:val="20"/>
            <w:u w:val="single"/>
            <w:shd w:val="clear" w:color="auto" w:fill="FFFFFF"/>
            <w:lang w:val="en-US" w:eastAsia="en-US" w:bidi="ar-SA"/>
          </w:rPr>
          <w:t>Black Lives Matter: health experts assess risks of Covid-19 transmission at Australia protests</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5.08am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1.21am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Mexico City to begin gradual exit from lockdown on Monday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mayor of Mexico City said the Mexican capital will next week lift restrictions on car traffic and public transport, and allow 340,000 factory works to get back to work, even though new cases of coronavirus are still rising.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Reuters reports that Mexico City and the adjacent urban sprawl are home to more than 21m people, and the region accounts for more than 40% of some 139,000 confirmed cases of coronavirus in the country. On Friday Mexico reported a record of more than 5,000 new cases.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think next week the city can begin a process of very orderly transition," mayor Claudia Sheinbaum  said, noting there had been a slight drop in hospital occupancy rates and that the city's contagion alert level was close to coming down a notch. Curbs on vehicle traffic and public transport are due to be eased on Monday and factories will start opening on Tuesday under strict sanitary protections, the city government said.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Thursday, small shops will have permission to reopen, while professional services and scientific workers linked to "industry" can go back as of Friday.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12.52am BST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US president Donald Trump continues to fearmonger over Twitter about the hundreds of protesters who have occupied several city blocks in Seattle and dubbed them a </w:t>
      </w:r>
      <w:hyperlink r:id="rId639" w:history="1">
        <w:r>
          <w:rPr>
            <w:rFonts w:ascii="arial" w:eastAsia="arial" w:hAnsi="arial" w:cs="arial"/>
            <w:b/>
            <w:i/>
            <w:color w:val="0077CC"/>
            <w:sz w:val="20"/>
            <w:u w:val="single"/>
            <w:shd w:val="clear" w:color="auto" w:fill="FFFFFF"/>
            <w:lang w:val="en-US" w:eastAsia="en-US" w:bidi="ar-SA"/>
          </w:rPr>
          <w:t>police</w:t>
        </w:r>
      </w:hyperlink>
      <w:hyperlink r:id="rId639" w:history="1">
        <w:r>
          <w:rPr>
            <w:rFonts w:ascii="arial" w:eastAsia="arial" w:hAnsi="arial" w:cs="arial"/>
            <w:i/>
            <w:color w:val="0077CC"/>
            <w:sz w:val="20"/>
            <w:u w:val="single"/>
            <w:shd w:val="clear" w:color="auto" w:fill="FFFFFF"/>
            <w:lang w:val="en-US" w:eastAsia="en-US" w:bidi="ar-SA"/>
          </w:rPr>
          <w:t>-free "Capitol Hill Autonomous Zone,"</w:t>
        </w:r>
      </w:hyperlink>
      <w:r>
        <w:rPr>
          <w:rFonts w:ascii="arial" w:eastAsia="arial" w:hAnsi="arial" w:cs="arial"/>
          <w:color w:val="000000"/>
          <w:sz w:val="20"/>
          <w:lang w:val="en-US" w:eastAsia="en-US" w:bidi="ar-SA"/>
        </w:rPr>
        <w:t xml:space="preserve"> Seattle's mayor has responded that "Seattle is fine".</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Seattle is fine. Don't be so afraid of democracy. </w:t>
      </w:r>
      <w:hyperlink r:id="rId639" w:history="1">
        <w:r>
          <w:rPr>
            <w:rFonts w:ascii="arial" w:eastAsia="arial" w:hAnsi="arial" w:cs="arial"/>
            <w:i/>
            <w:color w:val="0077CC"/>
            <w:sz w:val="20"/>
            <w:u w:val="single"/>
            <w:shd w:val="clear" w:color="auto" w:fill="FFFFFF"/>
            <w:lang w:val="en-US" w:eastAsia="en-US" w:bidi="ar-SA"/>
          </w:rPr>
          <w:t>https://t.co/o26PkJnYhA</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Mayor Jenny Durkan (@MayorJenny) </w:t>
      </w:r>
      <w:hyperlink r:id="rId639" w:history="1">
        <w:r>
          <w:rPr>
            <w:rFonts w:ascii="arial" w:eastAsia="arial" w:hAnsi="arial" w:cs="arial"/>
            <w:i/>
            <w:color w:val="0077CC"/>
            <w:sz w:val="20"/>
            <w:u w:val="single"/>
            <w:shd w:val="clear" w:color="auto" w:fill="FFFFFF"/>
            <w:lang w:val="en-US" w:eastAsia="en-US" w:bidi="ar-SA"/>
          </w:rPr>
          <w:t>June 12, 2020</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autonomous zone "has both a protest and street fair vibe, with a small garden, medic station, smoking area, and a "No Cop Co-op", where people can get supplies and food at no cost," Hallie Golden</w:t>
      </w:r>
      <w:hyperlink r:id="rId639" w:history="1">
        <w:r>
          <w:rPr>
            <w:rFonts w:ascii="arial" w:eastAsia="arial" w:hAnsi="arial" w:cs="arial"/>
            <w:i/>
            <w:color w:val="0077CC"/>
            <w:sz w:val="20"/>
            <w:u w:val="single"/>
            <w:shd w:val="clear" w:color="auto" w:fill="FFFFFF"/>
            <w:lang w:val="en-US" w:eastAsia="en-US" w:bidi="ar-SA"/>
          </w:rPr>
          <w:t>reported for The Guardian yesterday</w:t>
        </w:r>
      </w:hyperlink>
      <w:r>
        <w:rPr>
          <w:rFonts w:ascii="arial" w:eastAsia="arial" w:hAnsi="arial" w:cs="arial"/>
          <w:color w:val="000000"/>
          <w:sz w:val="20"/>
          <w:lang w:val="en-US" w:eastAsia="en-US" w:bidi="ar-SA"/>
        </w:rPr>
        <w:t>. One activist said the takeover was reminiscent of the Occupy movement.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Daily Beast reporter Kelly Weill also noted that claims that local businesses were being harmed by the takeover had been walked back, and that many local business owners were quite supportive of "CHAZ," although one </w:t>
      </w:r>
      <w:hyperlink r:id="rId639" w:history="1">
        <w:r>
          <w:rPr>
            <w:rFonts w:ascii="arial" w:eastAsia="arial" w:hAnsi="arial" w:cs="arial"/>
            <w:i/>
            <w:color w:val="0077CC"/>
            <w:sz w:val="20"/>
            <w:u w:val="single"/>
            <w:shd w:val="clear" w:color="auto" w:fill="FFFFFF"/>
            <w:lang w:val="en-US" w:eastAsia="en-US" w:bidi="ar-SA"/>
          </w:rPr>
          <w:t>feared that it might distract attention</w:t>
        </w:r>
      </w:hyperlink>
      <w:r>
        <w:rPr>
          <w:rFonts w:ascii="arial" w:eastAsia="arial" w:hAnsi="arial" w:cs="arial"/>
          <w:color w:val="000000"/>
          <w:sz w:val="20"/>
          <w:lang w:val="en-US" w:eastAsia="en-US" w:bidi="ar-SA"/>
        </w:rPr>
        <w:t xml:space="preserve"> from the key demands of the Black Lives Matter movement.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Seattle PD made (then walked back) a claim about extortion in the Capitol Hill Autonomous Zone. Actual businesses around the CHAZ say they're watching Ava DuVernay films, handing out granola bars, and having a nice time: </w:t>
      </w:r>
      <w:hyperlink r:id="rId639" w:history="1">
        <w:r>
          <w:rPr>
            <w:rFonts w:ascii="arial" w:eastAsia="arial" w:hAnsi="arial" w:cs="arial"/>
            <w:i/>
            <w:color w:val="0077CC"/>
            <w:sz w:val="20"/>
            <w:u w:val="single"/>
            <w:shd w:val="clear" w:color="auto" w:fill="FFFFFF"/>
            <w:lang w:val="en-US" w:eastAsia="en-US" w:bidi="ar-SA"/>
          </w:rPr>
          <w:t>https://t.co/7BRfOX61ZT</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Kelly Weill (@KELLYWEILL) </w:t>
      </w:r>
      <w:hyperlink r:id="rId639" w:history="1">
        <w:r>
          <w:rPr>
            <w:rFonts w:ascii="arial" w:eastAsia="arial" w:hAnsi="arial" w:cs="arial"/>
            <w:i/>
            <w:color w:val="0077CC"/>
            <w:sz w:val="20"/>
            <w:u w:val="single"/>
            <w:shd w:val="clear" w:color="auto" w:fill="FFFFFF"/>
            <w:lang w:val="en-US" w:eastAsia="en-US" w:bidi="ar-SA"/>
          </w:rPr>
          <w:t>June 12, 2020</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5.09am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12.39am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Thousands of sheep to be sent to Middle East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ABC reports that thousands of sheep stranded in Western Australia after the crew of an export ship contracted coronavirus will finally be sent to the Middle East, despite a shipping ban.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federal department of agriculture this month refused to grant the export ship Al Kuwait an exemption to travel during the northern summer, to prevent sheep suffering from heat stress. But the ABC reports that the majority of the sheep can now travel on a different ship, which meets animal welfare requirements. It is understood that the ship will sail by Wednesday.</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Thousands of sheep stranded on coronavirus export ship in WA to be sent to Middle East </w:t>
      </w:r>
      <w:hyperlink r:id="rId639" w:history="1">
        <w:r>
          <w:rPr>
            <w:rFonts w:ascii="arial" w:eastAsia="arial" w:hAnsi="arial" w:cs="arial"/>
            <w:i/>
            <w:color w:val="0077CC"/>
            <w:sz w:val="20"/>
            <w:u w:val="single"/>
            <w:shd w:val="clear" w:color="auto" w:fill="FFFFFF"/>
            <w:lang w:val="en-US" w:eastAsia="en-US" w:bidi="ar-SA"/>
          </w:rPr>
          <w:t>https://t.co/kpyHf1VtE9</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ABC Rural (@ABCRural) </w:t>
      </w:r>
      <w:hyperlink r:id="rId639" w:history="1">
        <w:r>
          <w:rPr>
            <w:rFonts w:ascii="arial" w:eastAsia="arial" w:hAnsi="arial" w:cs="arial"/>
            <w:i/>
            <w:color w:val="0077CC"/>
            <w:sz w:val="20"/>
            <w:u w:val="single"/>
            <w:shd w:val="clear" w:color="auto" w:fill="FFFFFF"/>
            <w:lang w:val="en-US" w:eastAsia="en-US" w:bidi="ar-SA"/>
          </w:rPr>
          <w:t>June 12, 2020</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follows the Western Australian premier, Mark McGowan, </w:t>
      </w:r>
      <w:hyperlink r:id="rId639" w:history="1">
        <w:r>
          <w:rPr>
            <w:rFonts w:ascii="arial" w:eastAsia="arial" w:hAnsi="arial" w:cs="arial"/>
            <w:i/>
            <w:color w:val="0077CC"/>
            <w:sz w:val="20"/>
            <w:u w:val="single"/>
            <w:shd w:val="clear" w:color="auto" w:fill="FFFFFF"/>
            <w:lang w:val="en-US" w:eastAsia="en-US" w:bidi="ar-SA"/>
          </w:rPr>
          <w:t>being forced to acknowledge last month that his state's health department was notified of sick crew members on board the vessel before it docked in Fremantle</w:t>
        </w:r>
      </w:hyperlink>
      <w:r>
        <w:rPr>
          <w:rFonts w:ascii="arial" w:eastAsia="arial" w:hAnsi="arial" w:cs="arial"/>
          <w:color w:val="000000"/>
          <w:sz w:val="20"/>
          <w:lang w:val="en-US" w:eastAsia="en-US" w:bidi="ar-SA"/>
        </w:rPr>
        <w: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12.44am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12.19am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White House infectious disease expert Anthony Fauci has said his advice to people who want to attend US president Donald Trump's campaign rallies is the same for Black Lives Matter and anti-Trump protestors. He said the gatherings are "a danger" and "risky". He urged those attending wear a mask and use hand sanitiser.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Fauci made the comments during an interview on ABC News podcast Powerhouse Politics. "You know, it's a danger to the people who are trying to control the demonstration," he said. "And it's a danger to the people who are demonstrating. So at the end of the day, it is a risky procedure." When asked whether his advice applied to Trump campaign rallies, Fauci said, "I am consistent. I stick by what I say."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Trump announced his campaign rallies are planned for 19 June, known as Juneteenth in the US, a holiday marking the end of slavery. Trump has insisted he did not choose the date on purpose. "The fact that I'm having a rally on that day - you can really think about that very positively as a celebration," Trump told Fox News. "Because a rally to me is a celebration. It's an interesting date. It wasn't done for that reason, but it's an interesting date."</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President Trump wants to hold an offensive &amp; blatantly unsafe indoor rally in Tulsa on Juneteenth. A rally requiring attendees to sign liability waivers b/c of the likelihood of contracting COVID. Well, I thought we should ask </w:t>
      </w:r>
      <w:hyperlink r:id="rId639" w:history="1">
        <w:r>
          <w:rPr>
            <w:rFonts w:ascii="arial" w:eastAsia="arial" w:hAnsi="arial" w:cs="arial"/>
            <w:i/>
            <w:color w:val="0077CC"/>
            <w:sz w:val="20"/>
            <w:u w:val="single"/>
            <w:shd w:val="clear" w:color="auto" w:fill="FFFFFF"/>
            <w:lang w:val="en-US" w:eastAsia="en-US" w:bidi="ar-SA"/>
          </w:rPr>
          <w:t>@CDCDirector</w:t>
        </w:r>
      </w:hyperlink>
      <w:r>
        <w:rPr>
          <w:rFonts w:ascii="arial" w:eastAsia="arial" w:hAnsi="arial" w:cs="arial"/>
          <w:color w:val="000000"/>
          <w:sz w:val="20"/>
          <w:lang w:val="en-US" w:eastAsia="en-US" w:bidi="ar-SA"/>
        </w:rPr>
        <w:t xml:space="preserve"> whether he thinks that's a good idea.            </w:t>
      </w:r>
      <w:hyperlink r:id="rId639" w:history="1">
        <w:r>
          <w:rPr>
            <w:rFonts w:ascii="arial" w:eastAsia="arial" w:hAnsi="arial" w:cs="arial"/>
            <w:i/>
            <w:color w:val="0077CC"/>
            <w:sz w:val="20"/>
            <w:u w:val="single"/>
            <w:shd w:val="clear" w:color="auto" w:fill="FFFFFF"/>
            <w:lang w:val="en-US" w:eastAsia="en-US" w:bidi="ar-SA"/>
          </w:rPr>
          <w:t>pic.twitter.com/1IDPDkEk5o</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Rep. Mark Pocan (@repmarkpocan) </w:t>
      </w:r>
      <w:hyperlink r:id="rId639" w:history="1">
        <w:r>
          <w:rPr>
            <w:rFonts w:ascii="arial" w:eastAsia="arial" w:hAnsi="arial" w:cs="arial"/>
            <w:i/>
            <w:color w:val="0077CC"/>
            <w:sz w:val="20"/>
            <w:u w:val="single"/>
            <w:shd w:val="clear" w:color="auto" w:fill="FFFFFF"/>
            <w:lang w:val="en-US" w:eastAsia="en-US" w:bidi="ar-SA"/>
          </w:rPr>
          <w:t>June 12, 2020</w:t>
        </w:r>
      </w:hyperlink>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4.50am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12.11am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Welcome to our Covid-19 coverage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Good morning, and welcome to today's live coverage of the Covid-19 pandemic.</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authorities in many countries are still struggling to contain the virus, protests are being held throughout the world following the brutal death of unarmed man George Floyd in the US on 25 May.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for nearly nine minutes, ignoring Floyd's protests of "I can't breathe".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event sparked organisers from the Black Lives Matter movement to organise protests, which have been occurring throughout the US, Australia and the UK. </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 president Donald Trump has since announced he will be holding an election campaign rally on 19 June, known in the US as Juneteenth, one of the oldest official celebrations commemorating the end of slavery. Attendees are being encouraged to sign a liability waiver to acknowledge that by attending, they are at risk of acquiring or spreading Covid-19.</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your rallies come with a liability waiver, you shouldn't be holding them. </w:t>
      </w:r>
      <w:hyperlink r:id="rId639" w:history="1">
        <w:r>
          <w:rPr>
            <w:rFonts w:ascii="arial" w:eastAsia="arial" w:hAnsi="arial" w:cs="arial"/>
            <w:i/>
            <w:color w:val="0077CC"/>
            <w:sz w:val="20"/>
            <w:u w:val="single"/>
            <w:shd w:val="clear" w:color="auto" w:fill="FFFFFF"/>
            <w:lang w:val="en-US" w:eastAsia="en-US" w:bidi="ar-SA"/>
          </w:rPr>
          <w:t>https://t.co/J1BgdUec9k</w:t>
        </w:r>
      </w:hyperlink>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Hillary Clinton (@HillaryClinton) </w:t>
      </w:r>
      <w:hyperlink r:id="rId639" w:history="1">
        <w:r>
          <w:rPr>
            <w:rFonts w:ascii="arial" w:eastAsia="arial" w:hAnsi="arial" w:cs="arial"/>
            <w:i/>
            <w:color w:val="0077CC"/>
            <w:sz w:val="20"/>
            <w:u w:val="single"/>
            <w:shd w:val="clear" w:color="auto" w:fill="FFFFFF"/>
            <w:lang w:val="en-US" w:eastAsia="en-US" w:bidi="ar-SA"/>
          </w:rPr>
          <w:t>June 12, 2020</w:t>
        </w:r>
      </w:hyperlink>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Meanwhile, in an interview with Fox news where Trump was asked to address the way chokeholds have been unfairly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African Americans like George Floyd, Trump responded that: "I think the concept of chokeholds sounds so innocent and so perfect." He added, however that "generally" speaking, chokeholds should not be used.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White house infectious disease expert and member of the White House coronavirus task force, Anthony Fauci, said that attending a protest is "risky".</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Black Lives Matter advocates and refugee activists will hold protests throughout Australia on Saturday, despite warnings from health authorities they could lead to Covid-19 outbreaks. Australia's chief medical officer, Prof Brendan Murphy, said on Friday: "These sort of events really are dangerous." However the prime minister, Scott Morrison, announced on the same day that major sports stadiums may allow 10,000 people by July.</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Brazil's death toll has overtaken the UK's. There have been 41,828 deaths in Brazil, the country's health ministry said, with only the US having more fatalities. The UK's death toll is 41,566, according to figures compiled by Johns Hopkins University.</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Breastfeeding mothers do not seem to be passing on Covid-19 to their infants, a World Health Organisation expert has said. New mothers infected with the virus should generally continue breastfeeding if they wish to and should not be separated from their babies, the WHO said, stressing that the benefits outweighed the risks.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4.47am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12.08am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Protests to occur throughout Australia</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Black Lives Matter advocates and refugee activists will hold protests throughout Australia on Saturday, despite warnings from health authorities they could lead to Covid-19 outbreaks. Australia's chief medical officer, Prof Brendan Murphy, said on Friday, "These sort of events really are dangerous". However the prime minister, Scott Morrison, announced on the same day that major sports stadiums may allow 10,000 people by July. It follows protests last weekend, when people took to the streets campaigning for an end to Aboriginal deaths in custody. There have been </w:t>
      </w:r>
      <w:hyperlink r:id="rId639" w:history="1">
        <w:r>
          <w:rPr>
            <w:rFonts w:ascii="arial" w:eastAsia="arial" w:hAnsi="arial" w:cs="arial"/>
            <w:i/>
            <w:color w:val="0077CC"/>
            <w:sz w:val="20"/>
            <w:u w:val="single"/>
            <w:shd w:val="clear" w:color="auto" w:fill="FFFFFF"/>
            <w:lang w:val="en-US" w:eastAsia="en-US" w:bidi="ar-SA"/>
          </w:rPr>
          <w:t>437 known Aboriginal deaths</w:t>
        </w:r>
      </w:hyperlink>
      <w:r>
        <w:rPr>
          <w:rFonts w:ascii="arial" w:eastAsia="arial" w:hAnsi="arial" w:cs="arial"/>
          <w:color w:val="000000"/>
          <w:sz w:val="20"/>
          <w:lang w:val="en-US" w:eastAsia="en-US" w:bidi="ar-SA"/>
        </w:rPr>
        <w:t xml:space="preserve"> since the royal commission into Aboriginal deaths in custody delivered its final report in 1991, and yet despite this, change has been slow. The protests were sparked in solidarity with the US following the brutal death of unarmed man George Floyd on 25 May.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man was diagnosed with the virus following the Melbourne protests, with health authorities saying he was likely infected prior to the rally. Victoria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fines of $1,652 each to the three people who organised the protest.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Saturday, refugee activists plan to hold eight rallies of 20 people each throughout Melbourne in order to comply with restrictions on crowd numbers. In Brisbane, supporters of detained asylum seekers have vowed to ramp up their blockade of a hotel. Protesters claim authorities are intent on relocating asylum seekers who've been in long-term detention at the Kangaroo Point Central hotel and have staged a series of balcony protests.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Meanwhile about 200 refugee supporters will protest the indefinite detention of refugees in Sydney. And thousands of protesters will gather in Perth for Saturday's protest at Langley Park. Organisers have ignored premier Mark McGowan's  pleas to delay the protest until after the coronavirus pandemic is over.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Updated at 4.49am BST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148692020-06-13T00:04:11Zfalsefalse2020-06-13T23:39:23ZfalseAUStheguardian.com</w:t>
      </w:r>
      <w:hyperlink r:id="rId642" w:history="1">
        <w:r>
          <w:rPr>
            <w:rFonts w:ascii="arial" w:eastAsia="arial" w:hAnsi="arial" w:cs="arial"/>
            <w:i/>
            <w:color w:val="0077CC"/>
            <w:sz w:val="20"/>
            <w:u w:val="single"/>
            <w:shd w:val="clear" w:color="auto" w:fill="FFFFFF"/>
            <w:lang w:val="en-US" w:eastAsia="en-US" w:bidi="ar-SA"/>
          </w:rPr>
          <w:t>https://gu.com/p/e3pkqfalsetruehttps://media.guim.co.uk/c526773a506a5f655c448796a0117a7ac90ec381/0_67_4785_2872/500.jpgfalseentrueHere</w:t>
        </w:r>
      </w:hyperlink>
      <w:r>
        <w:rPr>
          <w:rFonts w:ascii="arial" w:eastAsia="arial" w:hAnsi="arial" w:cs="arial"/>
          <w:color w:val="000000"/>
          <w:sz w:val="20"/>
          <w:lang w:val="en-US" w:eastAsia="en-US" w:bidi="ar-SA"/>
        </w:rPr>
        <w:t xml:space="preserve"> some key developments from the last few hours at a glance: Egypt saw a record daily rise in infections and deaths, as it confirmed 1,677 new coronavirus cases and 62 deaths on Saturday. In total, the Arab world's most populous country has registered 42,980 cases including 1,484 deaths, the ministry said in a statement. Infections in Turkey have been increasing since travel restrictions were lifted and facilities reopened at the beginning of the month. Israel has noted a spike in coronavirus cases as schools, businesses, restaurants, bars, tourist attractions and other establishments reopen, leading to 177 schools and educational institutions throughout the country closing again after 493 students and teachers tested positive for the virus. France reported 24 new coronavirus deaths over the 24 hours to Saturday, taking the total to 29,398 and marking the fourth day with under 30 fatalities. The president of Iran, Hassan Rouhani, reproached citizens on Saturday for their reduced adherence to health measures designed to stop the spread of coronavirus. Algeria will further relax its coronavirus lockdown on Sunday, easing a curfew, allowing public transport to resume in the cities and reopening some more businesses, the government said on Saturday. Travellers from Germany, Iceland and Norway are to be permitted to enter Denmark from Monday as long as they have booked accommodation for at least six nights, as the country gradually lifts its coronavirus-related travel restrictions. Lebanese protesters took to the streets in Beirut and other cities on Saturday in mostly peaceful protests against the government, calling for its resignation as the small country sinks deeper into economic distress amid lockdown restrictions. This is all from me, I'm off to bed. Thanks for reading and writing in, as always. Foreign visitors have begun to trickle back to the white sands and warm waters of Mexico's Caribbean coast as its popular beaches gradually reopen to tourism with new sanitary measures in place to prevent the spread of the coronavirus. "I've been stuck in New York City in my apartment for three months, so I decided that on the beach somewhere open was probably a good call," web designer Sam Leon, 31, told Reuters after arriving Saturday at the airport of the resort town Cancun. He said he planned to head to the trendy beach of Tulum with a friend, and said he had no qualms about possibly picking up the virus while traveling because he was in good health. Others were similarly undeterred, even as Mexico reported record infection levels in recent days and in certain areas is at the peak of the pandemic. Mexico has registered 16,448 overall deaths. "We travel all the time... we're really not super concerned," said Canadian national Brad Kendell, 32, who lives in Panama. He had been in Mexico City with his wife last March when Panama put the country on lockdown. They chose to decamp to Cancun for a "change of pace" while waiting for travel restrictions to ease. "The most important thing right now is to revive the state's economy, but we have to be careful with the health of our people," Carlos Joaquin, governor of Quintana Roo state which includes Cancun, said last week. A full recovery for Mexico's tourism sector - which represents 8.7 per cent of gross domestic product and employs 4.5 million people - looks far off, however. Mexico registered only 86,000 foreign visitors in April, down from 2.8 million the same month the year before, according to official data. Brazil has registered 21,704 new coronavirus cases over the last 24 hours, taking the total number of confirmed infections to 850,514. The health ministry reported 892 new deaths on Saturday, and said the official total death toll had now reached 42,720. More than half of people in Britain support an extension to the Brexit transition period, while three quarters believe the UK should work very closely with the EU to combat coronavirus, a survey suggests. A study from the Health Foundation indicated that 54 per cent of the public support an extension to the Brexit transition period to allow the British government to focus on Covid-19. Cabinet office minister Michael Gove formally told the EU on Friday that the UK would not ask for a delay, despite concerns the departure would compound the economic chaos inflicted by the pandemic. Overall, people aged 18-24 taking part in the survey were far more likely to support an extension (85%). The survey of 1,983 people in Britain found overwhelming public support (95%) for the UK to work closely with the EU in its response to the pandemic. While coronavirus headlines about the US, the UK, Brazil and Italy drop on a daily basis, Belgium, a country that has been hit hard by the virus, is often omitted from the daily news round-ups. Belgians were able to move freely during the first weekend since restaurants and cafes were allowed to open, after the country entered the third phase of its deconfinement strategy on Monday. According to the latest figures from Johns Hopkins University, Belgium has had 9,650 coronavirus deaths - which, at more than 84 per 100,000 people, is the highest rate in the world. As a small, densely populated nation of 11.5 million people in the heart of Europe, it was necessarily going to be at risk in a way that the Scandinavian nations or those of eastern Europe were not, the Times reports. The British government is working to ensure all schools can open in September and to provide support packages to help children catch up on lost learning, the office of prime minister Boris Johnson said on Saturday. Schools shut to most pupils in March due to the coronavirus pandemic but selected age groups have been able to return since the beginning of June, although some educators decided not to re-open because they said it was not safe. The decision to gradually re-open schools has divided opinion, with Britain suffering one of the world's worst death tolls from Covid-19 and some critics warning of the need for caution to prevent a second wave of the virus. Johnson has asked for measures to be drawn up to help children over the summer and further into the future, said the statement. For social justice reasons help was especially needed for those who had less support at home, it added. Algeria will further relax its coronavirus lockdown on Sunday, easing a curfew, allowing public transport to resume in the cities and reopening some more businesses, the government said on Saturday. The government will end the curfew in 19 provinces and shorten it in the remaining 29, including in the capital Algiers, where it will run from 8pm to 5am instead of 7pm-7am currently, the prime minister's office said, according to Reuters. Buses and taxis in urban areas will also resume services with a limited number of passengers, while taxi drivers are ordered to take one client only. Some businesses such as clothing and shoe shops, car rentals and hair salons will reopen. The government last week allowed the reopening of business such as men's barbershops and cattle markets. The authorities also decided to end a paid leave given in March to 50 per cent of state employees, although pregnant women and those with children will continue to benefit from the leave. Algeria has so far reported 10,810 coronavirus cases, with 760 deaths. Travellers from some countries are to be allowed to enter Denmark again from Monday, as the country gradually lifts its coronavirus-related travel restrictions. Travellers from Germany, Iceland and Norway are to be permitted to enter Denmark as long as they have booked accommodation for at least six nights, DPA reports. The Danish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expecting large numbers, with Germans alone expected to head for some 14,000 holiday homes they have booked in advance. Denmark's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advised travellers to expect delays and to follow traffic updates, and to avoid travelling at the busiest times of day, where possible.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would provide ongoing updates about the traffic situation in Danish, English and German, through Twitter and other channels. Denmark reopened its border crossing to Germany near the southern town of Padborg on Saturday. Denmark had closed all but three of its 13 border crossings on 14 March. 597 people are confirmed to have died in the country from Covid-19 so far. As my colleague Helena Smith reported earlier, Greek's holiday resorts are readying themselves for the beginning of the country's tourist season. Vasilis Theodorou, the owner of Pelican, a new restaurant on the Greek island of Mykonos, expects a slow slummer but says he's in a hurry to get back to business, the Associated Press reports. And so is the rest of the country. Heavily reliant on tourism, the country is officially reopening to foreigners on Monday after closing its borders to most during the coronavirus pandemic. Its hopes are pinned on popular tourist destinations such as Mykonos and the islands of Rhodes, Corfu, Crete and Santorini, where regular ferry service already resumed and direct international flights are set to restart on 1 July. Mykonos would normally be packed in early June, but it's beaches were empty. "Tourism might be down by as much as 80 per cent this year, so we're waiting for the 20 per cent, and we're happy," Theodorou said. "No matter how much we wish for it and want it, it won't be more than that," he said. "We expect that tourists from central Europe will come first, and hopefully Americans at a later stage. They are our best customers." Prime minister Kyriakos Mitsotakis acknowledged Saturday that Greece is prepared for a huge drop from the 33 million tourists who came to visit last year. France reported 24 new coronavirus deaths over the 24 hours to Saturday, taking the total to 29,398 and marking the fourth day with under 30 fatalities. The government also reported the number of people in hospital fell by 215 to 10,909 and those in intensive care units fell by eight to 871, with both tallies continuing weeks-long downtrends, according to Reuters. Egypt confirmed 1,677 new coronavirus cases and 62 deaths on Saturday, the health ministry said, the highest daily increase for both counts. In total, the Arab world's most populous country has registered 42,980 cases including 1,484 deaths, the ministry said in a statement. Covid-19 has killed at least 427,495 people since the outbreak emerged in China last December, according to a tally from official sources compiled by AFP on Saturday. At least 7,711,490 cases of coronavirus have been registered in 196 countries and territories. Of these, at least 3,458,300 are now considered recovered with 4,523 deaths and 136,525 cases logged over the past 24 hours. The tallies, using data collected by AFP from national authorities and information from the World Health Organization (WHO), probably reflect only a fraction of the actual number of infections. In the absence of help from Brazil's president Jair Bolsonaro, cartels in the favelas of Rio de Janeiro have gone from pushing drugs to distributing medical supplies. Gangs now also enforce curfews, social distancing and organise food handouts for the neediest, CNN reports. Lebanese protesters took to the streets in Beirut and other cities on Saturday in mostly peaceful protests against the government, calling for its resignation as the small country sinks deeper into economic distress. The protests come after two days of rallies spurred by a dramatic collapse of the local currency against the dollar. Those rallies degenerated into violence, including attacks on private banks and shops, the Associated Press reports. The local currency, pegged to the dollar for nearly 30 years, has been on a downward trajectory for weeks, losing over 60 per cent of its value. But the dramatic collapse this week deepened public despair over the already troubled economy, a crisis that was further compounded by the coronavirus pandemic. The government was faced with handling the coronavirus pandemic soon after prime minister Hassan Diab took office earlier this year, and implemented a lockdown lasting months. Diab's government is supported by the powerful militant group Hezbollah and its allies, but has already been weakened by the economic crisis. In a speech Saturday, Diab urged the public to be patient, saying there were a great many political hurdles, including from rivals he said sought to undermine his government. Diab offered no solutions to the crisis, nor did he name his opponents, but said his government was working to fight corruption and uphold the power of the state. Confirmed coronavirus cases in the US have increased by 22,317 to 2,038,344 since Friday, the US Centers for Disease Control and Prevention (CDC) said on Saturday. The CDC said that the number of deaths had risen by 711 to 114,625. Israel has noted a spike in coronavirus cases as schools, businesses, restaurants, bars, tourist attractions and other establishments reopen, the Haaretz newspaper reports. 177 schools and educational institutions throughout the country have closed after 493 students and teachers tested positive, and 25,821 people within the Israeli education system are currently in preventative quarantine. Prime minister Benjamin Netanyahu tested negative for coronavirus after three of his security personnel tested positive, and an employee at president Reuven Rivlin's residence also tested positive on Saturday. 18,972 infections have so far been recorded in the country, rising by 177 since Friday. 300 people have died. In the West Bank and East Jerusalem, 597 people tested positive and two people have died. In the Gaza Strip, 72 people were diagnosed and one person has died. The number of new coronavirus cases in Turkey rose to 1,459 in the last 24 hours from 1,195 a day earlier, health ministry data showed on Saturday. Infections have been increasing since travel restrictions were lifted and facilities reopened at the beginning of the month, according to Reuters. In the last 24 hours, 14 people died, bringing total fatalities to 4,792. The overall tally of detected Covid-19 cases in Turkey now stands at 176,677. Thousands of demonstrators marched in cities and towns across Switzerland on Saturday to denounce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wake of the death of George Floyd in the United States. Despite rules banning gatherings of more than 300 people to prevent the spread of Covid-19, several cities saw huge crowds come out to join a growing global movement denouncing racism and disproportionate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black and brown people, AFP reports. In the biggest demonstration, more than 10,000 people, most of them dressed in black, protested in Switzerland's largest city Zurich,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Zurich demonstration was largely peaceful, but that it had been marred in the late afternoon by a few hundred people headed by known members of the radical leftwing autonomous scene who threw rocks, bottles and other objects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One officer was injured and a number of people arrested, Zurich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Three activists of Algeria's Hirak protest movement were ordered to be held in pre-trial detention for offences including "endangering the lives of others during the [coronavirus] confinement period", a prisoners' defence group said on Saturday. The Hirak movement led peaceful protests in 2019 after Abdelaziz Bouteflika announced his candidacy for a fifth presidential term, calling for Bouteflika's immediate resignation. The National Committee for the Release of Detainees (CNLD) said that Merzoug Touati, Yanis Adjila and Amar Beri appeared in court in the northeastern town of Bejaia. The three formed part of a group of around 20 people arrested on Friday for trying to hold a protest in support of the release of other Hirak activists. The rest were detained only briefly and released, Agence France-Presse reports. They are to go on trial 17 June for incitement, "publication that could damage the national interest" and b"endangering the lives of others during the confinement period", CNLD spokesman Kaci Tansaout said. He said Beri also faced charges of "damaging the person of the president of the republic", Abdelmadjid Tebboune. Weekly anti-government protests rocked Algeria for more than a year and only came to a halt in March because of the coronavirus outbreak, with the authorities banning marches. According to the CNLD, some 60 people are currently detained on charges linked to the protest movement, most of them over posts on Facebook. Airlines are slowly trying to return to business after the pandemic grounded entire fleets of planes around the globe for months and put their very existence in doubt. My colleague Gwyn Topham reports. Chile's president Sebastian Piñera has replaced the country's health minister Jaime Manalich, the La Tercera newspaper reports. After just one year in office, his departure comes amid criticism of the health ministry' reaction to the pandemic, mainly in two areas: the delay in taking preventive measures, such as quarantines, and a controversy over the number of total deaths due to Covid-19. Piñera thanked Manalich for his "noble service", and replaced him with Oscar Enrique Paris, a former president of the national medical college and reportedly a supporter of abortions. Chile has so far 167,355 confirmed coronavirus infections, the highest number of confirmed cases per million people in Latin America, and 3,101 deaths, according to the Johns Hopkins Coronavirus Resource Center. In late May, Piñera had warned that the country's healthcare system was "very close" to collapsing, following a rapid rise in infections over a short period of time that brought the country's total infections close to 70,000. At the time, Chile had recorded 718 deaths from Covid-19. Coronavirus studies carried out in haste can lead to errors among researchers that can have fatal consequences, a leading scientist has said. Jonathan Kimmelman, the director at the Biomedical Ethics Unit at McGill University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told the Die Zeit newspaper that faulty or incomplete studies on effective treatments for Covid-19 led to patients being given medication "that is ineffective at best and dangerous at worst", as in the case of the malaria drug hydroxychloroquine. "We know that the drug can have dangerous side effects, but that it actually helps patients has not been proven. A few rushed publications claimed that giving it was helpful, while others claimed that it increased the risk of death, neither of which has yet been confirmed," Kimmelman said. "There have always been medical studies with significant weaknesses. The force with which the corona crisis hit us, of course, creates the need for rapid growth in knowledge of Sars-CoV-2. The corresponding studies are therefore usually published in a great hurry. It is no wonder that they often have deficits in design, implementation and evaluation because time, money, employees and the number of subjects are limited. Researchers should work particularly carefully right now." The president of Iran, Hassan Rouhani, reproached citizens on Saturday for their reduced adherence to health measures designed to stop the spread of coronavirus. "The respect of measures by our dear people has been great" and 80% or people had played by the rules between 20 April and 20 May, Agence France-Presse reported him as saying in a televised speech. He said it was disturbing, however, to see that the proportion "has greatly diminished... with only 18 to 20 percent of people respecting" the rules since. The health ministry on Saturday announced 71 new deaths from the disease over the last 24 hours and 2,410 new infections. Rouhani also expressed concerns about measures at the holy shrine of Imam Reza in Mashhad, the capital of Khorasan Razavi province and a main pilgrimage site in the country. "Officials must make greater efforts - reports on mask wearing, social distancing and collective prayer are not satisfactory," Rouhani said. Since announcing its first cases in the Shia holy city of Qom in February, Iran has struggled to contain what quickly became the Middle East's deadliest outbreak of Covid-19. Official figures show that 8,730 people in the country have of the disease and 184,955 have been confirmed as infected. There has been scepticism at home and abroad about Iran's official figures, with concern the real toll could be much higher. Italy's official coronavirus death toll rose by 78 to 34,301 on Saturday, according to officials. The total number of confirmed infections in the country climbed by 346 to 236,651. Operators of nightspots in Japan will have to keep a record of their customers' names and contact information and ensure physical distancing rules as part of measures to contain the spread of the coronavirus, according to government guidelines released on Saturday, the Kyodo News agency reports. Twenty-four new cases of Covid-19 were reported in Tokyo on Saturday, with four cases from nightspots in the Shinjuku entertainment district bringing the total for the capital to 5,497. Other measures in the guidelines included maintaining a distance of at least one metre and the use of face masks or shields. High-fives with the audience are to be avoided in live music venues, and nightclubs are urged to adjust the volume of music to lower levels to prevent customers from talking loudly and emitting droplets during face-to-face socialising. The mayors of two neighbouring cities in Poland and Germany hugged and celebrated with champagne on Saturday as Poland opened its border for the first time in three months. René Wilke, the mayor of Frankfurt on the Oder river, and Mariusz Olejniczak, the mayor of Slubice, shook hands and embraced as a border fence was opened. When the border was closed in mid-March, commuters were initially unable to go to work, but some later qualified for a special permit to cross the border. Poland's border with Lithuania was opened on Friday, Euronews reports. The European commission has recommended all of the bloc's internal borders should reopen by Monday. Hello, I'm taking over from my colleague Mattha Busby. If you have any relevant updates to flag, please feel free to either email me or message me on Twitter @JedySays. The countdown to the tourist season in Greece has begun with the country's leader promising that no concessions will be made when it comes to health and safety. Ahead of international flights resuming on Monday, prime minister Kyriakos Mitsotakis has flown to the Cyclades island of Santorini, one of Europe's most popular destinations, to deliver a message that Greece is open for business again. "We want visitors to come and feel safe," he said after visiting the island's general hospital. "Our intention is to welcome without making any concessions on safety and security." The tourist-dependent nation is hoping to capitalise on the success it has had in handling the pandemic after enforcing stringent lockdown measures early on. With infection rates far lower than other European states, the death toll to date remains below 200. Tourism accounts for 20% of Greece's GDP, and reopening the sector is key for an economy that had only started to recover from a decade-long debt crisis when the epidemic hit. The centre-right government is also aware, however, that admitting tourists is a calculated risk and one that could backfire. It announced draconian measures on Friday to boost health systems on islands, many of them small and remote with only rudimentary services. The measures included a network of doctors and support staff being deployed to the outposts, medics in floating ambulances, increased Covid-19 testing facilities and futuristic "transit capsules" to transport patients to intensive care units. "Each island will be attached to a fully equipped mainland hospital," said the health minister, Vasillis Kikillas, as he presented the policies. Not everyone, however, is happy. Syriza, the leftwing main opposition party has accused the government of being lax, insisting that health services need to be further reinforced especially on Covid-free islands now bracing for tourists. Greek epidemiologists advising the government say it is inevitable that as the country opens up the virus will be imported with visitors, making for what the opposition Syntaktwn newspaper described as a "an explosive mix in the coming months." Russia has more than doubled its official coronavirus death toll for April to 2,712 after changing how it classifies fatalities. Officials warned that May's death toll was likely to be even worse in Russia, which has the world's third largest number of cases with 520,129. The country has today reported 8,706 new cases after its number of new infections peaked in mid-May. The capital Moscow - the nation's worst affected city - lifted tight lockdown measures last week. We reported earlier (see 9.01am) that Russia had reported 8,706 new coronavirus cases, bringing the total number of people who have been infected by the virus to 520,129. Authorities said 114 people had died of the virus in the last 24 hours, raising the official national death toll to 6,829. It comes after 8,987 new cases were announced on Friday. Russia's death toll has been much lower than in other countries with large outbreaks, raising questions over possible underreporting of deaths. The April figures from Rosstat, the official statistics agency, include 1,270 deaths where the virus was the main cause. But they now also include deaths where the victim tested positive for the virus but it was not the main cause of death, AFP reported. In April there were 435 deaths where the virus had a "significant influence" and 617 where it was present but did not play a major role, the agency said. The statistics also include 390 cases where the person initially tested negative to coronavirus, but it was later ruled to be the main cause of death. The previously announced toll for April was 1,152. A further 80 people have died from coronavirus in the UK, according to official figures showing deaths recorded in the last 24 hours. The UK Department of Health and Social Care (DHSC) will publish its overall toll later. It usually differs from the cumulative totals because of variations in data collection. DHSC said on Friday that 41,481 people had died in hospitals, care homes and the wider community after testing positive for coronavirus in the UK as of 5pm on Thursday, up by 202 from 41,279 the day before. The government figures do not include all deaths involving Covid-19 across the UK, which is thought to have passed 52,000. Far-right protesters in London, UK, have clashed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day, after organisers cancelled an anti-racist protest for fear of violence. Around 200 demonstrators near the Cenotaph - a war memorial outside the prime minister's residence - were facing off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some trying to push through the barriers following a day of disorder. Several hundred anti-racism demonstrators have also gathered in Trafalgar Square. All protesters must disperse by 5pm, though many are now being contained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lines. It comes after the London mayor, Sadiq Khan, urged people to stay away from central London and defended the decision to board up the statue of Winston Churchill and other monuments. Peaceful anti-racism protests were held elsewhere in the UK. Moving back to the anti-racism protests, about 2,000 people have demonstrated in Paris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entrenched racism which many believe France's national doctrine of colour blindness has failed to eradicate. Myriam Boicoulin, 31, who was born in the French Caribbean island of Martinique, said she was demonstrating because she wanted to be heard. "The fact of being visible is enormous," she said. "As a black woman living in mainland France, I'm constantly obliged to adapt, to make compromises, not make waves to be almost white, in fact. It's the first time people see us. Let us breathe." The march in Paris was led by supporters of Adama Traoré, a French black man who died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2016 in circumstances that remain unclear despite four years of autopsies. His death marked one of France's most high-profile cases of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"We are all demanding the same thing - fair justice for everyone," Traore's sister Assa told the crowd. There were no charges made following his death. Associated Press reported that angry shouts rose from the peaceful and racially diverse crowd as a small group of white extreme-right activists climbed a building overlooking the protest and unfurled a huge banner denouncing anti-white racism.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arrest the counter-demonstrators, but residents in the building tore part of the banner down, one raising his fist in victory. Officers prevented people attending the main rally from approaching the far-right activists. Officers surrounded the intended march route, bracing for potential violence after scattered clashes at some previous demonstrations around France also inspired by the Black Lives Matter movement and George Floyd's death in the US. Paris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ordered the closure of restaurants and shops, which had recently reopened after the coronavirus lockdown because they were along the route of the march (see 11.46am). Italy, Germany, France and the Netherlands have signed a contract with AstraZeneca to supply European citizens with a coronavirus vaccine, Italy's health minister said on Saturday. The contract with the British-Swedish multinational pharmaceutical company is for 400m doses of the vaccine, which was developed with the University of Oxford. The trial phase is already advanced and expected to end in the autumn, Roberto Speranza wrote on Facebook. He added that a first batch of doses would be made available by the end of this year. However, AstraZeneca's CEO, Pascal Soriot, could not guarantee the vaccine would work in an interview last month and said several would be required, though he expressed confidence. The European commission received a mandate from EU governments on Friday to negotiate advance purchases of promising coronavirus vaccines, the EU's top health official said, but it was unclear whether there would be enough money available. It comes after AstraZeneca secured a deal with two US government agencies and Vanderbilt University to create antibodies to be used to treat and prevent Covid-19, Bloomberg reported. AstraZeneca and the University of Oxford announced in April their agreement for the global development and distribution of the university's potential vaccine aimed at preventing Covid-19 infection. "We're trailblazing here because we are not following the standard process, we are partnering with regulators both in the UK and the US, we're working hand in hand with the [Food and Drug Administration], we are sharing data on a day to day basis and they have committed themselves to help look at our data as they come so by the time we finish the first [trial] program in August they can rapidly approve the vaccine," Soriot told CNN in May. He claimed that drug companies are competing against the virus, not against each other, and that AstraZeneca - among other manufacturers - was doing this for no profit. It has received $1bn from the US Biomedical Advanced Research and Development Authority (BARDA) for the development, production and delivery of the vaccine. The prime minister of Italy, Giuseppe Conte, called today for a "courageous plan" when he launched virtual talks with EU and IMF leaders to rescue Italy's economy and society from the "unprecedented shock" triggered by the coronavirus pandemic, AFP reports. European Union leaders "must show that they have understood that it is about defending mutual interests," Conte said in an opening speech transmitted to leading executives in Brussels. The EU's third largest economy is expected to contract by at least 8.3% in 2020, under the most optimistic estimate from Italy's national statistics agency. To stimulate activity in EU countries most affected by the Covid-19 crisis, the European Commission has proposed a (EURO)750bn recovery plan - (EURO)500bn in grants and the rest in loans. Italy is expected to receive around (EURO)172bn of this sum. "We must also take advantage of (the moment) to transform the crisis into an opportunity to eliminate all the obstacles that slowed (the country) down for the last 20 years," Conte said. He said he shared European Commission President Ursula von der Leyen's view that "we cannot allow ourselves to return to the pre-crisis status quo". Conte's approval ratings rose during the coronavirus emergency. He has suggested a task force headed by former Vodafone chief executive Vittorio Colao to come up with recommendations on how to get Italy's economy back on track. Proposals include digitising Italy's onerous public administration, modernising infrastructure and restructuring the national university system. New clothes? New rules. In the UK, which had the second highest death toll from Covid-19 until Brazil overtook it late yesterday, England is planning to relax government restriction on retail on Monday. For one of the country's biggest department store chains, John Lewis, that means new shopping diktats - including not trying on clothes, and a gap of eight steps between people on escalators. Department stores, bookshops, electrical outlets and toy retailers will be among the businesses opening when non-essential shops welcome back customers after an enforced three-month shutdown. The first domestically transmitted cases of Covid-19 in Beijing for 55 days have seen a city recently returned to normal life do an about-face, as China fears a second wave. Partial lockdown has been instituted in some residential areas of the capital, and thousands of people will be tested after dozens of cases were confirmed at the city's largest wholesale meat market. Lily Kuo in Beijing and Emma Graham-Harrison are following the story: Researchers in Thailand began collecting samples from horseshoe bats to test them for coronavirus amid concerns they may pose a threat to local residents, the government has announced. They plan to collect 300 bats over three days from a cave in the Chanthaburi province in the south-east of the country. The bats will be released following the tests. Thailand has 23 species of the horseshoe bat but there has not been an investigation before. The source of the virus remains a matter of debate after it emerged in China late last year. The World Health Organization (WHO) in April said all available evidence suggests it originated in bats in China but it was not clear how the virus had jumped the species barrier to humans. The research team in Thailand includes Supaporn Wacharapluesadee, who identified the country's first case of Covid-19 in January as it became the first country outside China to record a case of the virus. It has so far reported 3,134 cases and 58 deaths "The reason we need to investigate the horseshoe bat is because there are reports from China that the Covid-19 virus is similar to the virus found in the horseshoe bat," Supaporn said. Researchers from the National Parks department, Chulalongkorn hospital and Kasetsart University entered the cave on Thursday evening and re-emerged in the early hours of Friday with samples of bat blood, saliva and faeces. Hello everyone, I'll be taking over the reins here for a bit. Do feel free to email me at </w:t>
      </w:r>
      <w:hyperlink r:id="rId640" w:history="1">
        <w:r>
          <w:rPr>
            <w:rFonts w:ascii="arial" w:eastAsia="arial" w:hAnsi="arial" w:cs="arial"/>
            <w:i/>
            <w:color w:val="0077CC"/>
            <w:sz w:val="20"/>
            <w:u w:val="single"/>
            <w:shd w:val="clear" w:color="auto" w:fill="FFFFFF"/>
            <w:lang w:val="en-US" w:eastAsia="en-US" w:bidi="ar-SA"/>
          </w:rPr>
          <w:t>chris.michael@theguardian.com</w:t>
        </w:r>
      </w:hyperlink>
      <w:r>
        <w:rPr>
          <w:rFonts w:ascii="arial" w:eastAsia="arial" w:hAnsi="arial" w:cs="arial"/>
          <w:color w:val="000000"/>
          <w:sz w:val="20"/>
          <w:lang w:val="en-US" w:eastAsia="en-US" w:bidi="ar-SA"/>
        </w:rPr>
        <w:t xml:space="preserve"> or find me on Twitter The latest developments: Covid-19 has killed at least 426,029 people since the outbreak emerged in China last December, according to a tally from official sources compiled by AFP. China reported 11 new coronavirus cases on Saturday. This included six domestic cases in the capital, which raised concerns about a resurgence as hundreds of troops were deployed to the site of a new cluster at a wholesale food market (see 10.35am). A spike in deaths in refugee camps in Darfur, western Sudan, has sparked fears about the invisible spread of the coronavirus as elderly people fall sick and die at extremely concerning rates, officials said (see 8.58am). India has reported its biggest single-day jump in coronavirus cases, adding 11,458 confirmed infections and taking its total count to more than 300,000, according to official data, amid reports of people being turned away from hospitals. The number of confirmed coronavirus infections has passed 24,000 in Afghanistan as a key testing laboratory paused work due to lack of kits as violence rages across the country (see 9.53am). Spain's daily coronavirus death toll figures have been on hold for almost a week, causing uncertainty about the state of the epidemic, which has claimed more than 27,000 lives in the country (see 10.19am). Multiple Black Lives Matter and refugee rights rallies occurred around Australia, many breaking strict public health orders as the country tries to maintain its low infection rate. The Dalai Lama has said his thoughts are with those suffering in the coronavirus pandemic as he implored humankind to develop "a sense of oneness" (see 11.23am). He believed this could be one of the positive things to come out of the coronavirus crisis. He added that developing peace of mind was imperative and people across the world should place a greater focus on doing so. Authorities in Botswana have declared a strict lockdown in the capital Gaborone after the discovery of 12 new cases of coronavirus. Under the measures, no one will be allowed to leave the region around the capital, said Kereng Masupu, the head of the Covid-19 task force. No movement will be permitted without a permit and only essential services allowed to stay open. Half of the cases were in the capital of the landlocked southern African country of 2.2 million people. This brought the total number of infections in the country to 60, with one death. The World Health Organization warned on Thursday the pandemic is accelerating in Africa. Moving back to coronavirus news for now, the Italian prime minister, Giuseppe Conte, has said he is "totally calm" after giving prosecutors a full account of how he handled the coronavirus pandemic that devastated Italy. He said he did not fear a judicial probe would be opened after the three hour session about his handling of the emergency on Friday. "I explained everything to prosecutors. I am totally calm," Conte told La Stampa newspaper. "I detailed all the stages in these terrible days during which we fought an invisible enemy. I have nothing to fear." He said he believes he "acted based on science and conscience", adding: "I have the serenity of one who always carried out each step with the scientific technical committee" offering advice. "I am not expecting to receive a notice of an opening of a judicial investigation. I have never feared one," he added. The epidemic has killed more than 34,000 people in Italy, one of the hardest-hit countries in the world, mostly in the northern regions. Chief prosecutor Maria Cristina Rota and her team are investigating why a lockdown was not enforced earlier in the health emergency around the towns of Nembro and Alzano in the northern province of Bergamo. Experts have said many lives would have been saved has a quarantine been swiftly imposed. Prosecutors have already met with senior officials in Lombardy, who say it was up to Rome to decide whether certain areas should be shut. Conte has said regions had full discretion to close certain areas where the virus had begun to flare in late February and early March before he introduced a nationwide quarantine on 10 March. In Taiwan, hundreds of anti-racism protesters gathered in central Taipei on Saturday, with a group of indigenous Taiwanese drawing attention to discrimination against the island's original inhabitants. The rally, attended by more than 500 people, mostly foreigners, was peaceful with only a very light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Reuters reported. Savungaz Valincinan, an ethnic Bunun from central Taiwan, detailed the difficult past of indigenous Taiwanese, who make up less than 3% of the island's population, and called for broad opposition to any form of discrimination. Although indigenous Taiwanese "might not face as direct threats to our lives or fear like black Americans face in the US", many in Taiwanese society discriminate against them. For example, by refusing to rent accommodation to indigenous people, said Savungaz, from the Indigenous Youth Front group. We don't want any special treatment. What we want are the most basic rights that we deserve as human beings. We are coming out today to support this movement not because of sympathy - it is because we have also gone through the hurt of being discriminated against. Paris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ordered the closure of restaurants and shops, which had recently reopened after the coronavirus lockdown in France because they are along the route of a march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The march between the Place de la République in eastern Paris and the capital's main opera house is expected to be the biggest of several demonstrations around France this weekend inspired by the Black Lives Matter movement in the US. The Paris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ordered sidewalks along the march route to be cleared of anything that could be used against officers. Any gatherings of more than 10 people remain banned in France because of virus containment measures. The Paris march was organisd by supporters of Adama Traoré- a French black man who died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2016 in circumstances that remain unclear - with crowds expected to demand justice for him and all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Protests are also expected Saturday in Marseille, Lyon and other French cities, with the government under growing pressure to address long-running accusations of excessive violence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particularly against minorities. Researchers have documented racial profiling by French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investigations were opened recently into racist comments in private Facebook and WhatsApp groups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interior minister promised this week to stamp out racism and announced a ban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chokeholds during arrests, 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now to start experimenting with expanding the use of stun guns. The Dalai Lama has said his thoughts are with those suffering in the coronavirus pandemic as he implored humankind to develop "a sense of oneness". The leader of Tibetan Buddhism, 84, told the BBC that despite widespread fears over coronavirus, climate change, and other social and environmental issues, there has been much to inspire and celebrate. Many people don't care about their own safety but are helping, it is wonderful. When we face some tragic situation, it reveals the deeper human values of compassion. Usually people don't think about these deeper human values, but when they see their human brothers and sisters suffering the response comes automatically. If there is a way to overcome your situation then make effort, no need to worry. If truly there is no way to overcome then it is no use to worry, you can't do anything. You have to accept it, like old age. The spiritual leader of Tibet said it was pointless for people to consider themselves too old and that while young people had fresh minds which could contribute to a better world - along with greater physical ability - they are "too much excited". Older people have more experience they can help by teaching the young. We can tell them to be calm... When I was in Tibet, I had no knowledge about the environment. We took it for granted. We could drink water from any of the streams. I came here to Dharamshala [northern India] in 1960. That winter lots of snow, then each year less and less and less. We must take very seriously global warming... No matter how rich your family is, without the community you cannot survive. In the past there was too much emphasis on my continent, my nation, my religion. Now that thinking is out of date. Now we really need a sense of oneness of seven billion human beings. He said that this sense of oneness could be one of the positive things to come out of the coronavirus crisis, which the world reacted to relatively quickly - as opposed to the climate crisis. The Dalai Lama added that developing peace of mind was imperative and people across the world should place a greater focus on doing so, speaking ahead of the release of his first album Inner World, next month - a selection of teachings and mantras set to music. The whole world should pay more attention to how to transform our emotions. It should be part of education not religion. Education about peace of mind and how to develop peace of mind. That is very important. Malaysia has reported 43 new coronavirus cases, raising the total to 8,445 infections. The health ministry also reported one new death, taking total fatalities from the outbreak in the country to 120. Elsewhere in Asia, Indonesia has reported 1,014 new cases and 43 new deaths. Dozens of people have tested positive for coronavirus in Beijing as parts of the city are locked down and a district in the city put itself on a "wartime" footing after the emergence of a new cluster linked to a wholesale food market. People were ordered to stay at home at 11 residential estates in south Beijing's Fengtai district and the nearby Xinfadi market was closed as authorities raced to contain the outbreak (see 5.13am) that has raised fears of a resurgence in local transmission as hundreds of troops were deployed to the area. A number of the new symptomatic cases were linked to the meat and vegetable market, China's National Health Commission said, with another 45 asymptomatic cases detected after mass testing of at least 500 people at the market on Friday, according to officials who said those carrying the virus have been placed under medical observation. Another worker tested positive at a farmers' market in the city's north-western district of Haidian. They were a close contact of one of the confirmed cases linked to Xinfadi, AFP reported. Beijing's first Covid-19 case in two months, announced on Thursday, had visited Xinfadi market last week and had no recent travel history outside the city. China's domestic outbreak had been brought largely under control through strict lockdowns. These measures had mostly been lifted as the infection rate dropped, and the majority of cases reported in recent months were citizens living abroad who were tested as they returned home during the pandemic. The chairman of the Xinfadi market told state-run Beijing News that the virus was detected on chopping boards used to handle imported salmon, with city officials ordering safety inspections focusing on fresh and frozen meat, poultry and fish in supermarkets, warehouses and catering services. Major supermarket chains including Wumart and Carrefour reportedly removed all stocks of salmon overnight in the capital, while some Beijing restaurants were not serving any salmon on Saturday. Spain's daily coronavirus death toll figures have been on hold for almost a week, causing uncertainty about the state of the epidemic that has claimed more than 27,000 lives in the country. The health ministry's emergencies coordinator Fernando Simon, who for months has given a daily briefing on the pandemic's evolution, has acknowledged the "astonishment" and "confusion" generated by the figures. On 25 May, the ministry changed its method of collecting data on confirmed cases and fatalities, initially giving a daily death toll of between 50 and 100, AFP reports. But the figure then fell to fewer than five per day and on some days there were no deaths at all. The prime minister, Pedro Sánchez, told parliament there had been "no deaths" for several days, prompting a backlash from rightwing opposition figures who have since accused him of hiding the real number of fatalities. Experts have said the overall number of deaths had remained static as a result of discrepancies arising from alleged delays in submissions of regional data. Since 7 June, the number of dead has remained at 27,136 while the regional authorities "review the information on deaths... [until] they can give a precise death date which will give a clearer sequence," according to Simon. But some regions have insisted they have submitted all the required data. Andalusia's health minister, Jesus Aguirre, recently criticised the central government's "total lack of respect for the dead" in publishing lower figures than those said to have been submitted by the southern region. The number of confirmed coronavirus infections has passed 24,000 in Afghanistan as a key testing laboratory paused work due to lack of kits as violence rages across the country. The health ministry has detected 556 new cases from 1,065 tests in the last 24 hours, bringing the total number of confirmed infections to 24,102. At least five patients also died overnight, including three in Kabul, meaning the country's Covid-19 death toll now stands at 451. There have been 4,201 recoveries. The ministry has so far tested 54,770 patients. Local officials in Kabul have warned that the actual number of infections in the capital is significantly higher than what official figures show. The laboratory which has halted work is located in the western province of Herat, where a number of other patients died overnight, which borders Iran - previously the centre of the virus. The first case of the virus was reported in the province after thousands of Afghan migrants returned from the neighbouring country in February and March, fanning out across the country without being tested or quarantined. Testing capacity remains low in Afghanistan and experts warn that the actual number of infections is much higher. But, according to a new official plan, testing capacity will be increased in the country while clinics with no testing capacity are to be instructed to announce new patients through their symptoms. Ahmad Jawad Osmani, the new acting health minister, has warned that a large number of the country's population is infected with Covid-19. Omani called his five-part plan to fight against the virus "historic" and said "only a small part of health sector was to fight with coronavirus until today, but from now, all parts of the sector will get coordinated to fight against the virus." Meanwhile, violence continues across the country, with two separate attacks killing at least 18 people amid a wave of violence across the country, local officials have said. A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western Ghor, Fakhrudin, said Taliban insurgents stormed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checkpoint late Friday night and killed 10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According to the country's national security council, 89 civilians were killed in Taliban attacks during last two weeks. "While the government has continued to advance the cause of peace, the Taliban continued their campaign of violence against the Afghan people during Eid and the weeks after that. In the last two weeks, they killed 89 civilians and wounded 150 across 29 provinces" said Javid Faisal, spokesman for the office of national security council. The Taliban has rejected the numbers released by the government today about civilian casualties in the last two weeks.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Nepal have arrested 10 people, including seven foreigners, as demonstrations against the government's handling of the coronavirus crisis continued with hundreds of protesters gathering in the capital city, Kathmandu, officials said. The Himalayan nation imposed a complete lockdown in March after reporting its second confirmed coronavirus case. But the number of infections has since increased to 5,062, with 16 deaths, and the government has come under fire for not doing enough to contain the outbreak.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said an estimated 1,000 people had gathered on a major thoroughfare in Kathmandu for the third day, where the seven foreign nationals were arrested. "The foreigners were arrested for interfering in Nepal's internal affairs,"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 Basant Lama said. Earlier this week,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baton charges, water cannonand teargas to break up protests near the prime minister's residence. Protesters are demanding better quarantine facilities, more tests and transparency in the purchase of medical supplies to fight the crisis. "Quarantine facilities lack water, sanitation and safety," protester Ramesh Pradhan said. "They are becoming the breeding centres for the coronavirus. This must be improved." Deputy prime minister, Ishwor Pokhrel, who is leading the country's coronavirus response, said in a statement: "The government is committed to increase tests, boost medical services and improve the quarantine facilities." India has reported its biggest single-day jump in coronavirus cases, adding 11,458 confirmed infections and taking its total count to more than 300,000, according to official data. Cases in India, which has the fourth-most confirmed cases in the world, are steadily increasing despite a nationwide lockdown that began in late March and has since been loosened. Confirmed cases in the worst-hit western state of Maharashtra moved past the 100,000 mark, while 2,000 new cases were confirmed in New Delhi, where the health system has been under particular strain. Despite the rising case load, the recovery rate of patients was improving, with more than 147,000 people having recovered, the federal government said on Friday. India has 145,779 active cases, and has recorded 8,884 deaths. Russia has reported 8,706 new coronavirus cases, bringing the total number of people who have been infected by the vi to 520,129. Authorities said 114 people had died of the virus in the last 24 hours, raising the official national death toll to 6,829. It comes after 8,987 new cases were announced on Friday. A spike in deaths in refugee camps in Darfur, western Sudan, has sparked fears about coronavirus's invisible spread as the elderly fall sick and die at extremely concerning rates, officials have said. Nationwide, Sudan has reported 6,879 coronavirus infections and 433 deaths, according to the health ministry. Of those, 193 cases and 54 fatalities have been confirmed across Darfur, a figure experts believe is a significant lower than the true figure. Doctors in the region's few functioning hospitals report an influx of patients with symptoms like a lost sense of taste, breathing troubles and fevers, the Associated Press reported. The official causes of their deaths remain unknown. "People in the camps are suffocating, they can't breathe," said Mohamed Hassan Adam, director of Abushouk displacement camp in North Darfur. Just a corner of the camp saw 64 unexplained deaths in one month, he said. His four neighbours, all in their sixties, grew feeble and died one by one. "They get exhausted then they die. There is no way to tell what happened," he said. Dr Abdullah Adam, a radiology doctor, said he knew of 47 people who died the past month after showing coronavirus symptoms in villages around Kabkabiya, near El-Fasher. We're losing a whole generation, said Gamal Abdulkarim Abdullah, the director of Zam Zam camp, adding he had documented the deaths of 70 people over the past week. When El Fasher, in north Darfur, saw a spike in over 200 mysterious fatalities in just two weeks, officials launched an investigation and around 50 fatalities were attributed to Covid-19, but this was believed likely an undercount. Doctors in West and Central Darfur provinces also reported an unusual increase in deaths. Some camps in the north saw 10 to 15 people a day dying the past week, compared to the normal rate of 5 to 10 a month, said Adam Regal, a spokesman for a local organisation that runs some camps. Authorities are scrambling to curb the spread of contagion amid a fragile democratic transition after protests last year toppled longtime ruler Omar al-Bashir. There are limited medical facilities in the region where years of conflict have left some 1.6 million people in refugee camps. The sharp mortality increase in Darfur is mostly linked to Covid-19, although not purely, said Dr Babikir El Magboul, the director of the health ministry's emergency and epidemiology department. Amidst the pandemic, people with other illnesses are struggling to find treatment, while local authorities have clamped down on reporting. After two female journalists published an article about the high mortality rate in El Fasher and the lack of protective equipment for doctors, they were promptly harassed and threatened with arrest by a military officer, according to the Darfur Journalist Association. Hello everyone, I'll be bringing you all the main developments over the upcoming hours. If you would like to get in touch you can message me on Twitter or on </w:t>
      </w:r>
      <w:hyperlink r:id="rId641" w:history="1">
        <w:r>
          <w:rPr>
            <w:rFonts w:ascii="arial" w:eastAsia="arial" w:hAnsi="arial" w:cs="arial"/>
            <w:i/>
            <w:color w:val="0077CC"/>
            <w:sz w:val="20"/>
            <w:u w:val="single"/>
            <w:shd w:val="clear" w:color="auto" w:fill="FFFFFF"/>
            <w:lang w:val="en-US" w:eastAsia="en-US" w:bidi="ar-SA"/>
          </w:rPr>
          <w:t>mattha.busby.freelance@guardian.co.uk</w:t>
        </w:r>
      </w:hyperlink>
      <w:r>
        <w:rPr>
          <w:rFonts w:ascii="arial" w:eastAsia="arial" w:hAnsi="arial" w:cs="arial"/>
          <w:color w:val="000000"/>
          <w:sz w:val="20"/>
          <w:lang w:val="en-US" w:eastAsia="en-US" w:bidi="ar-SA"/>
        </w:rPr>
        <w:t xml:space="preserve"> A bereaved relative whose uncle died in the Grenfell Tower fire has drawn parallels between living through the coronavirus pandemic and the aftermath of the blaze in the UK ahead of the third anniversary of the disaster. Karim Mussilhy, whose uncle Hesham Rahman, lived on the top floor of the tower in west London, told of how the pandemic has been "really tough" for many of the bereaved, and survivors, of the inferno which killed 72 people. Ahead of the third anniversary of the fire on Sunday, the vice chairman of the Grenfell United group told the PA news agency: Especially in the beginning, there were a lot of similarities to what was happening just after the fire. Being able to know what's going on with your loved ones when they were taken into hospital, waiting by the TV listening to the number of deaths rising every day, being glued to the TV for any sort of news and not being able to know where to go or who to turn to. Mussilhy also drew parallels between the UK government's response to Covid-19 and the aftermath of Grenfell. The government has been criticised for not reacting quick enough: making sure the NHS has the right equipment and is supported in the right way to be able to tackle the pandemic. They just didn't react quick enough. It's also three years on, people always say that time changes, time is the best thing for healing, but in this case it feels like it just gets worse and so many things are happening that have so many similarities to what happened to us, and what continues to happen to us. In tribute to each victim who died in the catastrophic blaze at the west London tower block, bells of London churches will on Sunday toll 72 times and green lights will glow from tower block windows as remembrance and commemoration moves online due to the pandemic. Faith leaders will conduct sermons and reflections online throughoutthe day and after dark from 10.30pm, and people in homes across the UK are asked to play a bright green light from their screens to show solidarity with the bereaved and survivors, said the Grenfell United group. Mussilhy said the lack of face-to-face contact with other victims and those who are bereaved is "making this year's anniversary a lot more difficult". He described feeling "really weird and heavy this year", adding: "I guess going through extremely tough times, the one thing that's helped me the most is being able to be around people and be around friends and family. Not being able to do that, it's just been extremely tough." Grenfell United said: It is a day of remembrance and mourning. This year will be different to the last two years. We are living through another tragedy - Covid 19 and it has affected our community. Please join from home to remember 72 lives lost &amp; reflect on our ongoing journey to justice &amp; change. Even apart we remain together until justice comes. A Ministry of Housing, Communities &amp; Local Government spokeswoman said: The safety of residents is our priority and we took immediate steps after the tragic Grenfell Tower fire to ensure nothing like it could ever happen again. This included setting up the Building Safety Programme and testing process to quickly identify all high-rise buildings with ACM cladding. Since then we have worked tirelessly with councils to ensure buildings at risk are made safe - backed by £1.6bn in funding. We will ensure everyone affected by the Grenfell Tower tragedy continues to receive the support they need with over £158m committed to supporting the community so far. The public inquiry into the disaster was paused in March because of the pandemic and is due to restart on 6 July. I might leave you there for now but Mattha Busby is here to guide you through the rest of the day. The major events of the last few hours are: Multiple Black Lives Matter and refugee rights rallies occurred around Australia, many breaking strict public health orders as the country tries to maintain its low infection rate.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urged Londoners not to attend today's planned protest due to health concerns and warnings that far-right groups may also attend the rally with intent to cause trouble. China reported 11 new coronavirus cases on Saturday, including six domestic cases in the capital that raised concerns about a resurgence. The mayor of Mexico City said the Mexican capital will next week lift restrictions on car traffic and public transport, and allow 340,000 factory workers to get back to work, even though new cases of coronavirus are still rising. New Zealand hasn't recorded any new cases of Covid-19 for 22 days. Following the recovery of an Auckland woman on Monday, New Zealand has no known active cases of Covid-19, and no one is in hospital with the virus. White House infectious disease expert Anthony Fauci has said US president Donald Trump's campaign rallies are "a danger" and "risky". He urged those attending to wear a mask and use hand sanitiser. In the city of Melbourne, in Victoria, Australia, there is concern that multiple patients could have contracted Covid-19 after a doctor worked at three medical clinics while infectious. "The doctor did not have any symptoms at the time and went into isolation immediately upon being informed they were a close contact of a confirmed case," said a spokesperson for the Victorian department of health. He worked at three clinics between the 9 and 11 June. "All sites are being appropriately cleaned. The Department is contacting all potentially affected patients," the spokesperson said. "As the doctor is asymptomatic, the risk of transmission is low, however, if anyone is experiencing any symptoms they should get tested and self-isolate." Victoria recorded 8 new cases in the past day, a jump from the low single digits the state has become accustomed to in the past week. Six of the remaining cases were from returned travellers in hotel quarantine and one was connected to an existing cluster. Refugee activists have defied a court order and taken to the streets in Sydney, Australia, but the small event ended without confrontation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group of about 70 protesters chanted slogans, stood in front of Town Hall and did laps of the block as part of the "Free the refugees: national day of action" event on Saturday, with 100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watching on. The Refugee Action Coalition pushed ahead with the event, despite the New South Wales supreme court on Thursday night ruling it a prohibited public assembly. NSW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opposed the event on health grounds amid the coronavirus pandemic. Just under 300 people registered their intention to attend the event on Facebook, with another 1200 expressing their interest, but, the turnout was far smaller. Organisers had planned to hold an "exercise protest" by having participants jog and cycle around the streets to get around the 20-person limit on public gatherings. Instead, about half the protesters walked laps of the block chanting slogans such as "free, free the refugees", while another group stood in front of Town Hall. James Supple, from the Refugee Action Coalition, defended the decision to go ahead with the rally. "People are attempting suicide, their mental health is deteriorating rapidly, their medical issues are not being properly treated, there's an urgent issue there for the people who need to be released," Supple said. Prior to the rally, the NSW premier, Gladys Berejiklian, begged protesters to stay home, while NSW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warned anyone taking part that they risked being fined or arrested. People joining the Black Lives Matter demonstrations on Saturday must be off the streets by 5pm, according to conditions laid down by the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force fear the anti-racism protests - that were sparked by the death of George Floyd in the US last month - could be met with counter-demonstrations by far-right groups. On Friday, statues in Parliament Square including Winston Churchill, Nelson Mandela and Mahatma Gandhi were boarded up to prevent them being targeted by either side. "Obviously there are some people who are generally concerned about the protection of their statues and monuments, but many people are coming for a fight, and they are talking openly about it on their social media accounts," Nick Lowles, chief executive of the activist group Hope not Hate, told BBC radio this morning. Met commander Bas Javid, brother of former chancellor Sajid, said he understood the depth of feeling of protesters, but asked people not to come to London while lockdown rules were still in force. "If you were planning to come to London, I again would urge you to reconsider, but if you are still intent, please familiarise yourself with what the conditions are," he said. "Please keep yourself safe by complying with government guidance on social distancing." You can read the full story below: Here is the latest global report on Covid-19 from The Guardian. Authorities fear rallies and protests will present an infection risk, a Brazilian city prepares to exhume bodies to free up more space, and fresh domestic cases cause alarm in Beijing. Protests are well and truly underway throughout Australia. About 300 protesters are blockading a Brisbane hotel, accusing the government of seeking to silence detained asylum seekers by moving them. Supporters of about 120 detainees have vowed to continue preventing authorities from accessing the Kangaroo Point Central Hotel. Premier Annastacia Palaszczuk previously warned people not to attend the rally due to coronavirus fears. Supporters of about 120 detainees have vowed to continue preventing authorities from accessing the Kangaroo Point Central Hotel. Protesters say authorities are intent on relocating asylum seekers who've staged a series of balcony protests over their long-term detention at the hotel. About 40 men holding signs stood on the hotel's balconies waving as the protest kicked off. Some of those at the hotel have been in detention for years after coming to Australia for medical treatment. The organisers are also demanding the men be granted freedom of movement. "They cannot go out to exercise for their health. We demand they be allowed to walk around and get some fresh air," protest spokesman Sam Watson said. Meanwhile protesters are meeting across eight Melbourne locations to call for freedom for refugees stuck in indefinite detention. They are spreading out in order to comply with health authority social distancing and gathering requirements. At a hotel in the northern suburb of Preston, Mantra Bell City, where some refugees have been held for at least seven months, up to about 30 protesters are standing outside. Asylum seekers who were transported from Manus Island for medical treatment can be seen peering out of hotel windows to watch the rally, AAP reports. In Sydney, a small rally for refugees is being held in the city. Protesters there are also adhering to social distancing rules. But thousands of people have now gathered in support of Black Lives Matter in Perth at Langley Park. The Western Australian premier urged protesters not to gather due to health risks, but health minister Roger Cook revealed on Friday his wife Carly Lane, would attend the rally. "Roger's wife Carly is her own person," McGowan told reporters. "This is about trying to save people's lives and stop any potential community spread of the virus. We've been very clear with people organising the rally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in contact with them to that effect. This is about trying to save people's lives and stop any potential community spread of the virus." EU leaders are set to join Italian prime minister Giuseppe Conte on Saturday for talks on jumpstarting the nation's economy, but opposition figures have shunned the hastily organised - and roundly criticised - initiative. Despite a bevy of A-list political speakers, Italians such as far-right leader Matteo Salvini planned to sit out Conte's conference, casting it as a media stunt designed to boost the premier's profile, AFP reports. Although his approval ratings rose during the coronavirus emergency, Conte now faces political challenges as the country faces a deep recession. He has convinced European Commission president Ursula von der Leyen to join via video conference, along with International Monetary Fund managing director Kristalina Georgieva, according to the Italian news agency AGI. Other top European Union officials were also reportedly on board, while European Central Bank chief Christine Lagarde was scheduled but had yet to confirm, AGI said. As of Friday afternoon, Conte's office had not published a public agenda for the closed door sessions that were to continue through Monday. Conte publicly launched the idea last week, saying he wanted to unite "the country's strongest forces" and compile the "most effective ideas" for an economic rebound following two months of lockdown. The EU's third largest economy is expected to contract by at least 8.3% in 2020, under the most optimistic estimate from Italy's national statistics agency. Some protests occurring throughout Australia today are clearly exceeding limits set by health authorities for public gatherings. Statues of public figures have also been targeted in the protests, organised by refugee and Black Lives Matter advocates. Bronze busts of former Australian prime ministers Tony Abbott and John Howard have been sprayed with red paint in the regional town of Ballarat, Victoria. The statues along the Prime Minister's Avenue in the Botanical Gardens were defaced with paint on Saturday morning, Victoria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bust stands were also daubed with offensive symbols between midnight and 2.15am, a spokesman confirmed. "Our city does not condone any form of graffiti or vandalism on its public assets, regardless of people's beliefs or rising public sentiment, and I am certain our residents will be equally as disgusted by these actions," City of Ballarat chief executive Janet Dore said. On Friday, Perth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charged a man after the Captain James Stirling statue on Hay Street outside Town Hall was spray painted. The statue's neck and hands were painted red and an Aboriginal flag was painted over the inscription at the base. Thousands have gathered for a Black Lives Matter protest in Perth again on Saturday, despite calls from the premier Mark McGowan to delay them. However, the protesters, from images, appear to be socially distancing. China reported 11 new coronavirus cases on Saturday, including six domestic cases in the capital that raised concerns about a resurgence, AFP reports. The majority of China's cases in recent months were overseas nationals tested as they returned home, with the domestic outbreak brought largely under control after the disease first emerged in the central city of Wuhan last year. But the new cases have prompted Beijing officials to delay the return of students to primary schools, and suspend all sporting events and group dining. City authorities on Friday also closed two markets visited by one of the known cases. The chairman of the Xinfadi meat wholesale market told state-run Beijing News that the virus was detected on chopping boards used to handle imported salmon. Major supermarket chains including Wumart and Carrefour removed all stocks of salmon overnight in the capital, but said supplies of other products would not be affected, Beijing Daily reported Saturday. AFP reporters saw dozens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deployed at the two markets. The novel coronavirus is believed to have jumped from an animal to humans at a Wuhan market that sold wildlife. The first new case in Beijing after two months - who had no recent travel history outside the city - was reported on Thursday, and authorities confirmed two more infections the next day. The other five cases reported Saturday were brought in from overseas. Black Lives Matter protests have begun around Australia, with more set to start throughout the day. In the Northern Territory, 700 to 1000 people have gathered, walking slowly through the streets of the capital city, Darwin. Currently, the legal gathering limited in the NT is 500 but organisers lodged a safety plan with the government allowing the protest to go ahead. The territory currently has no active cases of Covid-19. In Queensland, a protest has begun in the city of Rockhampton, and in the town of Innisfail in the state's far north, where around 300 people turned out in the rain. Attendees had to register to join the march and Queensland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discouraged residents from attending the rallies. More protests are set to begin shortly around Australia including in the state capitals of Sydney, Adelaide and Perth.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New South Wales have warned anyone attending the Sydney protest risked being fined and arrested. Last weekend, tens of thousands of people protested in downtown Sydney, Melbourne and Brisbane against racism and the deaths of Indigenous Australians in custody. Matilda Boseley reports that attendees of Friday night's Black Lives Matter protests in Sydney say they were left terrified after an officer appeared to flash a hand symbol associated with the white power movement. Black Lives Matter protesters gathered in the Sydney CBD to draw attention to Australia's record on Indigenous deaths in custody, despite health warnings not to gather due to health risks from Covid-19. Protester Jen Atherton filmed the video after the group was moved out of Hyde park by dozens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both parties made their way to Town Hall. "It was just really shocking," Atherton said. The symbol is extremely similar to the "OK" hand gesture but has been used by white power movements in recent years. "You can't really ever confirm but ... I don't see why he would be saying everything was OK in that moment," Atherton said. NSW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denied the gesture was in any way related to the white power movement. In a statement, a spokesperson said: The officer has been spoken to and did not intentionally make a gesture that could be deemed offensive. Further, the officer indicated he was responding to a group of women about the night being 'OK' and used a hand symbol as he was wearing a face mask. He did not know the gesture had any other meaning. The NSW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works closely to foster a strong and cohesive partnership with Aboriginal communities and other groups and does not appreciate irresponsible inflammatory commentary in this space. Read the full story here: China reported 11 new Covid-19 cases and seven asymptomatic cases for 12 June, the national health authority said on Saturday. The National Health commission said in a statement that five of the new confirmed patients were so-called imported cases involving travellers from overseas. The six locally transmitted cases were all in Beijing. The commission reported seven confirmed cases and one asymptomatic case a day earlier. The total number of Covid-19 cases in mainland China now stands at 83,075, while the death toll remained unchanged at 4,634. China does not count asymptomatic patients, who are infected with the virus but do not display symptoms, as confirmed cases. UK prime minister Boris Johnson said last week that removing statues of controversial figures is "to lie about our history", as he argued that national protests in the wake of the death of George Floyd in the US had been taken over by extremists. In a lengthy Twitter thread in response to the boarding up of the Cenotaph in Whitehall and Winston Churchill's statue in Parliament Square, the prime minister expressed anger at the targeting of monuments, the Guardian reported. Well, Australia's treasurer Josh Frydenberg has now weighed in on Twitter, saying Churchill "saved families and the world from Nazi tyranny". His comments prompted a swift backlash, with many telling Frydenberg he needed to educate himself on Churchill's views on racial hierarchies and eugenics. In an opinion piece, Richard Toye wrote for CNN that: Churchill is often the subject of false or exaggerated allegations. But in truth, he said enough horrifying things that there is no need to invent more. He said that he hated people with 'slit eyes and pig tails'. To him, people from India were 'the beastliest people in the world next to the Germans'. He admitted that he 'did not really think that black people were as capable or as efficient as white people'. Similar calls to remove statues are occurring during Black Lives Matter and refugee protests in Australia, with rallies to be held throughout the country on Saturday despite Covid-19 health restrictions banning mass gatherings. In Sydney, Australia, a refugee activist group is planning to flout a supreme court ban by holding an "exercise protest" in the city. The Refugee Action Coalition is pushing ahead with the event, planned to take place at Town Hall at 2pm on Saturday, despite the court on Thursday night ruling it a prohibited public assembly. Organisers say they would still hold the event. However, they are now planning an "exercise protest" to get around regulations. Under public health orders, a gathering of more than 20 people is prohibited in New South Wales, however, public exercise is not. The organisers posted this on Facebook: Join an exercise protest by riding your bike, walking or jogging in small groups around the block around Sydney Town Hall. You can even wear your exercise gear if you like. If people try to stop you and ask if you are part of the protest, you can tell them you are simply exercising, which is not illegal. NSW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warned that anyone attending the protest risks being fined and arrested. A 24-year-old woman was fined $1,000 for disobeying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move-on order during a Black Lives Matter protest in Sydney city on Friday night. New Zealand news service Newshub reports the latest figures from the ministry of health show no new cases of the virus in the last 24 hours. It means New Zealand hasn't recorded any new cases for 22 days in a row. Following the recovery of an Auckland woman on Monday, New Zealand has no known active cases of Covid-19, and no one is in hospital with the virus. In Australia four new Covid-19 cases have been identified in New South Wales overnight. Of those, two cases are travellers now in hotel quarantine. The third is a locally acquired case under investigation, a man in his twenties. All close contacts of this case are being contacted. It is understood the man did not attend any recent mass gathering, including protests. Rose Bay Public School in Sydney's eastern suburbs was closed on Friday due to a staff member with a likely case of Covid-19. The fourth case is the now-confirmed case related to the school. Meanwhile, one person has tested positive to the virus in Queensland overnight. It brings the total number of active Covid-19 cases in that state to five. An evangelical church in Argentina reopened as a bar in protest against the lockdown on religious services that remains in place despite the gradual opening up of other activities in this country. "We are standing here today dressed like this, carrying a tray, because it seems this is the only way we can serve the word of god," pastor Daniel Cattaneo, dressed as a waiter, said opening the "worship bar" at the Comunidad Redentor (Redeemer Community) evangelical church in the city of San Lorenzo, in Argentina's central province of Santa Fe Wednesday. "So apart from the breaded veal headed for table four, here goes the word of god from the house of the lord to all nations." Bar tables were placed inside the church and pastors dressed up as waiters carried bibles on their trays in a mock service meant to draw attention to the evangelist's demand that religious services be allowed despite Argentina's coronavirus lockdown. "We want to exercise our constitutional right to practice our faith," pastor Cattaneo told local media. "Bars can open, shops can open, why are they discriminating against us?" Although the coronavirus continues to spread rapidly in Argentina's capital city of Buenos Aires and its surrounding Greater Buenos Area the rest of the country remains relatively Covid-free. The province of Santa Fe, where Cattaneo's church is located, has been especially successful at containing the virus and has started reopening activities, including bars, but churches are still being allowed to receive a maximum 10 people per service. Read the full story here: Australia's opposition leader Anthony Albanese has told reporters that people should follow the chief medical officer's health advice and "shouldn't protest". The comments come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warned they will be out in force if protesters proceed with a prohibited rally in Sydney's city on Saturday amid the coronavirus pandemic. The state's supreme court earlier this week prohibited the "Free the refugees" protest scheduled for Saturday afternoon on the basis the health risks from Covid-19 "outweigh the rights of public assembly and free speech". It comes after more than 600 officers flooded the CBD on Friday night as about 300 people protested against Aboriginal deaths in custody. Further, refugee and Black Lives Matter protests are also planned for Brisbane, Melbourne and Perth on Saturday. Melbourne protests will occur in different locations, in groups of 20, to comply with health regulations. During a press conference on Saturday morning, Albanese said: There are a range of ways that people can express their views. They don't have to gather in mass gatherings, against the health advice. And I'd say to people - you can protest in different ways, you can even put people together so they're not in the same place. Many Australians have had Zoom meetings. I had one with I don't know how many hundred people the other day. That would be far better to express opinions over any issue at all. Our democracy is important, so that people can have their say. There are a range of ways you can have your say without breaching the advice of the health experts. People who do attend protests are being urged to keep their distance from others, wear masks, use hand sanitiser, avoid shouting as this can spread droplets, and to quarantine if they later develop symptoms. Those with health issues and who are elderly are being urged not to attend. The mayor of Mexico City said the Mexican capital will next week lift restrictions on car traffic and public transport, and allow 340,000 factory works to get back to work, even though new cases of coronavirus are still rising. Reuters reports that Mexico City and the adjacent urban sprawl are home to more than 21m people, and the region accounts for more than 40% of some 139,000 confirmed cases of coronavirus in the country. On Friday Mexico reported a record of more than 5,000 new cases. "We think next week the city can begin a process of very orderly transition," mayor Claudia Sheinbaum said, noting there had been a slight drop in hospital occupancy rates and that the city's contagion alert level was close to coming down a notch. Curbs on vehicle traffic and public transport are due to be eased on Monday and factories will start opening on Tuesday under strict sanitary protections, the city government said. On Thursday, small shops will have permission to reopen, while professional services and scientific workers linked to "industry" can go back as of Friday. As US president Donald Trump continues to fearmonger over Twitter about the hundreds of protesters who have occupied several city blocks in Seattle and dubbed them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-free "Capitol Hill Autonomous Zone," Seattle's mayor has responded that "Seattle is fine". The autonomous zone "has both a protest and street fair vibe, with a small garden, medic station, smoking area, and a "No Cop Co-op", where people can get supplies and food at no cost," Hallie Golden reported for The Guardian yesterday. One activist said the takeover was reminiscent of the Occupy movement. Daily Beast reporter Kelly Weill also noted that claims that local businesses were being harmed by the takeover had been walked back, and that many local business owners were quite supportive of "CHAZ," although one feared that it might distract attentionfrom the key demands of the Black Lives Matter movement. The ABC reports that thousands of sheep stranded in Western Australia after the crew of an export ship contracted coronavirus will finally be sent to the Middle East, despite a shipping ban. The federal department of agriculture this month refused to grant the export ship Al Kuwait an exemption to travel during the northern summer, to prevent sheep suffering from heat stress. But the ABC reports that the majority of the sheep can now travel on a different ship, which meets animal welfare requirements. It is understood that the ship will sail by Wednesday. It follows the Western Australian premier, Mark McGowan, being forced to acknowledge last month that his state's health department was notified of sick crew members on board the vessel before it docked in Fremantle. White House infectious disease expert Anthony Fauci has said his advice to people who want to attend US president Donald Trump's campaign rallies is the same for Black Lives Matter and anti-Trump protestors. He said the gatherings are "a danger" and "risky". He urged those attending wear a mask and use hand sanitiser. Fauci made the comments during an interview on ABC News podcast Powerhouse Politics. "You know, it's a danger to the people who are trying to control the demonstration," he said. "And it's a danger to the people who are demonstrating. So at the end of the day, it is a risky procedure." When asked whether his advice applied to Trump campaign rallies, Fauci said, "I am consistent. I stick by what I say." Trump announced his campaign rallies are planned for 19 June, known as Juneteenth in the US, a holiday marking the end of slavery. Trump has insisted he did not choose the date on purpose. "The fact that I'm having a rally on that day - you can really think about that very positively as a celebration," Trump told Fox News. "Because a rally to me is a celebration. It's an interesting date. It wasn't done for that reason, but it's an interesting date." Good morning, and welcome to today's live coverage of the Covid-19 pandemic. As authorities in many countries are still struggling to contain the virus, protests are being held throughout the world following the brutal death of unarmed man George Floyd in the US on 25 May.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for nearly nine minutes, ignoring Floyd's protests of "I can't breathe". The event sparked organisers from the Black Lives Matter movement to organise protests, which have been occurring throughout the US, Australia and the UK. US president Donald Trump has since announced he will be holding an election campaign rally on 19 June, known in the US as Juneteenth, one of the oldest official celebrations commemorating the end of slavery. Attendees are being encouraged to sign a liability waiver to acknowledge that by attending, they are at risk of acquiring or spreading Covid-19. Meanwhile, in an interview with Fox news where Trump was asked to address the way chokeholds have been unfairly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African Americans like George Floyd, Trump responded that: "I think the concept of chokeholds sounds so innocent and so perfect." He added, however that "generally" speaking, chokeholds should not be used. White house infectious disease expert and member of the White House coronavirus task force, Anthony Fauci, said that attending a protest is "risky". Black Lives Matter advocates and refugee activists will hold protests throughout Australia on Saturday, despite warnings from health authorities they could lead to Covid-19 outbreaks. Australia's chief medical officer, Prof Brendan Murphy, said on Friday: "These sort of events really are dangerous." However the prime minister, Scott Morrison, announced on the same day that major sports stadiums may allow 10,000 people by July. Brazil's death toll has overtaken the UK's. There have been 41,828 deaths in Brazil, the country's health ministry said, with only the US having more fatalities. The UK's death toll is 41,566, according to figures compiled by Johns Hopkins University. Breastfeeding mothers do not seem to be passing on Covid-19 to their infants, a World Health Organisation expert has said. New mothers infected with the virus should generally continue breastfeeding if they wish to and should not be separated from their babies, the WHO said, stressing that the benefits outweighed the risks. Black Lives Matter advocates and refugee activists will hold protests throughout Australia on Saturday, despite warnings from health authorities they could lead to Covid-19 outbreaks. Australia's chief medical officer, Prof Brendan Murphy, said on Friday, "These sort of events really are dangerous". However the prime minister, Scott Morrison, announced on the same day that major sports stadiums may allow 10,000 people by July. It follows protests last weekend, when people took to the streets campaigning for an end to Aboriginal deaths in custody. There have been 437 known Aboriginal deaths since the royal commission into Aboriginal deaths in custody delivered its final report in 1991, and yet despite this, change has been slow. The protests were sparked in solidarity with the US following the brutal death of unarmed man George Floyd on 25 May. One man was diagnosed with the virus following the Melbourne protests, with health authorities saying he was likely infected prior to the rally. Victoria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fines of $1,652 each to the three people who organised the protest. On Saturday, refugee activists plan to hold eight rallies of 20 people each throughout Melbourne in order to comply with restrictions on crowd numbers. In Brisbane, supporters of detained asylum seekers have vowed to ramp up their blockade of a hotel. Protesters claim authorities are intent on relocating asylum seekers who've been in long-term detention at the Kangaroo Point Central hotel and have staged a series of balcony protests. Meanwhile about 200 refugee supporters will protest the indefinite detention of refugees in Sydney. And thousands of protesters will gather in Perth for Saturday's protest at Langley Park. Organisers have ignored premier Mark McGowan's pleas to delay the protest until after the coronavirus pandemic is over.91350falsefalseJedidajah Otte (now), Mattha Busby, Chris Michael, Matilda Boseley and Melissa Davey (earlier)Chinese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guard the entrance to the closed Xinfadi meat market in Beijing on 13 June 2020. Eleven residential estates in south Beijing have been locked down due to a fresh cluster of coronavirus cases linked to the marketAn aerial view of the beach at Punta Cancun on 21 April, 2020 in Cancun, Mexico. The municipality of Cancun celebrates its 50th Anniversary with empty beaches due to the Coronavirus pandemic.Visitors at the North Sea coastal resort city of Knokke-Heist, Belgium, on 13 June 2020, during the country's first weekend since the easing of coronavirus restrictions has entered the third phase.RCD Mallorca plays FC Barcelona at the Iberostar Stadium, in Palma, Spain, on 13 June, 2020, as Spain's top football division La Liga resumes games behind closed doors.Visitors in an area known as Little Venice on the Greek island of Mykonos on 9 June, 2020. (Photo: AP Photo/Derek Gatopoulos)A demonstrator wears a mask reading "Bolsonaro out" during a protest against Brazil's president Jair Bolsonaro in Rio de Janeiro, Brazil on 13 June, 2020. Photo: REUTERS/Pilar OlivaresLebanese anti-government protesters hurl rocks at soldiers amid clashes in the Bab al-Tabbaneh neighbourhood in the northern port city of Tripoli, on June 13, 2020, on the third consecutive day of angry demonstrations across the country due to a deepening economic crisis. (Photo by FATHI AL-MASRI/AFP via Getty Images)People demonstrate against racism in Zurich, Switzerland, on 13 June 2020. EPA/ENNIO LEANZAIran's president, Hassan Rouhani.Mariusz Olejniczak (left) welcomes René Wilke in Slubice, western Poland.Kyriakos Mitsotakis (right) visits the archaeological site of Akrotiri on Santorini.Demonsrators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Paris at the Place de la Republique square on Saturday.Residents try to remove a banner installed on the roof by members of far right group Generation Identitaire.Demonstrators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the death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of George Floyd at the Place de la Republique square in Paris on Saturday.Protesters raise their fists from the statue of Marianne on Place de la Republique in Paris on Saturday.Bats fly out of the cave at Wat Khao Chong Phran in Ratchaburi, Thailand on 13 March.Bergamo prosecutor Maria Cristina Rota leaves Chigi Palace after speaking to Italy's prime minister, Giuseppe Conte, and other ministers on Friday.People hold posters supporting the Black Lives Matter movement in Taipei, Taiwan, June 13, 2020.This image released by the Office of His Holiness the Dalai Lama shows the Dalai Lama, centre, ahead of the release of his first album featuring teachings and mantras set to music.Chinese soldiers wearing face masks march next to the closed Xinfadi market building in Fengtai district, Beijing, China, on Saturday.Chinese paramilitary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stand guard at barricaded entrances to the Xinfadi wholesale food market district in Beijing on Saturday.Protesters maintain a distance from each other in Kathmandu on Saturday.Nepalese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fires teargas towards demonstrators in Kathmandu, Nepal, on Thursday.People in New Delhi, India, watch a burial ceremony from afar on 5 June.Bangladeshi UN peacekeepers provide masks and hand sanitizers to people in El Fasher, North Darfur.Officials gather outside the Xinfadi meat wholesale market in Beijing after it was closed for disinfection and environmental sample collection.Leader of the opposition Anthony Albanese at a press conference at the Kangaroo Rugby League Football Club in Queanbeyan, Saturday, 13 June.</w:t>
      </w:r>
    </w:p>
    <w:p>
      <w:pPr>
        <w:keepNext/>
        <w:spacing w:before="240" w:line="340" w:lineRule="atLeast"/>
        <w:rPr>
          <w:rFonts w:ascii="arial" w:eastAsia="arial" w:hAnsi="arial" w:cs="arial"/>
          <w:sz w:val="20"/>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rFonts w:ascii="arial" w:eastAsia="arial" w:hAnsi="arial" w:cs="arial"/>
          <w:sz w:val="20"/>
          <w:lang w:val="en-US" w:eastAsia="en-US" w:bidi="ar-SA"/>
        </w:rPr>
      </w:pPr>
      <w:r>
        <w:pict>
          <v:line id="_x0000_s1225" style="position:absolute;z-index:251825152" from="0,2pt" to="512pt,2pt" strokecolor="#009ddb" strokeweight="2pt">
            <v:stroke linestyle="single"/>
            <w10:wrap type="topAndBottom"/>
          </v:line>
        </w:pict>
      </w:r>
    </w:p>
    <w:p>
      <w:pPr>
        <w:spacing w:line="120" w:lineRule="exact"/>
        <w:rPr>
          <w:rFonts w:ascii="arial" w:eastAsia="arial" w:hAnsi="arial" w:cs="arial"/>
          <w:sz w:val="20"/>
          <w:lang w:val="en-US" w:eastAsia="en-US" w:bidi="ar-SA"/>
        </w:rPr>
      </w:pP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WEBGNS</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(97%); CORONAVIRUSES (94%); COVID-19 CORONAVIRUS (90%); EXECUTIVES (90%); HEALTH CARE PROFESSIONALS (90%); INFECTIOUS DISEASE (90%); BEACHES (89%); DISEASE AGENTS &amp; VECTORS (89%); PROTESTS &amp; DEMONSTRATIONS (89%); POLITICAL PROTESTS (78%); PUBLIC HEALTH (78%); REPORTS, REVIEWS &amp; SECTIONS (78%); EDUCATION SYSTEMS &amp; INSTITUTIONS (77%); GOVERNMENT &amp; PUBLIC ADMINISTRATION (76%); DEATH &amp; DYING (72%); STUDENTS &amp; STUDENT LIFE (70%); COMMUNICABLE DISEASE CONTROL (68%); RESIGNATIONS (67%)</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(90%); EDUCATIONAL SERVICES (78%); MEDIA &amp; TELECOMMUNICATIONS (78%); EDUCATION SYSTEMS &amp; INSTITUTIONS (77%); DESTINATIONS &amp; ATTRACTIONS (75%); RESTAURANTS (75%); TRAVEL, HOSPITALITY &amp; TOURISM (74%); INTERNATIONAL TOURISM (70%); TOURISM (70%)</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ANTHONY FAUCI (92%); HASSAN ROUHANI (70%)</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(90%); BEIRUT, LEBANON (79%); NEW YORK, NY, USA (79%); NEW YORK, USA (79%); MEXICO (94%); AUSTRALIA (92%); LEBANON (92%); UNITED KINGDOM (92%); CARIBBEAN ISLANDS (79%); GERMANY (79%); ICELAND (79%); IRAN, ISLAMIC REPUBLIC OF (79%); ISRAEL (79%); TURKEY (79%); FRANCE (77%)</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6"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 xml:space="preserve">Canada: Shooting takes place in NDG in </w:t>
        </w:r>
      </w:hyperlink>
      <w:hyperlink r:id="rId6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9" w:history="1">
        <w:r>
          <w:rPr>
            <w:rFonts w:ascii="arial" w:eastAsia="arial" w:hAnsi="arial" w:cs="arial"/>
            <w:b/>
            <w:bCs/>
            <w:i/>
            <w:color w:val="0077CC"/>
            <w:kern w:val="32"/>
            <w:sz w:val="28"/>
            <w:szCs w:val="32"/>
            <w:u w:val="single"/>
            <w:shd w:val="clear" w:color="auto" w:fill="FFFFFF"/>
            <w:lang w:val="en-US" w:eastAsia="en-US" w:bidi="ar-SA"/>
          </w:rPr>
          <w:t xml:space="preserve"> searche suspects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IBNS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2018 Tuesday 6:30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India Blooms., distributed by Contify.com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India Blooms News Service</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 27 (IBNS):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the suspects behind the shooting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Notre-Dame-de-Grace, which took place on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had arrived the spot after receiving several 911 calls near the interjection of Hampton Avenue and Upper Lachine Road.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arrived at the spot, they found only a vehicle with its doors opened. However, the victim was few blocks away on Hampton Avenue and Upper Lachine Road.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the suspects. Following the incident, the Hampton Avenue and Upper Lachine Road were closed in the morning.</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(90%); EMERGENCY SERVICES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6" w:history="1">
        <w:r>
          <w:rPr>
            <w:rFonts w:ascii="arial" w:eastAsia="arial" w:hAnsi="arial" w:cs="arial"/>
            <w:b/>
            <w:bCs/>
            <w:i/>
            <w:color w:val="0077CC"/>
            <w:kern w:val="32"/>
            <w:sz w:val="28"/>
            <w:szCs w:val="32"/>
            <w:u w:val="single"/>
            <w:shd w:val="clear" w:color="auto" w:fill="FFFFFF"/>
            <w:lang w:val="en-US" w:eastAsia="en-US" w:bidi="ar-SA"/>
          </w:rPr>
          <w:t xml:space="preserve"> searching for missing woman, 35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17,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help to locate 35-year-old StÃ©phanie Massicotte, who was last seen leaving a friend's house on Aug. 16 in the borough of MontrÃ©al-Nord.</w:t>
      </w:r>
    </w:p>
    <w:p>
      <w:pPr>
        <w:spacing w:before="200" w:line="260" w:lineRule="atLeast"/>
        <w:jc w:val="both"/>
        <w:rPr>
          <w:lang w:val="en-US" w:eastAsia="en-US" w:bidi="ar-SA"/>
        </w:rPr>
      </w:pPr>
      <w:r>
        <w:rPr>
          <w:rFonts w:ascii="arial" w:eastAsia="arial" w:hAnsi="arial" w:cs="arial"/>
          <w:color w:val="000000"/>
          <w:sz w:val="20"/>
          <w:lang w:val="en-US" w:eastAsia="en-US" w:bidi="ar-SA"/>
        </w:rPr>
        <w:t>When she was last seen, Massicotte was wearing a gray t-shirt, khaki trousers and Puma socks.</w:t>
      </w:r>
    </w:p>
    <w:p>
      <w:pPr>
        <w:spacing w:before="200" w:line="260" w:lineRule="atLeast"/>
        <w:jc w:val="both"/>
        <w:rPr>
          <w:lang w:val="en-US" w:eastAsia="en-US" w:bidi="ar-SA"/>
        </w:rPr>
      </w:pPr>
      <w:r>
        <w:rPr>
          <w:rFonts w:ascii="arial" w:eastAsia="arial" w:hAnsi="arial" w:cs="arial"/>
          <w:color w:val="000000"/>
          <w:sz w:val="20"/>
          <w:lang w:val="en-US" w:eastAsia="en-US" w:bidi="ar-SA"/>
        </w:rPr>
        <w:t>Massicotte is about 5-feet tall and weighs 121 pounds. She has brown eyes and brown hair.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concerned for her health and safety, as she is known to have suicidal thoughts.</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urged to call 911.</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missing man, 59, from Quebec City( </w:t>
      </w:r>
      <w:hyperlink r:id="rId657" w:history="1">
        <w:r>
          <w:rPr>
            <w:rFonts w:ascii="arial" w:eastAsia="arial" w:hAnsi="arial" w:cs="arial"/>
            <w:i/>
            <w:color w:val="0077CC"/>
            <w:sz w:val="20"/>
            <w:u w:val="single"/>
            <w:shd w:val="clear" w:color="auto" w:fill="FFFFFF"/>
            <w:lang w:val="en-US" w:eastAsia="en-US" w:bidi="ar-SA"/>
          </w:rPr>
          <w:t>https://montrealgazette.com/news/</w:t>
        </w:r>
      </w:hyperlink>
      <w:hyperlink r:id="rId657" w:history="1">
        <w:r>
          <w:rPr>
            <w:rFonts w:ascii="arial" w:eastAsia="arial" w:hAnsi="arial" w:cs="arial"/>
            <w:b/>
            <w:i/>
            <w:color w:val="0077CC"/>
            <w:sz w:val="20"/>
            <w:u w:val="single"/>
            <w:shd w:val="clear" w:color="auto" w:fill="FFFFFF"/>
            <w:lang w:val="en-US" w:eastAsia="en-US" w:bidi="ar-SA"/>
          </w:rPr>
          <w:t>police</w:t>
        </w:r>
      </w:hyperlink>
      <w:hyperlink r:id="rId657" w:history="1">
        <w:r>
          <w:rPr>
            <w:rFonts w:ascii="arial" w:eastAsia="arial" w:hAnsi="arial" w:cs="arial"/>
            <w:i/>
            <w:color w:val="0077CC"/>
            <w:sz w:val="20"/>
            <w:u w:val="single"/>
            <w:shd w:val="clear" w:color="auto" w:fill="FFFFFF"/>
            <w:lang w:val="en-US" w:eastAsia="en-US" w:bidi="ar-SA"/>
          </w:rPr>
          <w:t>-seek-missing-man-59-from-quebec-city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,seeking,locate,stephanie,massicotte !@PERMALINK= </w:t>
      </w:r>
      <w:hyperlink r:id="rId658" w:history="1">
        <w:r>
          <w:rPr>
            <w:rFonts w:ascii="arial" w:eastAsia="arial" w:hAnsi="arial" w:cs="arial"/>
            <w:i/>
            <w:color w:val="0077CC"/>
            <w:sz w:val="20"/>
            <w:u w:val="single"/>
            <w:shd w:val="clear" w:color="auto" w:fill="FFFFFF"/>
            <w:lang w:val="en-US" w:eastAsia="en-US" w:bidi="ar-SA"/>
          </w:rPr>
          <w:t>https://montrealgazette.com/news/</w:t>
        </w:r>
      </w:hyperlink>
      <w:hyperlink r:id="rId658" w:history="1">
        <w:r>
          <w:rPr>
            <w:rFonts w:ascii="arial" w:eastAsia="arial" w:hAnsi="arial" w:cs="arial"/>
            <w:b/>
            <w:i/>
            <w:color w:val="0077CC"/>
            <w:sz w:val="20"/>
            <w:u w:val="single"/>
            <w:shd w:val="clear" w:color="auto" w:fill="FFFFFF"/>
            <w:lang w:val="en-US" w:eastAsia="en-US" w:bidi="ar-SA"/>
          </w:rPr>
          <w:t>montreal</w:t>
        </w:r>
      </w:hyperlink>
      <w:hyperlink r:id="rId658" w:history="1">
        <w:r>
          <w:rPr>
            <w:rFonts w:ascii="arial" w:eastAsia="arial" w:hAnsi="arial" w:cs="arial"/>
            <w:i/>
            <w:color w:val="0077CC"/>
            <w:sz w:val="20"/>
            <w:u w:val="single"/>
            <w:shd w:val="clear" w:color="auto" w:fill="FFFFFF"/>
            <w:lang w:val="en-US" w:eastAsia="en-US" w:bidi="ar-SA"/>
          </w:rPr>
          <w:t>-</w:t>
        </w:r>
      </w:hyperlink>
      <w:hyperlink r:id="rId658" w:history="1">
        <w:r>
          <w:rPr>
            <w:rFonts w:ascii="arial" w:eastAsia="arial" w:hAnsi="arial" w:cs="arial"/>
            <w:b/>
            <w:i/>
            <w:color w:val="0077CC"/>
            <w:sz w:val="20"/>
            <w:u w:val="single"/>
            <w:shd w:val="clear" w:color="auto" w:fill="FFFFFF"/>
            <w:lang w:val="en-US" w:eastAsia="en-US" w:bidi="ar-SA"/>
          </w:rPr>
          <w:t>police</w:t>
        </w:r>
      </w:hyperlink>
      <w:hyperlink r:id="rId658" w:history="1">
        <w:r>
          <w:rPr>
            <w:rFonts w:ascii="arial" w:eastAsia="arial" w:hAnsi="arial" w:cs="arial"/>
            <w:i/>
            <w:color w:val="0077CC"/>
            <w:sz w:val="20"/>
            <w:u w:val="single"/>
            <w:shd w:val="clear" w:color="auto" w:fill="FFFFFF"/>
            <w:lang w:val="en-US" w:eastAsia="en-US" w:bidi="ar-SA"/>
          </w:rPr>
          <w:t>-searching-for-missing-woman-35</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5" w:history="1">
        <w:r>
          <w:rPr>
            <w:rFonts w:ascii="arial" w:eastAsia="arial" w:hAnsi="arial" w:cs="arial"/>
            <w:b/>
            <w:bCs/>
            <w:i/>
            <w:color w:val="0077CC"/>
            <w:kern w:val="32"/>
            <w:sz w:val="28"/>
            <w:szCs w:val="32"/>
            <w:u w:val="single"/>
            <w:shd w:val="clear" w:color="auto" w:fill="FFFFFF"/>
            <w:lang w:val="en-US" w:eastAsia="en-US" w:bidi="ar-SA"/>
          </w:rPr>
          <w:t xml:space="preserve"> divers enter river in search of missing boy; </w:t>
        </w:r>
      </w:hyperlink>
      <w:hyperlink r:id="rId6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5" w:history="1">
        <w:r>
          <w:rPr>
            <w:rFonts w:ascii="arial" w:eastAsia="arial" w:hAnsi="arial" w:cs="arial"/>
            <w:b/>
            <w:bCs/>
            <w:i/>
            <w:color w:val="0077CC"/>
            <w:kern w:val="32"/>
            <w:sz w:val="28"/>
            <w:szCs w:val="32"/>
            <w:u w:val="single"/>
            <w:shd w:val="clear" w:color="auto" w:fill="FFFFFF"/>
            <w:lang w:val="en-US" w:eastAsia="en-US" w:bidi="ar-SA"/>
          </w:rPr>
          <w:t xml:space="preserve"> cops admit they have no evidence 10-year-old drowned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Rakobowchuk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search for a missing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boy moved into the frigid waters of a river on Monday as divers took turns plunging in the hope of finding clues in the disappearance of 10-year-old Ariel Jeffrey Kouakou.</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first day divers had entered the Rivi#232;re des Prairies since the boy left home March 12 and disappeared while walking to a friend's house.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Sgt. Manuel Couture said the divers were searching close to the shore and checking for places where a body might be stuck - but that it was a difficult task.</w:t>
      </w:r>
    </w:p>
    <w:p>
      <w:pPr>
        <w:spacing w:before="200" w:line="260" w:lineRule="atLeast"/>
        <w:jc w:val="both"/>
        <w:rPr>
          <w:lang w:val="en-US" w:eastAsia="en-US" w:bidi="ar-SA"/>
        </w:rPr>
      </w:pPr>
      <w:r>
        <w:rPr>
          <w:rFonts w:ascii="arial" w:eastAsia="arial" w:hAnsi="arial" w:cs="arial"/>
          <w:color w:val="000000"/>
          <w:sz w:val="20"/>
          <w:lang w:val="en-US" w:eastAsia="en-US" w:bidi="ar-SA"/>
        </w:rPr>
        <w:t>"There's ice and snow that's blocking the light, so the divers can see about three feet - not more - in front of them," he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Couture also noted that because of the freezing waters, the divers' vital signs were constantly being checked.</w:t>
      </w:r>
    </w:p>
    <w:p>
      <w:pPr>
        <w:spacing w:before="200" w:line="260" w:lineRule="atLeast"/>
        <w:jc w:val="both"/>
        <w:rPr>
          <w:lang w:val="en-US" w:eastAsia="en-US" w:bidi="ar-SA"/>
        </w:rPr>
      </w:pPr>
      <w:r>
        <w:rPr>
          <w:rFonts w:ascii="arial" w:eastAsia="arial" w:hAnsi="arial" w:cs="arial"/>
          <w:color w:val="000000"/>
          <w:sz w:val="20"/>
          <w:lang w:val="en-US" w:eastAsia="en-US" w:bidi="ar-SA"/>
        </w:rPr>
        <w:t>Couture said the divers could spend only about 35 minutes at a time in the river.</w:t>
      </w:r>
    </w:p>
    <w:p>
      <w:pPr>
        <w:spacing w:before="200" w:line="260" w:lineRule="atLeast"/>
        <w:jc w:val="both"/>
        <w:rPr>
          <w:lang w:val="en-US" w:eastAsia="en-US" w:bidi="ar-SA"/>
        </w:rPr>
      </w:pPr>
      <w:r>
        <w:rPr>
          <w:rFonts w:ascii="arial" w:eastAsia="arial" w:hAnsi="arial" w:cs="arial"/>
          <w:color w:val="000000"/>
          <w:sz w:val="20"/>
          <w:lang w:val="en-US" w:eastAsia="en-US" w:bidi="ar-SA"/>
        </w:rPr>
        <w:t>"When it's freezing water like that it's more demanding for the body, so you have to breathe more often and it reduces the oxygen you have in your (air) bottle,"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there was nothing to lead investigators to believe Kouakou may have drowned in the river, stressing "it's another part of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He noted that officers last week went door to door, searched backyards and used horses, the canine unit, all-terrain vehicles and a helicopter to comb the Ahuntsic-Cartierville neighbourhood where the boy was last seen.</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will decide Tuesday morning whether the divers will return.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Kouakou's father has said he's convinced his son was abducted. He also asked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reinstate the Amber Alert that was issued last Tuesday and withdrawn later that day. But Couture says they are not there yet.</w:t>
      </w:r>
    </w:p>
    <w:p>
      <w:pPr>
        <w:spacing w:before="200" w:line="260" w:lineRule="atLeast"/>
        <w:jc w:val="both"/>
        <w:rPr>
          <w:lang w:val="en-US" w:eastAsia="en-US" w:bidi="ar-SA"/>
        </w:rPr>
      </w:pPr>
      <w:r>
        <w:rPr>
          <w:rFonts w:ascii="arial" w:eastAsia="arial" w:hAnsi="arial" w:cs="arial"/>
          <w:color w:val="000000"/>
          <w:sz w:val="20"/>
          <w:lang w:val="en-US" w:eastAsia="en-US" w:bidi="ar-SA"/>
        </w:rPr>
        <w:t>"It's going to be all up to the investigators, he said. "They're working 24-7, they're working real hard, looking at videotapes, they've talked to a lot of people and, right now, they're with the divers and looking at all the possibilities."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decided to lift the alert because the criteria to maintain it were no longer being met.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authorities say they have received nearly 250 tips from the public since the boy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Canadian boxer Adonis Stevenson is donating $15,000 to the boy's family, who had already announced a $10,000 reward to anyone who helps find their son.</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(90%); MISSING PERSONS (89%); KIDNAPPING &amp; ABDUCTION (78%); INTERVIEWS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 xml:space="preserve">Short-lived march against </w:t>
        </w:r>
      </w:hyperlink>
      <w:hyperlink r:id="rId6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2" w:history="1">
        <w:r>
          <w:rPr>
            <w:rFonts w:ascii="arial" w:eastAsia="arial" w:hAnsi="arial" w:cs="arial"/>
            <w:b/>
            <w:bCs/>
            <w:i/>
            <w:color w:val="0077CC"/>
            <w:kern w:val="32"/>
            <w:sz w:val="28"/>
            <w:szCs w:val="32"/>
            <w:u w:val="single"/>
            <w:shd w:val="clear" w:color="auto" w:fill="FFFFFF"/>
            <w:lang w:val="en-US" w:eastAsia="en-US" w:bidi="ar-SA"/>
          </w:rPr>
          <w:t xml:space="preserve"> brutality ends peacefully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1207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in years past, the annual march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was declared illegal and kettled in by riot cops minutes after it began. But unlike years past, no injuries, no broken windows, and only one arrest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100 protesters led by the Collective Opposed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(COBP) gathered at Berri and Ontario Sts., a symbolic location where Alain Magloire, a mentally ill homeless man,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year.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easily outnumbered the marchers, who wanted to bring attention to what they see as increasing political repression and profiling by security forces.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 van announced they were allowed to protest in place, but not disrupt traffic, since organizers did not provide an itinerary as mandated by municipal bylaw P-6.</w:t>
      </w:r>
    </w:p>
    <w:p>
      <w:pPr>
        <w:spacing w:before="200" w:line="260" w:lineRule="atLeast"/>
        <w:jc w:val="both"/>
        <w:rPr>
          <w:lang w:val="en-US" w:eastAsia="en-US" w:bidi="ar-SA"/>
        </w:rPr>
      </w:pPr>
      <w:r>
        <w:rPr>
          <w:rFonts w:ascii="arial" w:eastAsia="arial" w:hAnsi="arial" w:cs="arial"/>
          <w:color w:val="000000"/>
          <w:sz w:val="20"/>
          <w:lang w:val="en-US" w:eastAsia="en-US" w:bidi="ar-SA"/>
        </w:rPr>
        <w:t>The group set forth westbound on Ontario St., anyway, and were quickly blocked by a line of shielded riot squad. Other squads blocked the east side of Ontario and southbound on Berri. The only open path was north through the Berri St. underpass. And when the group was fully within its concrete walls, two riot columns intercepted them on both sides, effectively walling them in.</w:t>
      </w:r>
    </w:p>
    <w:p>
      <w:pPr>
        <w:spacing w:before="200" w:line="260" w:lineRule="atLeast"/>
        <w:jc w:val="both"/>
        <w:rPr>
          <w:lang w:val="en-US" w:eastAsia="en-US" w:bidi="ar-SA"/>
        </w:rPr>
      </w:pPr>
      <w:r>
        <w:rPr>
          <w:rFonts w:ascii="arial" w:eastAsia="arial" w:hAnsi="arial" w:cs="arial"/>
          <w:color w:val="000000"/>
          <w:sz w:val="20"/>
          <w:lang w:val="en-US" w:eastAsia="en-US" w:bidi="ar-SA"/>
        </w:rPr>
        <w:t>No windows to smash, no cars to overturn.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protesters Opposed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from marching on Berri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March 15,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protesters Opposed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from marching on Berri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March 15,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run away from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moving in during the annual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 Sunday, March 15,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Paul Chiasson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are surrounded by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the annual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 Sunday, March 15,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Paul Chiasson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are surrounded by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the annual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 Sunday, March 15,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Paul Chiasson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 demonstrator holds a stuffed animal during the annual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 Sunday, March 15,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Paul Chiasson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demonstrator is surrounded by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the annual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 Sunday, March 15,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Paul Chiasson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turn away as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 in during the annual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 Sunday, March 15,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Paul Chiasson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demonstrator yells out surrounded by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the annual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 Sunday, March 15,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Paul Chiasson /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 demonstrator participates in the annual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 Sunday, March 15, 2015,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Paul Chiasson / 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march along Ontario at the corner of Berri St. prior to a protest Opposed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March 15,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Opposed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start their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March 15,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Opposed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wait to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Sunday, March 15,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March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673" w:history="1">
        <w:r>
          <w:rPr>
            <w:rFonts w:ascii="arial" w:eastAsia="arial" w:hAnsi="arial" w:cs="arial"/>
            <w:i/>
            <w:color w:val="0077CC"/>
            <w:sz w:val="20"/>
            <w:u w:val="single"/>
            <w:shd w:val="clear" w:color="auto" w:fill="FFFFFF"/>
            <w:lang w:val="en-US" w:eastAsia="en-US" w:bidi="ar-SA"/>
          </w:rPr>
          <w:t>http://montrealgazette.com/gallery/gallery-march-against-</w:t>
        </w:r>
      </w:hyperlink>
      <w:hyperlink r:id="rId673" w:history="1">
        <w:r>
          <w:rPr>
            <w:rFonts w:ascii="arial" w:eastAsia="arial" w:hAnsi="arial" w:cs="arial"/>
            <w:b/>
            <w:i/>
            <w:color w:val="0077CC"/>
            <w:sz w:val="20"/>
            <w:u w:val="single"/>
            <w:shd w:val="clear" w:color="auto" w:fill="FFFFFF"/>
            <w:lang w:val="en-US" w:eastAsia="en-US" w:bidi="ar-SA"/>
          </w:rPr>
          <w:t>police</w:t>
        </w:r>
      </w:hyperlink>
      <w:hyperlink r:id="rId673"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in years past, the annual march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was declared illegal and kettled in by riot cops minutes after it began. But unlike years past, no injuries, no broken windows, and only one arrest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STM buses converted to mobile ticket counters booked the protesters one by one, handing out 92 $504 fines. But these were not fines for participating in an illegal march. Rather, they for disrupting traffic, a violation of the Highway Safety Code( </w:t>
      </w:r>
      <w:hyperlink r:id="rId674" w:history="1">
        <w:r>
          <w:rPr>
            <w:rFonts w:ascii="arial" w:eastAsia="arial" w:hAnsi="arial" w:cs="arial"/>
            <w:i/>
            <w:color w:val="0077CC"/>
            <w:sz w:val="20"/>
            <w:u w:val="single"/>
            <w:shd w:val="clear" w:color="auto" w:fill="FFFFFF"/>
            <w:lang w:val="en-US" w:eastAsia="en-US" w:bidi="ar-SA"/>
          </w:rPr>
          <w:t>http://www2.publicationsduquebec.gouv.qc.ca/dynamicSearch/telecharge.php?type=2&amp;;file=/C_24_2/C24_2_A.html</w:t>
        </w:r>
      </w:hyperlink>
      <w:r>
        <w:rPr>
          <w:rFonts w:ascii="arial" w:eastAsia="arial" w:hAnsi="arial" w:cs="arial"/>
          <w:color w:val="000000"/>
          <w:sz w:val="20"/>
          <w:lang w:val="en-US" w:eastAsia="en-US" w:bidi="ar-SA"/>
        </w:rPr>
        <w:t xml:space="preserve"> ). Two people were fined for violating bylaw P-6,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Only one person was arrested on Criminal Code charges,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Abdullah Emran said. Eight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were vandalized with spraypaint.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young woman trapped in the kettle said it's more important than ever to speak out, given the recent social uprisings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repression that ensued. She cited the Occupy movement and the anti-austerity protests as examples.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I was little I was told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there to protect us. But as I grow older, I realize I don't feel safe around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Livia Dallaire, as student,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is more flagrant, more common than ever."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Group plans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demo during St. Patrick's parade( </w:t>
      </w:r>
      <w:hyperlink r:id="rId675" w:history="1">
        <w:r>
          <w:rPr>
            <w:rFonts w:ascii="arial" w:eastAsia="arial" w:hAnsi="arial" w:cs="arial"/>
            <w:i/>
            <w:color w:val="0077CC"/>
            <w:sz w:val="20"/>
            <w:u w:val="single"/>
            <w:shd w:val="clear" w:color="auto" w:fill="FFFFFF"/>
            <w:lang w:val="en-US" w:eastAsia="en-US" w:bidi="ar-SA"/>
          </w:rPr>
          <w:t>http://montrealgazette.com/news/local-news/group-plans-anti-</w:t>
        </w:r>
      </w:hyperlink>
      <w:hyperlink r:id="rId675" w:history="1">
        <w:r>
          <w:rPr>
            <w:rFonts w:ascii="arial" w:eastAsia="arial" w:hAnsi="arial" w:cs="arial"/>
            <w:b/>
            <w:i/>
            <w:color w:val="0077CC"/>
            <w:sz w:val="20"/>
            <w:u w:val="single"/>
            <w:shd w:val="clear" w:color="auto" w:fill="FFFFFF"/>
            <w:lang w:val="en-US" w:eastAsia="en-US" w:bidi="ar-SA"/>
          </w:rPr>
          <w:t>police</w:t>
        </w:r>
      </w:hyperlink>
      <w:hyperlink r:id="rId675" w:history="1">
        <w:r>
          <w:rPr>
            <w:rFonts w:ascii="arial" w:eastAsia="arial" w:hAnsi="arial" w:cs="arial"/>
            <w:i/>
            <w:color w:val="0077CC"/>
            <w:sz w:val="20"/>
            <w:u w:val="single"/>
            <w:shd w:val="clear" w:color="auto" w:fill="FFFFFF"/>
            <w:lang w:val="en-US" w:eastAsia="en-US" w:bidi="ar-SA"/>
          </w:rPr>
          <w:t>-brutality-demo-during-st-patricks-day-parade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smaller marches took place at the same time, one up St. Laurent Blvd. and another on Phillips Square. The first one was allowed to proceed because the itinerary was given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ahead of time. The other ended similarly to the one on Berri 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were noticeably gentler than past marches, which tended to end in mass arrests after store windows were smashed and, in some cases,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were overturned. Ian LafreniÃ¨re, the head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communications, had no explanation for why the march ended peacefully, but was happy with the result.</w:t>
      </w:r>
    </w:p>
    <w:p>
      <w:pPr>
        <w:spacing w:before="200" w:line="260" w:lineRule="atLeast"/>
        <w:jc w:val="both"/>
        <w:rPr>
          <w:lang w:val="en-US" w:eastAsia="en-US" w:bidi="ar-SA"/>
        </w:rPr>
      </w:pPr>
      <w:r>
        <w:rPr>
          <w:rFonts w:ascii="arial" w:eastAsia="arial" w:hAnsi="arial" w:cs="arial"/>
          <w:color w:val="000000"/>
          <w:sz w:val="20"/>
          <w:lang w:val="en-US" w:eastAsia="en-US" w:bidi="ar-SA"/>
        </w:rPr>
        <w:t>"Of course, we would have preferred if the march was legal to begin with. That would be the dream scenario,"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COBP collective has been organizing demonstrations coinciding with worldwide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anti-brutality day - March 15 - since 1997. In recent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started shutting down the demonstrations often before they start. Last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quickly declared it illegal because no itinerary was provided and surrounded roughly 300 protesters. Five were arrested and 288 were given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who want to watch or participate in the (St. Patrick's) parade have nothing to fear from us, but should maybe beware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known for being armed and dangerous toward the public, especially the marginalized and protesters. - Collective Opposed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The group has also organized a second march to coincide with the annual St. Patrick's Day parade on March 22. Calling it "La St-Patrak" - a play on the French word for a policeman's billy club, "matraque" - organizers invited participants to dress in green to blend in with revellers.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COPB said in a statement they quickly organized the second parade to "denounce the fact that we no longer have the right to protest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who want to watch or participate in the parade have nothing to fear from us, but should maybe beware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known for being armed and dangerous toward the public, especially the marginalized and protesters," the statement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news conference Thursday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parade organizers and Mayor Denis Coderre did their best to reassure the public this year's St. Patrick's event will not be derailed by the potential for violence posed by the COPB.</w:t>
      </w:r>
    </w:p>
    <w:p>
      <w:pPr>
        <w:spacing w:before="200" w:line="260" w:lineRule="atLeast"/>
        <w:jc w:val="both"/>
        <w:rPr>
          <w:lang w:val="en-US" w:eastAsia="en-US" w:bidi="ar-SA"/>
        </w:rPr>
      </w:pPr>
      <w:r>
        <w:rPr>
          <w:rFonts w:ascii="arial" w:eastAsia="arial" w:hAnsi="arial" w:cs="arial"/>
          <w:color w:val="000000"/>
          <w:sz w:val="20"/>
          <w:lang w:val="en-US" w:eastAsia="en-US" w:bidi="ar-SA"/>
        </w:rPr>
        <w:t>"Let's be clear, it's a celebration and nobody, nobody, will prevent this magnificent celebration," Coderre said.</w:t>
      </w:r>
    </w:p>
    <w:p>
      <w:pPr>
        <w:spacing w:before="240" w:line="260" w:lineRule="atLeast"/>
        <w:jc w:val="both"/>
        <w:rPr>
          <w:lang w:val="en-US" w:eastAsia="en-US" w:bidi="ar-SA"/>
        </w:rPr>
      </w:pPr>
      <w:hyperlink r:id="rId676" w:history="1">
        <w:r>
          <w:rPr>
            <w:rFonts w:ascii="arial" w:eastAsia="arial" w:hAnsi="arial" w:cs="arial"/>
            <w:i/>
            <w:color w:val="0077CC"/>
            <w:sz w:val="20"/>
            <w:u w:val="single"/>
            <w:shd w:val="clear" w:color="auto" w:fill="FFFFFF"/>
            <w:lang w:val="en-US" w:eastAsia="en-US" w:bidi="ar-SA"/>
          </w:rPr>
          <w:t>rrocha@montrealgazette.com</w:t>
        </w:r>
      </w:hyperlink>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rrocha@montrealgazette.com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twitter.com/robroc( </w:t>
      </w:r>
      <w:hyperlink r:id="rId677" w:history="1">
        <w:r>
          <w:rPr>
            <w:rFonts w:ascii="arial" w:eastAsia="arial" w:hAnsi="arial" w:cs="arial"/>
            <w:i/>
            <w:color w:val="0077CC"/>
            <w:sz w:val="20"/>
            <w:u w:val="single"/>
            <w:shd w:val="clear" w:color="auto" w:fill="FFFFFF"/>
            <w:lang w:val="en-US" w:eastAsia="en-US" w:bidi="ar-SA"/>
          </w:rPr>
          <w:t>http://twitter.com/robroc</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(93%); PROTESTS &amp; DEMONSTRATIONS (90%); RIOTS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ARRESTS (78%); SHOOTINGS (72%); HOMELESSNESS (71%); against,annual,brutality,march,</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,years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ONTARIO,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Legault's quick-fix approach to racism just won't do the job</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ALLISON HANES, The Gazette</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There's the slow, humble, grassroots approach to fighting racism and then there's Quebec Premier François Legault's expedient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 day that Mayor Valérie Plante announced a historic motion at city council to formally acknowledge the extent of systemic racism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response to a wide-ranging report after a vast public consultation, Legault chimed in with his own swift remedy to a problem he won't admit exists.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appointed seven members of his government - including three Black members of his caucus, a white woman representing Indigenous issues, a white MNA from a rural riding, and two white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to tackle racism in Quebec.</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their mandate, they are to dispense with any time-consuming debate about definitions or whether it's "systemic." Quebecers, as Legault has stated already, are not racist. Sure, there may be a few vieux monocles with retrograde views, but his task force is not to put Quebec society on trial. The team is to proceed directly to action with a plan expected by fall.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premier's hasty announcement is aimed at quelling the growing unrest spreading across North America after the death of George Floyd, a Black man killed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Protesters have poured into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three weekends running demanding justice for similar rights violations here.</w:t>
      </w:r>
    </w:p>
    <w:p>
      <w:pPr>
        <w:spacing w:before="200" w:line="260" w:lineRule="atLeast"/>
        <w:jc w:val="both"/>
        <w:rPr>
          <w:lang w:val="en-US" w:eastAsia="en-US" w:bidi="ar-SA"/>
        </w:rPr>
      </w:pPr>
      <w:r>
        <w:rPr>
          <w:rFonts w:ascii="arial" w:eastAsia="arial" w:hAnsi="arial" w:cs="arial"/>
          <w:color w:val="000000"/>
          <w:sz w:val="20"/>
          <w:lang w:val="en-US" w:eastAsia="en-US" w:bidi="ar-SA"/>
        </w:rPr>
        <w:t>"Everyone was touched by what happened in the United States," Legault said Monday. "But we don't want to import that climate that we see here."</w:t>
      </w:r>
    </w:p>
    <w:p>
      <w:pPr>
        <w:spacing w:before="200" w:line="260" w:lineRule="atLeast"/>
        <w:jc w:val="both"/>
        <w:rPr>
          <w:lang w:val="en-US" w:eastAsia="en-US" w:bidi="ar-SA"/>
        </w:rPr>
      </w:pPr>
      <w:r>
        <w:rPr>
          <w:rFonts w:ascii="arial" w:eastAsia="arial" w:hAnsi="arial" w:cs="arial"/>
          <w:color w:val="000000"/>
          <w:sz w:val="20"/>
          <w:lang w:val="en-US" w:eastAsia="en-US" w:bidi="ar-SA"/>
        </w:rPr>
        <w:t>The naming of the task force coincided with - and perhaps overshadowed - the release of a major report that found systemic discrimination is alive and well in Quebec's largest, most diverse city, despite what the premier thinks.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252-page volume from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 the product of months of hearings that involved 7,000 citizens. Delayed by the pandemic, the outrage over Floyd's death gave it a greater sense of urgency. But it is only the latest document to reach this conclusion.</w:t>
      </w:r>
    </w:p>
    <w:p>
      <w:pPr>
        <w:spacing w:before="200" w:line="260" w:lineRule="atLeast"/>
        <w:jc w:val="both"/>
        <w:rPr>
          <w:lang w:val="en-US" w:eastAsia="en-US" w:bidi="ar-SA"/>
        </w:rPr>
      </w:pPr>
      <w:r>
        <w:rPr>
          <w:rFonts w:ascii="arial" w:eastAsia="arial" w:hAnsi="arial" w:cs="arial"/>
          <w:color w:val="000000"/>
          <w:sz w:val="20"/>
          <w:lang w:val="en-US" w:eastAsia="en-US" w:bidi="ar-SA"/>
        </w:rPr>
        <w:t>It's not a question of whether Legault is sincere in his desire to fight racism - systemic or otherwise. Give him the benefit of the doubt. The issue is whether he fully understands what Quebec is facing, given his allergic reaction to mere mention of the term.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after all, a government that passed a law that could be the textbook definition of systemic racism. Bill 21 bars people who wear visible religious garb from holding certain public sector jobs, notably teacher 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It's a law that puts the sensitivities of the majority toward secularism above the rights of religious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But Legault doesn't see the conundrum. "Secularism is not racism," he said, when asked about this incoherence.</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ministers in the Coalition Avenir Québec government tasked with fixing racism, there's no doubt they have competence, wisdom and experience aplenty. International Relations Minister Nadine Girault and junior health minister Lionel Carmant, the chairs, have both experienced racism firsthand and triumphed over it. (The other members are Sylvie D'Amours, the Indigenous Affairs minister, Christopher Skeete, parliamentary secretary for anglophone affairs, Isabelle Lecours, the MNA for Lotbinière-Frontenac, Ian Lanfrenière, parliamentary secretary to the public security minister, and Denis Lamothe, parliamentary secretary to the Indigenous Affairs minister.)</w:t>
      </w:r>
    </w:p>
    <w:p>
      <w:pPr>
        <w:spacing w:before="200" w:line="260" w:lineRule="atLeast"/>
        <w:jc w:val="both"/>
        <w:rPr>
          <w:lang w:val="en-US" w:eastAsia="en-US" w:bidi="ar-SA"/>
        </w:rPr>
      </w:pPr>
      <w:r>
        <w:rPr>
          <w:rFonts w:ascii="arial" w:eastAsia="arial" w:hAnsi="arial" w:cs="arial"/>
          <w:color w:val="000000"/>
          <w:sz w:val="20"/>
          <w:lang w:val="en-US" w:eastAsia="en-US" w:bidi="ar-SA"/>
        </w:rPr>
        <w:t>But do they have the impartiality? Both Carmant and Girault sung the praises of Quebec's openness as a society. Will they be free to call out some of its more cringeworthy elements, given their boss's marching orders? In creating a partisan, internal committee to address racism, the members will not be accountable to the wider public, but to the premier himself. An inclusive, multi-party effort would have more credibility - and perhaps greater resonance.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Plante's statement at city council admitting systemic racism may seem like a symbolic gesture. It is. But it's a necessary step along a path to reconciliation that must come from the ground up rather than be imposed from the top down. Otherwise, it misses the point. </w:t>
      </w:r>
      <w:hyperlink r:id="rId685"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0" style="position:absolute;z-index:2518302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People have been protesting racism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three weekends now, including June 7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Kneels for Change, at Loyola Park.; </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932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(90%); CRIME, LAW ENFORCEMENT &amp; CORRECTIONS (90%); LAW ENFORCEMENT (90%); MAYORS (90%); RACE &amp; ETHNICITY (90%); APPOINTMENTS (78%); DELAYS &amp; POSTPONEMENTS (78%); DISCRIMINATION (78%); MINORITY GROUPS (78%); CITIES (77%); REGIONAL &amp; LOCAL GOVERNMENTS (77%);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(74%); GEORGE FLOYD KILLING (74%); LEGISLATION (74%); PUBLIC HEALTH (74%); INDIGENOUS PEOPLES (73%); DEATH &amp; DYING (72%); LEGISLATIVE BODIES (72%); CAUCUSES (70%); ALLERGIES (50%); humble,grassroots,approach,fighting,racism,quebec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(93%); MINNESOTA, USA (79%); CANADA (93%); NORTH AMERICA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2" w:history="1">
        <w:r>
          <w:rPr>
            <w:rFonts w:ascii="arial" w:eastAsia="arial" w:hAnsi="arial" w:cs="arial"/>
            <w:b/>
            <w:bCs/>
            <w:i/>
            <w:color w:val="0077CC"/>
            <w:kern w:val="32"/>
            <w:sz w:val="28"/>
            <w:szCs w:val="32"/>
            <w:u w:val="single"/>
            <w:shd w:val="clear" w:color="auto" w:fill="FFFFFF"/>
            <w:lang w:val="en-US" w:eastAsia="en-US" w:bidi="ar-SA"/>
          </w:rPr>
          <w:t xml:space="preserve"> find shell casings but no suspects after gunfire in St-LÃ©onard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9,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Gunfire was reported late Tuesday night at a business in St-LÃ©onard,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there were no injuries and no arrests.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three people appeared near the business on Robert Blvd. near Narbonne St. around 11:30 p.m. According to reports to 911, shots were fired and the three people fled through an alley. Media reports said there were people inside the building, but no one was hurt.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found shell casings and bullet marks on the building. Investigators including the canine unit examined the scene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interviewed witnesses and will review recordings from surveillance cameras.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68"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INVESTIGATIONS (90%); ARRESTS (90%); SHOOTINGS (89%); GUNSHOT WOUNDS (79%); WITNESSES (78%); SURVEILLANCE (73%); gunfire,reported,night,business,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693" w:history="1">
        <w:r>
          <w:rPr>
            <w:rFonts w:ascii="arial" w:eastAsia="arial" w:hAnsi="arial" w:cs="arial"/>
            <w:i/>
            <w:color w:val="0077CC"/>
            <w:sz w:val="20"/>
            <w:u w:val="single"/>
            <w:shd w:val="clear" w:color="auto" w:fill="FFFFFF"/>
            <w:lang w:val="en-US" w:eastAsia="en-US" w:bidi="ar-SA"/>
          </w:rPr>
          <w:t>https://montrealgazette.com/news/local-news/</w:t>
        </w:r>
      </w:hyperlink>
      <w:hyperlink r:id="rId693" w:history="1">
        <w:r>
          <w:rPr>
            <w:rFonts w:ascii="arial" w:eastAsia="arial" w:hAnsi="arial" w:cs="arial"/>
            <w:b/>
            <w:i/>
            <w:color w:val="0077CC"/>
            <w:sz w:val="20"/>
            <w:u w:val="single"/>
            <w:shd w:val="clear" w:color="auto" w:fill="FFFFFF"/>
            <w:lang w:val="en-US" w:eastAsia="en-US" w:bidi="ar-SA"/>
          </w:rPr>
          <w:t>montreal</w:t>
        </w:r>
      </w:hyperlink>
      <w:hyperlink r:id="rId693" w:history="1">
        <w:r>
          <w:rPr>
            <w:rFonts w:ascii="arial" w:eastAsia="arial" w:hAnsi="arial" w:cs="arial"/>
            <w:i/>
            <w:color w:val="0077CC"/>
            <w:sz w:val="20"/>
            <w:u w:val="single"/>
            <w:shd w:val="clear" w:color="auto" w:fill="FFFFFF"/>
            <w:lang w:val="en-US" w:eastAsia="en-US" w:bidi="ar-SA"/>
          </w:rPr>
          <w:t>-</w:t>
        </w:r>
      </w:hyperlink>
      <w:hyperlink r:id="rId693" w:history="1">
        <w:r>
          <w:rPr>
            <w:rFonts w:ascii="arial" w:eastAsia="arial" w:hAnsi="arial" w:cs="arial"/>
            <w:b/>
            <w:i/>
            <w:color w:val="0077CC"/>
            <w:sz w:val="20"/>
            <w:u w:val="single"/>
            <w:shd w:val="clear" w:color="auto" w:fill="FFFFFF"/>
            <w:lang w:val="en-US" w:eastAsia="en-US" w:bidi="ar-SA"/>
          </w:rPr>
          <w:t>police</w:t>
        </w:r>
      </w:hyperlink>
      <w:hyperlink r:id="rId693" w:history="1">
        <w:r>
          <w:rPr>
            <w:rFonts w:ascii="arial" w:eastAsia="arial" w:hAnsi="arial" w:cs="arial"/>
            <w:i/>
            <w:color w:val="0077CC"/>
            <w:sz w:val="20"/>
            <w:u w:val="single"/>
            <w:shd w:val="clear" w:color="auto" w:fill="FFFFFF"/>
            <w:lang w:val="en-US" w:eastAsia="en-US" w:bidi="ar-SA"/>
          </w:rPr>
          <w:t>-find-shell-casings-but-no-suspects-after-gunfire-in-st-leonard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0" w:history="1">
        <w:r>
          <w:rPr>
            <w:rFonts w:ascii="arial" w:eastAsia="arial" w:hAnsi="arial" w:cs="arial"/>
            <w:b/>
            <w:bCs/>
            <w:i/>
            <w:color w:val="0077CC"/>
            <w:kern w:val="32"/>
            <w:sz w:val="28"/>
            <w:szCs w:val="32"/>
            <w:u w:val="single"/>
            <w:shd w:val="clear" w:color="auto" w:fill="FFFFFF"/>
            <w:lang w:val="en-US" w:eastAsia="en-US" w:bidi="ar-SA"/>
          </w:rPr>
          <w:t xml:space="preserve"> find shell casings but no suspects after gunfire in St-Léonard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9,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Gunfire was reported late Tuesday night at a business in St-Léonard,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there were no injuries and no arrests.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three people appeared near the business on Robert Blvd. near Narbonne St. around 11:30 p.m. According to reports to 911, shots were fired and the three people fled through an alley. Media reports said there were people inside the building, but no one was hurt.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found shell casings and bullet marks on the building. Investigators including the canine unit examined the scene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interviewed witnesses and will review recordings from surveillance cameras.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68"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INVESTIGATIONS (90%); SHOOTINGS (89%); GUNSHOT WOUNDS (75%); ARRESTS (75%); WITNESSES (75%); SURVEILLANCE (70%); gunfire,reported,night,business,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693" w:history="1">
        <w:r>
          <w:rPr>
            <w:rFonts w:ascii="arial" w:eastAsia="arial" w:hAnsi="arial" w:cs="arial"/>
            <w:i/>
            <w:color w:val="0077CC"/>
            <w:sz w:val="20"/>
            <w:u w:val="single"/>
            <w:shd w:val="clear" w:color="auto" w:fill="FFFFFF"/>
            <w:lang w:val="en-US" w:eastAsia="en-US" w:bidi="ar-SA"/>
          </w:rPr>
          <w:t>https://montrealgazette.com/news/local-news/</w:t>
        </w:r>
      </w:hyperlink>
      <w:hyperlink r:id="rId693" w:history="1">
        <w:r>
          <w:rPr>
            <w:rFonts w:ascii="arial" w:eastAsia="arial" w:hAnsi="arial" w:cs="arial"/>
            <w:b/>
            <w:i/>
            <w:color w:val="0077CC"/>
            <w:sz w:val="20"/>
            <w:u w:val="single"/>
            <w:shd w:val="clear" w:color="auto" w:fill="FFFFFF"/>
            <w:lang w:val="en-US" w:eastAsia="en-US" w:bidi="ar-SA"/>
          </w:rPr>
          <w:t>montreal</w:t>
        </w:r>
      </w:hyperlink>
      <w:hyperlink r:id="rId693" w:history="1">
        <w:r>
          <w:rPr>
            <w:rFonts w:ascii="arial" w:eastAsia="arial" w:hAnsi="arial" w:cs="arial"/>
            <w:i/>
            <w:color w:val="0077CC"/>
            <w:sz w:val="20"/>
            <w:u w:val="single"/>
            <w:shd w:val="clear" w:color="auto" w:fill="FFFFFF"/>
            <w:lang w:val="en-US" w:eastAsia="en-US" w:bidi="ar-SA"/>
          </w:rPr>
          <w:t>-</w:t>
        </w:r>
      </w:hyperlink>
      <w:hyperlink r:id="rId693" w:history="1">
        <w:r>
          <w:rPr>
            <w:rFonts w:ascii="arial" w:eastAsia="arial" w:hAnsi="arial" w:cs="arial"/>
            <w:b/>
            <w:i/>
            <w:color w:val="0077CC"/>
            <w:sz w:val="20"/>
            <w:u w:val="single"/>
            <w:shd w:val="clear" w:color="auto" w:fill="FFFFFF"/>
            <w:lang w:val="en-US" w:eastAsia="en-US" w:bidi="ar-SA"/>
          </w:rPr>
          <w:t>police</w:t>
        </w:r>
      </w:hyperlink>
      <w:hyperlink r:id="rId693" w:history="1">
        <w:r>
          <w:rPr>
            <w:rFonts w:ascii="arial" w:eastAsia="arial" w:hAnsi="arial" w:cs="arial"/>
            <w:i/>
            <w:color w:val="0077CC"/>
            <w:sz w:val="20"/>
            <w:u w:val="single"/>
            <w:shd w:val="clear" w:color="auto" w:fill="FFFFFF"/>
            <w:lang w:val="en-US" w:eastAsia="en-US" w:bidi="ar-SA"/>
          </w:rPr>
          <w:t>-find-shell-casings-but-no-suspects-after-gunfire-in-st-leonard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7" w:history="1">
        <w:r>
          <w:rPr>
            <w:rFonts w:ascii="arial" w:eastAsia="arial" w:hAnsi="arial" w:cs="arial"/>
            <w:b/>
            <w:bCs/>
            <w:i/>
            <w:color w:val="0077CC"/>
            <w:kern w:val="32"/>
            <w:sz w:val="28"/>
            <w:szCs w:val="32"/>
            <w:u w:val="single"/>
            <w:shd w:val="clear" w:color="auto" w:fill="FFFFFF"/>
            <w:lang w:val="en-US" w:eastAsia="en-US" w:bidi="ar-SA"/>
          </w:rPr>
          <w:t xml:space="preserve"> release footage of violent LaSalle robbery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247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3094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released dramatic surveillance footage of a violent attack( </w:t>
      </w:r>
      <w:hyperlink r:id="rId708" w:history="1">
        <w:r>
          <w:rPr>
            <w:rFonts w:ascii="arial" w:eastAsia="arial" w:hAnsi="arial" w:cs="arial"/>
            <w:i/>
            <w:color w:val="0077CC"/>
            <w:sz w:val="20"/>
            <w:u w:val="single"/>
            <w:shd w:val="clear" w:color="auto" w:fill="FFFFFF"/>
            <w:lang w:val="en-US" w:eastAsia="en-US" w:bidi="ar-SA"/>
          </w:rPr>
          <w:t>https://montrealgazette.com/news/local-news/lasalle-depanneur-clerk-burned-slashed-during-violent-robbery</w:t>
        </w:r>
      </w:hyperlink>
      <w:r>
        <w:rPr>
          <w:rFonts w:ascii="arial" w:eastAsia="arial" w:hAnsi="arial" w:cs="arial"/>
          <w:color w:val="000000"/>
          <w:sz w:val="20"/>
          <w:lang w:val="en-US" w:eastAsia="en-US" w:bidi="ar-SA"/>
        </w:rPr>
        <w:t xml:space="preserve"> ) against a LaSalle dépanneur owner two weeks ago.</w:t>
      </w:r>
    </w:p>
    <w:p>
      <w:pPr>
        <w:spacing w:before="200" w:line="260" w:lineRule="atLeast"/>
        <w:jc w:val="both"/>
        <w:rPr>
          <w:lang w:val="en-US" w:eastAsia="en-US" w:bidi="ar-SA"/>
        </w:rPr>
      </w:pPr>
      <w:r>
        <w:rPr>
          <w:rFonts w:ascii="arial" w:eastAsia="arial" w:hAnsi="arial" w:cs="arial"/>
          <w:color w:val="000000"/>
          <w:sz w:val="20"/>
          <w:lang w:val="en-US" w:eastAsia="en-US" w:bidi="ar-SA"/>
        </w:rPr>
        <w:t>The video shows a suspect fighting with the clerk after he threw a firebomb toward the man. As several objects catch fire, the clerk tries to fend off the robber with a broom. The 65-year-old employee was slashed and suffered burns to his hands during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entered the Alice dépanneur on Thierry St. at 11 p.m. on Sept. 24. He was brandishing an object that resembled a Molotov cocktail. He demanded money from the clerk and then threw the firebomb at the 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During the assault, he grabbed money from the till and fled on foot,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a thin black man in his 40s who stands about 5 feet, 6 inches tall. He has a goatee with a few white hairs. He was wearing a red scarf on his head.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recognizes the suspect can call 911 or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All calls are confidential.</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LaSalle dépanneur clerk burned, slashed during violent robbery( </w:t>
      </w:r>
      <w:hyperlink r:id="rId708" w:history="1">
        <w:r>
          <w:rPr>
            <w:rFonts w:ascii="arial" w:eastAsia="arial" w:hAnsi="arial" w:cs="arial"/>
            <w:i/>
            <w:color w:val="0077CC"/>
            <w:sz w:val="20"/>
            <w:u w:val="single"/>
            <w:shd w:val="clear" w:color="auto" w:fill="FFFFFF"/>
            <w:lang w:val="en-US" w:eastAsia="en-US" w:bidi="ar-SA"/>
          </w:rPr>
          <w:t>https://montrealgazette.com/news/local-news/lasalle-depanneur-clerk-burned-slashed-during-violent-robbery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68"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entered the Alice dépanneur on Thierry St. at 11 p.m. on Sept. 24. !@COPYRIGHT=© 2019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ROBBERY (89%); SURVEILLANCE (89%); NEGATIVE PERSONAL NEWS (89%); BOMBS &amp; EXPLOSIVE DEVICES (76%); BURN INJURIES (70%); GRENADES (52%);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,released,dramatic,surveillance,footage,violent !@PERMALINK= </w:t>
      </w:r>
      <w:hyperlink r:id="rId709" w:history="1">
        <w:r>
          <w:rPr>
            <w:rFonts w:ascii="arial" w:eastAsia="arial" w:hAnsi="arial" w:cs="arial"/>
            <w:i/>
            <w:color w:val="0077CC"/>
            <w:sz w:val="20"/>
            <w:u w:val="single"/>
            <w:shd w:val="clear" w:color="auto" w:fill="FFFFFF"/>
            <w:lang w:val="en-US" w:eastAsia="en-US" w:bidi="ar-SA"/>
          </w:rPr>
          <w:t>https://montrealgazette.com/news/local-news/</w:t>
        </w:r>
      </w:hyperlink>
      <w:hyperlink r:id="rId709" w:history="1">
        <w:r>
          <w:rPr>
            <w:rFonts w:ascii="arial" w:eastAsia="arial" w:hAnsi="arial" w:cs="arial"/>
            <w:b/>
            <w:i/>
            <w:color w:val="0077CC"/>
            <w:sz w:val="20"/>
            <w:u w:val="single"/>
            <w:shd w:val="clear" w:color="auto" w:fill="FFFFFF"/>
            <w:lang w:val="en-US" w:eastAsia="en-US" w:bidi="ar-SA"/>
          </w:rPr>
          <w:t>montreal</w:t>
        </w:r>
      </w:hyperlink>
      <w:hyperlink r:id="rId709" w:history="1">
        <w:r>
          <w:rPr>
            <w:rFonts w:ascii="arial" w:eastAsia="arial" w:hAnsi="arial" w:cs="arial"/>
            <w:i/>
            <w:color w:val="0077CC"/>
            <w:sz w:val="20"/>
            <w:u w:val="single"/>
            <w:shd w:val="clear" w:color="auto" w:fill="FFFFFF"/>
            <w:lang w:val="en-US" w:eastAsia="en-US" w:bidi="ar-SA"/>
          </w:rPr>
          <w:t>-</w:t>
        </w:r>
      </w:hyperlink>
      <w:hyperlink r:id="rId709" w:history="1">
        <w:r>
          <w:rPr>
            <w:rFonts w:ascii="arial" w:eastAsia="arial" w:hAnsi="arial" w:cs="arial"/>
            <w:b/>
            <w:i/>
            <w:color w:val="0077CC"/>
            <w:sz w:val="20"/>
            <w:u w:val="single"/>
            <w:shd w:val="clear" w:color="auto" w:fill="FFFFFF"/>
            <w:lang w:val="en-US" w:eastAsia="en-US" w:bidi="ar-SA"/>
          </w:rPr>
          <w:t>police</w:t>
        </w:r>
      </w:hyperlink>
      <w:hyperlink r:id="rId709" w:history="1">
        <w:r>
          <w:rPr>
            <w:rFonts w:ascii="arial" w:eastAsia="arial" w:hAnsi="arial" w:cs="arial"/>
            <w:i/>
            <w:color w:val="0077CC"/>
            <w:sz w:val="20"/>
            <w:u w:val="single"/>
            <w:shd w:val="clear" w:color="auto" w:fill="FFFFFF"/>
            <w:lang w:val="en-US" w:eastAsia="en-US" w:bidi="ar-SA"/>
          </w:rPr>
          <w:t>-release-footage-of-violent-lasalle-robbery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6" w:history="1">
        <w:r>
          <w:rPr>
            <w:rFonts w:ascii="arial" w:eastAsia="arial" w:hAnsi="arial" w:cs="arial"/>
            <w:b/>
            <w:bCs/>
            <w:i/>
            <w:color w:val="0077CC"/>
            <w:kern w:val="32"/>
            <w:sz w:val="28"/>
            <w:szCs w:val="32"/>
            <w:u w:val="single"/>
            <w:shd w:val="clear" w:color="auto" w:fill="FFFFFF"/>
            <w:lang w:val="en-US" w:eastAsia="en-US" w:bidi="ar-SA"/>
          </w:rPr>
          <w:t xml:space="preserve"> release footage of violent LaSalle robbery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3196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released dramatic surveillance footage of a violent attack( </w:t>
      </w:r>
      <w:hyperlink r:id="rId708" w:history="1">
        <w:r>
          <w:rPr>
            <w:rFonts w:ascii="arial" w:eastAsia="arial" w:hAnsi="arial" w:cs="arial"/>
            <w:i/>
            <w:color w:val="0077CC"/>
            <w:sz w:val="20"/>
            <w:u w:val="single"/>
            <w:shd w:val="clear" w:color="auto" w:fill="FFFFFF"/>
            <w:lang w:val="en-US" w:eastAsia="en-US" w:bidi="ar-SA"/>
          </w:rPr>
          <w:t>https://montrealgazette.com/news/local-news/lasalle-depanneur-clerk-burned-slashed-during-violent-robbery</w:t>
        </w:r>
      </w:hyperlink>
      <w:r>
        <w:rPr>
          <w:rFonts w:ascii="arial" w:eastAsia="arial" w:hAnsi="arial" w:cs="arial"/>
          <w:color w:val="000000"/>
          <w:sz w:val="20"/>
          <w:lang w:val="en-US" w:eastAsia="en-US" w:bidi="ar-SA"/>
        </w:rPr>
        <w:t xml:space="preserve"> ) against a LaSalle dÃ©panneur owner two weeks ago.</w:t>
      </w:r>
    </w:p>
    <w:p>
      <w:pPr>
        <w:spacing w:before="200" w:line="260" w:lineRule="atLeast"/>
        <w:jc w:val="both"/>
        <w:rPr>
          <w:lang w:val="en-US" w:eastAsia="en-US" w:bidi="ar-SA"/>
        </w:rPr>
      </w:pPr>
      <w:r>
        <w:rPr>
          <w:rFonts w:ascii="arial" w:eastAsia="arial" w:hAnsi="arial" w:cs="arial"/>
          <w:color w:val="000000"/>
          <w:sz w:val="20"/>
          <w:lang w:val="en-US" w:eastAsia="en-US" w:bidi="ar-SA"/>
        </w:rPr>
        <w:t>The video shows a suspect fighting with the clerk after he threw a firebomb toward the man. As several objects catch fire, the clerk tries to fend off the robber with a broom. The 65-year-old employee was slashed and suffered burns to his hands during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entered the Alice dÃ©panneur on Thierry St. at 11 p.m. on Sept. 24. He was brandishing an object that resembled a Molotov cocktail. He demanded money from the clerk and then threw the firebomb at the 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grabbed money from the till and fled on foot.</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a thin black man in his 40s who stands about 5 feet, 6 inches tall. He has a goatee with a few white hairs. He was wearing a red scarf on his head.</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recognizes the suspect can call 911 or Info-Crime MontrÃ©al at 514-393-1133. All calls are confidential.</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LaSalle dÃ©panneur clerk burned, slashed during violent robbery( </w:t>
      </w:r>
      <w:hyperlink r:id="rId708" w:history="1">
        <w:r>
          <w:rPr>
            <w:rFonts w:ascii="arial" w:eastAsia="arial" w:hAnsi="arial" w:cs="arial"/>
            <w:i/>
            <w:color w:val="0077CC"/>
            <w:sz w:val="20"/>
            <w:u w:val="single"/>
            <w:shd w:val="clear" w:color="auto" w:fill="FFFFFF"/>
            <w:lang w:val="en-US" w:eastAsia="en-US" w:bidi="ar-SA"/>
          </w:rPr>
          <w:t>https://montrealgazette.com/news/local-news/lasalle-depanneur-clerk-burned-slashed-during-violent-robbery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68"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entered the Alice dÃ©panneur on Thierry St. at 11 p.m. on Sept. 24. !@COPYRIGHT=© 2019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ROBBERY (90%); SURVEILLANCE (90%); BOMBS &amp; EXPLOSIVE DEVICES (78%); BURN INJURIES (72%); GRENADES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,released,dramatic,surveillance,footage !@PERMALINK= </w:t>
      </w:r>
      <w:hyperlink r:id="rId709" w:history="1">
        <w:r>
          <w:rPr>
            <w:rFonts w:ascii="arial" w:eastAsia="arial" w:hAnsi="arial" w:cs="arial"/>
            <w:i/>
            <w:color w:val="0077CC"/>
            <w:sz w:val="20"/>
            <w:u w:val="single"/>
            <w:shd w:val="clear" w:color="auto" w:fill="FFFFFF"/>
            <w:lang w:val="en-US" w:eastAsia="en-US" w:bidi="ar-SA"/>
          </w:rPr>
          <w:t>https://montrealgazette.com/news/local-news/</w:t>
        </w:r>
      </w:hyperlink>
      <w:hyperlink r:id="rId709" w:history="1">
        <w:r>
          <w:rPr>
            <w:rFonts w:ascii="arial" w:eastAsia="arial" w:hAnsi="arial" w:cs="arial"/>
            <w:b/>
            <w:i/>
            <w:color w:val="0077CC"/>
            <w:sz w:val="20"/>
            <w:u w:val="single"/>
            <w:shd w:val="clear" w:color="auto" w:fill="FFFFFF"/>
            <w:lang w:val="en-US" w:eastAsia="en-US" w:bidi="ar-SA"/>
          </w:rPr>
          <w:t>montreal</w:t>
        </w:r>
      </w:hyperlink>
      <w:hyperlink r:id="rId709" w:history="1">
        <w:r>
          <w:rPr>
            <w:rFonts w:ascii="arial" w:eastAsia="arial" w:hAnsi="arial" w:cs="arial"/>
            <w:i/>
            <w:color w:val="0077CC"/>
            <w:sz w:val="20"/>
            <w:u w:val="single"/>
            <w:shd w:val="clear" w:color="auto" w:fill="FFFFFF"/>
            <w:lang w:val="en-US" w:eastAsia="en-US" w:bidi="ar-SA"/>
          </w:rPr>
          <w:t>-</w:t>
        </w:r>
      </w:hyperlink>
      <w:hyperlink r:id="rId709" w:history="1">
        <w:r>
          <w:rPr>
            <w:rFonts w:ascii="arial" w:eastAsia="arial" w:hAnsi="arial" w:cs="arial"/>
            <w:b/>
            <w:i/>
            <w:color w:val="0077CC"/>
            <w:sz w:val="20"/>
            <w:u w:val="single"/>
            <w:shd w:val="clear" w:color="auto" w:fill="FFFFFF"/>
            <w:lang w:val="en-US" w:eastAsia="en-US" w:bidi="ar-SA"/>
          </w:rPr>
          <w:t>police</w:t>
        </w:r>
      </w:hyperlink>
      <w:hyperlink r:id="rId709" w:history="1">
        <w:r>
          <w:rPr>
            <w:rFonts w:ascii="arial" w:eastAsia="arial" w:hAnsi="arial" w:cs="arial"/>
            <w:i/>
            <w:color w:val="0077CC"/>
            <w:sz w:val="20"/>
            <w:u w:val="single"/>
            <w:shd w:val="clear" w:color="auto" w:fill="FFFFFF"/>
            <w:lang w:val="en-US" w:eastAsia="en-US" w:bidi="ar-SA"/>
          </w:rPr>
          <w:t>-release-footage-of-violent-lasalle-robbery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3" w:history="1">
        <w:r>
          <w:rPr>
            <w:rFonts w:ascii="arial" w:eastAsia="arial" w:hAnsi="arial" w:cs="arial"/>
            <w:b/>
            <w:bCs/>
            <w:i/>
            <w:color w:val="0077CC"/>
            <w:kern w:val="32"/>
            <w:sz w:val="28"/>
            <w:szCs w:val="32"/>
            <w:u w:val="single"/>
            <w:shd w:val="clear" w:color="auto" w:fill="FFFFFF"/>
            <w:lang w:val="en-US" w:eastAsia="en-US" w:bidi="ar-SA"/>
          </w:rPr>
          <w:t xml:space="preserve"> release footage of violent LaSalle robbery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329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released dramatic surveillance footage of a violent attack( </w:t>
      </w:r>
      <w:hyperlink r:id="rId708" w:history="1">
        <w:r>
          <w:rPr>
            <w:rFonts w:ascii="arial" w:eastAsia="arial" w:hAnsi="arial" w:cs="arial"/>
            <w:i/>
            <w:color w:val="0077CC"/>
            <w:sz w:val="20"/>
            <w:u w:val="single"/>
            <w:shd w:val="clear" w:color="auto" w:fill="FFFFFF"/>
            <w:lang w:val="en-US" w:eastAsia="en-US" w:bidi="ar-SA"/>
          </w:rPr>
          <w:t>https://montrealgazette.com/news/local-news/lasalle-depanneur-clerk-burned-slashed-during-violent-robbery</w:t>
        </w:r>
      </w:hyperlink>
      <w:r>
        <w:rPr>
          <w:rFonts w:ascii="arial" w:eastAsia="arial" w:hAnsi="arial" w:cs="arial"/>
          <w:color w:val="000000"/>
          <w:sz w:val="20"/>
          <w:lang w:val="en-US" w:eastAsia="en-US" w:bidi="ar-SA"/>
        </w:rPr>
        <w:t xml:space="preserve"> ) against a LaSalle dÃ©panneur owner two weeks ago.</w:t>
      </w:r>
    </w:p>
    <w:p>
      <w:pPr>
        <w:spacing w:before="200" w:line="260" w:lineRule="atLeast"/>
        <w:jc w:val="both"/>
        <w:rPr>
          <w:lang w:val="en-US" w:eastAsia="en-US" w:bidi="ar-SA"/>
        </w:rPr>
      </w:pPr>
      <w:r>
        <w:rPr>
          <w:rFonts w:ascii="arial" w:eastAsia="arial" w:hAnsi="arial" w:cs="arial"/>
          <w:color w:val="000000"/>
          <w:sz w:val="20"/>
          <w:lang w:val="en-US" w:eastAsia="en-US" w:bidi="ar-SA"/>
        </w:rPr>
        <w:t>The video shows a man fighting with the clerk after he threw a firebomb toward the man. As several objects catch fire, the clerk tries to fend off the man with a broom. The 65-year-old employee was slashed and suffered burns to his hands during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entered the Alice dÃ©panneur on Thierry St. at 11 p.m. on Sept. 24. He was brandishing an object that resembled a Molotov cocktail. He demanded money from the clerk and then threw the firebomb at the 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grabbed money from the till and fled on foot.</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a thin black man in his 40s who stands about 5 feet, 6 inches tall. He has a goatee with a few white hairs. He was wearing a red scarf on his head.</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recognizes the suspect can call 911 or Info-Crime MontrÃ©al at 514-393-1133. All calls are confidential.</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LaSalle dÃ©panneur clerk burned, slashed during violent robbery( </w:t>
      </w:r>
      <w:hyperlink r:id="rId708" w:history="1">
        <w:r>
          <w:rPr>
            <w:rFonts w:ascii="arial" w:eastAsia="arial" w:hAnsi="arial" w:cs="arial"/>
            <w:i/>
            <w:color w:val="0077CC"/>
            <w:sz w:val="20"/>
            <w:u w:val="single"/>
            <w:shd w:val="clear" w:color="auto" w:fill="FFFFFF"/>
            <w:lang w:val="en-US" w:eastAsia="en-US" w:bidi="ar-SA"/>
          </w:rPr>
          <w:t>https://montrealgazette.com/news/local-news/lasalle-depanneur-clerk-burned-slashed-during-violent-robbery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68"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entered the Alice dÃ©panneur on Thierry St. at 11 p.m. on Sept. 24. !@COPYRIGHT=© 2019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ROBBERY (90%); SURVEILLANCE (90%); BOMBS &amp; EXPLOSIVE DEVICES (78%); BURN INJURIES (72%); GRENADES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,released,dramatic,surveillance,footage !@PERMALINK= </w:t>
      </w:r>
      <w:hyperlink r:id="rId709" w:history="1">
        <w:r>
          <w:rPr>
            <w:rFonts w:ascii="arial" w:eastAsia="arial" w:hAnsi="arial" w:cs="arial"/>
            <w:i/>
            <w:color w:val="0077CC"/>
            <w:sz w:val="20"/>
            <w:u w:val="single"/>
            <w:shd w:val="clear" w:color="auto" w:fill="FFFFFF"/>
            <w:lang w:val="en-US" w:eastAsia="en-US" w:bidi="ar-SA"/>
          </w:rPr>
          <w:t>https://montrealgazette.com/news/local-news/</w:t>
        </w:r>
      </w:hyperlink>
      <w:hyperlink r:id="rId709" w:history="1">
        <w:r>
          <w:rPr>
            <w:rFonts w:ascii="arial" w:eastAsia="arial" w:hAnsi="arial" w:cs="arial"/>
            <w:b/>
            <w:i/>
            <w:color w:val="0077CC"/>
            <w:sz w:val="20"/>
            <w:u w:val="single"/>
            <w:shd w:val="clear" w:color="auto" w:fill="FFFFFF"/>
            <w:lang w:val="en-US" w:eastAsia="en-US" w:bidi="ar-SA"/>
          </w:rPr>
          <w:t>montreal</w:t>
        </w:r>
      </w:hyperlink>
      <w:hyperlink r:id="rId709" w:history="1">
        <w:r>
          <w:rPr>
            <w:rFonts w:ascii="arial" w:eastAsia="arial" w:hAnsi="arial" w:cs="arial"/>
            <w:i/>
            <w:color w:val="0077CC"/>
            <w:sz w:val="20"/>
            <w:u w:val="single"/>
            <w:shd w:val="clear" w:color="auto" w:fill="FFFFFF"/>
            <w:lang w:val="en-US" w:eastAsia="en-US" w:bidi="ar-SA"/>
          </w:rPr>
          <w:t>-</w:t>
        </w:r>
      </w:hyperlink>
      <w:hyperlink r:id="rId709" w:history="1">
        <w:r>
          <w:rPr>
            <w:rFonts w:ascii="arial" w:eastAsia="arial" w:hAnsi="arial" w:cs="arial"/>
            <w:b/>
            <w:i/>
            <w:color w:val="0077CC"/>
            <w:sz w:val="20"/>
            <w:u w:val="single"/>
            <w:shd w:val="clear" w:color="auto" w:fill="FFFFFF"/>
            <w:lang w:val="en-US" w:eastAsia="en-US" w:bidi="ar-SA"/>
          </w:rPr>
          <w:t>police</w:t>
        </w:r>
      </w:hyperlink>
      <w:hyperlink r:id="rId709" w:history="1">
        <w:r>
          <w:rPr>
            <w:rFonts w:ascii="arial" w:eastAsia="arial" w:hAnsi="arial" w:cs="arial"/>
            <w:i/>
            <w:color w:val="0077CC"/>
            <w:sz w:val="20"/>
            <w:u w:val="single"/>
            <w:shd w:val="clear" w:color="auto" w:fill="FFFFFF"/>
            <w:lang w:val="en-US" w:eastAsia="en-US" w:bidi="ar-SA"/>
          </w:rPr>
          <w:t>-release-footage-of-violent-lasalle-robbery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4"/>
          <w:headerReference w:type="default" r:id="rId725"/>
          <w:footerReference w:type="even" r:id="rId726"/>
          <w:footerReference w:type="default" r:id="rId727"/>
          <w:headerReference w:type="first" r:id="rId728"/>
          <w:footerReference w:type="first" r:id="rId729"/>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0" w:history="1">
        <w:r>
          <w:rPr>
            <w:rFonts w:ascii="arial" w:eastAsia="arial" w:hAnsi="arial" w:cs="arial"/>
            <w:b/>
            <w:bCs/>
            <w:i/>
            <w:color w:val="0077CC"/>
            <w:kern w:val="32"/>
            <w:sz w:val="28"/>
            <w:szCs w:val="32"/>
            <w:u w:val="single"/>
            <w:shd w:val="clear" w:color="auto" w:fill="FFFFFF"/>
            <w:lang w:val="en-US" w:eastAsia="en-US" w:bidi="ar-SA"/>
          </w:rPr>
          <w:t xml:space="preserve"> seek 3 suspects after car torched in broad daylight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seeking three suspects in connection with a car that was set on fire on Esplanade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Ahuntsic-Cartierville district at 11 a.m. Wednesday have made public surveillance photos and one video that suggests at least one of the suspects almost came close to being as engulfed in flames as the car that was destroyed.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arson took place in the parking lot off of 9855 De l'Esplanade 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vehicle, a red 2018 Dodge Journey with the Ontario licence plate BXNL193, was severely damaged.</w:t>
      </w:r>
    </w:p>
    <w:p>
      <w:pPr>
        <w:spacing w:before="200" w:line="260" w:lineRule="atLeast"/>
        <w:jc w:val="both"/>
        <w:rPr>
          <w:lang w:val="en-US" w:eastAsia="en-US" w:bidi="ar-SA"/>
        </w:rPr>
      </w:pPr>
      <w:r>
        <w:rPr>
          <w:rFonts w:ascii="arial" w:eastAsia="arial" w:hAnsi="arial" w:cs="arial"/>
          <w:color w:val="000000"/>
          <w:sz w:val="20"/>
          <w:lang w:val="en-US" w:eastAsia="en-US" w:bidi="ar-SA"/>
        </w:rPr>
        <w:t>At least one of the suspects must have suffered burn injuries, since a surveillance video shows him being blown away by the force of the detonation after they lit the gasoline poured into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arson involving motor vehicles has become more common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 the past year, incidents that occur during the daytime are rare.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the incident is urged to call 911,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!@COPYRIGHT=© 2018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(91%); FIRES (90%); SURVEILLANCE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BURN INJURIES (66%); WOUNDS &amp; INJURIES (52%);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,seeking,three,suspects,connection,esplanade !@PERMALINK= </w:t>
      </w:r>
      <w:hyperlink r:id="rId731" w:history="1">
        <w:r>
          <w:rPr>
            <w:rFonts w:ascii="arial" w:eastAsia="arial" w:hAnsi="arial" w:cs="arial"/>
            <w:i/>
            <w:color w:val="0077CC"/>
            <w:sz w:val="20"/>
            <w:u w:val="single"/>
            <w:shd w:val="clear" w:color="auto" w:fill="FFFFFF"/>
            <w:lang w:val="en-US" w:eastAsia="en-US" w:bidi="ar-SA"/>
          </w:rPr>
          <w:t>https://montrealgazette.com/news/local-news/</w:t>
        </w:r>
      </w:hyperlink>
      <w:hyperlink r:id="rId731" w:history="1">
        <w:r>
          <w:rPr>
            <w:rFonts w:ascii="arial" w:eastAsia="arial" w:hAnsi="arial" w:cs="arial"/>
            <w:b/>
            <w:i/>
            <w:color w:val="0077CC"/>
            <w:sz w:val="20"/>
            <w:u w:val="single"/>
            <w:shd w:val="clear" w:color="auto" w:fill="FFFFFF"/>
            <w:lang w:val="en-US" w:eastAsia="en-US" w:bidi="ar-SA"/>
          </w:rPr>
          <w:t>montreal</w:t>
        </w:r>
      </w:hyperlink>
      <w:hyperlink r:id="rId731" w:history="1">
        <w:r>
          <w:rPr>
            <w:rFonts w:ascii="arial" w:eastAsia="arial" w:hAnsi="arial" w:cs="arial"/>
            <w:i/>
            <w:color w:val="0077CC"/>
            <w:sz w:val="20"/>
            <w:u w:val="single"/>
            <w:shd w:val="clear" w:color="auto" w:fill="FFFFFF"/>
            <w:lang w:val="en-US" w:eastAsia="en-US" w:bidi="ar-SA"/>
          </w:rPr>
          <w:t>-</w:t>
        </w:r>
      </w:hyperlink>
      <w:hyperlink r:id="rId731" w:history="1">
        <w:r>
          <w:rPr>
            <w:rFonts w:ascii="arial" w:eastAsia="arial" w:hAnsi="arial" w:cs="arial"/>
            <w:b/>
            <w:i/>
            <w:color w:val="0077CC"/>
            <w:sz w:val="20"/>
            <w:u w:val="single"/>
            <w:shd w:val="clear" w:color="auto" w:fill="FFFFFF"/>
            <w:lang w:val="en-US" w:eastAsia="en-US" w:bidi="ar-SA"/>
          </w:rPr>
          <w:t>police</w:t>
        </w:r>
      </w:hyperlink>
      <w:hyperlink r:id="rId731" w:history="1">
        <w:r>
          <w:rPr>
            <w:rFonts w:ascii="arial" w:eastAsia="arial" w:hAnsi="arial" w:cs="arial"/>
            <w:i/>
            <w:color w:val="0077CC"/>
            <w:sz w:val="20"/>
            <w:u w:val="single"/>
            <w:shd w:val="clear" w:color="auto" w:fill="FFFFFF"/>
            <w:lang w:val="en-US" w:eastAsia="en-US" w:bidi="ar-SA"/>
          </w:rPr>
          <w:t>-seek-3-suspects-after-car-torched-in-broad-daylight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2"/>
          <w:headerReference w:type="default" r:id="rId733"/>
          <w:footerReference w:type="even" r:id="rId734"/>
          <w:footerReference w:type="default" r:id="rId735"/>
          <w:headerReference w:type="first" r:id="rId736"/>
          <w:footerReference w:type="first" r:id="rId737"/>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8" w:history="1">
        <w:r>
          <w:rPr>
            <w:rFonts w:ascii="arial" w:eastAsia="arial" w:hAnsi="arial" w:cs="arial"/>
            <w:b/>
            <w:bCs/>
            <w:i/>
            <w:color w:val="0077CC"/>
            <w:kern w:val="32"/>
            <w:sz w:val="28"/>
            <w:szCs w:val="32"/>
            <w:u w:val="single"/>
            <w:shd w:val="clear" w:color="auto" w:fill="FFFFFF"/>
            <w:lang w:val="en-US" w:eastAsia="en-US" w:bidi="ar-SA"/>
          </w:rPr>
          <w:t xml:space="preserve"> seek 3 suspects after car torched in broad daylight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2018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seeking three suspects in connection with a car that was set on fire on Esplanade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Ahuntsic-Cartierville district at 11 a.m. Wednesday have made public surveillance photos and one video that suggests at least one of the suspects almost came close to being as engulfed in flames as the car that was destroyed.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arson took place in the parking lot off of 9855 De l'Esplanade 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vehicle, a red 2018 Dodge Journey with the Ontario licence plate BXNL193, was severely damaged.</w:t>
      </w:r>
    </w:p>
    <w:p>
      <w:pPr>
        <w:spacing w:before="200" w:line="260" w:lineRule="atLeast"/>
        <w:jc w:val="both"/>
        <w:rPr>
          <w:lang w:val="en-US" w:eastAsia="en-US" w:bidi="ar-SA"/>
        </w:rPr>
      </w:pPr>
      <w:r>
        <w:rPr>
          <w:rFonts w:ascii="arial" w:eastAsia="arial" w:hAnsi="arial" w:cs="arial"/>
          <w:color w:val="000000"/>
          <w:sz w:val="20"/>
          <w:lang w:val="en-US" w:eastAsia="en-US" w:bidi="ar-SA"/>
        </w:rPr>
        <w:t>At least one of the suspects must have suffered burn injuries, since a surveillance video shows him being blown away by the force of the detonation after they lit the gasoline poured into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arson involving motor vehicles has become more common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 the past year, incidents that occur during the daytime are rare.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the incident is urged to call 911,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!@COPYRIGHT=© 2018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(93%); FIRES (90%); SURVEILLANCE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BURN INJURIES (70%); WOUNDS &amp; INJURIES (55%);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,seeking,three,suspects,connection,esplanade !@PERMALINK= </w:t>
      </w:r>
      <w:hyperlink r:id="rId731" w:history="1">
        <w:r>
          <w:rPr>
            <w:rFonts w:ascii="arial" w:eastAsia="arial" w:hAnsi="arial" w:cs="arial"/>
            <w:i/>
            <w:color w:val="0077CC"/>
            <w:sz w:val="20"/>
            <w:u w:val="single"/>
            <w:shd w:val="clear" w:color="auto" w:fill="FFFFFF"/>
            <w:lang w:val="en-US" w:eastAsia="en-US" w:bidi="ar-SA"/>
          </w:rPr>
          <w:t>https://montrealgazette.com/news/local-news/</w:t>
        </w:r>
      </w:hyperlink>
      <w:hyperlink r:id="rId731" w:history="1">
        <w:r>
          <w:rPr>
            <w:rFonts w:ascii="arial" w:eastAsia="arial" w:hAnsi="arial" w:cs="arial"/>
            <w:b/>
            <w:i/>
            <w:color w:val="0077CC"/>
            <w:sz w:val="20"/>
            <w:u w:val="single"/>
            <w:shd w:val="clear" w:color="auto" w:fill="FFFFFF"/>
            <w:lang w:val="en-US" w:eastAsia="en-US" w:bidi="ar-SA"/>
          </w:rPr>
          <w:t>montreal</w:t>
        </w:r>
      </w:hyperlink>
      <w:hyperlink r:id="rId731" w:history="1">
        <w:r>
          <w:rPr>
            <w:rFonts w:ascii="arial" w:eastAsia="arial" w:hAnsi="arial" w:cs="arial"/>
            <w:i/>
            <w:color w:val="0077CC"/>
            <w:sz w:val="20"/>
            <w:u w:val="single"/>
            <w:shd w:val="clear" w:color="auto" w:fill="FFFFFF"/>
            <w:lang w:val="en-US" w:eastAsia="en-US" w:bidi="ar-SA"/>
          </w:rPr>
          <w:t>-</w:t>
        </w:r>
      </w:hyperlink>
      <w:hyperlink r:id="rId731" w:history="1">
        <w:r>
          <w:rPr>
            <w:rFonts w:ascii="arial" w:eastAsia="arial" w:hAnsi="arial" w:cs="arial"/>
            <w:b/>
            <w:i/>
            <w:color w:val="0077CC"/>
            <w:sz w:val="20"/>
            <w:u w:val="single"/>
            <w:shd w:val="clear" w:color="auto" w:fill="FFFFFF"/>
            <w:lang w:val="en-US" w:eastAsia="en-US" w:bidi="ar-SA"/>
          </w:rPr>
          <w:t>police</w:t>
        </w:r>
      </w:hyperlink>
      <w:hyperlink r:id="rId731" w:history="1">
        <w:r>
          <w:rPr>
            <w:rFonts w:ascii="arial" w:eastAsia="arial" w:hAnsi="arial" w:cs="arial"/>
            <w:i/>
            <w:color w:val="0077CC"/>
            <w:sz w:val="20"/>
            <w:u w:val="single"/>
            <w:shd w:val="clear" w:color="auto" w:fill="FFFFFF"/>
            <w:lang w:val="en-US" w:eastAsia="en-US" w:bidi="ar-SA"/>
          </w:rPr>
          <w:t>-seek-3-suspects-after-car-torched-in-broad-daylight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9"/>
          <w:headerReference w:type="default" r:id="rId740"/>
          <w:footerReference w:type="even" r:id="rId741"/>
          <w:footerReference w:type="default" r:id="rId742"/>
          <w:headerReference w:type="first" r:id="rId743"/>
          <w:footerReference w:type="first" r:id="rId744"/>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5" w:history="1">
        <w:r>
          <w:rPr>
            <w:rFonts w:ascii="arial" w:eastAsia="arial" w:hAnsi="arial" w:cs="arial"/>
            <w:b/>
            <w:bCs/>
            <w:i/>
            <w:color w:val="0077CC"/>
            <w:kern w:val="32"/>
            <w:sz w:val="28"/>
            <w:szCs w:val="32"/>
            <w:u w:val="single"/>
            <w:shd w:val="clear" w:color="auto" w:fill="FFFFFF"/>
            <w:lang w:val="en-US" w:eastAsia="en-US" w:bidi="ar-SA"/>
          </w:rPr>
          <w:t xml:space="preserve"> target illegal drug network with raids across city, region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organized crime division launched a series of raids Tuesday morning across the city and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aimed at breaking "a drug production and distribution network."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raids also involve the SÃ»retÃ© du QuÃ©bec,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Hydro-QuÃ©bec.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providing no details on the operation, saying a briefing on the raids will be held later Tuesday.</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2018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CONTROLLED SUBSTANCES CRIME (90%); ILLEGAL DRUGS (90%); ORGANIZED CRIME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,organized,crime,division,launched !@PERMALINK= </w:t>
      </w:r>
      <w:hyperlink r:id="rId746" w:history="1">
        <w:r>
          <w:rPr>
            <w:rFonts w:ascii="arial" w:eastAsia="arial" w:hAnsi="arial" w:cs="arial"/>
            <w:i/>
            <w:color w:val="0077CC"/>
            <w:sz w:val="20"/>
            <w:u w:val="single"/>
            <w:shd w:val="clear" w:color="auto" w:fill="FFFFFF"/>
            <w:lang w:val="en-US" w:eastAsia="en-US" w:bidi="ar-SA"/>
          </w:rPr>
          <w:t>https://montrealgazette.com/news/local-news/</w:t>
        </w:r>
      </w:hyperlink>
      <w:hyperlink r:id="rId746" w:history="1">
        <w:r>
          <w:rPr>
            <w:rFonts w:ascii="arial" w:eastAsia="arial" w:hAnsi="arial" w:cs="arial"/>
            <w:b/>
            <w:i/>
            <w:color w:val="0077CC"/>
            <w:sz w:val="20"/>
            <w:u w:val="single"/>
            <w:shd w:val="clear" w:color="auto" w:fill="FFFFFF"/>
            <w:lang w:val="en-US" w:eastAsia="en-US" w:bidi="ar-SA"/>
          </w:rPr>
          <w:t>montreal</w:t>
        </w:r>
      </w:hyperlink>
      <w:hyperlink r:id="rId746" w:history="1">
        <w:r>
          <w:rPr>
            <w:rFonts w:ascii="arial" w:eastAsia="arial" w:hAnsi="arial" w:cs="arial"/>
            <w:i/>
            <w:color w:val="0077CC"/>
            <w:sz w:val="20"/>
            <w:u w:val="single"/>
            <w:shd w:val="clear" w:color="auto" w:fill="FFFFFF"/>
            <w:lang w:val="en-US" w:eastAsia="en-US" w:bidi="ar-SA"/>
          </w:rPr>
          <w:t>-</w:t>
        </w:r>
      </w:hyperlink>
      <w:hyperlink r:id="rId746" w:history="1">
        <w:r>
          <w:rPr>
            <w:rFonts w:ascii="arial" w:eastAsia="arial" w:hAnsi="arial" w:cs="arial"/>
            <w:b/>
            <w:i/>
            <w:color w:val="0077CC"/>
            <w:sz w:val="20"/>
            <w:u w:val="single"/>
            <w:shd w:val="clear" w:color="auto" w:fill="FFFFFF"/>
            <w:lang w:val="en-US" w:eastAsia="en-US" w:bidi="ar-SA"/>
          </w:rPr>
          <w:t>police</w:t>
        </w:r>
      </w:hyperlink>
      <w:hyperlink r:id="rId746" w:history="1">
        <w:r>
          <w:rPr>
            <w:rFonts w:ascii="arial" w:eastAsia="arial" w:hAnsi="arial" w:cs="arial"/>
            <w:i/>
            <w:color w:val="0077CC"/>
            <w:sz w:val="20"/>
            <w:u w:val="single"/>
            <w:shd w:val="clear" w:color="auto" w:fill="FFFFFF"/>
            <w:lang w:val="en-US" w:eastAsia="en-US" w:bidi="ar-SA"/>
          </w:rPr>
          <w:t>-target-illegal-drug-network-with-raids-across-city-region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7"/>
          <w:headerReference w:type="default" r:id="rId748"/>
          <w:footerReference w:type="even" r:id="rId749"/>
          <w:footerReference w:type="default" r:id="rId750"/>
          <w:headerReference w:type="first" r:id="rId751"/>
          <w:footerReference w:type="first" r:id="rId752"/>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7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3" w:history="1">
        <w:r>
          <w:rPr>
            <w:rFonts w:ascii="arial" w:eastAsia="arial" w:hAnsi="arial" w:cs="arial"/>
            <w:b/>
            <w:bCs/>
            <w:i/>
            <w:color w:val="0077CC"/>
            <w:kern w:val="32"/>
            <w:sz w:val="28"/>
            <w:szCs w:val="32"/>
            <w:u w:val="single"/>
            <w:shd w:val="clear" w:color="auto" w:fill="FFFFFF"/>
            <w:lang w:val="en-US" w:eastAsia="en-US" w:bidi="ar-SA"/>
          </w:rPr>
          <w:t xml:space="preserve"> target illegal drug network with raids across city, region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organized crime division launched a series of raids Tuesday morning across the city and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aimed at breaking "a drug production and distribution network."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raids also involve the S&amp;;#151;reté du Québec,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Hydro-Québec.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providing no details on the operation, saying a briefing on the raids will be held later Tuesday.</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2018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CONTROLLED SUBSTANCES CRIME (90%); ILLEGAL DRUGS (86%); ORGANIZED CRIME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,organized,crime,division,launched !@PERMALINK= </w:t>
      </w:r>
      <w:hyperlink r:id="rId746" w:history="1">
        <w:r>
          <w:rPr>
            <w:rFonts w:ascii="arial" w:eastAsia="arial" w:hAnsi="arial" w:cs="arial"/>
            <w:i/>
            <w:color w:val="0077CC"/>
            <w:sz w:val="20"/>
            <w:u w:val="single"/>
            <w:shd w:val="clear" w:color="auto" w:fill="FFFFFF"/>
            <w:lang w:val="en-US" w:eastAsia="en-US" w:bidi="ar-SA"/>
          </w:rPr>
          <w:t>https://montrealgazette.com/news/local-news/</w:t>
        </w:r>
      </w:hyperlink>
      <w:hyperlink r:id="rId746" w:history="1">
        <w:r>
          <w:rPr>
            <w:rFonts w:ascii="arial" w:eastAsia="arial" w:hAnsi="arial" w:cs="arial"/>
            <w:b/>
            <w:i/>
            <w:color w:val="0077CC"/>
            <w:sz w:val="20"/>
            <w:u w:val="single"/>
            <w:shd w:val="clear" w:color="auto" w:fill="FFFFFF"/>
            <w:lang w:val="en-US" w:eastAsia="en-US" w:bidi="ar-SA"/>
          </w:rPr>
          <w:t>montreal</w:t>
        </w:r>
      </w:hyperlink>
      <w:hyperlink r:id="rId746" w:history="1">
        <w:r>
          <w:rPr>
            <w:rFonts w:ascii="arial" w:eastAsia="arial" w:hAnsi="arial" w:cs="arial"/>
            <w:i/>
            <w:color w:val="0077CC"/>
            <w:sz w:val="20"/>
            <w:u w:val="single"/>
            <w:shd w:val="clear" w:color="auto" w:fill="FFFFFF"/>
            <w:lang w:val="en-US" w:eastAsia="en-US" w:bidi="ar-SA"/>
          </w:rPr>
          <w:t>-</w:t>
        </w:r>
      </w:hyperlink>
      <w:hyperlink r:id="rId746" w:history="1">
        <w:r>
          <w:rPr>
            <w:rFonts w:ascii="arial" w:eastAsia="arial" w:hAnsi="arial" w:cs="arial"/>
            <w:b/>
            <w:i/>
            <w:color w:val="0077CC"/>
            <w:sz w:val="20"/>
            <w:u w:val="single"/>
            <w:shd w:val="clear" w:color="auto" w:fill="FFFFFF"/>
            <w:lang w:val="en-US" w:eastAsia="en-US" w:bidi="ar-SA"/>
          </w:rPr>
          <w:t>police</w:t>
        </w:r>
      </w:hyperlink>
      <w:hyperlink r:id="rId746" w:history="1">
        <w:r>
          <w:rPr>
            <w:rFonts w:ascii="arial" w:eastAsia="arial" w:hAnsi="arial" w:cs="arial"/>
            <w:i/>
            <w:color w:val="0077CC"/>
            <w:sz w:val="20"/>
            <w:u w:val="single"/>
            <w:shd w:val="clear" w:color="auto" w:fill="FFFFFF"/>
            <w:lang w:val="en-US" w:eastAsia="en-US" w:bidi="ar-SA"/>
          </w:rPr>
          <w:t>-target-illegal-drug-network-with-raids-across-city-region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4"/>
          <w:headerReference w:type="default" r:id="rId755"/>
          <w:footerReference w:type="even" r:id="rId756"/>
          <w:footerReference w:type="default" r:id="rId757"/>
          <w:headerReference w:type="first" r:id="rId758"/>
          <w:footerReference w:type="first" r:id="rId759"/>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760" w:history="1">
        <w:r>
          <w:rPr>
            <w:rFonts w:ascii="arial" w:eastAsia="arial" w:hAnsi="arial" w:cs="arial"/>
            <w:b/>
            <w:bCs/>
            <w:i/>
            <w:color w:val="0077CC"/>
            <w:kern w:val="32"/>
            <w:sz w:val="28"/>
            <w:szCs w:val="32"/>
            <w:u w:val="single"/>
            <w:shd w:val="clear" w:color="auto" w:fill="FFFFFF"/>
            <w:lang w:val="en-US" w:eastAsia="en-US" w:bidi="ar-SA"/>
          </w:rPr>
          <w:t xml:space="preserve">Two </w:t>
        </w:r>
      </w:hyperlink>
      <w:hyperlink r:id="rId7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0" w:history="1">
        <w:r>
          <w:rPr>
            <w:rFonts w:ascii="arial" w:eastAsia="arial" w:hAnsi="arial" w:cs="arial"/>
            <w:b/>
            <w:bCs/>
            <w:i/>
            <w:color w:val="0077CC"/>
            <w:kern w:val="32"/>
            <w:sz w:val="28"/>
            <w:szCs w:val="32"/>
            <w:u w:val="single"/>
            <w:shd w:val="clear" w:color="auto" w:fill="FFFFFF"/>
            <w:lang w:val="en-US" w:eastAsia="en-US" w:bidi="ar-SA"/>
          </w:rPr>
          <w:t xml:space="preserve"> officers infected with virus; Force declares state of emergency for first time since 1998 ice storm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CORONAVIRUS;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confirmed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Another 100 officers have been placed in quarantine. The department has more than 6,000 officers and civilian employees.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within the force to allow more flexibility in using its resources. It's the first time since the 1998 ice storm that this measure has been taken.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internal decree allows managers to modify shifts and reassign officers, according to Commander André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new rules took affect Monday and are for an indefinite period.</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Tuesday, patrol officers will begin working 12-hour shifts instead of eight hours. This will allow more officers to remain at home and reduce the chance they could be exposed to the virus.</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when this will end," Durocher said. "We want to be sure, that at any given time, we have fresh forces ready to serve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rules also allow the force to order officers to work overtime and cancel vacations.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inspectors or officers doing administrative work could be called upon to patrol the streets,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announced an official ban on gatherings of two or more people to help limit person-to-person contact.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the power to break up groups and fine them $1,000 if they are gathering indoors and outdoors. Fines will only be issued in extreme cases,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 "We don't want to create (an atmosphere) where you are snitching on your neighbour because two people are walking."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Centre for Research-Action on Race Relations said while it "saluted this initiative," it has concerns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target Indigenous People and other visible minorities in a disproportionate manner.</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 second case of COVID-19 has been confirmed at Le King David, a private residence for seniors in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The resident, an 86-year-old man, was taken to Verdun Hospital by ambulance with a fever over the weekend. His family was told that he was found on the floor "and was feeling unwell," a relative said. They were told Monday that he tested positive for the virus. He had a fever and a slight cough and was being transferred to Charles LeMoyne Hospital in Greenfield Park.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the King David confirmed Monday that a resident had tested positive, and said residents are still restricted to their apartments. Another resident of the King David tested positive last week. Susan Schwartz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 !@COPYRIGHT=© 2020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(90%); COVID-19 CORONAVIRUS (90%); DISEASE AGENTS &amp; VECTORS (90%); INFECTIOUS DISEASE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SEVERE WINTER WEATHER (90%); STATES OF EMERGENCY (90%); VIRUSES (89%); OVERTIME (77%); NIGHT &amp; SHIFT WORK (77%); RACE &amp; ETHNICITY (65%); INDIGENOUS PEOPLES (60%); MINORITY GROUPS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,officers,infected,department,spokesman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1"/>
          <w:headerReference w:type="default" r:id="rId762"/>
          <w:footerReference w:type="even" r:id="rId763"/>
          <w:footerReference w:type="default" r:id="rId764"/>
          <w:headerReference w:type="first" r:id="rId765"/>
          <w:footerReference w:type="first" r:id="rId766"/>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767" w:history="1">
        <w:r>
          <w:rPr>
            <w:rFonts w:ascii="arial" w:eastAsia="arial" w:hAnsi="arial" w:cs="arial"/>
            <w:b/>
            <w:bCs/>
            <w:i/>
            <w:color w:val="0077CC"/>
            <w:kern w:val="32"/>
            <w:sz w:val="28"/>
            <w:szCs w:val="32"/>
            <w:u w:val="single"/>
            <w:shd w:val="clear" w:color="auto" w:fill="FFFFFF"/>
            <w:lang w:val="en-US" w:eastAsia="en-US" w:bidi="ar-SA"/>
          </w:rPr>
          <w:t>First He Became Sick, and Then He Was Vilified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New York Times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Late Edition - Final</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Foreign Desk;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Catherine Porter</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doctor who traveled across a provincial border has been accused of igniting a coronavirus outbreak.  But some say his treatment highlights the danger of scapegoating individuals.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He is a doctor in a small city in New Brunswick, Canada, who drove to pick up his 4-year-old daughter -- and to have a job interview -- and then came home.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Two weeks later, he and his daughter tested positive for the coronavirus. The same day, he was denounced by the provincial government and the internet, and suspended from his hospital job without pay. Then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opened a criminal investigation into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His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He traveled across the border into the neighboring province of Quebec, and returned without self-isolating, breaking a New Brunswick emergency act, the authorities say. They also say he brought the coronavirus with him, sparking an outbreak. He says that's not true.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story of the doctor, Jean Robert Ngola Monzinga, captures the fear and uncertainty this pandemic has unleashed on the world. While it has brought some communities together, it has turned others against one another. In some places, doctors and nurses have been physically attacked and ostracized as perceived vectors of the disease.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story also raises a fundamental question that many countries are grappling with as they loosen lockdowns: What is the proper balance between collective responsibility and individual freedom?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Some say Dr. Ngola's example shows the calamitous effect a single person's carelessness can have; others say it highlights the danger of scapegoating individuals for suffering unleashed by a virus that will be with us for the foreseeable future.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Weeks after he was diagnosed with the virus, Dr. Ngola remains hidden in his home, not even leaving for groceries for fear he will be targeted. He is an easy mark -- a rare black man and immigrant in the shrinking mill city of Campbellton, who trained as a doctor during the civil war in the Democratic Republic of Congo. He believes racism played a role in his public denunciation and shaming.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 have been treated like a criminal,'' said Dr. Ngola in a telephone interview. ''I am a destroyed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Dr. Jennifer Russell, chief medical officer of the small eastern province of New Brunswick, said, ''We have a big problem on our hands.''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 am very, very, very concerned about how to move forward and recover from this as a province in trying to reduce the stigma for all people,'' she said, adding, ''We need to change our culture and conversation toward support and understanding.''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Campbellton, a city of just 7,000, is set on the Restigouche River, which separates New Brunswick from Quebec. Even before the uproar surrounding Dr. Ngola, the response to the coronavirus had caused tension and complaints of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New Brunswick emergency measure effectively cut off two Quebec communities that operate like suburban neighborhoods of Campbellton -- the sleepy village of Pointe-à-la-Croix, and the Mi'gmaq nation of Listuguj, where there are 3,000 residents but no grocery or clothing stores. Instead, they would take the short journey across the river to shop, go to restaurants, seek medical care and attend school.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Although the emergency measure allows nonresidents to cross into Campbellton for ''the necessities of life,'' many complained they felt unwelcome at best and criminalized at worst, regularly targeted, they said, by calls to a provincial hotline set up to report rulebreakers.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van carrying elders back from a New Brunswick hospital, where they had gotten dialysis, was surrounded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Darcy Gray, chief of the Listuguj First 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''There is now this feeling, 'Stay on your side, you don't belong over here','' said Chief Gray, a former counselor at the English-language Campbellton high school, where Listoguj students go. ''You didn't have an issue with us three months ago. Or did you?''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Fourteen days after Dr. Ngola's 28-hour trip, Blaine Higgs, New Brunswick's premier, and Dr. Russell, the province's chief medical officer, announced that after weeks of few transmissions and only two active cases in the whole province, an outbreak had occurred.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They blamed a ''health care worker'' who, Mr. Higgs said, had been ''irresponsible,'' and broken the province's emergency measure, which banned unnecessary travel out of New Brunswick and demanded every returning resident self-isolate for 14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This worker, Mr. Higgs said, had traveled to Quebec for personal reasons and the next day returned to work in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Over the next three weeks, some 40 people would be infected, including two who died -- marking the first fatalities to the virus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''All the contact tracing was done, and it was determined that this was a travel-related case,'' Dr. Russell said. ''That means it was brought in from outside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New Brunswick, among the first provinces to emerge from lockdown, then delayed the reopening of churches and swimming pools.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region around Campbellton, where Dr. Ngola moved in 2013 to open a family medical practice and work in the hospital's emergency room, re-shuttered hair salons and barber shops.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emergency room closed, since many other employees had been in contact with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While the hospital, like the government, did not identify Dr. Ngola, his name and photo quickly appeared on Facebook and were shared thousands of times, soliciting many derogatory comments.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Many in town were furious.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''That somebody could be so careless, to put us all back in so much danger,'' said Rodney Harquail, the owner of a hotel and restaurant that was on cusp of reopening after two months. ''And to find out this guy is a doctor -- the arrogance.''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He blames Dr. Ngola for costing him thousands of dollars from customers who were too scared to come.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''There are protocols in place for every citizen to follow,'' said a town councilor, Gilbert Cyr. ''It has nothing to do with color or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Others were more forgiving.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''Yes, the doctor should not have done what he did,'' said Luc Couturier, president of the Downtown Campbellton Business Improvement Association. ''But it could happen to anybody, anywhere.''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He added, ''You can't stop it until there's a vaccine or a cure.''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Dr. Ngola's lawyer said race, not the rules or science, triggered his swift denunciation.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Many hospital workers come in and out from Quebec, the lawyer, Joel Etienne, pointed out in a letter last week to Premier Higgs, demanding an apology. Others hired to work temporary jobs in hospitals were not required to self-isolate.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difference between them and Dr. Ngola is Dr. Ngola's race,'' Mr. Etienne argued.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Dr. Ngola, 50, does not believe he brought the virus into the province. ''No one can say they are patient zero,'' he said. ''We are in the middle of a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 am convinced I got it in New Brunswick at my work,'' he said. ''I can't blame anyone. I'm a soldier on the front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Dr. Ngola said he traveled to Quebec to pick up his daughter, whose mother had left for a family funeral in the Democratic Republic of Congo, leaving the child with a relative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''My little daughter was alone,'' Dr. Ngola said on a French-language radio show, La Matinale. ''What should I have done?''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On their eight-hour drive back to Campbellton, he stopped at a medical clinic in Trois-Rivières for a job interview with two doctors.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He did not tell his employer about the trip,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example of Dr. Ngola might stop others from breaking the rules for fear of public humiliation. But it won't stop further infections, experts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''It's not a question of one person screwing everything up,'' said Susan Kirkland, the head of the department of community health and epidemiology at Dalhousie University in Halifax. ''That's the nature of the disease until we get a vaccine.''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virus can be spread by asymptomatic people, she pointed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Frank McKenna, a former New Brunswick premier, said the focus should be on how the province dealt with the outbreak: Public health units quickly tested more than 4,000 people and, through rapid contact tracing, placed some 300 into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province was very adroit at dealing with a predictable event -- an infestation,'' Mr. McKenna said. ''We are a microcosm of what will happen right across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Dr. Ngola is hoping to return to the hospital ''with dignity'' and slowly shut down his practice, so his patients can be transferred to another doctor. He can't imagine remaining in Campbellton.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 am not comfortable going for a walk or even driving to downtown; especially since I'm with a little girl,'' he said. ''The psychological impacts are horrible. I will need therapy. That is certain.''</w:t>
      </w:r>
    </w:p>
    <w:p>
      <w:pPr>
        <w:spacing w:before="240" w:line="260" w:lineRule="atLeast"/>
        <w:rPr>
          <w:lang w:val="en-US" w:eastAsia="en-US" w:bidi="ar-SA"/>
        </w:rPr>
      </w:pPr>
      <w:r>
        <w:rPr>
          <w:lang w:val="en-US" w:eastAsia="en-US" w:bidi="ar-SA"/>
        </w:rPr>
        <w:br/>
      </w:r>
      <w:hyperlink r:id="rId768" w:history="1">
        <w:r>
          <w:rPr>
            <w:rFonts w:ascii="arial" w:eastAsia="arial" w:hAnsi="arial" w:cs="arial"/>
            <w:i/>
            <w:color w:val="0077CC"/>
            <w:sz w:val="20"/>
            <w:u w:val="single"/>
            <w:shd w:val="clear" w:color="auto" w:fill="FFFFFF"/>
            <w:lang w:val="en-US" w:eastAsia="en-US" w:bidi="ar-SA"/>
          </w:rPr>
          <w:t>https://www.nytimes.com/2020/06/18/world/canada/coronavirus-stigma-new-brunswick.html</w:t>
        </w:r>
      </w:hyperlink>
      <w:r>
        <w:rPr>
          <w:lang w:val="en-US" w:eastAsia="en-US" w:bidi="ar-SA"/>
        </w:rPr>
        <w:br/>
      </w:r>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4" style="position:absolute;z-index:251841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PHOTOS: The J.C. Van Horne Bridge connects Quebec and New Brunswick, where people must self-isolate for two weeks after traveling outside the province. (PHOTOGRAPH BY AURÉLIEN POTTIER/GETTY IMAGES THE NEW YORK TIMES)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Dr. Jean Robert Ngola Monzinga               </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943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(91%); CORONAVIRUSES (90%); CRIME, LAW ENFORCEMENT &amp; CORRECTIONS (90%); DISEASE AGENTS &amp; VECTORS (90%); INFECTIOUS DISEASE (90%); NEGATIVE PERSONAL NEWS (90%); PHYSICIANS &amp; SURGEONS (90%); INTERVIEWS (89%); DISEASES &amp; DISORDERS (78%); EPIDEMICS (78%); HEALTH CARE PROFESSIONALS (78%); PANDEMICS (78%); PUBLIC HEALTH (78%); SOCIAL DISTANCING (78%); EMPLOYMENT INTERVIEWS (76%); RECRUITMENT &amp; HIRING (76%); CRIMINAL INVESTIGATIONS (75%); INVESTIGATIONS (74%); IMMIGRATION (73%); REGIONAL &amp; LOCAL GOVERNMENTS (73%); RACE &amp; ETHNICITY (72%); RACISM &amp; XENOPHOBIA (72%); DEMOCRACIES (70%); GOVERNMENT &amp; PUBLIC ADMINISTRATION (70%); NURSES &amp; NURSING (70%); DISCRIMINATION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PHYSICIANS &amp; SURGEONS (90%); HEALTH CARE PROFESSIONALS (78%); NURSES &amp; NURSING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(78%); NEW BRUNSWICK, CANADA (90%); QUEBEC, CANADA (73%); ONTARIO, CANADA (58%); CANADA (79%); CONGO, THE DEMOCRATIC REPUBLIC OF THE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Letters, June 19: 'The world saw right through Justin Trudeau'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Calgary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GOOD DAY</w:t>
      </w:r>
    </w:p>
    <w:p>
      <w:pPr>
        <w:spacing w:before="200" w:line="260" w:lineRule="atLeast"/>
        <w:jc w:val="both"/>
        <w:rPr>
          <w:lang w:val="en-US" w:eastAsia="en-US" w:bidi="ar-SA"/>
        </w:rPr>
      </w:pPr>
      <w:r>
        <w:rPr>
          <w:rFonts w:ascii="arial" w:eastAsia="arial" w:hAnsi="arial" w:cs="arial"/>
          <w:color w:val="000000"/>
          <w:sz w:val="20"/>
          <w:lang w:val="en-US" w:eastAsia="en-US" w:bidi="ar-SA"/>
        </w:rPr>
        <w:t>The UN has voted, (Prime Minister Justin) Trudeau is snubbed, and praise the Lord. I guess the body was reluctant to have a virtue-signalling prime minister preaching and lecturing the world. It's too bad that the vote was secret, as we might be surprised who voted against Trudeau's Liberal government. Sadly, what really bothers me are the million of taxpayer dollars that have been wasted.</w:t>
      </w:r>
    </w:p>
    <w:p>
      <w:pPr>
        <w:spacing w:before="200" w:line="260" w:lineRule="atLeast"/>
        <w:jc w:val="both"/>
        <w:rPr>
          <w:lang w:val="en-US" w:eastAsia="en-US" w:bidi="ar-SA"/>
        </w:rPr>
      </w:pPr>
      <w:r>
        <w:rPr>
          <w:rFonts w:ascii="arial" w:eastAsia="arial" w:hAnsi="arial" w:cs="arial"/>
          <w:color w:val="000000"/>
          <w:sz w:val="20"/>
          <w:lang w:val="en-US" w:eastAsia="en-US" w:bidi="ar-SA"/>
        </w:rPr>
        <w:t>J.D. ROUND</w:t>
      </w:r>
    </w:p>
    <w:p>
      <w:pPr>
        <w:spacing w:before="200" w:line="260" w:lineRule="atLeast"/>
        <w:jc w:val="both"/>
        <w:rPr>
          <w:lang w:val="en-US" w:eastAsia="en-US" w:bidi="ar-SA"/>
        </w:rPr>
      </w:pPr>
      <w:r>
        <w:rPr>
          <w:rFonts w:ascii="arial" w:eastAsia="arial" w:hAnsi="arial" w:cs="arial"/>
          <w:color w:val="000000"/>
          <w:sz w:val="20"/>
          <w:lang w:val="en-US" w:eastAsia="en-US" w:bidi="ar-SA"/>
        </w:rPr>
        <w:t>(A considerable waste of time chasing something no one cared about, and all as the pandemic started spreading across the globe.)</w:t>
      </w:r>
    </w:p>
    <w:p>
      <w:pPr>
        <w:spacing w:before="200" w:line="260" w:lineRule="atLeast"/>
        <w:jc w:val="both"/>
        <w:rPr>
          <w:lang w:val="en-US" w:eastAsia="en-US" w:bidi="ar-SA"/>
        </w:rPr>
      </w:pPr>
      <w:r>
        <w:rPr>
          <w:rFonts w:ascii="arial" w:eastAsia="arial" w:hAnsi="arial" w:cs="arial"/>
          <w:color w:val="000000"/>
          <w:sz w:val="20"/>
          <w:lang w:val="en-US" w:eastAsia="en-US" w:bidi="ar-SA"/>
        </w:rPr>
        <w:t>MURDER IS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 we please set aside race, colour or uniforms and concentrate on crime. George Floyd was murdered by an individual who had three accessories. In the long run, does it matter the colour of his skin, or that the four (accused) perpetrators were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some reason,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kill someone, it goes to an enquiry. If I kill someone, I will immediately be charged. Body cams are a great step forward but if they show criminal behaviour, it should be treated as such and not buried in an enquiry.</w:t>
      </w:r>
    </w:p>
    <w:p>
      <w:pPr>
        <w:spacing w:before="200" w:line="260" w:lineRule="atLeast"/>
        <w:jc w:val="both"/>
        <w:rPr>
          <w:lang w:val="en-US" w:eastAsia="en-US" w:bidi="ar-SA"/>
        </w:rPr>
      </w:pPr>
      <w:r>
        <w:rPr>
          <w:rFonts w:ascii="arial" w:eastAsia="arial" w:hAnsi="arial" w:cs="arial"/>
          <w:color w:val="000000"/>
          <w:sz w:val="20"/>
          <w:lang w:val="en-US" w:eastAsia="en-US" w:bidi="ar-SA"/>
        </w:rPr>
        <w:t>MIKE SWANN</w:t>
      </w:r>
    </w:p>
    <w:p>
      <w:pPr>
        <w:spacing w:before="200" w:line="260" w:lineRule="atLeast"/>
        <w:jc w:val="both"/>
        <w:rPr>
          <w:lang w:val="en-US" w:eastAsia="en-US" w:bidi="ar-SA"/>
        </w:rPr>
      </w:pPr>
      <w:r>
        <w:rPr>
          <w:rFonts w:ascii="arial" w:eastAsia="arial" w:hAnsi="arial" w:cs="arial"/>
          <w:color w:val="000000"/>
          <w:sz w:val="20"/>
          <w:lang w:val="en-US" w:eastAsia="en-US" w:bidi="ar-SA"/>
        </w:rPr>
        <w:t>(Yes, the manner of his death matters very much. That's the whole point! And the officers charged in the death of George Floyd are now in the justice system, not an enquiry.)</w:t>
      </w:r>
    </w:p>
    <w:p>
      <w:pPr>
        <w:spacing w:before="200" w:line="260" w:lineRule="atLeast"/>
        <w:jc w:val="both"/>
        <w:rPr>
          <w:lang w:val="en-US" w:eastAsia="en-US" w:bidi="ar-SA"/>
        </w:rPr>
      </w:pPr>
      <w:r>
        <w:rPr>
          <w:rFonts w:ascii="arial" w:eastAsia="arial" w:hAnsi="arial" w:cs="arial"/>
          <w:color w:val="000000"/>
          <w:sz w:val="20"/>
          <w:lang w:val="en-US" w:eastAsia="en-US" w:bidi="ar-SA"/>
        </w:rPr>
        <w:t>NOT TOUGH ENOUGH?</w:t>
      </w:r>
    </w:p>
    <w:p>
      <w:pPr>
        <w:spacing w:before="200" w:line="260" w:lineRule="atLeast"/>
        <w:jc w:val="both"/>
        <w:rPr>
          <w:lang w:val="en-US" w:eastAsia="en-US" w:bidi="ar-SA"/>
        </w:rPr>
      </w:pPr>
      <w:r>
        <w:rPr>
          <w:rFonts w:ascii="arial" w:eastAsia="arial" w:hAnsi="arial" w:cs="arial"/>
          <w:color w:val="000000"/>
          <w:sz w:val="20"/>
          <w:lang w:val="en-US" w:eastAsia="en-US" w:bidi="ar-SA"/>
        </w:rPr>
        <w:t>Well, here we go again. When in the world are the designers of subdivisions and the houses that are built in them going to cease the use of vinyl siding. Every time a hail storm comes through Calgary, mega damage is done to these exterior walls, which we as taxpayers and insurers have to cover with increased insurance costs. It is very reminiscent of the many states in the U.S. allowing people to live in mobile homes in Tornado Alley. Brick, stone, hardy board or 3/4-in. stucco all stand up to hail. So give me a break if you, the developers even think for a minute that specifying 1/8 in. vinyl siding in entire subdivisions is the proper use for the exterior finish on a house and expect it to stand up to severe storms. Weigh the difference in cost per home over a 25- to 40-year period and see which is the better value for the buck.</w:t>
      </w:r>
    </w:p>
    <w:p>
      <w:pPr>
        <w:spacing w:before="200" w:line="260" w:lineRule="atLeast"/>
        <w:jc w:val="both"/>
        <w:rPr>
          <w:lang w:val="en-US" w:eastAsia="en-US" w:bidi="ar-SA"/>
        </w:rPr>
      </w:pPr>
      <w:r>
        <w:rPr>
          <w:rFonts w:ascii="arial" w:eastAsia="arial" w:hAnsi="arial" w:cs="arial"/>
          <w:color w:val="000000"/>
          <w:sz w:val="20"/>
          <w:lang w:val="en-US" w:eastAsia="en-US" w:bidi="ar-SA"/>
        </w:rPr>
        <w:t>DANIEL BARTH</w:t>
      </w:r>
    </w:p>
    <w:p>
      <w:pPr>
        <w:spacing w:before="200" w:line="260" w:lineRule="atLeast"/>
        <w:jc w:val="both"/>
        <w:rPr>
          <w:lang w:val="en-US" w:eastAsia="en-US" w:bidi="ar-SA"/>
        </w:rPr>
      </w:pPr>
      <w:r>
        <w:rPr>
          <w:rFonts w:ascii="arial" w:eastAsia="arial" w:hAnsi="arial" w:cs="arial"/>
          <w:color w:val="000000"/>
          <w:sz w:val="20"/>
          <w:lang w:val="en-US" w:eastAsia="en-US" w:bidi="ar-SA"/>
        </w:rPr>
        <w:t>(But we've never seen destruction like that before, have we?)</w:t>
      </w:r>
    </w:p>
    <w:p>
      <w:pPr>
        <w:spacing w:before="200" w:line="260" w:lineRule="atLeast"/>
        <w:jc w:val="both"/>
        <w:rPr>
          <w:lang w:val="en-US" w:eastAsia="en-US" w:bidi="ar-SA"/>
        </w:rPr>
      </w:pPr>
      <w:r>
        <w:rPr>
          <w:rFonts w:ascii="arial" w:eastAsia="arial" w:hAnsi="arial" w:cs="arial"/>
          <w:color w:val="000000"/>
          <w:sz w:val="20"/>
          <w:lang w:val="en-US" w:eastAsia="en-US" w:bidi="ar-SA"/>
        </w:rPr>
        <w:t>LOOK IN THE MIRROR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the honourable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honourable premier of Quebec are going to start correcting systemic racism in their areas of responsibility. Do both "have the appetite" to correct the greatest example of racism in Canada, their continuing discrimination towards English-speaking Canadians. Let's listen and watch to see how they migrate through their discriminating situation.</w:t>
      </w:r>
    </w:p>
    <w:p>
      <w:pPr>
        <w:spacing w:before="200" w:line="260" w:lineRule="atLeast"/>
        <w:jc w:val="both"/>
        <w:rPr>
          <w:lang w:val="en-US" w:eastAsia="en-US" w:bidi="ar-SA"/>
        </w:rPr>
      </w:pPr>
      <w:r>
        <w:rPr>
          <w:rFonts w:ascii="arial" w:eastAsia="arial" w:hAnsi="arial" w:cs="arial"/>
          <w:color w:val="000000"/>
          <w:sz w:val="20"/>
          <w:lang w:val="en-US" w:eastAsia="en-US" w:bidi="ar-SA"/>
        </w:rPr>
        <w:t>DOUGLAS CASSELL</w:t>
      </w:r>
    </w:p>
    <w:p>
      <w:pPr>
        <w:spacing w:before="200" w:line="260" w:lineRule="atLeast"/>
        <w:jc w:val="both"/>
        <w:rPr>
          <w:lang w:val="en-US" w:eastAsia="en-US" w:bidi="ar-SA"/>
        </w:rPr>
      </w:pPr>
      <w:r>
        <w:rPr>
          <w:rFonts w:ascii="arial" w:eastAsia="arial" w:hAnsi="arial" w:cs="arial"/>
          <w:color w:val="000000"/>
          <w:sz w:val="20"/>
          <w:lang w:val="en-US" w:eastAsia="en-US" w:bidi="ar-SA"/>
        </w:rPr>
        <w:t>(We highly doubt it.)</w:t>
      </w:r>
    </w:p>
    <w:p>
      <w:pPr>
        <w:spacing w:before="200" w:line="260" w:lineRule="atLeast"/>
        <w:jc w:val="both"/>
        <w:rPr>
          <w:lang w:val="en-US" w:eastAsia="en-US" w:bidi="ar-SA"/>
        </w:rPr>
      </w:pPr>
      <w:r>
        <w:rPr>
          <w:rFonts w:ascii="arial" w:eastAsia="arial" w:hAnsi="arial" w:cs="arial"/>
          <w:color w:val="000000"/>
          <w:sz w:val="20"/>
          <w:lang w:val="en-US" w:eastAsia="en-US" w:bidi="ar-SA"/>
        </w:rPr>
        <w:t>RETURN TO WORK</w:t>
      </w:r>
    </w:p>
    <w:p>
      <w:pPr>
        <w:spacing w:before="200" w:line="260" w:lineRule="atLeast"/>
        <w:jc w:val="both"/>
        <w:rPr>
          <w:lang w:val="en-US" w:eastAsia="en-US" w:bidi="ar-SA"/>
        </w:rPr>
      </w:pPr>
      <w:r>
        <w:rPr>
          <w:rFonts w:ascii="arial" w:eastAsia="arial" w:hAnsi="arial" w:cs="arial"/>
          <w:color w:val="000000"/>
          <w:sz w:val="20"/>
          <w:lang w:val="en-US" w:eastAsia="en-US" w:bidi="ar-SA"/>
        </w:rPr>
        <w:t>So third in the search for a security council seat. Does this mean our minority government can get back to looking after our people first instead of a personal agenda? Open Parliament and let's become a democracy again. Our supposed decision makers should be doing at least as much as the real frontline heroes have sacrificed.</w:t>
      </w:r>
    </w:p>
    <w:p>
      <w:pPr>
        <w:spacing w:before="200" w:line="260" w:lineRule="atLeast"/>
        <w:jc w:val="both"/>
        <w:rPr>
          <w:lang w:val="en-US" w:eastAsia="en-US" w:bidi="ar-SA"/>
        </w:rPr>
      </w:pPr>
      <w:r>
        <w:rPr>
          <w:rFonts w:ascii="arial" w:eastAsia="arial" w:hAnsi="arial" w:cs="arial"/>
          <w:color w:val="000000"/>
          <w:sz w:val="20"/>
          <w:lang w:val="en-US" w:eastAsia="en-US" w:bidi="ar-SA"/>
        </w:rPr>
        <w:t>STEVE McLAUGHLIN</w:t>
      </w:r>
    </w:p>
    <w:p>
      <w:pPr>
        <w:spacing w:before="200" w:line="260" w:lineRule="atLeast"/>
        <w:jc w:val="both"/>
        <w:rPr>
          <w:lang w:val="en-US" w:eastAsia="en-US" w:bidi="ar-SA"/>
        </w:rPr>
      </w:pPr>
      <w:r>
        <w:rPr>
          <w:rFonts w:ascii="arial" w:eastAsia="arial" w:hAnsi="arial" w:cs="arial"/>
          <w:color w:val="000000"/>
          <w:sz w:val="20"/>
          <w:lang w:val="en-US" w:eastAsia="en-US" w:bidi="ar-SA"/>
        </w:rPr>
        <w:t>(Parliament needs to get back up to speed with the whole gang.)</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8"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LETTERS &amp; COMMENTS (93%); CRIME, LAW ENFORCEMENT &amp; CORRECTIONS (90%); HEADS OF STATE &amp; GOVERNMENT (90%); LAW ENFORCEMENT (90%); MURDER (90%); PRIME MINISTERS (90%); DISCRIMINATION (89%); EDITORIALS &amp; OPINIONS (89%); RACE &amp; ETHNICITY (89%); RACISM &amp; XENOPHOBIA (89%); GOVERNMENT &amp; PUBLIC ADMINISTRATION (78%); REPORTS, REVIEWS &amp; SECTIONS (78%); UNITED NATIONS (78%); NEGATIVE PERSONAL NEWS (77%); PUBLIC HEALTH (76%); DEATH &amp; DYING (75%); GEORGE FLOYD KILLING (75%); HOMICIDE (75%); LIBERALISM (73%); WEATHER (71%); SEVERE WEATHER (68%); voted,minister,trudeau,snubbed,praise,guess !@PERMALINK= </w:t>
      </w:r>
      <w:hyperlink r:id="rId776" w:history="1">
        <w:r>
          <w:rPr>
            <w:rFonts w:ascii="arial" w:eastAsia="arial" w:hAnsi="arial" w:cs="arial"/>
            <w:i/>
            <w:color w:val="0077CC"/>
            <w:sz w:val="20"/>
            <w:u w:val="single"/>
            <w:shd w:val="clear" w:color="auto" w:fill="FFFFFF"/>
            <w:lang w:val="en-US" w:eastAsia="en-US" w:bidi="ar-SA"/>
          </w:rPr>
          <w:t>https://calgarysun.com/opinion/letters/letters-june-19-the-world-saw-right-through-justin-trudeau</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HOMES (64%); INSURANCE (62%); BODY CAMERAS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CALGARY, AB, CANADA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(51%); ALBERTA, CANADA (90%); QUEBEC, CANADA (79%); CANADA (91%);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Stock Weekly: Cenovus Energy (CVE:CAD6.18) decreases 0.5% on robust volume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Canadian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80" type="#_x0000_t75" style="width:110.27pt;height:30pt">
            <v:imagedata r:id="rId78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20888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CANADIAN WEEKLY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Cenovus Energy Inc. (TSX:CVE), Canada's 3rd largest Oil &amp; gas - integrated company by market cap, has decreased 3.0c (or 0.5%) in the past week to close at CAD6.18. Compared with the S&amp;P/TSX 60 Index which rose 13.3 points (or 1.4%) in the week, this represented a relative price change of -1.9%. The volume was 1.4 times average trading per week of 30.1 million shares. The stock fell for a second week on Friday bringing its a two-week fall to 87.0c or 12.3%. In the past week the market cap has declined CAD36.9 million (US$27.1 million). </w:t>
      </w:r>
    </w:p>
    <w:p>
      <w:pPr>
        <w:spacing w:before="200" w:line="260" w:lineRule="atLeast"/>
        <w:jc w:val="both"/>
        <w:rPr>
          <w:lang w:val="en-US" w:eastAsia="en-US" w:bidi="ar-SA"/>
        </w:rPr>
      </w:pPr>
      <w:r>
        <w:rPr>
          <w:rFonts w:ascii="arial" w:eastAsia="arial" w:hAnsi="arial" w:cs="arial"/>
          <w:color w:val="000000"/>
          <w:sz w:val="20"/>
          <w:lang w:val="en-US" w:eastAsia="en-US" w:bidi="ar-SA"/>
        </w:rPr>
        <w:t>Bullish Turning Point</w:t>
      </w:r>
    </w:p>
    <w:p>
      <w:pPr>
        <w:spacing w:before="200" w:line="260" w:lineRule="atLeast"/>
        <w:jc w:val="both"/>
        <w:rPr>
          <w:lang w:val="en-US" w:eastAsia="en-US" w:bidi="ar-SA"/>
        </w:rPr>
      </w:pPr>
      <w:r>
        <w:rPr>
          <w:rFonts w:ascii="arial" w:eastAsia="arial" w:hAnsi="arial" w:cs="arial"/>
          <w:color w:val="000000"/>
          <w:sz w:val="20"/>
          <w:lang w:val="en-US" w:eastAsia="en-US" w:bidi="ar-SA"/>
        </w:rPr>
        <w:t>Momentum Up</w:t>
      </w:r>
    </w:p>
    <w:p>
      <w:pPr>
        <w:spacing w:before="60" w:line="260" w:lineRule="atLeast"/>
        <w:jc w:val="both"/>
        <w:rPr>
          <w:lang w:val="en-US" w:eastAsia="en-US" w:bidi="ar-SA"/>
        </w:rPr>
      </w:pPr>
      <w:r>
        <w:rPr>
          <w:rFonts w:ascii="arial" w:eastAsia="arial" w:hAnsi="arial" w:cs="arial"/>
          <w:color w:val="000000"/>
          <w:sz w:val="20"/>
          <w:lang w:val="en-US" w:eastAsia="en-US" w:bidi="ar-SA"/>
        </w:rPr>
        <w:t>The price increase of 2.1% was fuelled by volume of 2.6 times average. On the previous day, the price decreased 3.2% on volume of 1.5 times average. The Beta of the stock is 2.8, indicating the bullish trend might be sustained in the short-term.</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920"/>
        <w:gridCol w:w="21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CAD = 0.74 USD</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close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CAD6.18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Oil &amp; Gas - Integrated</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6,015,949 shares</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1,228,695,831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2.06 - 14.02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CAD7.6 billion [USD5.6 billion]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w:t>
            </w:r>
          </w:p>
        </w:tc>
        <w:tc>
          <w:tcPr>
            <w:tcW w:w="2160" w:type="dxa"/>
            <w:tcBorders>
              <w:right w:val="nil"/>
            </w:tcBorders>
            <w:tcMar>
              <w:top w:w="20" w:type="dxa"/>
              <w:bottom w:w="20" w:type="dxa"/>
            </w:tcMar>
            <w:vAlign w:val="top"/>
          </w:tcPr>
          <w:p>
            <w:pPr>
              <w:rPr>
                <w:lang w:val="en-US" w:eastAsia="en-US" w:bidi="ar-SA"/>
              </w:rPr>
            </w:pPr>
          </w:p>
        </w:tc>
        <w:tc>
          <w:tcPr>
            <w:tcW w:w="31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Primary Exchange and Other Listings: Trading Currency and Volume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720"/>
        <w:gridCol w:w="1080"/>
        <w:gridCol w:w="480"/>
        <w:gridCol w:w="1200"/>
        <w:gridCol w:w="18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Exchange</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Ticker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 of Total</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VI</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CVE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6,028,109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CVE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6,226,863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720" w:type="dxa"/>
            <w:tcBorders>
              <w:right w:val="nil"/>
            </w:tcBorders>
            <w:tcMar>
              <w:top w:w="20" w:type="dxa"/>
              <w:bottom w:w="20" w:type="dxa"/>
            </w:tcMar>
            <w:vAlign w:val="top"/>
          </w:tcPr>
          <w:p>
            <w:pPr>
              <w:rPr>
                <w:lang w:val="en-US" w:eastAsia="en-US" w:bidi="ar-SA"/>
              </w:rPr>
            </w:pPr>
          </w:p>
        </w:tc>
        <w:tc>
          <w:tcPr>
            <w:tcW w:w="108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1200" w:type="dxa"/>
            <w:tcBorders>
              <w:right w:val="nil"/>
            </w:tcBorders>
            <w:tcMar>
              <w:top w:w="20" w:type="dxa"/>
              <w:bottom w:w="20" w:type="dxa"/>
            </w:tcMar>
            <w:vAlign w:val="top"/>
          </w:tcPr>
          <w:p>
            <w:pPr>
              <w:rPr>
                <w:lang w:val="en-US" w:eastAsia="en-US" w:bidi="ar-SA"/>
              </w:rPr>
            </w:pP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w:t>
            </w:r>
          </w:p>
        </w:tc>
        <w:tc>
          <w:tcPr>
            <w:tcW w:w="240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 CAD [Canadian Dollar]= 1.36 USD</w:t>
      </w:r>
    </w:p>
    <w:p>
      <w:pPr>
        <w:spacing w:before="60" w:line="260" w:lineRule="atLeast"/>
        <w:jc w:val="both"/>
        <w:rPr>
          <w:lang w:val="en-US" w:eastAsia="en-US" w:bidi="ar-SA"/>
        </w:rPr>
      </w:pPr>
      <w:r>
        <w:rPr>
          <w:rFonts w:ascii="arial" w:eastAsia="arial" w:hAnsi="arial" w:cs="arial"/>
          <w:color w:val="000000"/>
          <w:sz w:val="20"/>
          <w:lang w:val="en-US" w:eastAsia="en-US" w:bidi="ar-SA"/>
        </w:rPr>
        <w:t>ADVT= Avg. Daily Volume of Trading; VI= Volume Index (1 is avg)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Financials Summary: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was down 34.8% from USD2.5 billion in FY2017 to USD1.6 billion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was down 41.6% from CAD3.05 in FY2017 to CAD1.78 in FY2019 in the 2-year period.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(CAD)</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785" w:history="1">
        <w:r>
          <w:rPr>
            <w:rFonts w:ascii="arial" w:eastAsia="arial" w:hAnsi="arial" w:cs="arial"/>
            <w:i/>
            <w:color w:val="0077CC"/>
            <w:sz w:val="20"/>
            <w:u w:val="single"/>
            <w:shd w:val="clear" w:color="auto" w:fill="FFFFFF"/>
            <w:lang w:val="en-US" w:eastAsia="en-US" w:bidi="ar-SA"/>
          </w:rPr>
          <w:t>http://www.buysellsignals.net/BuySellSignals/report/Canada/Stock/PDF/quarterly/xls/CVE_Financials.xls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Cenovus Energy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Financials Q1 2020, FY 2019</w:t>
      </w:r>
    </w:p>
    <w:p>
      <w:pPr>
        <w:spacing w:before="60" w:line="260" w:lineRule="atLeast"/>
        <w:jc w:val="both"/>
        <w:rPr>
          <w:lang w:val="en-US" w:eastAsia="en-US" w:bidi="ar-SA"/>
        </w:rPr>
      </w:pPr>
      <w:r>
        <w:rPr>
          <w:rFonts w:ascii="arial" w:eastAsia="arial" w:hAnsi="arial" w:cs="arial"/>
          <w:color w:val="000000"/>
          <w:sz w:val="20"/>
          <w:lang w:val="en-US" w:eastAsia="en-US" w:bidi="ar-SA"/>
        </w:rPr>
        <w:t>SECTION 9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10 News Archives (Oct 2018 - Mar 2020)</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06,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Cenovus Energy reports 18.0%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Cenovus Energy (TSX:CVE), announced total revenue of CAD4.0b ($US2.8b) for the quarter-ended 31 March 2020 [Q1/2020], down 18% from the previous quarter [Q4/2019] and down 20.7% from the year-earlier period [Q1/2019].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Revenue was down 20.7%.</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8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14,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Cenovus Energy Revenue down 3.2%</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(TSX:CVE) reported total revenue for the year-ended 31 December 2019 [FY2019] of CAD20.2b ($US15.5b), down 3.2% from CAD20.8b ($US15.3b) in the previous year [FY2018].</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8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1.2 Meetings</w:t>
      </w:r>
    </w:p>
    <w:p>
      <w:pPr>
        <w:spacing w:before="60" w:line="260" w:lineRule="atLeast"/>
        <w:jc w:val="both"/>
        <w:rPr>
          <w:lang w:val="en-US" w:eastAsia="en-US" w:bidi="ar-SA"/>
        </w:rPr>
      </w:pPr>
      <w:r>
        <w:rPr>
          <w:rFonts w:ascii="arial" w:eastAsia="arial" w:hAnsi="arial" w:cs="arial"/>
          <w:color w:val="000000"/>
          <w:sz w:val="20"/>
          <w:lang w:val="en-US" w:eastAsia="en-US" w:bidi="ar-SA"/>
        </w:rPr>
        <w:t>March 25: Cenovus Energy Cenovus changes Annual Meeting of Shareholders to virtual webcast</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March 25, 2020 -- Cenovus Energy Inc. (TSX: CVE) (NYSE: CVE) announced today that its upcoming Annual Meeting of Shareholders (Shareholders Meeting) will now be held in a virtual only format. The Shareholders Meeting will be held at the originally scheduled date and time, on April 29, 2020 at 1:00 p.m. Mountain Time (MT), however, it will now be conducted in a format whereby registered shareholders and duly appointed proxyholders may only attend and participate in the meeting virtually via live audio webcast. The timing and process for voting by proxy remains unchanged; shareholders are reminded that completed proxy forms must be received no later than 1:00 p.m. MT on April 27, 2020.</w:t>
      </w:r>
    </w:p>
    <w:p>
      <w:pPr>
        <w:spacing w:before="60" w:line="260" w:lineRule="atLeast"/>
        <w:jc w:val="both"/>
        <w:rPr>
          <w:lang w:val="en-US" w:eastAsia="en-US" w:bidi="ar-SA"/>
        </w:rPr>
      </w:pPr>
      <w:r>
        <w:rPr>
          <w:rFonts w:ascii="arial" w:eastAsia="arial" w:hAnsi="arial" w:cs="arial"/>
          <w:color w:val="000000"/>
          <w:sz w:val="20"/>
          <w:lang w:val="en-US" w:eastAsia="en-US" w:bidi="ar-SA"/>
        </w:rPr>
        <w:t>Due to the unprecedented public health impact of coronavirus disease 2019, also known as COVID-19, and in alignment with the recommendations of Canadian public health officials to cancel large public gatherings, Cenovus is transitioning its Shareholders Meeting to a virtual only format in order to help mitigate health and safety risks to our community, shareholders, employees and other stakeholders. Cenovus's directors and management believe this format will provide shareholders a safer opportunity to attend this year's Shareholders Meeting given ongoing restrictions on travel and public gatherings as well as health concerns. While shareholders will not be able to attend the Shareholders Meeting in person, regardless of geographic location and equity ownership they will have an equal opportunity to participate at the meeting and engage with directors and management of Cenovus via the audio webcast.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Registered shareholders and duly appointed proxyholders, including non-registered shareholders who have duly appointed a third-party proxyholder, will be able to attend the Shareholders Meeting, ask questions and vote, all in real time, online at </w:t>
      </w:r>
      <w:hyperlink r:id="rId786" w:history="1">
        <w:r>
          <w:rPr>
            <w:rFonts w:ascii="arial" w:eastAsia="arial" w:hAnsi="arial" w:cs="arial"/>
            <w:i/>
            <w:color w:val="0077CC"/>
            <w:sz w:val="20"/>
            <w:u w:val="single"/>
            <w:shd w:val="clear" w:color="auto" w:fill="FFFFFF"/>
            <w:lang w:val="en-US" w:eastAsia="en-US" w:bidi="ar-SA"/>
          </w:rPr>
          <w:t>https://web.lumiagm.com/103059241</w:t>
        </w:r>
      </w:hyperlink>
      <w:r>
        <w:rPr>
          <w:rFonts w:ascii="arial" w:eastAsia="arial" w:hAnsi="arial" w:cs="arial"/>
          <w:color w:val="000000"/>
          <w:sz w:val="20"/>
          <w:lang w:val="en-US" w:eastAsia="en-US" w:bidi="ar-SA"/>
        </w:rPr>
        <w:t xml:space="preserve"> by entering their 15-digit Control Number provided in their meeting materials, and password "cenovus2020" (case sensitive).</w:t>
      </w:r>
    </w:p>
    <w:p>
      <w:pPr>
        <w:spacing w:before="200" w:line="260" w:lineRule="atLeast"/>
        <w:jc w:val="both"/>
        <w:rPr>
          <w:lang w:val="en-US" w:eastAsia="en-US" w:bidi="ar-SA"/>
        </w:rPr>
      </w:pPr>
      <w:r>
        <w:rPr>
          <w:rFonts w:ascii="arial" w:eastAsia="arial" w:hAnsi="arial" w:cs="arial"/>
          <w:color w:val="000000"/>
          <w:sz w:val="20"/>
          <w:lang w:val="en-US" w:eastAsia="en-US" w:bidi="ar-SA"/>
        </w:rPr>
        <w:t>1.3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April 29: Cenovus Energy Cenovus reports first-quarter 2020 results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April 29, 2020 -- Cenovus Energy Inc. (TSX: CVE) (NYSE: CVE) continued to deliver safe and reliable operations in the first quarter of 2020 while demonstrating its ability to take swift and decisive steps to enhance its financial resilience and protect its balance sheet in the face of the global macro-economic challenges caused by the COVID-19 pandemic. The company's first-quarter financial results were impacted by the significant decline in global demand and pricing for crude oil and refined products caused by COVID-19 and exacerbated by a dispute between Saudi Arabia and Russia that resulted in increased oil supply.</w:t>
      </w:r>
    </w:p>
    <w:p>
      <w:pPr>
        <w:spacing w:before="60" w:line="260" w:lineRule="atLeast"/>
        <w:jc w:val="both"/>
        <w:rPr>
          <w:lang w:val="en-US" w:eastAsia="en-US" w:bidi="ar-SA"/>
        </w:rPr>
      </w:pPr>
      <w:r>
        <w:rPr>
          <w:rFonts w:ascii="arial" w:eastAsia="arial" w:hAnsi="arial" w:cs="arial"/>
          <w:color w:val="000000"/>
          <w:sz w:val="20"/>
          <w:lang w:val="en-US" w:eastAsia="en-US" w:bidi="ar-SA"/>
        </w:rPr>
        <w:t>"The strength of our balance sheet, the quality of our long-life oil sands reserves and the flexibility of our business to respond quickly to the changing external environment have positioned us well to withstand an extended period of low oil prices," said Alex Pourbaix, Cenovus President &amp; Chief Executive Officer. "When global economic conditions improve, we'll be ready to contribute to Canada's economic recovery in a meaningful way."</w:t>
      </w:r>
    </w:p>
    <w:p>
      <w:pPr>
        <w:spacing w:before="60" w:line="260" w:lineRule="atLeast"/>
        <w:jc w:val="both"/>
        <w:rPr>
          <w:lang w:val="en-US" w:eastAsia="en-US" w:bidi="ar-SA"/>
        </w:rPr>
      </w:pPr>
      <w:r>
        <w:rPr>
          <w:rFonts w:ascii="arial" w:eastAsia="arial" w:hAnsi="arial" w:cs="arial"/>
          <w:color w:val="000000"/>
          <w:sz w:val="20"/>
          <w:lang w:val="en-US" w:eastAsia="en-US" w:bidi="ar-SA"/>
        </w:rPr>
        <w:t>1 Adjusted funds flow, free funds flow and operating earnings/loss are non-GAAP measures. See Advisory. 2 The prior period has been reclassified to conform with the current period treatment of non-cash inventory write-downs.3 Includes oil and natural gas liquids (NGLs).4 Cenovus's Deep Basin segment has been renamed the Conventional segment and now includes the company's Marten Hills asset. For a description of Cenovus's operations, refer to the Reportable Segments section of Management's Discussion and Analysis.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22: Cenovus Energy Cenovus to hold conference call and webcast on first-quarter results</w:t>
      </w:r>
    </w:p>
    <w:p>
      <w:pPr>
        <w:spacing w:before="60" w:line="260" w:lineRule="atLeast"/>
        <w:jc w:val="both"/>
        <w:rPr>
          <w:lang w:val="en-US" w:eastAsia="en-US" w:bidi="ar-SA"/>
        </w:rPr>
      </w:pPr>
      <w:r>
        <w:rPr>
          <w:rFonts w:ascii="arial" w:eastAsia="arial" w:hAnsi="arial" w:cs="arial"/>
          <w:color w:val="000000"/>
          <w:sz w:val="20"/>
          <w:lang w:val="en-US" w:eastAsia="en-US" w:bidi="ar-SA"/>
        </w:rPr>
        <w:t>Annual Meeting of Shareholders to take place via webcast</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April 22, 2020 -- Cenovus Energy Inc. (TSX: CVE) (NYSE: CVE) will release its first-quarter results on Wednesday, April 29, 2020. The news release will provide consolidated first-quarter operating and financial information. Financial statements will be available on Cenovus's website, cenovus.com.</w:t>
      </w:r>
    </w:p>
    <w:p>
      <w:pPr>
        <w:spacing w:before="60" w:line="260" w:lineRule="atLeast"/>
        <w:jc w:val="both"/>
        <w:rPr>
          <w:lang w:val="en-US" w:eastAsia="en-US" w:bidi="ar-SA"/>
        </w:rPr>
      </w:pPr>
      <w:r>
        <w:rPr>
          <w:rFonts w:ascii="arial" w:eastAsia="arial" w:hAnsi="arial" w:cs="arial"/>
          <w:color w:val="000000"/>
          <w:sz w:val="20"/>
          <w:lang w:val="en-US" w:eastAsia="en-US" w:bidi="ar-SA"/>
        </w:rPr>
        <w:t>A conference call and webcast to discuss the results will be held for the investment community at 9 a.m. MT (11 a.m. ET). To participate, please dial 888-231-8191 (toll-free in North America) or 647-427-7450 approximately 10 minutes prior to the conference call.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conference call webcast link will be available at cenovus.com or via the following URL: </w:t>
      </w:r>
      <w:hyperlink r:id="rId787" w:history="1">
        <w:r>
          <w:rPr>
            <w:rFonts w:ascii="arial" w:eastAsia="arial" w:hAnsi="arial" w:cs="arial"/>
            <w:i/>
            <w:color w:val="0077CC"/>
            <w:sz w:val="20"/>
            <w:u w:val="single"/>
            <w:shd w:val="clear" w:color="auto" w:fill="FFFFFF"/>
            <w:lang w:val="en-US" w:eastAsia="en-US" w:bidi="ar-SA"/>
          </w:rPr>
          <w:t>https://produceredition.webcasts.com/starthere.jsp?ei=1291913&amp;tp_key=a7ffb17173</w:t>
        </w:r>
      </w:hyperlink>
    </w:p>
    <w:p>
      <w:pPr>
        <w:spacing w:before="60" w:line="260" w:lineRule="atLeast"/>
        <w:jc w:val="both"/>
        <w:rPr>
          <w:lang w:val="en-US" w:eastAsia="en-US" w:bidi="ar-SA"/>
        </w:rPr>
      </w:pPr>
      <w:r>
        <w:rPr>
          <w:rFonts w:ascii="arial" w:eastAsia="arial" w:hAnsi="arial" w:cs="arial"/>
          <w:color w:val="000000"/>
          <w:sz w:val="20"/>
          <w:lang w:val="en-US" w:eastAsia="en-US" w:bidi="ar-SA"/>
        </w:rPr>
        <w:t>Annual Meeting of Shareholders</w:t>
      </w:r>
    </w:p>
    <w:p>
      <w:pPr>
        <w:spacing w:before="60" w:line="260" w:lineRule="atLeast"/>
        <w:jc w:val="both"/>
        <w:rPr>
          <w:lang w:val="en-US" w:eastAsia="en-US" w:bidi="ar-SA"/>
        </w:rPr>
      </w:pPr>
      <w:r>
        <w:rPr>
          <w:rFonts w:ascii="arial" w:eastAsia="arial" w:hAnsi="arial" w:cs="arial"/>
          <w:color w:val="000000"/>
          <w:sz w:val="20"/>
          <w:lang w:val="en-US" w:eastAsia="en-US" w:bidi="ar-SA"/>
        </w:rPr>
        <w:t>Cenovus's Annual Meeting of Shareholders (Shareholders Meeting) will be held the same day starting at 1 p.m. MT (3 p.m. ET) in a virtual only format this year due to COVID-19. The webcast link to the Shareholders Meeting will be available at the Annual Meeting of Shareholders page on cenovus.com.</w:t>
      </w:r>
    </w:p>
    <w:p>
      <w:pPr>
        <w:spacing w:before="60" w:line="260" w:lineRule="atLeast"/>
        <w:jc w:val="both"/>
        <w:rPr>
          <w:lang w:val="en-US" w:eastAsia="en-US" w:bidi="ar-SA"/>
        </w:rPr>
      </w:pPr>
      <w:r>
        <w:rPr>
          <w:rFonts w:ascii="arial" w:eastAsia="arial" w:hAnsi="arial" w:cs="arial"/>
          <w:color w:val="000000"/>
          <w:sz w:val="20"/>
          <w:lang w:val="en-US" w:eastAsia="en-US" w:bidi="ar-SA"/>
        </w:rPr>
        <w:t>For more information on Cenovus's decision to move to a virtual only Shareholders Meeting this year and details about how to participate, see the company's news release dated March 25, 2020.</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Inc.Cenovus Energy Inc. is a Canadian integrated oil and natural gas company. It is committed to maximizing value by sustainably developing its assets in a safe, innovative and cost-efficient manner, integrating environmental, social and governance considerations into its business plans. Operations include oil sands projects in northern Alberta, which use specialized methods to drill and pump the oil to the surface, and established natural gas and oil production in Alberta and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April 02: Cenovus Energy provides corporate update</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April 02, 2020 -- Cenovus Energy Inc. (TSX: CVE) (NYSE: CVE) is implementing additional measures to enhance its financial resilience in response to the low global oil price environment that is expected to continue for an unknown period. The company's financial framework and flexible business plan provide it with multiple options to prudently manage its balance sheet. Cenovus has decided to reduce its planned 2020 capital spending by an additional $150 million which, combined with the $450 million reduction announced March 9, 2020, is a $600 million decrease from the budget released in December. The company is also forecasting operating cost reductions of about $100 million and general and administrative (G&amp;A) cost reductions of about $50 million compared with the initial December budget. In addition, Cenovus is temporarily suspending its dividend.</w:t>
      </w:r>
    </w:p>
    <w:p>
      <w:pPr>
        <w:spacing w:before="60" w:line="260" w:lineRule="atLeast"/>
        <w:jc w:val="both"/>
        <w:rPr>
          <w:lang w:val="en-US" w:eastAsia="en-US" w:bidi="ar-SA"/>
        </w:rPr>
      </w:pPr>
      <w:r>
        <w:rPr>
          <w:rFonts w:ascii="arial" w:eastAsia="arial" w:hAnsi="arial" w:cs="arial"/>
          <w:color w:val="000000"/>
          <w:sz w:val="20"/>
          <w:lang w:val="en-US" w:eastAsia="en-US" w:bidi="ar-SA"/>
        </w:rPr>
        <w:t>"We are taking proactive steps to address the current business environment while continuing to focus on the safety of our people and assets and maintaining reliable performance at our operations," said Alex Pourbaix, Cenovus President &amp; Chief Executive Officer. "It is challenging to predict the duration and depth of these unprecedented low commodity prices. We have positioned the company with ample liquidity and a strong balance sheet to manage through this unpredictable global downturn."</w:t>
      </w:r>
    </w:p>
    <w:p>
      <w:pPr>
        <w:spacing w:before="60" w:line="260" w:lineRule="atLeast"/>
        <w:jc w:val="both"/>
        <w:rPr>
          <w:lang w:val="en-US" w:eastAsia="en-US" w:bidi="ar-SA"/>
        </w:rPr>
      </w:pPr>
      <w:r>
        <w:rPr>
          <w:rFonts w:ascii="arial" w:eastAsia="arial" w:hAnsi="arial" w:cs="arial"/>
          <w:color w:val="000000"/>
          <w:sz w:val="20"/>
          <w:lang w:val="en-US" w:eastAsia="en-US" w:bidi="ar-SA"/>
        </w:rPr>
        <w:t>1 Based on the midpoint of the ranges.</w:t>
      </w:r>
    </w:p>
    <w:p>
      <w:pPr>
        <w:spacing w:before="60" w:line="260" w:lineRule="atLeast"/>
        <w:jc w:val="both"/>
        <w:rPr>
          <w:lang w:val="en-US" w:eastAsia="en-US" w:bidi="ar-SA"/>
        </w:rPr>
      </w:pPr>
      <w:r>
        <w:rPr>
          <w:rFonts w:ascii="arial" w:eastAsia="arial" w:hAnsi="arial" w:cs="arial"/>
          <w:color w:val="000000"/>
          <w:sz w:val="20"/>
          <w:lang w:val="en-US" w:eastAsia="en-US" w:bidi="ar-SA"/>
        </w:rPr>
        <w:t>Dividend suspensionCenovus had based its ability to provide a sustainable dividend from free funds flow on a West Texas Intermediate (WTI) price environment of US$45/bbl. In the context of recent commodity price forecasts and economic, market and business conditions in the oil and gas industry, Cenovus has decided to suspend its quarterly dividend.</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Mon Apr 13, 2020</w:t>
      </w:r>
    </w:p>
    <w:p>
      <w:pPr>
        <w:spacing w:before="200" w:line="260" w:lineRule="atLeast"/>
        <w:jc w:val="both"/>
        <w:rPr>
          <w:lang w:val="en-US" w:eastAsia="en-US" w:bidi="ar-SA"/>
        </w:rPr>
      </w:pPr>
      <w:r>
        <w:rPr>
          <w:rFonts w:ascii="arial" w:eastAsia="arial" w:hAnsi="arial" w:cs="arial"/>
          <w:color w:val="000000"/>
          <w:sz w:val="20"/>
          <w:lang w:val="en-US" w:eastAsia="en-US" w:bidi="ar-SA"/>
        </w:rPr>
        <w:t>1.5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920"/>
        <w:gridCol w:w="1320"/>
        <w:gridCol w:w="144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Past Rating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 Target</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Scotiabank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Outperform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 Perform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Scotiabank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Outperform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 Perform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Tudor Pickering &amp; Holt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Tudor Pickering</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Tudor Pickering &amp; Holt</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Inc, along with its subsidiaries develops, produces and markets crude oil, natural gas, and natural gas liquids in Canada with refining operations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440" w:type="dxa"/>
            <w:tcBorders>
              <w:bottom w:val="nil"/>
            </w:tcBorders>
            <w:tcMar>
              <w:top w:w="20" w:type="dxa"/>
              <w:bottom w:w="20" w:type="dxa"/>
            </w:tcMar>
            <w:vAlign w:val="top"/>
          </w:tcPr>
          <w:p>
            <w:pPr>
              <w:spacing w:before="240" w:line="220" w:lineRule="atLeast"/>
              <w:rPr>
                <w:lang w:val="en-US" w:eastAsia="en-US" w:bidi="ar-SA"/>
              </w:rPr>
            </w:pPr>
            <w:hyperlink r:id="rId788" w:history="1">
              <w:r>
                <w:rPr>
                  <w:rFonts w:ascii="arial" w:eastAsia="arial" w:hAnsi="arial" w:cs="arial"/>
                  <w:i/>
                  <w:color w:val="0077CC"/>
                  <w:sz w:val="18"/>
                  <w:u w:val="single"/>
                  <w:shd w:val="clear" w:color="auto" w:fill="FFFFFF"/>
                  <w:lang w:val="en-US" w:eastAsia="en-US" w:bidi="ar-SA"/>
                </w:rPr>
                <w:t>http://www.cenovus.com</w:t>
              </w:r>
            </w:hyperlink>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421 - 7th Avenue S.W., Suite 4000, Calgary, AB, CA, T2P 4K9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 766-2000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7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 766-7600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7440" w:type="dxa"/>
            <w:tcMar>
              <w:top w:w="20" w:type="dxa"/>
              <w:bottom w:w="20" w:type="dxa"/>
            </w:tcMar>
            <w:vAlign w:val="top"/>
          </w:tcPr>
          <w:p>
            <w:pPr>
              <w:spacing w:before="240" w:line="220" w:lineRule="atLeast"/>
              <w:rPr>
                <w:lang w:val="en-US" w:eastAsia="en-US" w:bidi="ar-SA"/>
              </w:rPr>
            </w:pPr>
            <w:hyperlink r:id="rId789" w:history="1">
              <w:r>
                <w:rPr>
                  <w:rFonts w:ascii="arial" w:eastAsia="arial" w:hAnsi="arial" w:cs="arial"/>
                  <w:i/>
                  <w:color w:val="0077CC"/>
                  <w:sz w:val="18"/>
                  <w:u w:val="single"/>
                  <w:shd w:val="clear" w:color="auto" w:fill="FFFFFF"/>
                  <w:lang w:val="en-US" w:eastAsia="en-US" w:bidi="ar-SA"/>
                </w:rPr>
                <w:t>investor.relations@cenovus.com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5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Oil &amp; Gas</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Integrated Oil &amp; Gas</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Activity</w:t>
            </w:r>
          </w:p>
        </w:tc>
        <w:tc>
          <w:tcPr>
            <w:tcW w:w="5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Integrated Oil &amp; Gas</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Energy</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Energy - Fossil Fuels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211111</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Crude Petroleum and Natural Gas Extraction</w:t>
      </w:r>
    </w:p>
    <w:p>
      <w:pPr>
        <w:spacing w:before="200" w:line="260" w:lineRule="atLeast"/>
        <w:jc w:val="both"/>
        <w:rPr>
          <w:lang w:val="en-US" w:eastAsia="en-US" w:bidi="ar-SA"/>
        </w:rPr>
      </w:pPr>
      <w:r>
        <w:rPr>
          <w:rFonts w:ascii="arial" w:eastAsia="arial" w:hAnsi="arial" w:cs="arial"/>
          <w:color w:val="000000"/>
          <w:sz w:val="20"/>
          <w:lang w:val="en-US" w:eastAsia="en-US" w:bidi="ar-SA"/>
        </w:rPr>
        <w:t>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Platts 250:</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Inc. is the 226th largest company in the Platts Top 250 Global Energy Company Rankings.</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417.</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536th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Momentum Up 10.4% Past Month</w:t>
      </w:r>
    </w:p>
    <w:p>
      <w:pPr>
        <w:spacing w:before="60" w:line="260" w:lineRule="atLeast"/>
        <w:jc w:val="both"/>
        <w:rPr>
          <w:lang w:val="en-US" w:eastAsia="en-US" w:bidi="ar-SA"/>
        </w:rPr>
      </w:pPr>
      <w:r>
        <w:rPr>
          <w:rFonts w:ascii="arial" w:eastAsia="arial" w:hAnsi="arial" w:cs="arial"/>
          <w:color w:val="000000"/>
          <w:sz w:val="20"/>
          <w:lang w:val="en-US" w:eastAsia="en-US" w:bidi="ar-SA"/>
        </w:rPr>
        <w:t>In the past quarter the week beginning Monday March 30 saw the highest weekly rise of 47.2% for a relative price increase of 44.6%. The rise was propped up by volume of 4.2 times average.</w:t>
      </w:r>
    </w:p>
    <w:p>
      <w:pPr>
        <w:spacing w:before="60" w:line="260" w:lineRule="atLeast"/>
        <w:jc w:val="both"/>
        <w:rPr>
          <w:lang w:val="en-US" w:eastAsia="en-US" w:bidi="ar-SA"/>
        </w:rPr>
      </w:pPr>
      <w:r>
        <w:rPr>
          <w:rFonts w:ascii="arial" w:eastAsia="arial" w:hAnsi="arial" w:cs="arial"/>
          <w:color w:val="000000"/>
          <w:sz w:val="20"/>
          <w:lang w:val="en-US" w:eastAsia="en-US" w:bidi="ar-SA"/>
        </w:rPr>
        <w:t>The Best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960"/>
        <w:gridCol w:w="3480"/>
        <w:gridCol w:w="6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S&amp;P/TSX 60 index Change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30-Apr 03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01-05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04-08</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Rank in the top 23% by Relative Valuation in the Canadian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32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Sales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20%</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 Value</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Rank in the top 16% by Price Performance in the Canadian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6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3.4 Rising open interest with rising price</w:t>
      </w:r>
    </w:p>
    <w:p>
      <w:pPr>
        <w:spacing w:before="60" w:line="260" w:lineRule="atLeast"/>
        <w:jc w:val="both"/>
        <w:rPr>
          <w:lang w:val="en-US" w:eastAsia="en-US" w:bidi="ar-SA"/>
        </w:rPr>
      </w:pPr>
      <w:r>
        <w:rPr>
          <w:rFonts w:ascii="arial" w:eastAsia="arial" w:hAnsi="arial" w:cs="arial"/>
          <w:color w:val="000000"/>
          <w:sz w:val="20"/>
          <w:lang w:val="en-US" w:eastAsia="en-US" w:bidi="ar-SA"/>
        </w:rPr>
        <w:t>Open Interest Trend</w:t>
      </w:r>
    </w:p>
    <w:p>
      <w:pPr>
        <w:spacing w:before="60" w:line="260" w:lineRule="atLeast"/>
        <w:jc w:val="both"/>
        <w:rPr>
          <w:lang w:val="en-US" w:eastAsia="en-US" w:bidi="ar-SA"/>
        </w:rPr>
      </w:pPr>
      <w:r>
        <w:rPr>
          <w:rFonts w:ascii="arial" w:eastAsia="arial" w:hAnsi="arial" w:cs="arial"/>
          <w:color w:val="000000"/>
          <w:sz w:val="20"/>
          <w:lang w:val="en-US" w:eastAsia="en-US" w:bidi="ar-SA"/>
        </w:rPr>
        <w:t>Same day trend: The price lifted 2.1% from CAD6.05 to CAD6.18; Open interest has increased 0.2% from 30,741 to 30,814. A price rise combined with an increase in open interest suggests there is new money coming into the market from existing or new buyers. This is a bullish signal.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36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Duration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Open Interest change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Interpretation</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1-day</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Strong Market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3.5 Put Call Ratio</w:t>
      </w:r>
    </w:p>
    <w:p>
      <w:pPr>
        <w:spacing w:before="60" w:line="260" w:lineRule="atLeast"/>
        <w:jc w:val="both"/>
        <w:rPr>
          <w:lang w:val="en-US" w:eastAsia="en-US" w:bidi="ar-SA"/>
        </w:rPr>
      </w:pPr>
      <w:r>
        <w:rPr>
          <w:rFonts w:ascii="arial" w:eastAsia="arial" w:hAnsi="arial" w:cs="arial"/>
          <w:color w:val="000000"/>
          <w:sz w:val="20"/>
          <w:lang w:val="en-US" w:eastAsia="en-US" w:bidi="ar-SA"/>
        </w:rPr>
        <w:t>Put Call Ratio decreases 0.2%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960"/>
        <w:gridCol w:w="1080"/>
        <w:gridCol w:w="132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 Call Ratio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Day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Week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Month</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Interpretation</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Uptrend</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3.6 Put Call Contracts</w:t>
      </w:r>
    </w:p>
    <w:p>
      <w:pPr>
        <w:spacing w:before="200" w:line="260" w:lineRule="atLeast"/>
        <w:jc w:val="both"/>
        <w:rPr>
          <w:lang w:val="en-US" w:eastAsia="en-US" w:bidi="ar-SA"/>
        </w:rPr>
      </w:pPr>
      <w:r>
        <w:rPr>
          <w:rFonts w:ascii="arial" w:eastAsia="arial" w:hAnsi="arial" w:cs="arial"/>
          <w:color w:val="000000"/>
          <w:sz w:val="20"/>
          <w:lang w:val="en-US" w:eastAsia="en-US" w:bidi="ar-SA"/>
        </w:rPr>
        <w:t>The Put/Call ratio has declined from 0.489 to 0.488 suggesting an uptrend.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2160"/>
        <w:gridCol w:w="24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 Contracts</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Call Contracts</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Put/Call ratio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10,112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20,702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0.488</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day</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10,096</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20,645</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0.489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3.7 Top three traded call options [1 contract is 100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2160"/>
        <w:gridCol w:w="1560"/>
        <w:gridCol w:w="108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Exercise Price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Exercise Date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Option Price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Contracts Traded</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17, 2020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63.0c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17, 2020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CAD7.0</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 15, 2021</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CAD1.19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3.8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2.8.</w:t>
      </w:r>
    </w:p>
    <w:p>
      <w:pPr>
        <w:spacing w:before="20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6.35 minus the 26-day EMA of 6.13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15:9 or 1.7:1. </w:t>
      </w:r>
    </w:p>
    <w:p>
      <w:pPr>
        <w:spacing w:before="200" w:line="260" w:lineRule="atLeast"/>
        <w:jc w:val="both"/>
        <w:rPr>
          <w:lang w:val="en-US" w:eastAsia="en-US" w:bidi="ar-SA"/>
        </w:rPr>
      </w:pPr>
      <w:r>
        <w:rPr>
          <w:rFonts w:ascii="arial" w:eastAsia="arial" w:hAnsi="arial" w:cs="arial"/>
          <w:color w:val="000000"/>
          <w:sz w:val="20"/>
          <w:lang w:val="en-US" w:eastAsia="en-US" w:bidi="ar-SA"/>
        </w:rPr>
        <w:t>3.9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greater than  Bond Yield of 0.52%: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2.83% is 5.44 times the triple-A bond yield of 0.52%. The times factor of 5.44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0.52</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0.2. Compared with the rest of the market the stock is undervalued and ranks in the top quartile of stocks by value of Q Ratio.</w:t>
      </w:r>
    </w:p>
    <w:p>
      <w:pPr>
        <w:spacing w:before="200" w:line="260" w:lineRule="atLeast"/>
        <w:jc w:val="both"/>
        <w:rPr>
          <w:lang w:val="en-US" w:eastAsia="en-US" w:bidi="ar-SA"/>
        </w:rPr>
      </w:pPr>
      <w:r>
        <w:rPr>
          <w:rFonts w:ascii="arial" w:eastAsia="arial" w:hAnsi="arial" w:cs="arial"/>
          <w:color w:val="000000"/>
          <w:sz w:val="20"/>
          <w:lang w:val="en-US" w:eastAsia="en-US" w:bidi="ar-SA"/>
        </w:rPr>
        <w:t>3.10 Other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Equity of 11.4% versus sector average of 2.9% and market average of 6.2%.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4 is less than 5, this compares 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6.1% versus sector average of 1.4% and market average of 1.0%.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5.7% versus sector average of 2.4% and market average of 3.1%.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11.4% is better than sector average of 2.9%. This is computed as net profit margin of 10.3% times asset turnover [sales/assets] of 0.57 times leverage factor [total assets/shareholders' equity] of 1.9.</w:t>
      </w:r>
    </w:p>
    <w:p>
      <w:pPr>
        <w:spacing w:before="200" w:line="260" w:lineRule="atLeast"/>
        <w:jc w:val="both"/>
        <w:rPr>
          <w:lang w:val="en-US" w:eastAsia="en-US" w:bidi="ar-SA"/>
        </w:rPr>
      </w:pPr>
      <w:r>
        <w:rPr>
          <w:rFonts w:ascii="arial" w:eastAsia="arial" w:hAnsi="arial" w:cs="arial"/>
          <w:color w:val="000000"/>
          <w:sz w:val="20"/>
          <w:lang w:val="en-US" w:eastAsia="en-US" w:bidi="ar-SA"/>
        </w:rPr>
        <w:t>3.11 Oversold/Bullish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The stock is oversold according to the Williams % R indicator of -81.0, suggesting the price is close to its 14-day low of CAD5.80.</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Rank in the top 4% by Size in the Canadian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48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CAD98.5 million (US$72.4 million)</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CAD19.1 billion (US$14.1 billion)</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USD5.6 billion</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4.2 Present Value of CAD1000 Invested in the Past 3 Months; The Best Period with PVCAD1000  greater than  2,618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4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PVCAD1,000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7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CVE.TSX</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CAD2,619</w:t>
            </w:r>
          </w:p>
        </w:tc>
      </w:tr>
      <w:tr>
        <w:tblPrEx>
          <w:tblW w:w="0" w:type="auto"/>
          <w:jc w:val="center"/>
          <w:tblLayout w:type="fixed"/>
          <w:tblCellMar>
            <w:left w:w="108" w:type="dxa"/>
            <w:right w:w="108" w:type="dxa"/>
          </w:tblCellMar>
        </w:tblPrEx>
        <w:trPr>
          <w:jc w:val="center"/>
        </w:trPr>
        <w:tc>
          <w:tcPr>
            <w:tcW w:w="7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Oil &amp; Gas - Integrated sector</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CAD1,627</w:t>
            </w:r>
          </w:p>
        </w:tc>
      </w:tr>
      <w:tr>
        <w:tblPrEx>
          <w:tblW w:w="0" w:type="auto"/>
          <w:jc w:val="center"/>
          <w:tblLayout w:type="fixed"/>
          <w:tblCellMar>
            <w:left w:w="108" w:type="dxa"/>
            <w:right w:w="108" w:type="dxa"/>
          </w:tblCellMar>
        </w:tblPrEx>
        <w:trPr>
          <w:jc w:val="center"/>
        </w:trPr>
        <w:tc>
          <w:tcPr>
            <w:tcW w:w="7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S&amp;P/TSX 60 Index</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CAD1,272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Past quarter: price rise of 161.9%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3-Month price change of 161.9% for Cenovus Energy outperformed the change of 25.8% in the S&amp;P/TSX 60 index for a relative price change of 136.1%.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Cenovus Energy</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Oil &amp; Gas - Integrated sector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62.8</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S&amp;P/TSX 60 index</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-15.4% to 8.9%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4.5 Low Debt to Equity (%) and Reducing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35.9% is under a safe benchmark figure of 50%. Moreover, it has improved from 52.5%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54.63</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4.6 Increased Volume, up 153%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152.8% to 6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19,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4.7 Increased share turnover, up 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6.4% to CAD42.5 million (US$31.2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(CAD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4.8 Satisfies five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P/E of 26.9 multiplied by the P/NTA of 0.5 is 13.2. Being less than the Benjamin Graham benchmark of 22.5 the stock appears undervalued. </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3.7% is 7.1 times the triple-A bond yield of 0.5%.</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5.4 times the triple-A bond yield of 0.5%.</w:t>
      </w:r>
    </w:p>
    <w:p>
      <w:pPr>
        <w:spacing w:before="60" w:line="260" w:lineRule="atLeast"/>
        <w:jc w:val="both"/>
        <w:rPr>
          <w:lang w:val="en-US" w:eastAsia="en-US" w:bidi="ar-SA"/>
        </w:rPr>
      </w:pPr>
      <w:r>
        <w:rPr>
          <w:rFonts w:ascii="arial" w:eastAsia="arial" w:hAnsi="arial" w:cs="arial"/>
          <w:color w:val="000000"/>
          <w:sz w:val="20"/>
          <w:lang w:val="en-US" w:eastAsia="en-US" w:bidi="ar-SA"/>
        </w:rPr>
        <w:t>- "A stock price down to at least two-thirds of tangible book value per share"; the price is 0.49 times tangible book value per share of CAD12.7.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CAD6.9 billion (US$5.3 billion) is less than tangible book value of CAD15.6 billion (US$12 billion).-"Earnings growth over the most recent ten years of 7% compounded - that is a doubling of earnings in a five-year period"; the earnings per share have more than doubled in the last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4.9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1.2 to 1.3.</w:t>
      </w:r>
    </w:p>
    <w:p>
      <w:pPr>
        <w:spacing w:before="60" w:line="260" w:lineRule="atLeast"/>
        <w:jc w:val="both"/>
        <w:rPr>
          <w:lang w:val="en-US" w:eastAsia="en-US" w:bidi="ar-SA"/>
        </w:rPr>
      </w:pPr>
      <w:r>
        <w:rPr>
          <w:rFonts w:ascii="arial" w:eastAsia="arial" w:hAnsi="arial" w:cs="arial"/>
          <w:color w:val="000000"/>
          <w:sz w:val="20"/>
          <w:lang w:val="en-US" w:eastAsia="en-US" w:bidi="ar-SA"/>
        </w:rPr>
        <w:t>- Total shares on issue unchanged.</w:t>
      </w:r>
    </w:p>
    <w:p>
      <w:pPr>
        <w:spacing w:before="200" w:line="260" w:lineRule="atLeast"/>
        <w:jc w:val="both"/>
        <w:rPr>
          <w:lang w:val="en-US" w:eastAsia="en-US" w:bidi="ar-SA"/>
        </w:rPr>
      </w:pPr>
      <w:r>
        <w:rPr>
          <w:rFonts w:ascii="arial" w:eastAsia="arial" w:hAnsi="arial" w:cs="arial"/>
          <w:color w:val="000000"/>
          <w:sz w:val="20"/>
          <w:lang w:val="en-US" w:eastAsia="en-US" w:bidi="ar-SA"/>
        </w:rPr>
        <w:t>4.10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Q4/2019 was 6.0c, unchanged from 6.0c in Q3/2019. The year-on-year change was up 20.0% from 5.0c in the previous corresponding period Q4/2018.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(CAD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Momentum Down 1.1% Past Week</w:t>
      </w:r>
    </w:p>
    <w:p>
      <w:pPr>
        <w:spacing w:before="60" w:line="260" w:lineRule="atLeast"/>
        <w:jc w:val="both"/>
        <w:rPr>
          <w:lang w:val="en-US" w:eastAsia="en-US" w:bidi="ar-SA"/>
        </w:rPr>
      </w:pPr>
      <w:r>
        <w:rPr>
          <w:rFonts w:ascii="arial" w:eastAsia="arial" w:hAnsi="arial" w:cs="arial"/>
          <w:color w:val="000000"/>
          <w:sz w:val="20"/>
          <w:lang w:val="en-US" w:eastAsia="en-US" w:bidi="ar-SA"/>
        </w:rPr>
        <w:t>The price ranged between a low of 6.05 on Thursday, Jun 18 and a high of 6.63 on Tuesday, Jun 16.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Cenovus Energy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[CAD]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 performers of S&amp;P/TSX 60 Index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VI*=1.5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3% performers of S&amp;P/TSX 60 Index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Keeps rising, up 8.3% in 3 days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6.63Top Rise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 performers of S&amp;P/TSX 60 Index in past week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 below 1</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Inches higher, resistance at 12-day EMA</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VI*=1.2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[Volume Index (VI); 1 is average]</w:t>
      </w:r>
    </w:p>
    <w:p>
      <w:pPr>
        <w:spacing w:before="200" w:line="260" w:lineRule="atLeast"/>
        <w:jc w:val="both"/>
        <w:rPr>
          <w:lang w:val="en-US" w:eastAsia="en-US" w:bidi="ar-SA"/>
        </w:rPr>
      </w:pPr>
      <w:r>
        <w:rPr>
          <w:rFonts w:ascii="arial" w:eastAsia="arial" w:hAnsi="arial" w:cs="arial"/>
          <w:color w:val="000000"/>
          <w:sz w:val="20"/>
          <w:lang w:val="en-US" w:eastAsia="en-US" w:bidi="ar-SA"/>
        </w:rPr>
        <w:t>5.2 Rank in the bottom 22% by Relative Valuation in the Canadian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3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EV/EBITDA</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Rank in the bottom 22% by Price Performance in the Canadian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44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0.67</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5.4 Downtrend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0.67: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0.67 for Cenovus Energy is lower than the Price/MAP 200 for the S&amp;P/TSX 60 Index of 0.71.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0.67, a bearish indicator. In the past 200 days this ratio has been under 0.67, 48 times suggesting further downside. The 50-day MAP of CAD5.37 is lower than the 200-day MAP of CAD9.20,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Trailing Relative Strength (6 months) at 7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7 in the Canadian market of 1,645 stocks, 61 units and 293 preference stocks indicating it is trailing 93%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5.5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of 26.9  greater than  sector avg of 22.2: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26.9 versus sector average of 22.2 and market average of 18.1.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3.7% ( Canadian ave of 5.5% ) Bond Yield of 0.5%: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3.7% is less than the Canadian average earning yield of 5.5%.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3.7% is 7.1 times the 10-year bond yield of 0.5%.</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Canadian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Dividend Yield of 2.8%  less than  Index avg of 4.2%:</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2.8%, divided by average yield of dividend yielding stocks in the S&amp;P/TSX 60 Index of 4.2% is 67.9%. This suggests the stock is overvalued in dividend yield terms.</w:t>
      </w:r>
    </w:p>
    <w:p>
      <w:pPr>
        <w:spacing w:before="200" w:line="260" w:lineRule="atLeast"/>
        <w:jc w:val="both"/>
        <w:rPr>
          <w:lang w:val="en-US" w:eastAsia="en-US" w:bidi="ar-SA"/>
        </w:rPr>
      </w:pPr>
      <w:r>
        <w:rPr>
          <w:rFonts w:ascii="arial" w:eastAsia="arial" w:hAnsi="arial" w:cs="arial"/>
          <w:color w:val="000000"/>
          <w:sz w:val="20"/>
          <w:lang w:val="en-US" w:eastAsia="en-US" w:bidi="ar-SA"/>
        </w:rPr>
        <w:t>5.6 Other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3.2% in the last 3 years. This suggests the company is less profitable with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Past two-years</w:t>
      </w:r>
    </w:p>
    <w:p>
      <w:pPr>
        <w:spacing w:before="60" w:line="260" w:lineRule="atLeast"/>
        <w:jc w:val="both"/>
        <w:rPr>
          <w:lang w:val="en-US" w:eastAsia="en-US" w:bidi="ar-SA"/>
        </w:rPr>
      </w:pPr>
      <w:r>
        <w:rPr>
          <w:rFonts w:ascii="arial" w:eastAsia="arial" w:hAnsi="arial" w:cs="arial"/>
          <w:color w:val="000000"/>
          <w:sz w:val="20"/>
          <w:lang w:val="en-US" w:eastAsia="en-US" w:bidi="ar-SA"/>
        </w:rPr>
        <w:t>- The shares fell 64.35c (5.4%) a year ago which accelerated to CAD5.16 (45.5%)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 Cenovus Energy fell for a second consecutive year. In the previous year the shares fell 64.35c (5.4%).</w:t>
      </w:r>
    </w:p>
    <w:p>
      <w:pPr>
        <w:spacing w:before="200" w:line="260" w:lineRule="atLeast"/>
        <w:jc w:val="both"/>
        <w:rPr>
          <w:lang w:val="en-US" w:eastAsia="en-US" w:bidi="ar-SA"/>
        </w:rPr>
      </w:pPr>
      <w:r>
        <w:rPr>
          <w:rFonts w:ascii="arial" w:eastAsia="arial" w:hAnsi="arial" w:cs="arial"/>
          <w:color w:val="000000"/>
          <w:sz w:val="20"/>
          <w:lang w:val="en-US" w:eastAsia="en-US" w:bidi="ar-SA"/>
        </w:rPr>
        <w:t>6.2 Annualised Period-based Total Shareholder Returns [TSR %]: The Worst Periods with TSR  less than  -11.3%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560"/>
        <w:gridCol w:w="1560"/>
        <w:gridCol w:w="15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CVE.TSX</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Present Value of CAD1000 Invested in the Past [1 Yr, 3 Yrs]; The Worst Periods with PVCAD1000  less than  664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PVCAD1,000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CVE.TSX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CAD558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CAD663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Oil &amp; Gas - Integrated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CAD539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CAD492</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S&amp;P/TSX 60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CAD944</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CAD1,037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The Worst Periods [1 Yr, 3 Yrs] with Price Change %  less than  -37.5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-37.6% for Cenovus Energy underperformed the change of 4.2% in the S&amp;P/TSX 60 index for a relative price change of -41.8%.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9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Cenovus Energy</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Oil &amp; Gas - Integrated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S&amp;P/TSX 60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Moving Annual Return of -44.0%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-44.0% in the past year. Based on a dynamic start date of 5 years ago, the real rate of return has averaged -15.3%. The Moving Annual Return has been negative in 4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CVE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(CAD)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(CAD)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0.17</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16.81</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0.42</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CAD19.55</w:t>
      </w:r>
    </w:p>
    <w:p>
      <w:pPr>
        <w:spacing w:before="200" w:line="260" w:lineRule="atLeast"/>
        <w:jc w:val="both"/>
        <w:rPr>
          <w:lang w:val="en-US" w:eastAsia="en-US" w:bidi="ar-SA"/>
        </w:rPr>
      </w:pPr>
      <w:r>
        <w:rPr>
          <w:rFonts w:ascii="arial" w:eastAsia="arial" w:hAnsi="arial" w:cs="arial"/>
          <w:color w:val="000000"/>
          <w:sz w:val="20"/>
          <w:lang w:val="en-US" w:eastAsia="en-US" w:bidi="ar-SA"/>
        </w:rPr>
        <w:t>6.6 MCap: 5-Year Decrease of CAD10 billion [USD7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CAD10.1 billion (57%) from CAD17.7 billion to CAD7.6 billion. Based on a dynamic start date of 5 years ago, there have been declines in MCap in 4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6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rPr>
                <w:lang w:val="en-US" w:eastAsia="en-US" w:bidi="ar-SA"/>
              </w:rPr>
            </w:pP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(CAD M)</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M)</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CAD6.18</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7,593.3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5,583.2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CAD11.34</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14,277.4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10,671.4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CAD12.02</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15,407.8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11,688.9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CAD9.90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12,913.6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9,758.8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CAD16.81</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15,055.8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11,695.3</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CAD19.55</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17,735.1</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14,521.5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Total Shares on Issue: 5-Year Increase of 62.3%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increased by 471.9 million (62.3%) from 756.9 million to 1.2 billion.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1,228,800,000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1,228,800,000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1,102,500,000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833,300,000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818,700,000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756,900,000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Declining VWAP, down 56%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56.3% to CAD7.36. Based on a dynamic start date of five years ago, there have been declines in VWAP in 4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(CAD)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16.84</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[Q1 vs Q4]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[Q4 vs Q3]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19 [Q3 vs Q2]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-89.5</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[Q2 vs Q1]</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1,521.8</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7 Cenovus Energy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7.1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45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Alex Pourbaix</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7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Harold N. Kvisle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Jonathan McKenzie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 George Lewis</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Steven F. Leer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Rhonda I. Zygocki</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Richard J. Marcogliese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Susan F. Dabarno</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1 Mo</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Claude Mongeau</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6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Keith A. MacPhail</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Ferguson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Patrick Daniel</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Yrs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Wayne Thomson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Yrs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Rampacek</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Yrs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Valerie Nielsen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Yrs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Colin Taylor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Yrs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Ian Delaney</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Yrs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Brannan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Kerry Dyte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Company Secretary, Executive Vice President, Corporate Secretary</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Yrs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Gary Frederick Molnar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Company Secretary</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6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Norrie Ramsay</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Judy Fairburn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Executive Vice-President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Alan Craig Reid</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6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Kieron McFadyen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Drew Zieglgansberger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Ivor Ruste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Jacqui McGillivray</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Sarah Walters</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Keith Chiasson</w:t>
            </w:r>
          </w:p>
        </w:tc>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Resignations in the past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40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Ivor Ruste</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April 2018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Ferguson</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President,Chief Executive Officer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 November 2017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Valerie A. A. Nielsen</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April 2017</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Grandin</w:t>
            </w:r>
          </w:p>
        </w:tc>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April 2017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Profiles</w:t>
      </w:r>
    </w:p>
    <w:p>
      <w:pPr>
        <w:spacing w:before="60" w:line="260" w:lineRule="atLeast"/>
        <w:jc w:val="both"/>
        <w:rPr>
          <w:lang w:val="en-US" w:eastAsia="en-US" w:bidi="ar-SA"/>
        </w:rPr>
      </w:pPr>
      <w:r>
        <w:rPr>
          <w:rFonts w:ascii="arial" w:eastAsia="arial" w:hAnsi="arial" w:cs="arial"/>
          <w:color w:val="000000"/>
          <w:sz w:val="20"/>
          <w:lang w:val="en-US" w:eastAsia="en-US" w:bidi="ar-SA"/>
        </w:rPr>
        <w:t>Harold N. Kvisle</w:t>
      </w:r>
    </w:p>
    <w:p>
      <w:pPr>
        <w:spacing w:before="60" w:line="260" w:lineRule="atLeast"/>
        <w:jc w:val="both"/>
        <w:rPr>
          <w:lang w:val="en-US" w:eastAsia="en-US" w:bidi="ar-SA"/>
        </w:rPr>
      </w:pPr>
      <w:r>
        <w:rPr>
          <w:rFonts w:ascii="arial" w:eastAsia="arial" w:hAnsi="arial" w:cs="arial"/>
          <w:color w:val="000000"/>
          <w:sz w:val="20"/>
          <w:lang w:val="en-US" w:eastAsia="en-US" w:bidi="ar-SA"/>
        </w:rPr>
        <w:t>Chairman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Mr. Kvisle is Chairman of ARC Resources Ltd., a publicly traded oil and gas company, a director of Cona Resources Ltd., a publicly traded heavy oil company, and a director of Finning International Inc., a publicly traded heavy equipment company. Mr. Kvisle has extensive experience in the oil and natural gas, utilities and power industries. He served as President and Chief Executive Officer of Talisman Energy Inc., a publicly traded oil and gas company, from September 2012 to May 2015, and as a director from May 2010 to May 2015. Mr. Kvisle was President and Chief Executive Officer of TransCanada Corporation, a publicly traded pipeline and power company, from 2001 to 2010. Prior to joining TransCanada in 1999, he was the President of Fletcher Challenge Energy Canada Inc. and held engineering, finance and management positions with Dome Petroleum Limited. Mr. Kvisle is a former Chair of the Interstate Natural Gas Association of America, of the Mount Royal College Board of Governors and of the Nature Conservancy of Canada. He holds a Bachelor of Science in Engineering from the University of Alberta, a Masters of Business Administration from the University of Calgary and an Honorary Bachelor of Arts from Mount Royal University. Mr. Kvisle has been a member of the Cenovus Board since April 2018. </w:t>
      </w:r>
    </w:p>
    <w:p>
      <w:pPr>
        <w:spacing w:before="200" w:line="260" w:lineRule="atLeast"/>
        <w:jc w:val="both"/>
        <w:rPr>
          <w:lang w:val="en-US" w:eastAsia="en-US" w:bidi="ar-SA"/>
        </w:rPr>
      </w:pPr>
      <w:r>
        <w:rPr>
          <w:rFonts w:ascii="arial" w:eastAsia="arial" w:hAnsi="arial" w:cs="arial"/>
          <w:color w:val="000000"/>
          <w:sz w:val="20"/>
          <w:lang w:val="en-US" w:eastAsia="en-US" w:bidi="ar-SA"/>
        </w:rPr>
        <w:t>Jonathan McKenzie</w:t>
      </w:r>
    </w:p>
    <w:p>
      <w:pPr>
        <w:spacing w:before="60" w:line="260" w:lineRule="atLeast"/>
        <w:jc w:val="both"/>
        <w:rPr>
          <w:lang w:val="en-US" w:eastAsia="en-US" w:bidi="ar-SA"/>
        </w:rPr>
      </w:pPr>
      <w:r>
        <w:rPr>
          <w:rFonts w:ascii="arial" w:eastAsia="arial" w:hAnsi="arial" w:cs="arial"/>
          <w:color w:val="000000"/>
          <w:sz w:val="20"/>
          <w:lang w:val="en-US" w:eastAsia="en-US" w:bidi="ar-SA"/>
        </w:rPr>
        <w:t>CFO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Executive Vice-President &amp; Chief Financial Officer, Jon oversees the company s financial, risk and corporate development activities, and ensures Cenovus has the financial strength to support its strategy.Jon has more than 20 years of finance and operations experience, mostly in the Canadian oil and gas industry. Prior to joining Cenovus in 2018, he was the CFO at Husky Energy. Previous to Husky, Jon worked at Irving Oil as their CFO and Chief Commercial Officer, with responsibility for all supply, trading and commercial aspects of the company including coordinating business development projects involving pipelines, rail and terminal operations. Jon also worked at Suncor for 10 years where he held increasingly senior roles in finance and operations, including operating responsibility for the company s upgrader in Fort McMurray.Jon is a Chartered Professional Accountant and a member of the Chartered Professional Accountants of Alberta. He holds a Bachelor of Commerce degree and a Bachelor of Arts (Economics) degree from the University of Alberta</w:t>
      </w:r>
    </w:p>
    <w:p>
      <w:pPr>
        <w:spacing w:before="200" w:line="260" w:lineRule="atLeast"/>
        <w:jc w:val="both"/>
        <w:rPr>
          <w:lang w:val="en-US" w:eastAsia="en-US" w:bidi="ar-SA"/>
        </w:rPr>
      </w:pPr>
      <w:r>
        <w:rPr>
          <w:rFonts w:ascii="arial" w:eastAsia="arial" w:hAnsi="arial" w:cs="arial"/>
          <w:color w:val="000000"/>
          <w:sz w:val="20"/>
          <w:lang w:val="en-US" w:eastAsia="en-US" w:bidi="ar-SA"/>
        </w:rPr>
        <w:t>Steven F. Leer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Leer is a lead director of Norfolk Southern Corporation, a publicly traded North American rail transportation provider; a lead director of USG Corporation, a publicly traded manufacturer and distributor of high performance building systems; and a director of Parsons Corporation, a private engineering, construction, technical, and management services firm.</w:t>
      </w:r>
    </w:p>
    <w:p>
      <w:pPr>
        <w:spacing w:before="60" w:line="260" w:lineRule="atLeast"/>
        <w:jc w:val="both"/>
        <w:rPr>
          <w:lang w:val="en-US" w:eastAsia="en-US" w:bidi="ar-SA"/>
        </w:rPr>
      </w:pPr>
      <w:r>
        <w:rPr>
          <w:rFonts w:ascii="arial" w:eastAsia="arial" w:hAnsi="arial" w:cs="arial"/>
          <w:color w:val="000000"/>
          <w:sz w:val="20"/>
          <w:lang w:val="en-US" w:eastAsia="en-US" w:bidi="ar-SA"/>
        </w:rPr>
        <w:t>Mr. Leer served as Chairman of Arch Coal, Inc. ("Arch Coal"), a publicly traded coal producing company, from April 2006 to April 2014, and served as a director of Arch Coal and its predecessor company from 1992 until April 2014. During his tenure with Arch Coal and its predecessor company, he also served as Chief Executive Officer from July 1992 to April 2012 and President from July 1992 to April 2006.</w:t>
      </w:r>
    </w:p>
    <w:p>
      <w:pPr>
        <w:spacing w:before="60" w:line="260" w:lineRule="atLeast"/>
        <w:jc w:val="both"/>
        <w:rPr>
          <w:lang w:val="en-US" w:eastAsia="en-US" w:bidi="ar-SA"/>
        </w:rPr>
      </w:pPr>
      <w:r>
        <w:rPr>
          <w:rFonts w:ascii="arial" w:eastAsia="arial" w:hAnsi="arial" w:cs="arial"/>
          <w:color w:val="000000"/>
          <w:sz w:val="20"/>
          <w:lang w:val="en-US" w:eastAsia="en-US" w:bidi="ar-SA"/>
        </w:rPr>
        <w:t>He is a member of the Board of Trustees of Washington University in St. Louis and he is a former director of the Business Roundtable and the National Association of Manufacturers.</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Audit Committee</w:t>
      </w:r>
    </w:p>
    <w:p>
      <w:pPr>
        <w:spacing w:before="60" w:line="260" w:lineRule="atLeast"/>
        <w:jc w:val="both"/>
        <w:rPr>
          <w:lang w:val="en-US" w:eastAsia="en-US" w:bidi="ar-SA"/>
        </w:rPr>
      </w:pPr>
      <w:r>
        <w:rPr>
          <w:rFonts w:ascii="arial" w:eastAsia="arial" w:hAnsi="arial" w:cs="arial"/>
          <w:color w:val="000000"/>
          <w:sz w:val="20"/>
          <w:lang w:val="en-US" w:eastAsia="en-US" w:bidi="ar-SA"/>
        </w:rPr>
        <w:t>Nominating and Corporate Governance Committee</w:t>
      </w:r>
    </w:p>
    <w:p>
      <w:pPr>
        <w:spacing w:before="60" w:line="260" w:lineRule="atLeast"/>
        <w:jc w:val="both"/>
        <w:rPr>
          <w:lang w:val="en-US" w:eastAsia="en-US" w:bidi="ar-SA"/>
        </w:rPr>
      </w:pPr>
      <w:r>
        <w:rPr>
          <w:rFonts w:ascii="arial" w:eastAsia="arial" w:hAnsi="arial" w:cs="arial"/>
          <w:color w:val="000000"/>
          <w:sz w:val="20"/>
          <w:lang w:val="en-US" w:eastAsia="en-US" w:bidi="ar-SA"/>
        </w:rPr>
        <w:t>Reserves Committee</w:t>
      </w:r>
    </w:p>
    <w:p>
      <w:pPr>
        <w:spacing w:before="200" w:line="260" w:lineRule="atLeast"/>
        <w:jc w:val="both"/>
        <w:rPr>
          <w:lang w:val="en-US" w:eastAsia="en-US" w:bidi="ar-SA"/>
        </w:rPr>
      </w:pPr>
      <w:r>
        <w:rPr>
          <w:rFonts w:ascii="arial" w:eastAsia="arial" w:hAnsi="arial" w:cs="arial"/>
          <w:color w:val="000000"/>
          <w:sz w:val="20"/>
          <w:lang w:val="en-US" w:eastAsia="en-US" w:bidi="ar-SA"/>
        </w:rPr>
        <w:t>Keith A. MacPhail</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MacPhail is Chairman of Bonavista Energy Corporation and Chairman of NuVista Energy Ltd., both of which are publicly traded oil and gas companies. He also serves on the board of directors of two other private companies. Mr. MacPhail was Executive Chairman of Bonavista Energy from 2012 to 2018, Chairman and Chief Executive Officer from 2008 to 2012 and President and Chief Executive Officer from 1997 to 2008. Prior to joining Bonavista, Mr. MacPhail held progressively more responsible positions with Canadian Natural Resources Limited, a publicly traded oil and gas company, where he ultimately served as Executive Vice-President and Chief Operating Officer. He also served as Production Manager at Poco Petroleums Ltd. Mr. MacPhail holds a Bachelor of Science (Honours) degree in Petroleum Engineering from the Montana College of Mineral Science and is a member of the Association of Professional Engineers and Geoscientists of Alberta. Mr. MacPhail has been a member of the Cenovus Board since April 2018.</w:t>
      </w:r>
    </w:p>
    <w:p>
      <w:pPr>
        <w:spacing w:before="200" w:line="260" w:lineRule="atLeast"/>
        <w:jc w:val="both"/>
        <w:rPr>
          <w:lang w:val="en-US" w:eastAsia="en-US" w:bidi="ar-SA"/>
        </w:rPr>
      </w:pPr>
      <w:r>
        <w:rPr>
          <w:rFonts w:ascii="arial" w:eastAsia="arial" w:hAnsi="arial" w:cs="arial"/>
          <w:color w:val="000000"/>
          <w:sz w:val="20"/>
          <w:lang w:val="en-US" w:eastAsia="en-US" w:bidi="ar-SA"/>
        </w:rPr>
        <w:t>Richard J. Marcogliese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Marcogliese is the Principal of iRefine, LLC, a privately owned petroleum refining consulting company; Executive Advisor of Pilko &amp; Associates L.P., a private chemical and energy advisory company; and is presently engaged as an Operations Advisor to the CEO of Philadelphia Energy Solutions, a partnership between The Carlyle Group and a subsidiary of Energy Transfer Partners, L.P. that operates an oil refining complex on the U.S. Eastern seaboard. Mr. Marcogliese served as a refining Operations Advisor to NTR Partners III LLC, a private investment company, from October 2013 to December 2015; and served as Executive Vice-President and Chief Operating Officer of Valero Energy Corporation, a publicly traded international manufacturer and marketer of transportation fuels, petrochemical products and power, from October 2007 to December 2010, and as Executive Vice-President, Operations from December 2005 to October 2007. His more than 40-year career in the U.S. refining industry also includes over 25 years with Exxon Mobil Corporation. Mr. Marcogliese has been a past chairman of the Western States Petroleum Association. Mr. Marcogliese is a chemical engineering graduate of New York University.</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memberships :</w:t>
      </w:r>
    </w:p>
    <w:p>
      <w:pPr>
        <w:spacing w:before="60" w:line="260" w:lineRule="atLeast"/>
        <w:jc w:val="both"/>
        <w:rPr>
          <w:lang w:val="en-US" w:eastAsia="en-US" w:bidi="ar-SA"/>
        </w:rPr>
      </w:pPr>
      <w:r>
        <w:rPr>
          <w:rFonts w:ascii="arial" w:eastAsia="arial" w:hAnsi="arial" w:cs="arial"/>
          <w:color w:val="000000"/>
          <w:sz w:val="20"/>
          <w:lang w:val="en-US" w:eastAsia="en-US" w:bidi="ar-SA"/>
        </w:rPr>
        <w:t>Nominating and Corporate Governance Committee</w:t>
      </w:r>
    </w:p>
    <w:p>
      <w:pPr>
        <w:spacing w:before="60" w:line="260" w:lineRule="atLeast"/>
        <w:jc w:val="both"/>
        <w:rPr>
          <w:lang w:val="en-US" w:eastAsia="en-US" w:bidi="ar-SA"/>
        </w:rPr>
      </w:pPr>
      <w:r>
        <w:rPr>
          <w:rFonts w:ascii="arial" w:eastAsia="arial" w:hAnsi="arial" w:cs="arial"/>
          <w:color w:val="000000"/>
          <w:sz w:val="20"/>
          <w:lang w:val="en-US" w:eastAsia="en-US" w:bidi="ar-SA"/>
        </w:rPr>
        <w:t>Reserves Committee</w:t>
      </w:r>
    </w:p>
    <w:p>
      <w:pPr>
        <w:spacing w:before="60" w:line="260" w:lineRule="atLeast"/>
        <w:jc w:val="both"/>
        <w:rPr>
          <w:lang w:val="en-US" w:eastAsia="en-US" w:bidi="ar-SA"/>
        </w:rPr>
      </w:pPr>
      <w:r>
        <w:rPr>
          <w:rFonts w:ascii="arial" w:eastAsia="arial" w:hAnsi="arial" w:cs="arial"/>
          <w:color w:val="000000"/>
          <w:sz w:val="20"/>
          <w:lang w:val="en-US" w:eastAsia="en-US" w:bidi="ar-SA"/>
        </w:rPr>
        <w:t>Safety, Environment and Responsibility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Susan F. Dabarno</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Dabarno is a director of Manulife Financial Corporation. Ms. Dabarno has extensive wealth management and financial expertise and served as Executive Chair of Richardson Partners Financial Limited, an independent wealth management services firm, from October 2009 to April 2010, and as President and Chief Executive Officer from June 2003 to October 2009.</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Richardson Partners Financial Limited she was President and Chief Operating Officer at Merrill Lynch Canada Inc. She served as a director of the Toronto Waterfront Revitalization Corporation (government funded organization) and Bridgepoint Health Foundation (not-for-profit) and People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Ms. Dabarno is a Fellow of the Chartered Professional Accountant of Ontario and holds a Class II Diploma from McGill University.</w:t>
      </w:r>
    </w:p>
    <w:p>
      <w:pPr>
        <w:spacing w:before="60" w:line="260" w:lineRule="atLeast"/>
        <w:jc w:val="both"/>
        <w:rPr>
          <w:lang w:val="en-US" w:eastAsia="en-US" w:bidi="ar-SA"/>
        </w:rPr>
      </w:pPr>
      <w:r>
        <w:rPr>
          <w:rFonts w:ascii="arial" w:eastAsia="arial" w:hAnsi="arial" w:cs="arial"/>
          <w:color w:val="000000"/>
          <w:sz w:val="20"/>
          <w:lang w:val="en-US" w:eastAsia="en-US" w:bidi="ar-SA"/>
        </w:rPr>
        <w:t>Ms. Dabarno has been a member of the Cenovus Board since April 2017. Committee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Human Resources and Compensation Committee Nominating and Corporate Governance Committee Reserves Committee</w:t>
      </w:r>
    </w:p>
    <w:p>
      <w:pPr>
        <w:spacing w:before="200" w:line="260" w:lineRule="atLeast"/>
        <w:jc w:val="both"/>
        <w:rPr>
          <w:lang w:val="en-US" w:eastAsia="en-US" w:bidi="ar-SA"/>
        </w:rPr>
      </w:pPr>
      <w:r>
        <w:rPr>
          <w:rFonts w:ascii="arial" w:eastAsia="arial" w:hAnsi="arial" w:cs="arial"/>
          <w:color w:val="000000"/>
          <w:sz w:val="20"/>
          <w:lang w:val="en-US" w:eastAsia="en-US" w:bidi="ar-SA"/>
        </w:rPr>
        <w:t>Rhonda I. Zygocki</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Zygocki served as Executive Vice-President, Policy and Planning of Chevron Corporation ("Chevron"), an integrated energy company, from March 2011 until her retirement in February 2015. During her 34-year career with Chevron, which commenced in 1980, she held a number of senior management and executive leadership positions in international operations, strategic planning, policy, government affairs and health, environment and safety. She is a senior advisor with the Center for Strategic and International Studies, a former advisory board member of the Woodrow Wilson International Center of Scholars Canada Institute and a past Management Committee Chair of the International Association of Oil and Gas Producers. Ms. Zygocki graduated from Memorial University of Newfoundland with a bachelor's degree in civil engineering. In 2011 she was named Alumna of the Year, Memorial University of Newfoundland, and in 2014 she was named as one of the National Diversity Council's Top 50 Most Powerful Women in Oil and Gas.</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memberships :</w:t>
      </w:r>
    </w:p>
    <w:p>
      <w:pPr>
        <w:spacing w:before="60" w:line="260" w:lineRule="atLeast"/>
        <w:jc w:val="both"/>
        <w:rPr>
          <w:lang w:val="en-US" w:eastAsia="en-US" w:bidi="ar-SA"/>
        </w:rPr>
      </w:pPr>
      <w:r>
        <w:rPr>
          <w:rFonts w:ascii="arial" w:eastAsia="arial" w:hAnsi="arial" w:cs="arial"/>
          <w:color w:val="000000"/>
          <w:sz w:val="20"/>
          <w:lang w:val="en-US" w:eastAsia="en-US" w:bidi="ar-SA"/>
        </w:rPr>
        <w:t>Human Resources and Compensation Committee</w:t>
      </w:r>
    </w:p>
    <w:p>
      <w:pPr>
        <w:spacing w:before="60" w:line="260" w:lineRule="atLeast"/>
        <w:jc w:val="both"/>
        <w:rPr>
          <w:lang w:val="en-US" w:eastAsia="en-US" w:bidi="ar-SA"/>
        </w:rPr>
      </w:pPr>
      <w:r>
        <w:rPr>
          <w:rFonts w:ascii="arial" w:eastAsia="arial" w:hAnsi="arial" w:cs="arial"/>
          <w:color w:val="000000"/>
          <w:sz w:val="20"/>
          <w:lang w:val="en-US" w:eastAsia="en-US" w:bidi="ar-SA"/>
        </w:rPr>
        <w:t>Nominating and Corporate Governance Committee</w:t>
      </w:r>
    </w:p>
    <w:p>
      <w:pPr>
        <w:spacing w:before="60" w:line="260" w:lineRule="atLeast"/>
        <w:jc w:val="both"/>
        <w:rPr>
          <w:lang w:val="en-US" w:eastAsia="en-US" w:bidi="ar-SA"/>
        </w:rPr>
      </w:pPr>
      <w:r>
        <w:rPr>
          <w:rFonts w:ascii="arial" w:eastAsia="arial" w:hAnsi="arial" w:cs="arial"/>
          <w:color w:val="000000"/>
          <w:sz w:val="20"/>
          <w:lang w:val="en-US" w:eastAsia="en-US" w:bidi="ar-SA"/>
        </w:rPr>
        <w:t>Safety, Environment and Responsibility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Brian Ferguson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As President &amp; Chief Executive Officer, Brian is responsible for overall leadership of Cenovus Energy's strategic and operational performance. He is also a Director of Cenovus Energy.</w:t>
      </w:r>
    </w:p>
    <w:p>
      <w:pPr>
        <w:spacing w:before="60" w:line="260" w:lineRule="atLeast"/>
        <w:jc w:val="both"/>
        <w:rPr>
          <w:lang w:val="en-US" w:eastAsia="en-US" w:bidi="ar-SA"/>
        </w:rPr>
      </w:pPr>
      <w:r>
        <w:rPr>
          <w:rFonts w:ascii="arial" w:eastAsia="arial" w:hAnsi="arial" w:cs="arial"/>
          <w:color w:val="000000"/>
          <w:sz w:val="20"/>
          <w:lang w:val="en-US" w:eastAsia="en-US" w:bidi="ar-SA"/>
        </w:rPr>
        <w:t>Brian joined a predecessor company in 1984 and became a member of the Management Team in 1994. His business experience includes a variety of areas in finance, business development, reserves, strategic planning, evaluations and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Brian earned a Bachelor of Commerce degree, with distinction, from the University of Alberta in 1980, and received his Chartered Accountant designation in 1983. In 1993 he completed the University of Western Ontario's Executive Management program, and in 2010 received the Fellow of the Chartered Accountant (FCA) designation from the Institute of Chartered Accountants of Alberta.</w:t>
      </w:r>
    </w:p>
    <w:p>
      <w:pPr>
        <w:spacing w:before="60" w:line="260" w:lineRule="atLeast"/>
        <w:jc w:val="both"/>
        <w:rPr>
          <w:lang w:val="en-US" w:eastAsia="en-US" w:bidi="ar-SA"/>
        </w:rPr>
      </w:pPr>
      <w:r>
        <w:rPr>
          <w:rFonts w:ascii="arial" w:eastAsia="arial" w:hAnsi="arial" w:cs="arial"/>
          <w:color w:val="000000"/>
          <w:sz w:val="20"/>
          <w:lang w:val="en-US" w:eastAsia="en-US" w:bidi="ar-SA"/>
        </w:rPr>
        <w:t>Brian is a board member of the Canadian Council of Chief Executives and a member of the Canadian Institute of Chartered Accountants (CICA). He is a past Chairman of CICA's Risk Oversight and Governance Board and previously served on CICA's Innovation Council. In April of 2012, Brian completed a two-year term on the Canadian Association of Petroleum Producers (CAPP) Board of Governors. He continues to participate on several CAPP committees including the Oil Sands CEO Council.</w:t>
      </w:r>
    </w:p>
    <w:p>
      <w:pPr>
        <w:spacing w:before="60" w:line="260" w:lineRule="atLeast"/>
        <w:jc w:val="both"/>
        <w:rPr>
          <w:lang w:val="en-US" w:eastAsia="en-US" w:bidi="ar-SA"/>
        </w:rPr>
      </w:pPr>
      <w:r>
        <w:rPr>
          <w:rFonts w:ascii="arial" w:eastAsia="arial" w:hAnsi="arial" w:cs="arial"/>
          <w:color w:val="000000"/>
          <w:sz w:val="20"/>
          <w:lang w:val="en-US" w:eastAsia="en-US" w:bidi="ar-SA"/>
        </w:rPr>
        <w:t>Brian was appointed to the Federal Government's Global Commerce Strategy Advisory Panel headed by The Honourable Ed Fast in May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Brian has been active in supporting the community. He became Chair of the 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in June 2011. In May 2012, he was named Calgary's first Honourary Deputy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M. George Lewis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Lewis is a director of Legal &amp; General Group plc (a publicly traded global asset and risk management company listed on the London Stock Exchange), a director of AOG Group (a private European-based capital investment firm), and a director of the Ontario Teachers' Pension Plan. Mr. Lewis is a former director and chair of the Audit and Risk Committees at Ontario Power Generation and Enbridge Income Fund Holdings Inc., which was acquired by Enbridge Inc. in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Prior to retiring in 2016 to focus on serving as a corporate director, Mr. Lewis's career spanned 30 years as a professional and executive leader with Royal Bank of Canada (RBC), one of Canada's largest public companies and financial institutions. He was appointed as a member of RBC's Group Executive with responsibility for Wealth Management in 2007, adding Insurance in 2012.</w:t>
      </w:r>
    </w:p>
    <w:p>
      <w:pPr>
        <w:spacing w:before="60" w:line="260" w:lineRule="atLeast"/>
        <w:jc w:val="both"/>
        <w:rPr>
          <w:lang w:val="en-US" w:eastAsia="en-US" w:bidi="ar-SA"/>
        </w:rPr>
      </w:pPr>
      <w:r>
        <w:rPr>
          <w:rFonts w:ascii="arial" w:eastAsia="arial" w:hAnsi="arial" w:cs="arial"/>
          <w:color w:val="000000"/>
          <w:sz w:val="20"/>
          <w:lang w:val="en-US" w:eastAsia="en-US" w:bidi="ar-SA"/>
        </w:rPr>
        <w:t>He is also a director of the Board of the Foundation for the Anglican Diocese of Toronto; a director of the Canadian Film Centre; a current member and past chair of the Bishop's Company of the Anglican Diocese of Toronto; and a patron and member of the Cabinet of the United Way of Toronto and York Region. Mr. Lewis also served as the Honorary Colonel Commandant of the Royal Canadian Chaplain Service of the Canadian Armed Forces.</w:t>
      </w:r>
    </w:p>
    <w:p>
      <w:pPr>
        <w:spacing w:before="60" w:line="260" w:lineRule="atLeast"/>
        <w:jc w:val="both"/>
        <w:rPr>
          <w:lang w:val="en-US" w:eastAsia="en-US" w:bidi="ar-SA"/>
        </w:rPr>
      </w:pPr>
      <w:r>
        <w:rPr>
          <w:rFonts w:ascii="arial" w:eastAsia="arial" w:hAnsi="arial" w:cs="arial"/>
          <w:color w:val="000000"/>
          <w:sz w:val="20"/>
          <w:lang w:val="en-US" w:eastAsia="en-US" w:bidi="ar-SA"/>
        </w:rPr>
        <w:t>Mr. Lewis is a Chartered Financial Analyst, a Fellow of the Chartered Professional Accountants of Ontario, Fellow of the Chartered Accountants of Canada and is certified by the Institute of Corporate Directors. He holds a Bachelor of Commerce with high distinction from Trinity College at the University of Toronto and a Master of Business Administration with distinction from Harvard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Claude Mongeau</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Mongeau is a director of The Toronto-Dominion Bank and TELUS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Mr. Mongeau served as a director of Canadian National Railway Company ("CN"), a publicly traded railroad and transportation company, from October 2009 to July 2016 and as President and Chief Executive Officer from January 2010 to June 2016. During his tenure with CN, he served as Executive Vice-President and Chief Financial Officer from October 2000 until December 2009 and held various increasingly senior positions from the time he joined.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Prior to joining CN, Mr. Mongeau was the Manager, Business Development for Imasco Inc. from 1993 to 1994, a partner with Groupe Secor Inc.,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management consulting firm, from 1989 to 1993 and a consultant at Bain &amp; Company from 1988 to 1989. Mr. Mongeau also served as a director of SNC Lavalin Group Inc. from August 2003 to May 2015 and Chairman of the Board of the Railway Association of Canada. Mr. Mongeau holds a Master of Business Administration from McGill University and has received honorary doctoral degrees from St. Mary's and Windsor University.</w:t>
      </w:r>
    </w:p>
    <w:p>
      <w:pPr>
        <w:spacing w:before="60" w:line="260" w:lineRule="atLeast"/>
        <w:jc w:val="both"/>
        <w:rPr>
          <w:lang w:val="en-US" w:eastAsia="en-US" w:bidi="ar-SA"/>
        </w:rPr>
      </w:pPr>
      <w:r>
        <w:rPr>
          <w:rFonts w:ascii="arial" w:eastAsia="arial" w:hAnsi="arial" w:cs="arial"/>
          <w:color w:val="000000"/>
          <w:sz w:val="20"/>
          <w:lang w:val="en-US" w:eastAsia="en-US" w:bidi="ar-SA"/>
        </w:rPr>
        <w:t>Mr. Mongeau has been a member of the Cenovus Board since December 2016.</w:t>
      </w:r>
    </w:p>
    <w:p>
      <w:pPr>
        <w:spacing w:before="200" w:line="260" w:lineRule="atLeast"/>
        <w:jc w:val="both"/>
        <w:rPr>
          <w:lang w:val="en-US" w:eastAsia="en-US" w:bidi="ar-SA"/>
        </w:rPr>
      </w:pPr>
      <w:r>
        <w:rPr>
          <w:rFonts w:ascii="arial" w:eastAsia="arial" w:hAnsi="arial" w:cs="arial"/>
          <w:color w:val="000000"/>
          <w:sz w:val="20"/>
          <w:lang w:val="en-US" w:eastAsia="en-US" w:bidi="ar-SA"/>
        </w:rPr>
        <w:t>Valerie Nielsen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Ms. Nielsen was a director of Wajax Corporation, a publicly traded industrial parts and service company, from June 1995 to May 2012.</w:t>
      </w:r>
    </w:p>
    <w:p>
      <w:pPr>
        <w:spacing w:before="60" w:line="260" w:lineRule="atLeast"/>
        <w:jc w:val="both"/>
        <w:rPr>
          <w:lang w:val="en-US" w:eastAsia="en-US" w:bidi="ar-SA"/>
        </w:rPr>
      </w:pPr>
      <w:r>
        <w:rPr>
          <w:rFonts w:ascii="arial" w:eastAsia="arial" w:hAnsi="arial" w:cs="arial"/>
          <w:color w:val="000000"/>
          <w:sz w:val="20"/>
          <w:lang w:val="en-US" w:eastAsia="en-US" w:bidi="ar-SA"/>
        </w:rPr>
        <w:t>She was also a member and past chair of an advisory group on the General Agreement on Tariffs and Trade (GATT) and the North America Free Trade Agreement (NAFTA) regarding international trade matters pertaining to energy, chemicals and plastics from 1986 to 2002. She is also a past director of the Bank of Canada and of the Canada Olympic Committee.</w:t>
      </w:r>
    </w:p>
    <w:p>
      <w:pPr>
        <w:spacing w:before="60" w:line="260" w:lineRule="atLeast"/>
        <w:jc w:val="both"/>
        <w:rPr>
          <w:lang w:val="en-US" w:eastAsia="en-US" w:bidi="ar-SA"/>
        </w:rPr>
      </w:pPr>
      <w:r>
        <w:rPr>
          <w:rFonts w:ascii="arial" w:eastAsia="arial" w:hAnsi="arial" w:cs="arial"/>
          <w:color w:val="000000"/>
          <w:sz w:val="20"/>
          <w:lang w:val="en-US" w:eastAsia="en-US" w:bidi="ar-SA"/>
        </w:rPr>
        <w:t>Ms. Nielsen is a member of the Association of Professional Engineers and Geoscientists of Alberta and the Canadian Society of Exploration Geophysicists, and has been awarded the designation of Fellow of Geoscientists Canada.</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Human Resources and Compensation Committee</w:t>
      </w:r>
    </w:p>
    <w:p>
      <w:pPr>
        <w:spacing w:before="60" w:line="260" w:lineRule="atLeast"/>
        <w:jc w:val="both"/>
        <w:rPr>
          <w:lang w:val="en-US" w:eastAsia="en-US" w:bidi="ar-SA"/>
        </w:rPr>
      </w:pPr>
      <w:r>
        <w:rPr>
          <w:rFonts w:ascii="arial" w:eastAsia="arial" w:hAnsi="arial" w:cs="arial"/>
          <w:color w:val="000000"/>
          <w:sz w:val="20"/>
          <w:lang w:val="en-US" w:eastAsia="en-US" w:bidi="ar-SA"/>
        </w:rPr>
        <w:t>Nominating and Corporate Governance Committee</w:t>
      </w:r>
    </w:p>
    <w:p>
      <w:pPr>
        <w:spacing w:before="60" w:line="260" w:lineRule="atLeast"/>
        <w:jc w:val="both"/>
        <w:rPr>
          <w:lang w:val="en-US" w:eastAsia="en-US" w:bidi="ar-SA"/>
        </w:rPr>
      </w:pPr>
      <w:r>
        <w:rPr>
          <w:rFonts w:ascii="arial" w:eastAsia="arial" w:hAnsi="arial" w:cs="arial"/>
          <w:color w:val="000000"/>
          <w:sz w:val="20"/>
          <w:lang w:val="en-US" w:eastAsia="en-US" w:bidi="ar-SA"/>
        </w:rPr>
        <w:t>Safety, Environment and Responsibility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Colin Taylor</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Taylor served two consecutive four-year terms as Chief Executive &amp; Managing Partner of Deloitte and then acted as Senior Counsel until his retirement in May 2008.</w:t>
      </w:r>
    </w:p>
    <w:p>
      <w:pPr>
        <w:spacing w:before="60" w:line="260" w:lineRule="atLeast"/>
        <w:jc w:val="both"/>
        <w:rPr>
          <w:lang w:val="en-US" w:eastAsia="en-US" w:bidi="ar-SA"/>
        </w:rPr>
      </w:pPr>
      <w:r>
        <w:rPr>
          <w:rFonts w:ascii="arial" w:eastAsia="arial" w:hAnsi="arial" w:cs="arial"/>
          <w:color w:val="000000"/>
          <w:sz w:val="20"/>
          <w:lang w:val="en-US" w:eastAsia="en-US" w:bidi="ar-SA"/>
        </w:rPr>
        <w:t>Mr. Taylor is a fellow of the Chartered Professional Accountants of Ontario and a member of the Chartered Professional Accountants of Canada.</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memberships :</w:t>
      </w:r>
    </w:p>
    <w:p>
      <w:pPr>
        <w:spacing w:before="60" w:line="260" w:lineRule="atLeast"/>
        <w:jc w:val="both"/>
        <w:rPr>
          <w:lang w:val="en-US" w:eastAsia="en-US" w:bidi="ar-SA"/>
        </w:rPr>
      </w:pPr>
      <w:r>
        <w:rPr>
          <w:rFonts w:ascii="arial" w:eastAsia="arial" w:hAnsi="arial" w:cs="arial"/>
          <w:color w:val="000000"/>
          <w:sz w:val="20"/>
          <w:lang w:val="en-US" w:eastAsia="en-US" w:bidi="ar-SA"/>
        </w:rPr>
        <w:t>Audit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Nominating and Corporate Governance Committee</w:t>
      </w:r>
    </w:p>
    <w:p>
      <w:pPr>
        <w:spacing w:before="60" w:line="260" w:lineRule="atLeast"/>
        <w:jc w:val="both"/>
        <w:rPr>
          <w:lang w:val="en-US" w:eastAsia="en-US" w:bidi="ar-SA"/>
        </w:rPr>
      </w:pPr>
      <w:r>
        <w:rPr>
          <w:rFonts w:ascii="arial" w:eastAsia="arial" w:hAnsi="arial" w:cs="arial"/>
          <w:color w:val="000000"/>
          <w:sz w:val="20"/>
          <w:lang w:val="en-US" w:eastAsia="en-US" w:bidi="ar-SA"/>
        </w:rPr>
        <w:t>Reserves Committee</w:t>
      </w:r>
    </w:p>
    <w:p>
      <w:pPr>
        <w:spacing w:before="200" w:line="260" w:lineRule="atLeast"/>
        <w:jc w:val="both"/>
        <w:rPr>
          <w:lang w:val="en-US" w:eastAsia="en-US" w:bidi="ar-SA"/>
        </w:rPr>
      </w:pPr>
      <w:r>
        <w:rPr>
          <w:rFonts w:ascii="arial" w:eastAsia="arial" w:hAnsi="arial" w:cs="arial"/>
          <w:color w:val="000000"/>
          <w:sz w:val="20"/>
          <w:lang w:val="en-US" w:eastAsia="en-US" w:bidi="ar-SA"/>
        </w:rPr>
        <w:t>Ian Delaney</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Delaney is Chairman of The Westaim Corporation, a publicly traded investment company; and Ontario Air Ambulance Services Co., a not-for-profit medical air and ground transportation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Mr. Delaney served as a director of Sherritt International Corporation ("Sherritt"), a publicly traded diversified natural resource company that produces nickel, cobalt, thermal coal, oil and gas and electricity from October 1995 to May 2013. During his tenure with Sherritt, he also served as Chairman from November 1995 to May 2004, Executive Chairman from May 2004 to December 2008, Chairman and Chief Executive Officer from January 2009 to December 2011 and Chairman from January 2012 to May 2013.</w:t>
      </w:r>
    </w:p>
    <w:p>
      <w:pPr>
        <w:spacing w:before="60" w:line="260" w:lineRule="atLeast"/>
        <w:jc w:val="both"/>
        <w:rPr>
          <w:lang w:val="en-US" w:eastAsia="en-US" w:bidi="ar-SA"/>
        </w:rPr>
      </w:pPr>
      <w:r>
        <w:rPr>
          <w:rFonts w:ascii="arial" w:eastAsia="arial" w:hAnsi="arial" w:cs="arial"/>
          <w:color w:val="000000"/>
          <w:sz w:val="20"/>
          <w:lang w:val="en-US" w:eastAsia="en-US" w:bidi="ar-SA"/>
        </w:rPr>
        <w:t>Mr. Delaney also served as Chairman of UrtheCast Corp. (formerly Longford Energy Inc.), a publicly traded video technology development company, from August 2012 to October 2013 and as a director of Dacha Strategic Metals Inc., a publicly traded investment company focused on the acquisition, storage and trading of strategic metals, from November 2012 to September 2014.</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memberships</w:t>
      </w:r>
    </w:p>
    <w:p>
      <w:pPr>
        <w:spacing w:before="60" w:line="260" w:lineRule="atLeast"/>
        <w:jc w:val="both"/>
        <w:rPr>
          <w:lang w:val="en-US" w:eastAsia="en-US" w:bidi="ar-SA"/>
        </w:rPr>
      </w:pPr>
      <w:r>
        <w:rPr>
          <w:rFonts w:ascii="arial" w:eastAsia="arial" w:hAnsi="arial" w:cs="arial"/>
          <w:color w:val="000000"/>
          <w:sz w:val="20"/>
          <w:lang w:val="en-US" w:eastAsia="en-US" w:bidi="ar-SA"/>
        </w:rPr>
        <w:t>Human Resources and Compensation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Nominating and Corporate Governance Committee (Vice-Chair)</w:t>
      </w:r>
    </w:p>
    <w:p>
      <w:pPr>
        <w:spacing w:before="60" w:line="260" w:lineRule="atLeast"/>
        <w:jc w:val="both"/>
        <w:rPr>
          <w:lang w:val="en-US" w:eastAsia="en-US" w:bidi="ar-SA"/>
        </w:rPr>
      </w:pPr>
      <w:r>
        <w:rPr>
          <w:rFonts w:ascii="arial" w:eastAsia="arial" w:hAnsi="arial" w:cs="arial"/>
          <w:color w:val="000000"/>
          <w:sz w:val="20"/>
          <w:lang w:val="en-US" w:eastAsia="en-US" w:bidi="ar-SA"/>
        </w:rPr>
        <w:t>Safety, Environment and Responsibility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Patrick Daniel</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Daniel is a director of Canadian Imperial Bank of Commerce; and a director of Capital Power Corporation, a publicly traded North American power producer; and Chair of the North American Review Board of American Air Liquide Holdings, Inc., a subsidiary of a publicly traded industrial gases service company.</w:t>
      </w:r>
    </w:p>
    <w:p>
      <w:pPr>
        <w:spacing w:before="60" w:line="260" w:lineRule="atLeast"/>
        <w:jc w:val="both"/>
        <w:rPr>
          <w:lang w:val="en-US" w:eastAsia="en-US" w:bidi="ar-SA"/>
        </w:rPr>
      </w:pPr>
      <w:r>
        <w:rPr>
          <w:rFonts w:ascii="arial" w:eastAsia="arial" w:hAnsi="arial" w:cs="arial"/>
          <w:color w:val="000000"/>
          <w:sz w:val="20"/>
          <w:lang w:val="en-US" w:eastAsia="en-US" w:bidi="ar-SA"/>
        </w:rPr>
        <w:t>Mr. Daniel served as a director of Enbridge Inc., a publicly traded energy delivery company from April 2000 to October 2012. During his tenure with Enbridge, he also served as President &amp; Chief Executive Officer from January 2001 to February 2012 and as Chief Executive Officer from February 2012 to October 2012.</w:t>
      </w:r>
    </w:p>
    <w:p>
      <w:pPr>
        <w:spacing w:before="60" w:line="260" w:lineRule="atLeast"/>
        <w:jc w:val="both"/>
        <w:rPr>
          <w:lang w:val="en-US" w:eastAsia="en-US" w:bidi="ar-SA"/>
        </w:rPr>
      </w:pPr>
      <w:r>
        <w:rPr>
          <w:rFonts w:ascii="arial" w:eastAsia="arial" w:hAnsi="arial" w:cs="arial"/>
          <w:color w:val="000000"/>
          <w:sz w:val="20"/>
          <w:lang w:val="en-US" w:eastAsia="en-US" w:bidi="ar-SA"/>
        </w:rPr>
        <w:t>He is also a member of the Association of Professional Engineers and Geoscientists of Alberta and chairs the Daniel Family Foundation.</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memberships :</w:t>
      </w:r>
    </w:p>
    <w:p>
      <w:pPr>
        <w:spacing w:before="60" w:line="260" w:lineRule="atLeast"/>
        <w:jc w:val="both"/>
        <w:rPr>
          <w:lang w:val="en-US" w:eastAsia="en-US" w:bidi="ar-SA"/>
        </w:rPr>
      </w:pPr>
      <w:r>
        <w:rPr>
          <w:rFonts w:ascii="arial" w:eastAsia="arial" w:hAnsi="arial" w:cs="arial"/>
          <w:color w:val="000000"/>
          <w:sz w:val="20"/>
          <w:lang w:val="en-US" w:eastAsia="en-US" w:bidi="ar-SA"/>
        </w:rPr>
        <w:t>Audit Committee</w:t>
      </w:r>
    </w:p>
    <w:p>
      <w:pPr>
        <w:spacing w:before="60" w:line="260" w:lineRule="atLeast"/>
        <w:jc w:val="both"/>
        <w:rPr>
          <w:lang w:val="en-US" w:eastAsia="en-US" w:bidi="ar-SA"/>
        </w:rPr>
      </w:pPr>
      <w:r>
        <w:rPr>
          <w:rFonts w:ascii="arial" w:eastAsia="arial" w:hAnsi="arial" w:cs="arial"/>
          <w:color w:val="000000"/>
          <w:sz w:val="20"/>
          <w:lang w:val="en-US" w:eastAsia="en-US" w:bidi="ar-SA"/>
        </w:rPr>
        <w:t>Human Resources and Compensation Committee</w:t>
      </w:r>
    </w:p>
    <w:p>
      <w:pPr>
        <w:spacing w:before="60" w:line="260" w:lineRule="atLeast"/>
        <w:jc w:val="both"/>
        <w:rPr>
          <w:lang w:val="en-US" w:eastAsia="en-US" w:bidi="ar-SA"/>
        </w:rPr>
      </w:pPr>
      <w:r>
        <w:rPr>
          <w:rFonts w:ascii="arial" w:eastAsia="arial" w:hAnsi="arial" w:cs="arial"/>
          <w:color w:val="000000"/>
          <w:sz w:val="20"/>
          <w:lang w:val="en-US" w:eastAsia="en-US" w:bidi="ar-SA"/>
        </w:rPr>
        <w:t>Nominating and Corporate Governance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Charles Rampacek</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Rampacek is a director of Flowserve Corporation, a publicly traded manufacturer of industrial equipment and Energy Services Holdings, LLC, a private industrial services company that was formed in 2012 from the combination of Ardent Holdings, LLC and another company.</w:t>
      </w:r>
    </w:p>
    <w:p>
      <w:pPr>
        <w:spacing w:before="60" w:line="260" w:lineRule="atLeast"/>
        <w:jc w:val="both"/>
        <w:rPr>
          <w:lang w:val="en-US" w:eastAsia="en-US" w:bidi="ar-SA"/>
        </w:rPr>
      </w:pPr>
      <w:r>
        <w:rPr>
          <w:rFonts w:ascii="arial" w:eastAsia="arial" w:hAnsi="arial" w:cs="arial"/>
          <w:color w:val="000000"/>
          <w:sz w:val="20"/>
          <w:lang w:val="en-US" w:eastAsia="en-US" w:bidi="ar-SA"/>
        </w:rPr>
        <w:t>Mr. Rampacek previously served as Chair of Ardent Holdings, LLC, from December 2008 to July 2012. Mr. Rampacek also served as a director of Enterprise Products Holdings, LLC, the sole general partner of Enterprise Products Partners, L.P., a publicly traded midstream energy limited partnership from November 2006 to September 2011; and Pilko &amp; Associates L.P., a private chemical and energy advisory company from September 2011 to February 2014.</w:t>
      </w:r>
    </w:p>
    <w:p>
      <w:pPr>
        <w:spacing w:before="60" w:line="260" w:lineRule="atLeast"/>
        <w:jc w:val="both"/>
        <w:rPr>
          <w:lang w:val="en-US" w:eastAsia="en-US" w:bidi="ar-SA"/>
        </w:rPr>
      </w:pPr>
      <w:r>
        <w:rPr>
          <w:rFonts w:ascii="arial" w:eastAsia="arial" w:hAnsi="arial" w:cs="arial"/>
          <w:color w:val="000000"/>
          <w:sz w:val="20"/>
          <w:lang w:val="en-US" w:eastAsia="en-US" w:bidi="ar-SA"/>
        </w:rPr>
        <w:t>He serves on the Engineering Advisory Council for the University of Texas and the College of Engineering Leadership Board for the University of Alabama.</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memberships :</w:t>
      </w:r>
    </w:p>
    <w:p>
      <w:pPr>
        <w:spacing w:before="60" w:line="260" w:lineRule="atLeast"/>
        <w:jc w:val="both"/>
        <w:rPr>
          <w:lang w:val="en-US" w:eastAsia="en-US" w:bidi="ar-SA"/>
        </w:rPr>
      </w:pPr>
      <w:r>
        <w:rPr>
          <w:rFonts w:ascii="arial" w:eastAsia="arial" w:hAnsi="arial" w:cs="arial"/>
          <w:color w:val="000000"/>
          <w:sz w:val="20"/>
          <w:lang w:val="en-US" w:eastAsia="en-US" w:bidi="ar-SA"/>
        </w:rPr>
        <w:t>Safety, Environment and Responsibility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Human Resources and Compensation Committee</w:t>
      </w:r>
    </w:p>
    <w:p>
      <w:pPr>
        <w:spacing w:before="60" w:line="260" w:lineRule="atLeast"/>
        <w:jc w:val="both"/>
        <w:rPr>
          <w:lang w:val="en-US" w:eastAsia="en-US" w:bidi="ar-SA"/>
        </w:rPr>
      </w:pPr>
      <w:r>
        <w:rPr>
          <w:rFonts w:ascii="arial" w:eastAsia="arial" w:hAnsi="arial" w:cs="arial"/>
          <w:color w:val="000000"/>
          <w:sz w:val="20"/>
          <w:lang w:val="en-US" w:eastAsia="en-US" w:bidi="ar-SA"/>
        </w:rPr>
        <w:t>Nominating and Corporate Governance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Wayne Thomson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Thomson is a director of TVI Pacific Inc., a publicly traded international mining company; Chairman of Maha Energy Inc., a private North American oil and gas company; Chairman of Inventys Thermal Technologies Inc., a private carbon capture technology company; and Chairman and President of Enviro Valve Inc., a private company manufacturing proprietary pressure relief valves.</w:t>
      </w:r>
    </w:p>
    <w:p>
      <w:pPr>
        <w:spacing w:before="60" w:line="260" w:lineRule="atLeast"/>
        <w:jc w:val="both"/>
        <w:rPr>
          <w:lang w:val="en-US" w:eastAsia="en-US" w:bidi="ar-SA"/>
        </w:rPr>
      </w:pPr>
      <w:r>
        <w:rPr>
          <w:rFonts w:ascii="arial" w:eastAsia="arial" w:hAnsi="arial" w:cs="arial"/>
          <w:color w:val="000000"/>
          <w:sz w:val="20"/>
          <w:lang w:val="en-US" w:eastAsia="en-US" w:bidi="ar-SA"/>
        </w:rPr>
        <w:t>Mr. Thomson served as Chief Executive Officer of Iskander Energy Corp., a private international oil and gas company, from November 2011 to August 2014 and as a director from November 2011 to March 2016.</w:t>
      </w:r>
    </w:p>
    <w:p>
      <w:pPr>
        <w:spacing w:before="60" w:line="260" w:lineRule="atLeast"/>
        <w:jc w:val="both"/>
        <w:rPr>
          <w:lang w:val="en-US" w:eastAsia="en-US" w:bidi="ar-SA"/>
        </w:rPr>
      </w:pPr>
      <w:r>
        <w:rPr>
          <w:rFonts w:ascii="arial" w:eastAsia="arial" w:hAnsi="arial" w:cs="arial"/>
          <w:color w:val="000000"/>
          <w:sz w:val="20"/>
          <w:lang w:val="en-US" w:eastAsia="en-US" w:bidi="ar-SA"/>
        </w:rPr>
        <w:t>Mr. Thomson is a member of the Association of Professional Engineers and Geoscientists of Alberta.</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memberships :</w:t>
      </w:r>
    </w:p>
    <w:p>
      <w:pPr>
        <w:spacing w:before="60" w:line="260" w:lineRule="atLeast"/>
        <w:jc w:val="both"/>
        <w:rPr>
          <w:lang w:val="en-US" w:eastAsia="en-US" w:bidi="ar-SA"/>
        </w:rPr>
      </w:pPr>
      <w:r>
        <w:rPr>
          <w:rFonts w:ascii="arial" w:eastAsia="arial" w:hAnsi="arial" w:cs="arial"/>
          <w:color w:val="000000"/>
          <w:sz w:val="20"/>
          <w:lang w:val="en-US" w:eastAsia="en-US" w:bidi="ar-SA"/>
        </w:rPr>
        <w:t>Reserves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Audit Committee</w:t>
      </w:r>
    </w:p>
    <w:p>
      <w:pPr>
        <w:spacing w:before="60" w:line="260" w:lineRule="atLeast"/>
        <w:jc w:val="both"/>
        <w:rPr>
          <w:lang w:val="en-US" w:eastAsia="en-US" w:bidi="ar-SA"/>
        </w:rPr>
      </w:pPr>
      <w:r>
        <w:rPr>
          <w:rFonts w:ascii="arial" w:eastAsia="arial" w:hAnsi="arial" w:cs="arial"/>
          <w:color w:val="000000"/>
          <w:sz w:val="20"/>
          <w:lang w:val="en-US" w:eastAsia="en-US" w:bidi="ar-SA"/>
        </w:rPr>
        <w:t>Nominating and Corporate Governance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John Brannan</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w:t>
      </w:r>
    </w:p>
    <w:p>
      <w:pPr>
        <w:spacing w:before="60" w:line="260" w:lineRule="atLeast"/>
        <w:jc w:val="both"/>
        <w:rPr>
          <w:lang w:val="en-US" w:eastAsia="en-US" w:bidi="ar-SA"/>
        </w:rPr>
      </w:pPr>
      <w:r>
        <w:rPr>
          <w:rFonts w:ascii="arial" w:eastAsia="arial" w:hAnsi="arial" w:cs="arial"/>
          <w:color w:val="000000"/>
          <w:sz w:val="20"/>
          <w:lang w:val="en-US" w:eastAsia="en-US" w:bidi="ar-SA"/>
        </w:rPr>
        <w:t>As Executive Vice-President &amp; Chief Operating Officer, John is responsible for all our upstream, midstream and downstream oil and gas operations, including governance of our partnerships with ConocoPhillips. John also leads the regulatory, Aboriginal relations, centralized supply services, and health and safety functions.</w:t>
      </w:r>
    </w:p>
    <w:p>
      <w:pPr>
        <w:spacing w:before="60" w:line="260" w:lineRule="atLeast"/>
        <w:jc w:val="both"/>
        <w:rPr>
          <w:lang w:val="en-US" w:eastAsia="en-US" w:bidi="ar-SA"/>
        </w:rPr>
      </w:pPr>
      <w:r>
        <w:rPr>
          <w:rFonts w:ascii="arial" w:eastAsia="arial" w:hAnsi="arial" w:cs="arial"/>
          <w:color w:val="000000"/>
          <w:sz w:val="20"/>
          <w:lang w:val="en-US" w:eastAsia="en-US" w:bidi="ar-SA"/>
        </w:rPr>
        <w:t>Prior to his current role, John was Executive Vice-President and President, Integrated Oil Division. The company's divisional structure was changed in late 2010 to better align our operations with our 10-year business plan. John has over 30 years of oil and natural gas experience in drilling, production operations and project management in a variety of domestic and international locations. He joined the company in 2001 as a Senior Vice-President and was responsible for the development of the Buzzard discovery in the U.K. North Sea.</w:t>
      </w:r>
    </w:p>
    <w:p>
      <w:pPr>
        <w:spacing w:before="60" w:line="260" w:lineRule="atLeast"/>
        <w:jc w:val="both"/>
        <w:rPr>
          <w:lang w:val="en-US" w:eastAsia="en-US" w:bidi="ar-SA"/>
        </w:rPr>
      </w:pPr>
      <w:r>
        <w:rPr>
          <w:rFonts w:ascii="arial" w:eastAsia="arial" w:hAnsi="arial" w:cs="arial"/>
          <w:color w:val="000000"/>
          <w:sz w:val="20"/>
          <w:lang w:val="en-US" w:eastAsia="en-US" w:bidi="ar-SA"/>
        </w:rPr>
        <w:t>John has a Bachelor of Science degree in mechanical engineering from Texas A&amp;M University and is a member of the Association of Professional Engineers, Geologists, and Geophysicists of Alberta and the Association of Petroleum Engineers of Nova Scotia. John is also a member of the Board of Governors of the Southern Alberta Institute of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Kerry Dyte</w:t>
      </w:r>
    </w:p>
    <w:p>
      <w:pPr>
        <w:spacing w:before="60" w:line="260" w:lineRule="atLeast"/>
        <w:jc w:val="both"/>
        <w:rPr>
          <w:lang w:val="en-US" w:eastAsia="en-US" w:bidi="ar-SA"/>
        </w:rPr>
      </w:pPr>
      <w:r>
        <w:rPr>
          <w:rFonts w:ascii="arial" w:eastAsia="arial" w:hAnsi="arial" w:cs="arial"/>
          <w:color w:val="000000"/>
          <w:sz w:val="20"/>
          <w:lang w:val="en-US" w:eastAsia="en-US" w:bidi="ar-SA"/>
        </w:rPr>
        <w:t>Company Secretary &amp; Executive Vice President &amp; Corporate Secretary</w:t>
      </w:r>
    </w:p>
    <w:p>
      <w:pPr>
        <w:spacing w:before="60" w:line="260" w:lineRule="atLeast"/>
        <w:jc w:val="both"/>
        <w:rPr>
          <w:lang w:val="en-US" w:eastAsia="en-US" w:bidi="ar-SA"/>
        </w:rPr>
      </w:pPr>
      <w:r>
        <w:rPr>
          <w:rFonts w:ascii="arial" w:eastAsia="arial" w:hAnsi="arial" w:cs="arial"/>
          <w:color w:val="000000"/>
          <w:sz w:val="20"/>
          <w:lang w:val="en-US" w:eastAsia="en-US" w:bidi="ar-SA"/>
        </w:rPr>
        <w:t>As Executive Vice-President, General Counsel &amp; Corporate Secretary, Kerry is responsible for Cenovus's legal, Board, subsidiary, corporate governance, internal audit and Cenovus operations management system assurance matters.Prior to his current role, Kerry was Vice-President, General Counsel &amp; Corporate Secretary for Cenovus's predecessor company where, in 2002 he participated on the corporate project to create Encana when Alberta Energy Company merged with PanCanadian Energy Corporation.Kerry joined the company in 2001 as Assistant General Counsel. He has been practicing law for more than 25 years. His industry and law firm experience has been primarily in securities and corporate law, corporate finance and large project development matters such as Hibernia and the Sable Offshore Energy Project.Kerry was appointed Queen's Counsel (Q.C.) by the Alberta Minister of Justice in 2003 and received his Institute of Corporate Directors certification (ICD.D) in March of 2009. Kerry is a member of the Canadian Bar Association, The Law Society of Alberta, the Canadian Petroleum Law Foundation, the Association of General Counsel of Alberta, and the Association of Canadian General Counsel. Kerry was a founding director of the Kids Up Front Foundation and is currently a member of the University of Calgary's Law School, Dean's Advisory Council and on the Board of Governors of Hull Family Services.</w:t>
      </w:r>
    </w:p>
    <w:p>
      <w:pPr>
        <w:spacing w:before="200" w:line="260" w:lineRule="atLeast"/>
        <w:jc w:val="both"/>
        <w:rPr>
          <w:lang w:val="en-US" w:eastAsia="en-US" w:bidi="ar-SA"/>
        </w:rPr>
      </w:pPr>
      <w:r>
        <w:rPr>
          <w:rFonts w:ascii="arial" w:eastAsia="arial" w:hAnsi="arial" w:cs="arial"/>
          <w:color w:val="000000"/>
          <w:sz w:val="20"/>
          <w:lang w:val="en-US" w:eastAsia="en-US" w:bidi="ar-SA"/>
        </w:rPr>
        <w:t>Ivor Ruste</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Executive Vice-President &amp; Chief Financial Officer, Ivor oversees a team responsible for the company's financial functions including comptrollers, treasury, tax, financial risk and enterprise risk reporting, acquisitions and divestitures, and Sarbanes-Oxley Act compliance.</w:t>
      </w:r>
    </w:p>
    <w:p>
      <w:pPr>
        <w:spacing w:before="60" w:line="260" w:lineRule="atLeast"/>
        <w:jc w:val="both"/>
        <w:rPr>
          <w:lang w:val="en-US" w:eastAsia="en-US" w:bidi="ar-SA"/>
        </w:rPr>
      </w:pPr>
      <w:r>
        <w:rPr>
          <w:rFonts w:ascii="arial" w:eastAsia="arial" w:hAnsi="arial" w:cs="arial"/>
          <w:color w:val="000000"/>
          <w:sz w:val="20"/>
          <w:lang w:val="en-US" w:eastAsia="en-US" w:bidi="ar-SA"/>
        </w:rPr>
        <w:t>Ivor joined Cenovus Energy's predecessor company in 2006 and was just prior to the split Executive Vice-President, Corporate Responsibility and Chief Risk Officer.</w:t>
      </w:r>
    </w:p>
    <w:p>
      <w:pPr>
        <w:spacing w:before="60" w:line="260" w:lineRule="atLeast"/>
        <w:jc w:val="both"/>
        <w:rPr>
          <w:lang w:val="en-US" w:eastAsia="en-US" w:bidi="ar-SA"/>
        </w:rPr>
      </w:pPr>
      <w:r>
        <w:rPr>
          <w:rFonts w:ascii="arial" w:eastAsia="arial" w:hAnsi="arial" w:cs="arial"/>
          <w:color w:val="000000"/>
          <w:sz w:val="20"/>
          <w:lang w:val="en-US" w:eastAsia="en-US" w:bidi="ar-SA"/>
        </w:rPr>
        <w:t>Ivor graduated with a Bachelor of Commerce degree, with distinction, from the University of Alberta and is a Fellow Chartered Accountant (FCA). From 1998 to 2006, he was the Managing Partner of the Edmonton office of KPMG LLP and was also the Alberta Regional Managing Partner and Vice-Chair of the KPMG Canada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Ivor is a member of the Canadian and Alberta Institutes of Chartered Accountants and a member of the Board of Directors and Audit Committee Chair for Stantec Inc. He has served on the Boards of or in leadership positions with organizations including the University of Alberta, Grant MacEwan College, United Way, the Edmonton Symphony Foundation, and the Young Presidents' Organization as well as other professional organizations and committees throughout his career.</w:t>
      </w:r>
    </w:p>
    <w:p>
      <w:pPr>
        <w:spacing w:before="200" w:line="260" w:lineRule="atLeast"/>
        <w:jc w:val="both"/>
        <w:rPr>
          <w:lang w:val="en-US" w:eastAsia="en-US" w:bidi="ar-SA"/>
        </w:rPr>
      </w:pPr>
      <w:r>
        <w:rPr>
          <w:rFonts w:ascii="arial" w:eastAsia="arial" w:hAnsi="arial" w:cs="arial"/>
          <w:color w:val="000000"/>
          <w:sz w:val="20"/>
          <w:lang w:val="en-US" w:eastAsia="en-US" w:bidi="ar-SA"/>
        </w:rPr>
        <w:t>Alan Craig Reid</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Executive Vice-President, Stakeholder Engagement, Safety, Legal &amp; General Counsel, Al is accountable for ensuring Cenovus builds strong relationships and communicates effectively with a variety of stakeholders, including residents of Aboriginal communities. More.</w:t>
      </w:r>
    </w:p>
    <w:p>
      <w:pPr>
        <w:spacing w:before="200" w:line="260" w:lineRule="atLeast"/>
        <w:jc w:val="both"/>
        <w:rPr>
          <w:lang w:val="en-US" w:eastAsia="en-US" w:bidi="ar-SA"/>
        </w:rPr>
      </w:pPr>
      <w:r>
        <w:rPr>
          <w:rFonts w:ascii="arial" w:eastAsia="arial" w:hAnsi="arial" w:cs="arial"/>
          <w:color w:val="000000"/>
          <w:sz w:val="20"/>
          <w:lang w:val="en-US" w:eastAsia="en-US" w:bidi="ar-SA"/>
        </w:rPr>
        <w:t>Jacqui McGillivray</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Executive Vice-President, Safety &amp; Organization Effectiveness, Jacqui is accountable for maximizing our safety, people and organizational performance. This includes setting health and safety standards and systems, and championing our commitment to safety across the company. She's also accountable for ensuring the people and processes across Cenovus are developed and managed in a way that supports our business strategy and reinforces our culture. Jacqui's team enables sustainable improvements to create efficiencies and enhance performance in all areas of our business and also ensures our real estate and workplace requirements meet the ongoing needs of the business. Jacqui has a diverse background having worked in four different industries - packaged goods, technology, financial services and oil and gas. She joined Cenovus in 2012 as a Senior Vice-President and was responsible for developing and implementing human resource strategies across the company. She was also responsible for maximizing organization capacity and capability and enabling our leaders to effectively lead and manage change. Her prior role was Head of Global Human Resources with Talisman Energy where she led human resources strategy and planning, business partnering, total rewards, talent management, global mobility and talent acquisition. Previous to that, Jacqui held the position of Vice-President, Human Resources and Brand &amp; Marketing for RBC Wealth Management, a global business of Royal Bank of Canada (RBC). Her experience also includes progressive leadership roles in Nortel and Unilever encompassing human resources, communications, marketing and sales. Jacqui has a Bachelor of Arts from the University of Western Ontario and an international MBA from Manchester Business School and McGill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Norrie Ramsay</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Norrie brings 30 years of experience working in the global oil and gas industry, and he has a proven track record of successfully delivering projects in the upstream, midstream and downstream sectors.</w:t>
      </w:r>
    </w:p>
    <w:p>
      <w:pPr>
        <w:spacing w:before="60" w:line="260" w:lineRule="atLeast"/>
        <w:jc w:val="both"/>
        <w:rPr>
          <w:lang w:val="en-US" w:eastAsia="en-US" w:bidi="ar-SA"/>
        </w:rPr>
      </w:pPr>
      <w:r>
        <w:rPr>
          <w:rFonts w:ascii="arial" w:eastAsia="arial" w:hAnsi="arial" w:cs="arial"/>
          <w:color w:val="000000"/>
          <w:sz w:val="20"/>
          <w:lang w:val="en-US" w:eastAsia="en-US" w:bidi="ar-SA"/>
        </w:rPr>
        <w:t>With companies such as Talisman Energy, BP Exploration and Marathon Oil, Norrie has developed and operated large scale, onshore and offshore oil and gas fields in the U.S., United Kingdom, Russia, the Middle East and South America. He has deep knowledge managing and operating large, complex assets with specific expertise in process and operational safety, maintenance and reliability. Most recently, Norrie was a Senior Vice-President at TC Energy where he had responsibility for leading the operational excellence, central engineering, pipeline integrity, health, safety, security and major projects groups.</w:t>
      </w:r>
    </w:p>
    <w:p>
      <w:pPr>
        <w:spacing w:before="60" w:line="260" w:lineRule="atLeast"/>
        <w:jc w:val="both"/>
        <w:rPr>
          <w:lang w:val="en-US" w:eastAsia="en-US" w:bidi="ar-SA"/>
        </w:rPr>
      </w:pPr>
      <w:r>
        <w:rPr>
          <w:rFonts w:ascii="arial" w:eastAsia="arial" w:hAnsi="arial" w:cs="arial"/>
          <w:color w:val="000000"/>
          <w:sz w:val="20"/>
          <w:lang w:val="en-US" w:eastAsia="en-US" w:bidi="ar-SA"/>
        </w:rPr>
        <w:t>Norrie holds a PhD, Drilling Muds, from Aberdeen University, Scotland, a Bachelor of Science, from Heriot-Watt University in Edinburgh, as well as a Business Diploma from the Sloan School of Management at the Massachusetts Institute of Technology (MIT).</w:t>
      </w:r>
    </w:p>
    <w:p>
      <w:pPr>
        <w:spacing w:before="200" w:line="260" w:lineRule="atLeast"/>
        <w:jc w:val="both"/>
        <w:rPr>
          <w:lang w:val="en-US" w:eastAsia="en-US" w:bidi="ar-SA"/>
        </w:rPr>
      </w:pPr>
      <w:r>
        <w:rPr>
          <w:rFonts w:ascii="arial" w:eastAsia="arial" w:hAnsi="arial" w:cs="arial"/>
          <w:color w:val="000000"/>
          <w:sz w:val="20"/>
          <w:lang w:val="en-US" w:eastAsia="en-US" w:bidi="ar-SA"/>
        </w:rPr>
        <w:t>Drew Zieglgansberger</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Executive Vice-President, Deep Basin, Drew is accountable for the development and safe operations of Cenovus's Deep Basin assets in Alberta and British Columbia.</w:t>
      </w:r>
    </w:p>
    <w:p>
      <w:pPr>
        <w:spacing w:before="60" w:line="260" w:lineRule="atLeast"/>
        <w:jc w:val="both"/>
        <w:rPr>
          <w:lang w:val="en-US" w:eastAsia="en-US" w:bidi="ar-SA"/>
        </w:rPr>
      </w:pPr>
      <w:r>
        <w:rPr>
          <w:rFonts w:ascii="arial" w:eastAsia="arial" w:hAnsi="arial" w:cs="arial"/>
          <w:color w:val="000000"/>
          <w:sz w:val="20"/>
          <w:lang w:val="en-US" w:eastAsia="en-US" w:bidi="ar-SA"/>
        </w:rPr>
        <w:t>Drew has more than 20 years of oil and natural gas experience in drilling, completions, stakeholder relations and managing capital projects and operations. He began his career as a drilling rig roughneck in the early 1990s and then ran his own oilfield services consulting company prior to joining one of Cenovus's predecessor companies as a drilling coordinator at Foster Creek in 1999.</w:t>
      </w:r>
    </w:p>
    <w:p>
      <w:pPr>
        <w:spacing w:before="60" w:line="260" w:lineRule="atLeast"/>
        <w:jc w:val="both"/>
        <w:rPr>
          <w:lang w:val="en-US" w:eastAsia="en-US" w:bidi="ar-SA"/>
        </w:rPr>
      </w:pPr>
      <w:r>
        <w:rPr>
          <w:rFonts w:ascii="arial" w:eastAsia="arial" w:hAnsi="arial" w:cs="arial"/>
          <w:color w:val="000000"/>
          <w:sz w:val="20"/>
          <w:lang w:val="en-US" w:eastAsia="en-US" w:bidi="ar-SA"/>
        </w:rPr>
        <w:t>Drew has an Advanced Executive Certificate from Queen's University and is a member of the Society of Petroleum Engineers and the Canadian Heavy Oil Association. He also has a Global Energy Executive MBA from the University of Calgary's Haskayne School of Business.</w:t>
      </w:r>
    </w:p>
    <w:p>
      <w:pPr>
        <w:spacing w:before="200" w:line="260" w:lineRule="atLeast"/>
        <w:jc w:val="both"/>
        <w:rPr>
          <w:lang w:val="en-US" w:eastAsia="en-US" w:bidi="ar-SA"/>
        </w:rPr>
      </w:pPr>
      <w:r>
        <w:rPr>
          <w:rFonts w:ascii="arial" w:eastAsia="arial" w:hAnsi="arial" w:cs="arial"/>
          <w:color w:val="000000"/>
          <w:sz w:val="20"/>
          <w:lang w:val="en-US" w:eastAsia="en-US" w:bidi="ar-SA"/>
        </w:rPr>
        <w:t>Judy Fairburn</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the Executive Vice-President, Business Innovation at Cenovus, Judy is accountable for developing ground-breaking, cross-sector partnerships in areas of strategic importance to the company. Judy's previous executive and senior leadership responsibilities include strategic planning, environment, portfolio management, corporate venture capital, refining, operations and technology development. Trained as a chemical engineer and equipped with an MBA, Judy is well known for driving collaborative innovation in the Canadian petroleum industry. She was pivotal in leading the integration of environment into Cenovus's business strategy and in the creation of Canada's Oil Sands Innovation Alliance (COSIA). Judy serves as the Board Chair of Alberta Innovates, the Alberta government's not-for-profit corporation, which enables impactful research and innovation across the energy, environment, forestry, agriculture, health and emerging technology sectors. Judy is a Director and co-founder of Evok Innovations - a unique partnership between cleantech entrepreneurs, Suncor and Cenovus to transform the Canadian oil and gas value chain by accelerating technology that addresses the most pressing environmental and economic challenges. Judy is also a Director for the federal cleantech fund - Sustainable Technology Development Canada - as well as Director of the Public Policy Forum, an organization focused on tackling Canada's most complex challenges through constructive dialogue across all sectors. Judy is a Fellow of the Canadian Academy of Engineering and was also a recipient of Canada's 2013 Clean16 award for leadership in advancing sustainable development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Kieron McFadyen</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Executive Vice-President &amp; President, Upstream Oil &amp; Gas, Kieron is accountable for leading the development and operation of Cenovus's oil sands assets as well as the company's conventional oil and natural gas operations and projects. Kieron plays a key role in helping position Cenovus as a low-cost leader that excels in operational excellence, enabled by safety and innovation. He also oversees the relationships with Cenovus's upstream external business partners and service providers.</w:t>
      </w:r>
    </w:p>
    <w:p>
      <w:pPr>
        <w:spacing w:before="60" w:line="260" w:lineRule="atLeast"/>
        <w:jc w:val="both"/>
        <w:rPr>
          <w:lang w:val="en-US" w:eastAsia="en-US" w:bidi="ar-SA"/>
        </w:rPr>
      </w:pPr>
      <w:r>
        <w:rPr>
          <w:rFonts w:ascii="arial" w:eastAsia="arial" w:hAnsi="arial" w:cs="arial"/>
          <w:color w:val="000000"/>
          <w:sz w:val="20"/>
          <w:lang w:val="en-US" w:eastAsia="en-US" w:bidi="ar-SA"/>
        </w:rPr>
        <w:t>Kieron is trained as a mechanical engineer and has gained experience in a variety of roles during his 30-year career in the oil and gas industry. Before joining Cenovus, Kieron held several senior positions with Royal Dutch Shell where his responsibilities included joint ventures, health, safety and environment, business and growth strategy, reputation management and stakeholder relations.</w:t>
      </w:r>
    </w:p>
    <w:p>
      <w:pPr>
        <w:spacing w:before="60" w:line="260" w:lineRule="atLeast"/>
        <w:jc w:val="both"/>
        <w:rPr>
          <w:lang w:val="en-US" w:eastAsia="en-US" w:bidi="ar-SA"/>
        </w:rPr>
      </w:pPr>
      <w:r>
        <w:rPr>
          <w:rFonts w:ascii="arial" w:eastAsia="arial" w:hAnsi="arial" w:cs="arial"/>
          <w:color w:val="000000"/>
          <w:sz w:val="20"/>
          <w:lang w:val="en-US" w:eastAsia="en-US" w:bidi="ar-SA"/>
        </w:rPr>
        <w:t>Kieron has a demonstrated ability to drive value and lead change and a proven track record of safety leadership while managing large-scale projects and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Keith Chiasson</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Senior Vice-President, Downstream, for Cenovus Energy, Keith is responsible for optimizing the price the company receives for its products through marketing, transportation and refining. This includes all commercial activities associated with crude oil, diluent, natural gas, natural gas liquids and other hydrocarbon products produced or acquired by the company. Keith also manages Cenovus's interest in its refining joint venture and is responsible for the Bruderheim rail terminal. In addition, he oversees supply chain management across the company's operations.Keith joined Cenovus in 2016 to lead oil sands production operations. He's a mechanical engineer with more than 20 years of experience in the oil industry, primarily with Imperial Oil and ExxonMobil. Keith has led various operational teams both locally and internationally, focused on safely improving efficiencies and driving increased value. He also offers global perspective through his experience as Planning and Business Analysis Manager for ExxonMobil and has experience in project management and internal audit. Keith was raised in Nova Scotia but has called Alberta home for most of his career. He is married with three daughters. Keith enjoys staying active through sports such as hockey and golf and family activities including skiing in the mountains.</w:t>
      </w:r>
    </w:p>
    <w:p>
      <w:pPr>
        <w:spacing w:before="200" w:line="260" w:lineRule="atLeast"/>
        <w:jc w:val="both"/>
        <w:rPr>
          <w:lang w:val="en-US" w:eastAsia="en-US" w:bidi="ar-SA"/>
        </w:rPr>
      </w:pPr>
      <w:r>
        <w:rPr>
          <w:rFonts w:ascii="arial" w:eastAsia="arial" w:hAnsi="arial" w:cs="arial"/>
          <w:color w:val="000000"/>
          <w:sz w:val="20"/>
          <w:lang w:val="en-US" w:eastAsia="en-US" w:bidi="ar-SA"/>
        </w:rPr>
        <w:t>Sarah Walters</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Senior Vice-President, Corporate Services, Sarah is accountable for supporting Cenovus's business activities and building the appropriate organizational capability and capacity to deliver upon the company's strategy. She leads the human resources, digital, information services, real estate, workplace operations, field accommodations and transportation teams. In her role, Sarah is responsible for working with teams across the company to provide strategic and operational advice on all people and organizational matters. She is also accountable for overseeing the advancement of digital solutions to improve efficiencies and reduce costs across our business and for optimizing our real estate portfolio. Sarah has been with Cenovus since 2013. She has more than 20 years of international strategic human resources and organizational development experience gained within the rail, health service and oil &amp; gas industries. Sarah earned a Master of Science from Dearne Valley Business School in the United Kingdom. She and her husband moved to Canada in 2011 and enjoy travelling, hiking and spending time with family.</w:t>
      </w:r>
    </w:p>
    <w:p>
      <w:pPr>
        <w:spacing w:before="200" w:line="260" w:lineRule="atLeast"/>
        <w:jc w:val="both"/>
        <w:rPr>
          <w:lang w:val="en-US" w:eastAsia="en-US" w:bidi="ar-SA"/>
        </w:rPr>
      </w:pPr>
      <w:r>
        <w:rPr>
          <w:rFonts w:ascii="arial" w:eastAsia="arial" w:hAnsi="arial" w:cs="arial"/>
          <w:color w:val="000000"/>
          <w:sz w:val="20"/>
          <w:lang w:val="en-US" w:eastAsia="en-US" w:bidi="ar-SA"/>
        </w:rPr>
        <w:t>SECTION 8 Financials Q1 2020, FY 2019</w:t>
      </w:r>
    </w:p>
    <w:p>
      <w:pPr>
        <w:spacing w:before="60" w:line="260" w:lineRule="atLeast"/>
        <w:jc w:val="both"/>
        <w:rPr>
          <w:lang w:val="en-US" w:eastAsia="en-US" w:bidi="ar-SA"/>
        </w:rPr>
      </w:pPr>
      <w:r>
        <w:rPr>
          <w:rFonts w:ascii="arial" w:eastAsia="arial" w:hAnsi="arial" w:cs="arial"/>
          <w:color w:val="000000"/>
          <w:sz w:val="20"/>
          <w:lang w:val="en-US" w:eastAsia="en-US" w:bidi="ar-SA"/>
        </w:rPr>
        <w:t>8.1 Quarterly Report (Q1/2020):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reports 18.0%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May 06,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Cenovus Energy (TSX:CVE), announced total revenue of CAD4.0b ($US2.8b) for the quarter-ended 31 March 2020 [Q1/2020], down 18% from the previous quarter [Q4/2019] and down 20.7% from the year-earlier period [Q1/2019].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Mar [Q1/2020]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Dec [Q4/2019]</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 Sep [Q3/2019]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CAD-1.5</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9.0c</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15.0c</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EPS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CAD billion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$US billion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 CAD</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-1.8billion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113million</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187million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 $US</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-1.3billion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79.7million</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132million</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Net Profit %</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-39.6</w:t>
            </w:r>
          </w:p>
        </w:tc>
        <w:tc>
          <w:tcPr>
            <w:tcW w:w="19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Revenue was down 20.7%.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26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Quarter-ended</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Mar [Q1/2020]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Mar [Q1/2019]</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CAD billion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 billion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Revenue %</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Currency Conversion (March 31, 2020): $US1 = CAD1.42</w:t>
      </w:r>
    </w:p>
    <w:p>
      <w:pPr>
        <w:spacing w:before="60" w:line="260" w:lineRule="atLeast"/>
        <w:jc w:val="both"/>
        <w:rPr>
          <w:lang w:val="en-US" w:eastAsia="en-US" w:bidi="ar-SA"/>
        </w:rPr>
      </w:pPr>
      <w:r>
        <w:rPr>
          <w:rFonts w:ascii="arial" w:eastAsia="arial" w:hAnsi="arial" w:cs="arial"/>
          <w:color w:val="000000"/>
          <w:sz w:val="20"/>
          <w:lang w:val="en-US" w:eastAsia="en-US" w:bidi="ar-SA"/>
        </w:rPr>
        <w:t>Currency Conversion (March 31, 2019): $US1 = CAD1.33</w:t>
      </w:r>
    </w:p>
    <w:p>
      <w:pPr>
        <w:spacing w:before="200" w:line="260" w:lineRule="atLeast"/>
        <w:jc w:val="both"/>
        <w:rPr>
          <w:lang w:val="en-US" w:eastAsia="en-US" w:bidi="ar-SA"/>
        </w:rPr>
      </w:pPr>
      <w:r>
        <w:rPr>
          <w:rFonts w:ascii="arial" w:eastAsia="arial" w:hAnsi="arial" w:cs="arial"/>
          <w:color w:val="000000"/>
          <w:sz w:val="20"/>
          <w:lang w:val="en-US" w:eastAsia="en-US" w:bidi="ar-SA"/>
        </w:rPr>
        <w:t>8.2 Financial Results as reported (Q1/2020)</w:t>
      </w:r>
    </w:p>
    <w:p>
      <w:pPr>
        <w:spacing w:before="200" w:line="260" w:lineRule="atLeast"/>
        <w:jc w:val="both"/>
        <w:rPr>
          <w:lang w:val="en-US" w:eastAsia="en-US" w:bidi="ar-SA"/>
        </w:rPr>
      </w:pPr>
      <w:r>
        <w:rPr>
          <w:rFonts w:ascii="arial" w:eastAsia="arial" w:hAnsi="arial" w:cs="arial"/>
          <w:color w:val="000000"/>
          <w:sz w:val="20"/>
          <w:lang w:val="en-US" w:eastAsia="en-US" w:bidi="ar-SA"/>
        </w:rPr>
        <w:t>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CAD Million,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15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 Million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Sales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 Royalties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75.4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Expenses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Purchased Product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Transportation and Blending</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39.0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Inventory Write-Downs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14,600.0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 Loss on Risk Management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76.5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Depletion and Amortization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Exploration Expense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and Administrative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Onerous Contract Provisions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100.0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Costs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Income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Reduced 50.0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Exchange (Gain) Loss Net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Re-measurement of Contingent Payment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Costs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25.0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 Loss on Divestiture of Assets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Loss Net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(Loss) Before Income Tax</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 Expense (Recovery)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(Loss)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(Loss) Per Share ()</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and Diluted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-146.0c</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number of shares outstanding Basic</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1,228,900,000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1,228,800,000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number of shares outstanding diluted</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1,228,900,000</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1,229,100,000</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440"/>
        <w:gridCol w:w="144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 Million</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and Accrued Revenues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47.0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57.2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Risk Management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49.6</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Exploration and Evaluation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Plant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27,834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2.4</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Right-of-Use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32,429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35,713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6.5</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Shareholders'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 and Accrued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33.6</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602</w:t>
            </w:r>
          </w:p>
        </w:tc>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5.6</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Contingent Payment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94.9</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Onerous Contract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5.9</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23.5</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Risk Management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1,100.0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7.4</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Contingent Payment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85.9</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Onerous Contract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Decommissioning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37.6</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46.7</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4.7</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5.1</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19,201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7.6</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19,201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7.6</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Shareholders'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33,396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35,713</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Depletion and Amortization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Exploration Expense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40.0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Inventory Write-Downs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 Expense (Recovery)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Unrealized (Gain) Loss on Risk Management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90.7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Unrealized Foreign Exchange (Gain)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Re-measurement of Contingent Payment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 Loss on Divestiture of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80.0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Unwinding of Discount on Decommissioning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Onerous Contract Provisions Net of Cash Paid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100.0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Realized Foreign Exchange (Gain) Loss on Non-Operating Items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32.1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Change in Other Assets and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85.7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Change in Non-Cash Working Capital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From (Used in) Operating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71.3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Expenditures - Exploration and Evaluation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218.2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Expenditures - Property Plant and Equipment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11.3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Change in Investments and 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100.0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Change in Non-Cash Working Capital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From (Used in) Investing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(Used) Before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Issuance (Repayment) of Short-Term Borrowings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 of 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79.9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Issuance (Repayment) of Revolving 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Repayment of Leases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45.5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Paid on Common Shares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From (Used in)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Exchange Gain (Loss) on Cash and Cash Equivalents Held in Foreign Currency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71.4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95.2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Beginning of Period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76.2</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End of Period</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8.3 Annual Report (FY 2019):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Revenue down 3.2%</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February 14,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Cenovus Energy (TSX:CVE) reported total revenue for the year-ended 31 December 2019 [FY2019] of CAD20.2b ($US15.5b), down 3.2% from CAD20.8b ($US15.3b) in the previous year [FY2018].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(FY2019 vs FY2018):</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Interest expenses to Sales down from 2.9% to 2.4%</w:t>
      </w:r>
    </w:p>
    <w:p>
      <w:pPr>
        <w:spacing w:before="60" w:line="260" w:lineRule="atLeast"/>
        <w:jc w:val="both"/>
        <w:rPr>
          <w:lang w:val="en-US" w:eastAsia="en-US" w:bidi="ar-SA"/>
        </w:rPr>
      </w:pPr>
      <w:r>
        <w:rPr>
          <w:rFonts w:ascii="arial" w:eastAsia="arial" w:hAnsi="arial" w:cs="arial"/>
          <w:color w:val="000000"/>
          <w:sz w:val="20"/>
          <w:lang w:val="en-US" w:eastAsia="en-US" w:bidi="ar-SA"/>
        </w:rPr>
        <w:t>- Administration expenses to Sales down from 1.8% to 1.6%</w:t>
      </w:r>
    </w:p>
    <w:p>
      <w:pPr>
        <w:spacing w:before="60" w:line="260" w:lineRule="atLeast"/>
        <w:jc w:val="both"/>
        <w:rPr>
          <w:lang w:val="en-US" w:eastAsia="en-US" w:bidi="ar-SA"/>
        </w:rPr>
      </w:pPr>
      <w:r>
        <w:rPr>
          <w:rFonts w:ascii="arial" w:eastAsia="arial" w:hAnsi="arial" w:cs="arial"/>
          <w:color w:val="000000"/>
          <w:sz w:val="20"/>
          <w:lang w:val="en-US" w:eastAsia="en-US" w:bidi="ar-SA"/>
        </w:rPr>
        <w:t>- Debt to Equity down 30.8% from 0.5 to 0.4</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up 5.7% from 1.2 to 1.3</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up from 1.7% to 2.1%</w:t>
      </w:r>
    </w:p>
    <w:p>
      <w:pPr>
        <w:spacing w:before="60" w:line="260" w:lineRule="atLeast"/>
        <w:jc w:val="both"/>
        <w:rPr>
          <w:lang w:val="en-US" w:eastAsia="en-US" w:bidi="ar-SA"/>
        </w:rPr>
      </w:pPr>
      <w:r>
        <w:rPr>
          <w:rFonts w:ascii="arial" w:eastAsia="arial" w:hAnsi="arial" w:cs="arial"/>
          <w:color w:val="000000"/>
          <w:sz w:val="20"/>
          <w:lang w:val="en-US" w:eastAsia="en-US" w:bidi="ar-SA"/>
        </w:rPr>
        <w:t>- Current Debtors to Total Assets up from 3.5% to 4.4%</w:t>
      </w:r>
    </w:p>
    <w:p>
      <w:pPr>
        <w:spacing w:before="60" w:line="260" w:lineRule="atLeast"/>
        <w:jc w:val="both"/>
        <w:rPr>
          <w:lang w:val="en-US" w:eastAsia="en-US" w:bidi="ar-SA"/>
        </w:rPr>
      </w:pPr>
      <w:r>
        <w:rPr>
          <w:rFonts w:ascii="arial" w:eastAsia="arial" w:hAnsi="arial" w:cs="arial"/>
          <w:color w:val="000000"/>
          <w:sz w:val="20"/>
          <w:lang w:val="en-US" w:eastAsia="en-US" w:bidi="ar-SA"/>
        </w:rPr>
        <w:t>- Net tangible assets per share up 2.7% from CAD12.37 ($US9.1) to CAD12.7 ($US9.7)</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down 3.2% from CAD20.8b ($US15.3b) to CAD20.2b ($US15.5b)</w:t>
      </w:r>
    </w:p>
    <w:p>
      <w:pPr>
        <w:spacing w:before="60" w:line="260" w:lineRule="atLeast"/>
        <w:jc w:val="both"/>
        <w:rPr>
          <w:lang w:val="en-US" w:eastAsia="en-US" w:bidi="ar-SA"/>
        </w:rPr>
      </w:pPr>
      <w:r>
        <w:rPr>
          <w:rFonts w:ascii="arial" w:eastAsia="arial" w:hAnsi="arial" w:cs="arial"/>
          <w:color w:val="000000"/>
          <w:sz w:val="20"/>
          <w:lang w:val="en-US" w:eastAsia="en-US" w:bidi="ar-SA"/>
        </w:rPr>
        <w:t>- Fixed Assets to Total Assets down from 83.8% to 80.1%</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4.0 compares favourably with the Joseph Piotroski benchmark of &amp;lt;5</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Operating Cash Flow of 5.0 compares unfavourably with the Joseph Piotroski benchmark of &amp;lt;4. However, it has improved by 38.8% from the previous year's ratio of 8.2.</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steady at 0.6</w:t>
      </w:r>
    </w:p>
    <w:p>
      <w:pPr>
        <w:spacing w:before="60" w:line="260" w:lineRule="atLeast"/>
        <w:jc w:val="both"/>
        <w:rPr>
          <w:lang w:val="en-US" w:eastAsia="en-US" w:bidi="ar-SA"/>
        </w:rPr>
      </w:pPr>
      <w:r>
        <w:rPr>
          <w:rFonts w:ascii="arial" w:eastAsia="arial" w:hAnsi="arial" w:cs="arial"/>
          <w:color w:val="000000"/>
          <w:sz w:val="20"/>
          <w:lang w:val="en-US" w:eastAsia="en-US" w:bidi="ar-SA"/>
        </w:rPr>
        <w:t>- Depreciation to Sales up from 10% to 10.5%</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steady at 0.5</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down from 90.9% to 90.8%</w:t>
      </w:r>
    </w:p>
    <w:p>
      <w:pPr>
        <w:spacing w:before="60" w:line="260" w:lineRule="atLeast"/>
        <w:jc w:val="both"/>
        <w:rPr>
          <w:lang w:val="en-US" w:eastAsia="en-US" w:bidi="ar-SA"/>
        </w:rPr>
      </w:pPr>
      <w:r>
        <w:rPr>
          <w:rFonts w:ascii="arial" w:eastAsia="arial" w:hAnsi="arial" w:cs="arial"/>
          <w:color w:val="000000"/>
          <w:sz w:val="20"/>
          <w:lang w:val="en-US" w:eastAsia="en-US" w:bidi="ar-SA"/>
        </w:rPr>
        <w:t>- Intangibles to Total Assets up from 6.5% to 10.1%</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up from 9.1% to 9.2%</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[FY2019 vs FY2018]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net tangible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26.7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Debt/Equity</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30.8</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 (Down 8% from 0.5 to 0.46)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Cover</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56.4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Debtors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25.0</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Sales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135.4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Administration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12.5</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Sales</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Currency Conversion (December 31, 2019): $US1 = CAD1.3</w:t>
      </w:r>
    </w:p>
    <w:p>
      <w:pPr>
        <w:spacing w:before="60" w:line="260" w:lineRule="atLeast"/>
        <w:jc w:val="both"/>
        <w:rPr>
          <w:lang w:val="en-US" w:eastAsia="en-US" w:bidi="ar-SA"/>
        </w:rPr>
      </w:pPr>
      <w:r>
        <w:rPr>
          <w:rFonts w:ascii="arial" w:eastAsia="arial" w:hAnsi="arial" w:cs="arial"/>
          <w:color w:val="000000"/>
          <w:sz w:val="20"/>
          <w:lang w:val="en-US" w:eastAsia="en-US" w:bidi="ar-SA"/>
        </w:rPr>
        <w:t>Currency Conversion (December 31, 2018): $US1 = CAD1.36</w:t>
      </w:r>
    </w:p>
    <w:p>
      <w:pPr>
        <w:spacing w:before="200" w:line="260" w:lineRule="atLeast"/>
        <w:jc w:val="both"/>
        <w:rPr>
          <w:lang w:val="en-US" w:eastAsia="en-US" w:bidi="ar-SA"/>
        </w:rPr>
      </w:pPr>
      <w:r>
        <w:rPr>
          <w:rFonts w:ascii="arial" w:eastAsia="arial" w:hAnsi="arial" w:cs="arial"/>
          <w:color w:val="000000"/>
          <w:sz w:val="20"/>
          <w:lang w:val="en-US" w:eastAsia="en-US" w:bidi="ar-SA"/>
        </w:rPr>
        <w:t>Five-year record of growth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5 years Total Revenue averaged CAD16,441M ($US12,600.8M), EBITDA averaged CAD2,268M ($US1,738.2M) and Net Profit averaged CAD341M ($US261.4M). Compound Annual Growth Rate (CAGR) averaged -0.8% for Total Revenue, 24.1% for Net Profit and 3.0%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440"/>
        <w:gridCol w:w="1440"/>
        <w:gridCol w:w="1560"/>
        <w:gridCol w:w="156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(CAD B)</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($US B)</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 (CAD M)</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 ($US M)</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16,441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12,600.8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1,738.2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261.4</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spacing w:before="60" w:line="260" w:lineRule="atLeast"/>
        <w:jc w:val="both"/>
        <w:rPr>
          <w:lang w:val="en-US" w:eastAsia="en-US" w:bidi="ar-SA"/>
        </w:rPr>
      </w:pPr>
      <w:r>
        <w:rPr>
          <w:rFonts w:ascii="arial" w:eastAsia="arial" w:hAnsi="arial" w:cs="arial"/>
          <w:color w:val="000000"/>
          <w:sz w:val="20"/>
          <w:lang w:val="en-US" w:eastAsia="en-US" w:bidi="ar-SA"/>
        </w:rPr>
        <w:t>In 2019 Net Profit Margin of 10.3% was above its 5-year Avg of 2.1%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9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9.1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CVE is ranked second by Net Profit, Total Assets, fourth by Revenue, fifth by MCap, seventh by PV $1000 (1 yr) and ninth by Relative Str. (6 mo).</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200"/>
        <w:gridCol w:w="48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CVE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Cenovus Energy (CVE)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Polish Oil Concern Orlen S.A. (PKN)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759.2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Polish Oil and Gas Industry Mining (PGN)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810.2M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Idemitsu Kosan (5019)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(214.6M)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Continental Resources (CLR)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775.6M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Shell Midstream Partners (SHLX)</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852.0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524.7M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464.1M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Western Midstream Partners (WES)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662.3M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Toho Gas (9533)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1,398.9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152.2M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5.3B</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Apache (APA)</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553.7</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(3.6B)</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CVE is ranked third by P/S, fourth by Turnover Rate and fifth by P/E.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080"/>
        <w:gridCol w:w="1080"/>
        <w:gridCol w:w="480"/>
        <w:gridCol w:w="4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CVE</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Cenovus Energy (CVE)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CAD6.18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Polish Oil Concern Orlen S.A. (PKN)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PLN66.10</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Polish Oil and Gas Industry Mining (PGN)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PLN4.57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Idemitsu Kosan (5019)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JPY2,349.0</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Continental Resources (CLR)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USD17.09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Shell Midstream Partners (SHLX)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USD13.82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Western Midstream Partners (WES)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USD12.18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57.9</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Toho Gas (9533)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JPY5,470.0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Apache (APA)</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USD14.22</w:t>
            </w:r>
          </w:p>
        </w:tc>
        <w:tc>
          <w:tcPr>
            <w:tcW w:w="48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757.7</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w:t>
            </w:r>
          </w:p>
        </w:tc>
        <w:tc>
          <w:tcPr>
            <w:tcW w:w="10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BuySellSignals Fundamentals Valuation Ranking: Cenovus Energy vs Canadian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1,645 stocks and 61 units in the Canadian Market, Cenovus Energy is ranked Twenty-second by Revenue, Sixty-fourth by Market Cap CAD, 126th by Net Profit and 219th by Price/Net Tangible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Canadian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CVE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CAD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129.5 B WN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92.2 B BAM.A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80.4 B ATD.A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CAD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132.5 B RY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85.7 B CNR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24,625 PH.H</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51.2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 B RY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 B RY.PR.H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 B RY.PR.J</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PVS.PR.D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ZAR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SHLE</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YGR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DCM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JDN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89.5 KEG.UN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88.3 NA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88.1 MIC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(89.7) IGP</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160.9 NIM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97.1 JANE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 NAB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 AQUA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SLF.PR.E</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HWO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 LCS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 PIC.A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GFL</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DNT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11.6x CTU</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34.99</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2023</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VOTI</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MPH</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TPX.B</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9.3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vs Oil &amp; Gas - Integrated sector [Oil &amp; Gas - Integrated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CAD20.2 billion (US$14.8 billion)[17.4% of aggregate sector revenue of CAD160.4 billion; up from 17.3%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CAD2.2 billion (US$1.6 billion) [34.4% of aggregate sector net profit of CAD8.9 billion]</w:t>
      </w:r>
    </w:p>
    <w:p>
      <w:pPr>
        <w:spacing w:before="60" w:line="260" w:lineRule="atLeast"/>
        <w:jc w:val="both"/>
        <w:rPr>
          <w:lang w:val="en-US" w:eastAsia="en-US" w:bidi="ar-SA"/>
        </w:rPr>
      </w:pPr>
      <w:r>
        <w:rPr>
          <w:rFonts w:ascii="arial" w:eastAsia="arial" w:hAnsi="arial" w:cs="arial"/>
          <w:color w:val="000000"/>
          <w:sz w:val="20"/>
          <w:lang w:val="en-US" w:eastAsia="en-US" w:bidi="ar-SA"/>
        </w:rPr>
        <w:t>EBIT of CAD1.9 billion (US$1.4 billion) [39.7% of aggregate sector EBIT of CAD7.9 billion]</w:t>
      </w:r>
    </w:p>
    <w:p>
      <w:pPr>
        <w:spacing w:before="200" w:line="260" w:lineRule="atLeast"/>
        <w:jc w:val="both"/>
        <w:rPr>
          <w:lang w:val="en-US" w:eastAsia="en-US" w:bidi="ar-SA"/>
        </w:rPr>
      </w:pPr>
      <w:r>
        <w:rPr>
          <w:rFonts w:ascii="arial" w:eastAsia="arial" w:hAnsi="arial" w:cs="arial"/>
          <w:color w:val="000000"/>
          <w:sz w:val="20"/>
          <w:lang w:val="en-US" w:eastAsia="en-US" w:bidi="ar-SA"/>
        </w:rPr>
        <w:t>9.4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Cenovus Energy is a constituent of the following indices. Its market capitalisation accounts for 0.5% of the combined MCap of the S&amp;P/TSX 60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28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S&amp;P/TSX 60 Index</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S&amp;P/TSX Composite Index</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1,447</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Global Rank [out of 47,487 stocks] and Rank of Cenovus Energy in the American Region [out of 11,662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840"/>
        <w:gridCol w:w="20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883</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1,934</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2,117</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1,034</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2,477</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2,550</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7,403</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36,401</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1 year ago CAD 1 = USD 0.75</w:t>
      </w:r>
    </w:p>
    <w:p>
      <w:pPr>
        <w:spacing w:before="60" w:line="260" w:lineRule="atLeast"/>
        <w:jc w:val="both"/>
        <w:rPr>
          <w:lang w:val="en-US" w:eastAsia="en-US" w:bidi="ar-SA"/>
        </w:rPr>
      </w:pPr>
      <w:r>
        <w:rPr>
          <w:rFonts w:ascii="arial" w:eastAsia="arial" w:hAnsi="arial" w:cs="arial"/>
          <w:color w:val="000000"/>
          <w:sz w:val="20"/>
          <w:lang w:val="en-US" w:eastAsia="en-US" w:bidi="ar-SA"/>
        </w:rPr>
        <w:t>Jun 19, 2020: CAD 1 equals USD 0.74</w:t>
      </w:r>
    </w:p>
    <w:p>
      <w:pPr>
        <w:spacing w:before="200" w:line="260" w:lineRule="atLeast"/>
        <w:jc w:val="both"/>
        <w:rPr>
          <w:lang w:val="en-US" w:eastAsia="en-US" w:bidi="ar-SA"/>
        </w:rPr>
      </w:pPr>
      <w:r>
        <w:rPr>
          <w:rFonts w:ascii="arial" w:eastAsia="arial" w:hAnsi="arial" w:cs="arial"/>
          <w:color w:val="000000"/>
          <w:sz w:val="20"/>
          <w:lang w:val="en-US" w:eastAsia="en-US" w:bidi="ar-SA"/>
        </w:rPr>
        <w:t>9.6 Rank of Cenovus Energy in the S&amp;P/TSX 60 Index [out of 55 stocks], in the Total Canadian Market [out of 2522 stocks] and in the Oil &amp; gas - integrated sector [out of 12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92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S&amp;P/TSX 60 Index</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Canadian Market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Oil &amp; gas - integrated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(CAD)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(CAD)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(CAD)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(CAD)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CAD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1,887</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Cenovus Energy is ranked number 3 out of 16 listed oil &amp; gas - integrated companies in the Canada with a market capitalization of CAD7.6 billion (US$5.6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oil &amp; gas - integrated companies it has the 4th highest total assets and 3rd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Price/Sales of 0.4.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11.4% and ROA of 6.1%.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News Archives (Oct 2018 - Mar 2020)</w:t>
      </w:r>
    </w:p>
    <w:p>
      <w:pPr>
        <w:spacing w:before="60" w:line="260" w:lineRule="atLeast"/>
        <w:jc w:val="both"/>
        <w:rPr>
          <w:lang w:val="en-US" w:eastAsia="en-US" w:bidi="ar-SA"/>
        </w:rPr>
      </w:pPr>
      <w:r>
        <w:rPr>
          <w:rFonts w:ascii="arial" w:eastAsia="arial" w:hAnsi="arial" w:cs="arial"/>
          <w:color w:val="000000"/>
          <w:sz w:val="20"/>
          <w:lang w:val="en-US" w:eastAsia="en-US" w:bidi="ar-SA"/>
        </w:rPr>
        <w:t>10.1 Dividends</w:t>
      </w:r>
    </w:p>
    <w:p>
      <w:pPr>
        <w:spacing w:before="60" w:line="260" w:lineRule="atLeast"/>
        <w:jc w:val="both"/>
        <w:rPr>
          <w:lang w:val="en-US" w:eastAsia="en-US" w:bidi="ar-SA"/>
        </w:rPr>
      </w:pPr>
      <w:r>
        <w:rPr>
          <w:rFonts w:ascii="arial" w:eastAsia="arial" w:hAnsi="arial" w:cs="arial"/>
          <w:color w:val="000000"/>
          <w:sz w:val="20"/>
          <w:lang w:val="en-US" w:eastAsia="en-US" w:bidi="ar-SA"/>
        </w:rPr>
        <w:t>February 16: Cenovus Energy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today announced a quarterly dividend of 6.25c per share for Q4/2019; unchanged from the previous quarter (Q3/2019) dividend of 6.25c. The ex-dividend date is Thursday, March 12, 2020 and it is payable on Tuesday, March 31. Total dividends per share paid in the 12 months ended February 16 were 21.25c. This reflects actual dividend yield of 1.8% at the last price of CAD11.82.</w:t>
      </w:r>
    </w:p>
    <w:p>
      <w:pPr>
        <w:spacing w:before="200" w:line="260" w:lineRule="atLeast"/>
        <w:jc w:val="both"/>
        <w:rPr>
          <w:lang w:val="en-US" w:eastAsia="en-US" w:bidi="ar-SA"/>
        </w:rPr>
      </w:pPr>
      <w:r>
        <w:rPr>
          <w:rFonts w:ascii="arial" w:eastAsia="arial" w:hAnsi="arial" w:cs="arial"/>
          <w:color w:val="000000"/>
          <w:sz w:val="20"/>
          <w:lang w:val="en-US" w:eastAsia="en-US" w:bidi="ar-SA"/>
        </w:rPr>
        <w:t>October 09 2019: Cenovus Energy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today announced a quarterly dividend of 6.25c per share. The ex dividend date is Thursday, December 12, 2019 and it is payable on Tuesday, December 31.</w:t>
      </w:r>
    </w:p>
    <w:p>
      <w:pPr>
        <w:spacing w:before="200" w:line="260" w:lineRule="atLeast"/>
        <w:jc w:val="both"/>
        <w:rPr>
          <w:lang w:val="en-US" w:eastAsia="en-US" w:bidi="ar-SA"/>
        </w:rPr>
      </w:pPr>
      <w:r>
        <w:rPr>
          <w:rFonts w:ascii="arial" w:eastAsia="arial" w:hAnsi="arial" w:cs="arial"/>
          <w:color w:val="000000"/>
          <w:sz w:val="20"/>
          <w:lang w:val="en-US" w:eastAsia="en-US" w:bidi="ar-SA"/>
        </w:rPr>
        <w:t>July 28 2019: Cenovus Energy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today announced a quarterly dividend of 5.0c per share. The ex dividend date is Thursday, September 12, 2019 and it is payable on Monday, September 30.</w:t>
      </w:r>
    </w:p>
    <w:p>
      <w:pPr>
        <w:spacing w:before="200" w:line="260" w:lineRule="atLeast"/>
        <w:jc w:val="both"/>
        <w:rPr>
          <w:lang w:val="en-US" w:eastAsia="en-US" w:bidi="ar-SA"/>
        </w:rPr>
      </w:pPr>
      <w:r>
        <w:rPr>
          <w:rFonts w:ascii="arial" w:eastAsia="arial" w:hAnsi="arial" w:cs="arial"/>
          <w:color w:val="000000"/>
          <w:sz w:val="20"/>
          <w:lang w:val="en-US" w:eastAsia="en-US" w:bidi="ar-SA"/>
        </w:rPr>
        <w:t>April 28 2019: Cenovus Energy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today announced a quarterly dividend of 5.0c per share. The ex dividend date is Thursday, June 13, 2019 and it is payable on Friday, June 28.</w:t>
      </w:r>
    </w:p>
    <w:p>
      <w:pPr>
        <w:spacing w:before="200" w:line="260" w:lineRule="atLeast"/>
        <w:jc w:val="both"/>
        <w:rPr>
          <w:lang w:val="en-US" w:eastAsia="en-US" w:bidi="ar-SA"/>
        </w:rPr>
      </w:pPr>
      <w:r>
        <w:rPr>
          <w:rFonts w:ascii="arial" w:eastAsia="arial" w:hAnsi="arial" w:cs="arial"/>
          <w:color w:val="000000"/>
          <w:sz w:val="20"/>
          <w:lang w:val="en-US" w:eastAsia="en-US" w:bidi="ar-SA"/>
        </w:rPr>
        <w:t>February 17 2019: Cenovus Energy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today announced a quarterly dividend of 5.0c per share. The ex dividend date is Thursday, March 14, 2019 and it is payable on Friday, March 29.</w:t>
      </w:r>
    </w:p>
    <w:p>
      <w:pPr>
        <w:spacing w:before="200" w:line="260" w:lineRule="atLeast"/>
        <w:jc w:val="both"/>
        <w:rPr>
          <w:lang w:val="en-US" w:eastAsia="en-US" w:bidi="ar-SA"/>
        </w:rPr>
      </w:pPr>
      <w:r>
        <w:rPr>
          <w:rFonts w:ascii="arial" w:eastAsia="arial" w:hAnsi="arial" w:cs="arial"/>
          <w:color w:val="000000"/>
          <w:sz w:val="20"/>
          <w:lang w:val="en-US" w:eastAsia="en-US" w:bidi="ar-SA"/>
        </w:rPr>
        <w:t>October 31 2018: Cenovus Energy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today announced a quarterly dividend of 5.0c per share. The ex dividend date is Thursday, December 13, 2018 and the record date is Friday, December 14, 2018 and it is payable on Monday, December 31.</w:t>
      </w:r>
    </w:p>
    <w:p>
      <w:pPr>
        <w:spacing w:before="200" w:line="260" w:lineRule="atLeast"/>
        <w:jc w:val="both"/>
        <w:rPr>
          <w:lang w:val="en-US" w:eastAsia="en-US" w:bidi="ar-SA"/>
        </w:rPr>
      </w:pPr>
      <w:r>
        <w:rPr>
          <w:rFonts w:ascii="arial" w:eastAsia="arial" w:hAnsi="arial" w:cs="arial"/>
          <w:color w:val="000000"/>
          <w:sz w:val="20"/>
          <w:lang w:val="en-US" w:eastAsia="en-US" w:bidi="ar-SA"/>
        </w:rPr>
        <w:t>10.2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March 10: Cenovus Energy Cenovus responds to low oil prices with reduced 2020 capital spending</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March 10, 2020 -- Cenovus Energy Inc. (TSX: CVE) (NYSE: CVE) is reducing its 2020 capital spending by approximately 32% in order to maintain the strength of its balance sheet. Cenovus is also temporarily suspending its crude-by-rail program and deferring final investment decisions on major growth projects. These measures are being taken in response to the recent significant decline in world benchmark crude oil prices. The company continues to work toward funding its revised capital program and current dividend within cash flow in this challenging commodity price environment.</w:t>
      </w:r>
    </w:p>
    <w:p>
      <w:pPr>
        <w:spacing w:before="60" w:line="260" w:lineRule="atLeast"/>
        <w:jc w:val="both"/>
        <w:rPr>
          <w:lang w:val="en-US" w:eastAsia="en-US" w:bidi="ar-SA"/>
        </w:rPr>
      </w:pPr>
      <w:r>
        <w:rPr>
          <w:rFonts w:ascii="arial" w:eastAsia="arial" w:hAnsi="arial" w:cs="arial"/>
          <w:color w:val="000000"/>
          <w:sz w:val="20"/>
          <w:lang w:val="en-US" w:eastAsia="en-US" w:bidi="ar-SA"/>
        </w:rPr>
        <w:t>"We have top-tier assets, one of the lowest cost structures in our industry and we've made significant progress in deleveraging over the past few years," said Alex Pourbaix, Cenovus President &amp; Chief Executive Officer. "Consistent with our commitment to balance sheet strength, we're exercising our flexibility to reduce discretionary capital while maintaining our base business and delivering safe and reliable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1 Original 2020 budget announced December 10, 2019.2 Based on the midpoint of the ranges.</w:t>
      </w:r>
    </w:p>
    <w:p>
      <w:pPr>
        <w:spacing w:before="60" w:line="260" w:lineRule="atLeast"/>
        <w:jc w:val="both"/>
        <w:rPr>
          <w:lang w:val="en-US" w:eastAsia="en-US" w:bidi="ar-SA"/>
        </w:rPr>
      </w:pPr>
      <w:r>
        <w:rPr>
          <w:rFonts w:ascii="arial" w:eastAsia="arial" w:hAnsi="arial" w:cs="arial"/>
          <w:color w:val="000000"/>
          <w:sz w:val="20"/>
          <w:lang w:val="en-US" w:eastAsia="en-US" w:bidi="ar-SA"/>
        </w:rPr>
        <w:t>As a result of Cenovus's decision to temporarily suspend its crude-by-rail program, the company will no longer be making use of credits under Alberta's Special Production Allowance (SPA) program. Therefore, oil sands production in 2020 is now expected to average between 350,000 barrels per day (bbls/d) and 400,000 bbls/d, approximately 6% lower than the company's December 9, 2019 guidance for the year.</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February 12: Cenovus Energy Cenovus delivers strong 2019 financial and operating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Company generates $2.5 billion of free funds flow; reduces net debt</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Feb. 12, 2020 -- Cenovus Energy Inc. (TSX: CVE) (NYSE: CVE) continued to gain momentum in 2019, generating free funds flow of $361 million in the fourth quarter and approximately $2.5 billion for the year, reducing net debt by 22% year-over-year and completing construction on its Christina Lake phase G oil sands expansion in March. In the fourth quarter of 2019, Cenovus increased its dividend by 25% and reached full ramp-up of its crude-by-rail shipping capacity.</w:t>
      </w:r>
    </w:p>
    <w:p>
      <w:pPr>
        <w:spacing w:before="60" w:line="260" w:lineRule="atLeast"/>
        <w:jc w:val="both"/>
        <w:rPr>
          <w:lang w:val="en-US" w:eastAsia="en-US" w:bidi="ar-SA"/>
        </w:rPr>
      </w:pPr>
      <w:r>
        <w:rPr>
          <w:rFonts w:ascii="arial" w:eastAsia="arial" w:hAnsi="arial" w:cs="arial"/>
          <w:color w:val="000000"/>
          <w:sz w:val="20"/>
          <w:lang w:val="en-US" w:eastAsia="en-US" w:bidi="ar-SA"/>
        </w:rPr>
        <w:t>"We continued to deliver on our commitments to shareholders last year," said Alex Pourbaix, Cenovus President &amp; Chief Executive Officer. "While running safe and reliable operations, we maintained our industry-leading low cost structure, exercised capital discipline and enhanced shareholder value. And through increased rail capacity, we further improved our market access position, providing greater exposure to global oil pricing."</w:t>
      </w:r>
    </w:p>
    <w:p>
      <w:pPr>
        <w:spacing w:before="60" w:line="260" w:lineRule="atLeast"/>
        <w:jc w:val="both"/>
        <w:rPr>
          <w:lang w:val="en-US" w:eastAsia="en-US" w:bidi="ar-SA"/>
        </w:rPr>
      </w:pPr>
      <w:r>
        <w:rPr>
          <w:rFonts w:ascii="arial" w:eastAsia="arial" w:hAnsi="arial" w:cs="arial"/>
          <w:color w:val="000000"/>
          <w:sz w:val="20"/>
          <w:lang w:val="en-US" w:eastAsia="en-US" w:bidi="ar-SA"/>
        </w:rPr>
        <w:t>Key fourth-quarter and 2019 developments</w:t>
      </w:r>
    </w:p>
    <w:p>
      <w:pPr>
        <w:spacing w:before="60" w:line="260" w:lineRule="atLeast"/>
        <w:jc w:val="both"/>
        <w:rPr>
          <w:lang w:val="en-US" w:eastAsia="en-US" w:bidi="ar-SA"/>
        </w:rPr>
      </w:pPr>
      <w:r>
        <w:rPr>
          <w:rFonts w:ascii="arial" w:eastAsia="arial" w:hAnsi="arial" w:cs="arial"/>
          <w:color w:val="000000"/>
          <w:sz w:val="20"/>
          <w:lang w:val="en-US" w:eastAsia="en-US" w:bidi="ar-SA"/>
        </w:rPr>
        <w:t>1 Cenovus adopted IFRS 16, "Leases," effective January 1, 2019; see full note in the Advisory.2 Adjusted funds flow, free funds flow and operating earnings/loss are non-GAAP measures. See Advisory. 3 Includes oil and natural gas liquids (NGLs).</w:t>
      </w:r>
    </w:p>
    <w:p>
      <w:pPr>
        <w:spacing w:before="60" w:line="260" w:lineRule="atLeast"/>
        <w:jc w:val="both"/>
        <w:rPr>
          <w:lang w:val="en-US" w:eastAsia="en-US" w:bidi="ar-SA"/>
        </w:rPr>
      </w:pPr>
      <w:r>
        <w:rPr>
          <w:rFonts w:ascii="arial" w:eastAsia="arial" w:hAnsi="arial" w:cs="arial"/>
          <w:color w:val="000000"/>
          <w:sz w:val="20"/>
          <w:lang w:val="en-US" w:eastAsia="en-US" w:bidi="ar-SA"/>
        </w:rPr>
        <w:t>Financial highlightsIn 2019, Cenovus increased cash from operating activities to approximately $3.3 billion from $2.2 billion the previous year and adjusted funds flow to about $3.7 billion from $1.7 billion in 2018. Cenovus had free funds flow of approximately $2.5 billion in 2019, an eight-fold increase from a year earlier, driven by higher adjusted funds flow and disciplined capital spending. Fourth-quarter free funds flow was $361 million compared with a shortfall of $312 million in the same period of 2018.</w:t>
      </w:r>
    </w:p>
    <w:p>
      <w:pPr>
        <w:spacing w:before="200" w:line="260" w:lineRule="atLeast"/>
        <w:jc w:val="both"/>
        <w:rPr>
          <w:lang w:val="en-US" w:eastAsia="en-US" w:bidi="ar-SA"/>
        </w:rPr>
      </w:pPr>
      <w:r>
        <w:rPr>
          <w:rFonts w:ascii="arial" w:eastAsia="arial" w:hAnsi="arial" w:cs="arial"/>
          <w:color w:val="000000"/>
          <w:sz w:val="20"/>
          <w:lang w:val="en-US" w:eastAsia="en-US" w:bidi="ar-SA"/>
        </w:rPr>
        <w:t>February 05: Cenovus Energy Cenovus to hold conference call and webcast on fourth-quarter and year-end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Feb. 05, 2020 -- Cenovus Energy Inc. (TSX: CVE) (NYSE: CVE) will release its fourth-quarter and year-end 2019 results on Wednesday, February 12, 2020. The news release will provide consolidated fourth-quarter and year-end 2019 operating and financial information. Financial statements will be available on Cenovus's website, cenovus.com.</w:t>
      </w:r>
    </w:p>
    <w:p>
      <w:pPr>
        <w:spacing w:before="60" w:line="260" w:lineRule="atLeast"/>
        <w:jc w:val="both"/>
        <w:rPr>
          <w:lang w:val="en-US" w:eastAsia="en-US" w:bidi="ar-SA"/>
        </w:rPr>
      </w:pPr>
      <w:r>
        <w:rPr>
          <w:rFonts w:ascii="arial" w:eastAsia="arial" w:hAnsi="arial" w:cs="arial"/>
          <w:color w:val="000000"/>
          <w:sz w:val="20"/>
          <w:lang w:val="en-US" w:eastAsia="en-US" w:bidi="ar-SA"/>
        </w:rPr>
        <w:t>A conference call and webcast to discuss the results will be held for the investment community at 9 a.m. MT (11 a.m. ET). To participate, please dial 888-231-8191 (toll-free in North America) or 647-427-7450 approximately 10 minutes prior to the conference call.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webcast link will be available at cenovus.com or via the following URL: </w:t>
      </w:r>
      <w:hyperlink r:id="rId790" w:history="1">
        <w:r>
          <w:rPr>
            <w:rFonts w:ascii="arial" w:eastAsia="arial" w:hAnsi="arial" w:cs="arial"/>
            <w:i/>
            <w:color w:val="0077CC"/>
            <w:sz w:val="20"/>
            <w:u w:val="single"/>
            <w:shd w:val="clear" w:color="auto" w:fill="FFFFFF"/>
            <w:lang w:val="en-US" w:eastAsia="en-US" w:bidi="ar-SA"/>
          </w:rPr>
          <w:t>https://event.on24.com/wcc/r/2182378/A2C1C7E6458FD0F8A1734DB379716B56</w:t>
        </w:r>
      </w:hyperlink>
    </w:p>
    <w:p>
      <w:pPr>
        <w:spacing w:before="60" w:line="260" w:lineRule="atLeast"/>
        <w:jc w:val="both"/>
        <w:rPr>
          <w:lang w:val="en-US" w:eastAsia="en-US" w:bidi="ar-SA"/>
        </w:rPr>
      </w:pPr>
      <w:r>
        <w:rPr>
          <w:rFonts w:ascii="arial" w:eastAsia="arial" w:hAnsi="arial" w:cs="arial"/>
          <w:color w:val="000000"/>
          <w:sz w:val="20"/>
          <w:lang w:val="en-US" w:eastAsia="en-US" w:bidi="ar-SA"/>
        </w:rPr>
        <w:t>Cenovus Energy Inc.Cenovus Energy Inc. is a Canadian integrated oil and natural gas company. It is committed to maximizing value by sustainably developing its assets in a safe, innovative and cost-efficient manner, integrating environmental, social and governance considerations into its business plans. Operations include oil sands projects in northern Alberta, which use specialized methods to drill and pump the oil to the surface, and established natural gas and oil production in Alberta and British Columbia. The company also has 50% ownership in two U.S. refineries. Cenovus shares trade under the symbol CVE, and are listed on the Toronto and New York stock exchanges. For more information, visit cenovus.com.</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January 30: Cenovus Energy Cenovus to help address Indigenous housing crisis in northern Alberta</w:t>
      </w:r>
    </w:p>
    <w:p>
      <w:pPr>
        <w:spacing w:before="60" w:line="260" w:lineRule="atLeast"/>
        <w:jc w:val="both"/>
        <w:rPr>
          <w:lang w:val="en-US" w:eastAsia="en-US" w:bidi="ar-SA"/>
        </w:rPr>
      </w:pPr>
      <w:r>
        <w:rPr>
          <w:rFonts w:ascii="arial" w:eastAsia="arial" w:hAnsi="arial" w:cs="arial"/>
          <w:color w:val="000000"/>
          <w:sz w:val="20"/>
          <w:lang w:val="en-US" w:eastAsia="en-US" w:bidi="ar-SA"/>
        </w:rPr>
        <w:t>Project aims to provide about 200 new homes as well as jobs and training opportunities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Jan. 30, 2020 -- Cenovus Energy Inc. (TSX: CVE) (NYSE: CVE) today launched a major initiative aimed at addressing one of the most pressing issues facing Indigenous communities in Canada - the lack of adequate housing that is forcing many families to live in overcrowded and unsafe conditions. Cenovus is committing $10 million per year for five years to build much-needed new homes in six First Nations and Metis communities closest to its oil sands operations in northern Alberta, with the potential to extend the project to 10 years. The company sees this initiative as an important way to contribute to reconciliation with Indigenous peoples.</w:t>
      </w:r>
    </w:p>
    <w:p>
      <w:pPr>
        <w:spacing w:before="60" w:line="260" w:lineRule="atLeast"/>
        <w:jc w:val="both"/>
        <w:rPr>
          <w:lang w:val="en-US" w:eastAsia="en-US" w:bidi="ar-SA"/>
        </w:rPr>
      </w:pPr>
      <w:r>
        <w:rPr>
          <w:rFonts w:ascii="arial" w:eastAsia="arial" w:hAnsi="arial" w:cs="arial"/>
          <w:color w:val="000000"/>
          <w:sz w:val="20"/>
          <w:lang w:val="en-US" w:eastAsia="en-US" w:bidi="ar-SA"/>
        </w:rPr>
        <w:t>"Investing in Indigenous communities near our operations and ensuring they share in the benefits of resource development has always been part of how we do business. Today, we see an opportunity to step up and do more," said Alex Pourbaix, Cenovus President &amp; Chief Executive Officer. "We can't solve the Indigenous housing crisis by ourselves, but through this initiative, we have the opportunity to significantly improve the lives of many families currently living in overcrowded and unsafe conditions."</w:t>
      </w:r>
    </w:p>
    <w:p>
      <w:pPr>
        <w:spacing w:before="60" w:line="260" w:lineRule="atLeast"/>
        <w:jc w:val="both"/>
        <w:rPr>
          <w:lang w:val="en-US" w:eastAsia="en-US" w:bidi="ar-SA"/>
        </w:rPr>
      </w:pPr>
      <w:r>
        <w:rPr>
          <w:rFonts w:ascii="arial" w:eastAsia="arial" w:hAnsi="arial" w:cs="arial"/>
          <w:color w:val="000000"/>
          <w:sz w:val="20"/>
          <w:lang w:val="en-US" w:eastAsia="en-US" w:bidi="ar-SA"/>
        </w:rPr>
        <w:t>Developed as part of Cenovus's recent 10th anniversary celebration, the housing initiative is the single largest community investment in the company's history. It's a testament to the strong positive relationships Cenovus has built over many years working with Indigenous communities near its Christina Lake and Foster Creek oil sands projects. Cenovus has met with leaders from Beaver Lake Cree Nation, Chard Metis (Local 218), Chipewyan Prairie Dene First Nation, Cold Lake First Nations, Conklin Metis (Local 193) and Heart Lake First Nation to begin planning the implementation of the housing program starting this year.</w:t>
      </w:r>
    </w:p>
    <w:p>
      <w:pPr>
        <w:spacing w:before="200" w:line="260" w:lineRule="atLeast"/>
        <w:jc w:val="both"/>
        <w:rPr>
          <w:lang w:val="en-US" w:eastAsia="en-US" w:bidi="ar-SA"/>
        </w:rPr>
      </w:pPr>
      <w:r>
        <w:rPr>
          <w:rFonts w:ascii="arial" w:eastAsia="arial" w:hAnsi="arial" w:cs="arial"/>
          <w:color w:val="000000"/>
          <w:sz w:val="20"/>
          <w:lang w:val="en-US" w:eastAsia="en-US" w:bidi="ar-SA"/>
        </w:rPr>
        <w:t>January 09: Cenovus Energy Cenovus sets bold sustainability targets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Company further integrates ESG into strategy to enhance business resilience </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Jan. 09, 2020 -- Cenovus Energy Inc. (TSX: CVE) (NYSE: CVE) is establishing ambitious environmental, social and governance (ESG) targets to guide performance in its four ESG focus areas: climate &amp; greenhouse gas (GHG) emissions, Indigenous engagement, land &amp; wildlife, and water stewardship. These targets reflect the company's continued integration of sustainability into its strategy and business plan to help foster long-term resilience. Leading safety practices, strong governance and ongoing innovation remain foundational to Cenovus. The ESG targets are part of Cenovus's focus on maintaining a low cost structure, growing free funds flow and shareholder returns, and continuing to strengthen its balance sheet as it implements the five-year business plan that was communicated at Investor Day in October.</w:t>
      </w:r>
    </w:p>
    <w:p>
      <w:pPr>
        <w:spacing w:before="60" w:line="260" w:lineRule="atLeast"/>
        <w:jc w:val="both"/>
        <w:rPr>
          <w:lang w:val="en-US" w:eastAsia="en-US" w:bidi="ar-SA"/>
        </w:rPr>
      </w:pPr>
      <w:r>
        <w:rPr>
          <w:rFonts w:ascii="arial" w:eastAsia="arial" w:hAnsi="arial" w:cs="arial"/>
          <w:color w:val="000000"/>
          <w:sz w:val="20"/>
          <w:lang w:val="en-US" w:eastAsia="en-US" w:bidi="ar-SA"/>
        </w:rPr>
        <w:t>"Our environmental practices, low-emissions oil sands operations and the relationships we've built with residents in areas where we operate - including Indigenous communities - demonstrate our commitment to sustainability leadership," said Alex Pourbaix, Cenovus President &amp; Chief Executive Officer. "The meaningful targets we're announcing today build on our achievements to date and position us to thrive in the transition to a lower-carbon future. I'm confident we have the right business model and talent in place to achieve them."</w:t>
      </w:r>
    </w:p>
    <w:p>
      <w:pPr>
        <w:spacing w:before="60" w:line="260" w:lineRule="atLeast"/>
        <w:jc w:val="both"/>
        <w:rPr>
          <w:lang w:val="en-US" w:eastAsia="en-US" w:bidi="ar-SA"/>
        </w:rPr>
      </w:pPr>
      <w:r>
        <w:rPr>
          <w:rFonts w:ascii="arial" w:eastAsia="arial" w:hAnsi="arial" w:cs="arial"/>
          <w:color w:val="000000"/>
          <w:sz w:val="20"/>
          <w:lang w:val="en-US" w:eastAsia="en-US" w:bidi="ar-SA"/>
        </w:rPr>
        <w:t>(1) Includes scope 1 and 2 emissions from operated facilities (see Definitions section). Uses a 2019 baseline.</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December 10 2019: Cenovus Energy Cenovus's 2020 budget maintains focus on cost leadership, capital discipline</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Dec. 10, 2019 -- Cenovus Energy Inc. (TSX: CVE) (NYSE: CVE) remains committed to delivering increasing shareholder value through cost leadership, capital discipline and continued safe and reliable operations. These commitments, combined with its top-tier upstream assets, successful crude-by-rail program and joint ownership in two high-performing U.S. refineries, position Cenovus to continue generating significant free funds flow while enabling the company to further strengthen its balance sheet in 2020.</w:t>
      </w:r>
    </w:p>
    <w:p>
      <w:pPr>
        <w:spacing w:before="60" w:line="260" w:lineRule="atLeast"/>
        <w:jc w:val="both"/>
        <w:rPr>
          <w:lang w:val="en-US" w:eastAsia="en-US" w:bidi="ar-SA"/>
        </w:rPr>
      </w:pPr>
      <w:r>
        <w:rPr>
          <w:rFonts w:ascii="arial" w:eastAsia="arial" w:hAnsi="arial" w:cs="arial"/>
          <w:color w:val="000000"/>
          <w:sz w:val="20"/>
          <w:lang w:val="en-US" w:eastAsia="en-US" w:bidi="ar-SA"/>
        </w:rPr>
        <w:t>Cenovus plans to invest between $1.3 billion and $1.5 billion in 2020, about 70% of which is sustaining capital primarily to maintain base production at its Foster Creek and Christina Lake oil sands operations. The increase in total planned capital spending, compared with Cenovus's 2019 forecast, is consistent with the outlook provided at the company's Investor Day earlier this year and is largely due to the deferral of sustaining capital in 2019 following the introduction of mandatory production curtailment in Alberta. Cenovus also plans to advance high-return projects to sanction-ready status for possible final investment decisions as early as the second half of 2020, conditional on improved market access.</w:t>
      </w:r>
    </w:p>
    <w:p>
      <w:pPr>
        <w:spacing w:before="60" w:line="260" w:lineRule="atLeast"/>
        <w:jc w:val="both"/>
        <w:rPr>
          <w:lang w:val="en-US" w:eastAsia="en-US" w:bidi="ar-SA"/>
        </w:rPr>
      </w:pPr>
      <w:r>
        <w:rPr>
          <w:rFonts w:ascii="arial" w:eastAsia="arial" w:hAnsi="arial" w:cs="arial"/>
          <w:color w:val="000000"/>
          <w:sz w:val="20"/>
          <w:lang w:val="en-US" w:eastAsia="en-US" w:bidi="ar-SA"/>
        </w:rPr>
        <w:t>As a result of structural improvements achieved over the past several years at its oil sands operations, Cenovus expects to further reduce non-fuel per-barrel operating costs and maintain low sustaining capital costs in 2020.</w:t>
      </w:r>
    </w:p>
    <w:p>
      <w:pPr>
        <w:spacing w:before="60" w:line="260" w:lineRule="atLeast"/>
        <w:jc w:val="both"/>
        <w:rPr>
          <w:lang w:val="en-US" w:eastAsia="en-US" w:bidi="ar-SA"/>
        </w:rPr>
      </w:pPr>
      <w:r>
        <w:rPr>
          <w:rFonts w:ascii="arial" w:eastAsia="arial" w:hAnsi="arial" w:cs="arial"/>
          <w:color w:val="000000"/>
          <w:sz w:val="20"/>
          <w:lang w:val="en-US" w:eastAsia="en-US" w:bidi="ar-SA"/>
        </w:rPr>
        <w:t>"This budget positions us well to generate adjusted funds flow of more than $3 billion in 2020 under our price assumptions - a strong start for the first year of our five-year business plan designed to generate significant free funds flow," said Alex Pourbaix, Cenovus President &amp; Chief Executive Officer. "Our priorities for 2020 include further strengthening our balance sheet, improving market access, returning cash to shareholders and advancing high-return organic opportunities to sanction-ready status."</w:t>
      </w:r>
    </w:p>
    <w:p>
      <w:pPr>
        <w:spacing w:before="200" w:line="260" w:lineRule="atLeast"/>
        <w:jc w:val="both"/>
        <w:rPr>
          <w:lang w:val="en-US" w:eastAsia="en-US" w:bidi="ar-SA"/>
        </w:rPr>
      </w:pPr>
      <w:r>
        <w:rPr>
          <w:rFonts w:ascii="arial" w:eastAsia="arial" w:hAnsi="arial" w:cs="arial"/>
          <w:color w:val="000000"/>
          <w:sz w:val="20"/>
          <w:lang w:val="en-US" w:eastAsia="en-US" w:bidi="ar-SA"/>
        </w:rPr>
        <w:t>October 31 2019: Cenovus Energy Cenovus continues to deliver strong financial and operating performance in Q3</w:t>
      </w:r>
    </w:p>
    <w:p>
      <w:pPr>
        <w:spacing w:before="60" w:line="260" w:lineRule="atLeast"/>
        <w:jc w:val="both"/>
        <w:rPr>
          <w:lang w:val="en-US" w:eastAsia="en-US" w:bidi="ar-SA"/>
        </w:rPr>
      </w:pPr>
      <w:r>
        <w:rPr>
          <w:rFonts w:ascii="arial" w:eastAsia="arial" w:hAnsi="arial" w:cs="arial"/>
          <w:color w:val="000000"/>
          <w:sz w:val="20"/>
          <w:lang w:val="en-US" w:eastAsia="en-US" w:bidi="ar-SA"/>
        </w:rPr>
        <w:t>Company generates $622 million of free funds flow, maintains low cost structure</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Oct. 31, 2019 -- Cenovus Energy Inc. (TSX: CVE) (NYSE: CVE) continued to deliver on its commitments to shareholders in the third quarter of 2019. The company generated free funds flow of $622 million while maintaining its industry-leading low cost structure and meeting mandatory production curtailment levels set by the Government of Alberta. Other third-quarter highlights include:</w:t>
      </w:r>
    </w:p>
    <w:p>
      <w:pPr>
        <w:spacing w:before="60" w:line="260" w:lineRule="atLeast"/>
        <w:jc w:val="both"/>
        <w:rPr>
          <w:lang w:val="en-US" w:eastAsia="en-US" w:bidi="ar-SA"/>
        </w:rPr>
      </w:pPr>
      <w:r>
        <w:rPr>
          <w:rFonts w:ascii="arial" w:eastAsia="arial" w:hAnsi="arial" w:cs="arial"/>
          <w:color w:val="000000"/>
          <w:sz w:val="20"/>
          <w:lang w:val="en-US" w:eastAsia="en-US" w:bidi="ar-SA"/>
        </w:rPr>
        <w:t>"We're continuing to do everything we said we would do," said Alex Pourbaix, Cenovus President &amp; Chief Executive Officer. "Through our focus on safe and reliable operations, cost leadership and capital discipline, we are generating strong results that support further debt reduction and increased shareholder value. In addition, our market access strategy is steadily increasing our exposure to global oil pricing."</w:t>
      </w:r>
    </w:p>
    <w:p>
      <w:pPr>
        <w:spacing w:before="60" w:line="260" w:lineRule="atLeast"/>
        <w:jc w:val="both"/>
        <w:rPr>
          <w:lang w:val="en-US" w:eastAsia="en-US" w:bidi="ar-SA"/>
        </w:rPr>
      </w:pPr>
      <w:r>
        <w:rPr>
          <w:rFonts w:ascii="arial" w:eastAsia="arial" w:hAnsi="arial" w:cs="arial"/>
          <w:color w:val="000000"/>
          <w:sz w:val="20"/>
          <w:lang w:val="en-US" w:eastAsia="en-US" w:bidi="ar-SA"/>
        </w:rPr>
        <w:t>1 Cenovus adopted International Financial Reporting Standard 16, "Leases," effective January 1, 2019 using the modified retrospective approach; therefore, 2018 comparative information has not been restated. 2 Adjusted funds flow, free funds flow and operating earnings/loss are non-GAAP measures. See Advisory. 3 Includes oil and natural gas liquids (NGLs).</w:t>
      </w:r>
    </w:p>
    <w:p>
      <w:pPr>
        <w:spacing w:before="60" w:line="260" w:lineRule="atLeast"/>
        <w:jc w:val="both"/>
        <w:rPr>
          <w:lang w:val="en-US" w:eastAsia="en-US" w:bidi="ar-SA"/>
        </w:rPr>
      </w:pPr>
      <w:r>
        <w:rPr>
          <w:rFonts w:ascii="arial" w:eastAsia="arial" w:hAnsi="arial" w:cs="arial"/>
          <w:color w:val="000000"/>
          <w:sz w:val="20"/>
          <w:lang w:val="en-US" w:eastAsia="en-US" w:bidi="ar-SA"/>
        </w:rPr>
        <w:t>Third-quarter overview</w:t>
      </w:r>
    </w:p>
    <w:p>
      <w:pPr>
        <w:spacing w:before="60" w:line="260" w:lineRule="atLeast"/>
        <w:jc w:val="both"/>
        <w:rPr>
          <w:lang w:val="en-US" w:eastAsia="en-US" w:bidi="ar-SA"/>
        </w:rPr>
      </w:pPr>
      <w:r>
        <w:rPr>
          <w:rFonts w:ascii="arial" w:eastAsia="arial" w:hAnsi="arial" w:cs="arial"/>
          <w:color w:val="000000"/>
          <w:sz w:val="20"/>
          <w:lang w:val="en-US" w:eastAsia="en-US" w:bidi="ar-SA"/>
        </w:rPr>
        <w:t>Financial highlights and operating costsBuilding on its excellent performance in the first half of 2019, Cenovus continued to benefit from its low cost structure and ongoing focus on capital discipline as well as from further progress in improving its market access position. By reducing its operating, sustaining capital, general and administrative and financing costs over the past several years, Cenovus has strongly positioned itself for resilience even at the bottom of the commodity price cycle at West Texas Intermediate (WTI) prices of US$45/bbl.</w:t>
      </w:r>
    </w:p>
    <w:p>
      <w:pPr>
        <w:spacing w:before="200" w:line="260" w:lineRule="atLeast"/>
        <w:jc w:val="both"/>
        <w:rPr>
          <w:lang w:val="en-US" w:eastAsia="en-US" w:bidi="ar-SA"/>
        </w:rPr>
      </w:pPr>
      <w:r>
        <w:rPr>
          <w:rFonts w:ascii="arial" w:eastAsia="arial" w:hAnsi="arial" w:cs="arial"/>
          <w:color w:val="000000"/>
          <w:sz w:val="20"/>
          <w:lang w:val="en-US" w:eastAsia="en-US" w:bidi="ar-SA"/>
        </w:rPr>
        <w:t>October 24 2019: Cenovus Energy Cenovus to hold conference call and webcast on third-quarter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Oct. 24, 2019 -- Cenovus Energy Inc. (TSX: CVE) (NYSE: CVE) will release its third-quarter 2019 results on Thursday, October 31, 2019. The news release will provide consolidated third-quarter operating and financial information. Financial statements will be available on Cenovus's website, cenovus.com.</w:t>
      </w:r>
    </w:p>
    <w:p>
      <w:pPr>
        <w:spacing w:before="60" w:line="260" w:lineRule="atLeast"/>
        <w:jc w:val="both"/>
        <w:rPr>
          <w:lang w:val="en-US" w:eastAsia="en-US" w:bidi="ar-SA"/>
        </w:rPr>
      </w:pPr>
      <w:r>
        <w:rPr>
          <w:rFonts w:ascii="arial" w:eastAsia="arial" w:hAnsi="arial" w:cs="arial"/>
          <w:color w:val="000000"/>
          <w:sz w:val="20"/>
          <w:lang w:val="en-US" w:eastAsia="en-US" w:bidi="ar-SA"/>
        </w:rPr>
        <w:t>A conference call and webcast to discuss the results will be held for the investment community at 9 a.m. MT (11 a.m. ET). To participate, please dial 888-231-8191 (toll-free in North America) or 647-427-7450 approximately 10 minutes prior to the conference call.</w:t>
      </w:r>
    </w:p>
    <w:p>
      <w:pPr>
        <w:spacing w:before="240" w:line="260" w:lineRule="atLeast"/>
        <w:jc w:val="both"/>
        <w:rPr>
          <w:lang w:val="en-US" w:eastAsia="en-US" w:bidi="ar-SA"/>
        </w:rPr>
      </w:pPr>
      <w:r>
        <w:rPr>
          <w:rFonts w:ascii="arial" w:eastAsia="arial" w:hAnsi="arial" w:cs="arial"/>
          <w:color w:val="000000"/>
          <w:sz w:val="20"/>
          <w:lang w:val="en-US" w:eastAsia="en-US" w:bidi="ar-SA"/>
        </w:rPr>
        <w:t>The webcast link will be available at cenovus.com or via this URL:</w:t>
      </w:r>
      <w:hyperlink r:id="rId791" w:history="1">
        <w:r>
          <w:rPr>
            <w:rFonts w:ascii="arial" w:eastAsia="arial" w:hAnsi="arial" w:cs="arial"/>
            <w:i/>
            <w:color w:val="0077CC"/>
            <w:sz w:val="20"/>
            <w:u w:val="single"/>
            <w:shd w:val="clear" w:color="auto" w:fill="FFFFFF"/>
            <w:lang w:val="en-US" w:eastAsia="en-US" w:bidi="ar-SA"/>
          </w:rPr>
          <w:t>https://event.on24.com/wcc/r/2110568/C577AD4B3F325C5BCE1E0D3E1EA1D730</w:t>
        </w:r>
      </w:hyperlink>
    </w:p>
    <w:p>
      <w:pPr>
        <w:spacing w:before="60" w:line="260" w:lineRule="atLeast"/>
        <w:jc w:val="both"/>
        <w:rPr>
          <w:lang w:val="en-US" w:eastAsia="en-US" w:bidi="ar-SA"/>
        </w:rPr>
      </w:pPr>
      <w:r>
        <w:rPr>
          <w:rFonts w:ascii="arial" w:eastAsia="arial" w:hAnsi="arial" w:cs="arial"/>
          <w:color w:val="000000"/>
          <w:sz w:val="20"/>
          <w:lang w:val="en-US" w:eastAsia="en-US" w:bidi="ar-SA"/>
        </w:rPr>
        <w:t>Cenovus Energy Inc.Cenovus Energy Inc. is a Canadian integrated oil and natural gas company. It is committed to maximizing value by responsibly developing its assets in a safe, innovative and efficient way. Operations include oil sands projects in northern Alberta, which use specialized methods to drill and pump the oil to the surface, and established natural gas and oil production in Alberta and British Columbia. The company also has 50% ownership in two U.S. refineries. Cenovus shares trade under the symbol CVE and are listed on the Toronto and New York stock exchanges. For more information, visit cenovus.com.</w:t>
      </w:r>
    </w:p>
    <w:p>
      <w:pPr>
        <w:spacing w:before="60" w:line="260" w:lineRule="atLeast"/>
        <w:jc w:val="both"/>
        <w:rPr>
          <w:lang w:val="en-US" w:eastAsia="en-US" w:bidi="ar-SA"/>
        </w:rPr>
      </w:pPr>
      <w:r>
        <w:rPr>
          <w:rFonts w:ascii="arial" w:eastAsia="arial" w:hAnsi="arial" w:cs="arial"/>
          <w:color w:val="000000"/>
          <w:sz w:val="20"/>
          <w:lang w:val="en-US" w:eastAsia="en-US" w:bidi="ar-SA"/>
        </w:rPr>
        <w:t>Find Cenovus on Facebook, Twitter, LinkedIn, YouTube and Instagram.</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October 02 2019: Cenovus Energy Cenovus positioned for $11 billion of cumulative free funds flow through 2024</w:t>
      </w:r>
    </w:p>
    <w:p>
      <w:pPr>
        <w:spacing w:before="60" w:line="260" w:lineRule="atLeast"/>
        <w:jc w:val="both"/>
        <w:rPr>
          <w:lang w:val="en-US" w:eastAsia="en-US" w:bidi="ar-SA"/>
        </w:rPr>
      </w:pPr>
      <w:r>
        <w:rPr>
          <w:rFonts w:ascii="arial" w:eastAsia="arial" w:hAnsi="arial" w:cs="arial"/>
          <w:color w:val="000000"/>
          <w:sz w:val="20"/>
          <w:lang w:val="en-US" w:eastAsia="en-US" w:bidi="ar-SA"/>
        </w:rPr>
        <w:t>Company increases dividend by 25%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CALGARY, Alberta, Oct. 02, 2019 -- Cenovus Energy Inc. (TSX: CVE) (NYSE: CVE) today announced its updated corporate strategy and five-year business plan. Building on the company's excellent financial performance in the first half of 2019, Cenovus's strategy through 2024 will focus on sustainably growing shareholder returns and further reducing net debt. The five-year business plan allows for disciplined production growth at Cenovus's best-in-class oil sands assets, subject to improved market access, and provides potential for cumulative free funds flow of approximately $11 billion at mid-cycle West Texas Intermediate (WTI) prices averaging between US$57 and US$60 per barrel (bbl). In addition, Cenovus has reduced its 2019 capital budget guidance to between $1.1 billion and $1.2 billion, a $150 million reduction from the midpoint of the company's April 23, 2019 guidance. </w:t>
      </w:r>
    </w:p>
    <w:p>
      <w:pPr>
        <w:spacing w:before="60" w:line="260" w:lineRule="atLeast"/>
        <w:jc w:val="both"/>
        <w:rPr>
          <w:lang w:val="en-US" w:eastAsia="en-US" w:bidi="ar-SA"/>
        </w:rPr>
      </w:pPr>
      <w:r>
        <w:rPr>
          <w:rFonts w:ascii="arial" w:eastAsia="arial" w:hAnsi="arial" w:cs="arial"/>
          <w:color w:val="000000"/>
          <w:sz w:val="20"/>
          <w:lang w:val="en-US" w:eastAsia="en-US" w:bidi="ar-SA"/>
        </w:rPr>
        <w:t>"Our updated business plan is focused on maximizing the value of every barrel we produce," said Alex Pourbaix, Cenovus President &amp; Chief Executive Officer. "With the tremendous improvements we've made to our cost structure and balance sheet over the past few years, I'm confident we are in a strong position to generate significant value for shareholders through 2024 and beyond."</w:t>
      </w:r>
    </w:p>
    <w:p>
      <w:pPr>
        <w:spacing w:before="60" w:line="260" w:lineRule="atLeast"/>
        <w:jc w:val="both"/>
        <w:rPr>
          <w:lang w:val="en-US" w:eastAsia="en-US" w:bidi="ar-SA"/>
        </w:rPr>
      </w:pPr>
      <w:r>
        <w:rPr>
          <w:rFonts w:ascii="arial" w:eastAsia="arial" w:hAnsi="arial" w:cs="arial"/>
          <w:color w:val="000000"/>
          <w:sz w:val="20"/>
          <w:lang w:val="en-US" w:eastAsia="en-US" w:bidi="ar-SA"/>
        </w:rPr>
        <w:t>Key highlights of the five-year business plan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returnsCenovus believes the strength of its balance sheet and significant capacity within its business plan for free funds flow generation will position the company to consider share repurchases while also sustainably growing its dividend. Share repurchases would be considered when Cenovus's shares are trading below intrinsic value at mid-cycle commodity prices. Potential share repurchases could include the option to participate in a monetization of Cenovus shares currently owned by ConocoPhillips.</w:t>
      </w:r>
    </w:p>
    <w:p>
      <w:pPr>
        <w:spacing w:before="200" w:line="260" w:lineRule="atLeast"/>
        <w:jc w:val="both"/>
        <w:rPr>
          <w:lang w:val="en-US" w:eastAsia="en-US" w:bidi="ar-SA"/>
        </w:rPr>
      </w:pPr>
      <w:r>
        <w:rPr>
          <w:rFonts w:ascii="arial" w:eastAsia="arial" w:hAnsi="arial" w:cs="arial"/>
          <w:color w:val="000000"/>
          <w:sz w:val="20"/>
          <w:lang w:val="en-US" w:eastAsia="en-US" w:bidi="ar-SA"/>
        </w:rPr>
        <w:t>September 25 2019: Cenovus Energy Cenovus to webcast Investor Day 2019</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Sept. 25, 2019 -- Cenovus Energy Inc. (TSX: CVE) (NYSE: CVE) will hold its 2019 Investor Day in Toronto on Wednesday, October 2, 2019 with presentations beginning at 8:30 a.m. ET (6:30 a.m. MT). Members of Cenovus's Leadership Team will provide an update on the company's strategy, outlook and operations to invited institutional investors and analysts.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accommodate a broader audience, the presentations will be webcast. The webcast and presentation slides will be available at cenovus.com or via the following URL: </w:t>
      </w:r>
      <w:hyperlink r:id="rId792" w:history="1">
        <w:r>
          <w:rPr>
            <w:rFonts w:ascii="arial" w:eastAsia="arial" w:hAnsi="arial" w:cs="arial"/>
            <w:i/>
            <w:color w:val="0077CC"/>
            <w:sz w:val="20"/>
            <w:u w:val="single"/>
            <w:shd w:val="clear" w:color="auto" w:fill="FFFFFF"/>
            <w:lang w:val="en-US" w:eastAsia="en-US" w:bidi="ar-SA"/>
          </w:rPr>
          <w:t>https://live.webcastcanada.ca/go/cenovus2019</w:t>
        </w:r>
      </w:hyperlink>
    </w:p>
    <w:p>
      <w:pPr>
        <w:spacing w:before="60" w:line="260" w:lineRule="atLeast"/>
        <w:jc w:val="both"/>
        <w:rPr>
          <w:lang w:val="en-US" w:eastAsia="en-US" w:bidi="ar-SA"/>
        </w:rPr>
      </w:pPr>
      <w:r>
        <w:rPr>
          <w:rFonts w:ascii="arial" w:eastAsia="arial" w:hAnsi="arial" w:cs="arial"/>
          <w:color w:val="000000"/>
          <w:sz w:val="20"/>
          <w:lang w:val="en-US" w:eastAsia="en-US" w:bidi="ar-SA"/>
        </w:rPr>
        <w:t>Cenovus Energy Inc.Cenovus Energy Inc. is a Canadian integrated oil and natural gas company. It is committed to maximizing value by responsibly developing its assets in a safe, innovative and efficient way. Operations include oil sands projects in northern Alberta, which use specialized methods to drill and pump the oil to the surface, and established natural gas and oil production in Alberta and British Columbia. The company also has 50% ownership in two U.S. refineries. Cenovus shares trade under the symbol CVE, and are listed on the Toronto and New York stock exchanges. For more information, visit cenovus.com.</w:t>
      </w:r>
    </w:p>
    <w:p>
      <w:pPr>
        <w:spacing w:before="60" w:line="260" w:lineRule="atLeast"/>
        <w:jc w:val="both"/>
        <w:rPr>
          <w:lang w:val="en-US" w:eastAsia="en-US" w:bidi="ar-SA"/>
        </w:rPr>
      </w:pPr>
      <w:r>
        <w:rPr>
          <w:rFonts w:ascii="arial" w:eastAsia="arial" w:hAnsi="arial" w:cs="arial"/>
          <w:color w:val="000000"/>
          <w:sz w:val="20"/>
          <w:lang w:val="en-US" w:eastAsia="en-US" w:bidi="ar-SA"/>
        </w:rPr>
        <w:t>Find Cenovus on Facebook, Twitter, LinkedIn, YouTube and Instagram.</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July 25 2019: Cenovus Energy Cenovus substantially achieves $7 billion near-term net debt target</w:t>
      </w:r>
    </w:p>
    <w:p>
      <w:pPr>
        <w:spacing w:before="60" w:line="260" w:lineRule="atLeast"/>
        <w:jc w:val="both"/>
        <w:rPr>
          <w:lang w:val="en-US" w:eastAsia="en-US" w:bidi="ar-SA"/>
        </w:rPr>
      </w:pPr>
      <w:r>
        <w:rPr>
          <w:rFonts w:ascii="arial" w:eastAsia="arial" w:hAnsi="arial" w:cs="arial"/>
          <w:color w:val="000000"/>
          <w:sz w:val="20"/>
          <w:lang w:val="en-US" w:eastAsia="en-US" w:bidi="ar-SA"/>
        </w:rPr>
        <w:t>Company generates over $830 million in second-quarter free funds flow</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July 25, 2019 -- Cenovus Energy Inc. (TSX: CVE) (NYSE: CVE) reduced net debt to $7.1 billion in the second quarter after generating over $830 million in free funds flow. The company's excellent financial performance was driven by higher realized oil prices, which contributed to oil sands operating margin of more than $1.0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"Through focused operations and disciplined capital allocation, we have materially improved our balance sheet and achieved a very important milestone," said Alex Pourbaix, Cenovus President &amp; Chief Executive Officer. "As we relentlessly pursue getting our net debt even lower, to $5.0 billion, our balance sheet strength positions us to also consider opportunities for increasing shareholder returns and disciplined investments in our business."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Cenovus remains on track to increase its crude-by-rail capacity to approximately 100,000 barrels per day (bbls/d) by the end of 2019. In June, the company transported nearly 36,000 bbls/d of its oil by rail to the U.S. Gulf Coast. In the first quarter, Cenovus transported approximately 16,000 bbls/d of its oil by rail to the U.S. Gulf Coast, where the company can achieve higher pricing than by selling it in Alberta. </w:t>
      </w:r>
    </w:p>
    <w:p>
      <w:pPr>
        <w:spacing w:before="60" w:line="260" w:lineRule="atLeast"/>
        <w:jc w:val="both"/>
        <w:rPr>
          <w:lang w:val="en-US" w:eastAsia="en-US" w:bidi="ar-SA"/>
        </w:rPr>
      </w:pPr>
      <w:r>
        <w:rPr>
          <w:rFonts w:ascii="arial" w:eastAsia="arial" w:hAnsi="arial" w:cs="arial"/>
          <w:color w:val="000000"/>
          <w:sz w:val="20"/>
          <w:lang w:val="en-US" w:eastAsia="en-US" w:bidi="ar-SA"/>
        </w:rPr>
        <w:t>Second-quarter overview</w:t>
      </w:r>
    </w:p>
    <w:p>
      <w:pPr>
        <w:spacing w:before="60" w:line="260" w:lineRule="atLeast"/>
        <w:jc w:val="both"/>
        <w:rPr>
          <w:lang w:val="en-US" w:eastAsia="en-US" w:bidi="ar-SA"/>
        </w:rPr>
      </w:pPr>
      <w:r>
        <w:rPr>
          <w:rFonts w:ascii="arial" w:eastAsia="arial" w:hAnsi="arial" w:cs="arial"/>
          <w:color w:val="000000"/>
          <w:sz w:val="20"/>
          <w:lang w:val="en-US" w:eastAsia="en-US" w:bidi="ar-SA"/>
        </w:rPr>
        <w:t>Balance sheet strength and capital disciplineDuring the first six months of 2019, Cenovus repurchased US$1.3 billion of unsecured notes for cash consideration of US$1.2 billion, including US$814 million in the second quarter. Net debt at the end of the second quarter was $7.1 billion. At current commodity prices, Cenovus expects to continue to make substantial progress towards its long-term net debt target of approximately $5.0 billion. At that level, the company anticipates being in a position to achieve and maintain a target ratio of less than two times net debt to adjusted earnings before interest, taxes, depreciation and amortization (EBITDA) at bottom-of-the-cycle commodity prices.</w:t>
      </w:r>
    </w:p>
    <w:p>
      <w:pPr>
        <w:spacing w:before="200" w:line="260" w:lineRule="atLeast"/>
        <w:jc w:val="both"/>
        <w:rPr>
          <w:lang w:val="en-US" w:eastAsia="en-US" w:bidi="ar-SA"/>
        </w:rPr>
      </w:pPr>
      <w:r>
        <w:rPr>
          <w:rFonts w:ascii="arial" w:eastAsia="arial" w:hAnsi="arial" w:cs="arial"/>
          <w:color w:val="000000"/>
          <w:sz w:val="20"/>
          <w:lang w:val="en-US" w:eastAsia="en-US" w:bidi="ar-SA"/>
        </w:rPr>
        <w:t>July 25 2019: Cenovus substantially achieves $7 billion near-term net debt target</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July 25, 2019 -- Cenovus Energy Inc. (TSX: CVE) (NYSE: CVE) reduced net debt to $7.1 billion in the second quarter after generating over $830 million in free funds flow. The company's excellent financial performance was driven by higher realized oil prices, which contributed to oil sands operating margin of more than $1.0 billion.</w:t>
      </w:r>
    </w:p>
    <w:p>
      <w:pPr>
        <w:spacing w:before="60" w:line="260" w:lineRule="atLeast"/>
        <w:jc w:val="both"/>
        <w:rPr>
          <w:lang w:val="en-US" w:eastAsia="en-US" w:bidi="ar-SA"/>
        </w:rPr>
      </w:pPr>
      <w:r>
        <w:rPr>
          <w:rFonts w:ascii="arial" w:eastAsia="arial" w:hAnsi="arial" w:cs="arial"/>
          <w:color w:val="000000"/>
          <w:sz w:val="20"/>
          <w:lang w:val="en-US" w:eastAsia="en-US" w:bidi="ar-SA"/>
        </w:rPr>
        <w:t>"Through focused operations and disciplined capital allocation, we have materially improved our balance sheet and achieved a very important milestone," said Alex Pourbaix, Cenovus President &amp; Chief Executive Officer. "As we relentlessly pursue getting our net debt even lower, to $5.0 billion, our balance sheet strength positions us to also consider opportunities for increasing shareholder returns and disciplined investments in our business."</w:t>
      </w:r>
    </w:p>
    <w:p>
      <w:pPr>
        <w:spacing w:before="60" w:line="260" w:lineRule="atLeast"/>
        <w:jc w:val="both"/>
        <w:rPr>
          <w:lang w:val="en-US" w:eastAsia="en-US" w:bidi="ar-SA"/>
        </w:rPr>
      </w:pPr>
      <w:r>
        <w:rPr>
          <w:rFonts w:ascii="arial" w:eastAsia="arial" w:hAnsi="arial" w:cs="arial"/>
          <w:color w:val="000000"/>
          <w:sz w:val="20"/>
          <w:lang w:val="en-US" w:eastAsia="en-US" w:bidi="ar-SA"/>
        </w:rPr>
        <w:t>Cenovus remains on track to increase its crude-by-rail capacity to approximately 100,000 barrels per day (bbls/d) by the end of 2019. In June, the company transported nearly 36,000 bbls/d of its oil by rail to the U.S. Gulf Coast. In the first quarter, Cenovus transported approximately 16,000 bbls/d of its oil by rail to the U.S. Gulf Coast, where the company can achieve higher pricing than by selling it in Alberta.</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July 23 2019: Cenovus Energy Cenovus releases 2018 environmental, social &amp; governance report</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July 23, 2019 -- Cenovus Energy Inc. (TSX: CVE) (NYSE: CVE) has published its 2018 environmental, social &amp; governance (ESG) report detailing the company's progress in advancing environmental, health and safety performance, investing in and engaging with the communities where it operates and maintaining the highest standards of corporate governance. A number of Cenovus's key performance indicators for land, air and water improved last year, partly due to ongoing process improvements and partly due to the sale of the company's legacy conventional assets in 2017 and early 2018.</w:t>
      </w:r>
    </w:p>
    <w:p>
      <w:pPr>
        <w:spacing w:before="60" w:line="260" w:lineRule="atLeast"/>
        <w:jc w:val="both"/>
        <w:rPr>
          <w:lang w:val="en-US" w:eastAsia="en-US" w:bidi="ar-SA"/>
        </w:rPr>
      </w:pPr>
      <w:r>
        <w:rPr>
          <w:rFonts w:ascii="arial" w:eastAsia="arial" w:hAnsi="arial" w:cs="arial"/>
          <w:color w:val="000000"/>
          <w:sz w:val="20"/>
          <w:lang w:val="en-US" w:eastAsia="en-US" w:bidi="ar-SA"/>
        </w:rPr>
        <w:t>Highlights:</w:t>
      </w:r>
    </w:p>
    <w:p>
      <w:pPr>
        <w:spacing w:before="60" w:line="260" w:lineRule="atLeast"/>
        <w:jc w:val="both"/>
        <w:rPr>
          <w:lang w:val="en-US" w:eastAsia="en-US" w:bidi="ar-SA"/>
        </w:rPr>
      </w:pPr>
      <w:r>
        <w:rPr>
          <w:rFonts w:ascii="arial" w:eastAsia="arial" w:hAnsi="arial" w:cs="arial"/>
          <w:color w:val="000000"/>
          <w:sz w:val="20"/>
          <w:lang w:val="en-US" w:eastAsia="en-US" w:bidi="ar-SA"/>
        </w:rPr>
        <w:t>Cenovus's 2018 ESG report has been prepared in accordance with the Global Reporting Initiative (GRI) 2016 Standard 'Core' option. Cenovus's disclosure on carbon risks and opportunities associated with the company's business is incorporated into its annual ESG report and follows the recommendations of the Financial Stability Board's Task Force on Climate-related Financial Disclosures.</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Inc.Cenovus Energy Inc. is a Canadian integrated oil and natural gas company. It is committed to maximizing value by responsibly developing its assets in a safe, innovative and efficient way. Operations include oil sands projects in northern Alberta, which use specialized methods to drill and pump the oil to the surface, and established natural gas and oil production in Alberta and British Columbia. The company also has 50% ownership in two U.S. refineries. Cenovus shares trade under the symbol CVE and are listed on the Toronto and New York stock exchanges. For more information, visit cenovus.com.</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July 23 2019: Cenovus releases 2018 environmental, social &amp; governance report</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July 23, 2019 -- Cenovus Energy Inc. (TSX: CVE) (NYSE: CVE) has published its 2018 environmental, social &amp; governance (ESG) report detailing the company's progress in advancing environmental, health and safety performance, investing in and engaging with the communities where it operates and maintaining the highest standards of corporate governance. A number of Cenovus's key performance indicators for land, air and water improved last year, partly due to ongoing process improvements and partly due to the sale of the company's legacy conventional assets in 2017 and early 2018.</w:t>
      </w:r>
    </w:p>
    <w:p>
      <w:pPr>
        <w:spacing w:before="60" w:line="260" w:lineRule="atLeast"/>
        <w:jc w:val="both"/>
        <w:rPr>
          <w:lang w:val="en-US" w:eastAsia="en-US" w:bidi="ar-SA"/>
        </w:rPr>
      </w:pPr>
      <w:r>
        <w:rPr>
          <w:rFonts w:ascii="arial" w:eastAsia="arial" w:hAnsi="arial" w:cs="arial"/>
          <w:color w:val="000000"/>
          <w:sz w:val="20"/>
          <w:lang w:val="en-US" w:eastAsia="en-US" w:bidi="ar-SA"/>
        </w:rPr>
        <w:t>Highlights:</w:t>
      </w:r>
    </w:p>
    <w:p>
      <w:pPr>
        <w:spacing w:before="60" w:line="260" w:lineRule="atLeast"/>
        <w:jc w:val="both"/>
        <w:rPr>
          <w:lang w:val="en-US" w:eastAsia="en-US" w:bidi="ar-SA"/>
        </w:rPr>
      </w:pPr>
      <w:r>
        <w:rPr>
          <w:rFonts w:ascii="arial" w:eastAsia="arial" w:hAnsi="arial" w:cs="arial"/>
          <w:color w:val="000000"/>
          <w:sz w:val="20"/>
          <w:lang w:val="en-US" w:eastAsia="en-US" w:bidi="ar-SA"/>
        </w:rPr>
        <w:t>Achieved the company's lowest-ever total recordable injury frequencyAir quality:</w:t>
      </w:r>
    </w:p>
    <w:p>
      <w:pPr>
        <w:spacing w:before="60" w:line="260" w:lineRule="atLeast"/>
        <w:jc w:val="both"/>
        <w:rPr>
          <w:lang w:val="en-US" w:eastAsia="en-US" w:bidi="ar-SA"/>
        </w:rPr>
      </w:pPr>
      <w:r>
        <w:rPr>
          <w:rFonts w:ascii="arial" w:eastAsia="arial" w:hAnsi="arial" w:cs="arial"/>
          <w:color w:val="000000"/>
          <w:sz w:val="20"/>
          <w:lang w:val="en-US" w:eastAsia="en-US" w:bidi="ar-SA"/>
        </w:rPr>
        <w:t>- Reduced company-wide sulphur dioxide (SO2) emissions by 30% and SO2 emissions intensity (emissions per barrel) by 12%, compared with 2017</w:t>
      </w:r>
    </w:p>
    <w:p>
      <w:pPr>
        <w:spacing w:before="60" w:line="260" w:lineRule="atLeast"/>
        <w:jc w:val="both"/>
        <w:rPr>
          <w:lang w:val="en-US" w:eastAsia="en-US" w:bidi="ar-SA"/>
        </w:rPr>
      </w:pPr>
      <w:r>
        <w:rPr>
          <w:rFonts w:ascii="arial" w:eastAsia="arial" w:hAnsi="arial" w:cs="arial"/>
          <w:color w:val="000000"/>
          <w:sz w:val="20"/>
          <w:lang w:val="en-US" w:eastAsia="en-US" w:bidi="ar-SA"/>
        </w:rPr>
        <w:t>- Reduced company-wide nitrogen oxides (NOx) emissions by 22% and NOx emissions intensity by 23%, compared with 2017Water: Reduced company-wide non-saline (fresh) water use and intensity by 18% and 9%, respectively, compared with 2017Spills: Reduced the number of spills company-wide by 64% and total spill volume by 86%, compared with 2017Planted almost 400,000 trees (850,000 cumulatively since 2013)Surpassed $2.7 billion in spending with Indigenous-owned businesses since Cenovus launched nearly a decade agoWorked with Catalyst, a non-profit organization, to develop a more formal approach to integrating diversity and inclusion into our workplaceDonated more than $7 million to more than 600 non-profit organizationsSurpassed our target to positively impact 250,000 youth by 2020, with over 340,000 youth impacted by our programming since 2016 Cenovus's 2018 ESG report has been prepared in accordance with the Global Reporting Initiative (GRI) 2016 Standard 'Core' option.</w:t>
      </w:r>
    </w:p>
    <w:p>
      <w:pPr>
        <w:spacing w:before="200" w:line="260" w:lineRule="atLeast"/>
        <w:jc w:val="both"/>
        <w:rPr>
          <w:lang w:val="en-US" w:eastAsia="en-US" w:bidi="ar-SA"/>
        </w:rPr>
      </w:pPr>
      <w:r>
        <w:rPr>
          <w:rFonts w:ascii="arial" w:eastAsia="arial" w:hAnsi="arial" w:cs="arial"/>
          <w:color w:val="000000"/>
          <w:sz w:val="20"/>
          <w:lang w:val="en-US" w:eastAsia="en-US" w:bidi="ar-SA"/>
        </w:rPr>
        <w:t>July 18 2019: Cenovus to hold conference call and webcast on second-quarter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July 18, 2019 -- Cenovus Energy Inc. (TSX: CVE) (NYSE: CVE) will release its second-quarter results on Thursday, July 25, 2019. The news release will provide consolidated second-quarter operating and financial information. Financial statements will be available on Cenovus's website, cenovus.com.</w:t>
      </w:r>
    </w:p>
    <w:p>
      <w:pPr>
        <w:spacing w:before="60" w:line="260" w:lineRule="atLeast"/>
        <w:jc w:val="both"/>
        <w:rPr>
          <w:lang w:val="en-US" w:eastAsia="en-US" w:bidi="ar-SA"/>
        </w:rPr>
      </w:pPr>
      <w:r>
        <w:rPr>
          <w:rFonts w:ascii="arial" w:eastAsia="arial" w:hAnsi="arial" w:cs="arial"/>
          <w:color w:val="000000"/>
          <w:sz w:val="20"/>
          <w:lang w:val="en-US" w:eastAsia="en-US" w:bidi="ar-SA"/>
        </w:rPr>
        <w:t>A conference call and webcast to discuss the results will be held for the investment community at 9 a.m. MT (11 a.m. ET). To participate, please dial 888-231-8191 (toll-free in North America) or 647-427-7450 approximately 10 minutes prior to the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The webcast link will be available at cenovus.com or via this URL:</w:t>
      </w:r>
    </w:p>
    <w:p>
      <w:pPr>
        <w:spacing w:before="240" w:line="260" w:lineRule="atLeast"/>
        <w:jc w:val="both"/>
        <w:rPr>
          <w:lang w:val="en-US" w:eastAsia="en-US" w:bidi="ar-SA"/>
        </w:rPr>
      </w:pPr>
      <w:hyperlink r:id="rId793" w:history="1">
        <w:r>
          <w:rPr>
            <w:rFonts w:ascii="arial" w:eastAsia="arial" w:hAnsi="arial" w:cs="arial"/>
            <w:i/>
            <w:color w:val="0077CC"/>
            <w:sz w:val="20"/>
            <w:u w:val="single"/>
            <w:shd w:val="clear" w:color="auto" w:fill="FFFFFF"/>
            <w:lang w:val="en-US" w:eastAsia="en-US" w:bidi="ar-SA"/>
          </w:rPr>
          <w:t>https://event.on24.com/wcc/r/2039856/4030179926645C058553E6C94AD981F6</w:t>
        </w:r>
      </w:hyperlink>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July 18 2019: Cenovus Energy Cenovus to hold conference call and webcast on second-quarter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July 18, 2019 -- Cenovus Energy Inc. (TSX: CVE) (NYSE: CVE) will release its second-quarter results on Thursday, July 25, 2019. The news release will provide consolidated second-quarter operating and financial information. Financial statements will be available on Cenovus's website, cenovus.com.</w:t>
      </w:r>
    </w:p>
    <w:p>
      <w:pPr>
        <w:spacing w:before="60" w:line="260" w:lineRule="atLeast"/>
        <w:jc w:val="both"/>
        <w:rPr>
          <w:lang w:val="en-US" w:eastAsia="en-US" w:bidi="ar-SA"/>
        </w:rPr>
      </w:pPr>
      <w:r>
        <w:rPr>
          <w:rFonts w:ascii="arial" w:eastAsia="arial" w:hAnsi="arial" w:cs="arial"/>
          <w:color w:val="000000"/>
          <w:sz w:val="20"/>
          <w:lang w:val="en-US" w:eastAsia="en-US" w:bidi="ar-SA"/>
        </w:rPr>
        <w:t>A conference call and webcast to discuss the results will be held for the investment community at 9 a.m. MT (11 a.m. ET). To participate, please dial 888-231-8191 (toll-free in North America) or 647-427-7450 approximately 10 minutes prior to the conference call.</w:t>
      </w:r>
    </w:p>
    <w:p>
      <w:pPr>
        <w:spacing w:before="240" w:line="260" w:lineRule="atLeast"/>
        <w:jc w:val="both"/>
        <w:rPr>
          <w:lang w:val="en-US" w:eastAsia="en-US" w:bidi="ar-SA"/>
        </w:rPr>
      </w:pPr>
      <w:r>
        <w:rPr>
          <w:rFonts w:ascii="arial" w:eastAsia="arial" w:hAnsi="arial" w:cs="arial"/>
          <w:color w:val="000000"/>
          <w:sz w:val="20"/>
          <w:lang w:val="en-US" w:eastAsia="en-US" w:bidi="ar-SA"/>
        </w:rPr>
        <w:t>The webcast link will be available at cenovus.com or via this URL:</w:t>
      </w:r>
      <w:hyperlink r:id="rId793" w:history="1">
        <w:r>
          <w:rPr>
            <w:rFonts w:ascii="arial" w:eastAsia="arial" w:hAnsi="arial" w:cs="arial"/>
            <w:i/>
            <w:color w:val="0077CC"/>
            <w:sz w:val="20"/>
            <w:u w:val="single"/>
            <w:shd w:val="clear" w:color="auto" w:fill="FFFFFF"/>
            <w:lang w:val="en-US" w:eastAsia="en-US" w:bidi="ar-SA"/>
          </w:rPr>
          <w:t>https://event.on24.com/wcc/r/2039856/4030179926645C058553E6C94AD981F6</w:t>
        </w:r>
      </w:hyperlink>
    </w:p>
    <w:p>
      <w:pPr>
        <w:spacing w:before="60" w:line="260" w:lineRule="atLeast"/>
        <w:jc w:val="both"/>
        <w:rPr>
          <w:lang w:val="en-US" w:eastAsia="en-US" w:bidi="ar-SA"/>
        </w:rPr>
      </w:pPr>
      <w:r>
        <w:rPr>
          <w:rFonts w:ascii="arial" w:eastAsia="arial" w:hAnsi="arial" w:cs="arial"/>
          <w:color w:val="000000"/>
          <w:sz w:val="20"/>
          <w:lang w:val="en-US" w:eastAsia="en-US" w:bidi="ar-SA"/>
        </w:rPr>
        <w:t>Cenovus Energy Inc.Cenovus Energy Inc. is a Canadian integrated oil and natural gas company. It is committed to maximizing value by responsibly developing its assets in a safe, innovative and efficient way. Operations include oil sands projects in northern Alberta, which use specialized methods to drill and pump the oil to the surface, and established natural gas and oil production in Alberta and British Columbia. The company also has 50% ownership in two U.S. refineries. Cenovus shares trade under the symbol CVE and are listed on the Toronto and New York stock exchanges. For more information, visit cenovus.com.</w:t>
      </w:r>
    </w:p>
    <w:p>
      <w:pPr>
        <w:spacing w:before="60" w:line="260" w:lineRule="atLeast"/>
        <w:jc w:val="both"/>
        <w:rPr>
          <w:lang w:val="en-US" w:eastAsia="en-US" w:bidi="ar-SA"/>
        </w:rPr>
      </w:pPr>
      <w:r>
        <w:rPr>
          <w:rFonts w:ascii="arial" w:eastAsia="arial" w:hAnsi="arial" w:cs="arial"/>
          <w:color w:val="000000"/>
          <w:sz w:val="20"/>
          <w:lang w:val="en-US" w:eastAsia="en-US" w:bidi="ar-SA"/>
        </w:rPr>
        <w:t>Find Cenovus on Facebook, Twitter, LinkedIn, YouTube and Instagram.</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July 11 2019: Cenovus Energy Cenovus achieves landmark business milestone</w:t>
      </w:r>
    </w:p>
    <w:p>
      <w:pPr>
        <w:spacing w:before="60" w:line="260" w:lineRule="atLeast"/>
        <w:jc w:val="both"/>
        <w:rPr>
          <w:lang w:val="en-US" w:eastAsia="en-US" w:bidi="ar-SA"/>
        </w:rPr>
      </w:pPr>
      <w:r>
        <w:rPr>
          <w:rFonts w:ascii="arial" w:eastAsia="arial" w:hAnsi="arial" w:cs="arial"/>
          <w:color w:val="000000"/>
          <w:sz w:val="20"/>
          <w:lang w:val="en-US" w:eastAsia="en-US" w:bidi="ar-SA"/>
        </w:rPr>
        <w:t>One billion barrels of cumulative oil sands production</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July 11, 2019 -- Cenovus Energy Inc. (TSX: CVE) (NYSE: CVE) announced today that on July 10, 2019 the company reached one billion barrels of cumulative production from its Foster Creek and Christina Lake oil sands facilities in northern Alberta. Cenovus is the first company to produce one billion barrels of oil using steam-assisted gravity drainage (SAGD) technology.</w:t>
      </w:r>
    </w:p>
    <w:p>
      <w:pPr>
        <w:spacing w:before="60" w:line="260" w:lineRule="atLeast"/>
        <w:jc w:val="both"/>
        <w:rPr>
          <w:lang w:val="en-US" w:eastAsia="en-US" w:bidi="ar-SA"/>
        </w:rPr>
      </w:pPr>
      <w:r>
        <w:rPr>
          <w:rFonts w:ascii="arial" w:eastAsia="arial" w:hAnsi="arial" w:cs="arial"/>
          <w:color w:val="000000"/>
          <w:sz w:val="20"/>
          <w:lang w:val="en-US" w:eastAsia="en-US" w:bidi="ar-SA"/>
        </w:rPr>
        <w:t>Foster Creek began producing oil as a pilot under a predecessor company in 1997 and in 2001 became the first commercial oil sands project to use SAGD, while Christina Lake began producing oil in 2002.</w:t>
      </w:r>
    </w:p>
    <w:p>
      <w:pPr>
        <w:spacing w:before="60" w:line="260" w:lineRule="atLeast"/>
        <w:jc w:val="both"/>
        <w:rPr>
          <w:lang w:val="en-US" w:eastAsia="en-US" w:bidi="ar-SA"/>
        </w:rPr>
      </w:pPr>
      <w:r>
        <w:rPr>
          <w:rFonts w:ascii="arial" w:eastAsia="arial" w:hAnsi="arial" w:cs="arial"/>
          <w:color w:val="000000"/>
          <w:sz w:val="20"/>
          <w:lang w:val="en-US" w:eastAsia="en-US" w:bidi="ar-SA"/>
        </w:rPr>
        <w:t>"This incredible achievement for Cenovus represents over 20 years of hard work, perseverance and innovation by our staff members, both past and present," said Alex Pourbaix, Cenovus President &amp; Chief Executive Officer. "Thanks to their efforts, we can proudly say today that we are an industry leader, that our oil sands projects have made a significant contribution to the Canadian economy, and that Cenovus's oil is among the most responsibly produced oil on the planet."</w:t>
      </w:r>
    </w:p>
    <w:p>
      <w:pPr>
        <w:spacing w:before="60" w:line="260" w:lineRule="atLeast"/>
        <w:jc w:val="both"/>
        <w:rPr>
          <w:lang w:val="en-US" w:eastAsia="en-US" w:bidi="ar-SA"/>
        </w:rPr>
      </w:pPr>
      <w:r>
        <w:rPr>
          <w:rFonts w:ascii="arial" w:eastAsia="arial" w:hAnsi="arial" w:cs="arial"/>
          <w:color w:val="000000"/>
          <w:sz w:val="20"/>
          <w:lang w:val="en-US" w:eastAsia="en-US" w:bidi="ar-SA"/>
        </w:rPr>
        <w:t>Since construction on the facilities began, Foster Creek and Christina Lake have created thousands of jobs and contributed over $25 billion in capital spending to the Canadian economy. Since Cenovus launched as an independent company nearly a decade ago, its oil sands operations have generated about $3.2 billion in royalty payments for the Government of Alberta. Over the last five years, the company has established itself as an oil sands industry cost leader, achieving a 70% reduction in sustaining capital costs and a 45% reduction in operating costs. And since 2004, Cenovus has reduced its per-barrel greenhouse gas emissions by about one-third. Today, the carbon emissions from the production of a barrel of Cenovus's oil are below the average barrel produced globally and are among the lowest in the oil sands industry.</w:t>
      </w:r>
    </w:p>
    <w:p>
      <w:pPr>
        <w:spacing w:before="200" w:line="260" w:lineRule="atLeast"/>
        <w:jc w:val="both"/>
        <w:rPr>
          <w:lang w:val="en-US" w:eastAsia="en-US" w:bidi="ar-SA"/>
        </w:rPr>
      </w:pPr>
      <w:r>
        <w:rPr>
          <w:rFonts w:ascii="arial" w:eastAsia="arial" w:hAnsi="arial" w:cs="arial"/>
          <w:color w:val="000000"/>
          <w:sz w:val="20"/>
          <w:lang w:val="en-US" w:eastAsia="en-US" w:bidi="ar-SA"/>
        </w:rPr>
        <w:t>July 11 2019: Cenovus achieves landmark business milestone</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July 11, 2019 -- Cenovus Energy Inc. (TSX: CVE) (NYSE: CVE) announced today that on July 10, 2019 the company reached one billion barrels of cumulative production from its Foster Creek and Christina Lake oil sands facilities in northern Alberta. Cenovus is the first company to produce one billion barrels of oil using steam-assisted gravity drainage (SAGD) technology.</w:t>
      </w:r>
    </w:p>
    <w:p>
      <w:pPr>
        <w:spacing w:before="60" w:line="260" w:lineRule="atLeast"/>
        <w:jc w:val="both"/>
        <w:rPr>
          <w:lang w:val="en-US" w:eastAsia="en-US" w:bidi="ar-SA"/>
        </w:rPr>
      </w:pPr>
      <w:r>
        <w:rPr>
          <w:rFonts w:ascii="arial" w:eastAsia="arial" w:hAnsi="arial" w:cs="arial"/>
          <w:color w:val="000000"/>
          <w:sz w:val="20"/>
          <w:lang w:val="en-US" w:eastAsia="en-US" w:bidi="ar-SA"/>
        </w:rPr>
        <w:t>Foster Creek began producing oil as a pilot under a predecessor company in 1997 and in 2001 became the first commercial oil sands project to use SAGD, while Christina Lake began producing oil in 2002.</w:t>
      </w:r>
    </w:p>
    <w:p>
      <w:pPr>
        <w:spacing w:before="60" w:line="260" w:lineRule="atLeast"/>
        <w:jc w:val="both"/>
        <w:rPr>
          <w:lang w:val="en-US" w:eastAsia="en-US" w:bidi="ar-SA"/>
        </w:rPr>
      </w:pPr>
      <w:r>
        <w:rPr>
          <w:rFonts w:ascii="arial" w:eastAsia="arial" w:hAnsi="arial" w:cs="arial"/>
          <w:color w:val="000000"/>
          <w:sz w:val="20"/>
          <w:lang w:val="en-US" w:eastAsia="en-US" w:bidi="ar-SA"/>
        </w:rPr>
        <w:t>"This incredible achievement for Cenovus represents over 20 years of hard work, perseverance and innovation by our staff members, both past and present," said Alex Pourbaix, Cenovus President &amp; Chief Executive Officer. "Thanks to their efforts, we can proudly say today that we are an industry leader, that our oil sands projects have made a significant contribution to the Canadian economy, and that Cenovus's oil is among the most responsibly produced oil on the planet."</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June 18 2019: Cenovus Energy Cenovus announces pricing for cash tender offers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June 18, 2019 -- Cenovus Energy Inc. (TSX: CVE) (NYSE: CVE) has determined the pricing for the previously announced cash tender offers (the "Tender Offers") for up to US$748,009,000 aggregate principal amount (the "Revised Maximum Amount") of its 4.450% Notes due 2042, 5.200% Notes due 2043, 3.000% Notes due 2022, 4.250% Notes due 2027, 5.250% Notes due 2037, 5.400% Notes due 2047 and 3.800% Notes due 2023 (collectively, the "Notes"). The Tender Offers were made to all registered holders (individually, a "Holder" and collectively, the "Holders") of the Notes upon the terms and subject to the conditions set forth in the Offer to Purchase dated June 4, 2019 (as amended or supplemented from time to time, the "Offer to Purchase") and related Letter of Transmittal (the "Letter of Transmittal" and, together with the Offer to Purchase, the "Offer Documents").</w:t>
      </w:r>
    </w:p>
    <w:p>
      <w:pPr>
        <w:spacing w:before="60" w:line="260" w:lineRule="atLeast"/>
        <w:jc w:val="both"/>
        <w:rPr>
          <w:lang w:val="en-US" w:eastAsia="en-US" w:bidi="ar-SA"/>
        </w:rPr>
      </w:pPr>
      <w:r>
        <w:rPr>
          <w:rFonts w:ascii="arial" w:eastAsia="arial" w:hAnsi="arial" w:cs="arial"/>
          <w:color w:val="000000"/>
          <w:sz w:val="20"/>
          <w:lang w:val="en-US" w:eastAsia="en-US" w:bidi="ar-SA"/>
        </w:rPr>
        <w:t>Cenovus will pay Holders who validly tendered and did not validly withdraw their Notes at or prior to 5:00 p.m. New York City time, on June 17, 2019 (the "Early Tender Date") the Total Consideration specified in the table below for Notes accepted for purchase, plus accrued and unpaid interest on those Notes from the last interest payment date with respect to those Notes to, but not including, the Early Settlement Date (as defined below). The Total Consideration was determined in the manner described in the Offer Documents based on the yield to maturity of the U.S. Treasury reference securities specified in the table below (the "UST Reference Security"), as determined at 10:00 a.m. New York City time, on June 18, 2019, plus a fixed spread, calculated in accordance with the Offer Documents.</w:t>
      </w:r>
    </w:p>
    <w:p>
      <w:pPr>
        <w:spacing w:before="60" w:line="260" w:lineRule="atLeast"/>
        <w:jc w:val="both"/>
        <w:rPr>
          <w:lang w:val="en-US" w:eastAsia="en-US" w:bidi="ar-SA"/>
        </w:rPr>
      </w:pPr>
      <w:r>
        <w:rPr>
          <w:rFonts w:ascii="arial" w:eastAsia="arial" w:hAnsi="arial" w:cs="arial"/>
          <w:color w:val="000000"/>
          <w:sz w:val="20"/>
          <w:lang w:val="en-US" w:eastAsia="en-US" w:bidi="ar-SA"/>
        </w:rPr>
        <w:t>The Total Consideration to be paid for the 4.450% Notes due 2042 and 5.200% Notes due 2043 accepted for purchase is set forth in the table below.</w:t>
      </w:r>
    </w:p>
    <w:p>
      <w:pPr>
        <w:spacing w:before="200" w:line="260" w:lineRule="atLeast"/>
        <w:jc w:val="both"/>
        <w:rPr>
          <w:lang w:val="en-US" w:eastAsia="en-US" w:bidi="ar-SA"/>
        </w:rPr>
      </w:pPr>
      <w:r>
        <w:rPr>
          <w:rFonts w:ascii="arial" w:eastAsia="arial" w:hAnsi="arial" w:cs="arial"/>
          <w:color w:val="000000"/>
          <w:sz w:val="20"/>
          <w:lang w:val="en-US" w:eastAsia="en-US" w:bidi="ar-SA"/>
        </w:rPr>
        <w:t>June 18 2019: Cenovus announces pricing for cash tender offers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June 18, 2019 -- Cenovus Energy Inc. (TSX: CVE) (NYSE: CVE) has determined the pricing for the previously announced cash tender offers (the "Tender Offers") for up to US$748,009,000 aggregate principal amount (the "Revised Maximum Amount") of its 4.450% Notes due 2042, 5.200% Notes due 2043, 3.000% Notes due 2022, 4.250% Notes due 2027, 5.250% Notes due 2037, 5.400% Notes due 2047 and 3.800% Notes due 2023 (collectively, the "Notes"). The Tender Offers were made to all registered holders (individually, a "Holder" and collectively, the "Holders") of the Notes upon the terms and subject to the conditions set forth in the Offer to Purchase dated June 4, 2019 (as amended or supplemented from time to time, the "Offer to Purchase") and related Letter of Transmittal (the "Letter of Transmittal" and, together with the Offer to Purchase, the "Offer Documents").</w:t>
      </w:r>
    </w:p>
    <w:p>
      <w:pPr>
        <w:spacing w:before="60" w:line="260" w:lineRule="atLeast"/>
        <w:jc w:val="both"/>
        <w:rPr>
          <w:lang w:val="en-US" w:eastAsia="en-US" w:bidi="ar-SA"/>
        </w:rPr>
      </w:pPr>
      <w:r>
        <w:rPr>
          <w:rFonts w:ascii="arial" w:eastAsia="arial" w:hAnsi="arial" w:cs="arial"/>
          <w:color w:val="000000"/>
          <w:sz w:val="20"/>
          <w:lang w:val="en-US" w:eastAsia="en-US" w:bidi="ar-SA"/>
        </w:rPr>
        <w:t>Cenovus will pay Holders who validly tendered and did not validly withdraw their Notes at or prior to 5:00 p.m. New York City time, on June 17, 2019 (the "Early Tender Date") the Total Consideration specified in the table below for Notes accepted for purchase, plus accrued and unpaid interest on those Notes from the last interest payment date with respect to those Notes to, but not including, the Early Settlement Date (as defined below). The Total Consideration was determined in the manner described in the Offer Documents based on the yield to maturity of the U.S. Treasury reference securities specified in the table below (the "UST Reference Security"), as determined at 10:00 a.m. New York City time, on June 18, 2019, plus a fixed spread, calculated in accordance with the Offer Documents.</w:t>
      </w:r>
    </w:p>
    <w:p>
      <w:pPr>
        <w:spacing w:before="60" w:line="260" w:lineRule="atLeast"/>
        <w:jc w:val="both"/>
        <w:rPr>
          <w:lang w:val="en-US" w:eastAsia="en-US" w:bidi="ar-SA"/>
        </w:rPr>
      </w:pPr>
      <w:r>
        <w:rPr>
          <w:rFonts w:ascii="arial" w:eastAsia="arial" w:hAnsi="arial" w:cs="arial"/>
          <w:color w:val="000000"/>
          <w:sz w:val="20"/>
          <w:lang w:val="en-US" w:eastAsia="en-US" w:bidi="ar-SA"/>
        </w:rPr>
        <w:t>The Total Consideration to be paid for the 4.450% Notes due 2042 and 5.200% Notes due 2043 accepted for purchase is set forth in the table below.</w:t>
      </w:r>
    </w:p>
    <w:p>
      <w:pPr>
        <w:spacing w:before="200" w:line="260" w:lineRule="atLeast"/>
        <w:jc w:val="both"/>
        <w:rPr>
          <w:lang w:val="en-US" w:eastAsia="en-US" w:bidi="ar-SA"/>
        </w:rPr>
      </w:pPr>
      <w:r>
        <w:rPr>
          <w:rFonts w:ascii="arial" w:eastAsia="arial" w:hAnsi="arial" w:cs="arial"/>
          <w:color w:val="000000"/>
          <w:sz w:val="20"/>
          <w:lang w:val="en-US" w:eastAsia="en-US" w:bidi="ar-SA"/>
        </w:rPr>
        <w:t>June 18 2019: Cenovus announces results of cash tender offers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June 18, 2019 -- Cenovus Energy Inc. (TSX: CVE) (NYSE: CVE) intends to repurchase US$748,009,000 aggregate principal amount (the "Revised Maximum Amount") of its debt as the result of successful cash tender offers (the "Tender Offers") for certain of its outstanding Notes (as defined below) announced on June 4, 2019. The repurchase demonstrates continued progress in deleveraging Cenovus's balance sheet.</w:t>
      </w:r>
    </w:p>
    <w:p>
      <w:pPr>
        <w:spacing w:before="60" w:line="260" w:lineRule="atLeast"/>
        <w:jc w:val="both"/>
        <w:rPr>
          <w:lang w:val="en-US" w:eastAsia="en-US" w:bidi="ar-SA"/>
        </w:rPr>
      </w:pPr>
      <w:r>
        <w:rPr>
          <w:rFonts w:ascii="arial" w:eastAsia="arial" w:hAnsi="arial" w:cs="arial"/>
          <w:color w:val="000000"/>
          <w:sz w:val="20"/>
          <w:lang w:val="en-US" w:eastAsia="en-US" w:bidi="ar-SA"/>
        </w:rPr>
        <w:t>The Tender Offers, originally for up to US$500,000,000 aggregate principal amount (the "Maximum Amount") of Cenovus's 4.450% Notes due 2042, 5.200% Notes due 2043, 3.000% Notes due 2022, 4.250% Notes due 2027, 5.250% Notes due 2037, 5.400% Notes due 2047 and 3.800% Notes due 2023 (collectively, the "Notes") were fully subscribed, and the company has exercised its right to increase the overall principal amount of the repurchase to US$748,009,000.</w:t>
      </w:r>
    </w:p>
    <w:p>
      <w:pPr>
        <w:spacing w:before="60" w:line="260" w:lineRule="atLeast"/>
        <w:jc w:val="both"/>
        <w:rPr>
          <w:lang w:val="en-US" w:eastAsia="en-US" w:bidi="ar-SA"/>
        </w:rPr>
      </w:pPr>
      <w:r>
        <w:rPr>
          <w:rFonts w:ascii="arial" w:eastAsia="arial" w:hAnsi="arial" w:cs="arial"/>
          <w:color w:val="000000"/>
          <w:sz w:val="20"/>
          <w:lang w:val="en-US" w:eastAsia="en-US" w:bidi="ar-SA"/>
        </w:rPr>
        <w:t>Deleveraging remains a top priority for Cenovus after funding its sustaining capital requirements and maintaining its current dividend level. As a result of the company's recent strong operating and financial performance, Cenovus plans to use internally generated cash to fund these Tender Offers.</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June 18 2019: Cenovus Energy Cenovus announces results of cash tender offers</w:t>
      </w:r>
    </w:p>
    <w:p>
      <w:pPr>
        <w:spacing w:before="60" w:line="260" w:lineRule="atLeast"/>
        <w:jc w:val="both"/>
        <w:rPr>
          <w:lang w:val="en-US" w:eastAsia="en-US" w:bidi="ar-SA"/>
        </w:rPr>
      </w:pPr>
      <w:r>
        <w:rPr>
          <w:rFonts w:ascii="arial" w:eastAsia="arial" w:hAnsi="arial" w:cs="arial"/>
          <w:color w:val="000000"/>
          <w:sz w:val="20"/>
          <w:lang w:val="en-US" w:eastAsia="en-US" w:bidi="ar-SA"/>
        </w:rPr>
        <w:t>Debt repurchase demonstrates continued deleveraging progress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June 18, 2019 -- Cenovus Energy Inc. (TSX: CVE) (NYSE: CVE) intends to repurchase US$748,009,000 aggregate principal amount (the "Revised Maximum Amount") of its debt as the result of successful cash tender offers (the "Tender Offers") for certain of its outstanding Notes (as defined below) announced on June 4, 2019. The repurchase demonstrates continued progress in deleveraging Cenovus's balance sheet.</w:t>
      </w:r>
    </w:p>
    <w:p>
      <w:pPr>
        <w:spacing w:before="60" w:line="260" w:lineRule="atLeast"/>
        <w:jc w:val="both"/>
        <w:rPr>
          <w:lang w:val="en-US" w:eastAsia="en-US" w:bidi="ar-SA"/>
        </w:rPr>
      </w:pPr>
      <w:r>
        <w:rPr>
          <w:rFonts w:ascii="arial" w:eastAsia="arial" w:hAnsi="arial" w:cs="arial"/>
          <w:color w:val="000000"/>
          <w:sz w:val="20"/>
          <w:lang w:val="en-US" w:eastAsia="en-US" w:bidi="ar-SA"/>
        </w:rPr>
        <w:t>The Tender Offers, originally for up to US$500,000,000 aggregate principal amount (the "Maximum Amount") of Cenovus's 4.450% Notes due 2042, 5.200% Notes due 2043, 3.000% Notes due 2022, 4.250% Notes due 2027, 5.250% Notes due 2037, 5.400% Notes due 2047 and 3.800% Notes due 2023 (collectively, the "Notes") were fully subscribed, and the company has exercised its right to increase the overall principal amount of the repurchase to US$748,009,000.</w:t>
      </w:r>
    </w:p>
    <w:p>
      <w:pPr>
        <w:spacing w:before="60" w:line="260" w:lineRule="atLeast"/>
        <w:jc w:val="both"/>
        <w:rPr>
          <w:lang w:val="en-US" w:eastAsia="en-US" w:bidi="ar-SA"/>
        </w:rPr>
      </w:pPr>
      <w:r>
        <w:rPr>
          <w:rFonts w:ascii="arial" w:eastAsia="arial" w:hAnsi="arial" w:cs="arial"/>
          <w:color w:val="000000"/>
          <w:sz w:val="20"/>
          <w:lang w:val="en-US" w:eastAsia="en-US" w:bidi="ar-SA"/>
        </w:rPr>
        <w:t>Deleveraging remains a top priority for Cenovus after funding its sustaining capital requirements and maintaining its current dividend level. As a result of the company's recent strong operating and financial performance, Cenovus plans to use internally generated cash to fund these Tender Offers.</w:t>
      </w:r>
    </w:p>
    <w:p>
      <w:pPr>
        <w:spacing w:before="60" w:line="260" w:lineRule="atLeast"/>
        <w:jc w:val="both"/>
        <w:rPr>
          <w:lang w:val="en-US" w:eastAsia="en-US" w:bidi="ar-SA"/>
        </w:rPr>
      </w:pPr>
      <w:r>
        <w:rPr>
          <w:rFonts w:ascii="arial" w:eastAsia="arial" w:hAnsi="arial" w:cs="arial"/>
          <w:color w:val="000000"/>
          <w:sz w:val="20"/>
          <w:lang w:val="en-US" w:eastAsia="en-US" w:bidi="ar-SA"/>
        </w:rPr>
        <w:t>The Tender Offers were made to all registered holders (individually, a "Holder" and collectively, the "Holders") of the Notes upon the terms and subject to the conditions set forth in the Offer to Purchase dated June 4, 2019 (as amended or supplemented from time to time, including by this announcement, the "Offer to Purchase") and related Letter of Transmittal (the "Letter of Transmittal" and, together with the Offer to Purchase, the "Offer Documents").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June 04 2019: Cenovus announces cash tender offers for certain outstanding notes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June 04, 2019 -- Cenovus Energy Inc. (TSX: CVE) (NYSE: CVE) announced today that it has commenced cash tender offers (the "Tender Offers") for up to US$500 million aggregate principal amount (the "Maximum Amount") of its 4.450% Notes due 2042, 5.200% Notes due 2043, 3.000% Notes due 2022, 4.250% Notes due 2027, 5.250% Notes due 2037, 5.400% Notes due 2047 and 3.800% Notes due 2023 (collectively, the "Notes"). The Tender Offers are being made upon the terms and subject to the conditions set forth in the Offer to Purchase dated June 4, 2019 (as amended or supplemented from time to time, the "Offer to Purchase") and related Letter of Transmittal (the "Letter of Transmittal"). The Tender Offers are open to all registered holders (individually, a "Holder" and collectively, the "Holders") of the Notes.</w:t>
      </w:r>
    </w:p>
    <w:p>
      <w:pPr>
        <w:spacing w:before="60" w:line="260" w:lineRule="atLeast"/>
        <w:jc w:val="both"/>
        <w:rPr>
          <w:lang w:val="en-US" w:eastAsia="en-US" w:bidi="ar-SA"/>
        </w:rPr>
      </w:pPr>
      <w:r>
        <w:rPr>
          <w:rFonts w:ascii="arial" w:eastAsia="arial" w:hAnsi="arial" w:cs="arial"/>
          <w:color w:val="000000"/>
          <w:sz w:val="20"/>
          <w:lang w:val="en-US" w:eastAsia="en-US" w:bidi="ar-SA"/>
        </w:rPr>
        <w:t>The Tender Offers support Cenovus's continued focus on deleveraging its balance sheet. Debt reduction continues to be a top priority for Cenovus in 2019 after funding its sustaining capital requirements and maintaining its current dividend level. As a result of the company's recent strong operating and financial performance, Cenovus plans to use internally generated cash for these Tender Offers.</w:t>
      </w:r>
    </w:p>
    <w:p>
      <w:pPr>
        <w:spacing w:before="60" w:line="260" w:lineRule="atLeast"/>
        <w:jc w:val="both"/>
        <w:rPr>
          <w:lang w:val="en-US" w:eastAsia="en-US" w:bidi="ar-SA"/>
        </w:rPr>
      </w:pPr>
      <w:r>
        <w:rPr>
          <w:rFonts w:ascii="arial" w:eastAsia="arial" w:hAnsi="arial" w:cs="arial"/>
          <w:color w:val="000000"/>
          <w:sz w:val="20"/>
          <w:lang w:val="en-US" w:eastAsia="en-US" w:bidi="ar-SA"/>
        </w:rPr>
        <w:t>Notes validly tendered and not validly withdrawn at or prior to 5:00 p.m., New York City time, on June 17, 2019 (the "Early Tender Date") will be eligible to receive the applicable Total Consideration (as defined in the Offer to Purchase), which includes the applicable Early Tender Payment (as defined in the Offer to Purchase). The applicable Total Consideration per US$1,000 principal amount of the Notes will be an amount based on the yield to maturity of the U.S. Treasury reference securities specified in the table below (the "UST Reference Security"), as determined at 10:00 a.m., New York City time, on June 18, 2019 (unless otherwise extended as described in the Offer to Purchase), plus a fixed spread, calculated in accordance with the Offer to Purchase.</w:t>
      </w:r>
    </w:p>
    <w:p>
      <w:pPr>
        <w:spacing w:before="200" w:line="260" w:lineRule="atLeast"/>
        <w:jc w:val="both"/>
        <w:rPr>
          <w:lang w:val="en-US" w:eastAsia="en-US" w:bidi="ar-SA"/>
        </w:rPr>
      </w:pPr>
      <w:r>
        <w:rPr>
          <w:rFonts w:ascii="arial" w:eastAsia="arial" w:hAnsi="arial" w:cs="arial"/>
          <w:color w:val="000000"/>
          <w:sz w:val="20"/>
          <w:lang w:val="en-US" w:eastAsia="en-US" w:bidi="ar-SA"/>
        </w:rPr>
        <w:t>June 04 2019: Cenovus Energy Cenovus announces cash tender offers for certain outstanding notes</w:t>
      </w:r>
    </w:p>
    <w:p>
      <w:pPr>
        <w:spacing w:before="60" w:line="260" w:lineRule="atLeast"/>
        <w:jc w:val="both"/>
        <w:rPr>
          <w:lang w:val="en-US" w:eastAsia="en-US" w:bidi="ar-SA"/>
        </w:rPr>
      </w:pPr>
      <w:r>
        <w:rPr>
          <w:rFonts w:ascii="arial" w:eastAsia="arial" w:hAnsi="arial" w:cs="arial"/>
          <w:color w:val="000000"/>
          <w:sz w:val="20"/>
          <w:lang w:val="en-US" w:eastAsia="en-US" w:bidi="ar-SA"/>
        </w:rPr>
        <w:t>Tender offers demonstrate commitment to continued debt reduction</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June 04, 2019 -- Cenovus Energy Inc. (TSX: CVE) (NYSE: CVE) announced today that it has commenced cash tender offers (the "Tender Offers") for up to US$500 million aggregate principal amount (the "Maximum Amount") of its 4.450% Notes due 2042, 5.200% Notes due 2043, 3.000% Notes due 2022, 4.250% Notes due 2027, 5.250% Notes due 2037, 5.400% Notes due 2047 and 3.800% Notes due 2023 (collectively, the "Notes"). The Tender Offers are being made upon the terms and subject to the conditions set forth in the Offer to Purchase dated June 4, 2019 (as amended or supplemented from time to time, the "Offer to Purchase") and related Letter of Transmittal (the "Letter of Transmittal"). The Tender Offers are open to all registered holders (individually, a "Holder" and collectively, the "Holders") of the Notes.</w:t>
      </w:r>
    </w:p>
    <w:p>
      <w:pPr>
        <w:spacing w:before="60" w:line="260" w:lineRule="atLeast"/>
        <w:jc w:val="both"/>
        <w:rPr>
          <w:lang w:val="en-US" w:eastAsia="en-US" w:bidi="ar-SA"/>
        </w:rPr>
      </w:pPr>
      <w:r>
        <w:rPr>
          <w:rFonts w:ascii="arial" w:eastAsia="arial" w:hAnsi="arial" w:cs="arial"/>
          <w:color w:val="000000"/>
          <w:sz w:val="20"/>
          <w:lang w:val="en-US" w:eastAsia="en-US" w:bidi="ar-SA"/>
        </w:rPr>
        <w:t>The Tender Offers support Cenovus's continued focus on deleveraging its balance sheet. Debt reduction continues to be a top priority for Cenovus in 2019 after funding its sustaining capital requirements and maintaining its current dividend level. As a result of the company's recent strong operating and financial performance, Cenovus plans to use internally generated cash for these Tender Offers.</w:t>
      </w:r>
    </w:p>
    <w:p>
      <w:pPr>
        <w:spacing w:before="60" w:line="260" w:lineRule="atLeast"/>
        <w:jc w:val="both"/>
        <w:rPr>
          <w:lang w:val="en-US" w:eastAsia="en-US" w:bidi="ar-SA"/>
        </w:rPr>
      </w:pPr>
      <w:r>
        <w:rPr>
          <w:rFonts w:ascii="arial" w:eastAsia="arial" w:hAnsi="arial" w:cs="arial"/>
          <w:color w:val="000000"/>
          <w:sz w:val="20"/>
          <w:lang w:val="en-US" w:eastAsia="en-US" w:bidi="ar-SA"/>
        </w:rPr>
        <w:t>Notes validly tendered and not validly withdrawn at or prior to 5:00 p.m., New York City time, on June 17, 2019 (the "Early Tender Date") will be eligible to receive the applicable Total Consideration (as defined in the Offer to Purchase), which includes the applicable Early Tender Payment (as defined in the Offer to Purchase). The applicable Total Consideration per US$1,000 principal amount of the Notes will be an amount based on the yield to maturity of the U.S. Treasury reference securities specified in the table below (the "UST Reference Security"), as determined at 10:00 a.m., New York City time, on June 18, 2019 (unless otherwise extended as described in the Offer to Purchase), plus a fixed spread, calculated in accordance with the Offer to Purchase.</w:t>
      </w:r>
    </w:p>
    <w:p>
      <w:pPr>
        <w:spacing w:before="200" w:line="260" w:lineRule="atLeast"/>
        <w:jc w:val="both"/>
        <w:rPr>
          <w:lang w:val="en-US" w:eastAsia="en-US" w:bidi="ar-SA"/>
        </w:rPr>
      </w:pPr>
      <w:r>
        <w:rPr>
          <w:rFonts w:ascii="arial" w:eastAsia="arial" w:hAnsi="arial" w:cs="arial"/>
          <w:color w:val="000000"/>
          <w:sz w:val="20"/>
          <w:lang w:val="en-US" w:eastAsia="en-US" w:bidi="ar-SA"/>
        </w:rPr>
        <w:t>April 24 2019: Cenovus Energy Cenovus delivers $1 billion of adjusted funds flow in Q1</w:t>
      </w:r>
    </w:p>
    <w:p>
      <w:pPr>
        <w:spacing w:before="60" w:line="260" w:lineRule="atLeast"/>
        <w:jc w:val="both"/>
        <w:rPr>
          <w:lang w:val="en-US" w:eastAsia="en-US" w:bidi="ar-SA"/>
        </w:rPr>
      </w:pPr>
      <w:r>
        <w:rPr>
          <w:rFonts w:ascii="arial" w:eastAsia="arial" w:hAnsi="arial" w:cs="arial"/>
          <w:color w:val="000000"/>
          <w:sz w:val="20"/>
          <w:lang w:val="en-US" w:eastAsia="en-US" w:bidi="ar-SA"/>
        </w:rPr>
        <w:t>Company continues to deleverage its balance sheet</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April 24, 2019 -- Cenovus Energy Inc. (TSX: CVE) (NYSE: CVE) delivered strong operating and financial performance in the first quarter of 2019, generating more than $1 billion of adjusted funds flow, $731 million of free funds flow and cash from operating activities of $436 million. The company's excellent financial results were driven by strong operating performance, a significant narrowing of light-heavy oil price differentials in early 2019 and Cenovus's low-cost structure and continued commitment to capital discipline. Over the first four months of this year, the company further reduced its total debt outstanding by repurchasing US$515 million of unsecured notes at a discount. Cenovus managed its first-quarter oil sands production to comply with the Government of Alberta's mandatory curtailment program, producing approximately 343,000 barrels per day (bbls/d). The company completed construction of the Christina Lake phase G expansion project ahead of schedule and 25% under budget.</w:t>
      </w:r>
    </w:p>
    <w:p>
      <w:pPr>
        <w:spacing w:before="60" w:line="260" w:lineRule="atLeast"/>
        <w:jc w:val="both"/>
        <w:rPr>
          <w:lang w:val="en-US" w:eastAsia="en-US" w:bidi="ar-SA"/>
        </w:rPr>
      </w:pPr>
      <w:r>
        <w:rPr>
          <w:rFonts w:ascii="arial" w:eastAsia="arial" w:hAnsi="arial" w:cs="arial"/>
          <w:color w:val="000000"/>
          <w:sz w:val="20"/>
          <w:lang w:val="en-US" w:eastAsia="en-US" w:bidi="ar-SA"/>
        </w:rPr>
        <w:t>1 Cenovus adopted International Financial Reporting Standard 16, "Leases," effective January 1, 2019 using the modified retrospective approach; therefore, 2018 comparative information has not been restated. 2 Adjusted funds flow, free funds flow and operating earnings/loss are non-GAAP measures. See Advisory. 3 Includes oil and natural gas liquids (NGLs).</w:t>
      </w:r>
    </w:p>
    <w:p>
      <w:pPr>
        <w:spacing w:before="60" w:line="260" w:lineRule="atLeast"/>
        <w:jc w:val="both"/>
        <w:rPr>
          <w:lang w:val="en-US" w:eastAsia="en-US" w:bidi="ar-SA"/>
        </w:rPr>
      </w:pPr>
      <w:r>
        <w:rPr>
          <w:rFonts w:ascii="arial" w:eastAsia="arial" w:hAnsi="arial" w:cs="arial"/>
          <w:color w:val="000000"/>
          <w:sz w:val="20"/>
          <w:lang w:val="en-US" w:eastAsia="en-US" w:bidi="ar-SA"/>
        </w:rPr>
        <w:t>First-quarter overview</w:t>
      </w:r>
    </w:p>
    <w:p>
      <w:pPr>
        <w:spacing w:before="60" w:line="260" w:lineRule="atLeast"/>
        <w:jc w:val="both"/>
        <w:rPr>
          <w:lang w:val="en-US" w:eastAsia="en-US" w:bidi="ar-SA"/>
        </w:rPr>
      </w:pPr>
      <w:r>
        <w:rPr>
          <w:rFonts w:ascii="arial" w:eastAsia="arial" w:hAnsi="arial" w:cs="arial"/>
          <w:color w:val="000000"/>
          <w:sz w:val="20"/>
          <w:lang w:val="en-US" w:eastAsia="en-US" w:bidi="ar-SA"/>
        </w:rPr>
        <w:t>Financial highlightsCenovus's financial performance in the first quarter of 2019 was driven by stronger Western Canadian Select (WCS) prices. Following the implementation of mandatory oil production curtailment in Alberta on January 1, 2019, the price differential between West Texas Intermediate (WTI) and WCS narrowed to an average of US$12.37 per barrel (bbl) in the first quarter from record highs reached in the fourth quarter of 2018.</w:t>
      </w:r>
    </w:p>
    <w:p>
      <w:pPr>
        <w:spacing w:before="200" w:line="260" w:lineRule="atLeast"/>
        <w:jc w:val="both"/>
        <w:rPr>
          <w:lang w:val="en-US" w:eastAsia="en-US" w:bidi="ar-SA"/>
        </w:rPr>
      </w:pPr>
      <w:r>
        <w:rPr>
          <w:rFonts w:ascii="arial" w:eastAsia="arial" w:hAnsi="arial" w:cs="arial"/>
          <w:color w:val="000000"/>
          <w:sz w:val="20"/>
          <w:lang w:val="en-US" w:eastAsia="en-US" w:bidi="ar-SA"/>
        </w:rPr>
        <w:t>April 24 2019: Cenovus delivers $1 billion of adjusted funds flow in Q1</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April 24, 2019 -- Cenovus Energy Inc. (TSX: CVE) (NYSE: CVE) delivered strong operating and financial performance in the first quarter of 2019, generating more than $1 billion of adjusted funds flow, $731 million of free funds flow and cash from operating activities of $436 million. The company's excellent financial results were driven by strong operating performance, a significant narrowing of light-heavy oil price differentials in early 2019 and Cenovus's low-cost structure and continued commitment to capital discipline. Over the first four months of this year, the company further reduced its total debt outstanding by repurchasing US$515 million of unsecured notes at a discount. Cenovus managed its first-quarter oil sands production to comply with the Government of Alberta's mandatory curtailment program, producing approximately 343,000 barrels per day (bbls/d). The company completed construction of the Christina Lake phase G expansion project ahead of schedule and 25% under budget.</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April 17 2019: Cenovus Energy Cenovus to hold conference call and webcast on first-quarter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April 17, 2019 -- Cenovus Energy Inc. (TSX: CVE) (NYSE: CVE) will release its first-quarter results on Wednesday, April 24, 2019. The news release will provide consolidated first-quarter operating and financial information. Financial statements will be available on Cenovus's website, cenovus.com.</w:t>
      </w:r>
    </w:p>
    <w:p>
      <w:pPr>
        <w:spacing w:before="60" w:line="260" w:lineRule="atLeast"/>
        <w:jc w:val="both"/>
        <w:rPr>
          <w:lang w:val="en-US" w:eastAsia="en-US" w:bidi="ar-SA"/>
        </w:rPr>
      </w:pPr>
      <w:r>
        <w:rPr>
          <w:rFonts w:ascii="arial" w:eastAsia="arial" w:hAnsi="arial" w:cs="arial"/>
          <w:color w:val="000000"/>
          <w:sz w:val="20"/>
          <w:lang w:val="en-US" w:eastAsia="en-US" w:bidi="ar-SA"/>
        </w:rPr>
        <w:t>A conference call and webcast to discuss the results will be held for the investment community at 9 a.m. MT (11 a.m. ET). To participate, please dial 888-231-8191 (toll-free in North America) or 647-427-7450 approximately 10 minutes prior to the conference call.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webcast link will be available at cenovus.com or via the following URL: </w:t>
      </w:r>
      <w:hyperlink r:id="rId794" w:history="1">
        <w:r>
          <w:rPr>
            <w:rFonts w:ascii="arial" w:eastAsia="arial" w:hAnsi="arial" w:cs="arial"/>
            <w:i/>
            <w:color w:val="0077CC"/>
            <w:sz w:val="20"/>
            <w:u w:val="single"/>
            <w:shd w:val="clear" w:color="auto" w:fill="FFFFFF"/>
            <w:lang w:val="en-US" w:eastAsia="en-US" w:bidi="ar-SA"/>
          </w:rPr>
          <w:t>https://event.on24.com/wcc/r/1984163/D1BC47A258D96C2050E9CBBD23F8F311</w:t>
        </w:r>
      </w:hyperlink>
      <w:r>
        <w:rPr>
          <w:rFonts w:ascii="arial" w:eastAsia="arial" w:hAnsi="arial" w:cs="arial"/>
          <w:color w:val="000000"/>
          <w:sz w:val="20"/>
          <w:lang w:val="en-US" w:eastAsia="en-US" w:bidi="ar-SA"/>
        </w:rPr>
        <w:t xml:space="preserve"> </w:t>
      </w:r>
    </w:p>
    <w:p>
      <w:pPr>
        <w:spacing w:before="60" w:line="260" w:lineRule="atLeast"/>
        <w:jc w:val="both"/>
        <w:rPr>
          <w:lang w:val="en-US" w:eastAsia="en-US" w:bidi="ar-SA"/>
        </w:rPr>
      </w:pPr>
      <w:r>
        <w:rPr>
          <w:rFonts w:ascii="arial" w:eastAsia="arial" w:hAnsi="arial" w:cs="arial"/>
          <w:color w:val="000000"/>
          <w:sz w:val="20"/>
          <w:lang w:val="en-US" w:eastAsia="en-US" w:bidi="ar-SA"/>
        </w:rPr>
        <w:t>Cenovus Energy Inc.Cenovus Energy Inc. is a Canadian integrated oil and natural gas company. It is committed to maximizing value by responsibly developing its assets in a safe, innovative and efficient way. Operations include oil sands projects in northern Alberta, which use specialized methods to drill and pump the oil to the surface, and established natural gas and oil production in Alberta and British Columbia. The company also has 50% ownership in two U.S. refineries. Cenovus shares trade under the symbol CVE and are listed on the Toronto and New York stock exchanges. For more information, visit cenovus.com.</w:t>
      </w:r>
    </w:p>
    <w:p>
      <w:pPr>
        <w:spacing w:before="60" w:line="260" w:lineRule="atLeast"/>
        <w:jc w:val="both"/>
        <w:rPr>
          <w:lang w:val="en-US" w:eastAsia="en-US" w:bidi="ar-SA"/>
        </w:rPr>
      </w:pPr>
      <w:r>
        <w:rPr>
          <w:rFonts w:ascii="arial" w:eastAsia="arial" w:hAnsi="arial" w:cs="arial"/>
          <w:color w:val="000000"/>
          <w:sz w:val="20"/>
          <w:lang w:val="en-US" w:eastAsia="en-US" w:bidi="ar-SA"/>
        </w:rPr>
        <w:t>Find Cenovus on Facebook, Twitter, LinkedIn, YouTube and Instagram.</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17 2019: Cenovus to hold conference call and webcast on first-quarter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April 17, 2019 -- Cenovus Energy Inc. (TSX: CVE) (NYSE: CVE) will release its first-quarter results on Wednesday, April 24, 2019. The news release will provide consolidated first-quarter operating and financial information. Financial statements will be available on Cenovus's website, cenovus.com.</w:t>
      </w:r>
    </w:p>
    <w:p>
      <w:pPr>
        <w:spacing w:before="60" w:line="260" w:lineRule="atLeast"/>
        <w:jc w:val="both"/>
        <w:rPr>
          <w:lang w:val="en-US" w:eastAsia="en-US" w:bidi="ar-SA"/>
        </w:rPr>
      </w:pPr>
      <w:r>
        <w:rPr>
          <w:rFonts w:ascii="arial" w:eastAsia="arial" w:hAnsi="arial" w:cs="arial"/>
          <w:color w:val="000000"/>
          <w:sz w:val="20"/>
          <w:lang w:val="en-US" w:eastAsia="en-US" w:bidi="ar-SA"/>
        </w:rPr>
        <w:t>A conference call and webcast to discuss the results will be held for the investment community at 9 a.m. MT (11 a.m. ET). To participate, please dial 888-231-8191 (toll-free in North America) or 647-427-7450 approximately 10 minutes prior to the conference call.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webcast link will be available at cenovus.com or via the following URL: </w:t>
      </w:r>
      <w:hyperlink r:id="rId794" w:history="1">
        <w:r>
          <w:rPr>
            <w:rFonts w:ascii="arial" w:eastAsia="arial" w:hAnsi="arial" w:cs="arial"/>
            <w:i/>
            <w:color w:val="0077CC"/>
            <w:sz w:val="20"/>
            <w:u w:val="single"/>
            <w:shd w:val="clear" w:color="auto" w:fill="FFFFFF"/>
            <w:lang w:val="en-US" w:eastAsia="en-US" w:bidi="ar-SA"/>
          </w:rPr>
          <w:t>https://event.on24.com/wcc/r/1984163/D1BC47A258D96C2050E9CBBD23F8F311</w:t>
        </w:r>
      </w:hyperlink>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February 13 2019: Cenovus delivers strong operating performance in 2018</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Feb. 13, 2019 -- Cenovus Energy Inc. (TSX: CVE) (NYSE: CVE) delivered strong operating performance in 2018 while demonstrating financial resilience in a challenging and volatile Canadian commodity price environment.</w:t>
      </w:r>
    </w:p>
    <w:p>
      <w:pPr>
        <w:spacing w:before="60" w:line="260" w:lineRule="atLeast"/>
        <w:jc w:val="both"/>
        <w:rPr>
          <w:lang w:val="en-US" w:eastAsia="en-US" w:bidi="ar-SA"/>
        </w:rPr>
      </w:pPr>
      <w:r>
        <w:rPr>
          <w:rFonts w:ascii="arial" w:eastAsia="arial" w:hAnsi="arial" w:cs="arial"/>
          <w:color w:val="000000"/>
          <w:sz w:val="20"/>
          <w:lang w:val="en-US" w:eastAsia="en-US" w:bidi="ar-SA"/>
        </w:rPr>
        <w:t>"In the fourth quarter, in some of the most difficult macro-economic conditions we've ever faced and while voluntarily managing our oil sands production lower, we remained relatively cash-flow neutral and continued to deleverage our balance sheet. I believe we are well positioned to make material progress on our business plan and further deleverage in 2019," said Alex Pourbaix, Cenovus President &amp; Chief Executive Officer. "Over the past year, Cenovus has become a stronger company through our focus on capital discipline and cost leadership while maintaining safe and reliable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Overall, Cenovus's 2018 upstream financial results were significantly impacted by widening light-heavy oil price differentials, which reached historical highs in the fourth quarter, as well as realized hedging losses of $1.6 billion largely in the first three quarters of the year. At the same time, the wider differentials created a feedstock cost advantage for the company's jointly owned refineries. Cenovus's $2.9 billion net loss from continuing operations last year included three large non-cash charges: an exploration expense in the Deep Basin segment, a significant provision for office space that exceeds the company's long-term requirements and a loss on the sale of the Pipestone business.</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February 06 2019: Cenovus to hold conference call and webcast on fourth-quarter and year-end 2018 results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Feb. 06, 2019 -- Cenovus Energy Inc. (TSX: CVE) (NYSE: CVE) will release its fourth-quarter and year-end 2018 results on Wednesday, February 13, 2019. The news release will provide consolidated fourth-quarter and year-end 2018 operating and financial information. Financial statements will be available on Cenovus's website, cenovus.com.</w:t>
      </w:r>
    </w:p>
    <w:p>
      <w:pPr>
        <w:spacing w:before="60" w:line="260" w:lineRule="atLeast"/>
        <w:jc w:val="both"/>
        <w:rPr>
          <w:lang w:val="en-US" w:eastAsia="en-US" w:bidi="ar-SA"/>
        </w:rPr>
      </w:pPr>
      <w:r>
        <w:rPr>
          <w:rFonts w:ascii="arial" w:eastAsia="arial" w:hAnsi="arial" w:cs="arial"/>
          <w:color w:val="000000"/>
          <w:sz w:val="20"/>
          <w:lang w:val="en-US" w:eastAsia="en-US" w:bidi="ar-SA"/>
        </w:rPr>
        <w:t>A conference call and webcast to discuss the results will be held for the investment community at 9 a.m. MT (11 a.m. ET). To participate, please dial 888-231-8191 (toll-free in North America) or 647-427-7450 approximately 10 minutes prior to the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webcast link will be available at cenovus.com or via the following URL: </w:t>
      </w:r>
    </w:p>
    <w:p>
      <w:pPr>
        <w:spacing w:before="240" w:line="260" w:lineRule="atLeast"/>
        <w:jc w:val="both"/>
        <w:rPr>
          <w:lang w:val="en-US" w:eastAsia="en-US" w:bidi="ar-SA"/>
        </w:rPr>
      </w:pPr>
      <w:hyperlink r:id="rId795" w:history="1">
        <w:r>
          <w:rPr>
            <w:rFonts w:ascii="arial" w:eastAsia="arial" w:hAnsi="arial" w:cs="arial"/>
            <w:i/>
            <w:color w:val="0077CC"/>
            <w:sz w:val="20"/>
            <w:u w:val="single"/>
            <w:shd w:val="clear" w:color="auto" w:fill="FFFFFF"/>
            <w:lang w:val="en-US" w:eastAsia="en-US" w:bidi="ar-SA"/>
          </w:rPr>
          <w:t>https://event.on24.com/wcc/r/1925708/44FBEEBF85ADA40CBCDDD96557211480</w:t>
        </w:r>
      </w:hyperlink>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December 11 2018: Cenovus's 2019 budget demonstrates cost leadership and capital discipline</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Dec. 11, 2018 -- Cenovus Energy Inc. (TSX: CVE) (NYSE: CVE) remains committed to increasing shareholder value through cost leadership, capital discipline and safe and reliable operations. These commitments, in combination with the company's high-quality upstream assets and joint ownership in strong refining assets, are expected to further strengthen Cenovus's ability to generate free funds flow and continue deleveraging its balance sheet in 2019.</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October 24 2018: Cenovus to hold conference call and webcast on third-quarter 2018 results</w:t>
      </w:r>
    </w:p>
    <w:p>
      <w:pPr>
        <w:spacing w:before="60" w:line="260" w:lineRule="atLeast"/>
        <w:jc w:val="both"/>
        <w:rPr>
          <w:lang w:val="en-US" w:eastAsia="en-US" w:bidi="ar-SA"/>
        </w:rPr>
      </w:pPr>
      <w:r>
        <w:rPr>
          <w:rFonts w:ascii="arial" w:eastAsia="arial" w:hAnsi="arial" w:cs="arial"/>
          <w:color w:val="000000"/>
          <w:sz w:val="20"/>
          <w:lang w:val="en-US" w:eastAsia="en-US" w:bidi="ar-SA"/>
        </w:rPr>
        <w:t>CALGARY, Alberta, Oct. 24, 2018 -- Cenovus Energy Inc. (TSX: CVE) (NYSE: CVE) will release its third-quarter 2018 results on Wednesday, October 31, 2018. The news release will provide consolidated third-quarter 2018 operating and financial information. Financial statements will be available on the company's website, cenovus.com.</w:t>
      </w:r>
    </w:p>
    <w:p>
      <w:pPr>
        <w:spacing w:before="60" w:line="260" w:lineRule="atLeast"/>
        <w:jc w:val="both"/>
        <w:rPr>
          <w:lang w:val="en-US" w:eastAsia="en-US" w:bidi="ar-SA"/>
        </w:rPr>
      </w:pPr>
      <w:r>
        <w:rPr>
          <w:rFonts w:ascii="arial" w:eastAsia="arial" w:hAnsi="arial" w:cs="arial"/>
          <w:color w:val="000000"/>
          <w:sz w:val="20"/>
          <w:lang w:val="en-US" w:eastAsia="en-US" w:bidi="ar-SA"/>
        </w:rPr>
        <w:t>A conference call and webcast to discuss the results will be held for the investment community at 9 a.m. MT (11 a.m. ET). To participate, please dial 888-231-8191 (toll-free in North America) or 647-427-7450 approximately 10 minutes prior to the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webcast link will be available at cenovus.com or via the following URL: </w:t>
      </w:r>
    </w:p>
    <w:p>
      <w:pPr>
        <w:spacing w:before="240" w:line="260" w:lineRule="atLeast"/>
        <w:jc w:val="both"/>
        <w:rPr>
          <w:lang w:val="en-US" w:eastAsia="en-US" w:bidi="ar-SA"/>
        </w:rPr>
      </w:pPr>
      <w:hyperlink r:id="rId796" w:history="1">
        <w:r>
          <w:rPr>
            <w:rFonts w:ascii="arial" w:eastAsia="arial" w:hAnsi="arial" w:cs="arial"/>
            <w:i/>
            <w:color w:val="0077CC"/>
            <w:sz w:val="20"/>
            <w:u w:val="single"/>
            <w:shd w:val="clear" w:color="auto" w:fill="FFFFFF"/>
            <w:lang w:val="en-US" w:eastAsia="en-US" w:bidi="ar-SA"/>
          </w:rPr>
          <w:t>https://event.on24.com/wcc/r/1867704/6D8AD92983BC5DD37F07D9468C2D6714</w:t>
        </w:r>
      </w:hyperlink>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Interest Cover: Earnings Before Interest and Tax/Interest (times)</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797"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CAPITALIZATION (91%); BUSINESS REPORTS &amp; FORECASTS (90%); FINANCIAL MARKET UPDATES (90%); MINING &amp; EXTRACTION SECTOR PERFORMANCE (90%); COMPANY EARNINGS (89%); CURRENCIES (89%); FINANCIAL PERFORMANCE &amp; REPORTS (89%); STOCK PRICES (89%); NEWS BRIEFS (79%); COMPANY PROFITS (78%); DIVIDENDS (78%); EARNINGS PER SHARE (78%); NEGATIVE BUSINESS NEWS (78%); STOCK INDEXES (78%); TRENDS (78%); PRICE INCREASES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CENOVUS ENERGY INC (94%); Cenovus Energy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CVE (TSX) (94%); CVE (NYSE) (94%); CVE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NAICS324110 PETROLEUM REFINERIES (94%); NAICS213111 DRILLING OIL &amp; GAS WELLS (94%); NAICS211130 NATURAL GAS EXTRACTION (94%); NAICS211120 CRUDE PETROLEUM EXTRACTION (94%); NATURAL GAS PRODUCTS (99%); NATURAL GAS EXTRACTION (91%); FINANCIAL MARKET UPDATES (90%); MINING &amp; EXTRACTION SECTOR PERFORMANCE (90%); NATURAL GAS (90%); OIL &amp; GAS FACILITIES (90%); OIL &amp; GAS INDUSTRY (90%); OIL EXTRACTION (90%); PETROLEUM PRODUCTS (90%); CURRENCIES (89%); STOCK PRICES (89%); STOCK INDEXES (78%); PETROLEUM REFINERIES (76%); PRICE INCREASES (76%); 211111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(59%); ONTARIO, CANADA (59%); CANADA (96%); Canada;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 xml:space="preserve">COVID-19: </w:t>
        </w:r>
      </w:hyperlink>
      <w:hyperlink r:id="rId8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4" w:history="1">
        <w:r>
          <w:rPr>
            <w:rFonts w:ascii="arial" w:eastAsia="arial" w:hAnsi="arial" w:cs="arial"/>
            <w:b/>
            <w:bCs/>
            <w:i/>
            <w:color w:val="0077CC"/>
            <w:kern w:val="32"/>
            <w:sz w:val="28"/>
            <w:szCs w:val="32"/>
            <w:u w:val="single"/>
            <w:shd w:val="clear" w:color="auto" w:fill="FFFFFF"/>
            <w:lang w:val="en-US" w:eastAsia="en-US" w:bidi="ar-SA"/>
          </w:rPr>
          <w:t xml:space="preserve"> Heart Institute begins clinical study on drug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4220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potential treatment for COVID-19 is to be tested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Heart Institute( </w:t>
      </w:r>
      <w:hyperlink r:id="rId805" w:history="1">
        <w:r>
          <w:rPr>
            <w:rFonts w:ascii="arial" w:eastAsia="arial" w:hAnsi="arial" w:cs="arial"/>
            <w:i/>
            <w:color w:val="0077CC"/>
            <w:sz w:val="20"/>
            <w:u w:val="single"/>
            <w:shd w:val="clear" w:color="auto" w:fill="FFFFFF"/>
            <w:lang w:val="en-US" w:eastAsia="en-US" w:bidi="ar-SA"/>
          </w:rPr>
          <w:t>https://www.icm-mhi.org/en</w:t>
        </w:r>
      </w:hyperlink>
      <w:r>
        <w:rPr>
          <w:rFonts w:ascii="arial" w:eastAsia="arial" w:hAnsi="arial" w:cs="arial"/>
          <w:color w:val="000000"/>
          <w:sz w:val="20"/>
          <w:lang w:val="en-US" w:eastAsia="en-US" w:bidi="ar-SA"/>
        </w:rPr>
        <w:t xml:space="preserve"> ) to see if it can reduce the risk of serious pulmonary complications and death.</w:t>
      </w:r>
    </w:p>
    <w:p>
      <w:pPr>
        <w:spacing w:before="200" w:line="260" w:lineRule="atLeast"/>
        <w:jc w:val="both"/>
        <w:rPr>
          <w:lang w:val="en-US" w:eastAsia="en-US" w:bidi="ar-SA"/>
        </w:rPr>
      </w:pPr>
      <w:r>
        <w:rPr>
          <w:rFonts w:ascii="arial" w:eastAsia="arial" w:hAnsi="arial" w:cs="arial"/>
          <w:color w:val="000000"/>
          <w:sz w:val="20"/>
          <w:lang w:val="en-US" w:eastAsia="en-US" w:bidi="ar-SA"/>
        </w:rPr>
        <w:t>On Monday, the institute's research centre commenced a clinical study and is trying to recruit 6,000 participants.</w:t>
      </w:r>
    </w:p>
    <w:p>
      <w:pPr>
        <w:spacing w:before="200" w:line="260" w:lineRule="atLeast"/>
        <w:jc w:val="both"/>
        <w:rPr>
          <w:lang w:val="en-US" w:eastAsia="en-US" w:bidi="ar-SA"/>
        </w:rPr>
      </w:pPr>
      <w:r>
        <w:rPr>
          <w:rFonts w:ascii="arial" w:eastAsia="arial" w:hAnsi="arial" w:cs="arial"/>
          <w:color w:val="000000"/>
          <w:sz w:val="20"/>
          <w:lang w:val="en-US" w:eastAsia="en-US" w:bidi="ar-SA"/>
        </w:rPr>
        <w:t>The researchers want to study the phenomenon of "major inflammatory storm" of the lungs, present in adults suffering from severe complications linked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They will test the effectiveness of a drug - colchicine, an oral tablet already known and used for other diseases - for COVID-19. This medication is inexpensive and easy to make.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study, named COLCORONA, will be managed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Health Innovations Coordinating Centre( </w:t>
      </w:r>
      <w:hyperlink r:id="rId806" w:history="1">
        <w:r>
          <w:rPr>
            <w:rFonts w:ascii="arial" w:eastAsia="arial" w:hAnsi="arial" w:cs="arial"/>
            <w:i/>
            <w:color w:val="0077CC"/>
            <w:sz w:val="20"/>
            <w:u w:val="single"/>
            <w:shd w:val="clear" w:color="auto" w:fill="FFFFFF"/>
            <w:lang w:val="en-US" w:eastAsia="en-US" w:bidi="ar-SA"/>
          </w:rPr>
          <w:t>http://www.mhicc.org/index.php?lang=en</w:t>
        </w:r>
      </w:hyperlink>
      <w:r>
        <w:rPr>
          <w:rFonts w:ascii="arial" w:eastAsia="arial" w:hAnsi="arial" w:cs="arial"/>
          <w:color w:val="000000"/>
          <w:sz w:val="20"/>
          <w:lang w:val="en-US" w:eastAsia="en-US" w:bidi="ar-SA"/>
        </w:rPr>
        <w:t xml:space="preserve"> ), which is funded by the government of Quebec and supported by Pharmascience Inc. and CGI Inc.</w:t>
      </w:r>
    </w:p>
    <w:p>
      <w:pPr>
        <w:spacing w:before="200" w:line="260" w:lineRule="atLeast"/>
        <w:jc w:val="both"/>
        <w:rPr>
          <w:lang w:val="en-US" w:eastAsia="en-US" w:bidi="ar-SA"/>
        </w:rPr>
      </w:pPr>
      <w:r>
        <w:rPr>
          <w:rFonts w:ascii="arial" w:eastAsia="arial" w:hAnsi="arial" w:cs="arial"/>
          <w:color w:val="000000"/>
          <w:sz w:val="20"/>
          <w:lang w:val="en-US" w:eastAsia="en-US" w:bidi="ar-SA"/>
        </w:rPr>
        <w:t>To be eligible, participants must at least 40 years of age, have been diagnosed with COVID-19, not be hospitalized and be willing to take the drug or placebo daily for 30 days.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results should be available a few days after the end of the study, according to the Heart Institute.</w:t>
      </w:r>
    </w:p>
    <w:p>
      <w:pPr>
        <w:spacing w:before="200" w:line="260" w:lineRule="atLeast"/>
        <w:jc w:val="both"/>
        <w:rPr>
          <w:lang w:val="en-US" w:eastAsia="en-US" w:bidi="ar-SA"/>
        </w:rPr>
      </w:pPr>
      <w:r>
        <w:rPr>
          <w:rFonts w:ascii="arial" w:eastAsia="arial" w:hAnsi="arial" w:cs="arial"/>
          <w:color w:val="000000"/>
          <w:sz w:val="20"/>
          <w:lang w:val="en-US" w:eastAsia="en-US" w:bidi="ar-SA"/>
        </w:rPr>
        <w:t>Eligible people who are interested in participating in the study are asked to speak to their health care professional or call 1-877-536-6837.</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'Enough is enough - go home and stay home' - Trudeau( </w:t>
      </w:r>
      <w:hyperlink r:id="rId807"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807" w:history="1">
        <w:r>
          <w:rPr>
            <w:rFonts w:ascii="arial" w:eastAsia="arial" w:hAnsi="arial" w:cs="arial"/>
            <w:b/>
            <w:i/>
            <w:color w:val="0077CC"/>
            <w:sz w:val="20"/>
            <w:u w:val="single"/>
            <w:shd w:val="clear" w:color="auto" w:fill="FFFFFF"/>
            <w:lang w:val="en-US" w:eastAsia="en-US" w:bidi="ar-SA"/>
          </w:rPr>
          <w:t>montreal</w:t>
        </w:r>
      </w:hyperlink>
      <w:hyperlink r:id="rId807" w:history="1">
        <w:r>
          <w:rPr>
            <w:rFonts w:ascii="arial" w:eastAsia="arial" w:hAnsi="arial" w:cs="arial"/>
            <w:i/>
            <w:color w:val="0077CC"/>
            <w:sz w:val="20"/>
            <w:u w:val="single"/>
            <w:shd w:val="clear" w:color="auto" w:fill="FFFFFF"/>
            <w:lang w:val="en-US" w:eastAsia="en-US" w:bidi="ar-SA"/>
          </w:rPr>
          <w:t>-</w:t>
        </w:r>
      </w:hyperlink>
      <w:hyperlink r:id="rId807" w:history="1">
        <w:r>
          <w:rPr>
            <w:rFonts w:ascii="arial" w:eastAsia="arial" w:hAnsi="arial" w:cs="arial"/>
            <w:b/>
            <w:i/>
            <w:color w:val="0077CC"/>
            <w:sz w:val="20"/>
            <w:u w:val="single"/>
            <w:shd w:val="clear" w:color="auto" w:fill="FFFFFF"/>
            <w:lang w:val="en-US" w:eastAsia="en-US" w:bidi="ar-SA"/>
          </w:rPr>
          <w:t>police</w:t>
        </w:r>
      </w:hyperlink>
      <w:hyperlink r:id="rId807"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80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live updates for March 19 here.( </w:t>
      </w:r>
      <w:hyperlink r:id="rId809" w:history="1">
        <w:r>
          <w:rPr>
            <w:rFonts w:ascii="arial" w:eastAsia="arial" w:hAnsi="arial" w:cs="arial"/>
            <w:i/>
            <w:color w:val="0077CC"/>
            <w:sz w:val="20"/>
            <w:u w:val="single"/>
            <w:shd w:val="clear" w:color="auto" w:fill="FFFFFF"/>
            <w:lang w:val="en-US" w:eastAsia="en-US" w:bidi="ar-SA"/>
          </w:rPr>
          <w:t>https://montrealgazette.com/news/local-news/coronavirus-live-updates-77-canadians-are-on-a-cruise-with-dozens-of-infected-people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81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81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(92%); MEDICAL RESEARCH (90%); CORONAVIRUSES (89%); VIRUSES (89%); DISEASES &amp; DISORDERS (78%); RESEARCH INSTITUTES (77%); STATES OF EMERGENCY (76%); HEALTH CARE PROFESSIONALS (73%); potential,treatment,tested,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,heart,https !@PERMALINK= </w:t>
      </w:r>
      <w:hyperlink r:id="rId812" w:history="1">
        <w:r>
          <w:rPr>
            <w:rFonts w:ascii="arial" w:eastAsia="arial" w:hAnsi="arial" w:cs="arial"/>
            <w:i/>
            <w:color w:val="0077CC"/>
            <w:sz w:val="20"/>
            <w:u w:val="single"/>
            <w:shd w:val="clear" w:color="auto" w:fill="FFFFFF"/>
            <w:lang w:val="en-US" w:eastAsia="en-US" w:bidi="ar-SA"/>
          </w:rPr>
          <w:t>https://montrealgazette.com/news/local-news/covid-19-clinical-study-launched-in-canada-to-test-the-effectiveness-of-existing-drug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PRODUCT DEVELOPMENT (90%); PHARMACEUTICALS &amp; BIOTECHNOLOGY (78%); HEALTH CARE PROFESSIONALS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3"/>
          <w:headerReference w:type="default" r:id="rId814"/>
          <w:footerReference w:type="even" r:id="rId815"/>
          <w:footerReference w:type="default" r:id="rId816"/>
          <w:headerReference w:type="first" r:id="rId817"/>
          <w:footerReference w:type="first" r:id="rId818"/>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19" w:history="1">
        <w:r>
          <w:rPr>
            <w:rFonts w:ascii="arial" w:eastAsia="arial" w:hAnsi="arial" w:cs="arial"/>
            <w:b/>
            <w:bCs/>
            <w:i/>
            <w:color w:val="0077CC"/>
            <w:kern w:val="32"/>
            <w:sz w:val="28"/>
            <w:szCs w:val="32"/>
            <w:u w:val="single"/>
            <w:shd w:val="clear" w:color="auto" w:fill="FFFFFF"/>
            <w:lang w:val="en-US" w:eastAsia="en-US" w:bidi="ar-SA"/>
          </w:rPr>
          <w:t xml:space="preserve">COVID-19: </w:t>
        </w:r>
      </w:hyperlink>
      <w:hyperlink r:id="rId8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9" w:history="1">
        <w:r>
          <w:rPr>
            <w:rFonts w:ascii="arial" w:eastAsia="arial" w:hAnsi="arial" w:cs="arial"/>
            <w:b/>
            <w:bCs/>
            <w:i/>
            <w:color w:val="0077CC"/>
            <w:kern w:val="32"/>
            <w:sz w:val="28"/>
            <w:szCs w:val="32"/>
            <w:u w:val="single"/>
            <w:shd w:val="clear" w:color="auto" w:fill="FFFFFF"/>
            <w:lang w:val="en-US" w:eastAsia="en-US" w:bidi="ar-SA"/>
          </w:rPr>
          <w:t xml:space="preserve"> Heart Institute begins clinical study on drug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4323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potential treatment for COVID-19 is to be tested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Heart Institute( </w:t>
      </w:r>
      <w:hyperlink r:id="rId805" w:history="1">
        <w:r>
          <w:rPr>
            <w:rFonts w:ascii="arial" w:eastAsia="arial" w:hAnsi="arial" w:cs="arial"/>
            <w:i/>
            <w:color w:val="0077CC"/>
            <w:sz w:val="20"/>
            <w:u w:val="single"/>
            <w:shd w:val="clear" w:color="auto" w:fill="FFFFFF"/>
            <w:lang w:val="en-US" w:eastAsia="en-US" w:bidi="ar-SA"/>
          </w:rPr>
          <w:t>https://www.icm-mhi.org/en</w:t>
        </w:r>
      </w:hyperlink>
      <w:r>
        <w:rPr>
          <w:rFonts w:ascii="arial" w:eastAsia="arial" w:hAnsi="arial" w:cs="arial"/>
          <w:color w:val="000000"/>
          <w:sz w:val="20"/>
          <w:lang w:val="en-US" w:eastAsia="en-US" w:bidi="ar-SA"/>
        </w:rPr>
        <w:t xml:space="preserve"> ) to see if it can reduce the risk of serious pulmonary complications and death.</w:t>
      </w:r>
    </w:p>
    <w:p>
      <w:pPr>
        <w:spacing w:before="200" w:line="260" w:lineRule="atLeast"/>
        <w:jc w:val="both"/>
        <w:rPr>
          <w:lang w:val="en-US" w:eastAsia="en-US" w:bidi="ar-SA"/>
        </w:rPr>
      </w:pPr>
      <w:r>
        <w:rPr>
          <w:rFonts w:ascii="arial" w:eastAsia="arial" w:hAnsi="arial" w:cs="arial"/>
          <w:color w:val="000000"/>
          <w:sz w:val="20"/>
          <w:lang w:val="en-US" w:eastAsia="en-US" w:bidi="ar-SA"/>
        </w:rPr>
        <w:t>On Monday, the institute's research centre commenced a clinical study and is trying to recruit 6,000 participants.</w:t>
      </w:r>
    </w:p>
    <w:p>
      <w:pPr>
        <w:spacing w:before="200" w:line="260" w:lineRule="atLeast"/>
        <w:jc w:val="both"/>
        <w:rPr>
          <w:lang w:val="en-US" w:eastAsia="en-US" w:bidi="ar-SA"/>
        </w:rPr>
      </w:pPr>
      <w:r>
        <w:rPr>
          <w:rFonts w:ascii="arial" w:eastAsia="arial" w:hAnsi="arial" w:cs="arial"/>
          <w:color w:val="000000"/>
          <w:sz w:val="20"/>
          <w:lang w:val="en-US" w:eastAsia="en-US" w:bidi="ar-SA"/>
        </w:rPr>
        <w:t>The researchers want to study the phenomenon of "major inflammatory storm" of the lungs, present in adults suffering from severe complications linked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They will test the effectiveness of a drug - colchicine, an oral tablet already known and used for other diseases - for COVID-19. This medication is inexpensive and easy to make.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study, named COLCORONA, will be managed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Health Innovations Coordinating Centre( </w:t>
      </w:r>
      <w:hyperlink r:id="rId806" w:history="1">
        <w:r>
          <w:rPr>
            <w:rFonts w:ascii="arial" w:eastAsia="arial" w:hAnsi="arial" w:cs="arial"/>
            <w:i/>
            <w:color w:val="0077CC"/>
            <w:sz w:val="20"/>
            <w:u w:val="single"/>
            <w:shd w:val="clear" w:color="auto" w:fill="FFFFFF"/>
            <w:lang w:val="en-US" w:eastAsia="en-US" w:bidi="ar-SA"/>
          </w:rPr>
          <w:t>http://www.mhicc.org/index.php?lang=en</w:t>
        </w:r>
      </w:hyperlink>
      <w:r>
        <w:rPr>
          <w:rFonts w:ascii="arial" w:eastAsia="arial" w:hAnsi="arial" w:cs="arial"/>
          <w:color w:val="000000"/>
          <w:sz w:val="20"/>
          <w:lang w:val="en-US" w:eastAsia="en-US" w:bidi="ar-SA"/>
        </w:rPr>
        <w:t xml:space="preserve"> ), which is funded by the government of Quebec and supported by Pharmascience Inc. and CGI Inc.</w:t>
      </w:r>
    </w:p>
    <w:p>
      <w:pPr>
        <w:spacing w:before="200" w:line="260" w:lineRule="atLeast"/>
        <w:jc w:val="both"/>
        <w:rPr>
          <w:lang w:val="en-US" w:eastAsia="en-US" w:bidi="ar-SA"/>
        </w:rPr>
      </w:pPr>
      <w:r>
        <w:rPr>
          <w:rFonts w:ascii="arial" w:eastAsia="arial" w:hAnsi="arial" w:cs="arial"/>
          <w:color w:val="000000"/>
          <w:sz w:val="20"/>
          <w:lang w:val="en-US" w:eastAsia="en-US" w:bidi="ar-SA"/>
        </w:rPr>
        <w:t>To be eligible, participants must at least 40 years of age, have been diagnosed with COVID-19, not be hospitalized and be willing to take the drug or placebo daily for 30 days.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results should be available a few days after the end of the study, according to the Heart Institute.</w:t>
      </w:r>
    </w:p>
    <w:p>
      <w:pPr>
        <w:spacing w:before="200" w:line="260" w:lineRule="atLeast"/>
        <w:jc w:val="both"/>
        <w:rPr>
          <w:lang w:val="en-US" w:eastAsia="en-US" w:bidi="ar-SA"/>
        </w:rPr>
      </w:pPr>
      <w:r>
        <w:rPr>
          <w:rFonts w:ascii="arial" w:eastAsia="arial" w:hAnsi="arial" w:cs="arial"/>
          <w:color w:val="000000"/>
          <w:sz w:val="20"/>
          <w:lang w:val="en-US" w:eastAsia="en-US" w:bidi="ar-SA"/>
        </w:rPr>
        <w:t>Eligible people who are interested in participating in the study are asked to speak to their health care professional or call 1-877-536-6837.</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'Enough is enough - go home and stay home' - Trudeau( </w:t>
      </w:r>
      <w:hyperlink r:id="rId807"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807" w:history="1">
        <w:r>
          <w:rPr>
            <w:rFonts w:ascii="arial" w:eastAsia="arial" w:hAnsi="arial" w:cs="arial"/>
            <w:b/>
            <w:i/>
            <w:color w:val="0077CC"/>
            <w:sz w:val="20"/>
            <w:u w:val="single"/>
            <w:shd w:val="clear" w:color="auto" w:fill="FFFFFF"/>
            <w:lang w:val="en-US" w:eastAsia="en-US" w:bidi="ar-SA"/>
          </w:rPr>
          <w:t>montreal</w:t>
        </w:r>
      </w:hyperlink>
      <w:hyperlink r:id="rId807" w:history="1">
        <w:r>
          <w:rPr>
            <w:rFonts w:ascii="arial" w:eastAsia="arial" w:hAnsi="arial" w:cs="arial"/>
            <w:i/>
            <w:color w:val="0077CC"/>
            <w:sz w:val="20"/>
            <w:u w:val="single"/>
            <w:shd w:val="clear" w:color="auto" w:fill="FFFFFF"/>
            <w:lang w:val="en-US" w:eastAsia="en-US" w:bidi="ar-SA"/>
          </w:rPr>
          <w:t>-</w:t>
        </w:r>
      </w:hyperlink>
      <w:hyperlink r:id="rId807" w:history="1">
        <w:r>
          <w:rPr>
            <w:rFonts w:ascii="arial" w:eastAsia="arial" w:hAnsi="arial" w:cs="arial"/>
            <w:b/>
            <w:i/>
            <w:color w:val="0077CC"/>
            <w:sz w:val="20"/>
            <w:u w:val="single"/>
            <w:shd w:val="clear" w:color="auto" w:fill="FFFFFF"/>
            <w:lang w:val="en-US" w:eastAsia="en-US" w:bidi="ar-SA"/>
          </w:rPr>
          <w:t>police</w:t>
        </w:r>
      </w:hyperlink>
      <w:hyperlink r:id="rId807"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What's open and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80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live updates for March 19 here.( </w:t>
      </w:r>
      <w:hyperlink r:id="rId809" w:history="1">
        <w:r>
          <w:rPr>
            <w:rFonts w:ascii="arial" w:eastAsia="arial" w:hAnsi="arial" w:cs="arial"/>
            <w:i/>
            <w:color w:val="0077CC"/>
            <w:sz w:val="20"/>
            <w:u w:val="single"/>
            <w:shd w:val="clear" w:color="auto" w:fill="FFFFFF"/>
            <w:lang w:val="en-US" w:eastAsia="en-US" w:bidi="ar-SA"/>
          </w:rPr>
          <w:t>https://montrealgazette.com/news/local-news/coronavirus-live-updates-77-canadians-are-on-a-cruise-with-dozens-of-infected-people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81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81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(93%); INFECTIOUS DISEASE (90%); MEDICAL RESEARCH (90%); VIRUSES (89%); CORONAVIRUSES (89%); DISEASES &amp; DISORDERS (78%); RESEARCH INSTITUTES (77%); STATES OF EMERGENCY (76%); HEALTH CARE PROFESSIONALS (73%); potential,treatment,tested,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,heart,https !@PERMALINK= </w:t>
      </w:r>
      <w:hyperlink r:id="rId812" w:history="1">
        <w:r>
          <w:rPr>
            <w:rFonts w:ascii="arial" w:eastAsia="arial" w:hAnsi="arial" w:cs="arial"/>
            <w:i/>
            <w:color w:val="0077CC"/>
            <w:sz w:val="20"/>
            <w:u w:val="single"/>
            <w:shd w:val="clear" w:color="auto" w:fill="FFFFFF"/>
            <w:lang w:val="en-US" w:eastAsia="en-US" w:bidi="ar-SA"/>
          </w:rPr>
          <w:t>https://montrealgazette.com/news/local-news/covid-19-clinical-study-launched-in-canada-to-test-the-effectiveness-of-existing-drug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PRODUCT DEVELOPMENT (90%); PHARMACEUTICALS &amp; BIOTECHNOLOGY (78%); HEALTH CARE PROFESSIONALS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0"/>
          <w:headerReference w:type="default" r:id="rId821"/>
          <w:footerReference w:type="even" r:id="rId822"/>
          <w:footerReference w:type="default" r:id="rId823"/>
          <w:headerReference w:type="first" r:id="rId824"/>
          <w:footerReference w:type="first" r:id="rId825"/>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26"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8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6" w:history="1">
        <w:r>
          <w:rPr>
            <w:rFonts w:ascii="arial" w:eastAsia="arial" w:hAnsi="arial" w:cs="arial"/>
            <w:b/>
            <w:bCs/>
            <w:i/>
            <w:color w:val="0077CC"/>
            <w:kern w:val="32"/>
            <w:sz w:val="28"/>
            <w:szCs w:val="32"/>
            <w:u w:val="single"/>
            <w:shd w:val="clear" w:color="auto" w:fill="FFFFFF"/>
            <w:lang w:val="en-US" w:eastAsia="en-US" w:bidi="ar-SA"/>
          </w:rPr>
          <w:t xml:space="preserve"> announces a snow-clearing operation starting Wednesday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2091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42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with us all day for our rolling coverage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first significant snowfall. Questions/comments? </w:t>
      </w:r>
      <w:hyperlink r:id="rId82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10:45 a.m. Cold front</w:t>
      </w:r>
    </w:p>
    <w:p>
      <w:pPr>
        <w:spacing w:before="200" w:line="260" w:lineRule="atLeast"/>
        <w:jc w:val="both"/>
        <w:rPr>
          <w:lang w:val="en-US" w:eastAsia="en-US" w:bidi="ar-SA"/>
        </w:rPr>
      </w:pPr>
      <w:r>
        <w:rPr>
          <w:rFonts w:ascii="arial" w:eastAsia="arial" w:hAnsi="arial" w:cs="arial"/>
          <w:color w:val="000000"/>
          <w:sz w:val="20"/>
          <w:lang w:val="en-US" w:eastAsia="en-US" w:bidi="ar-SA"/>
        </w:rPr>
        <w:t>The snow will be followed by cold.</w:t>
      </w:r>
    </w:p>
    <w:p>
      <w:pPr>
        <w:spacing w:before="200" w:line="260" w:lineRule="atLeast"/>
        <w:jc w:val="both"/>
        <w:rPr>
          <w:lang w:val="en-US" w:eastAsia="en-US" w:bidi="ar-SA"/>
        </w:rPr>
      </w:pPr>
      <w:r>
        <w:rPr>
          <w:rFonts w:ascii="arial" w:eastAsia="arial" w:hAnsi="arial" w:cs="arial"/>
          <w:color w:val="000000"/>
          <w:sz w:val="20"/>
          <w:lang w:val="en-US" w:eastAsia="en-US" w:bidi="ar-SA"/>
        </w:rPr>
        <w:t>Today's high expected high: minus-4 Celsius.</w:t>
      </w:r>
    </w:p>
    <w:p>
      <w:pPr>
        <w:spacing w:before="200" w:line="260" w:lineRule="atLeast"/>
        <w:jc w:val="both"/>
        <w:rPr>
          <w:lang w:val="en-US" w:eastAsia="en-US" w:bidi="ar-SA"/>
        </w:rPr>
      </w:pPr>
      <w:r>
        <w:rPr>
          <w:rFonts w:ascii="arial" w:eastAsia="arial" w:hAnsi="arial" w:cs="arial"/>
          <w:color w:val="000000"/>
          <w:sz w:val="20"/>
          <w:lang w:val="en-US" w:eastAsia="en-US" w:bidi="ar-SA"/>
        </w:rPr>
        <w:t>The temperature will dip to minus-12 C overnight, with a windchill of minus-22, Environment Canada says.</w:t>
      </w:r>
    </w:p>
    <w:p>
      <w:pPr>
        <w:spacing w:before="200" w:line="260" w:lineRule="atLeast"/>
        <w:jc w:val="both"/>
        <w:rPr>
          <w:lang w:val="en-US" w:eastAsia="en-US" w:bidi="ar-SA"/>
        </w:rPr>
      </w:pPr>
      <w:r>
        <w:rPr>
          <w:rFonts w:ascii="arial" w:eastAsia="arial" w:hAnsi="arial" w:cs="arial"/>
          <w:color w:val="000000"/>
          <w:sz w:val="20"/>
          <w:lang w:val="en-US" w:eastAsia="en-US" w:bidi="ar-SA"/>
        </w:rPr>
        <w:t>It'll be a frigid morning commute tomorrow.</w:t>
      </w:r>
    </w:p>
    <w:p>
      <w:pPr>
        <w:spacing w:before="200" w:line="260" w:lineRule="atLeast"/>
        <w:jc w:val="both"/>
        <w:rPr>
          <w:lang w:val="en-US" w:eastAsia="en-US" w:bidi="ar-SA"/>
        </w:rPr>
      </w:pPr>
      <w:r>
        <w:rPr>
          <w:rFonts w:ascii="arial" w:eastAsia="arial" w:hAnsi="arial" w:cs="arial"/>
          <w:color w:val="000000"/>
          <w:sz w:val="20"/>
          <w:lang w:val="en-US" w:eastAsia="en-US" w:bidi="ar-SA"/>
        </w:rPr>
        <w:t>At 7 a.m. Wednesday, the Environment Canada forecast is calling for a temperature of minus-11 C and a windchill of minus-19.</w:t>
      </w:r>
    </w:p>
    <w:p>
      <w:pPr>
        <w:spacing w:before="200" w:line="260" w:lineRule="atLeast"/>
        <w:jc w:val="both"/>
        <w:rPr>
          <w:lang w:val="en-US" w:eastAsia="en-US" w:bidi="ar-SA"/>
        </w:rPr>
      </w:pPr>
      <w:r>
        <w:rPr>
          <w:rFonts w:ascii="arial" w:eastAsia="arial" w:hAnsi="arial" w:cs="arial"/>
          <w:color w:val="000000"/>
          <w:sz w:val="20"/>
          <w:lang w:val="en-US" w:eastAsia="en-US" w:bidi="ar-SA"/>
        </w:rPr>
        <w:t>The good news: it will be mainly sunny for much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Back to the bad news: the latest forecast is calling for a high chance of flurries on Thursday and Friday.</w:t>
      </w:r>
    </w:p>
    <w:p>
      <w:pPr>
        <w:spacing w:before="200" w:line="260" w:lineRule="atLeast"/>
        <w:jc w:val="both"/>
        <w:rPr>
          <w:lang w:val="en-US" w:eastAsia="en-US" w:bidi="ar-SA"/>
        </w:rPr>
      </w:pPr>
      <w:r>
        <w:rPr>
          <w:rFonts w:ascii="arial" w:eastAsia="arial" w:hAnsi="arial" w:cs="arial"/>
          <w:color w:val="000000"/>
          <w:sz w:val="20"/>
          <w:lang w:val="en-US" w:eastAsia="en-US" w:bidi="ar-SA"/>
        </w:rPr>
        <w:t>10:30 a.m. Meanwhile at the Omni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pool at the Hotel Omni Mont-Royal this morning pic.twitter.com/5ZH74QYJiO( </w:t>
      </w:r>
      <w:hyperlink r:id="rId828" w:history="1">
        <w:r>
          <w:rPr>
            <w:rFonts w:ascii="arial" w:eastAsia="arial" w:hAnsi="arial" w:cs="arial"/>
            <w:i/>
            <w:color w:val="0077CC"/>
            <w:sz w:val="20"/>
            <w:u w:val="single"/>
            <w:shd w:val="clear" w:color="auto" w:fill="FFFFFF"/>
            <w:lang w:val="en-US" w:eastAsia="en-US" w:bidi="ar-SA"/>
          </w:rPr>
          <w:t>https://t.co/5ZH74QYJiO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November 12, 2019( </w:t>
      </w:r>
      <w:hyperlink r:id="rId829" w:history="1">
        <w:r>
          <w:rPr>
            <w:rFonts w:ascii="arial" w:eastAsia="arial" w:hAnsi="arial" w:cs="arial"/>
            <w:i/>
            <w:color w:val="0077CC"/>
            <w:sz w:val="20"/>
            <w:u w:val="single"/>
            <w:shd w:val="clear" w:color="auto" w:fill="FFFFFF"/>
            <w:lang w:val="en-US" w:eastAsia="en-US" w:bidi="ar-SA"/>
          </w:rPr>
          <w:t>https://twitter.com/andyriga/status/1194276743139536897?ref_src=twsrc%5Etfw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Total: 20 centimetres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wasn't really much of a storm - about 20 centimetres of snow fell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and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snow has now tapered off and Environment Canada has lifted its snowfall warning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 was quite early, even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average snowfall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November is just 19 centimetres. (The month with the highest snowfall? January, with an average snowfall of 50 centimetres).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normally gets about 210 centimetres of snow between November and April.</w:t>
      </w:r>
    </w:p>
    <w:p>
      <w:pPr>
        <w:spacing w:before="240" w:line="260" w:lineRule="atLeast"/>
        <w:jc w:val="both"/>
        <w:rPr>
          <w:lang w:val="en-US" w:eastAsia="en-US" w:bidi="ar-SA"/>
        </w:rPr>
      </w:pPr>
      <w:r>
        <w:rPr>
          <w:rFonts w:ascii="arial" w:eastAsia="arial" w:hAnsi="arial" w:cs="arial"/>
          <w:color w:val="000000"/>
          <w:sz w:val="20"/>
          <w:lang w:val="en-US" w:eastAsia="en-US" w:bidi="ar-SA"/>
        </w:rPr>
        <w:t>Yesterday was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)'s first 10cm of the season. Typical first is Dec 12. Record earliest is 1888-10-09; latest 1980-03-14. pic.twitter.com/Sv599gnpda(            </w:t>
      </w:r>
      <w:hyperlink r:id="rId831" w:history="1">
        <w:r>
          <w:rPr>
            <w:rFonts w:ascii="arial" w:eastAsia="arial" w:hAnsi="arial" w:cs="arial"/>
            <w:i/>
            <w:color w:val="0077CC"/>
            <w:sz w:val="20"/>
            <w:u w:val="single"/>
            <w:shd w:val="clear" w:color="auto" w:fill="FFFFFF"/>
            <w:lang w:val="en-US" w:eastAsia="en-US" w:bidi="ar-SA"/>
          </w:rPr>
          <w:t>https://t.co/Sv599gnpda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YUL Weather Records (@YUL_Weather) November 12, 2019( </w:t>
      </w:r>
      <w:hyperlink r:id="rId832" w:history="1">
        <w:r>
          <w:rPr>
            <w:rFonts w:ascii="arial" w:eastAsia="arial" w:hAnsi="arial" w:cs="arial"/>
            <w:i/>
            <w:color w:val="0077CC"/>
            <w:sz w:val="20"/>
            <w:u w:val="single"/>
            <w:shd w:val="clear" w:color="auto" w:fill="FFFFFF"/>
            <w:lang w:val="en-US" w:eastAsia="en-US" w:bidi="ar-SA"/>
          </w:rPr>
          <w:t>https://twitter.com/YUL_Weather/status/1194270367134748673?ref_src=twsrc%5Etfw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Here's a look at snowfall amounts in other parts of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 reçu 20 centimètres de neige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c'est autant de neige qu'un mois complet de novembre!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Sortez vos skis de fond pour circuler finalement! #mm( </w:t>
      </w:r>
      <w:hyperlink r:id="rId833"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pic.twitter.com/ycCce0zQkD(            </w:t>
      </w:r>
      <w:hyperlink r:id="rId834" w:history="1">
        <w:r>
          <w:rPr>
            <w:rFonts w:ascii="arial" w:eastAsia="arial" w:hAnsi="arial" w:cs="arial"/>
            <w:i/>
            <w:color w:val="0077CC"/>
            <w:sz w:val="20"/>
            <w:u w:val="single"/>
            <w:shd w:val="clear" w:color="auto" w:fill="FFFFFF"/>
            <w:lang w:val="en-US" w:eastAsia="en-US" w:bidi="ar-SA"/>
          </w:rPr>
          <w:t>https://t.co/ycCce0zQkD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Catherine Duranceau (@CatDuranceau_MM) November 12, 2019( </w:t>
      </w:r>
      <w:hyperlink r:id="rId835" w:history="1">
        <w:r>
          <w:rPr>
            <w:rFonts w:ascii="arial" w:eastAsia="arial" w:hAnsi="arial" w:cs="arial"/>
            <w:i/>
            <w:color w:val="0077CC"/>
            <w:sz w:val="20"/>
            <w:u w:val="single"/>
            <w:shd w:val="clear" w:color="auto" w:fill="FFFFFF"/>
            <w:lang w:val="en-US" w:eastAsia="en-US" w:bidi="ar-SA"/>
          </w:rPr>
          <w:t>https://twitter.com/CatDuranceau_MM/status/1194264490537365504?ref_src=twsrc%5Etfw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Winter wonderland?</w:t>
      </w:r>
    </w:p>
    <w:p>
      <w:pPr>
        <w:spacing w:before="200" w:line="260" w:lineRule="atLeast"/>
        <w:jc w:val="both"/>
        <w:rPr>
          <w:lang w:val="en-US" w:eastAsia="en-US" w:bidi="ar-SA"/>
        </w:rPr>
      </w:pPr>
      <w:r>
        <w:rPr>
          <w:rFonts w:ascii="arial" w:eastAsia="arial" w:hAnsi="arial" w:cs="arial"/>
          <w:color w:val="000000"/>
          <w:sz w:val="20"/>
          <w:lang w:val="en-US" w:eastAsia="en-US" w:bidi="ar-SA"/>
        </w:rPr>
        <w:t>Gazette photographer John Mahoney is out capturing the aftermath. Here are a couple of his photos.</w:t>
      </w:r>
    </w:p>
    <w:p>
      <w:pPr>
        <w:spacing w:before="200" w:line="260" w:lineRule="atLeast"/>
        <w:jc w:val="both"/>
        <w:rPr>
          <w:lang w:val="en-US" w:eastAsia="en-US" w:bidi="ar-SA"/>
        </w:rPr>
      </w:pPr>
      <w:r>
        <w:rPr>
          <w:rFonts w:ascii="arial" w:eastAsia="arial" w:hAnsi="arial" w:cs="arial"/>
          <w:color w:val="000000"/>
          <w:sz w:val="20"/>
          <w:lang w:val="en-US" w:eastAsia="en-US" w:bidi="ar-SA"/>
        </w:rPr>
        <w:t>A tractor clears snow from sidewalks in the Lachine borough.</w:t>
      </w:r>
    </w:p>
    <w:p>
      <w:pPr>
        <w:spacing w:before="200" w:line="260" w:lineRule="atLeast"/>
        <w:jc w:val="both"/>
        <w:rPr>
          <w:lang w:val="en-US" w:eastAsia="en-US" w:bidi="ar-SA"/>
        </w:rPr>
      </w:pPr>
      <w:r>
        <w:rPr>
          <w:rFonts w:ascii="arial" w:eastAsia="arial" w:hAnsi="arial" w:cs="arial"/>
          <w:color w:val="000000"/>
          <w:sz w:val="20"/>
          <w:lang w:val="en-US" w:eastAsia="en-US" w:bidi="ar-SA"/>
        </w:rPr>
        <w:t>Vitali Obraztsov clears snow from his car in the the Lachine borough.</w:t>
      </w:r>
    </w:p>
    <w:p>
      <w:pPr>
        <w:spacing w:before="200" w:line="260" w:lineRule="atLeast"/>
        <w:jc w:val="both"/>
        <w:rPr>
          <w:lang w:val="en-US" w:eastAsia="en-US" w:bidi="ar-SA"/>
        </w:rPr>
      </w:pPr>
      <w:r>
        <w:rPr>
          <w:rFonts w:ascii="arial" w:eastAsia="arial" w:hAnsi="arial" w:cs="arial"/>
          <w:color w:val="000000"/>
          <w:sz w:val="20"/>
          <w:lang w:val="en-US" w:eastAsia="en-US" w:bidi="ar-SA"/>
        </w:rPr>
        <w:t>9:35 a.m. Snow clearing starts at 7 a.m. Wednesday</w:t>
      </w:r>
    </w:p>
    <w:p>
      <w:pPr>
        <w:spacing w:before="200" w:line="260" w:lineRule="atLeast"/>
        <w:jc w:val="both"/>
        <w:rPr>
          <w:lang w:val="en-US" w:eastAsia="en-US" w:bidi="ar-SA"/>
        </w:rPr>
      </w:pPr>
      <w:r>
        <w:rPr>
          <w:rFonts w:ascii="arial" w:eastAsia="arial" w:hAnsi="arial" w:cs="arial"/>
          <w:color w:val="000000"/>
          <w:sz w:val="20"/>
          <w:lang w:val="en-US" w:eastAsia="en-US" w:bidi="ar-SA"/>
        </w:rPr>
        <w:t>Let the search for another parking space begin.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Jean-François Parenteau,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executive committee point man on snow, says a snow-clearing operation will begin at 7 a.m.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He says it's the earliest the city has ever done a snow pickup.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L'opération de chargement de la neige est déclenchée à compter du mercredi 13 novembre 2019 à 7h00. Depuis hier soir il est tombé environ 20 cm de neige à la station de l'aéroport à Dorval. Une première d'avoir un chargement si tôt en saison pour un 13 novembre! #polmtl( </w:t>
      </w:r>
      <w:hyperlink r:id="rId836"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pic.twitter.com/EZRL29SMRr(            </w:t>
      </w:r>
      <w:hyperlink r:id="rId837" w:history="1">
        <w:r>
          <w:rPr>
            <w:rFonts w:ascii="arial" w:eastAsia="arial" w:hAnsi="arial" w:cs="arial"/>
            <w:i/>
            <w:color w:val="0077CC"/>
            <w:sz w:val="20"/>
            <w:u w:val="single"/>
            <w:shd w:val="clear" w:color="auto" w:fill="FFFFFF"/>
            <w:lang w:val="en-US" w:eastAsia="en-US" w:bidi="ar-SA"/>
          </w:rPr>
          <w:t>https://t.co/EZRL29SMRr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November 12, 2019( </w:t>
      </w:r>
      <w:hyperlink r:id="rId838" w:history="1">
        <w:r>
          <w:rPr>
            <w:rFonts w:ascii="arial" w:eastAsia="arial" w:hAnsi="arial" w:cs="arial"/>
            <w:i/>
            <w:color w:val="0077CC"/>
            <w:sz w:val="20"/>
            <w:u w:val="single"/>
            <w:shd w:val="clear" w:color="auto" w:fill="FFFFFF"/>
            <w:lang w:val="en-US" w:eastAsia="en-US" w:bidi="ar-SA"/>
          </w:rPr>
          <w:t>https://twitter.com/JFParenteau/status/1194261826009210881?ref_src=twsrc%5Etfw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Road help</w:t>
      </w:r>
    </w:p>
    <w:p>
      <w:pPr>
        <w:spacing w:before="200" w:line="260" w:lineRule="atLeast"/>
        <w:jc w:val="both"/>
        <w:rPr>
          <w:lang w:val="en-US" w:eastAsia="en-US" w:bidi="ar-SA"/>
        </w:rPr>
      </w:pPr>
      <w:r>
        <w:rPr>
          <w:rFonts w:ascii="arial" w:eastAsia="arial" w:hAnsi="arial" w:cs="arial"/>
          <w:color w:val="000000"/>
          <w:sz w:val="20"/>
          <w:lang w:val="en-US" w:eastAsia="en-US" w:bidi="ar-SA"/>
        </w:rPr>
        <w:t>CAA-Québec says it has handled 1,000 calls since midnight, with the Eastern Townships and the Beauce particularly hard hit.</w:t>
      </w:r>
    </w:p>
    <w:p>
      <w:pPr>
        <w:spacing w:before="200" w:line="260" w:lineRule="atLeast"/>
        <w:jc w:val="both"/>
        <w:rPr>
          <w:lang w:val="en-US" w:eastAsia="en-US" w:bidi="ar-SA"/>
        </w:rPr>
      </w:pPr>
      <w:r>
        <w:rPr>
          <w:rFonts w:ascii="arial" w:eastAsia="arial" w:hAnsi="arial" w:cs="arial"/>
          <w:color w:val="000000"/>
          <w:sz w:val="20"/>
          <w:lang w:val="en-US" w:eastAsia="en-US" w:bidi="ar-SA"/>
        </w:rPr>
        <w:t>They're also offering some good tips, for those who may have forgotten what it's like to drive in winter.</w:t>
      </w:r>
    </w:p>
    <w:p>
      <w:pPr>
        <w:spacing w:before="200" w:line="260" w:lineRule="atLeast"/>
        <w:jc w:val="both"/>
        <w:rPr>
          <w:lang w:val="en-US" w:eastAsia="en-US" w:bidi="ar-SA"/>
        </w:rPr>
      </w:pPr>
      <w:r>
        <w:rPr>
          <w:rFonts w:ascii="arial" w:eastAsia="arial" w:hAnsi="arial" w:cs="arial"/>
          <w:color w:val="000000"/>
          <w:sz w:val="20"/>
          <w:lang w:val="en-US" w:eastAsia="en-US" w:bidi="ar-SA"/>
        </w:rPr>
        <w:t>Ce n'est pas juste une pratique, c'est une vraie tempête avec plusieurs sorties de route et enlisements.</w:t>
      </w:r>
    </w:p>
    <w:p>
      <w:pPr>
        <w:spacing w:before="200" w:line="260" w:lineRule="atLeast"/>
        <w:jc w:val="both"/>
        <w:rPr>
          <w:lang w:val="en-US" w:eastAsia="en-US" w:bidi="ar-SA"/>
        </w:rPr>
      </w:pPr>
      <w:r>
        <w:rPr>
          <w:rFonts w:ascii="arial" w:eastAsia="arial" w:hAnsi="arial" w:cs="arial"/>
          <w:color w:val="000000"/>
          <w:sz w:val="20"/>
          <w:lang w:val="en-US" w:eastAsia="en-US" w:bidi="ar-SA"/>
        </w:rPr>
        <w:t>?? 1000 appels depuis minuit</w:t>
      </w:r>
    </w:p>
    <w:p>
      <w:pPr>
        <w:spacing w:before="200" w:line="260" w:lineRule="atLeast"/>
        <w:jc w:val="both"/>
        <w:rPr>
          <w:lang w:val="en-US" w:eastAsia="en-US" w:bidi="ar-SA"/>
        </w:rPr>
      </w:pPr>
      <w:r>
        <w:rPr>
          <w:rFonts w:ascii="arial" w:eastAsia="arial" w:hAnsi="arial" w:cs="arial"/>
          <w:color w:val="000000"/>
          <w:sz w:val="20"/>
          <w:lang w:val="en-US" w:eastAsia="en-US" w:bidi="ar-SA"/>
        </w:rPr>
        <w:t>?? Estrie et Beauce particulièrement affectés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Personnel supplémentaire sur la route et en centre d'appel pic.twitter.com/V1VXxCwZ1v( </w:t>
      </w:r>
      <w:hyperlink r:id="rId839" w:history="1">
        <w:r>
          <w:rPr>
            <w:rFonts w:ascii="arial" w:eastAsia="arial" w:hAnsi="arial" w:cs="arial"/>
            <w:i/>
            <w:color w:val="0077CC"/>
            <w:sz w:val="20"/>
            <w:u w:val="single"/>
            <w:shd w:val="clear" w:color="auto" w:fill="FFFFFF"/>
            <w:lang w:val="en-US" w:eastAsia="en-US" w:bidi="ar-SA"/>
          </w:rPr>
          <w:t>https://t.co/V1VXxCwZ1v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CAA-Québec (@CAA_Quebec) November 12, 2019( </w:t>
      </w:r>
      <w:hyperlink r:id="rId840" w:history="1">
        <w:r>
          <w:rPr>
            <w:rFonts w:ascii="arial" w:eastAsia="arial" w:hAnsi="arial" w:cs="arial"/>
            <w:i/>
            <w:color w:val="0077CC"/>
            <w:sz w:val="20"/>
            <w:u w:val="single"/>
            <w:shd w:val="clear" w:color="auto" w:fill="FFFFFF"/>
            <w:lang w:val="en-US" w:eastAsia="en-US" w:bidi="ar-SA"/>
          </w:rPr>
          <w:t>https://twitter.com/CAA_Quebec/status/1194260541398749191?ref_src=twsrc%5Etfw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Snow removal?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Avoid the rush - download the app that alerts Montrealers to city snow-clearing operations( </w:t>
      </w:r>
      <w:hyperlink r:id="rId841" w:history="1">
        <w:r>
          <w:rPr>
            <w:rFonts w:ascii="arial" w:eastAsia="arial" w:hAnsi="arial" w:cs="arial"/>
            <w:i/>
            <w:color w:val="0077CC"/>
            <w:sz w:val="20"/>
            <w:u w:val="single"/>
            <w:shd w:val="clear" w:color="auto" w:fill="FFFFFF"/>
            <w:lang w:val="en-US" w:eastAsia="en-US" w:bidi="ar-SA"/>
          </w:rPr>
          <w:t>http://ville.</w:t>
        </w:r>
      </w:hyperlink>
      <w:hyperlink r:id="rId841" w:history="1">
        <w:r>
          <w:rPr>
            <w:rFonts w:ascii="arial" w:eastAsia="arial" w:hAnsi="arial" w:cs="arial"/>
            <w:b/>
            <w:i/>
            <w:color w:val="0077CC"/>
            <w:sz w:val="20"/>
            <w:u w:val="single"/>
            <w:shd w:val="clear" w:color="auto" w:fill="FFFFFF"/>
            <w:lang w:val="en-US" w:eastAsia="en-US" w:bidi="ar-SA"/>
          </w:rPr>
          <w:t>montreal</w:t>
        </w:r>
      </w:hyperlink>
      <w:hyperlink r:id="rId841" w:history="1">
        <w:r>
          <w:rPr>
            <w:rFonts w:ascii="arial" w:eastAsia="arial" w:hAnsi="arial" w:cs="arial"/>
            <w:i/>
            <w:color w:val="0077CC"/>
            <w:sz w:val="20"/>
            <w:u w:val="single"/>
            <w:shd w:val="clear" w:color="auto" w:fill="FFFFFF"/>
            <w:lang w:val="en-US" w:eastAsia="en-US" w:bidi="ar-SA"/>
          </w:rPr>
          <w:t>.qc.ca/anous/en/articles/info-neige-mtl-handy-app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download the iPhone version here( </w:t>
      </w:r>
      <w:hyperlink r:id="rId842" w:history="1">
        <w:r>
          <w:rPr>
            <w:rFonts w:ascii="arial" w:eastAsia="arial" w:hAnsi="arial" w:cs="arial"/>
            <w:i/>
            <w:color w:val="0077CC"/>
            <w:sz w:val="20"/>
            <w:u w:val="single"/>
            <w:shd w:val="clear" w:color="auto" w:fill="FFFFFF"/>
            <w:lang w:val="en-US" w:eastAsia="en-US" w:bidi="ar-SA"/>
          </w:rPr>
          <w:t>https://apps.apple.com/ca/app/info-neige-mtl/id935347695?l=fr</w:t>
        </w:r>
      </w:hyperlink>
      <w:r>
        <w:rPr>
          <w:rFonts w:ascii="arial" w:eastAsia="arial" w:hAnsi="arial" w:cs="arial"/>
          <w:color w:val="000000"/>
          <w:sz w:val="20"/>
          <w:lang w:val="en-US" w:eastAsia="en-US" w:bidi="ar-SA"/>
        </w:rPr>
        <w:t xml:space="preserve"> ) and the Android one here(            </w:t>
      </w:r>
      <w:hyperlink r:id="rId843" w:history="1">
        <w:r>
          <w:rPr>
            <w:rFonts w:ascii="arial" w:eastAsia="arial" w:hAnsi="arial" w:cs="arial"/>
            <w:i/>
            <w:color w:val="0077CC"/>
            <w:sz w:val="20"/>
            <w:u w:val="single"/>
            <w:shd w:val="clear" w:color="auto" w:fill="FFFFFF"/>
            <w:lang w:val="en-US" w:eastAsia="en-US" w:bidi="ar-SA"/>
          </w:rPr>
          <w:t>https://play.google.com/store/apps/details?id=com.heritagesoftware.infoneige&amp;;hl=en_CA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is holding a news conference later this morning. We'll probably know then whether the city will be picking up the snow that fell yesterday and today.</w:t>
      </w:r>
    </w:p>
    <w:p>
      <w:pPr>
        <w:spacing w:before="200" w:line="260" w:lineRule="atLeast"/>
        <w:jc w:val="both"/>
        <w:rPr>
          <w:lang w:val="en-US" w:eastAsia="en-US" w:bidi="ar-SA"/>
        </w:rPr>
      </w:pPr>
      <w:r>
        <w:rPr>
          <w:rFonts w:ascii="arial" w:eastAsia="arial" w:hAnsi="arial" w:cs="arial"/>
          <w:color w:val="000000"/>
          <w:sz w:val="20"/>
          <w:lang w:val="en-US" w:eastAsia="en-US" w:bidi="ar-SA"/>
        </w:rPr>
        <w:t>Let the complaining about snow-clearing begin... (this is a satirical Twitter feed):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pic.twitter.com/pePLSIq85g( </w:t>
      </w:r>
      <w:hyperlink r:id="rId844" w:history="1">
        <w:r>
          <w:rPr>
            <w:rFonts w:ascii="arial" w:eastAsia="arial" w:hAnsi="arial" w:cs="arial"/>
            <w:i/>
            <w:color w:val="0077CC"/>
            <w:sz w:val="20"/>
            <w:u w:val="single"/>
            <w:shd w:val="clear" w:color="auto" w:fill="FFFFFF"/>
            <w:lang w:val="en-US" w:eastAsia="en-US" w:bidi="ar-SA"/>
          </w:rPr>
          <w:t>https://t.co/pePLSIq85g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 Revoir (@JournalLeRevoir) November 12, 2019( </w:t>
      </w:r>
      <w:hyperlink r:id="rId845" w:history="1">
        <w:r>
          <w:rPr>
            <w:rFonts w:ascii="arial" w:eastAsia="arial" w:hAnsi="arial" w:cs="arial"/>
            <w:i/>
            <w:color w:val="0077CC"/>
            <w:sz w:val="20"/>
            <w:u w:val="single"/>
            <w:shd w:val="clear" w:color="auto" w:fill="FFFFFF"/>
            <w:lang w:val="en-US" w:eastAsia="en-US" w:bidi="ar-SA"/>
          </w:rPr>
          <w:t>https://twitter.com/JournalLeRevoir/status/1194258529986592769?ref_src=twsrc%5Etfw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9:05 a.m. Yoo-hoo, we're out here</w:t>
      </w:r>
    </w:p>
    <w:p>
      <w:pPr>
        <w:spacing w:before="200" w:line="260" w:lineRule="atLeast"/>
        <w:jc w:val="both"/>
        <w:rPr>
          <w:lang w:val="en-US" w:eastAsia="en-US" w:bidi="ar-SA"/>
        </w:rPr>
      </w:pPr>
      <w:r>
        <w:rPr>
          <w:rFonts w:ascii="arial" w:eastAsia="arial" w:hAnsi="arial" w:cs="arial"/>
          <w:color w:val="000000"/>
          <w:sz w:val="20"/>
          <w:lang w:val="en-US" w:eastAsia="en-US" w:bidi="ar-SA"/>
        </w:rPr>
        <w:t>Please clear the snow off your vehicle before driving.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Première bordée de neige de l'année! Pour la sécurité de tous, adaptez votre conduite aux conditions routières et prenez votre temps. Si vous n'avez pas vos pneus d'hiver, évitez de prendre la route avec votre véhicule. Bonne journée! pic.twitter.com/56Fzjadgm2( </w:t>
      </w:r>
      <w:hyperlink r:id="rId846" w:history="1">
        <w:r>
          <w:rPr>
            <w:rFonts w:ascii="arial" w:eastAsia="arial" w:hAnsi="arial" w:cs="arial"/>
            <w:i/>
            <w:color w:val="0077CC"/>
            <w:sz w:val="20"/>
            <w:u w:val="single"/>
            <w:shd w:val="clear" w:color="auto" w:fill="FFFFFF"/>
            <w:lang w:val="en-US" w:eastAsia="en-US" w:bidi="ar-SA"/>
          </w:rPr>
          <w:t>https://t.co/56Fzjadgm2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November 12, 2019( </w:t>
      </w:r>
      <w:hyperlink r:id="rId847" w:history="1">
        <w:r>
          <w:rPr>
            <w:rFonts w:ascii="arial" w:eastAsia="arial" w:hAnsi="arial" w:cs="arial"/>
            <w:i/>
            <w:color w:val="0077CC"/>
            <w:sz w:val="20"/>
            <w:u w:val="single"/>
            <w:shd w:val="clear" w:color="auto" w:fill="FFFFFF"/>
            <w:lang w:val="en-US" w:eastAsia="en-US" w:bidi="ar-SA"/>
          </w:rPr>
          <w:t>https://twitter.com/SPVM/status/1194224300489924613?ref_src=twsrc%5Etfw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Some scenes</w:t>
      </w:r>
    </w:p>
    <w:p>
      <w:pPr>
        <w:spacing w:before="240" w:line="260" w:lineRule="atLeast"/>
        <w:jc w:val="both"/>
        <w:rPr>
          <w:lang w:val="en-US" w:eastAsia="en-US" w:bidi="ar-SA"/>
        </w:rPr>
      </w:pPr>
      <w:r>
        <w:rPr>
          <w:rFonts w:ascii="arial" w:eastAsia="arial" w:hAnsi="arial" w:cs="arial"/>
          <w:color w:val="000000"/>
          <w:sz w:val="20"/>
          <w:lang w:val="en-US" w:eastAsia="en-US" w:bidi="ar-SA"/>
        </w:rPr>
        <w:t>Lendemain de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https://twitter.com/hashtag/</w:t>
        </w:r>
      </w:hyperlink>
      <w:hyperlink r:id="rId848" w:history="1">
        <w:r>
          <w:rPr>
            <w:rFonts w:ascii="arial" w:eastAsia="arial" w:hAnsi="arial" w:cs="arial"/>
            <w:b/>
            <w:i/>
            <w:color w:val="0077CC"/>
            <w:sz w:val="20"/>
            <w:u w:val="single"/>
            <w:shd w:val="clear" w:color="auto" w:fill="FFFFFF"/>
            <w:lang w:val="en-US" w:eastAsia="en-US" w:bidi="ar-SA"/>
          </w:rPr>
          <w:t>montreal</w:t>
        </w:r>
      </w:hyperlink>
      <w:hyperlink r:id="rId84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#mcgill(            </w:t>
      </w:r>
      <w:hyperlink r:id="rId849" w:history="1">
        <w:r>
          <w:rPr>
            <w:rFonts w:ascii="arial" w:eastAsia="arial" w:hAnsi="arial" w:cs="arial"/>
            <w:i/>
            <w:color w:val="0077CC"/>
            <w:sz w:val="20"/>
            <w:u w:val="single"/>
            <w:shd w:val="clear" w:color="auto" w:fill="FFFFFF"/>
            <w:lang w:val="en-US" w:eastAsia="en-US" w:bidi="ar-SA"/>
          </w:rPr>
          <w:t>https://twitter.com/hashtag/mcgill?src=hash&amp;;ref_src=twsrc%5Etfw</w:t>
        </w:r>
      </w:hyperlink>
      <w:r>
        <w:rPr>
          <w:rFonts w:ascii="arial" w:eastAsia="arial" w:hAnsi="arial" w:cs="arial"/>
          <w:color w:val="000000"/>
          <w:sz w:val="20"/>
          <w:lang w:val="en-US" w:eastAsia="en-US" w:bidi="ar-SA"/>
        </w:rPr>
        <w:t xml:space="preserve"> ) #skyline(            </w:t>
      </w:r>
      <w:hyperlink r:id="rId850" w:history="1">
        <w:r>
          <w:rPr>
            <w:rFonts w:ascii="arial" w:eastAsia="arial" w:hAnsi="arial" w:cs="arial"/>
            <w:i/>
            <w:color w:val="0077CC"/>
            <w:sz w:val="20"/>
            <w:u w:val="single"/>
            <w:shd w:val="clear" w:color="auto" w:fill="FFFFFF"/>
            <w:lang w:val="en-US" w:eastAsia="en-US" w:bidi="ar-SA"/>
          </w:rPr>
          <w:t>https://twitter.com/hashtag/skyline?src=hash&amp;;ref_src=twsrc%5Etfw</w:t>
        </w:r>
      </w:hyperlink>
      <w:r>
        <w:rPr>
          <w:rFonts w:ascii="arial" w:eastAsia="arial" w:hAnsi="arial" w:cs="arial"/>
          <w:color w:val="000000"/>
          <w:sz w:val="20"/>
          <w:lang w:val="en-US" w:eastAsia="en-US" w:bidi="ar-SA"/>
        </w:rPr>
        <w:t xml:space="preserve"> ) pic.twitter.com/eWGs8d0Ell(            </w:t>
      </w:r>
      <w:hyperlink r:id="rId851" w:history="1">
        <w:r>
          <w:rPr>
            <w:rFonts w:ascii="arial" w:eastAsia="arial" w:hAnsi="arial" w:cs="arial"/>
            <w:i/>
            <w:color w:val="0077CC"/>
            <w:sz w:val="20"/>
            <w:u w:val="single"/>
            <w:shd w:val="clear" w:color="auto" w:fill="FFFFFF"/>
            <w:lang w:val="en-US" w:eastAsia="en-US" w:bidi="ar-SA"/>
          </w:rPr>
          <w:t>https://t.co/eWGs8d0Ell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November 12, 2019( </w:t>
      </w:r>
      <w:hyperlink r:id="rId852" w:history="1">
        <w:r>
          <w:rPr>
            <w:rFonts w:ascii="arial" w:eastAsia="arial" w:hAnsi="arial" w:cs="arial"/>
            <w:i/>
            <w:color w:val="0077CC"/>
            <w:sz w:val="20"/>
            <w:u w:val="single"/>
            <w:shd w:val="clear" w:color="auto" w:fill="FFFFFF"/>
            <w:lang w:val="en-US" w:eastAsia="en-US" w:bidi="ar-SA"/>
          </w:rPr>
          <w:t>https://twitter.com/ftomesco/status/1194267717261496321?ref_src=twsrc%5Etfw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First snowfall in N.D.G. pic.twitter.com/oAnqDWRPDP( </w:t>
      </w:r>
      <w:hyperlink r:id="rId853" w:history="1">
        <w:r>
          <w:rPr>
            <w:rFonts w:ascii="arial" w:eastAsia="arial" w:hAnsi="arial" w:cs="arial"/>
            <w:i/>
            <w:color w:val="0077CC"/>
            <w:sz w:val="20"/>
            <w:u w:val="single"/>
            <w:shd w:val="clear" w:color="auto" w:fill="FFFFFF"/>
            <w:lang w:val="en-US" w:eastAsia="en-US" w:bidi="ar-SA"/>
          </w:rPr>
          <w:t>https://t.co/oAnqDWRPDP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Katherine Wilton (@katherinewilton) November 12, 2019( </w:t>
      </w:r>
      <w:hyperlink r:id="rId854" w:history="1">
        <w:r>
          <w:rPr>
            <w:rFonts w:ascii="arial" w:eastAsia="arial" w:hAnsi="arial" w:cs="arial"/>
            <w:i/>
            <w:color w:val="0077CC"/>
            <w:sz w:val="20"/>
            <w:u w:val="single"/>
            <w:shd w:val="clear" w:color="auto" w:fill="FFFFFF"/>
            <w:lang w:val="en-US" w:eastAsia="en-US" w:bidi="ar-SA"/>
          </w:rPr>
          <w:t>https://twitter.com/katherinewilton/status/1194248467155226625?ref_src=twsrc%5Etfw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dreaming of a green Christmas ... pic.twitter.com/2KbRkhqjMz( </w:t>
      </w:r>
      <w:hyperlink r:id="rId855" w:history="1">
        <w:r>
          <w:rPr>
            <w:rFonts w:ascii="arial" w:eastAsia="arial" w:hAnsi="arial" w:cs="arial"/>
            <w:i/>
            <w:color w:val="0077CC"/>
            <w:sz w:val="20"/>
            <w:u w:val="single"/>
            <w:shd w:val="clear" w:color="auto" w:fill="FFFFFF"/>
            <w:lang w:val="en-US" w:eastAsia="en-US" w:bidi="ar-SA"/>
          </w:rPr>
          <w:t>https://t.co/2KbRkhqjMz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Jillian Page (@JillianPage22) November 12, 2019( </w:t>
      </w:r>
      <w:hyperlink r:id="rId856" w:history="1">
        <w:r>
          <w:rPr>
            <w:rFonts w:ascii="arial" w:eastAsia="arial" w:hAnsi="arial" w:cs="arial"/>
            <w:i/>
            <w:color w:val="0077CC"/>
            <w:sz w:val="20"/>
            <w:u w:val="single"/>
            <w:shd w:val="clear" w:color="auto" w:fill="FFFFFF"/>
            <w:lang w:val="en-US" w:eastAsia="en-US" w:bidi="ar-SA"/>
          </w:rPr>
          <w:t>https://twitter.com/JillianPage22/status/1194240116602130432?ref_src=twsrc%5Etfw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8:45 a.m. Be careful out there</w:t>
      </w:r>
    </w:p>
    <w:p>
      <w:pPr>
        <w:spacing w:before="200" w:line="260" w:lineRule="atLeast"/>
        <w:jc w:val="both"/>
        <w:rPr>
          <w:lang w:val="en-US" w:eastAsia="en-US" w:bidi="ar-SA"/>
        </w:rPr>
      </w:pPr>
      <w:r>
        <w:rPr>
          <w:rFonts w:ascii="arial" w:eastAsia="arial" w:hAnsi="arial" w:cs="arial"/>
          <w:color w:val="000000"/>
          <w:sz w:val="20"/>
          <w:lang w:val="en-US" w:eastAsia="en-US" w:bidi="ar-SA"/>
        </w:rPr>
        <w:t>It's a difficult commute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Routes difficiles ce matin, @PatrickDB_MM( </w:t>
      </w:r>
      <w:hyperlink r:id="rId857" w:history="1">
        <w:r>
          <w:rPr>
            <w:rFonts w:ascii="arial" w:eastAsia="arial" w:hAnsi="arial" w:cs="arial"/>
            <w:i/>
            <w:color w:val="0077CC"/>
            <w:sz w:val="20"/>
            <w:u w:val="single"/>
            <w:shd w:val="clear" w:color="auto" w:fill="FFFFFF"/>
            <w:lang w:val="en-US" w:eastAsia="en-US" w:bidi="ar-SA"/>
          </w:rPr>
          <w:t>https://twitter.com/PatrickDB_MM?ref_src=twsrc%5Etfw</w:t>
        </w:r>
      </w:hyperlink>
      <w:r>
        <w:rPr>
          <w:rFonts w:ascii="arial" w:eastAsia="arial" w:hAnsi="arial" w:cs="arial"/>
          <w:color w:val="000000"/>
          <w:sz w:val="20"/>
          <w:lang w:val="en-US" w:eastAsia="en-US" w:bidi="ar-SA"/>
        </w:rPr>
        <w:t xml:space="preserve"> ) était sur la côte de Amherst o&amp;;#151; les voitures ont du mal à remonter la pente #mm(            </w:t>
      </w:r>
      <w:hyperlink r:id="rId833"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pic.twitter.com/JcpzuTEnBO(            </w:t>
      </w:r>
      <w:hyperlink r:id="rId858" w:history="1">
        <w:r>
          <w:rPr>
            <w:rFonts w:ascii="arial" w:eastAsia="arial" w:hAnsi="arial" w:cs="arial"/>
            <w:i/>
            <w:color w:val="0077CC"/>
            <w:sz w:val="20"/>
            <w:u w:val="single"/>
            <w:shd w:val="clear" w:color="auto" w:fill="FFFFFF"/>
            <w:lang w:val="en-US" w:eastAsia="en-US" w:bidi="ar-SA"/>
          </w:rPr>
          <w:t>https://t.co/JcpzuTEnBO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Sophie Colombani (@ASophie_MM) November 12, 2019( </w:t>
      </w:r>
      <w:hyperlink r:id="rId859" w:history="1">
        <w:r>
          <w:rPr>
            <w:rFonts w:ascii="arial" w:eastAsia="arial" w:hAnsi="arial" w:cs="arial"/>
            <w:i/>
            <w:color w:val="0077CC"/>
            <w:sz w:val="20"/>
            <w:u w:val="single"/>
            <w:shd w:val="clear" w:color="auto" w:fill="FFFFFF"/>
            <w:lang w:val="en-US" w:eastAsia="en-US" w:bidi="ar-SA"/>
          </w:rPr>
          <w:t>https://twitter.com/ASophie_MM/status/1194250792389267456?ref_src=twsrc%5Etfw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L'heure de pointe s'annonce difficile ce matin. Si vous devez vous déplacer, assurez-vous que vos phares et vos feux soient dégagés. Ralentissez et gardez vos distances. #Prudence( </w:t>
      </w:r>
      <w:hyperlink r:id="rId860" w:history="1">
        <w:r>
          <w:rPr>
            <w:rFonts w:ascii="arial" w:eastAsia="arial" w:hAnsi="arial" w:cs="arial"/>
            <w:i/>
            <w:color w:val="0077CC"/>
            <w:sz w:val="20"/>
            <w:u w:val="single"/>
            <w:shd w:val="clear" w:color="auto" w:fill="FFFFFF"/>
            <w:lang w:val="en-US" w:eastAsia="en-US" w:bidi="ar-SA"/>
          </w:rPr>
          <w:t>https://twitter.com/hashtag/Prudence?src=hash&amp;;ref_src=twsrc%5Etfw</w:t>
        </w:r>
      </w:hyperlink>
      <w:r>
        <w:rPr>
          <w:rFonts w:ascii="arial" w:eastAsia="arial" w:hAnsi="arial" w:cs="arial"/>
          <w:color w:val="000000"/>
          <w:sz w:val="20"/>
          <w:lang w:val="en-US" w:eastAsia="en-US" w:bidi="ar-SA"/>
        </w:rPr>
        <w:t xml:space="preserve"> ) sur le réseau. #HiverAuQuébec(            </w:t>
      </w:r>
      <w:hyperlink r:id="rId861" w:history="1">
        <w:r>
          <w:rPr>
            <w:rFonts w:ascii="arial" w:eastAsia="arial" w:hAnsi="arial" w:cs="arial"/>
            <w:i/>
            <w:color w:val="0077CC"/>
            <w:sz w:val="20"/>
            <w:u w:val="single"/>
            <w:shd w:val="clear" w:color="auto" w:fill="FFFFFF"/>
            <w:lang w:val="en-US" w:eastAsia="en-US" w:bidi="ar-SA"/>
          </w:rPr>
          <w:t>https://twitter.com/hashtag/HiverAuQu%C3%A9bec?src=hash&amp;;ref_src=twsrc%5Etfw</w:t>
        </w:r>
      </w:hyperlink>
      <w:r>
        <w:rPr>
          <w:rFonts w:ascii="arial" w:eastAsia="arial" w:hAnsi="arial" w:cs="arial"/>
          <w:color w:val="000000"/>
          <w:sz w:val="20"/>
          <w:lang w:val="en-US" w:eastAsia="en-US" w:bidi="ar-SA"/>
        </w:rPr>
        <w:t xml:space="preserve"> ) #sécuritéroutière(            </w:t>
      </w:r>
      <w:hyperlink r:id="rId862" w:history="1">
        <w:r>
          <w:rPr>
            <w:rFonts w:ascii="arial" w:eastAsia="arial" w:hAnsi="arial" w:cs="arial"/>
            <w:i/>
            <w:color w:val="0077CC"/>
            <w:sz w:val="20"/>
            <w:u w:val="single"/>
            <w:shd w:val="clear" w:color="auto" w:fill="FFFFFF"/>
            <w:lang w:val="en-US" w:eastAsia="en-US" w:bidi="ar-SA"/>
          </w:rPr>
          <w:t>https://twitter.com/hashtag/s%C3%A9curit%C3%A9routi%C3%A8re?src=hash&amp;;ref_src=twsrc%5Etfw</w:t>
        </w:r>
      </w:hyperlink>
      <w:r>
        <w:rPr>
          <w:rFonts w:ascii="arial" w:eastAsia="arial" w:hAnsi="arial" w:cs="arial"/>
          <w:color w:val="000000"/>
          <w:sz w:val="20"/>
          <w:lang w:val="en-US" w:eastAsia="en-US" w:bidi="ar-SA"/>
        </w:rPr>
        <w:t xml:space="preserve"> ) pic.twitter.com/gfLPQhesaI(            </w:t>
      </w:r>
      <w:hyperlink r:id="rId863" w:history="1">
        <w:r>
          <w:rPr>
            <w:rFonts w:ascii="arial" w:eastAsia="arial" w:hAnsi="arial" w:cs="arial"/>
            <w:i/>
            <w:color w:val="0077CC"/>
            <w:sz w:val="20"/>
            <w:u w:val="single"/>
            <w:shd w:val="clear" w:color="auto" w:fill="FFFFFF"/>
            <w:lang w:val="en-US" w:eastAsia="en-US" w:bidi="ar-SA"/>
          </w:rPr>
          <w:t>https://t.co/gfLPQhesaI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November 12, 2019( </w:t>
      </w:r>
      <w:hyperlink r:id="rId864" w:history="1">
        <w:r>
          <w:rPr>
            <w:rFonts w:ascii="arial" w:eastAsia="arial" w:hAnsi="arial" w:cs="arial"/>
            <w:i/>
            <w:color w:val="0077CC"/>
            <w:sz w:val="20"/>
            <w:u w:val="single"/>
            <w:shd w:val="clear" w:color="auto" w:fill="FFFFFF"/>
            <w:lang w:val="en-US" w:eastAsia="en-US" w:bidi="ar-SA"/>
          </w:rPr>
          <w:t>https://twitter.com/sureteduquebec/status/1194211264878256134?ref_src=twsrc%5Etfw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are also asking motorists to be patient around snow plows.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Opérations de déneigement ?????? Les équipes de @Transports_Qc( </w:t>
      </w:r>
      <w:hyperlink r:id="rId865" w:history="1">
        <w:r>
          <w:rPr>
            <w:rFonts w:ascii="arial" w:eastAsia="arial" w:hAnsi="arial" w:cs="arial"/>
            <w:i/>
            <w:color w:val="0077CC"/>
            <w:sz w:val="20"/>
            <w:u w:val="single"/>
            <w:shd w:val="clear" w:color="auto" w:fill="FFFFFF"/>
            <w:lang w:val="en-US" w:eastAsia="en-US" w:bidi="ar-SA"/>
          </w:rPr>
          <w:t>https://twitter.com/Transports_Qc?ref_src=twsrc%5Etfw</w:t>
        </w:r>
      </w:hyperlink>
      <w:r>
        <w:rPr>
          <w:rFonts w:ascii="arial" w:eastAsia="arial" w:hAnsi="arial" w:cs="arial"/>
          <w:color w:val="000000"/>
          <w:sz w:val="20"/>
          <w:lang w:val="en-US" w:eastAsia="en-US" w:bidi="ar-SA"/>
        </w:rPr>
        <w:t xml:space="preserve"> ) seront sur les routes pendant toute la durée des précipitations. Prudence en présence de ces camions. Ils circulent à un maximum de 50 km/h pour plus d'efficacité.</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Martin Girard (@MartinGirardMTQ) November 11, 2019( </w:t>
      </w:r>
      <w:hyperlink r:id="rId866" w:history="1">
        <w:r>
          <w:rPr>
            <w:rFonts w:ascii="arial" w:eastAsia="arial" w:hAnsi="arial" w:cs="arial"/>
            <w:i/>
            <w:color w:val="0077CC"/>
            <w:sz w:val="20"/>
            <w:u w:val="single"/>
            <w:shd w:val="clear" w:color="auto" w:fill="FFFFFF"/>
            <w:lang w:val="en-US" w:eastAsia="en-US" w:bidi="ar-SA"/>
          </w:rPr>
          <w:t>https://twitter.com/MartinGirardMTQ/status/1194033586804015104?ref_src=twsrc%5Etfw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Live in N.D.G.</w:t>
      </w:r>
    </w:p>
    <w:p>
      <w:pPr>
        <w:spacing w:before="200" w:line="260" w:lineRule="atLeast"/>
        <w:jc w:val="both"/>
        <w:rPr>
          <w:lang w:val="en-US" w:eastAsia="en-US" w:bidi="ar-SA"/>
        </w:rPr>
      </w:pPr>
      <w:r>
        <w:rPr>
          <w:rFonts w:ascii="arial" w:eastAsia="arial" w:hAnsi="arial" w:cs="arial"/>
          <w:color w:val="000000"/>
          <w:sz w:val="20"/>
          <w:lang w:val="en-US" w:eastAsia="en-US" w:bidi="ar-SA"/>
        </w:rPr>
        <w:t>Gazette reporter Jason Magder is wandering the streets of N.D.G., talking to pedestrians and drivers about the snow. He came upon a worrying scene - a sidewalk plow stuck in the snow.</w:t>
      </w:r>
    </w:p>
    <w:p>
      <w:pPr>
        <w:spacing w:before="200" w:line="260" w:lineRule="atLeast"/>
        <w:jc w:val="both"/>
        <w:rPr>
          <w:lang w:val="en-US" w:eastAsia="en-US" w:bidi="ar-SA"/>
        </w:rPr>
      </w:pPr>
      <w:r>
        <w:rPr>
          <w:rFonts w:ascii="arial" w:eastAsia="arial" w:hAnsi="arial" w:cs="arial"/>
          <w:color w:val="000000"/>
          <w:sz w:val="20"/>
          <w:lang w:val="en-US" w:eastAsia="en-US" w:bidi="ar-SA"/>
        </w:rPr>
        <w:t>8 a.m. A rundown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digging out from its first significant snowfall of the season. Roads are slippery, some schools are closed and several flights are delayed at Trudeau Airport.</w:t>
      </w:r>
    </w:p>
    <w:p>
      <w:pPr>
        <w:spacing w:before="200" w:line="260" w:lineRule="atLeast"/>
        <w:jc w:val="both"/>
        <w:rPr>
          <w:lang w:val="en-US" w:eastAsia="en-US" w:bidi="ar-SA"/>
        </w:rPr>
      </w:pPr>
      <w:r>
        <w:rPr>
          <w:rFonts w:ascii="arial" w:eastAsia="arial" w:hAnsi="arial" w:cs="arial"/>
          <w:color w:val="000000"/>
          <w:sz w:val="20"/>
          <w:lang w:val="en-US" w:eastAsia="en-US" w:bidi="ar-SA"/>
        </w:rPr>
        <w:t>Twelve centimetres of snow fell on Monday, with two to four more forecast to come down on Tuesday morning, followed by gusty winds.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snowfall warning remains in effect for parts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morning commute is expected to be especially challenging due to quickly accumulating snow on roads," making travel difficult, Environment Canada said in a warning issued at 4:30 a.m.</w:t>
      </w:r>
    </w:p>
    <w:p>
      <w:pPr>
        <w:spacing w:before="200" w:line="260" w:lineRule="atLeast"/>
        <w:jc w:val="both"/>
        <w:rPr>
          <w:lang w:val="en-US" w:eastAsia="en-US" w:bidi="ar-SA"/>
        </w:rPr>
      </w:pPr>
      <w:r>
        <w:rPr>
          <w:rFonts w:ascii="arial" w:eastAsia="arial" w:hAnsi="arial" w:cs="arial"/>
          <w:color w:val="000000"/>
          <w:sz w:val="20"/>
          <w:lang w:val="en-US" w:eastAsia="en-US" w:bidi="ar-SA"/>
        </w:rPr>
        <w:t>"Visibility may be suddenly reduced at times in heavy snow."</w:t>
      </w:r>
    </w:p>
    <w:p>
      <w:pPr>
        <w:spacing w:before="200" w:line="260" w:lineRule="atLeast"/>
        <w:jc w:val="both"/>
        <w:rPr>
          <w:lang w:val="en-US" w:eastAsia="en-US" w:bidi="ar-SA"/>
        </w:rPr>
      </w:pPr>
      <w:r>
        <w:rPr>
          <w:rFonts w:ascii="arial" w:eastAsia="arial" w:hAnsi="arial" w:cs="arial"/>
          <w:color w:val="000000"/>
          <w:sz w:val="20"/>
          <w:lang w:val="en-US" w:eastAsia="en-US" w:bidi="ar-SA"/>
        </w:rPr>
        <w:t>With roads slick and many drivers still without snow tires, authorities are asking drivers to be extra careful on the road if they must venture out.</w:t>
      </w:r>
    </w:p>
    <w:p>
      <w:pPr>
        <w:spacing w:before="200" w:line="260" w:lineRule="atLeast"/>
        <w:jc w:val="both"/>
        <w:rPr>
          <w:lang w:val="en-US" w:eastAsia="en-US" w:bidi="ar-SA"/>
        </w:rPr>
      </w:pPr>
      <w:r>
        <w:rPr>
          <w:rFonts w:ascii="arial" w:eastAsia="arial" w:hAnsi="arial" w:cs="arial"/>
          <w:color w:val="000000"/>
          <w:sz w:val="20"/>
          <w:lang w:val="en-US" w:eastAsia="en-US" w:bidi="ar-SA"/>
        </w:rPr>
        <w:t>Quebec drivers have until Dec. 1 to install winter tires.</w:t>
      </w:r>
    </w:p>
    <w:p>
      <w:pPr>
        <w:spacing w:before="200" w:line="260" w:lineRule="atLeast"/>
        <w:jc w:val="both"/>
        <w:rPr>
          <w:lang w:val="en-US" w:eastAsia="en-US" w:bidi="ar-SA"/>
        </w:rPr>
      </w:pPr>
      <w:r>
        <w:rPr>
          <w:rFonts w:ascii="arial" w:eastAsia="arial" w:hAnsi="arial" w:cs="arial"/>
          <w:color w:val="000000"/>
          <w:sz w:val="20"/>
          <w:lang w:val="en-US" w:eastAsia="en-US" w:bidi="ar-SA"/>
        </w:rPr>
        <w:t>Some schools are closed, with others warning that school buses may be delayed.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Oral School for the Deaf and Vanguard School said no classes will be held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And at the Eastern Townships School Board, all schools and centres will be closed, including daycare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scolaire Marguerite-Bourgeoys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Commission scolaire des Grandes-Seigneuries in the Montérégie region said their school buses will be delayed due to poor road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Several departures are delayed at Trudeau Airport. The airport is recommending passengers check their flight status directly with their airlines.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the city is ready for the snow( </w:t>
      </w:r>
      <w:hyperlink r:id="rId867" w:history="1">
        <w:r>
          <w:rPr>
            <w:rFonts w:ascii="arial" w:eastAsia="arial" w:hAnsi="arial" w:cs="arial"/>
            <w:i/>
            <w:color w:val="0077CC"/>
            <w:sz w:val="20"/>
            <w:u w:val="single"/>
            <w:shd w:val="clear" w:color="auto" w:fill="FFFFFF"/>
            <w:lang w:val="en-US" w:eastAsia="en-US" w:bidi="ar-SA"/>
          </w:rPr>
          <w:t>https://montrealgazette.com/news/local-news/</w:t>
        </w:r>
      </w:hyperlink>
      <w:hyperlink r:id="rId867" w:history="1">
        <w:r>
          <w:rPr>
            <w:rFonts w:ascii="arial" w:eastAsia="arial" w:hAnsi="arial" w:cs="arial"/>
            <w:b/>
            <w:i/>
            <w:color w:val="0077CC"/>
            <w:sz w:val="20"/>
            <w:u w:val="single"/>
            <w:shd w:val="clear" w:color="auto" w:fill="FFFFFF"/>
            <w:lang w:val="en-US" w:eastAsia="en-US" w:bidi="ar-SA"/>
          </w:rPr>
          <w:t>montreal</w:t>
        </w:r>
      </w:hyperlink>
      <w:hyperlink r:id="rId867"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She made the comment after the city apologized for a slower than normal response to a dusting of snow and ice that left roads and sidewalks slippery in many spots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warned commuters that city buses may be slowed by the snow on Tuesday. It urged riders to check real-time locations of buses on its website or transit apps.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the provincial agency that operates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also cautioned travelers, suggesting train platforms and parking lots may be slippery.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here!] ?????? Snowfall continues this morning and delays are to be expected on the bus network due to weather conditions. Plan your trip by checking the positioning of your bus in real time ?? ? </w:t>
      </w:r>
      <w:hyperlink r:id="rId868"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 pic.twitter.com/RxES6I6cgw(            </w:t>
      </w:r>
      <w:hyperlink r:id="rId869" w:history="1">
        <w:r>
          <w:rPr>
            <w:rFonts w:ascii="arial" w:eastAsia="arial" w:hAnsi="arial" w:cs="arial"/>
            <w:i/>
            <w:color w:val="0077CC"/>
            <w:sz w:val="20"/>
            <w:u w:val="single"/>
            <w:shd w:val="clear" w:color="auto" w:fill="FFFFFF"/>
            <w:lang w:val="en-US" w:eastAsia="en-US" w:bidi="ar-SA"/>
          </w:rPr>
          <w:t>https://t.co/RxES6I6cgw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November 12, 2019( </w:t>
      </w:r>
      <w:hyperlink r:id="rId870" w:history="1">
        <w:r>
          <w:rPr>
            <w:rFonts w:ascii="arial" w:eastAsia="arial" w:hAnsi="arial" w:cs="arial"/>
            <w:i/>
            <w:color w:val="0077CC"/>
            <w:sz w:val="20"/>
            <w:u w:val="single"/>
            <w:shd w:val="clear" w:color="auto" w:fill="FFFFFF"/>
            <w:lang w:val="en-US" w:eastAsia="en-US" w:bidi="ar-SA"/>
          </w:rPr>
          <w:t>https://twitter.com/stminfo/status/1194221646514663424?ref_src=twsrc%5Etfw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[BORDÉE DE NEIGE]????Avec la neige prévue d'ici mardi matin, les conditions routières seront difficiles. Soyez prudents sur les quais d'embarquement et dans nos stationnements et consultez nos comptes Twitter pour connaître l'état du service: </w:t>
      </w:r>
      <w:hyperlink r:id="rId871"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 #exoinfo(            </w:t>
      </w:r>
      <w:hyperlink r:id="rId872" w:history="1">
        <w:r>
          <w:rPr>
            <w:rFonts w:ascii="arial" w:eastAsia="arial" w:hAnsi="arial" w:cs="arial"/>
            <w:i/>
            <w:color w:val="0077CC"/>
            <w:sz w:val="20"/>
            <w:u w:val="single"/>
            <w:shd w:val="clear" w:color="auto" w:fill="FFFFFF"/>
            <w:lang w:val="en-US" w:eastAsia="en-US" w:bidi="ar-SA"/>
          </w:rPr>
          <w:t>https://twitter.com/hashtag/exoinfo?src=hash&amp;;ref_src=twsrc%5Etfw</w:t>
        </w:r>
      </w:hyperlink>
      <w:r>
        <w:rPr>
          <w:rFonts w:ascii="arial" w:eastAsia="arial" w:hAnsi="arial" w:cs="arial"/>
          <w:color w:val="000000"/>
          <w:sz w:val="20"/>
          <w:lang w:val="en-US" w:eastAsia="en-US" w:bidi="ar-SA"/>
        </w:rPr>
        <w:t xml:space="preserve"> ) pic.twitter.com/0C8JFkncvQ(            </w:t>
      </w:r>
      <w:hyperlink r:id="rId873" w:history="1">
        <w:r>
          <w:rPr>
            <w:rFonts w:ascii="arial" w:eastAsia="arial" w:hAnsi="arial" w:cs="arial"/>
            <w:i/>
            <w:color w:val="0077CC"/>
            <w:sz w:val="20"/>
            <w:u w:val="single"/>
            <w:shd w:val="clear" w:color="auto" w:fill="FFFFFF"/>
            <w:lang w:val="en-US" w:eastAsia="en-US" w:bidi="ar-SA"/>
          </w:rPr>
          <w:t>https://t.co/0C8JFkncvQ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November 11, 2019( </w:t>
      </w:r>
      <w:hyperlink r:id="rId874" w:history="1">
        <w:r>
          <w:rPr>
            <w:rFonts w:ascii="arial" w:eastAsia="arial" w:hAnsi="arial" w:cs="arial"/>
            <w:i/>
            <w:color w:val="0077CC"/>
            <w:sz w:val="20"/>
            <w:u w:val="single"/>
            <w:shd w:val="clear" w:color="auto" w:fill="FFFFFF"/>
            <w:lang w:val="en-US" w:eastAsia="en-US" w:bidi="ar-SA"/>
          </w:rPr>
          <w:t>https://twitter.com/allo_exo/status/1194002357874515975?ref_src=twsrc%5Etfw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Ralentissement de service sur l'ensemble des lignes de notre réseau, toutes directions, d&amp;;#151; aux conditions routières difficiles. Des retards sont à prévoir. Nous vous remercions de votre compréhension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RTL_info (@RTL_info) November 12, 2019( </w:t>
      </w:r>
      <w:hyperlink r:id="rId875" w:history="1">
        <w:r>
          <w:rPr>
            <w:rFonts w:ascii="arial" w:eastAsia="arial" w:hAnsi="arial" w:cs="arial"/>
            <w:i/>
            <w:color w:val="0077CC"/>
            <w:sz w:val="20"/>
            <w:u w:val="single"/>
            <w:shd w:val="clear" w:color="auto" w:fill="FFFFFF"/>
            <w:lang w:val="en-US" w:eastAsia="en-US" w:bidi="ar-SA"/>
          </w:rPr>
          <w:t>https://twitter.com/RTL_info/status/1194221630844747776?ref_src=twsrc%5Etfw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for Monday's slippery roads,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but we're ready for the storm( </w:t>
      </w:r>
      <w:hyperlink r:id="rId867" w:history="1">
        <w:r>
          <w:rPr>
            <w:rFonts w:ascii="arial" w:eastAsia="arial" w:hAnsi="arial" w:cs="arial"/>
            <w:i/>
            <w:color w:val="0077CC"/>
            <w:sz w:val="20"/>
            <w:u w:val="single"/>
            <w:shd w:val="clear" w:color="auto" w:fill="FFFFFF"/>
            <w:lang w:val="en-US" w:eastAsia="en-US" w:bidi="ar-SA"/>
          </w:rPr>
          <w:t>https://montrealgazette.com/news/local-news/</w:t>
        </w:r>
      </w:hyperlink>
      <w:hyperlink r:id="rId867" w:history="1">
        <w:r>
          <w:rPr>
            <w:rFonts w:ascii="arial" w:eastAsia="arial" w:hAnsi="arial" w:cs="arial"/>
            <w:b/>
            <w:i/>
            <w:color w:val="0077CC"/>
            <w:sz w:val="20"/>
            <w:u w:val="single"/>
            <w:shd w:val="clear" w:color="auto" w:fill="FFFFFF"/>
            <w:lang w:val="en-US" w:eastAsia="en-US" w:bidi="ar-SA"/>
          </w:rPr>
          <w:t>montreal</w:t>
        </w:r>
      </w:hyperlink>
      <w:hyperlink r:id="rId867"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coming, and it will be cold and nasty in Quebec( </w:t>
      </w:r>
      <w:hyperlink r:id="rId876" w:history="1">
        <w:r>
          <w:rPr>
            <w:rFonts w:ascii="arial" w:eastAsia="arial" w:hAnsi="arial" w:cs="arial"/>
            <w:i/>
            <w:color w:val="0077CC"/>
            <w:sz w:val="20"/>
            <w:u w:val="single"/>
            <w:shd w:val="clear" w:color="auto" w:fill="FFFFFF"/>
            <w:lang w:val="en-US" w:eastAsia="en-US" w:bidi="ar-SA"/>
          </w:rPr>
          <w:t>https://montrealgazette.com/news/local-news/winter-is-coming-and-it-will-be-cold-and-nasty-in-quebec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877" w:history="1">
        <w:r>
          <w:rPr>
            <w:rFonts w:ascii="arial" w:eastAsia="arial" w:hAnsi="arial" w:cs="arial"/>
            <w:i/>
            <w:color w:val="0077CC"/>
            <w:sz w:val="20"/>
            <w:u w:val="single"/>
            <w:shd w:val="clear" w:color="auto" w:fill="FFFFFF"/>
            <w:lang w:val="en-US" w:eastAsia="en-US" w:bidi="ar-SA"/>
          </w:rPr>
          <w:t>https://montrealgazette.com/news/local-news/</w:t>
        </w:r>
      </w:hyperlink>
      <w:hyperlink r:id="rId877" w:history="1">
        <w:r>
          <w:rPr>
            <w:rFonts w:ascii="arial" w:eastAsia="arial" w:hAnsi="arial" w:cs="arial"/>
            <w:b/>
            <w:i/>
            <w:color w:val="0077CC"/>
            <w:sz w:val="20"/>
            <w:u w:val="single"/>
            <w:shd w:val="clear" w:color="auto" w:fill="FFFFFF"/>
            <w:lang w:val="en-US" w:eastAsia="en-US" w:bidi="ar-SA"/>
          </w:rPr>
          <w:t>montreal</w:t>
        </w:r>
      </w:hyperlink>
      <w:hyperlink r:id="rId877"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Watch: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w:t>
      </w:r>
      <w:hyperlink r:id="rId878" w:history="1">
        <w:r>
          <w:rPr>
            <w:rFonts w:ascii="arial" w:eastAsia="arial" w:hAnsi="arial" w:cs="arial"/>
            <w:i/>
            <w:color w:val="0077CC"/>
            <w:sz w:val="20"/>
            <w:u w:val="single"/>
            <w:shd w:val="clear" w:color="auto" w:fill="FFFFFF"/>
            <w:lang w:val="en-US" w:eastAsia="en-US" w:bidi="ar-SA"/>
          </w:rPr>
          <w:t>https://montrealgazette.com/news/local-news/watch-</w:t>
        </w:r>
      </w:hyperlink>
      <w:hyperlink r:id="rId878" w:history="1">
        <w:r>
          <w:rPr>
            <w:rFonts w:ascii="arial" w:eastAsia="arial" w:hAnsi="arial" w:cs="arial"/>
            <w:b/>
            <w:i/>
            <w:color w:val="0077CC"/>
            <w:sz w:val="20"/>
            <w:u w:val="single"/>
            <w:shd w:val="clear" w:color="auto" w:fill="FFFFFF"/>
            <w:lang w:val="en-US" w:eastAsia="en-US" w:bidi="ar-SA"/>
          </w:rPr>
          <w:t>montreal</w:t>
        </w:r>
      </w:hyperlink>
      <w:hyperlink r:id="rId878" w:history="1">
        <w:r>
          <w:rPr>
            <w:rFonts w:ascii="arial" w:eastAsia="arial" w:hAnsi="arial" w:cs="arial"/>
            <w:i/>
            <w:color w:val="0077CC"/>
            <w:sz w:val="20"/>
            <w:u w:val="single"/>
            <w:shd w:val="clear" w:color="auto" w:fill="FFFFFF"/>
            <w:lang w:val="en-US" w:eastAsia="en-US" w:bidi="ar-SA"/>
          </w:rPr>
          <w:t>-winter-driving-guide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(90%); COMMUTING (52%); rolling,coverage,first,significant,snowfall,mailto !@PERMALINK= </w:t>
      </w:r>
      <w:hyperlink r:id="rId879" w:history="1">
        <w:r>
          <w:rPr>
            <w:rFonts w:ascii="arial" w:eastAsia="arial" w:hAnsi="arial" w:cs="arial"/>
            <w:i/>
            <w:color w:val="0077CC"/>
            <w:sz w:val="20"/>
            <w:u w:val="single"/>
            <w:shd w:val="clear" w:color="auto" w:fill="FFFFFF"/>
            <w:lang w:val="en-US" w:eastAsia="en-US" w:bidi="ar-SA"/>
          </w:rPr>
          <w:t>https://montrealgazette.com/news/local-news/roads-are-slippery-as-</w:t>
        </w:r>
      </w:hyperlink>
      <w:hyperlink r:id="rId879" w:history="1">
        <w:r>
          <w:rPr>
            <w:rFonts w:ascii="arial" w:eastAsia="arial" w:hAnsi="arial" w:cs="arial"/>
            <w:b/>
            <w:i/>
            <w:color w:val="0077CC"/>
            <w:sz w:val="20"/>
            <w:u w:val="single"/>
            <w:shd w:val="clear" w:color="auto" w:fill="FFFFFF"/>
            <w:lang w:val="en-US" w:eastAsia="en-US" w:bidi="ar-SA"/>
          </w:rPr>
          <w:t>montreal</w:t>
        </w:r>
      </w:hyperlink>
      <w:hyperlink r:id="rId879" w:history="1">
        <w:r>
          <w:rPr>
            <w:rFonts w:ascii="arial" w:eastAsia="arial" w:hAnsi="arial" w:cs="arial"/>
            <w:i/>
            <w:color w:val="0077CC"/>
            <w:sz w:val="20"/>
            <w:u w:val="single"/>
            <w:shd w:val="clear" w:color="auto" w:fill="FFFFFF"/>
            <w:lang w:val="en-US" w:eastAsia="en-US" w:bidi="ar-SA"/>
          </w:rPr>
          <w:t>-digs-out-from-first-snowstorm-of-season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0"/>
          <w:headerReference w:type="default" r:id="rId881"/>
          <w:footerReference w:type="even" r:id="rId882"/>
          <w:footerReference w:type="default" r:id="rId883"/>
          <w:headerReference w:type="first" r:id="rId884"/>
          <w:footerReference w:type="first" r:id="rId885"/>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86"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8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6" w:history="1">
        <w:r>
          <w:rPr>
            <w:rFonts w:ascii="arial" w:eastAsia="arial" w:hAnsi="arial" w:cs="arial"/>
            <w:b/>
            <w:bCs/>
            <w:i/>
            <w:color w:val="0077CC"/>
            <w:kern w:val="32"/>
            <w:sz w:val="28"/>
            <w:szCs w:val="32"/>
            <w:u w:val="single"/>
            <w:shd w:val="clear" w:color="auto" w:fill="FFFFFF"/>
            <w:lang w:val="en-US" w:eastAsia="en-US" w:bidi="ar-SA"/>
          </w:rPr>
          <w:t xml:space="preserve"> announces a snow-clearing operation starting Wednesday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2174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52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with us all day for our rolling coverage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first significant snowfall. Questions/comments? </w:t>
      </w:r>
      <w:hyperlink r:id="rId82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Yes, Bixis are still available</w:t>
      </w:r>
    </w:p>
    <w:p>
      <w:pPr>
        <w:spacing w:before="200" w:line="260" w:lineRule="atLeast"/>
        <w:jc w:val="both"/>
        <w:rPr>
          <w:lang w:val="en-US" w:eastAsia="en-US" w:bidi="ar-SA"/>
        </w:rPr>
      </w:pPr>
      <w:r>
        <w:rPr>
          <w:rFonts w:ascii="arial" w:eastAsia="arial" w:hAnsi="arial" w:cs="arial"/>
          <w:color w:val="000000"/>
          <w:sz w:val="20"/>
          <w:lang w:val="en-US" w:eastAsia="en-US" w:bidi="ar-SA"/>
        </w:rPr>
        <w:t>The Bixi season normally ends around Nov. 15.</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Cette photo de @patsanfacon( </w:t>
      </w:r>
      <w:hyperlink r:id="rId887" w:history="1">
        <w:r>
          <w:rPr>
            <w:rFonts w:ascii="arial" w:eastAsia="arial" w:hAnsi="arial" w:cs="arial"/>
            <w:i/>
            <w:color w:val="0077CC"/>
            <w:sz w:val="20"/>
            <w:u w:val="single"/>
            <w:shd w:val="clear" w:color="auto" w:fill="FFFFFF"/>
            <w:lang w:val="en-US" w:eastAsia="en-US" w:bidi="ar-SA"/>
          </w:rPr>
          <w:t>https://twitter.com/patsanfacon?ref_src=twsrc%5Etfw</w:t>
        </w:r>
      </w:hyperlink>
      <w:r>
        <w:rPr>
          <w:rFonts w:ascii="arial" w:eastAsia="arial" w:hAnsi="arial" w:cs="arial"/>
          <w:color w:val="000000"/>
          <w:sz w:val="20"/>
          <w:lang w:val="en-US" w:eastAsia="en-US" w:bidi="ar-SA"/>
        </w:rPr>
        <w:t xml:space="preserve"> ) prise ce matin!!!! ???????????? pic.twitter.com/71JxMwFZCL(            </w:t>
      </w:r>
      <w:hyperlink r:id="rId888" w:history="1">
        <w:r>
          <w:rPr>
            <w:rFonts w:ascii="arial" w:eastAsia="arial" w:hAnsi="arial" w:cs="arial"/>
            <w:i/>
            <w:color w:val="0077CC"/>
            <w:sz w:val="20"/>
            <w:u w:val="single"/>
            <w:shd w:val="clear" w:color="auto" w:fill="FFFFFF"/>
            <w:lang w:val="en-US" w:eastAsia="en-US" w:bidi="ar-SA"/>
          </w:rPr>
          <w:t>https://t.co/71JxMwFZCL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DavidSanterre (@DavidSanterre) November 12, 2019( </w:t>
      </w:r>
      <w:hyperlink r:id="rId889" w:history="1">
        <w:r>
          <w:rPr>
            <w:rFonts w:ascii="arial" w:eastAsia="arial" w:hAnsi="arial" w:cs="arial"/>
            <w:i/>
            <w:color w:val="0077CC"/>
            <w:sz w:val="20"/>
            <w:u w:val="single"/>
            <w:shd w:val="clear" w:color="auto" w:fill="FFFFFF"/>
            <w:lang w:val="en-US" w:eastAsia="en-US" w:bidi="ar-SA"/>
          </w:rPr>
          <w:t>https://twitter.com/DavidSanterre/status/1194275412513378314?ref_src=twsrc%5Etfw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10:45 a.m. Cold front</w:t>
      </w:r>
    </w:p>
    <w:p>
      <w:pPr>
        <w:spacing w:before="200" w:line="260" w:lineRule="atLeast"/>
        <w:jc w:val="both"/>
        <w:rPr>
          <w:lang w:val="en-US" w:eastAsia="en-US" w:bidi="ar-SA"/>
        </w:rPr>
      </w:pPr>
      <w:r>
        <w:rPr>
          <w:rFonts w:ascii="arial" w:eastAsia="arial" w:hAnsi="arial" w:cs="arial"/>
          <w:color w:val="000000"/>
          <w:sz w:val="20"/>
          <w:lang w:val="en-US" w:eastAsia="en-US" w:bidi="ar-SA"/>
        </w:rPr>
        <w:t>The snow will be followed by cold.</w:t>
      </w:r>
    </w:p>
    <w:p>
      <w:pPr>
        <w:spacing w:before="200" w:line="260" w:lineRule="atLeast"/>
        <w:jc w:val="both"/>
        <w:rPr>
          <w:lang w:val="en-US" w:eastAsia="en-US" w:bidi="ar-SA"/>
        </w:rPr>
      </w:pPr>
      <w:r>
        <w:rPr>
          <w:rFonts w:ascii="arial" w:eastAsia="arial" w:hAnsi="arial" w:cs="arial"/>
          <w:color w:val="000000"/>
          <w:sz w:val="20"/>
          <w:lang w:val="en-US" w:eastAsia="en-US" w:bidi="ar-SA"/>
        </w:rPr>
        <w:t>Today's high expected high: minus-4 Celsius.</w:t>
      </w:r>
    </w:p>
    <w:p>
      <w:pPr>
        <w:spacing w:before="200" w:line="260" w:lineRule="atLeast"/>
        <w:jc w:val="both"/>
        <w:rPr>
          <w:lang w:val="en-US" w:eastAsia="en-US" w:bidi="ar-SA"/>
        </w:rPr>
      </w:pPr>
      <w:r>
        <w:rPr>
          <w:rFonts w:ascii="arial" w:eastAsia="arial" w:hAnsi="arial" w:cs="arial"/>
          <w:color w:val="000000"/>
          <w:sz w:val="20"/>
          <w:lang w:val="en-US" w:eastAsia="en-US" w:bidi="ar-SA"/>
        </w:rPr>
        <w:t>The temperature will dip to minus-12 C overnight, with a windchill of minus-22, Environment Canada says.</w:t>
      </w:r>
    </w:p>
    <w:p>
      <w:pPr>
        <w:spacing w:before="200" w:line="260" w:lineRule="atLeast"/>
        <w:jc w:val="both"/>
        <w:rPr>
          <w:lang w:val="en-US" w:eastAsia="en-US" w:bidi="ar-SA"/>
        </w:rPr>
      </w:pPr>
      <w:r>
        <w:rPr>
          <w:rFonts w:ascii="arial" w:eastAsia="arial" w:hAnsi="arial" w:cs="arial"/>
          <w:color w:val="000000"/>
          <w:sz w:val="20"/>
          <w:lang w:val="en-US" w:eastAsia="en-US" w:bidi="ar-SA"/>
        </w:rPr>
        <w:t>It'll be a frigid morning commute tomorrow.</w:t>
      </w:r>
    </w:p>
    <w:p>
      <w:pPr>
        <w:spacing w:before="200" w:line="260" w:lineRule="atLeast"/>
        <w:jc w:val="both"/>
        <w:rPr>
          <w:lang w:val="en-US" w:eastAsia="en-US" w:bidi="ar-SA"/>
        </w:rPr>
      </w:pPr>
      <w:r>
        <w:rPr>
          <w:rFonts w:ascii="arial" w:eastAsia="arial" w:hAnsi="arial" w:cs="arial"/>
          <w:color w:val="000000"/>
          <w:sz w:val="20"/>
          <w:lang w:val="en-US" w:eastAsia="en-US" w:bidi="ar-SA"/>
        </w:rPr>
        <w:t>At 7 a.m. Wednesday, the Environment Canada forecast is calling for a temperature of minus-11 C and a windchill of minus-19.</w:t>
      </w:r>
    </w:p>
    <w:p>
      <w:pPr>
        <w:spacing w:before="200" w:line="260" w:lineRule="atLeast"/>
        <w:jc w:val="both"/>
        <w:rPr>
          <w:lang w:val="en-US" w:eastAsia="en-US" w:bidi="ar-SA"/>
        </w:rPr>
      </w:pPr>
      <w:r>
        <w:rPr>
          <w:rFonts w:ascii="arial" w:eastAsia="arial" w:hAnsi="arial" w:cs="arial"/>
          <w:color w:val="000000"/>
          <w:sz w:val="20"/>
          <w:lang w:val="en-US" w:eastAsia="en-US" w:bidi="ar-SA"/>
        </w:rPr>
        <w:t>The good news: it will be mainly sunny for much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Back to the bad news: the latest forecast is calling for a high chance of flurries on Thursday and Friday.</w:t>
      </w:r>
    </w:p>
    <w:p>
      <w:pPr>
        <w:spacing w:before="200" w:line="260" w:lineRule="atLeast"/>
        <w:jc w:val="both"/>
        <w:rPr>
          <w:lang w:val="en-US" w:eastAsia="en-US" w:bidi="ar-SA"/>
        </w:rPr>
      </w:pPr>
      <w:r>
        <w:rPr>
          <w:rFonts w:ascii="arial" w:eastAsia="arial" w:hAnsi="arial" w:cs="arial"/>
          <w:color w:val="000000"/>
          <w:sz w:val="20"/>
          <w:lang w:val="en-US" w:eastAsia="en-US" w:bidi="ar-SA"/>
        </w:rPr>
        <w:t>10:30 a.m. Meanwhile at the Omni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pool at the Hotel Omni Mont-Royal this morning pic.twitter.com/5ZH74QYJiO( </w:t>
      </w:r>
      <w:hyperlink r:id="rId828" w:history="1">
        <w:r>
          <w:rPr>
            <w:rFonts w:ascii="arial" w:eastAsia="arial" w:hAnsi="arial" w:cs="arial"/>
            <w:i/>
            <w:color w:val="0077CC"/>
            <w:sz w:val="20"/>
            <w:u w:val="single"/>
            <w:shd w:val="clear" w:color="auto" w:fill="FFFFFF"/>
            <w:lang w:val="en-US" w:eastAsia="en-US" w:bidi="ar-SA"/>
          </w:rPr>
          <w:t>https://t.co/5ZH74QYJiO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November 12, 2019( </w:t>
      </w:r>
      <w:hyperlink r:id="rId829" w:history="1">
        <w:r>
          <w:rPr>
            <w:rFonts w:ascii="arial" w:eastAsia="arial" w:hAnsi="arial" w:cs="arial"/>
            <w:i/>
            <w:color w:val="0077CC"/>
            <w:sz w:val="20"/>
            <w:u w:val="single"/>
            <w:shd w:val="clear" w:color="auto" w:fill="FFFFFF"/>
            <w:lang w:val="en-US" w:eastAsia="en-US" w:bidi="ar-SA"/>
          </w:rPr>
          <w:t>https://twitter.com/andyriga/status/1194276743139536897?ref_src=twsrc%5Etfw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Total: 20 centimetres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wasn't really much of a storm - about 20 centimetres of snow fell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and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snow has now tapered off and Environment Canada has lifted its snowfall warning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 was quite early, even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average snowfall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November is just 19 centimetres. (The month with the highest snowfall? January, with an average snowfall of 50 centimetres.)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normally gets about 210 centimetres of snow between November and April.</w:t>
      </w:r>
    </w:p>
    <w:p>
      <w:pPr>
        <w:spacing w:before="240" w:line="260" w:lineRule="atLeast"/>
        <w:jc w:val="both"/>
        <w:rPr>
          <w:lang w:val="en-US" w:eastAsia="en-US" w:bidi="ar-SA"/>
        </w:rPr>
      </w:pPr>
      <w:r>
        <w:rPr>
          <w:rFonts w:ascii="arial" w:eastAsia="arial" w:hAnsi="arial" w:cs="arial"/>
          <w:color w:val="000000"/>
          <w:sz w:val="20"/>
          <w:lang w:val="en-US" w:eastAsia="en-US" w:bidi="ar-SA"/>
        </w:rPr>
        <w:t>Yesterday was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)'s first 10cm of the season. Typical first is Dec 12. Record earliest is 1888-10-09; latest 1980-03-14. pic.twitter.com/Sv599gnpda(            </w:t>
      </w:r>
      <w:hyperlink r:id="rId831" w:history="1">
        <w:r>
          <w:rPr>
            <w:rFonts w:ascii="arial" w:eastAsia="arial" w:hAnsi="arial" w:cs="arial"/>
            <w:i/>
            <w:color w:val="0077CC"/>
            <w:sz w:val="20"/>
            <w:u w:val="single"/>
            <w:shd w:val="clear" w:color="auto" w:fill="FFFFFF"/>
            <w:lang w:val="en-US" w:eastAsia="en-US" w:bidi="ar-SA"/>
          </w:rPr>
          <w:t>https://t.co/Sv599gnpda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YUL Weather Records (@YUL_Weather) November 12, 2019( </w:t>
      </w:r>
      <w:hyperlink r:id="rId832" w:history="1">
        <w:r>
          <w:rPr>
            <w:rFonts w:ascii="arial" w:eastAsia="arial" w:hAnsi="arial" w:cs="arial"/>
            <w:i/>
            <w:color w:val="0077CC"/>
            <w:sz w:val="20"/>
            <w:u w:val="single"/>
            <w:shd w:val="clear" w:color="auto" w:fill="FFFFFF"/>
            <w:lang w:val="en-US" w:eastAsia="en-US" w:bidi="ar-SA"/>
          </w:rPr>
          <w:t>https://twitter.com/YUL_Weather/status/1194270367134748673?ref_src=twsrc%5Etfw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Here's a look at snowfall amounts in other parts of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Voici un top 10 des accumulations de neige (cm) les plus importantes sur le sud du #Québec( </w:t>
      </w:r>
      <w:hyperlink r:id="rId890" w:history="1">
        <w:r>
          <w:rPr>
            <w:rFonts w:ascii="arial" w:eastAsia="arial" w:hAnsi="arial" w:cs="arial"/>
            <w:i/>
            <w:color w:val="0077CC"/>
            <w:sz w:val="20"/>
            <w:u w:val="single"/>
            <w:shd w:val="clear" w:color="auto" w:fill="FFFFFF"/>
            <w:lang w:val="en-US" w:eastAsia="en-US" w:bidi="ar-SA"/>
          </w:rPr>
          <w:t>https://twitter.com/hashtag/Qu%C3%A9bec?src=hash&amp;;ref_src=twsrc%5Etfw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Ormstown 28</w:t>
      </w:r>
    </w:p>
    <w:p>
      <w:pPr>
        <w:spacing w:before="200" w:line="260" w:lineRule="atLeast"/>
        <w:jc w:val="both"/>
        <w:rPr>
          <w:lang w:val="en-US" w:eastAsia="en-US" w:bidi="ar-SA"/>
        </w:rPr>
      </w:pPr>
      <w:r>
        <w:rPr>
          <w:rFonts w:ascii="arial" w:eastAsia="arial" w:hAnsi="arial" w:cs="arial"/>
          <w:color w:val="000000"/>
          <w:sz w:val="20"/>
          <w:lang w:val="en-US" w:eastAsia="en-US" w:bidi="ar-SA"/>
        </w:rPr>
        <w:t>- Saint-Hyacinthe 27</w:t>
      </w:r>
    </w:p>
    <w:p>
      <w:pPr>
        <w:spacing w:before="200" w:line="260" w:lineRule="atLeast"/>
        <w:jc w:val="both"/>
        <w:rPr>
          <w:lang w:val="en-US" w:eastAsia="en-US" w:bidi="ar-SA"/>
        </w:rPr>
      </w:pPr>
      <w:r>
        <w:rPr>
          <w:rFonts w:ascii="arial" w:eastAsia="arial" w:hAnsi="arial" w:cs="arial"/>
          <w:color w:val="000000"/>
          <w:sz w:val="20"/>
          <w:lang w:val="en-US" w:eastAsia="en-US" w:bidi="ar-SA"/>
        </w:rPr>
        <w:t>- Sorel 27</w:t>
      </w:r>
    </w:p>
    <w:p>
      <w:pPr>
        <w:spacing w:before="200" w:line="260" w:lineRule="atLeast"/>
        <w:jc w:val="both"/>
        <w:rPr>
          <w:lang w:val="en-US" w:eastAsia="en-US" w:bidi="ar-SA"/>
        </w:rPr>
      </w:pPr>
      <w:r>
        <w:rPr>
          <w:rFonts w:ascii="arial" w:eastAsia="arial" w:hAnsi="arial" w:cs="arial"/>
          <w:color w:val="000000"/>
          <w:sz w:val="20"/>
          <w:lang w:val="en-US" w:eastAsia="en-US" w:bidi="ar-SA"/>
        </w:rPr>
        <w:t>- Lacolle 25</w:t>
      </w:r>
    </w:p>
    <w:p>
      <w:pPr>
        <w:spacing w:before="200" w:line="260" w:lineRule="atLeast"/>
        <w:jc w:val="both"/>
        <w:rPr>
          <w:lang w:val="en-US" w:eastAsia="en-US" w:bidi="ar-SA"/>
        </w:rPr>
      </w:pPr>
      <w:r>
        <w:rPr>
          <w:rFonts w:ascii="arial" w:eastAsia="arial" w:hAnsi="arial" w:cs="arial"/>
          <w:color w:val="000000"/>
          <w:sz w:val="20"/>
          <w:lang w:val="en-US" w:eastAsia="en-US" w:bidi="ar-SA"/>
        </w:rPr>
        <w:t>- Saint-Hilaire-de-Dorset 25</w:t>
      </w:r>
    </w:p>
    <w:p>
      <w:pPr>
        <w:spacing w:before="200" w:line="260" w:lineRule="atLeast"/>
        <w:jc w:val="both"/>
        <w:rPr>
          <w:lang w:val="en-US" w:eastAsia="en-US" w:bidi="ar-SA"/>
        </w:rPr>
      </w:pPr>
      <w:r>
        <w:rPr>
          <w:rFonts w:ascii="arial" w:eastAsia="arial" w:hAnsi="arial" w:cs="arial"/>
          <w:color w:val="000000"/>
          <w:sz w:val="20"/>
          <w:lang w:val="en-US" w:eastAsia="en-US" w:bidi="ar-SA"/>
        </w:rPr>
        <w:t>- Sutton 25</w:t>
      </w:r>
    </w:p>
    <w:p>
      <w:pPr>
        <w:spacing w:before="200" w:line="260" w:lineRule="atLeast"/>
        <w:jc w:val="both"/>
        <w:rPr>
          <w:lang w:val="en-US" w:eastAsia="en-US" w:bidi="ar-SA"/>
        </w:rPr>
      </w:pPr>
      <w:r>
        <w:rPr>
          <w:rFonts w:ascii="arial" w:eastAsia="arial" w:hAnsi="arial" w:cs="arial"/>
          <w:color w:val="000000"/>
          <w:sz w:val="20"/>
          <w:lang w:val="en-US" w:eastAsia="en-US" w:bidi="ar-SA"/>
        </w:rPr>
        <w:t>- Saint-Simon 24</w:t>
      </w:r>
    </w:p>
    <w:p>
      <w:pPr>
        <w:spacing w:before="200" w:line="260" w:lineRule="atLeast"/>
        <w:jc w:val="both"/>
        <w:rPr>
          <w:lang w:val="en-US" w:eastAsia="en-US" w:bidi="ar-SA"/>
        </w:rPr>
      </w:pPr>
      <w:r>
        <w:rPr>
          <w:rFonts w:ascii="arial" w:eastAsia="arial" w:hAnsi="arial" w:cs="arial"/>
          <w:color w:val="000000"/>
          <w:sz w:val="20"/>
          <w:lang w:val="en-US" w:eastAsia="en-US" w:bidi="ar-SA"/>
        </w:rPr>
        <w:t>- Bécancour 23</w:t>
      </w:r>
    </w:p>
    <w:p>
      <w:pPr>
        <w:spacing w:before="200" w:line="260" w:lineRule="atLeast"/>
        <w:jc w:val="both"/>
        <w:rPr>
          <w:lang w:val="en-US" w:eastAsia="en-US" w:bidi="ar-SA"/>
        </w:rPr>
      </w:pPr>
      <w:r>
        <w:rPr>
          <w:rFonts w:ascii="arial" w:eastAsia="arial" w:hAnsi="arial" w:cs="arial"/>
          <w:color w:val="000000"/>
          <w:sz w:val="20"/>
          <w:lang w:val="en-US" w:eastAsia="en-US" w:bidi="ar-SA"/>
        </w:rPr>
        <w:t>- Saint-Prosper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Roxton Pond 22#MeteoQC( </w:t>
      </w:r>
      <w:hyperlink r:id="rId891" w:history="1">
        <w:r>
          <w:rPr>
            <w:rFonts w:ascii="arial" w:eastAsia="arial" w:hAnsi="arial" w:cs="arial"/>
            <w:i/>
            <w:color w:val="0077CC"/>
            <w:sz w:val="20"/>
            <w:u w:val="single"/>
            <w:shd w:val="clear" w:color="auto" w:fill="FFFFFF"/>
            <w:lang w:val="en-US" w:eastAsia="en-US" w:bidi="ar-SA"/>
          </w:rPr>
          <w:t>https://twitter.com/hashtag/MeteoQC?src=hash&amp;;ref_src=twsrc%5Etfw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Antoine Petit (@MeteoAntoine) November 12, 2019( </w:t>
      </w:r>
      <w:hyperlink r:id="rId892" w:history="1">
        <w:r>
          <w:rPr>
            <w:rFonts w:ascii="arial" w:eastAsia="arial" w:hAnsi="arial" w:cs="arial"/>
            <w:i/>
            <w:color w:val="0077CC"/>
            <w:sz w:val="20"/>
            <w:u w:val="single"/>
            <w:shd w:val="clear" w:color="auto" w:fill="FFFFFF"/>
            <w:lang w:val="en-US" w:eastAsia="en-US" w:bidi="ar-SA"/>
          </w:rPr>
          <w:t>https://twitter.com/MeteoAntoine/status/1194279665818591234?ref_src=twsrc%5Etfw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Winter wonderland?</w:t>
      </w:r>
    </w:p>
    <w:p>
      <w:pPr>
        <w:spacing w:before="200" w:line="260" w:lineRule="atLeast"/>
        <w:jc w:val="both"/>
        <w:rPr>
          <w:lang w:val="en-US" w:eastAsia="en-US" w:bidi="ar-SA"/>
        </w:rPr>
      </w:pPr>
      <w:r>
        <w:rPr>
          <w:rFonts w:ascii="arial" w:eastAsia="arial" w:hAnsi="arial" w:cs="arial"/>
          <w:color w:val="000000"/>
          <w:sz w:val="20"/>
          <w:lang w:val="en-US" w:eastAsia="en-US" w:bidi="ar-SA"/>
        </w:rPr>
        <w:t>Gazette photographer John Mahoney is out capturing the aftermath. Here are a couple of his photos.</w:t>
      </w:r>
    </w:p>
    <w:p>
      <w:pPr>
        <w:spacing w:before="200" w:line="260" w:lineRule="atLeast"/>
        <w:jc w:val="both"/>
        <w:rPr>
          <w:lang w:val="en-US" w:eastAsia="en-US" w:bidi="ar-SA"/>
        </w:rPr>
      </w:pPr>
      <w:r>
        <w:rPr>
          <w:rFonts w:ascii="arial" w:eastAsia="arial" w:hAnsi="arial" w:cs="arial"/>
          <w:color w:val="000000"/>
          <w:sz w:val="20"/>
          <w:lang w:val="en-US" w:eastAsia="en-US" w:bidi="ar-SA"/>
        </w:rPr>
        <w:t>A tractor clears snow from sidewalks in the Lachine borough.</w:t>
      </w:r>
    </w:p>
    <w:p>
      <w:pPr>
        <w:spacing w:before="200" w:line="260" w:lineRule="atLeast"/>
        <w:jc w:val="both"/>
        <w:rPr>
          <w:lang w:val="en-US" w:eastAsia="en-US" w:bidi="ar-SA"/>
        </w:rPr>
      </w:pPr>
      <w:r>
        <w:rPr>
          <w:rFonts w:ascii="arial" w:eastAsia="arial" w:hAnsi="arial" w:cs="arial"/>
          <w:color w:val="000000"/>
          <w:sz w:val="20"/>
          <w:lang w:val="en-US" w:eastAsia="en-US" w:bidi="ar-SA"/>
        </w:rPr>
        <w:t>Vitali Obraztsov clears snow from his car in the the Lachine borough.</w:t>
      </w:r>
    </w:p>
    <w:p>
      <w:pPr>
        <w:spacing w:before="200" w:line="260" w:lineRule="atLeast"/>
        <w:jc w:val="both"/>
        <w:rPr>
          <w:lang w:val="en-US" w:eastAsia="en-US" w:bidi="ar-SA"/>
        </w:rPr>
      </w:pPr>
      <w:r>
        <w:rPr>
          <w:rFonts w:ascii="arial" w:eastAsia="arial" w:hAnsi="arial" w:cs="arial"/>
          <w:color w:val="000000"/>
          <w:sz w:val="20"/>
          <w:lang w:val="en-US" w:eastAsia="en-US" w:bidi="ar-SA"/>
        </w:rPr>
        <w:t>9:35 a.m. Snow clearing starts at 7 a.m. Wednesday</w:t>
      </w:r>
    </w:p>
    <w:p>
      <w:pPr>
        <w:spacing w:before="200" w:line="260" w:lineRule="atLeast"/>
        <w:jc w:val="both"/>
        <w:rPr>
          <w:lang w:val="en-US" w:eastAsia="en-US" w:bidi="ar-SA"/>
        </w:rPr>
      </w:pPr>
      <w:r>
        <w:rPr>
          <w:rFonts w:ascii="arial" w:eastAsia="arial" w:hAnsi="arial" w:cs="arial"/>
          <w:color w:val="000000"/>
          <w:sz w:val="20"/>
          <w:lang w:val="en-US" w:eastAsia="en-US" w:bidi="ar-SA"/>
        </w:rPr>
        <w:t>Let the search for another parking space begin.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Jean-François Parenteau,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executive committee point man on snow, says a snow-clearing operation will begin at 7 a.m.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He says it's the earliest the city has ever done a snow pickup.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L'opération de chargement de la neige est déclenchée à compter du mercredi 13 novembre 2019 à 7h00. Depuis hier soir il est tombé environ 20 cm de neige à la station de l'aéroport à Dorval. Une première d'avoir un chargement si tôt en saison pour un 13 novembre! #polmtl( </w:t>
      </w:r>
      <w:hyperlink r:id="rId836"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pic.twitter.com/EZRL29SMRr(            </w:t>
      </w:r>
      <w:hyperlink r:id="rId837" w:history="1">
        <w:r>
          <w:rPr>
            <w:rFonts w:ascii="arial" w:eastAsia="arial" w:hAnsi="arial" w:cs="arial"/>
            <w:i/>
            <w:color w:val="0077CC"/>
            <w:sz w:val="20"/>
            <w:u w:val="single"/>
            <w:shd w:val="clear" w:color="auto" w:fill="FFFFFF"/>
            <w:lang w:val="en-US" w:eastAsia="en-US" w:bidi="ar-SA"/>
          </w:rPr>
          <w:t>https://t.co/EZRL29SMRr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November 12, 2019( </w:t>
      </w:r>
      <w:hyperlink r:id="rId838" w:history="1">
        <w:r>
          <w:rPr>
            <w:rFonts w:ascii="arial" w:eastAsia="arial" w:hAnsi="arial" w:cs="arial"/>
            <w:i/>
            <w:color w:val="0077CC"/>
            <w:sz w:val="20"/>
            <w:u w:val="single"/>
            <w:shd w:val="clear" w:color="auto" w:fill="FFFFFF"/>
            <w:lang w:val="en-US" w:eastAsia="en-US" w:bidi="ar-SA"/>
          </w:rPr>
          <w:t>https://twitter.com/JFParenteau/status/1194261826009210881?ref_src=twsrc%5Etfw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Road help</w:t>
      </w:r>
    </w:p>
    <w:p>
      <w:pPr>
        <w:spacing w:before="200" w:line="260" w:lineRule="atLeast"/>
        <w:jc w:val="both"/>
        <w:rPr>
          <w:lang w:val="en-US" w:eastAsia="en-US" w:bidi="ar-SA"/>
        </w:rPr>
      </w:pPr>
      <w:r>
        <w:rPr>
          <w:rFonts w:ascii="arial" w:eastAsia="arial" w:hAnsi="arial" w:cs="arial"/>
          <w:color w:val="000000"/>
          <w:sz w:val="20"/>
          <w:lang w:val="en-US" w:eastAsia="en-US" w:bidi="ar-SA"/>
        </w:rPr>
        <w:t>CAA-Québec says it has handled 1,000 calls since midnight, with the Eastern Townships and the Beauce particularly hard hit.</w:t>
      </w:r>
    </w:p>
    <w:p>
      <w:pPr>
        <w:spacing w:before="200" w:line="260" w:lineRule="atLeast"/>
        <w:jc w:val="both"/>
        <w:rPr>
          <w:lang w:val="en-US" w:eastAsia="en-US" w:bidi="ar-SA"/>
        </w:rPr>
      </w:pPr>
      <w:r>
        <w:rPr>
          <w:rFonts w:ascii="arial" w:eastAsia="arial" w:hAnsi="arial" w:cs="arial"/>
          <w:color w:val="000000"/>
          <w:sz w:val="20"/>
          <w:lang w:val="en-US" w:eastAsia="en-US" w:bidi="ar-SA"/>
        </w:rPr>
        <w:t>They're also offering some good tips, for those who may have forgotten what it's like to drive in winter.</w:t>
      </w:r>
    </w:p>
    <w:p>
      <w:pPr>
        <w:spacing w:before="200" w:line="260" w:lineRule="atLeast"/>
        <w:jc w:val="both"/>
        <w:rPr>
          <w:lang w:val="en-US" w:eastAsia="en-US" w:bidi="ar-SA"/>
        </w:rPr>
      </w:pPr>
      <w:r>
        <w:rPr>
          <w:rFonts w:ascii="arial" w:eastAsia="arial" w:hAnsi="arial" w:cs="arial"/>
          <w:color w:val="000000"/>
          <w:sz w:val="20"/>
          <w:lang w:val="en-US" w:eastAsia="en-US" w:bidi="ar-SA"/>
        </w:rPr>
        <w:t>Ce n'est pas juste une pratique, c'est une vraie tempête avec plusieurs sorties de route et enlisements.</w:t>
      </w:r>
    </w:p>
    <w:p>
      <w:pPr>
        <w:spacing w:before="200" w:line="260" w:lineRule="atLeast"/>
        <w:jc w:val="both"/>
        <w:rPr>
          <w:lang w:val="en-US" w:eastAsia="en-US" w:bidi="ar-SA"/>
        </w:rPr>
      </w:pPr>
      <w:r>
        <w:rPr>
          <w:rFonts w:ascii="arial" w:eastAsia="arial" w:hAnsi="arial" w:cs="arial"/>
          <w:color w:val="000000"/>
          <w:sz w:val="20"/>
          <w:lang w:val="en-US" w:eastAsia="en-US" w:bidi="ar-SA"/>
        </w:rPr>
        <w:t>?? 1000 appels depuis minuit</w:t>
      </w:r>
    </w:p>
    <w:p>
      <w:pPr>
        <w:spacing w:before="200" w:line="260" w:lineRule="atLeast"/>
        <w:jc w:val="both"/>
        <w:rPr>
          <w:lang w:val="en-US" w:eastAsia="en-US" w:bidi="ar-SA"/>
        </w:rPr>
      </w:pPr>
      <w:r>
        <w:rPr>
          <w:rFonts w:ascii="arial" w:eastAsia="arial" w:hAnsi="arial" w:cs="arial"/>
          <w:color w:val="000000"/>
          <w:sz w:val="20"/>
          <w:lang w:val="en-US" w:eastAsia="en-US" w:bidi="ar-SA"/>
        </w:rPr>
        <w:t>?? Estrie et Beauce particulièrement affectés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Personnel supplémentaire sur la route et en centre d'appel pic.twitter.com/V1VXxCwZ1v( </w:t>
      </w:r>
      <w:hyperlink r:id="rId839" w:history="1">
        <w:r>
          <w:rPr>
            <w:rFonts w:ascii="arial" w:eastAsia="arial" w:hAnsi="arial" w:cs="arial"/>
            <w:i/>
            <w:color w:val="0077CC"/>
            <w:sz w:val="20"/>
            <w:u w:val="single"/>
            <w:shd w:val="clear" w:color="auto" w:fill="FFFFFF"/>
            <w:lang w:val="en-US" w:eastAsia="en-US" w:bidi="ar-SA"/>
          </w:rPr>
          <w:t>https://t.co/V1VXxCwZ1v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CAA-Québec (@CAA_Quebec) November 12, 2019( </w:t>
      </w:r>
      <w:hyperlink r:id="rId840" w:history="1">
        <w:r>
          <w:rPr>
            <w:rFonts w:ascii="arial" w:eastAsia="arial" w:hAnsi="arial" w:cs="arial"/>
            <w:i/>
            <w:color w:val="0077CC"/>
            <w:sz w:val="20"/>
            <w:u w:val="single"/>
            <w:shd w:val="clear" w:color="auto" w:fill="FFFFFF"/>
            <w:lang w:val="en-US" w:eastAsia="en-US" w:bidi="ar-SA"/>
          </w:rPr>
          <w:t>https://twitter.com/CAA_Quebec/status/1194260541398749191?ref_src=twsrc%5Etfw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Snow removal?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Avoid the rush - download the app that alerts Montrealers to city snow-clearing operations( </w:t>
      </w:r>
      <w:hyperlink r:id="rId841" w:history="1">
        <w:r>
          <w:rPr>
            <w:rFonts w:ascii="arial" w:eastAsia="arial" w:hAnsi="arial" w:cs="arial"/>
            <w:i/>
            <w:color w:val="0077CC"/>
            <w:sz w:val="20"/>
            <w:u w:val="single"/>
            <w:shd w:val="clear" w:color="auto" w:fill="FFFFFF"/>
            <w:lang w:val="en-US" w:eastAsia="en-US" w:bidi="ar-SA"/>
          </w:rPr>
          <w:t>http://ville.</w:t>
        </w:r>
      </w:hyperlink>
      <w:hyperlink r:id="rId841" w:history="1">
        <w:r>
          <w:rPr>
            <w:rFonts w:ascii="arial" w:eastAsia="arial" w:hAnsi="arial" w:cs="arial"/>
            <w:b/>
            <w:i/>
            <w:color w:val="0077CC"/>
            <w:sz w:val="20"/>
            <w:u w:val="single"/>
            <w:shd w:val="clear" w:color="auto" w:fill="FFFFFF"/>
            <w:lang w:val="en-US" w:eastAsia="en-US" w:bidi="ar-SA"/>
          </w:rPr>
          <w:t>montreal</w:t>
        </w:r>
      </w:hyperlink>
      <w:hyperlink r:id="rId841" w:history="1">
        <w:r>
          <w:rPr>
            <w:rFonts w:ascii="arial" w:eastAsia="arial" w:hAnsi="arial" w:cs="arial"/>
            <w:i/>
            <w:color w:val="0077CC"/>
            <w:sz w:val="20"/>
            <w:u w:val="single"/>
            <w:shd w:val="clear" w:color="auto" w:fill="FFFFFF"/>
            <w:lang w:val="en-US" w:eastAsia="en-US" w:bidi="ar-SA"/>
          </w:rPr>
          <w:t>.qc.ca/anous/en/articles/info-neige-mtl-handy-app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download the iPhone version here( </w:t>
      </w:r>
      <w:hyperlink r:id="rId842" w:history="1">
        <w:r>
          <w:rPr>
            <w:rFonts w:ascii="arial" w:eastAsia="arial" w:hAnsi="arial" w:cs="arial"/>
            <w:i/>
            <w:color w:val="0077CC"/>
            <w:sz w:val="20"/>
            <w:u w:val="single"/>
            <w:shd w:val="clear" w:color="auto" w:fill="FFFFFF"/>
            <w:lang w:val="en-US" w:eastAsia="en-US" w:bidi="ar-SA"/>
          </w:rPr>
          <w:t>https://apps.apple.com/ca/app/info-neige-mtl/id935347695?l=fr</w:t>
        </w:r>
      </w:hyperlink>
      <w:r>
        <w:rPr>
          <w:rFonts w:ascii="arial" w:eastAsia="arial" w:hAnsi="arial" w:cs="arial"/>
          <w:color w:val="000000"/>
          <w:sz w:val="20"/>
          <w:lang w:val="en-US" w:eastAsia="en-US" w:bidi="ar-SA"/>
        </w:rPr>
        <w:t xml:space="preserve"> ) and the Android one here(            </w:t>
      </w:r>
      <w:hyperlink r:id="rId843" w:history="1">
        <w:r>
          <w:rPr>
            <w:rFonts w:ascii="arial" w:eastAsia="arial" w:hAnsi="arial" w:cs="arial"/>
            <w:i/>
            <w:color w:val="0077CC"/>
            <w:sz w:val="20"/>
            <w:u w:val="single"/>
            <w:shd w:val="clear" w:color="auto" w:fill="FFFFFF"/>
            <w:lang w:val="en-US" w:eastAsia="en-US" w:bidi="ar-SA"/>
          </w:rPr>
          <w:t>https://play.google.com/store/apps/details?id=com.heritagesoftware.infoneige&amp;;hl=en_CA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is holding a news conference later this morning. We'll probably know then whether the city will be picking up the snow that fell yesterday and today.</w:t>
      </w:r>
    </w:p>
    <w:p>
      <w:pPr>
        <w:spacing w:before="200" w:line="260" w:lineRule="atLeast"/>
        <w:jc w:val="both"/>
        <w:rPr>
          <w:lang w:val="en-US" w:eastAsia="en-US" w:bidi="ar-SA"/>
        </w:rPr>
      </w:pPr>
      <w:r>
        <w:rPr>
          <w:rFonts w:ascii="arial" w:eastAsia="arial" w:hAnsi="arial" w:cs="arial"/>
          <w:color w:val="000000"/>
          <w:sz w:val="20"/>
          <w:lang w:val="en-US" w:eastAsia="en-US" w:bidi="ar-SA"/>
        </w:rPr>
        <w:t>Let the complaining about snow-clearing begin... (this is a satirical Twitter feed):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pic.twitter.com/pePLSIq85g( </w:t>
      </w:r>
      <w:hyperlink r:id="rId844" w:history="1">
        <w:r>
          <w:rPr>
            <w:rFonts w:ascii="arial" w:eastAsia="arial" w:hAnsi="arial" w:cs="arial"/>
            <w:i/>
            <w:color w:val="0077CC"/>
            <w:sz w:val="20"/>
            <w:u w:val="single"/>
            <w:shd w:val="clear" w:color="auto" w:fill="FFFFFF"/>
            <w:lang w:val="en-US" w:eastAsia="en-US" w:bidi="ar-SA"/>
          </w:rPr>
          <w:t>https://t.co/pePLSIq85g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 Revoir (@JournalLeRevoir) November 12, 2019( </w:t>
      </w:r>
      <w:hyperlink r:id="rId845" w:history="1">
        <w:r>
          <w:rPr>
            <w:rFonts w:ascii="arial" w:eastAsia="arial" w:hAnsi="arial" w:cs="arial"/>
            <w:i/>
            <w:color w:val="0077CC"/>
            <w:sz w:val="20"/>
            <w:u w:val="single"/>
            <w:shd w:val="clear" w:color="auto" w:fill="FFFFFF"/>
            <w:lang w:val="en-US" w:eastAsia="en-US" w:bidi="ar-SA"/>
          </w:rPr>
          <w:t>https://twitter.com/JournalLeRevoir/status/1194258529986592769?ref_src=twsrc%5Etfw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9:05 a.m. Yoo-hoo, we're out here</w:t>
      </w:r>
    </w:p>
    <w:p>
      <w:pPr>
        <w:spacing w:before="200" w:line="260" w:lineRule="atLeast"/>
        <w:jc w:val="both"/>
        <w:rPr>
          <w:lang w:val="en-US" w:eastAsia="en-US" w:bidi="ar-SA"/>
        </w:rPr>
      </w:pPr>
      <w:r>
        <w:rPr>
          <w:rFonts w:ascii="arial" w:eastAsia="arial" w:hAnsi="arial" w:cs="arial"/>
          <w:color w:val="000000"/>
          <w:sz w:val="20"/>
          <w:lang w:val="en-US" w:eastAsia="en-US" w:bidi="ar-SA"/>
        </w:rPr>
        <w:t>Please clear the snow off your vehicle before driving.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Première bordée de neige de l'année! Pour la sécurité de tous, adaptez votre conduite aux conditions routières et prenez votre temps. Si vous n'avez pas vos pneus d'hiver, évitez de prendre la route avec votre véhicule. Bonne journée! pic.twitter.com/56Fzjadgm2( </w:t>
      </w:r>
      <w:hyperlink r:id="rId846" w:history="1">
        <w:r>
          <w:rPr>
            <w:rFonts w:ascii="arial" w:eastAsia="arial" w:hAnsi="arial" w:cs="arial"/>
            <w:i/>
            <w:color w:val="0077CC"/>
            <w:sz w:val="20"/>
            <w:u w:val="single"/>
            <w:shd w:val="clear" w:color="auto" w:fill="FFFFFF"/>
            <w:lang w:val="en-US" w:eastAsia="en-US" w:bidi="ar-SA"/>
          </w:rPr>
          <w:t>https://t.co/56Fzjadgm2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November 12, 2019( </w:t>
      </w:r>
      <w:hyperlink r:id="rId847" w:history="1">
        <w:r>
          <w:rPr>
            <w:rFonts w:ascii="arial" w:eastAsia="arial" w:hAnsi="arial" w:cs="arial"/>
            <w:i/>
            <w:color w:val="0077CC"/>
            <w:sz w:val="20"/>
            <w:u w:val="single"/>
            <w:shd w:val="clear" w:color="auto" w:fill="FFFFFF"/>
            <w:lang w:val="en-US" w:eastAsia="en-US" w:bidi="ar-SA"/>
          </w:rPr>
          <w:t>https://twitter.com/SPVM/status/1194224300489924613?ref_src=twsrc%5Etfw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Some scenes</w:t>
      </w:r>
    </w:p>
    <w:p>
      <w:pPr>
        <w:spacing w:before="240" w:line="260" w:lineRule="atLeast"/>
        <w:jc w:val="both"/>
        <w:rPr>
          <w:lang w:val="en-US" w:eastAsia="en-US" w:bidi="ar-SA"/>
        </w:rPr>
      </w:pPr>
      <w:r>
        <w:rPr>
          <w:rFonts w:ascii="arial" w:eastAsia="arial" w:hAnsi="arial" w:cs="arial"/>
          <w:color w:val="000000"/>
          <w:sz w:val="20"/>
          <w:lang w:val="en-US" w:eastAsia="en-US" w:bidi="ar-SA"/>
        </w:rPr>
        <w:t>Lendemain de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https://twitter.com/hashtag/</w:t>
        </w:r>
      </w:hyperlink>
      <w:hyperlink r:id="rId848" w:history="1">
        <w:r>
          <w:rPr>
            <w:rFonts w:ascii="arial" w:eastAsia="arial" w:hAnsi="arial" w:cs="arial"/>
            <w:b/>
            <w:i/>
            <w:color w:val="0077CC"/>
            <w:sz w:val="20"/>
            <w:u w:val="single"/>
            <w:shd w:val="clear" w:color="auto" w:fill="FFFFFF"/>
            <w:lang w:val="en-US" w:eastAsia="en-US" w:bidi="ar-SA"/>
          </w:rPr>
          <w:t>montreal</w:t>
        </w:r>
      </w:hyperlink>
      <w:hyperlink r:id="rId84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#mcgill(            </w:t>
      </w:r>
      <w:hyperlink r:id="rId849" w:history="1">
        <w:r>
          <w:rPr>
            <w:rFonts w:ascii="arial" w:eastAsia="arial" w:hAnsi="arial" w:cs="arial"/>
            <w:i/>
            <w:color w:val="0077CC"/>
            <w:sz w:val="20"/>
            <w:u w:val="single"/>
            <w:shd w:val="clear" w:color="auto" w:fill="FFFFFF"/>
            <w:lang w:val="en-US" w:eastAsia="en-US" w:bidi="ar-SA"/>
          </w:rPr>
          <w:t>https://twitter.com/hashtag/mcgill?src=hash&amp;;ref_src=twsrc%5Etfw</w:t>
        </w:r>
      </w:hyperlink>
      <w:r>
        <w:rPr>
          <w:rFonts w:ascii="arial" w:eastAsia="arial" w:hAnsi="arial" w:cs="arial"/>
          <w:color w:val="000000"/>
          <w:sz w:val="20"/>
          <w:lang w:val="en-US" w:eastAsia="en-US" w:bidi="ar-SA"/>
        </w:rPr>
        <w:t xml:space="preserve"> ) #skyline(            </w:t>
      </w:r>
      <w:hyperlink r:id="rId850" w:history="1">
        <w:r>
          <w:rPr>
            <w:rFonts w:ascii="arial" w:eastAsia="arial" w:hAnsi="arial" w:cs="arial"/>
            <w:i/>
            <w:color w:val="0077CC"/>
            <w:sz w:val="20"/>
            <w:u w:val="single"/>
            <w:shd w:val="clear" w:color="auto" w:fill="FFFFFF"/>
            <w:lang w:val="en-US" w:eastAsia="en-US" w:bidi="ar-SA"/>
          </w:rPr>
          <w:t>https://twitter.com/hashtag/skyline?src=hash&amp;;ref_src=twsrc%5Etfw</w:t>
        </w:r>
      </w:hyperlink>
      <w:r>
        <w:rPr>
          <w:rFonts w:ascii="arial" w:eastAsia="arial" w:hAnsi="arial" w:cs="arial"/>
          <w:color w:val="000000"/>
          <w:sz w:val="20"/>
          <w:lang w:val="en-US" w:eastAsia="en-US" w:bidi="ar-SA"/>
        </w:rPr>
        <w:t xml:space="preserve"> ) pic.twitter.com/eWGs8d0Ell(            </w:t>
      </w:r>
      <w:hyperlink r:id="rId851" w:history="1">
        <w:r>
          <w:rPr>
            <w:rFonts w:ascii="arial" w:eastAsia="arial" w:hAnsi="arial" w:cs="arial"/>
            <w:i/>
            <w:color w:val="0077CC"/>
            <w:sz w:val="20"/>
            <w:u w:val="single"/>
            <w:shd w:val="clear" w:color="auto" w:fill="FFFFFF"/>
            <w:lang w:val="en-US" w:eastAsia="en-US" w:bidi="ar-SA"/>
          </w:rPr>
          <w:t>https://t.co/eWGs8d0Ell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November 12, 2019( </w:t>
      </w:r>
      <w:hyperlink r:id="rId852" w:history="1">
        <w:r>
          <w:rPr>
            <w:rFonts w:ascii="arial" w:eastAsia="arial" w:hAnsi="arial" w:cs="arial"/>
            <w:i/>
            <w:color w:val="0077CC"/>
            <w:sz w:val="20"/>
            <w:u w:val="single"/>
            <w:shd w:val="clear" w:color="auto" w:fill="FFFFFF"/>
            <w:lang w:val="en-US" w:eastAsia="en-US" w:bidi="ar-SA"/>
          </w:rPr>
          <w:t>https://twitter.com/ftomesco/status/1194267717261496321?ref_src=twsrc%5Etfw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First snowfall in N.D.G. pic.twitter.com/oAnqDWRPDP( </w:t>
      </w:r>
      <w:hyperlink r:id="rId853" w:history="1">
        <w:r>
          <w:rPr>
            <w:rFonts w:ascii="arial" w:eastAsia="arial" w:hAnsi="arial" w:cs="arial"/>
            <w:i/>
            <w:color w:val="0077CC"/>
            <w:sz w:val="20"/>
            <w:u w:val="single"/>
            <w:shd w:val="clear" w:color="auto" w:fill="FFFFFF"/>
            <w:lang w:val="en-US" w:eastAsia="en-US" w:bidi="ar-SA"/>
          </w:rPr>
          <w:t>https://t.co/oAnqDWRPDP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Katherine Wilton (@katherinewilton) November 12, 2019( </w:t>
      </w:r>
      <w:hyperlink r:id="rId854" w:history="1">
        <w:r>
          <w:rPr>
            <w:rFonts w:ascii="arial" w:eastAsia="arial" w:hAnsi="arial" w:cs="arial"/>
            <w:i/>
            <w:color w:val="0077CC"/>
            <w:sz w:val="20"/>
            <w:u w:val="single"/>
            <w:shd w:val="clear" w:color="auto" w:fill="FFFFFF"/>
            <w:lang w:val="en-US" w:eastAsia="en-US" w:bidi="ar-SA"/>
          </w:rPr>
          <w:t>https://twitter.com/katherinewilton/status/1194248467155226625?ref_src=twsrc%5Etfw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dreaming of a green Christmas ... pic.twitter.com/2KbRkhqjMz( </w:t>
      </w:r>
      <w:hyperlink r:id="rId855" w:history="1">
        <w:r>
          <w:rPr>
            <w:rFonts w:ascii="arial" w:eastAsia="arial" w:hAnsi="arial" w:cs="arial"/>
            <w:i/>
            <w:color w:val="0077CC"/>
            <w:sz w:val="20"/>
            <w:u w:val="single"/>
            <w:shd w:val="clear" w:color="auto" w:fill="FFFFFF"/>
            <w:lang w:val="en-US" w:eastAsia="en-US" w:bidi="ar-SA"/>
          </w:rPr>
          <w:t>https://t.co/2KbRkhqjMz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Jillian Page (@JillianPage22) November 12, 2019( </w:t>
      </w:r>
      <w:hyperlink r:id="rId856" w:history="1">
        <w:r>
          <w:rPr>
            <w:rFonts w:ascii="arial" w:eastAsia="arial" w:hAnsi="arial" w:cs="arial"/>
            <w:i/>
            <w:color w:val="0077CC"/>
            <w:sz w:val="20"/>
            <w:u w:val="single"/>
            <w:shd w:val="clear" w:color="auto" w:fill="FFFFFF"/>
            <w:lang w:val="en-US" w:eastAsia="en-US" w:bidi="ar-SA"/>
          </w:rPr>
          <w:t>https://twitter.com/JillianPage22/status/1194240116602130432?ref_src=twsrc%5Etfw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8:45 a.m. Be careful out there</w:t>
      </w:r>
    </w:p>
    <w:p>
      <w:pPr>
        <w:spacing w:before="200" w:line="260" w:lineRule="atLeast"/>
        <w:jc w:val="both"/>
        <w:rPr>
          <w:lang w:val="en-US" w:eastAsia="en-US" w:bidi="ar-SA"/>
        </w:rPr>
      </w:pPr>
      <w:r>
        <w:rPr>
          <w:rFonts w:ascii="arial" w:eastAsia="arial" w:hAnsi="arial" w:cs="arial"/>
          <w:color w:val="000000"/>
          <w:sz w:val="20"/>
          <w:lang w:val="en-US" w:eastAsia="en-US" w:bidi="ar-SA"/>
        </w:rPr>
        <w:t>It's a difficult commute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Routes difficiles ce matin, @PatrickDB_MM( </w:t>
      </w:r>
      <w:hyperlink r:id="rId857" w:history="1">
        <w:r>
          <w:rPr>
            <w:rFonts w:ascii="arial" w:eastAsia="arial" w:hAnsi="arial" w:cs="arial"/>
            <w:i/>
            <w:color w:val="0077CC"/>
            <w:sz w:val="20"/>
            <w:u w:val="single"/>
            <w:shd w:val="clear" w:color="auto" w:fill="FFFFFF"/>
            <w:lang w:val="en-US" w:eastAsia="en-US" w:bidi="ar-SA"/>
          </w:rPr>
          <w:t>https://twitter.com/PatrickDB_MM?ref_src=twsrc%5Etfw</w:t>
        </w:r>
      </w:hyperlink>
      <w:r>
        <w:rPr>
          <w:rFonts w:ascii="arial" w:eastAsia="arial" w:hAnsi="arial" w:cs="arial"/>
          <w:color w:val="000000"/>
          <w:sz w:val="20"/>
          <w:lang w:val="en-US" w:eastAsia="en-US" w:bidi="ar-SA"/>
        </w:rPr>
        <w:t xml:space="preserve"> ) était sur la côte de Amherst o&amp;;#151; les voitures ont du mal à remonter la pente #mm(            </w:t>
      </w:r>
      <w:hyperlink r:id="rId833"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pic.twitter.com/JcpzuTEnBO(            </w:t>
      </w:r>
      <w:hyperlink r:id="rId858" w:history="1">
        <w:r>
          <w:rPr>
            <w:rFonts w:ascii="arial" w:eastAsia="arial" w:hAnsi="arial" w:cs="arial"/>
            <w:i/>
            <w:color w:val="0077CC"/>
            <w:sz w:val="20"/>
            <w:u w:val="single"/>
            <w:shd w:val="clear" w:color="auto" w:fill="FFFFFF"/>
            <w:lang w:val="en-US" w:eastAsia="en-US" w:bidi="ar-SA"/>
          </w:rPr>
          <w:t>https://t.co/JcpzuTEnBO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Sophie Colombani (@ASophie_MM) November 12, 2019( </w:t>
      </w:r>
      <w:hyperlink r:id="rId859" w:history="1">
        <w:r>
          <w:rPr>
            <w:rFonts w:ascii="arial" w:eastAsia="arial" w:hAnsi="arial" w:cs="arial"/>
            <w:i/>
            <w:color w:val="0077CC"/>
            <w:sz w:val="20"/>
            <w:u w:val="single"/>
            <w:shd w:val="clear" w:color="auto" w:fill="FFFFFF"/>
            <w:lang w:val="en-US" w:eastAsia="en-US" w:bidi="ar-SA"/>
          </w:rPr>
          <w:t>https://twitter.com/ASophie_MM/status/1194250792389267456?ref_src=twsrc%5Etfw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L'heure de pointe s'annonce difficile ce matin. Si vous devez vous déplacer, assurez-vous que vos phares et vos feux soient dégagés. Ralentissez et gardez vos distances. #Prudence( </w:t>
      </w:r>
      <w:hyperlink r:id="rId860" w:history="1">
        <w:r>
          <w:rPr>
            <w:rFonts w:ascii="arial" w:eastAsia="arial" w:hAnsi="arial" w:cs="arial"/>
            <w:i/>
            <w:color w:val="0077CC"/>
            <w:sz w:val="20"/>
            <w:u w:val="single"/>
            <w:shd w:val="clear" w:color="auto" w:fill="FFFFFF"/>
            <w:lang w:val="en-US" w:eastAsia="en-US" w:bidi="ar-SA"/>
          </w:rPr>
          <w:t>https://twitter.com/hashtag/Prudence?src=hash&amp;;ref_src=twsrc%5Etfw</w:t>
        </w:r>
      </w:hyperlink>
      <w:r>
        <w:rPr>
          <w:rFonts w:ascii="arial" w:eastAsia="arial" w:hAnsi="arial" w:cs="arial"/>
          <w:color w:val="000000"/>
          <w:sz w:val="20"/>
          <w:lang w:val="en-US" w:eastAsia="en-US" w:bidi="ar-SA"/>
        </w:rPr>
        <w:t xml:space="preserve"> ) sur le réseau. #HiverAuQuébec(            </w:t>
      </w:r>
      <w:hyperlink r:id="rId861" w:history="1">
        <w:r>
          <w:rPr>
            <w:rFonts w:ascii="arial" w:eastAsia="arial" w:hAnsi="arial" w:cs="arial"/>
            <w:i/>
            <w:color w:val="0077CC"/>
            <w:sz w:val="20"/>
            <w:u w:val="single"/>
            <w:shd w:val="clear" w:color="auto" w:fill="FFFFFF"/>
            <w:lang w:val="en-US" w:eastAsia="en-US" w:bidi="ar-SA"/>
          </w:rPr>
          <w:t>https://twitter.com/hashtag/HiverAuQu%C3%A9bec?src=hash&amp;;ref_src=twsrc%5Etfw</w:t>
        </w:r>
      </w:hyperlink>
      <w:r>
        <w:rPr>
          <w:rFonts w:ascii="arial" w:eastAsia="arial" w:hAnsi="arial" w:cs="arial"/>
          <w:color w:val="000000"/>
          <w:sz w:val="20"/>
          <w:lang w:val="en-US" w:eastAsia="en-US" w:bidi="ar-SA"/>
        </w:rPr>
        <w:t xml:space="preserve"> ) #sécuritéroutière(            </w:t>
      </w:r>
      <w:hyperlink r:id="rId862" w:history="1">
        <w:r>
          <w:rPr>
            <w:rFonts w:ascii="arial" w:eastAsia="arial" w:hAnsi="arial" w:cs="arial"/>
            <w:i/>
            <w:color w:val="0077CC"/>
            <w:sz w:val="20"/>
            <w:u w:val="single"/>
            <w:shd w:val="clear" w:color="auto" w:fill="FFFFFF"/>
            <w:lang w:val="en-US" w:eastAsia="en-US" w:bidi="ar-SA"/>
          </w:rPr>
          <w:t>https://twitter.com/hashtag/s%C3%A9curit%C3%A9routi%C3%A8re?src=hash&amp;;ref_src=twsrc%5Etfw</w:t>
        </w:r>
      </w:hyperlink>
      <w:r>
        <w:rPr>
          <w:rFonts w:ascii="arial" w:eastAsia="arial" w:hAnsi="arial" w:cs="arial"/>
          <w:color w:val="000000"/>
          <w:sz w:val="20"/>
          <w:lang w:val="en-US" w:eastAsia="en-US" w:bidi="ar-SA"/>
        </w:rPr>
        <w:t xml:space="preserve"> ) pic.twitter.com/gfLPQhesaI(            </w:t>
      </w:r>
      <w:hyperlink r:id="rId863" w:history="1">
        <w:r>
          <w:rPr>
            <w:rFonts w:ascii="arial" w:eastAsia="arial" w:hAnsi="arial" w:cs="arial"/>
            <w:i/>
            <w:color w:val="0077CC"/>
            <w:sz w:val="20"/>
            <w:u w:val="single"/>
            <w:shd w:val="clear" w:color="auto" w:fill="FFFFFF"/>
            <w:lang w:val="en-US" w:eastAsia="en-US" w:bidi="ar-SA"/>
          </w:rPr>
          <w:t>https://t.co/gfLPQhesaI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November 12, 2019( </w:t>
      </w:r>
      <w:hyperlink r:id="rId864" w:history="1">
        <w:r>
          <w:rPr>
            <w:rFonts w:ascii="arial" w:eastAsia="arial" w:hAnsi="arial" w:cs="arial"/>
            <w:i/>
            <w:color w:val="0077CC"/>
            <w:sz w:val="20"/>
            <w:u w:val="single"/>
            <w:shd w:val="clear" w:color="auto" w:fill="FFFFFF"/>
            <w:lang w:val="en-US" w:eastAsia="en-US" w:bidi="ar-SA"/>
          </w:rPr>
          <w:t>https://twitter.com/sureteduquebec/status/1194211264878256134?ref_src=twsrc%5Etfw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are also asking motorists to be patient around snow plows.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Opérations de déneigement ?????? Les équipes de @Transports_Qc( </w:t>
      </w:r>
      <w:hyperlink r:id="rId865" w:history="1">
        <w:r>
          <w:rPr>
            <w:rFonts w:ascii="arial" w:eastAsia="arial" w:hAnsi="arial" w:cs="arial"/>
            <w:i/>
            <w:color w:val="0077CC"/>
            <w:sz w:val="20"/>
            <w:u w:val="single"/>
            <w:shd w:val="clear" w:color="auto" w:fill="FFFFFF"/>
            <w:lang w:val="en-US" w:eastAsia="en-US" w:bidi="ar-SA"/>
          </w:rPr>
          <w:t>https://twitter.com/Transports_Qc?ref_src=twsrc%5Etfw</w:t>
        </w:r>
      </w:hyperlink>
      <w:r>
        <w:rPr>
          <w:rFonts w:ascii="arial" w:eastAsia="arial" w:hAnsi="arial" w:cs="arial"/>
          <w:color w:val="000000"/>
          <w:sz w:val="20"/>
          <w:lang w:val="en-US" w:eastAsia="en-US" w:bidi="ar-SA"/>
        </w:rPr>
        <w:t xml:space="preserve"> ) seront sur les routes pendant toute la durée des précipitations. Prudence en présence de ces camions. Ils circulent à un maximum de 50 km/h pour plus d'efficacité.</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Martin Girard (@MartinGirardMTQ) November 11, 2019( </w:t>
      </w:r>
      <w:hyperlink r:id="rId866" w:history="1">
        <w:r>
          <w:rPr>
            <w:rFonts w:ascii="arial" w:eastAsia="arial" w:hAnsi="arial" w:cs="arial"/>
            <w:i/>
            <w:color w:val="0077CC"/>
            <w:sz w:val="20"/>
            <w:u w:val="single"/>
            <w:shd w:val="clear" w:color="auto" w:fill="FFFFFF"/>
            <w:lang w:val="en-US" w:eastAsia="en-US" w:bidi="ar-SA"/>
          </w:rPr>
          <w:t>https://twitter.com/MartinGirardMTQ/status/1194033586804015104?ref_src=twsrc%5Etfw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Live in N.D.G.</w:t>
      </w:r>
    </w:p>
    <w:p>
      <w:pPr>
        <w:spacing w:before="200" w:line="260" w:lineRule="atLeast"/>
        <w:jc w:val="both"/>
        <w:rPr>
          <w:lang w:val="en-US" w:eastAsia="en-US" w:bidi="ar-SA"/>
        </w:rPr>
      </w:pPr>
      <w:r>
        <w:rPr>
          <w:rFonts w:ascii="arial" w:eastAsia="arial" w:hAnsi="arial" w:cs="arial"/>
          <w:color w:val="000000"/>
          <w:sz w:val="20"/>
          <w:lang w:val="en-US" w:eastAsia="en-US" w:bidi="ar-SA"/>
        </w:rPr>
        <w:t>Gazette reporter Jason Magder is wandering the streets of N.D.G., talking to pedestrians and drivers about the snow. He came upon a worrying scene - a sidewalk plow stuck in the snow.</w:t>
      </w:r>
    </w:p>
    <w:p>
      <w:pPr>
        <w:spacing w:before="200" w:line="260" w:lineRule="atLeast"/>
        <w:jc w:val="both"/>
        <w:rPr>
          <w:lang w:val="en-US" w:eastAsia="en-US" w:bidi="ar-SA"/>
        </w:rPr>
      </w:pPr>
      <w:r>
        <w:rPr>
          <w:rFonts w:ascii="arial" w:eastAsia="arial" w:hAnsi="arial" w:cs="arial"/>
          <w:color w:val="000000"/>
          <w:sz w:val="20"/>
          <w:lang w:val="en-US" w:eastAsia="en-US" w:bidi="ar-SA"/>
        </w:rPr>
        <w:t>8 a.m. A rundown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digging out from its first significant snowfall of the season. Roads are slippery, some schools are closed and several flights are delayed at Trudeau Airport.</w:t>
      </w:r>
    </w:p>
    <w:p>
      <w:pPr>
        <w:spacing w:before="200" w:line="260" w:lineRule="atLeast"/>
        <w:jc w:val="both"/>
        <w:rPr>
          <w:lang w:val="en-US" w:eastAsia="en-US" w:bidi="ar-SA"/>
        </w:rPr>
      </w:pPr>
      <w:r>
        <w:rPr>
          <w:rFonts w:ascii="arial" w:eastAsia="arial" w:hAnsi="arial" w:cs="arial"/>
          <w:color w:val="000000"/>
          <w:sz w:val="20"/>
          <w:lang w:val="en-US" w:eastAsia="en-US" w:bidi="ar-SA"/>
        </w:rPr>
        <w:t>Twelve centimetres of snow fell on Monday, with two to four more forecast to come down on Tuesday morning, followed by gusty winds.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snowfall warning remains in effect for parts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morning commute is expected to be especially challenging due to quickly accumulating snow on roads," making travel difficult, Environment Canada said in a warning issued at 4:30 a.m.</w:t>
      </w:r>
    </w:p>
    <w:p>
      <w:pPr>
        <w:spacing w:before="200" w:line="260" w:lineRule="atLeast"/>
        <w:jc w:val="both"/>
        <w:rPr>
          <w:lang w:val="en-US" w:eastAsia="en-US" w:bidi="ar-SA"/>
        </w:rPr>
      </w:pPr>
      <w:r>
        <w:rPr>
          <w:rFonts w:ascii="arial" w:eastAsia="arial" w:hAnsi="arial" w:cs="arial"/>
          <w:color w:val="000000"/>
          <w:sz w:val="20"/>
          <w:lang w:val="en-US" w:eastAsia="en-US" w:bidi="ar-SA"/>
        </w:rPr>
        <w:t>"Visibility may be suddenly reduced at times in heavy snow."</w:t>
      </w:r>
    </w:p>
    <w:p>
      <w:pPr>
        <w:spacing w:before="200" w:line="260" w:lineRule="atLeast"/>
        <w:jc w:val="both"/>
        <w:rPr>
          <w:lang w:val="en-US" w:eastAsia="en-US" w:bidi="ar-SA"/>
        </w:rPr>
      </w:pPr>
      <w:r>
        <w:rPr>
          <w:rFonts w:ascii="arial" w:eastAsia="arial" w:hAnsi="arial" w:cs="arial"/>
          <w:color w:val="000000"/>
          <w:sz w:val="20"/>
          <w:lang w:val="en-US" w:eastAsia="en-US" w:bidi="ar-SA"/>
        </w:rPr>
        <w:t>With roads slick and many drivers still without snow tires, authorities are asking drivers to be extra careful on the road if they must venture out.</w:t>
      </w:r>
    </w:p>
    <w:p>
      <w:pPr>
        <w:spacing w:before="200" w:line="260" w:lineRule="atLeast"/>
        <w:jc w:val="both"/>
        <w:rPr>
          <w:lang w:val="en-US" w:eastAsia="en-US" w:bidi="ar-SA"/>
        </w:rPr>
      </w:pPr>
      <w:r>
        <w:rPr>
          <w:rFonts w:ascii="arial" w:eastAsia="arial" w:hAnsi="arial" w:cs="arial"/>
          <w:color w:val="000000"/>
          <w:sz w:val="20"/>
          <w:lang w:val="en-US" w:eastAsia="en-US" w:bidi="ar-SA"/>
        </w:rPr>
        <w:t>Quebec drivers have until Dec. 1 to install winter tires.</w:t>
      </w:r>
    </w:p>
    <w:p>
      <w:pPr>
        <w:spacing w:before="200" w:line="260" w:lineRule="atLeast"/>
        <w:jc w:val="both"/>
        <w:rPr>
          <w:lang w:val="en-US" w:eastAsia="en-US" w:bidi="ar-SA"/>
        </w:rPr>
      </w:pPr>
      <w:r>
        <w:rPr>
          <w:rFonts w:ascii="arial" w:eastAsia="arial" w:hAnsi="arial" w:cs="arial"/>
          <w:color w:val="000000"/>
          <w:sz w:val="20"/>
          <w:lang w:val="en-US" w:eastAsia="en-US" w:bidi="ar-SA"/>
        </w:rPr>
        <w:t>Some schools are closed, with others warning that school buses may be delayed.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Oral School for the Deaf and Vanguard School said no classes will be held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And at the Eastern Townships School Board, all schools and centres will be closed, including daycare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scolaire Marguerite-Bourgeoys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Commission scolaire des Grandes-Seigneuries in the Montérégie region said their school buses will be delayed due to poor road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Several departures are delayed at Trudeau Airport. The airport is recommending passengers check their flight status directly with their airlines.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the city is ready for the snow( </w:t>
      </w:r>
      <w:hyperlink r:id="rId867" w:history="1">
        <w:r>
          <w:rPr>
            <w:rFonts w:ascii="arial" w:eastAsia="arial" w:hAnsi="arial" w:cs="arial"/>
            <w:i/>
            <w:color w:val="0077CC"/>
            <w:sz w:val="20"/>
            <w:u w:val="single"/>
            <w:shd w:val="clear" w:color="auto" w:fill="FFFFFF"/>
            <w:lang w:val="en-US" w:eastAsia="en-US" w:bidi="ar-SA"/>
          </w:rPr>
          <w:t>https://montrealgazette.com/news/local-news/</w:t>
        </w:r>
      </w:hyperlink>
      <w:hyperlink r:id="rId867" w:history="1">
        <w:r>
          <w:rPr>
            <w:rFonts w:ascii="arial" w:eastAsia="arial" w:hAnsi="arial" w:cs="arial"/>
            <w:b/>
            <w:i/>
            <w:color w:val="0077CC"/>
            <w:sz w:val="20"/>
            <w:u w:val="single"/>
            <w:shd w:val="clear" w:color="auto" w:fill="FFFFFF"/>
            <w:lang w:val="en-US" w:eastAsia="en-US" w:bidi="ar-SA"/>
          </w:rPr>
          <w:t>montreal</w:t>
        </w:r>
      </w:hyperlink>
      <w:hyperlink r:id="rId867"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She made the comment after the city apologized for a slower than normal response to a dusting of snow and ice that left roads and sidewalks slippery in many spots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warned commuters that city buses may be slowed by the snow on Tuesday. It urged riders to check real-time locations of buses on its website or transit apps.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the provincial agency that operates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also cautioned travelers, suggesting train platforms and parking lots may be slippery.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here!] ?????? Snowfall continues this morning and delays are to be expected on the bus network due to weather conditions. Plan your trip by checking the positioning of your bus in real time ?? ? </w:t>
      </w:r>
      <w:hyperlink r:id="rId868"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 pic.twitter.com/RxES6I6cgw(            </w:t>
      </w:r>
      <w:hyperlink r:id="rId869" w:history="1">
        <w:r>
          <w:rPr>
            <w:rFonts w:ascii="arial" w:eastAsia="arial" w:hAnsi="arial" w:cs="arial"/>
            <w:i/>
            <w:color w:val="0077CC"/>
            <w:sz w:val="20"/>
            <w:u w:val="single"/>
            <w:shd w:val="clear" w:color="auto" w:fill="FFFFFF"/>
            <w:lang w:val="en-US" w:eastAsia="en-US" w:bidi="ar-SA"/>
          </w:rPr>
          <w:t>https://t.co/RxES6I6cgw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November 12, 2019( </w:t>
      </w:r>
      <w:hyperlink r:id="rId870" w:history="1">
        <w:r>
          <w:rPr>
            <w:rFonts w:ascii="arial" w:eastAsia="arial" w:hAnsi="arial" w:cs="arial"/>
            <w:i/>
            <w:color w:val="0077CC"/>
            <w:sz w:val="20"/>
            <w:u w:val="single"/>
            <w:shd w:val="clear" w:color="auto" w:fill="FFFFFF"/>
            <w:lang w:val="en-US" w:eastAsia="en-US" w:bidi="ar-SA"/>
          </w:rPr>
          <w:t>https://twitter.com/stminfo/status/1194221646514663424?ref_src=twsrc%5Etfw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[BORDÉE DE NEIGE]????Avec la neige prévue d'ici mardi matin, les conditions routières seront difficiles. Soyez prudents sur les quais d'embarquement et dans nos stationnements et consultez nos comptes Twitter pour connaître l'état du service: </w:t>
      </w:r>
      <w:hyperlink r:id="rId871"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 #exoinfo(            </w:t>
      </w:r>
      <w:hyperlink r:id="rId872" w:history="1">
        <w:r>
          <w:rPr>
            <w:rFonts w:ascii="arial" w:eastAsia="arial" w:hAnsi="arial" w:cs="arial"/>
            <w:i/>
            <w:color w:val="0077CC"/>
            <w:sz w:val="20"/>
            <w:u w:val="single"/>
            <w:shd w:val="clear" w:color="auto" w:fill="FFFFFF"/>
            <w:lang w:val="en-US" w:eastAsia="en-US" w:bidi="ar-SA"/>
          </w:rPr>
          <w:t>https://twitter.com/hashtag/exoinfo?src=hash&amp;;ref_src=twsrc%5Etfw</w:t>
        </w:r>
      </w:hyperlink>
      <w:r>
        <w:rPr>
          <w:rFonts w:ascii="arial" w:eastAsia="arial" w:hAnsi="arial" w:cs="arial"/>
          <w:color w:val="000000"/>
          <w:sz w:val="20"/>
          <w:lang w:val="en-US" w:eastAsia="en-US" w:bidi="ar-SA"/>
        </w:rPr>
        <w:t xml:space="preserve"> ) pic.twitter.com/0C8JFkncvQ(            </w:t>
      </w:r>
      <w:hyperlink r:id="rId873" w:history="1">
        <w:r>
          <w:rPr>
            <w:rFonts w:ascii="arial" w:eastAsia="arial" w:hAnsi="arial" w:cs="arial"/>
            <w:i/>
            <w:color w:val="0077CC"/>
            <w:sz w:val="20"/>
            <w:u w:val="single"/>
            <w:shd w:val="clear" w:color="auto" w:fill="FFFFFF"/>
            <w:lang w:val="en-US" w:eastAsia="en-US" w:bidi="ar-SA"/>
          </w:rPr>
          <w:t>https://t.co/0C8JFkncvQ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November 11, 2019( </w:t>
      </w:r>
      <w:hyperlink r:id="rId874" w:history="1">
        <w:r>
          <w:rPr>
            <w:rFonts w:ascii="arial" w:eastAsia="arial" w:hAnsi="arial" w:cs="arial"/>
            <w:i/>
            <w:color w:val="0077CC"/>
            <w:sz w:val="20"/>
            <w:u w:val="single"/>
            <w:shd w:val="clear" w:color="auto" w:fill="FFFFFF"/>
            <w:lang w:val="en-US" w:eastAsia="en-US" w:bidi="ar-SA"/>
          </w:rPr>
          <w:t>https://twitter.com/allo_exo/status/1194002357874515975?ref_src=twsrc%5Etfw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Ralentissement de service sur l'ensemble des lignes de notre réseau, toutes directions, d&amp;;#151; aux conditions routières difficiles. Des retards sont à prévoir. Nous vous remercions de votre compréhension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RTL_info (@RTL_info) November 12, 2019( </w:t>
      </w:r>
      <w:hyperlink r:id="rId875" w:history="1">
        <w:r>
          <w:rPr>
            <w:rFonts w:ascii="arial" w:eastAsia="arial" w:hAnsi="arial" w:cs="arial"/>
            <w:i/>
            <w:color w:val="0077CC"/>
            <w:sz w:val="20"/>
            <w:u w:val="single"/>
            <w:shd w:val="clear" w:color="auto" w:fill="FFFFFF"/>
            <w:lang w:val="en-US" w:eastAsia="en-US" w:bidi="ar-SA"/>
          </w:rPr>
          <w:t>https://twitter.com/RTL_info/status/1194221630844747776?ref_src=twsrc%5Etfw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for Monday's slippery roads,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but we're ready for the storm( </w:t>
      </w:r>
      <w:hyperlink r:id="rId867" w:history="1">
        <w:r>
          <w:rPr>
            <w:rFonts w:ascii="arial" w:eastAsia="arial" w:hAnsi="arial" w:cs="arial"/>
            <w:i/>
            <w:color w:val="0077CC"/>
            <w:sz w:val="20"/>
            <w:u w:val="single"/>
            <w:shd w:val="clear" w:color="auto" w:fill="FFFFFF"/>
            <w:lang w:val="en-US" w:eastAsia="en-US" w:bidi="ar-SA"/>
          </w:rPr>
          <w:t>https://montrealgazette.com/news/local-news/</w:t>
        </w:r>
      </w:hyperlink>
      <w:hyperlink r:id="rId867" w:history="1">
        <w:r>
          <w:rPr>
            <w:rFonts w:ascii="arial" w:eastAsia="arial" w:hAnsi="arial" w:cs="arial"/>
            <w:b/>
            <w:i/>
            <w:color w:val="0077CC"/>
            <w:sz w:val="20"/>
            <w:u w:val="single"/>
            <w:shd w:val="clear" w:color="auto" w:fill="FFFFFF"/>
            <w:lang w:val="en-US" w:eastAsia="en-US" w:bidi="ar-SA"/>
          </w:rPr>
          <w:t>montreal</w:t>
        </w:r>
      </w:hyperlink>
      <w:hyperlink r:id="rId867"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coming, and it will be cold and nasty in Quebec( </w:t>
      </w:r>
      <w:hyperlink r:id="rId876" w:history="1">
        <w:r>
          <w:rPr>
            <w:rFonts w:ascii="arial" w:eastAsia="arial" w:hAnsi="arial" w:cs="arial"/>
            <w:i/>
            <w:color w:val="0077CC"/>
            <w:sz w:val="20"/>
            <w:u w:val="single"/>
            <w:shd w:val="clear" w:color="auto" w:fill="FFFFFF"/>
            <w:lang w:val="en-US" w:eastAsia="en-US" w:bidi="ar-SA"/>
          </w:rPr>
          <w:t>https://montrealgazette.com/news/local-news/winter-is-coming-and-it-will-be-cold-and-nasty-in-quebec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877" w:history="1">
        <w:r>
          <w:rPr>
            <w:rFonts w:ascii="arial" w:eastAsia="arial" w:hAnsi="arial" w:cs="arial"/>
            <w:i/>
            <w:color w:val="0077CC"/>
            <w:sz w:val="20"/>
            <w:u w:val="single"/>
            <w:shd w:val="clear" w:color="auto" w:fill="FFFFFF"/>
            <w:lang w:val="en-US" w:eastAsia="en-US" w:bidi="ar-SA"/>
          </w:rPr>
          <w:t>https://montrealgazette.com/news/local-news/</w:t>
        </w:r>
      </w:hyperlink>
      <w:hyperlink r:id="rId877" w:history="1">
        <w:r>
          <w:rPr>
            <w:rFonts w:ascii="arial" w:eastAsia="arial" w:hAnsi="arial" w:cs="arial"/>
            <w:b/>
            <w:i/>
            <w:color w:val="0077CC"/>
            <w:sz w:val="20"/>
            <w:u w:val="single"/>
            <w:shd w:val="clear" w:color="auto" w:fill="FFFFFF"/>
            <w:lang w:val="en-US" w:eastAsia="en-US" w:bidi="ar-SA"/>
          </w:rPr>
          <w:t>montreal</w:t>
        </w:r>
      </w:hyperlink>
      <w:hyperlink r:id="rId877"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Watch: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w:t>
      </w:r>
      <w:hyperlink r:id="rId878" w:history="1">
        <w:r>
          <w:rPr>
            <w:rFonts w:ascii="arial" w:eastAsia="arial" w:hAnsi="arial" w:cs="arial"/>
            <w:i/>
            <w:color w:val="0077CC"/>
            <w:sz w:val="20"/>
            <w:u w:val="single"/>
            <w:shd w:val="clear" w:color="auto" w:fill="FFFFFF"/>
            <w:lang w:val="en-US" w:eastAsia="en-US" w:bidi="ar-SA"/>
          </w:rPr>
          <w:t>https://montrealgazette.com/news/local-news/watch-</w:t>
        </w:r>
      </w:hyperlink>
      <w:hyperlink r:id="rId878" w:history="1">
        <w:r>
          <w:rPr>
            <w:rFonts w:ascii="arial" w:eastAsia="arial" w:hAnsi="arial" w:cs="arial"/>
            <w:b/>
            <w:i/>
            <w:color w:val="0077CC"/>
            <w:sz w:val="20"/>
            <w:u w:val="single"/>
            <w:shd w:val="clear" w:color="auto" w:fill="FFFFFF"/>
            <w:lang w:val="en-US" w:eastAsia="en-US" w:bidi="ar-SA"/>
          </w:rPr>
          <w:t>montreal</w:t>
        </w:r>
      </w:hyperlink>
      <w:hyperlink r:id="rId878" w:history="1">
        <w:r>
          <w:rPr>
            <w:rFonts w:ascii="arial" w:eastAsia="arial" w:hAnsi="arial" w:cs="arial"/>
            <w:i/>
            <w:color w:val="0077CC"/>
            <w:sz w:val="20"/>
            <w:u w:val="single"/>
            <w:shd w:val="clear" w:color="auto" w:fill="FFFFFF"/>
            <w:lang w:val="en-US" w:eastAsia="en-US" w:bidi="ar-SA"/>
          </w:rPr>
          <w:t>-winter-driving-guide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(90%); COMMUTING (50%); rolling,coverage,first,significant,snowfall,mailto !@PERMALINK= </w:t>
      </w:r>
      <w:hyperlink r:id="rId879" w:history="1">
        <w:r>
          <w:rPr>
            <w:rFonts w:ascii="arial" w:eastAsia="arial" w:hAnsi="arial" w:cs="arial"/>
            <w:i/>
            <w:color w:val="0077CC"/>
            <w:sz w:val="20"/>
            <w:u w:val="single"/>
            <w:shd w:val="clear" w:color="auto" w:fill="FFFFFF"/>
            <w:lang w:val="en-US" w:eastAsia="en-US" w:bidi="ar-SA"/>
          </w:rPr>
          <w:t>https://montrealgazette.com/news/local-news/roads-are-slippery-as-</w:t>
        </w:r>
      </w:hyperlink>
      <w:hyperlink r:id="rId879" w:history="1">
        <w:r>
          <w:rPr>
            <w:rFonts w:ascii="arial" w:eastAsia="arial" w:hAnsi="arial" w:cs="arial"/>
            <w:b/>
            <w:i/>
            <w:color w:val="0077CC"/>
            <w:sz w:val="20"/>
            <w:u w:val="single"/>
            <w:shd w:val="clear" w:color="auto" w:fill="FFFFFF"/>
            <w:lang w:val="en-US" w:eastAsia="en-US" w:bidi="ar-SA"/>
          </w:rPr>
          <w:t>montreal</w:t>
        </w:r>
      </w:hyperlink>
      <w:hyperlink r:id="rId879" w:history="1">
        <w:r>
          <w:rPr>
            <w:rFonts w:ascii="arial" w:eastAsia="arial" w:hAnsi="arial" w:cs="arial"/>
            <w:i/>
            <w:color w:val="0077CC"/>
            <w:sz w:val="20"/>
            <w:u w:val="single"/>
            <w:shd w:val="clear" w:color="auto" w:fill="FFFFFF"/>
            <w:lang w:val="en-US" w:eastAsia="en-US" w:bidi="ar-SA"/>
          </w:rPr>
          <w:t>-digs-out-from-first-snowstorm-of-season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3"/>
          <w:headerReference w:type="default" r:id="rId894"/>
          <w:footerReference w:type="even" r:id="rId895"/>
          <w:footerReference w:type="default" r:id="rId896"/>
          <w:headerReference w:type="first" r:id="rId897"/>
          <w:footerReference w:type="first" r:id="rId898"/>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99"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8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9" w:history="1">
        <w:r>
          <w:rPr>
            <w:rFonts w:ascii="arial" w:eastAsia="arial" w:hAnsi="arial" w:cs="arial"/>
            <w:b/>
            <w:bCs/>
            <w:i/>
            <w:color w:val="0077CC"/>
            <w:kern w:val="32"/>
            <w:sz w:val="28"/>
            <w:szCs w:val="32"/>
            <w:u w:val="single"/>
            <w:shd w:val="clear" w:color="auto" w:fill="FFFFFF"/>
            <w:lang w:val="en-US" w:eastAsia="en-US" w:bidi="ar-SA"/>
          </w:rPr>
          <w:t xml:space="preserve"> announces a snow-clearing operation starting Wednesday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2265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63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with us all day for our rolling coverage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first significant snowfall. Questions/comments? </w:t>
      </w:r>
      <w:hyperlink r:id="rId82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11:25 a.m. Watch for no-parking signs</w:t>
      </w:r>
    </w:p>
    <w:p>
      <w:pPr>
        <w:spacing w:before="200" w:line="260" w:lineRule="atLeast"/>
        <w:jc w:val="both"/>
        <w:rPr>
          <w:lang w:val="en-US" w:eastAsia="en-US" w:bidi="ar-SA"/>
        </w:rPr>
      </w:pPr>
      <w:r>
        <w:rPr>
          <w:rFonts w:ascii="arial" w:eastAsia="arial" w:hAnsi="arial" w:cs="arial"/>
          <w:color w:val="000000"/>
          <w:sz w:val="20"/>
          <w:lang w:val="en-US" w:eastAsia="en-US" w:bidi="ar-SA"/>
        </w:rPr>
        <w:t>See below for links to the Info-Neige snow-clearing app.</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déclenche le chargement de la neige. Surveillez l'arrivée des panneaux de stationnement : nos équipes pourront ainsi dégager votre rue plus rapidement.</w:t>
      </w:r>
    </w:p>
    <w:p>
      <w:pPr>
        <w:spacing w:before="200" w:line="260" w:lineRule="atLeast"/>
        <w:jc w:val="both"/>
        <w:rPr>
          <w:lang w:val="en-US" w:eastAsia="en-US" w:bidi="ar-SA"/>
        </w:rPr>
      </w:pPr>
      <w:r>
        <w:rPr>
          <w:rFonts w:ascii="arial" w:eastAsia="arial" w:hAnsi="arial" w:cs="arial"/>
          <w:color w:val="000000"/>
          <w:sz w:val="20"/>
          <w:lang w:val="en-US" w:eastAsia="en-US" w:bidi="ar-SA"/>
        </w:rPr>
        <w:t>L'hiver en ville, on s'active.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https://t.co/eAU3nSi2Ak</w:t>
        </w:r>
      </w:hyperlink>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https://t.co/eAU3nSi2Ak</w:t>
        </w:r>
      </w:hyperlink>
      <w:r>
        <w:rPr>
          <w:rFonts w:ascii="arial" w:eastAsia="arial" w:hAnsi="arial" w:cs="arial"/>
          <w:color w:val="000000"/>
          <w:sz w:val="20"/>
          <w:lang w:val="en-US" w:eastAsia="en-US" w:bidi="ar-SA"/>
        </w:rPr>
        <w:t xml:space="preserve"> ) pic.twitter.com/6x9OnqrEYF(            </w:t>
      </w:r>
      <w:hyperlink r:id="rId901" w:history="1">
        <w:r>
          <w:rPr>
            <w:rFonts w:ascii="arial" w:eastAsia="arial" w:hAnsi="arial" w:cs="arial"/>
            <w:i/>
            <w:color w:val="0077CC"/>
            <w:sz w:val="20"/>
            <w:u w:val="single"/>
            <w:shd w:val="clear" w:color="auto" w:fill="FFFFFF"/>
            <w:lang w:val="en-US" w:eastAsia="en-US" w:bidi="ar-SA"/>
          </w:rPr>
          <w:t>https://t.co/6x9OnqrEYF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(@MTL_Ville) November 12, 2019( </w:t>
      </w:r>
      <w:hyperlink r:id="rId902" w:history="1">
        <w:r>
          <w:rPr>
            <w:rFonts w:ascii="arial" w:eastAsia="arial" w:hAnsi="arial" w:cs="arial"/>
            <w:i/>
            <w:color w:val="0077CC"/>
            <w:sz w:val="20"/>
            <w:u w:val="single"/>
            <w:shd w:val="clear" w:color="auto" w:fill="FFFFFF"/>
            <w:lang w:val="en-US" w:eastAsia="en-US" w:bidi="ar-SA"/>
          </w:rPr>
          <w:t>https://twitter.com/MTL_Ville/status/1194287540922130432?ref_src=twsrc%5Etfw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Yes, Bixis are still available</w:t>
      </w:r>
    </w:p>
    <w:p>
      <w:pPr>
        <w:spacing w:before="200" w:line="260" w:lineRule="atLeast"/>
        <w:jc w:val="both"/>
        <w:rPr>
          <w:lang w:val="en-US" w:eastAsia="en-US" w:bidi="ar-SA"/>
        </w:rPr>
      </w:pPr>
      <w:r>
        <w:rPr>
          <w:rFonts w:ascii="arial" w:eastAsia="arial" w:hAnsi="arial" w:cs="arial"/>
          <w:color w:val="000000"/>
          <w:sz w:val="20"/>
          <w:lang w:val="en-US" w:eastAsia="en-US" w:bidi="ar-SA"/>
        </w:rPr>
        <w:t>The Bixi season normally ends around Nov. 15.</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Cette photo de @patsanfacon( </w:t>
      </w:r>
      <w:hyperlink r:id="rId887" w:history="1">
        <w:r>
          <w:rPr>
            <w:rFonts w:ascii="arial" w:eastAsia="arial" w:hAnsi="arial" w:cs="arial"/>
            <w:i/>
            <w:color w:val="0077CC"/>
            <w:sz w:val="20"/>
            <w:u w:val="single"/>
            <w:shd w:val="clear" w:color="auto" w:fill="FFFFFF"/>
            <w:lang w:val="en-US" w:eastAsia="en-US" w:bidi="ar-SA"/>
          </w:rPr>
          <w:t>https://twitter.com/patsanfacon?ref_src=twsrc%5Etfw</w:t>
        </w:r>
      </w:hyperlink>
      <w:r>
        <w:rPr>
          <w:rFonts w:ascii="arial" w:eastAsia="arial" w:hAnsi="arial" w:cs="arial"/>
          <w:color w:val="000000"/>
          <w:sz w:val="20"/>
          <w:lang w:val="en-US" w:eastAsia="en-US" w:bidi="ar-SA"/>
        </w:rPr>
        <w:t xml:space="preserve"> ) prise ce matin!!!! ???????????? pic.twitter.com/71JxMwFZCL(            </w:t>
      </w:r>
      <w:hyperlink r:id="rId888" w:history="1">
        <w:r>
          <w:rPr>
            <w:rFonts w:ascii="arial" w:eastAsia="arial" w:hAnsi="arial" w:cs="arial"/>
            <w:i/>
            <w:color w:val="0077CC"/>
            <w:sz w:val="20"/>
            <w:u w:val="single"/>
            <w:shd w:val="clear" w:color="auto" w:fill="FFFFFF"/>
            <w:lang w:val="en-US" w:eastAsia="en-US" w:bidi="ar-SA"/>
          </w:rPr>
          <w:t>https://t.co/71JxMwFZCL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DavidSanterre (@DavidSanterre) November 12, 2019( </w:t>
      </w:r>
      <w:hyperlink r:id="rId889" w:history="1">
        <w:r>
          <w:rPr>
            <w:rFonts w:ascii="arial" w:eastAsia="arial" w:hAnsi="arial" w:cs="arial"/>
            <w:i/>
            <w:color w:val="0077CC"/>
            <w:sz w:val="20"/>
            <w:u w:val="single"/>
            <w:shd w:val="clear" w:color="auto" w:fill="FFFFFF"/>
            <w:lang w:val="en-US" w:eastAsia="en-US" w:bidi="ar-SA"/>
          </w:rPr>
          <w:t>https://twitter.com/DavidSanterre/status/1194275412513378314?ref_src=twsrc%5Etfw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10:45 a.m. Cold front</w:t>
      </w:r>
    </w:p>
    <w:p>
      <w:pPr>
        <w:spacing w:before="200" w:line="260" w:lineRule="atLeast"/>
        <w:jc w:val="both"/>
        <w:rPr>
          <w:lang w:val="en-US" w:eastAsia="en-US" w:bidi="ar-SA"/>
        </w:rPr>
      </w:pPr>
      <w:r>
        <w:rPr>
          <w:rFonts w:ascii="arial" w:eastAsia="arial" w:hAnsi="arial" w:cs="arial"/>
          <w:color w:val="000000"/>
          <w:sz w:val="20"/>
          <w:lang w:val="en-US" w:eastAsia="en-US" w:bidi="ar-SA"/>
        </w:rPr>
        <w:t>The snow will be followed by cold.</w:t>
      </w:r>
    </w:p>
    <w:p>
      <w:pPr>
        <w:spacing w:before="200" w:line="260" w:lineRule="atLeast"/>
        <w:jc w:val="both"/>
        <w:rPr>
          <w:lang w:val="en-US" w:eastAsia="en-US" w:bidi="ar-SA"/>
        </w:rPr>
      </w:pPr>
      <w:r>
        <w:rPr>
          <w:rFonts w:ascii="arial" w:eastAsia="arial" w:hAnsi="arial" w:cs="arial"/>
          <w:color w:val="000000"/>
          <w:sz w:val="20"/>
          <w:lang w:val="en-US" w:eastAsia="en-US" w:bidi="ar-SA"/>
        </w:rPr>
        <w:t>Today's high expected high: minus-4 Celsius.</w:t>
      </w:r>
    </w:p>
    <w:p>
      <w:pPr>
        <w:spacing w:before="200" w:line="260" w:lineRule="atLeast"/>
        <w:jc w:val="both"/>
        <w:rPr>
          <w:lang w:val="en-US" w:eastAsia="en-US" w:bidi="ar-SA"/>
        </w:rPr>
      </w:pPr>
      <w:r>
        <w:rPr>
          <w:rFonts w:ascii="arial" w:eastAsia="arial" w:hAnsi="arial" w:cs="arial"/>
          <w:color w:val="000000"/>
          <w:sz w:val="20"/>
          <w:lang w:val="en-US" w:eastAsia="en-US" w:bidi="ar-SA"/>
        </w:rPr>
        <w:t>The temperature will dip to minus-12 C overnight, with a windchill of minus-22, Environment Canada says.</w:t>
      </w:r>
    </w:p>
    <w:p>
      <w:pPr>
        <w:spacing w:before="200" w:line="260" w:lineRule="atLeast"/>
        <w:jc w:val="both"/>
        <w:rPr>
          <w:lang w:val="en-US" w:eastAsia="en-US" w:bidi="ar-SA"/>
        </w:rPr>
      </w:pPr>
      <w:r>
        <w:rPr>
          <w:rFonts w:ascii="arial" w:eastAsia="arial" w:hAnsi="arial" w:cs="arial"/>
          <w:color w:val="000000"/>
          <w:sz w:val="20"/>
          <w:lang w:val="en-US" w:eastAsia="en-US" w:bidi="ar-SA"/>
        </w:rPr>
        <w:t>It'll be a frigid morning commute tomorrow.</w:t>
      </w:r>
    </w:p>
    <w:p>
      <w:pPr>
        <w:spacing w:before="200" w:line="260" w:lineRule="atLeast"/>
        <w:jc w:val="both"/>
        <w:rPr>
          <w:lang w:val="en-US" w:eastAsia="en-US" w:bidi="ar-SA"/>
        </w:rPr>
      </w:pPr>
      <w:r>
        <w:rPr>
          <w:rFonts w:ascii="arial" w:eastAsia="arial" w:hAnsi="arial" w:cs="arial"/>
          <w:color w:val="000000"/>
          <w:sz w:val="20"/>
          <w:lang w:val="en-US" w:eastAsia="en-US" w:bidi="ar-SA"/>
        </w:rPr>
        <w:t>At 7 a.m. Wednesday, the Environment Canada forecast is calling for a temperature of minus-11 C and a windchill of minus-19.</w:t>
      </w:r>
    </w:p>
    <w:p>
      <w:pPr>
        <w:spacing w:before="200" w:line="260" w:lineRule="atLeast"/>
        <w:jc w:val="both"/>
        <w:rPr>
          <w:lang w:val="en-US" w:eastAsia="en-US" w:bidi="ar-SA"/>
        </w:rPr>
      </w:pPr>
      <w:r>
        <w:rPr>
          <w:rFonts w:ascii="arial" w:eastAsia="arial" w:hAnsi="arial" w:cs="arial"/>
          <w:color w:val="000000"/>
          <w:sz w:val="20"/>
          <w:lang w:val="en-US" w:eastAsia="en-US" w:bidi="ar-SA"/>
        </w:rPr>
        <w:t>The good news: it will be mainly sunny for much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Back to the bad news: the latest forecast is calling for a high chance of flurries on Thursday and Friday.</w:t>
      </w:r>
    </w:p>
    <w:p>
      <w:pPr>
        <w:spacing w:before="200" w:line="260" w:lineRule="atLeast"/>
        <w:jc w:val="both"/>
        <w:rPr>
          <w:lang w:val="en-US" w:eastAsia="en-US" w:bidi="ar-SA"/>
        </w:rPr>
      </w:pPr>
      <w:r>
        <w:rPr>
          <w:rFonts w:ascii="arial" w:eastAsia="arial" w:hAnsi="arial" w:cs="arial"/>
          <w:color w:val="000000"/>
          <w:sz w:val="20"/>
          <w:lang w:val="en-US" w:eastAsia="en-US" w:bidi="ar-SA"/>
        </w:rPr>
        <w:t>10:30 a.m. Meanwhile at the Omni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pool at the Hotel Omni Mont-Royal this morning pic.twitter.com/5ZH74QYJiO( </w:t>
      </w:r>
      <w:hyperlink r:id="rId828" w:history="1">
        <w:r>
          <w:rPr>
            <w:rFonts w:ascii="arial" w:eastAsia="arial" w:hAnsi="arial" w:cs="arial"/>
            <w:i/>
            <w:color w:val="0077CC"/>
            <w:sz w:val="20"/>
            <w:u w:val="single"/>
            <w:shd w:val="clear" w:color="auto" w:fill="FFFFFF"/>
            <w:lang w:val="en-US" w:eastAsia="en-US" w:bidi="ar-SA"/>
          </w:rPr>
          <w:t>https://t.co/5ZH74QYJiO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November 12, 2019( </w:t>
      </w:r>
      <w:hyperlink r:id="rId829" w:history="1">
        <w:r>
          <w:rPr>
            <w:rFonts w:ascii="arial" w:eastAsia="arial" w:hAnsi="arial" w:cs="arial"/>
            <w:i/>
            <w:color w:val="0077CC"/>
            <w:sz w:val="20"/>
            <w:u w:val="single"/>
            <w:shd w:val="clear" w:color="auto" w:fill="FFFFFF"/>
            <w:lang w:val="en-US" w:eastAsia="en-US" w:bidi="ar-SA"/>
          </w:rPr>
          <w:t>https://twitter.com/andyriga/status/1194276743139536897?ref_src=twsrc%5Etfw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Total: 20 centimetres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snow has now tapered off and Environment Canada has lifted its snowfall warning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wasn't really much of a storm - about 20 centimetres of snow fell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and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 was quite early, even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average snowfall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November is just 19 centimetres. (The month with the highest snowfall? January, with an average snowfall of 50 centimetres.)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normally gets about 210 centimetres of snow between November and April.</w:t>
      </w:r>
    </w:p>
    <w:p>
      <w:pPr>
        <w:spacing w:before="240" w:line="260" w:lineRule="atLeast"/>
        <w:jc w:val="both"/>
        <w:rPr>
          <w:lang w:val="en-US" w:eastAsia="en-US" w:bidi="ar-SA"/>
        </w:rPr>
      </w:pPr>
      <w:r>
        <w:rPr>
          <w:rFonts w:ascii="arial" w:eastAsia="arial" w:hAnsi="arial" w:cs="arial"/>
          <w:color w:val="000000"/>
          <w:sz w:val="20"/>
          <w:lang w:val="en-US" w:eastAsia="en-US" w:bidi="ar-SA"/>
        </w:rPr>
        <w:t>Yesterday was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)'s first 10cm of the season. Typical first is Dec 12. Record earliest is 1888-10-09; latest 1980-03-14. pic.twitter.com/Sv599gnpda(            </w:t>
      </w:r>
      <w:hyperlink r:id="rId831" w:history="1">
        <w:r>
          <w:rPr>
            <w:rFonts w:ascii="arial" w:eastAsia="arial" w:hAnsi="arial" w:cs="arial"/>
            <w:i/>
            <w:color w:val="0077CC"/>
            <w:sz w:val="20"/>
            <w:u w:val="single"/>
            <w:shd w:val="clear" w:color="auto" w:fill="FFFFFF"/>
            <w:lang w:val="en-US" w:eastAsia="en-US" w:bidi="ar-SA"/>
          </w:rPr>
          <w:t>https://t.co/Sv599gnpda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YUL Weather Records (@YUL_Weather) November 12, 2019( </w:t>
      </w:r>
      <w:hyperlink r:id="rId832" w:history="1">
        <w:r>
          <w:rPr>
            <w:rFonts w:ascii="arial" w:eastAsia="arial" w:hAnsi="arial" w:cs="arial"/>
            <w:i/>
            <w:color w:val="0077CC"/>
            <w:sz w:val="20"/>
            <w:u w:val="single"/>
            <w:shd w:val="clear" w:color="auto" w:fill="FFFFFF"/>
            <w:lang w:val="en-US" w:eastAsia="en-US" w:bidi="ar-SA"/>
          </w:rPr>
          <w:t>https://twitter.com/YUL_Weather/status/1194270367134748673?ref_src=twsrc%5Etfw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Here's a look at snowfall amounts in other parts of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Voici un top 10 des accumulations de neige (cm) les plus importantes sur le sud du #Québec( </w:t>
      </w:r>
      <w:hyperlink r:id="rId890" w:history="1">
        <w:r>
          <w:rPr>
            <w:rFonts w:ascii="arial" w:eastAsia="arial" w:hAnsi="arial" w:cs="arial"/>
            <w:i/>
            <w:color w:val="0077CC"/>
            <w:sz w:val="20"/>
            <w:u w:val="single"/>
            <w:shd w:val="clear" w:color="auto" w:fill="FFFFFF"/>
            <w:lang w:val="en-US" w:eastAsia="en-US" w:bidi="ar-SA"/>
          </w:rPr>
          <w:t>https://twitter.com/hashtag/Qu%C3%A9bec?src=hash&amp;;ref_src=twsrc%5Etfw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Ormstown 28</w:t>
      </w:r>
    </w:p>
    <w:p>
      <w:pPr>
        <w:spacing w:before="200" w:line="260" w:lineRule="atLeast"/>
        <w:jc w:val="both"/>
        <w:rPr>
          <w:lang w:val="en-US" w:eastAsia="en-US" w:bidi="ar-SA"/>
        </w:rPr>
      </w:pPr>
      <w:r>
        <w:rPr>
          <w:rFonts w:ascii="arial" w:eastAsia="arial" w:hAnsi="arial" w:cs="arial"/>
          <w:color w:val="000000"/>
          <w:sz w:val="20"/>
          <w:lang w:val="en-US" w:eastAsia="en-US" w:bidi="ar-SA"/>
        </w:rPr>
        <w:t>- Saint-Hyacinthe 27</w:t>
      </w:r>
    </w:p>
    <w:p>
      <w:pPr>
        <w:spacing w:before="200" w:line="260" w:lineRule="atLeast"/>
        <w:jc w:val="both"/>
        <w:rPr>
          <w:lang w:val="en-US" w:eastAsia="en-US" w:bidi="ar-SA"/>
        </w:rPr>
      </w:pPr>
      <w:r>
        <w:rPr>
          <w:rFonts w:ascii="arial" w:eastAsia="arial" w:hAnsi="arial" w:cs="arial"/>
          <w:color w:val="000000"/>
          <w:sz w:val="20"/>
          <w:lang w:val="en-US" w:eastAsia="en-US" w:bidi="ar-SA"/>
        </w:rPr>
        <w:t>- Sorel 27</w:t>
      </w:r>
    </w:p>
    <w:p>
      <w:pPr>
        <w:spacing w:before="200" w:line="260" w:lineRule="atLeast"/>
        <w:jc w:val="both"/>
        <w:rPr>
          <w:lang w:val="en-US" w:eastAsia="en-US" w:bidi="ar-SA"/>
        </w:rPr>
      </w:pPr>
      <w:r>
        <w:rPr>
          <w:rFonts w:ascii="arial" w:eastAsia="arial" w:hAnsi="arial" w:cs="arial"/>
          <w:color w:val="000000"/>
          <w:sz w:val="20"/>
          <w:lang w:val="en-US" w:eastAsia="en-US" w:bidi="ar-SA"/>
        </w:rPr>
        <w:t>- Lacolle 25</w:t>
      </w:r>
    </w:p>
    <w:p>
      <w:pPr>
        <w:spacing w:before="200" w:line="260" w:lineRule="atLeast"/>
        <w:jc w:val="both"/>
        <w:rPr>
          <w:lang w:val="en-US" w:eastAsia="en-US" w:bidi="ar-SA"/>
        </w:rPr>
      </w:pPr>
      <w:r>
        <w:rPr>
          <w:rFonts w:ascii="arial" w:eastAsia="arial" w:hAnsi="arial" w:cs="arial"/>
          <w:color w:val="000000"/>
          <w:sz w:val="20"/>
          <w:lang w:val="en-US" w:eastAsia="en-US" w:bidi="ar-SA"/>
        </w:rPr>
        <w:t>- Saint-Hilaire-de-Dorset 25</w:t>
      </w:r>
    </w:p>
    <w:p>
      <w:pPr>
        <w:spacing w:before="200" w:line="260" w:lineRule="atLeast"/>
        <w:jc w:val="both"/>
        <w:rPr>
          <w:lang w:val="en-US" w:eastAsia="en-US" w:bidi="ar-SA"/>
        </w:rPr>
      </w:pPr>
      <w:r>
        <w:rPr>
          <w:rFonts w:ascii="arial" w:eastAsia="arial" w:hAnsi="arial" w:cs="arial"/>
          <w:color w:val="000000"/>
          <w:sz w:val="20"/>
          <w:lang w:val="en-US" w:eastAsia="en-US" w:bidi="ar-SA"/>
        </w:rPr>
        <w:t>- Sutton 25</w:t>
      </w:r>
    </w:p>
    <w:p>
      <w:pPr>
        <w:spacing w:before="200" w:line="260" w:lineRule="atLeast"/>
        <w:jc w:val="both"/>
        <w:rPr>
          <w:lang w:val="en-US" w:eastAsia="en-US" w:bidi="ar-SA"/>
        </w:rPr>
      </w:pPr>
      <w:r>
        <w:rPr>
          <w:rFonts w:ascii="arial" w:eastAsia="arial" w:hAnsi="arial" w:cs="arial"/>
          <w:color w:val="000000"/>
          <w:sz w:val="20"/>
          <w:lang w:val="en-US" w:eastAsia="en-US" w:bidi="ar-SA"/>
        </w:rPr>
        <w:t>- Saint-Simon 24</w:t>
      </w:r>
    </w:p>
    <w:p>
      <w:pPr>
        <w:spacing w:before="200" w:line="260" w:lineRule="atLeast"/>
        <w:jc w:val="both"/>
        <w:rPr>
          <w:lang w:val="en-US" w:eastAsia="en-US" w:bidi="ar-SA"/>
        </w:rPr>
      </w:pPr>
      <w:r>
        <w:rPr>
          <w:rFonts w:ascii="arial" w:eastAsia="arial" w:hAnsi="arial" w:cs="arial"/>
          <w:color w:val="000000"/>
          <w:sz w:val="20"/>
          <w:lang w:val="en-US" w:eastAsia="en-US" w:bidi="ar-SA"/>
        </w:rPr>
        <w:t>- Bécancour 23</w:t>
      </w:r>
    </w:p>
    <w:p>
      <w:pPr>
        <w:spacing w:before="200" w:line="260" w:lineRule="atLeast"/>
        <w:jc w:val="both"/>
        <w:rPr>
          <w:lang w:val="en-US" w:eastAsia="en-US" w:bidi="ar-SA"/>
        </w:rPr>
      </w:pPr>
      <w:r>
        <w:rPr>
          <w:rFonts w:ascii="arial" w:eastAsia="arial" w:hAnsi="arial" w:cs="arial"/>
          <w:color w:val="000000"/>
          <w:sz w:val="20"/>
          <w:lang w:val="en-US" w:eastAsia="en-US" w:bidi="ar-SA"/>
        </w:rPr>
        <w:t>- Saint-Prosper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Roxton Pond 22#MeteoQC( </w:t>
      </w:r>
      <w:hyperlink r:id="rId891" w:history="1">
        <w:r>
          <w:rPr>
            <w:rFonts w:ascii="arial" w:eastAsia="arial" w:hAnsi="arial" w:cs="arial"/>
            <w:i/>
            <w:color w:val="0077CC"/>
            <w:sz w:val="20"/>
            <w:u w:val="single"/>
            <w:shd w:val="clear" w:color="auto" w:fill="FFFFFF"/>
            <w:lang w:val="en-US" w:eastAsia="en-US" w:bidi="ar-SA"/>
          </w:rPr>
          <w:t>https://twitter.com/hashtag/MeteoQC?src=hash&amp;;ref_src=twsrc%5Etfw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Antoine Petit (@MeteoAntoine) November 12, 2019( </w:t>
      </w:r>
      <w:hyperlink r:id="rId892" w:history="1">
        <w:r>
          <w:rPr>
            <w:rFonts w:ascii="arial" w:eastAsia="arial" w:hAnsi="arial" w:cs="arial"/>
            <w:i/>
            <w:color w:val="0077CC"/>
            <w:sz w:val="20"/>
            <w:u w:val="single"/>
            <w:shd w:val="clear" w:color="auto" w:fill="FFFFFF"/>
            <w:lang w:val="en-US" w:eastAsia="en-US" w:bidi="ar-SA"/>
          </w:rPr>
          <w:t>https://twitter.com/MeteoAntoine/status/1194279665818591234?ref_src=twsrc%5Etfw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Winter wonderland?</w:t>
      </w:r>
    </w:p>
    <w:p>
      <w:pPr>
        <w:spacing w:before="200" w:line="260" w:lineRule="atLeast"/>
        <w:jc w:val="both"/>
        <w:rPr>
          <w:lang w:val="en-US" w:eastAsia="en-US" w:bidi="ar-SA"/>
        </w:rPr>
      </w:pPr>
      <w:r>
        <w:rPr>
          <w:rFonts w:ascii="arial" w:eastAsia="arial" w:hAnsi="arial" w:cs="arial"/>
          <w:color w:val="000000"/>
          <w:sz w:val="20"/>
          <w:lang w:val="en-US" w:eastAsia="en-US" w:bidi="ar-SA"/>
        </w:rPr>
        <w:t>Gazette photographer John Mahoney is out capturing the aftermath. Here are a couple of his photos.</w:t>
      </w:r>
    </w:p>
    <w:p>
      <w:pPr>
        <w:spacing w:before="200" w:line="260" w:lineRule="atLeast"/>
        <w:jc w:val="both"/>
        <w:rPr>
          <w:lang w:val="en-US" w:eastAsia="en-US" w:bidi="ar-SA"/>
        </w:rPr>
      </w:pPr>
      <w:r>
        <w:rPr>
          <w:rFonts w:ascii="arial" w:eastAsia="arial" w:hAnsi="arial" w:cs="arial"/>
          <w:color w:val="000000"/>
          <w:sz w:val="20"/>
          <w:lang w:val="en-US" w:eastAsia="en-US" w:bidi="ar-SA"/>
        </w:rPr>
        <w:t>A tractor clears snow from sidewalks in the Lachine borough.</w:t>
      </w:r>
    </w:p>
    <w:p>
      <w:pPr>
        <w:spacing w:before="200" w:line="260" w:lineRule="atLeast"/>
        <w:jc w:val="both"/>
        <w:rPr>
          <w:lang w:val="en-US" w:eastAsia="en-US" w:bidi="ar-SA"/>
        </w:rPr>
      </w:pPr>
      <w:r>
        <w:rPr>
          <w:rFonts w:ascii="arial" w:eastAsia="arial" w:hAnsi="arial" w:cs="arial"/>
          <w:color w:val="000000"/>
          <w:sz w:val="20"/>
          <w:lang w:val="en-US" w:eastAsia="en-US" w:bidi="ar-SA"/>
        </w:rPr>
        <w:t>Vitali Obraztsov clears snow from his car in the the Lachine borough.</w:t>
      </w:r>
    </w:p>
    <w:p>
      <w:pPr>
        <w:spacing w:before="200" w:line="260" w:lineRule="atLeast"/>
        <w:jc w:val="both"/>
        <w:rPr>
          <w:lang w:val="en-US" w:eastAsia="en-US" w:bidi="ar-SA"/>
        </w:rPr>
      </w:pPr>
      <w:r>
        <w:rPr>
          <w:rFonts w:ascii="arial" w:eastAsia="arial" w:hAnsi="arial" w:cs="arial"/>
          <w:color w:val="000000"/>
          <w:sz w:val="20"/>
          <w:lang w:val="en-US" w:eastAsia="en-US" w:bidi="ar-SA"/>
        </w:rPr>
        <w:t>9:35 a.m. Snow clearing starts at 7 a.m. Wednesday</w:t>
      </w:r>
    </w:p>
    <w:p>
      <w:pPr>
        <w:spacing w:before="200" w:line="260" w:lineRule="atLeast"/>
        <w:jc w:val="both"/>
        <w:rPr>
          <w:lang w:val="en-US" w:eastAsia="en-US" w:bidi="ar-SA"/>
        </w:rPr>
      </w:pPr>
      <w:r>
        <w:rPr>
          <w:rFonts w:ascii="arial" w:eastAsia="arial" w:hAnsi="arial" w:cs="arial"/>
          <w:color w:val="000000"/>
          <w:sz w:val="20"/>
          <w:lang w:val="en-US" w:eastAsia="en-US" w:bidi="ar-SA"/>
        </w:rPr>
        <w:t>Let the search for another parking space begin.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Jean-François Parenteau,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executive committee point man on snow, says a snow-clearing operation will begin at 7 a.m.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He says it's the earliest the city has ever done a snow pickup.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L'opération de chargement de la neige est déclenchée à compter du mercredi 13 novembre 2019 à 7h00. Depuis hier soir il est tombé environ 20 cm de neige à la station de l'aéroport à Dorval. Une première d'avoir un chargement si tôt en saison pour un 13 novembre! #polmtl( </w:t>
      </w:r>
      <w:hyperlink r:id="rId836"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pic.twitter.com/EZRL29SMRr(            </w:t>
      </w:r>
      <w:hyperlink r:id="rId837" w:history="1">
        <w:r>
          <w:rPr>
            <w:rFonts w:ascii="arial" w:eastAsia="arial" w:hAnsi="arial" w:cs="arial"/>
            <w:i/>
            <w:color w:val="0077CC"/>
            <w:sz w:val="20"/>
            <w:u w:val="single"/>
            <w:shd w:val="clear" w:color="auto" w:fill="FFFFFF"/>
            <w:lang w:val="en-US" w:eastAsia="en-US" w:bidi="ar-SA"/>
          </w:rPr>
          <w:t>https://t.co/EZRL29SMRr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November 12, 2019( </w:t>
      </w:r>
      <w:hyperlink r:id="rId838" w:history="1">
        <w:r>
          <w:rPr>
            <w:rFonts w:ascii="arial" w:eastAsia="arial" w:hAnsi="arial" w:cs="arial"/>
            <w:i/>
            <w:color w:val="0077CC"/>
            <w:sz w:val="20"/>
            <w:u w:val="single"/>
            <w:shd w:val="clear" w:color="auto" w:fill="FFFFFF"/>
            <w:lang w:val="en-US" w:eastAsia="en-US" w:bidi="ar-SA"/>
          </w:rPr>
          <w:t>https://twitter.com/JFParenteau/status/1194261826009210881?ref_src=twsrc%5Etfw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Road help</w:t>
      </w:r>
    </w:p>
    <w:p>
      <w:pPr>
        <w:spacing w:before="200" w:line="260" w:lineRule="atLeast"/>
        <w:jc w:val="both"/>
        <w:rPr>
          <w:lang w:val="en-US" w:eastAsia="en-US" w:bidi="ar-SA"/>
        </w:rPr>
      </w:pPr>
      <w:r>
        <w:rPr>
          <w:rFonts w:ascii="arial" w:eastAsia="arial" w:hAnsi="arial" w:cs="arial"/>
          <w:color w:val="000000"/>
          <w:sz w:val="20"/>
          <w:lang w:val="en-US" w:eastAsia="en-US" w:bidi="ar-SA"/>
        </w:rPr>
        <w:t>CAA-Québec says it has handled 1,000 calls since midnight, with the Eastern Townships and the Beauce particularly hard hit.</w:t>
      </w:r>
    </w:p>
    <w:p>
      <w:pPr>
        <w:spacing w:before="200" w:line="260" w:lineRule="atLeast"/>
        <w:jc w:val="both"/>
        <w:rPr>
          <w:lang w:val="en-US" w:eastAsia="en-US" w:bidi="ar-SA"/>
        </w:rPr>
      </w:pPr>
      <w:r>
        <w:rPr>
          <w:rFonts w:ascii="arial" w:eastAsia="arial" w:hAnsi="arial" w:cs="arial"/>
          <w:color w:val="000000"/>
          <w:sz w:val="20"/>
          <w:lang w:val="en-US" w:eastAsia="en-US" w:bidi="ar-SA"/>
        </w:rPr>
        <w:t>They're also offering some good tips, for those who may have forgotten what it's like to drive in winter.</w:t>
      </w:r>
    </w:p>
    <w:p>
      <w:pPr>
        <w:spacing w:before="200" w:line="260" w:lineRule="atLeast"/>
        <w:jc w:val="both"/>
        <w:rPr>
          <w:lang w:val="en-US" w:eastAsia="en-US" w:bidi="ar-SA"/>
        </w:rPr>
      </w:pPr>
      <w:r>
        <w:rPr>
          <w:rFonts w:ascii="arial" w:eastAsia="arial" w:hAnsi="arial" w:cs="arial"/>
          <w:color w:val="000000"/>
          <w:sz w:val="20"/>
          <w:lang w:val="en-US" w:eastAsia="en-US" w:bidi="ar-SA"/>
        </w:rPr>
        <w:t>Ce n'est pas juste une pratique, c'est une vraie tempête avec plusieurs sorties de route et enlisements.</w:t>
      </w:r>
    </w:p>
    <w:p>
      <w:pPr>
        <w:spacing w:before="200" w:line="260" w:lineRule="atLeast"/>
        <w:jc w:val="both"/>
        <w:rPr>
          <w:lang w:val="en-US" w:eastAsia="en-US" w:bidi="ar-SA"/>
        </w:rPr>
      </w:pPr>
      <w:r>
        <w:rPr>
          <w:rFonts w:ascii="arial" w:eastAsia="arial" w:hAnsi="arial" w:cs="arial"/>
          <w:color w:val="000000"/>
          <w:sz w:val="20"/>
          <w:lang w:val="en-US" w:eastAsia="en-US" w:bidi="ar-SA"/>
        </w:rPr>
        <w:t>?? 1000 appels depuis minuit</w:t>
      </w:r>
    </w:p>
    <w:p>
      <w:pPr>
        <w:spacing w:before="200" w:line="260" w:lineRule="atLeast"/>
        <w:jc w:val="both"/>
        <w:rPr>
          <w:lang w:val="en-US" w:eastAsia="en-US" w:bidi="ar-SA"/>
        </w:rPr>
      </w:pPr>
      <w:r>
        <w:rPr>
          <w:rFonts w:ascii="arial" w:eastAsia="arial" w:hAnsi="arial" w:cs="arial"/>
          <w:color w:val="000000"/>
          <w:sz w:val="20"/>
          <w:lang w:val="en-US" w:eastAsia="en-US" w:bidi="ar-SA"/>
        </w:rPr>
        <w:t>?? Estrie et Beauce particulièrement affectés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Personnel supplémentaire sur la route et en centre d'appel pic.twitter.com/V1VXxCwZ1v( </w:t>
      </w:r>
      <w:hyperlink r:id="rId839" w:history="1">
        <w:r>
          <w:rPr>
            <w:rFonts w:ascii="arial" w:eastAsia="arial" w:hAnsi="arial" w:cs="arial"/>
            <w:i/>
            <w:color w:val="0077CC"/>
            <w:sz w:val="20"/>
            <w:u w:val="single"/>
            <w:shd w:val="clear" w:color="auto" w:fill="FFFFFF"/>
            <w:lang w:val="en-US" w:eastAsia="en-US" w:bidi="ar-SA"/>
          </w:rPr>
          <w:t>https://t.co/V1VXxCwZ1v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CAA-Québec (@CAA_Quebec) November 12, 2019( </w:t>
      </w:r>
      <w:hyperlink r:id="rId840" w:history="1">
        <w:r>
          <w:rPr>
            <w:rFonts w:ascii="arial" w:eastAsia="arial" w:hAnsi="arial" w:cs="arial"/>
            <w:i/>
            <w:color w:val="0077CC"/>
            <w:sz w:val="20"/>
            <w:u w:val="single"/>
            <w:shd w:val="clear" w:color="auto" w:fill="FFFFFF"/>
            <w:lang w:val="en-US" w:eastAsia="en-US" w:bidi="ar-SA"/>
          </w:rPr>
          <w:t>https://twitter.com/CAA_Quebec/status/1194260541398749191?ref_src=twsrc%5Etfw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Snow removal?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Avoid the rush - download the app that alerts Montrealers to city snow-clearing operations( </w:t>
      </w:r>
      <w:hyperlink r:id="rId841" w:history="1">
        <w:r>
          <w:rPr>
            <w:rFonts w:ascii="arial" w:eastAsia="arial" w:hAnsi="arial" w:cs="arial"/>
            <w:i/>
            <w:color w:val="0077CC"/>
            <w:sz w:val="20"/>
            <w:u w:val="single"/>
            <w:shd w:val="clear" w:color="auto" w:fill="FFFFFF"/>
            <w:lang w:val="en-US" w:eastAsia="en-US" w:bidi="ar-SA"/>
          </w:rPr>
          <w:t>http://ville.</w:t>
        </w:r>
      </w:hyperlink>
      <w:hyperlink r:id="rId841" w:history="1">
        <w:r>
          <w:rPr>
            <w:rFonts w:ascii="arial" w:eastAsia="arial" w:hAnsi="arial" w:cs="arial"/>
            <w:b/>
            <w:i/>
            <w:color w:val="0077CC"/>
            <w:sz w:val="20"/>
            <w:u w:val="single"/>
            <w:shd w:val="clear" w:color="auto" w:fill="FFFFFF"/>
            <w:lang w:val="en-US" w:eastAsia="en-US" w:bidi="ar-SA"/>
          </w:rPr>
          <w:t>montreal</w:t>
        </w:r>
      </w:hyperlink>
      <w:hyperlink r:id="rId841" w:history="1">
        <w:r>
          <w:rPr>
            <w:rFonts w:ascii="arial" w:eastAsia="arial" w:hAnsi="arial" w:cs="arial"/>
            <w:i/>
            <w:color w:val="0077CC"/>
            <w:sz w:val="20"/>
            <w:u w:val="single"/>
            <w:shd w:val="clear" w:color="auto" w:fill="FFFFFF"/>
            <w:lang w:val="en-US" w:eastAsia="en-US" w:bidi="ar-SA"/>
          </w:rPr>
          <w:t>.qc.ca/anous/en/articles/info-neige-mtl-handy-app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download the iPhone version here( </w:t>
      </w:r>
      <w:hyperlink r:id="rId842" w:history="1">
        <w:r>
          <w:rPr>
            <w:rFonts w:ascii="arial" w:eastAsia="arial" w:hAnsi="arial" w:cs="arial"/>
            <w:i/>
            <w:color w:val="0077CC"/>
            <w:sz w:val="20"/>
            <w:u w:val="single"/>
            <w:shd w:val="clear" w:color="auto" w:fill="FFFFFF"/>
            <w:lang w:val="en-US" w:eastAsia="en-US" w:bidi="ar-SA"/>
          </w:rPr>
          <w:t>https://apps.apple.com/ca/app/info-neige-mtl/id935347695?l=fr</w:t>
        </w:r>
      </w:hyperlink>
      <w:r>
        <w:rPr>
          <w:rFonts w:ascii="arial" w:eastAsia="arial" w:hAnsi="arial" w:cs="arial"/>
          <w:color w:val="000000"/>
          <w:sz w:val="20"/>
          <w:lang w:val="en-US" w:eastAsia="en-US" w:bidi="ar-SA"/>
        </w:rPr>
        <w:t xml:space="preserve"> ) and the Android one here(            </w:t>
      </w:r>
      <w:hyperlink r:id="rId843" w:history="1">
        <w:r>
          <w:rPr>
            <w:rFonts w:ascii="arial" w:eastAsia="arial" w:hAnsi="arial" w:cs="arial"/>
            <w:i/>
            <w:color w:val="0077CC"/>
            <w:sz w:val="20"/>
            <w:u w:val="single"/>
            <w:shd w:val="clear" w:color="auto" w:fill="FFFFFF"/>
            <w:lang w:val="en-US" w:eastAsia="en-US" w:bidi="ar-SA"/>
          </w:rPr>
          <w:t>https://play.google.com/store/apps/details?id=com.heritagesoftware.infoneige&amp;;hl=en_CA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is holding a news conference later this morning. We'll probably know then whether the city will be picking up the snow that fell yesterday and today.</w:t>
      </w:r>
    </w:p>
    <w:p>
      <w:pPr>
        <w:spacing w:before="200" w:line="260" w:lineRule="atLeast"/>
        <w:jc w:val="both"/>
        <w:rPr>
          <w:lang w:val="en-US" w:eastAsia="en-US" w:bidi="ar-SA"/>
        </w:rPr>
      </w:pPr>
      <w:r>
        <w:rPr>
          <w:rFonts w:ascii="arial" w:eastAsia="arial" w:hAnsi="arial" w:cs="arial"/>
          <w:color w:val="000000"/>
          <w:sz w:val="20"/>
          <w:lang w:val="en-US" w:eastAsia="en-US" w:bidi="ar-SA"/>
        </w:rPr>
        <w:t>Let the complaining about snow-clearing begin... (this is a satirical Twitter feed):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pic.twitter.com/pePLSIq85g( </w:t>
      </w:r>
      <w:hyperlink r:id="rId844" w:history="1">
        <w:r>
          <w:rPr>
            <w:rFonts w:ascii="arial" w:eastAsia="arial" w:hAnsi="arial" w:cs="arial"/>
            <w:i/>
            <w:color w:val="0077CC"/>
            <w:sz w:val="20"/>
            <w:u w:val="single"/>
            <w:shd w:val="clear" w:color="auto" w:fill="FFFFFF"/>
            <w:lang w:val="en-US" w:eastAsia="en-US" w:bidi="ar-SA"/>
          </w:rPr>
          <w:t>https://t.co/pePLSIq85g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 Revoir (@JournalLeRevoir) November 12, 2019( </w:t>
      </w:r>
      <w:hyperlink r:id="rId845" w:history="1">
        <w:r>
          <w:rPr>
            <w:rFonts w:ascii="arial" w:eastAsia="arial" w:hAnsi="arial" w:cs="arial"/>
            <w:i/>
            <w:color w:val="0077CC"/>
            <w:sz w:val="20"/>
            <w:u w:val="single"/>
            <w:shd w:val="clear" w:color="auto" w:fill="FFFFFF"/>
            <w:lang w:val="en-US" w:eastAsia="en-US" w:bidi="ar-SA"/>
          </w:rPr>
          <w:t>https://twitter.com/JournalLeRevoir/status/1194258529986592769?ref_src=twsrc%5Etfw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9:05 a.m. Yoo-hoo, we're out here</w:t>
      </w:r>
    </w:p>
    <w:p>
      <w:pPr>
        <w:spacing w:before="200" w:line="260" w:lineRule="atLeast"/>
        <w:jc w:val="both"/>
        <w:rPr>
          <w:lang w:val="en-US" w:eastAsia="en-US" w:bidi="ar-SA"/>
        </w:rPr>
      </w:pPr>
      <w:r>
        <w:rPr>
          <w:rFonts w:ascii="arial" w:eastAsia="arial" w:hAnsi="arial" w:cs="arial"/>
          <w:color w:val="000000"/>
          <w:sz w:val="20"/>
          <w:lang w:val="en-US" w:eastAsia="en-US" w:bidi="ar-SA"/>
        </w:rPr>
        <w:t>Please clear the snow off your vehicle before driving.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Première bordée de neige de l'année! Pour la sécurité de tous, adaptez votre conduite aux conditions routières et prenez votre temps. Si vous n'avez pas vos pneus d'hiver, évitez de prendre la route avec votre véhicule. Bonne journée! pic.twitter.com/56Fzjadgm2( </w:t>
      </w:r>
      <w:hyperlink r:id="rId846" w:history="1">
        <w:r>
          <w:rPr>
            <w:rFonts w:ascii="arial" w:eastAsia="arial" w:hAnsi="arial" w:cs="arial"/>
            <w:i/>
            <w:color w:val="0077CC"/>
            <w:sz w:val="20"/>
            <w:u w:val="single"/>
            <w:shd w:val="clear" w:color="auto" w:fill="FFFFFF"/>
            <w:lang w:val="en-US" w:eastAsia="en-US" w:bidi="ar-SA"/>
          </w:rPr>
          <w:t>https://t.co/56Fzjadgm2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November 12, 2019( </w:t>
      </w:r>
      <w:hyperlink r:id="rId847" w:history="1">
        <w:r>
          <w:rPr>
            <w:rFonts w:ascii="arial" w:eastAsia="arial" w:hAnsi="arial" w:cs="arial"/>
            <w:i/>
            <w:color w:val="0077CC"/>
            <w:sz w:val="20"/>
            <w:u w:val="single"/>
            <w:shd w:val="clear" w:color="auto" w:fill="FFFFFF"/>
            <w:lang w:val="en-US" w:eastAsia="en-US" w:bidi="ar-SA"/>
          </w:rPr>
          <w:t>https://twitter.com/SPVM/status/1194224300489924613?ref_src=twsrc%5Etfw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Some scenes</w:t>
      </w:r>
    </w:p>
    <w:p>
      <w:pPr>
        <w:spacing w:before="240" w:line="260" w:lineRule="atLeast"/>
        <w:jc w:val="both"/>
        <w:rPr>
          <w:lang w:val="en-US" w:eastAsia="en-US" w:bidi="ar-SA"/>
        </w:rPr>
      </w:pPr>
      <w:r>
        <w:rPr>
          <w:rFonts w:ascii="arial" w:eastAsia="arial" w:hAnsi="arial" w:cs="arial"/>
          <w:color w:val="000000"/>
          <w:sz w:val="20"/>
          <w:lang w:val="en-US" w:eastAsia="en-US" w:bidi="ar-SA"/>
        </w:rPr>
        <w:t>Lendemain de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https://twitter.com/hashtag/</w:t>
        </w:r>
      </w:hyperlink>
      <w:hyperlink r:id="rId848" w:history="1">
        <w:r>
          <w:rPr>
            <w:rFonts w:ascii="arial" w:eastAsia="arial" w:hAnsi="arial" w:cs="arial"/>
            <w:b/>
            <w:i/>
            <w:color w:val="0077CC"/>
            <w:sz w:val="20"/>
            <w:u w:val="single"/>
            <w:shd w:val="clear" w:color="auto" w:fill="FFFFFF"/>
            <w:lang w:val="en-US" w:eastAsia="en-US" w:bidi="ar-SA"/>
          </w:rPr>
          <w:t>montreal</w:t>
        </w:r>
      </w:hyperlink>
      <w:hyperlink r:id="rId84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#mcgill(            </w:t>
      </w:r>
      <w:hyperlink r:id="rId849" w:history="1">
        <w:r>
          <w:rPr>
            <w:rFonts w:ascii="arial" w:eastAsia="arial" w:hAnsi="arial" w:cs="arial"/>
            <w:i/>
            <w:color w:val="0077CC"/>
            <w:sz w:val="20"/>
            <w:u w:val="single"/>
            <w:shd w:val="clear" w:color="auto" w:fill="FFFFFF"/>
            <w:lang w:val="en-US" w:eastAsia="en-US" w:bidi="ar-SA"/>
          </w:rPr>
          <w:t>https://twitter.com/hashtag/mcgill?src=hash&amp;;ref_src=twsrc%5Etfw</w:t>
        </w:r>
      </w:hyperlink>
      <w:r>
        <w:rPr>
          <w:rFonts w:ascii="arial" w:eastAsia="arial" w:hAnsi="arial" w:cs="arial"/>
          <w:color w:val="000000"/>
          <w:sz w:val="20"/>
          <w:lang w:val="en-US" w:eastAsia="en-US" w:bidi="ar-SA"/>
        </w:rPr>
        <w:t xml:space="preserve"> ) #skyline(            </w:t>
      </w:r>
      <w:hyperlink r:id="rId850" w:history="1">
        <w:r>
          <w:rPr>
            <w:rFonts w:ascii="arial" w:eastAsia="arial" w:hAnsi="arial" w:cs="arial"/>
            <w:i/>
            <w:color w:val="0077CC"/>
            <w:sz w:val="20"/>
            <w:u w:val="single"/>
            <w:shd w:val="clear" w:color="auto" w:fill="FFFFFF"/>
            <w:lang w:val="en-US" w:eastAsia="en-US" w:bidi="ar-SA"/>
          </w:rPr>
          <w:t>https://twitter.com/hashtag/skyline?src=hash&amp;;ref_src=twsrc%5Etfw</w:t>
        </w:r>
      </w:hyperlink>
      <w:r>
        <w:rPr>
          <w:rFonts w:ascii="arial" w:eastAsia="arial" w:hAnsi="arial" w:cs="arial"/>
          <w:color w:val="000000"/>
          <w:sz w:val="20"/>
          <w:lang w:val="en-US" w:eastAsia="en-US" w:bidi="ar-SA"/>
        </w:rPr>
        <w:t xml:space="preserve"> ) pic.twitter.com/eWGs8d0Ell(            </w:t>
      </w:r>
      <w:hyperlink r:id="rId851" w:history="1">
        <w:r>
          <w:rPr>
            <w:rFonts w:ascii="arial" w:eastAsia="arial" w:hAnsi="arial" w:cs="arial"/>
            <w:i/>
            <w:color w:val="0077CC"/>
            <w:sz w:val="20"/>
            <w:u w:val="single"/>
            <w:shd w:val="clear" w:color="auto" w:fill="FFFFFF"/>
            <w:lang w:val="en-US" w:eastAsia="en-US" w:bidi="ar-SA"/>
          </w:rPr>
          <w:t>https://t.co/eWGs8d0Ell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November 12, 2019( </w:t>
      </w:r>
      <w:hyperlink r:id="rId852" w:history="1">
        <w:r>
          <w:rPr>
            <w:rFonts w:ascii="arial" w:eastAsia="arial" w:hAnsi="arial" w:cs="arial"/>
            <w:i/>
            <w:color w:val="0077CC"/>
            <w:sz w:val="20"/>
            <w:u w:val="single"/>
            <w:shd w:val="clear" w:color="auto" w:fill="FFFFFF"/>
            <w:lang w:val="en-US" w:eastAsia="en-US" w:bidi="ar-SA"/>
          </w:rPr>
          <w:t>https://twitter.com/ftomesco/status/1194267717261496321?ref_src=twsrc%5Etfw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First snowfall in N.D.G. pic.twitter.com/oAnqDWRPDP( </w:t>
      </w:r>
      <w:hyperlink r:id="rId853" w:history="1">
        <w:r>
          <w:rPr>
            <w:rFonts w:ascii="arial" w:eastAsia="arial" w:hAnsi="arial" w:cs="arial"/>
            <w:i/>
            <w:color w:val="0077CC"/>
            <w:sz w:val="20"/>
            <w:u w:val="single"/>
            <w:shd w:val="clear" w:color="auto" w:fill="FFFFFF"/>
            <w:lang w:val="en-US" w:eastAsia="en-US" w:bidi="ar-SA"/>
          </w:rPr>
          <w:t>https://t.co/oAnqDWRPDP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Katherine Wilton (@katherinewilton) November 12, 2019( </w:t>
      </w:r>
      <w:hyperlink r:id="rId854" w:history="1">
        <w:r>
          <w:rPr>
            <w:rFonts w:ascii="arial" w:eastAsia="arial" w:hAnsi="arial" w:cs="arial"/>
            <w:i/>
            <w:color w:val="0077CC"/>
            <w:sz w:val="20"/>
            <w:u w:val="single"/>
            <w:shd w:val="clear" w:color="auto" w:fill="FFFFFF"/>
            <w:lang w:val="en-US" w:eastAsia="en-US" w:bidi="ar-SA"/>
          </w:rPr>
          <w:t>https://twitter.com/katherinewilton/status/1194248467155226625?ref_src=twsrc%5Etfw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dreaming of a green Christmas ... pic.twitter.com/2KbRkhqjMz( </w:t>
      </w:r>
      <w:hyperlink r:id="rId855" w:history="1">
        <w:r>
          <w:rPr>
            <w:rFonts w:ascii="arial" w:eastAsia="arial" w:hAnsi="arial" w:cs="arial"/>
            <w:i/>
            <w:color w:val="0077CC"/>
            <w:sz w:val="20"/>
            <w:u w:val="single"/>
            <w:shd w:val="clear" w:color="auto" w:fill="FFFFFF"/>
            <w:lang w:val="en-US" w:eastAsia="en-US" w:bidi="ar-SA"/>
          </w:rPr>
          <w:t>https://t.co/2KbRkhqjMz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Jillian Page (@JillianPage22) November 12, 2019( </w:t>
      </w:r>
      <w:hyperlink r:id="rId856" w:history="1">
        <w:r>
          <w:rPr>
            <w:rFonts w:ascii="arial" w:eastAsia="arial" w:hAnsi="arial" w:cs="arial"/>
            <w:i/>
            <w:color w:val="0077CC"/>
            <w:sz w:val="20"/>
            <w:u w:val="single"/>
            <w:shd w:val="clear" w:color="auto" w:fill="FFFFFF"/>
            <w:lang w:val="en-US" w:eastAsia="en-US" w:bidi="ar-SA"/>
          </w:rPr>
          <w:t>https://twitter.com/JillianPage22/status/1194240116602130432?ref_src=twsrc%5Etfw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8:45 a.m. Be careful out there</w:t>
      </w:r>
    </w:p>
    <w:p>
      <w:pPr>
        <w:spacing w:before="200" w:line="260" w:lineRule="atLeast"/>
        <w:jc w:val="both"/>
        <w:rPr>
          <w:lang w:val="en-US" w:eastAsia="en-US" w:bidi="ar-SA"/>
        </w:rPr>
      </w:pPr>
      <w:r>
        <w:rPr>
          <w:rFonts w:ascii="arial" w:eastAsia="arial" w:hAnsi="arial" w:cs="arial"/>
          <w:color w:val="000000"/>
          <w:sz w:val="20"/>
          <w:lang w:val="en-US" w:eastAsia="en-US" w:bidi="ar-SA"/>
        </w:rPr>
        <w:t>It's a difficult commute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Routes difficiles ce matin, @PatrickDB_MM( </w:t>
      </w:r>
      <w:hyperlink r:id="rId857" w:history="1">
        <w:r>
          <w:rPr>
            <w:rFonts w:ascii="arial" w:eastAsia="arial" w:hAnsi="arial" w:cs="arial"/>
            <w:i/>
            <w:color w:val="0077CC"/>
            <w:sz w:val="20"/>
            <w:u w:val="single"/>
            <w:shd w:val="clear" w:color="auto" w:fill="FFFFFF"/>
            <w:lang w:val="en-US" w:eastAsia="en-US" w:bidi="ar-SA"/>
          </w:rPr>
          <w:t>https://twitter.com/PatrickDB_MM?ref_src=twsrc%5Etfw</w:t>
        </w:r>
      </w:hyperlink>
      <w:r>
        <w:rPr>
          <w:rFonts w:ascii="arial" w:eastAsia="arial" w:hAnsi="arial" w:cs="arial"/>
          <w:color w:val="000000"/>
          <w:sz w:val="20"/>
          <w:lang w:val="en-US" w:eastAsia="en-US" w:bidi="ar-SA"/>
        </w:rPr>
        <w:t xml:space="preserve"> ) était sur la côte de Amherst o&amp;;#151; les voitures ont du mal à remonter la pente #mm(            </w:t>
      </w:r>
      <w:hyperlink r:id="rId833"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pic.twitter.com/JcpzuTEnBO(            </w:t>
      </w:r>
      <w:hyperlink r:id="rId858" w:history="1">
        <w:r>
          <w:rPr>
            <w:rFonts w:ascii="arial" w:eastAsia="arial" w:hAnsi="arial" w:cs="arial"/>
            <w:i/>
            <w:color w:val="0077CC"/>
            <w:sz w:val="20"/>
            <w:u w:val="single"/>
            <w:shd w:val="clear" w:color="auto" w:fill="FFFFFF"/>
            <w:lang w:val="en-US" w:eastAsia="en-US" w:bidi="ar-SA"/>
          </w:rPr>
          <w:t>https://t.co/JcpzuTEnBO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Sophie Colombani (@ASophie_MM) November 12, 2019( </w:t>
      </w:r>
      <w:hyperlink r:id="rId859" w:history="1">
        <w:r>
          <w:rPr>
            <w:rFonts w:ascii="arial" w:eastAsia="arial" w:hAnsi="arial" w:cs="arial"/>
            <w:i/>
            <w:color w:val="0077CC"/>
            <w:sz w:val="20"/>
            <w:u w:val="single"/>
            <w:shd w:val="clear" w:color="auto" w:fill="FFFFFF"/>
            <w:lang w:val="en-US" w:eastAsia="en-US" w:bidi="ar-SA"/>
          </w:rPr>
          <w:t>https://twitter.com/ASophie_MM/status/1194250792389267456?ref_src=twsrc%5Etfw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L'heure de pointe s'annonce difficile ce matin. Si vous devez vous déplacer, assurez-vous que vos phares et vos feux soient dégagés. Ralentissez et gardez vos distances. #Prudence( </w:t>
      </w:r>
      <w:hyperlink r:id="rId860" w:history="1">
        <w:r>
          <w:rPr>
            <w:rFonts w:ascii="arial" w:eastAsia="arial" w:hAnsi="arial" w:cs="arial"/>
            <w:i/>
            <w:color w:val="0077CC"/>
            <w:sz w:val="20"/>
            <w:u w:val="single"/>
            <w:shd w:val="clear" w:color="auto" w:fill="FFFFFF"/>
            <w:lang w:val="en-US" w:eastAsia="en-US" w:bidi="ar-SA"/>
          </w:rPr>
          <w:t>https://twitter.com/hashtag/Prudence?src=hash&amp;;ref_src=twsrc%5Etfw</w:t>
        </w:r>
      </w:hyperlink>
      <w:r>
        <w:rPr>
          <w:rFonts w:ascii="arial" w:eastAsia="arial" w:hAnsi="arial" w:cs="arial"/>
          <w:color w:val="000000"/>
          <w:sz w:val="20"/>
          <w:lang w:val="en-US" w:eastAsia="en-US" w:bidi="ar-SA"/>
        </w:rPr>
        <w:t xml:space="preserve"> ) sur le réseau. #HiverAuQuébec(            </w:t>
      </w:r>
      <w:hyperlink r:id="rId861" w:history="1">
        <w:r>
          <w:rPr>
            <w:rFonts w:ascii="arial" w:eastAsia="arial" w:hAnsi="arial" w:cs="arial"/>
            <w:i/>
            <w:color w:val="0077CC"/>
            <w:sz w:val="20"/>
            <w:u w:val="single"/>
            <w:shd w:val="clear" w:color="auto" w:fill="FFFFFF"/>
            <w:lang w:val="en-US" w:eastAsia="en-US" w:bidi="ar-SA"/>
          </w:rPr>
          <w:t>https://twitter.com/hashtag/HiverAuQu%C3%A9bec?src=hash&amp;;ref_src=twsrc%5Etfw</w:t>
        </w:r>
      </w:hyperlink>
      <w:r>
        <w:rPr>
          <w:rFonts w:ascii="arial" w:eastAsia="arial" w:hAnsi="arial" w:cs="arial"/>
          <w:color w:val="000000"/>
          <w:sz w:val="20"/>
          <w:lang w:val="en-US" w:eastAsia="en-US" w:bidi="ar-SA"/>
        </w:rPr>
        <w:t xml:space="preserve"> ) #sécuritéroutière(            </w:t>
      </w:r>
      <w:hyperlink r:id="rId862" w:history="1">
        <w:r>
          <w:rPr>
            <w:rFonts w:ascii="arial" w:eastAsia="arial" w:hAnsi="arial" w:cs="arial"/>
            <w:i/>
            <w:color w:val="0077CC"/>
            <w:sz w:val="20"/>
            <w:u w:val="single"/>
            <w:shd w:val="clear" w:color="auto" w:fill="FFFFFF"/>
            <w:lang w:val="en-US" w:eastAsia="en-US" w:bidi="ar-SA"/>
          </w:rPr>
          <w:t>https://twitter.com/hashtag/s%C3%A9curit%C3%A9routi%C3%A8re?src=hash&amp;;ref_src=twsrc%5Etfw</w:t>
        </w:r>
      </w:hyperlink>
      <w:r>
        <w:rPr>
          <w:rFonts w:ascii="arial" w:eastAsia="arial" w:hAnsi="arial" w:cs="arial"/>
          <w:color w:val="000000"/>
          <w:sz w:val="20"/>
          <w:lang w:val="en-US" w:eastAsia="en-US" w:bidi="ar-SA"/>
        </w:rPr>
        <w:t xml:space="preserve"> ) pic.twitter.com/gfLPQhesaI(            </w:t>
      </w:r>
      <w:hyperlink r:id="rId863" w:history="1">
        <w:r>
          <w:rPr>
            <w:rFonts w:ascii="arial" w:eastAsia="arial" w:hAnsi="arial" w:cs="arial"/>
            <w:i/>
            <w:color w:val="0077CC"/>
            <w:sz w:val="20"/>
            <w:u w:val="single"/>
            <w:shd w:val="clear" w:color="auto" w:fill="FFFFFF"/>
            <w:lang w:val="en-US" w:eastAsia="en-US" w:bidi="ar-SA"/>
          </w:rPr>
          <w:t>https://t.co/gfLPQhesaI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November 12, 2019( </w:t>
      </w:r>
      <w:hyperlink r:id="rId864" w:history="1">
        <w:r>
          <w:rPr>
            <w:rFonts w:ascii="arial" w:eastAsia="arial" w:hAnsi="arial" w:cs="arial"/>
            <w:i/>
            <w:color w:val="0077CC"/>
            <w:sz w:val="20"/>
            <w:u w:val="single"/>
            <w:shd w:val="clear" w:color="auto" w:fill="FFFFFF"/>
            <w:lang w:val="en-US" w:eastAsia="en-US" w:bidi="ar-SA"/>
          </w:rPr>
          <w:t>https://twitter.com/sureteduquebec/status/1194211264878256134?ref_src=twsrc%5Etfw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are also asking motorists to be patient around snow plows.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Opérations de déneigement ?????? Les équipes de @Transports_Qc( </w:t>
      </w:r>
      <w:hyperlink r:id="rId865" w:history="1">
        <w:r>
          <w:rPr>
            <w:rFonts w:ascii="arial" w:eastAsia="arial" w:hAnsi="arial" w:cs="arial"/>
            <w:i/>
            <w:color w:val="0077CC"/>
            <w:sz w:val="20"/>
            <w:u w:val="single"/>
            <w:shd w:val="clear" w:color="auto" w:fill="FFFFFF"/>
            <w:lang w:val="en-US" w:eastAsia="en-US" w:bidi="ar-SA"/>
          </w:rPr>
          <w:t>https://twitter.com/Transports_Qc?ref_src=twsrc%5Etfw</w:t>
        </w:r>
      </w:hyperlink>
      <w:r>
        <w:rPr>
          <w:rFonts w:ascii="arial" w:eastAsia="arial" w:hAnsi="arial" w:cs="arial"/>
          <w:color w:val="000000"/>
          <w:sz w:val="20"/>
          <w:lang w:val="en-US" w:eastAsia="en-US" w:bidi="ar-SA"/>
        </w:rPr>
        <w:t xml:space="preserve"> ) seront sur les routes pendant toute la durée des précipitations. Prudence en présence de ces camions. Ils circulent à un maximum de 50 km/h pour plus d'efficacité.</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Martin Girard (@MartinGirardMTQ) November 11, 2019( </w:t>
      </w:r>
      <w:hyperlink r:id="rId866" w:history="1">
        <w:r>
          <w:rPr>
            <w:rFonts w:ascii="arial" w:eastAsia="arial" w:hAnsi="arial" w:cs="arial"/>
            <w:i/>
            <w:color w:val="0077CC"/>
            <w:sz w:val="20"/>
            <w:u w:val="single"/>
            <w:shd w:val="clear" w:color="auto" w:fill="FFFFFF"/>
            <w:lang w:val="en-US" w:eastAsia="en-US" w:bidi="ar-SA"/>
          </w:rPr>
          <w:t>https://twitter.com/MartinGirardMTQ/status/1194033586804015104?ref_src=twsrc%5Etfw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Live in N.D.G.</w:t>
      </w:r>
    </w:p>
    <w:p>
      <w:pPr>
        <w:spacing w:before="200" w:line="260" w:lineRule="atLeast"/>
        <w:jc w:val="both"/>
        <w:rPr>
          <w:lang w:val="en-US" w:eastAsia="en-US" w:bidi="ar-SA"/>
        </w:rPr>
      </w:pPr>
      <w:r>
        <w:rPr>
          <w:rFonts w:ascii="arial" w:eastAsia="arial" w:hAnsi="arial" w:cs="arial"/>
          <w:color w:val="000000"/>
          <w:sz w:val="20"/>
          <w:lang w:val="en-US" w:eastAsia="en-US" w:bidi="ar-SA"/>
        </w:rPr>
        <w:t>Gazette reporter Jason Magder is wandering the streets of N.D.G., talking to pedestrians and drivers about the snow. He came upon a worrying scene - a sidewalk plow stuck in the snow.</w:t>
      </w:r>
    </w:p>
    <w:p>
      <w:pPr>
        <w:spacing w:before="200" w:line="260" w:lineRule="atLeast"/>
        <w:jc w:val="both"/>
        <w:rPr>
          <w:lang w:val="en-US" w:eastAsia="en-US" w:bidi="ar-SA"/>
        </w:rPr>
      </w:pPr>
      <w:r>
        <w:rPr>
          <w:rFonts w:ascii="arial" w:eastAsia="arial" w:hAnsi="arial" w:cs="arial"/>
          <w:color w:val="000000"/>
          <w:sz w:val="20"/>
          <w:lang w:val="en-US" w:eastAsia="en-US" w:bidi="ar-SA"/>
        </w:rPr>
        <w:t>8 a.m. A rundown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digging out from its first significant snowfall of the season. Roads are slippery, some schools are closed and several flights are delayed at Trudeau Airport.</w:t>
      </w:r>
    </w:p>
    <w:p>
      <w:pPr>
        <w:spacing w:before="200" w:line="260" w:lineRule="atLeast"/>
        <w:jc w:val="both"/>
        <w:rPr>
          <w:lang w:val="en-US" w:eastAsia="en-US" w:bidi="ar-SA"/>
        </w:rPr>
      </w:pPr>
      <w:r>
        <w:rPr>
          <w:rFonts w:ascii="arial" w:eastAsia="arial" w:hAnsi="arial" w:cs="arial"/>
          <w:color w:val="000000"/>
          <w:sz w:val="20"/>
          <w:lang w:val="en-US" w:eastAsia="en-US" w:bidi="ar-SA"/>
        </w:rPr>
        <w:t>Twelve centimetres of snow fell on Monday, with two to four more forecast to come down on Tuesday morning, followed by gusty winds.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snowfall warning remains in effect for parts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morning commute is expected to be especially challenging due to quickly accumulating snow on roads," making travel difficult, Environment Canada said in a warning issued at 4:30 a.m.</w:t>
      </w:r>
    </w:p>
    <w:p>
      <w:pPr>
        <w:spacing w:before="200" w:line="260" w:lineRule="atLeast"/>
        <w:jc w:val="both"/>
        <w:rPr>
          <w:lang w:val="en-US" w:eastAsia="en-US" w:bidi="ar-SA"/>
        </w:rPr>
      </w:pPr>
      <w:r>
        <w:rPr>
          <w:rFonts w:ascii="arial" w:eastAsia="arial" w:hAnsi="arial" w:cs="arial"/>
          <w:color w:val="000000"/>
          <w:sz w:val="20"/>
          <w:lang w:val="en-US" w:eastAsia="en-US" w:bidi="ar-SA"/>
        </w:rPr>
        <w:t>"Visibility may be suddenly reduced at times in heavy snow."</w:t>
      </w:r>
    </w:p>
    <w:p>
      <w:pPr>
        <w:spacing w:before="200" w:line="260" w:lineRule="atLeast"/>
        <w:jc w:val="both"/>
        <w:rPr>
          <w:lang w:val="en-US" w:eastAsia="en-US" w:bidi="ar-SA"/>
        </w:rPr>
      </w:pPr>
      <w:r>
        <w:rPr>
          <w:rFonts w:ascii="arial" w:eastAsia="arial" w:hAnsi="arial" w:cs="arial"/>
          <w:color w:val="000000"/>
          <w:sz w:val="20"/>
          <w:lang w:val="en-US" w:eastAsia="en-US" w:bidi="ar-SA"/>
        </w:rPr>
        <w:t>With roads slick and many drivers still without snow tires, authorities are asking drivers to be extra careful on the road if they must venture out.</w:t>
      </w:r>
    </w:p>
    <w:p>
      <w:pPr>
        <w:spacing w:before="200" w:line="260" w:lineRule="atLeast"/>
        <w:jc w:val="both"/>
        <w:rPr>
          <w:lang w:val="en-US" w:eastAsia="en-US" w:bidi="ar-SA"/>
        </w:rPr>
      </w:pPr>
      <w:r>
        <w:rPr>
          <w:rFonts w:ascii="arial" w:eastAsia="arial" w:hAnsi="arial" w:cs="arial"/>
          <w:color w:val="000000"/>
          <w:sz w:val="20"/>
          <w:lang w:val="en-US" w:eastAsia="en-US" w:bidi="ar-SA"/>
        </w:rPr>
        <w:t>Quebec drivers have until Dec. 1 to install winter tires.</w:t>
      </w:r>
    </w:p>
    <w:p>
      <w:pPr>
        <w:spacing w:before="200" w:line="260" w:lineRule="atLeast"/>
        <w:jc w:val="both"/>
        <w:rPr>
          <w:lang w:val="en-US" w:eastAsia="en-US" w:bidi="ar-SA"/>
        </w:rPr>
      </w:pPr>
      <w:r>
        <w:rPr>
          <w:rFonts w:ascii="arial" w:eastAsia="arial" w:hAnsi="arial" w:cs="arial"/>
          <w:color w:val="000000"/>
          <w:sz w:val="20"/>
          <w:lang w:val="en-US" w:eastAsia="en-US" w:bidi="ar-SA"/>
        </w:rPr>
        <w:t>Some schools are closed, with others warning that school buses may be delayed.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Oral School for the Deaf and Vanguard School said no classes will be held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And at the Eastern Townships School Board, all schools and centres will be closed, including daycare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scolaire Marguerite-Bourgeoys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Commission scolaire des Grandes-Seigneuries in the Montérégie region said their school buses will be delayed due to poor road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Several departures are delayed at Trudeau Airport. The airport is recommending passengers check their flight status directly with their airlines.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the city is ready for the snow( </w:t>
      </w:r>
      <w:hyperlink r:id="rId867" w:history="1">
        <w:r>
          <w:rPr>
            <w:rFonts w:ascii="arial" w:eastAsia="arial" w:hAnsi="arial" w:cs="arial"/>
            <w:i/>
            <w:color w:val="0077CC"/>
            <w:sz w:val="20"/>
            <w:u w:val="single"/>
            <w:shd w:val="clear" w:color="auto" w:fill="FFFFFF"/>
            <w:lang w:val="en-US" w:eastAsia="en-US" w:bidi="ar-SA"/>
          </w:rPr>
          <w:t>https://montrealgazette.com/news/local-news/</w:t>
        </w:r>
      </w:hyperlink>
      <w:hyperlink r:id="rId867" w:history="1">
        <w:r>
          <w:rPr>
            <w:rFonts w:ascii="arial" w:eastAsia="arial" w:hAnsi="arial" w:cs="arial"/>
            <w:b/>
            <w:i/>
            <w:color w:val="0077CC"/>
            <w:sz w:val="20"/>
            <w:u w:val="single"/>
            <w:shd w:val="clear" w:color="auto" w:fill="FFFFFF"/>
            <w:lang w:val="en-US" w:eastAsia="en-US" w:bidi="ar-SA"/>
          </w:rPr>
          <w:t>montreal</w:t>
        </w:r>
      </w:hyperlink>
      <w:hyperlink r:id="rId867"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She made the comment after the city apologized for a slower than normal response to a dusting of snow and ice that left roads and sidewalks slippery in many spots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warned commuters that city buses may be slowed by the snow on Tuesday. It urged riders to check real-time locations of buses on its website or transit apps.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the provincial agency that operates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also cautioned travelers, suggesting train platforms and parking lots may be slippery.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here!] ?????? Snowfall continues this morning and delays are to be expected on the bus network due to weather conditions. Plan your trip by checking the positioning of your bus in real time ?? ? </w:t>
      </w:r>
      <w:hyperlink r:id="rId868"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 pic.twitter.com/RxES6I6cgw(            </w:t>
      </w:r>
      <w:hyperlink r:id="rId869" w:history="1">
        <w:r>
          <w:rPr>
            <w:rFonts w:ascii="arial" w:eastAsia="arial" w:hAnsi="arial" w:cs="arial"/>
            <w:i/>
            <w:color w:val="0077CC"/>
            <w:sz w:val="20"/>
            <w:u w:val="single"/>
            <w:shd w:val="clear" w:color="auto" w:fill="FFFFFF"/>
            <w:lang w:val="en-US" w:eastAsia="en-US" w:bidi="ar-SA"/>
          </w:rPr>
          <w:t>https://t.co/RxES6I6cgw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November 12, 2019( </w:t>
      </w:r>
      <w:hyperlink r:id="rId870" w:history="1">
        <w:r>
          <w:rPr>
            <w:rFonts w:ascii="arial" w:eastAsia="arial" w:hAnsi="arial" w:cs="arial"/>
            <w:i/>
            <w:color w:val="0077CC"/>
            <w:sz w:val="20"/>
            <w:u w:val="single"/>
            <w:shd w:val="clear" w:color="auto" w:fill="FFFFFF"/>
            <w:lang w:val="en-US" w:eastAsia="en-US" w:bidi="ar-SA"/>
          </w:rPr>
          <w:t>https://twitter.com/stminfo/status/1194221646514663424?ref_src=twsrc%5Etfw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[BORDÉE DE NEIGE]????Avec la neige prévue d'ici mardi matin, les conditions routières seront difficiles. Soyez prudents sur les quais d'embarquement et dans nos stationnements et consultez nos comptes Twitter pour connaître l'état du service: </w:t>
      </w:r>
      <w:hyperlink r:id="rId871"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 #exoinfo(            </w:t>
      </w:r>
      <w:hyperlink r:id="rId872" w:history="1">
        <w:r>
          <w:rPr>
            <w:rFonts w:ascii="arial" w:eastAsia="arial" w:hAnsi="arial" w:cs="arial"/>
            <w:i/>
            <w:color w:val="0077CC"/>
            <w:sz w:val="20"/>
            <w:u w:val="single"/>
            <w:shd w:val="clear" w:color="auto" w:fill="FFFFFF"/>
            <w:lang w:val="en-US" w:eastAsia="en-US" w:bidi="ar-SA"/>
          </w:rPr>
          <w:t>https://twitter.com/hashtag/exoinfo?src=hash&amp;;ref_src=twsrc%5Etfw</w:t>
        </w:r>
      </w:hyperlink>
      <w:r>
        <w:rPr>
          <w:rFonts w:ascii="arial" w:eastAsia="arial" w:hAnsi="arial" w:cs="arial"/>
          <w:color w:val="000000"/>
          <w:sz w:val="20"/>
          <w:lang w:val="en-US" w:eastAsia="en-US" w:bidi="ar-SA"/>
        </w:rPr>
        <w:t xml:space="preserve"> ) pic.twitter.com/0C8JFkncvQ(            </w:t>
      </w:r>
      <w:hyperlink r:id="rId873" w:history="1">
        <w:r>
          <w:rPr>
            <w:rFonts w:ascii="arial" w:eastAsia="arial" w:hAnsi="arial" w:cs="arial"/>
            <w:i/>
            <w:color w:val="0077CC"/>
            <w:sz w:val="20"/>
            <w:u w:val="single"/>
            <w:shd w:val="clear" w:color="auto" w:fill="FFFFFF"/>
            <w:lang w:val="en-US" w:eastAsia="en-US" w:bidi="ar-SA"/>
          </w:rPr>
          <w:t>https://t.co/0C8JFkncvQ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November 11, 2019( </w:t>
      </w:r>
      <w:hyperlink r:id="rId874" w:history="1">
        <w:r>
          <w:rPr>
            <w:rFonts w:ascii="arial" w:eastAsia="arial" w:hAnsi="arial" w:cs="arial"/>
            <w:i/>
            <w:color w:val="0077CC"/>
            <w:sz w:val="20"/>
            <w:u w:val="single"/>
            <w:shd w:val="clear" w:color="auto" w:fill="FFFFFF"/>
            <w:lang w:val="en-US" w:eastAsia="en-US" w:bidi="ar-SA"/>
          </w:rPr>
          <w:t>https://twitter.com/allo_exo/status/1194002357874515975?ref_src=twsrc%5Etfw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Ralentissement de service sur l'ensemble des lignes de notre réseau, toutes directions, d&amp;;#151; aux conditions routières difficiles. Des retards sont à prévoir. Nous vous remercions de votre compréhension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RTL_info (@RTL_info) November 12, 2019( </w:t>
      </w:r>
      <w:hyperlink r:id="rId875" w:history="1">
        <w:r>
          <w:rPr>
            <w:rFonts w:ascii="arial" w:eastAsia="arial" w:hAnsi="arial" w:cs="arial"/>
            <w:i/>
            <w:color w:val="0077CC"/>
            <w:sz w:val="20"/>
            <w:u w:val="single"/>
            <w:shd w:val="clear" w:color="auto" w:fill="FFFFFF"/>
            <w:lang w:val="en-US" w:eastAsia="en-US" w:bidi="ar-SA"/>
          </w:rPr>
          <w:t>https://twitter.com/RTL_info/status/1194221630844747776?ref_src=twsrc%5Etfw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for Monday's slippery roads,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but we're ready for the storm( </w:t>
      </w:r>
      <w:hyperlink r:id="rId867" w:history="1">
        <w:r>
          <w:rPr>
            <w:rFonts w:ascii="arial" w:eastAsia="arial" w:hAnsi="arial" w:cs="arial"/>
            <w:i/>
            <w:color w:val="0077CC"/>
            <w:sz w:val="20"/>
            <w:u w:val="single"/>
            <w:shd w:val="clear" w:color="auto" w:fill="FFFFFF"/>
            <w:lang w:val="en-US" w:eastAsia="en-US" w:bidi="ar-SA"/>
          </w:rPr>
          <w:t>https://montrealgazette.com/news/local-news/</w:t>
        </w:r>
      </w:hyperlink>
      <w:hyperlink r:id="rId867" w:history="1">
        <w:r>
          <w:rPr>
            <w:rFonts w:ascii="arial" w:eastAsia="arial" w:hAnsi="arial" w:cs="arial"/>
            <w:b/>
            <w:i/>
            <w:color w:val="0077CC"/>
            <w:sz w:val="20"/>
            <w:u w:val="single"/>
            <w:shd w:val="clear" w:color="auto" w:fill="FFFFFF"/>
            <w:lang w:val="en-US" w:eastAsia="en-US" w:bidi="ar-SA"/>
          </w:rPr>
          <w:t>montreal</w:t>
        </w:r>
      </w:hyperlink>
      <w:hyperlink r:id="rId867"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coming, and it will be cold and nasty in Quebec( </w:t>
      </w:r>
      <w:hyperlink r:id="rId876" w:history="1">
        <w:r>
          <w:rPr>
            <w:rFonts w:ascii="arial" w:eastAsia="arial" w:hAnsi="arial" w:cs="arial"/>
            <w:i/>
            <w:color w:val="0077CC"/>
            <w:sz w:val="20"/>
            <w:u w:val="single"/>
            <w:shd w:val="clear" w:color="auto" w:fill="FFFFFF"/>
            <w:lang w:val="en-US" w:eastAsia="en-US" w:bidi="ar-SA"/>
          </w:rPr>
          <w:t>https://montrealgazette.com/news/local-news/winter-is-coming-and-it-will-be-cold-and-nasty-in-quebec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877" w:history="1">
        <w:r>
          <w:rPr>
            <w:rFonts w:ascii="arial" w:eastAsia="arial" w:hAnsi="arial" w:cs="arial"/>
            <w:i/>
            <w:color w:val="0077CC"/>
            <w:sz w:val="20"/>
            <w:u w:val="single"/>
            <w:shd w:val="clear" w:color="auto" w:fill="FFFFFF"/>
            <w:lang w:val="en-US" w:eastAsia="en-US" w:bidi="ar-SA"/>
          </w:rPr>
          <w:t>https://montrealgazette.com/news/local-news/</w:t>
        </w:r>
      </w:hyperlink>
      <w:hyperlink r:id="rId877" w:history="1">
        <w:r>
          <w:rPr>
            <w:rFonts w:ascii="arial" w:eastAsia="arial" w:hAnsi="arial" w:cs="arial"/>
            <w:b/>
            <w:i/>
            <w:color w:val="0077CC"/>
            <w:sz w:val="20"/>
            <w:u w:val="single"/>
            <w:shd w:val="clear" w:color="auto" w:fill="FFFFFF"/>
            <w:lang w:val="en-US" w:eastAsia="en-US" w:bidi="ar-SA"/>
          </w:rPr>
          <w:t>montreal</w:t>
        </w:r>
      </w:hyperlink>
      <w:hyperlink r:id="rId877"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Watch: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w:t>
      </w:r>
      <w:hyperlink r:id="rId878" w:history="1">
        <w:r>
          <w:rPr>
            <w:rFonts w:ascii="arial" w:eastAsia="arial" w:hAnsi="arial" w:cs="arial"/>
            <w:i/>
            <w:color w:val="0077CC"/>
            <w:sz w:val="20"/>
            <w:u w:val="single"/>
            <w:shd w:val="clear" w:color="auto" w:fill="FFFFFF"/>
            <w:lang w:val="en-US" w:eastAsia="en-US" w:bidi="ar-SA"/>
          </w:rPr>
          <w:t>https://montrealgazette.com/news/local-news/watch-</w:t>
        </w:r>
      </w:hyperlink>
      <w:hyperlink r:id="rId878" w:history="1">
        <w:r>
          <w:rPr>
            <w:rFonts w:ascii="arial" w:eastAsia="arial" w:hAnsi="arial" w:cs="arial"/>
            <w:b/>
            <w:i/>
            <w:color w:val="0077CC"/>
            <w:sz w:val="20"/>
            <w:u w:val="single"/>
            <w:shd w:val="clear" w:color="auto" w:fill="FFFFFF"/>
            <w:lang w:val="en-US" w:eastAsia="en-US" w:bidi="ar-SA"/>
          </w:rPr>
          <w:t>montreal</w:t>
        </w:r>
      </w:hyperlink>
      <w:hyperlink r:id="rId878" w:history="1">
        <w:r>
          <w:rPr>
            <w:rFonts w:ascii="arial" w:eastAsia="arial" w:hAnsi="arial" w:cs="arial"/>
            <w:i/>
            <w:color w:val="0077CC"/>
            <w:sz w:val="20"/>
            <w:u w:val="single"/>
            <w:shd w:val="clear" w:color="auto" w:fill="FFFFFF"/>
            <w:lang w:val="en-US" w:eastAsia="en-US" w:bidi="ar-SA"/>
          </w:rPr>
          <w:t>-winter-driving-guide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(89%); COMMUTING (50%); rolling,coverage,first,significant,snowfall,mailto !@PERMALINK= </w:t>
      </w:r>
      <w:hyperlink r:id="rId879" w:history="1">
        <w:r>
          <w:rPr>
            <w:rFonts w:ascii="arial" w:eastAsia="arial" w:hAnsi="arial" w:cs="arial"/>
            <w:i/>
            <w:color w:val="0077CC"/>
            <w:sz w:val="20"/>
            <w:u w:val="single"/>
            <w:shd w:val="clear" w:color="auto" w:fill="FFFFFF"/>
            <w:lang w:val="en-US" w:eastAsia="en-US" w:bidi="ar-SA"/>
          </w:rPr>
          <w:t>https://montrealgazette.com/news/local-news/roads-are-slippery-as-</w:t>
        </w:r>
      </w:hyperlink>
      <w:hyperlink r:id="rId879" w:history="1">
        <w:r>
          <w:rPr>
            <w:rFonts w:ascii="arial" w:eastAsia="arial" w:hAnsi="arial" w:cs="arial"/>
            <w:b/>
            <w:i/>
            <w:color w:val="0077CC"/>
            <w:sz w:val="20"/>
            <w:u w:val="single"/>
            <w:shd w:val="clear" w:color="auto" w:fill="FFFFFF"/>
            <w:lang w:val="en-US" w:eastAsia="en-US" w:bidi="ar-SA"/>
          </w:rPr>
          <w:t>montreal</w:t>
        </w:r>
      </w:hyperlink>
      <w:hyperlink r:id="rId879" w:history="1">
        <w:r>
          <w:rPr>
            <w:rFonts w:ascii="arial" w:eastAsia="arial" w:hAnsi="arial" w:cs="arial"/>
            <w:i/>
            <w:color w:val="0077CC"/>
            <w:sz w:val="20"/>
            <w:u w:val="single"/>
            <w:shd w:val="clear" w:color="auto" w:fill="FFFFFF"/>
            <w:lang w:val="en-US" w:eastAsia="en-US" w:bidi="ar-SA"/>
          </w:rPr>
          <w:t>-digs-out-from-first-snowstorm-of-season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(57%);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3"/>
          <w:headerReference w:type="default" r:id="rId904"/>
          <w:footerReference w:type="even" r:id="rId905"/>
          <w:footerReference w:type="default" r:id="rId906"/>
          <w:headerReference w:type="first" r:id="rId907"/>
          <w:footerReference w:type="first" r:id="rId908"/>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909"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9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9" w:history="1">
        <w:r>
          <w:rPr>
            <w:rFonts w:ascii="arial" w:eastAsia="arial" w:hAnsi="arial" w:cs="arial"/>
            <w:b/>
            <w:bCs/>
            <w:i/>
            <w:color w:val="0077CC"/>
            <w:kern w:val="32"/>
            <w:sz w:val="28"/>
            <w:szCs w:val="32"/>
            <w:u w:val="single"/>
            <w:shd w:val="clear" w:color="auto" w:fill="FFFFFF"/>
            <w:lang w:val="en-US" w:eastAsia="en-US" w:bidi="ar-SA"/>
          </w:rPr>
          <w:t xml:space="preserve"> announces a snow-clearing operation starting Wednesday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2080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732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with us all day for our rolling coverage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first significant snowfall. Questions/comments? </w:t>
      </w:r>
      <w:hyperlink r:id="rId82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10:45 a.m. Cold front</w:t>
      </w:r>
    </w:p>
    <w:p>
      <w:pPr>
        <w:spacing w:before="200" w:line="260" w:lineRule="atLeast"/>
        <w:jc w:val="both"/>
        <w:rPr>
          <w:lang w:val="en-US" w:eastAsia="en-US" w:bidi="ar-SA"/>
        </w:rPr>
      </w:pPr>
      <w:r>
        <w:rPr>
          <w:rFonts w:ascii="arial" w:eastAsia="arial" w:hAnsi="arial" w:cs="arial"/>
          <w:color w:val="000000"/>
          <w:sz w:val="20"/>
          <w:lang w:val="en-US" w:eastAsia="en-US" w:bidi="ar-SA"/>
        </w:rPr>
        <w:t>The snow will be followed by cold.</w:t>
      </w:r>
    </w:p>
    <w:p>
      <w:pPr>
        <w:spacing w:before="200" w:line="260" w:lineRule="atLeast"/>
        <w:jc w:val="both"/>
        <w:rPr>
          <w:lang w:val="en-US" w:eastAsia="en-US" w:bidi="ar-SA"/>
        </w:rPr>
      </w:pPr>
      <w:r>
        <w:rPr>
          <w:rFonts w:ascii="arial" w:eastAsia="arial" w:hAnsi="arial" w:cs="arial"/>
          <w:color w:val="000000"/>
          <w:sz w:val="20"/>
          <w:lang w:val="en-US" w:eastAsia="en-US" w:bidi="ar-SA"/>
        </w:rPr>
        <w:t>The temperature will dip to minus-12 Celsius overnight, with a windchill of minus-22.</w:t>
      </w:r>
    </w:p>
    <w:p>
      <w:pPr>
        <w:spacing w:before="200" w:line="260" w:lineRule="atLeast"/>
        <w:jc w:val="both"/>
        <w:rPr>
          <w:lang w:val="en-US" w:eastAsia="en-US" w:bidi="ar-SA"/>
        </w:rPr>
      </w:pPr>
      <w:r>
        <w:rPr>
          <w:rFonts w:ascii="arial" w:eastAsia="arial" w:hAnsi="arial" w:cs="arial"/>
          <w:color w:val="000000"/>
          <w:sz w:val="20"/>
          <w:lang w:val="en-US" w:eastAsia="en-US" w:bidi="ar-SA"/>
        </w:rPr>
        <w:t>It'll be a frigid morning commute tomorrow.</w:t>
      </w:r>
    </w:p>
    <w:p>
      <w:pPr>
        <w:spacing w:before="200" w:line="260" w:lineRule="atLeast"/>
        <w:jc w:val="both"/>
        <w:rPr>
          <w:lang w:val="en-US" w:eastAsia="en-US" w:bidi="ar-SA"/>
        </w:rPr>
      </w:pPr>
      <w:r>
        <w:rPr>
          <w:rFonts w:ascii="arial" w:eastAsia="arial" w:hAnsi="arial" w:cs="arial"/>
          <w:color w:val="000000"/>
          <w:sz w:val="20"/>
          <w:lang w:val="en-US" w:eastAsia="en-US" w:bidi="ar-SA"/>
        </w:rPr>
        <w:t>At 7 a.m. Wednesday, the Environment Canada forecast is calling for a temperature of minus-11 C and a windchill of minus-19.</w:t>
      </w:r>
    </w:p>
    <w:p>
      <w:pPr>
        <w:spacing w:before="200" w:line="260" w:lineRule="atLeast"/>
        <w:jc w:val="both"/>
        <w:rPr>
          <w:lang w:val="en-US" w:eastAsia="en-US" w:bidi="ar-SA"/>
        </w:rPr>
      </w:pPr>
      <w:r>
        <w:rPr>
          <w:rFonts w:ascii="arial" w:eastAsia="arial" w:hAnsi="arial" w:cs="arial"/>
          <w:color w:val="000000"/>
          <w:sz w:val="20"/>
          <w:lang w:val="en-US" w:eastAsia="en-US" w:bidi="ar-SA"/>
        </w:rPr>
        <w:t>The good news: it will be mainly sunny for much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Back to the bad news: the latest forecast is calling for a high chance of flurries on Thursday and Friday.</w:t>
      </w:r>
    </w:p>
    <w:p>
      <w:pPr>
        <w:spacing w:before="200" w:line="260" w:lineRule="atLeast"/>
        <w:jc w:val="both"/>
        <w:rPr>
          <w:lang w:val="en-US" w:eastAsia="en-US" w:bidi="ar-SA"/>
        </w:rPr>
      </w:pPr>
      <w:r>
        <w:rPr>
          <w:rFonts w:ascii="arial" w:eastAsia="arial" w:hAnsi="arial" w:cs="arial"/>
          <w:color w:val="000000"/>
          <w:sz w:val="20"/>
          <w:lang w:val="en-US" w:eastAsia="en-US" w:bidi="ar-SA"/>
        </w:rPr>
        <w:t>10:30 a.m. Meanwhile at the Omni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pool at the Hotel Omni Mont-Royal this morning pic.twitter.com/5ZH74QYJiO( </w:t>
      </w:r>
      <w:hyperlink r:id="rId828" w:history="1">
        <w:r>
          <w:rPr>
            <w:rFonts w:ascii="arial" w:eastAsia="arial" w:hAnsi="arial" w:cs="arial"/>
            <w:i/>
            <w:color w:val="0077CC"/>
            <w:sz w:val="20"/>
            <w:u w:val="single"/>
            <w:shd w:val="clear" w:color="auto" w:fill="FFFFFF"/>
            <w:lang w:val="en-US" w:eastAsia="en-US" w:bidi="ar-SA"/>
          </w:rPr>
          <w:t>https://t.co/5ZH74QYJiO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November 12, 2019( </w:t>
      </w:r>
      <w:hyperlink r:id="rId829" w:history="1">
        <w:r>
          <w:rPr>
            <w:rFonts w:ascii="arial" w:eastAsia="arial" w:hAnsi="arial" w:cs="arial"/>
            <w:i/>
            <w:color w:val="0077CC"/>
            <w:sz w:val="20"/>
            <w:u w:val="single"/>
            <w:shd w:val="clear" w:color="auto" w:fill="FFFFFF"/>
            <w:lang w:val="en-US" w:eastAsia="en-US" w:bidi="ar-SA"/>
          </w:rPr>
          <w:t>https://twitter.com/andyriga/status/1194276743139536897?ref_src=twsrc%5Etfw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Total: 20 centimetres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wasn't really much of a storm - about 20 centimetres of snow fell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and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snow has now tapered off and Environment Canada has lifted its snowfall warning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 was quite early, even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average snowfall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November is just 19 centimetres. (The month with the highest snowfall? January, with an average snowfall of 50 centimetres).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normally gets about 210 centimetres of snow between November and April.</w:t>
      </w:r>
    </w:p>
    <w:p>
      <w:pPr>
        <w:spacing w:before="240" w:line="260" w:lineRule="atLeast"/>
        <w:jc w:val="both"/>
        <w:rPr>
          <w:lang w:val="en-US" w:eastAsia="en-US" w:bidi="ar-SA"/>
        </w:rPr>
      </w:pPr>
      <w:r>
        <w:rPr>
          <w:rFonts w:ascii="arial" w:eastAsia="arial" w:hAnsi="arial" w:cs="arial"/>
          <w:color w:val="000000"/>
          <w:sz w:val="20"/>
          <w:lang w:val="en-US" w:eastAsia="en-US" w:bidi="ar-SA"/>
        </w:rPr>
        <w:t>Yesterday was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)'s first 10cm of the season. Typical first is Dec 12. Record earliest is 1888-10-09; latest 1980-03-14. pic.twitter.com/Sv599gnpda(            </w:t>
      </w:r>
      <w:hyperlink r:id="rId831" w:history="1">
        <w:r>
          <w:rPr>
            <w:rFonts w:ascii="arial" w:eastAsia="arial" w:hAnsi="arial" w:cs="arial"/>
            <w:i/>
            <w:color w:val="0077CC"/>
            <w:sz w:val="20"/>
            <w:u w:val="single"/>
            <w:shd w:val="clear" w:color="auto" w:fill="FFFFFF"/>
            <w:lang w:val="en-US" w:eastAsia="en-US" w:bidi="ar-SA"/>
          </w:rPr>
          <w:t>https://t.co/Sv599gnpda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YUL Weather Records (@YUL_Weather) November 12, 2019( </w:t>
      </w:r>
      <w:hyperlink r:id="rId832" w:history="1">
        <w:r>
          <w:rPr>
            <w:rFonts w:ascii="arial" w:eastAsia="arial" w:hAnsi="arial" w:cs="arial"/>
            <w:i/>
            <w:color w:val="0077CC"/>
            <w:sz w:val="20"/>
            <w:u w:val="single"/>
            <w:shd w:val="clear" w:color="auto" w:fill="FFFFFF"/>
            <w:lang w:val="en-US" w:eastAsia="en-US" w:bidi="ar-SA"/>
          </w:rPr>
          <w:t>https://twitter.com/YUL_Weather/status/1194270367134748673?ref_src=twsrc%5Etfw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Here's a look at snowfall amounts in other parts of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 reçu 20 centimètres de neige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c'est autant de neige qu'un mois complet de novembre!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Sortez vos skis de fond pour circuler finalement! #mm( </w:t>
      </w:r>
      <w:hyperlink r:id="rId833"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pic.twitter.com/ycCce0zQkD(            </w:t>
      </w:r>
      <w:hyperlink r:id="rId834" w:history="1">
        <w:r>
          <w:rPr>
            <w:rFonts w:ascii="arial" w:eastAsia="arial" w:hAnsi="arial" w:cs="arial"/>
            <w:i/>
            <w:color w:val="0077CC"/>
            <w:sz w:val="20"/>
            <w:u w:val="single"/>
            <w:shd w:val="clear" w:color="auto" w:fill="FFFFFF"/>
            <w:lang w:val="en-US" w:eastAsia="en-US" w:bidi="ar-SA"/>
          </w:rPr>
          <w:t>https://t.co/ycCce0zQkD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Catherine Duranceau (@CatDuranceau_MM) November 12, 2019( </w:t>
      </w:r>
      <w:hyperlink r:id="rId835" w:history="1">
        <w:r>
          <w:rPr>
            <w:rFonts w:ascii="arial" w:eastAsia="arial" w:hAnsi="arial" w:cs="arial"/>
            <w:i/>
            <w:color w:val="0077CC"/>
            <w:sz w:val="20"/>
            <w:u w:val="single"/>
            <w:shd w:val="clear" w:color="auto" w:fill="FFFFFF"/>
            <w:lang w:val="en-US" w:eastAsia="en-US" w:bidi="ar-SA"/>
          </w:rPr>
          <w:t>https://twitter.com/CatDuranceau_MM/status/1194264490537365504?ref_src=twsrc%5Etfw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Winter wonderland?</w:t>
      </w:r>
    </w:p>
    <w:p>
      <w:pPr>
        <w:spacing w:before="200" w:line="260" w:lineRule="atLeast"/>
        <w:jc w:val="both"/>
        <w:rPr>
          <w:lang w:val="en-US" w:eastAsia="en-US" w:bidi="ar-SA"/>
        </w:rPr>
      </w:pPr>
      <w:r>
        <w:rPr>
          <w:rFonts w:ascii="arial" w:eastAsia="arial" w:hAnsi="arial" w:cs="arial"/>
          <w:color w:val="000000"/>
          <w:sz w:val="20"/>
          <w:lang w:val="en-US" w:eastAsia="en-US" w:bidi="ar-SA"/>
        </w:rPr>
        <w:t>Gazette photographer John Mahoney is out capturing the aftermath. Here are a couple of his photos.</w:t>
      </w:r>
    </w:p>
    <w:p>
      <w:pPr>
        <w:spacing w:before="200" w:line="260" w:lineRule="atLeast"/>
        <w:jc w:val="both"/>
        <w:rPr>
          <w:lang w:val="en-US" w:eastAsia="en-US" w:bidi="ar-SA"/>
        </w:rPr>
      </w:pPr>
      <w:r>
        <w:rPr>
          <w:rFonts w:ascii="arial" w:eastAsia="arial" w:hAnsi="arial" w:cs="arial"/>
          <w:color w:val="000000"/>
          <w:sz w:val="20"/>
          <w:lang w:val="en-US" w:eastAsia="en-US" w:bidi="ar-SA"/>
        </w:rPr>
        <w:t>A tractor clears snow from sidewalks in the Lachine borough.</w:t>
      </w:r>
    </w:p>
    <w:p>
      <w:pPr>
        <w:spacing w:before="200" w:line="260" w:lineRule="atLeast"/>
        <w:jc w:val="both"/>
        <w:rPr>
          <w:lang w:val="en-US" w:eastAsia="en-US" w:bidi="ar-SA"/>
        </w:rPr>
      </w:pPr>
      <w:r>
        <w:rPr>
          <w:rFonts w:ascii="arial" w:eastAsia="arial" w:hAnsi="arial" w:cs="arial"/>
          <w:color w:val="000000"/>
          <w:sz w:val="20"/>
          <w:lang w:val="en-US" w:eastAsia="en-US" w:bidi="ar-SA"/>
        </w:rPr>
        <w:t>Vitali Obraztsov clears snow from his car in the the Lachine borough.</w:t>
      </w:r>
    </w:p>
    <w:p>
      <w:pPr>
        <w:spacing w:before="200" w:line="260" w:lineRule="atLeast"/>
        <w:jc w:val="both"/>
        <w:rPr>
          <w:lang w:val="en-US" w:eastAsia="en-US" w:bidi="ar-SA"/>
        </w:rPr>
      </w:pPr>
      <w:r>
        <w:rPr>
          <w:rFonts w:ascii="arial" w:eastAsia="arial" w:hAnsi="arial" w:cs="arial"/>
          <w:color w:val="000000"/>
          <w:sz w:val="20"/>
          <w:lang w:val="en-US" w:eastAsia="en-US" w:bidi="ar-SA"/>
        </w:rPr>
        <w:t>9:35 a.m. Snow clearing starts at 7 a.m. Wednesday</w:t>
      </w:r>
    </w:p>
    <w:p>
      <w:pPr>
        <w:spacing w:before="200" w:line="260" w:lineRule="atLeast"/>
        <w:jc w:val="both"/>
        <w:rPr>
          <w:lang w:val="en-US" w:eastAsia="en-US" w:bidi="ar-SA"/>
        </w:rPr>
      </w:pPr>
      <w:r>
        <w:rPr>
          <w:rFonts w:ascii="arial" w:eastAsia="arial" w:hAnsi="arial" w:cs="arial"/>
          <w:color w:val="000000"/>
          <w:sz w:val="20"/>
          <w:lang w:val="en-US" w:eastAsia="en-US" w:bidi="ar-SA"/>
        </w:rPr>
        <w:t>Let the search for another parking space begin.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Jean-François Parenteau,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executive committee point man on snow, says a snow-clearing operation will begin at 7 a.m.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He says it's the earlies the city has ever done a snow pickup.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L'opération de chargement de la neige est déclenchée à compter du mercredi 13 novembre 2019 à 7h00. Depuis hier soir il est tombé environ 20 cm de neige à la station de l'aéroport à Dorval. Une première d'avoir un chargement si tôt en saison pour un 13 novembre! #polmtl( </w:t>
      </w:r>
      <w:hyperlink r:id="rId836"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pic.twitter.com/EZRL29SMRr(            </w:t>
      </w:r>
      <w:hyperlink r:id="rId837" w:history="1">
        <w:r>
          <w:rPr>
            <w:rFonts w:ascii="arial" w:eastAsia="arial" w:hAnsi="arial" w:cs="arial"/>
            <w:i/>
            <w:color w:val="0077CC"/>
            <w:sz w:val="20"/>
            <w:u w:val="single"/>
            <w:shd w:val="clear" w:color="auto" w:fill="FFFFFF"/>
            <w:lang w:val="en-US" w:eastAsia="en-US" w:bidi="ar-SA"/>
          </w:rPr>
          <w:t>https://t.co/EZRL29SMRr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November 12, 2019( </w:t>
      </w:r>
      <w:hyperlink r:id="rId838" w:history="1">
        <w:r>
          <w:rPr>
            <w:rFonts w:ascii="arial" w:eastAsia="arial" w:hAnsi="arial" w:cs="arial"/>
            <w:i/>
            <w:color w:val="0077CC"/>
            <w:sz w:val="20"/>
            <w:u w:val="single"/>
            <w:shd w:val="clear" w:color="auto" w:fill="FFFFFF"/>
            <w:lang w:val="en-US" w:eastAsia="en-US" w:bidi="ar-SA"/>
          </w:rPr>
          <w:t>https://twitter.com/JFParenteau/status/1194261826009210881?ref_src=twsrc%5Etfw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Road help</w:t>
      </w:r>
    </w:p>
    <w:p>
      <w:pPr>
        <w:spacing w:before="200" w:line="260" w:lineRule="atLeast"/>
        <w:jc w:val="both"/>
        <w:rPr>
          <w:lang w:val="en-US" w:eastAsia="en-US" w:bidi="ar-SA"/>
        </w:rPr>
      </w:pPr>
      <w:r>
        <w:rPr>
          <w:rFonts w:ascii="arial" w:eastAsia="arial" w:hAnsi="arial" w:cs="arial"/>
          <w:color w:val="000000"/>
          <w:sz w:val="20"/>
          <w:lang w:val="en-US" w:eastAsia="en-US" w:bidi="ar-SA"/>
        </w:rPr>
        <w:t>CAA-Québec says it has handled 1,000 calls since midnight, with the Eastern Townships and the Beauce particularly hard hit.</w:t>
      </w:r>
    </w:p>
    <w:p>
      <w:pPr>
        <w:spacing w:before="200" w:line="260" w:lineRule="atLeast"/>
        <w:jc w:val="both"/>
        <w:rPr>
          <w:lang w:val="en-US" w:eastAsia="en-US" w:bidi="ar-SA"/>
        </w:rPr>
      </w:pPr>
      <w:r>
        <w:rPr>
          <w:rFonts w:ascii="arial" w:eastAsia="arial" w:hAnsi="arial" w:cs="arial"/>
          <w:color w:val="000000"/>
          <w:sz w:val="20"/>
          <w:lang w:val="en-US" w:eastAsia="en-US" w:bidi="ar-SA"/>
        </w:rPr>
        <w:t>They're also offering some good tips, for those who may have forgotten what it's like to drive in winter.</w:t>
      </w:r>
    </w:p>
    <w:p>
      <w:pPr>
        <w:spacing w:before="200" w:line="260" w:lineRule="atLeast"/>
        <w:jc w:val="both"/>
        <w:rPr>
          <w:lang w:val="en-US" w:eastAsia="en-US" w:bidi="ar-SA"/>
        </w:rPr>
      </w:pPr>
      <w:r>
        <w:rPr>
          <w:rFonts w:ascii="arial" w:eastAsia="arial" w:hAnsi="arial" w:cs="arial"/>
          <w:color w:val="000000"/>
          <w:sz w:val="20"/>
          <w:lang w:val="en-US" w:eastAsia="en-US" w:bidi="ar-SA"/>
        </w:rPr>
        <w:t>Ce n'est pas juste une pratique, c'est une vraie tempête avec plusieurs sorties de route et enlisements.</w:t>
      </w:r>
    </w:p>
    <w:p>
      <w:pPr>
        <w:spacing w:before="200" w:line="260" w:lineRule="atLeast"/>
        <w:jc w:val="both"/>
        <w:rPr>
          <w:lang w:val="en-US" w:eastAsia="en-US" w:bidi="ar-SA"/>
        </w:rPr>
      </w:pPr>
      <w:r>
        <w:rPr>
          <w:rFonts w:ascii="arial" w:eastAsia="arial" w:hAnsi="arial" w:cs="arial"/>
          <w:color w:val="000000"/>
          <w:sz w:val="20"/>
          <w:lang w:val="en-US" w:eastAsia="en-US" w:bidi="ar-SA"/>
        </w:rPr>
        <w:t>?? 1000 appels depuis minuit</w:t>
      </w:r>
    </w:p>
    <w:p>
      <w:pPr>
        <w:spacing w:before="200" w:line="260" w:lineRule="atLeast"/>
        <w:jc w:val="both"/>
        <w:rPr>
          <w:lang w:val="en-US" w:eastAsia="en-US" w:bidi="ar-SA"/>
        </w:rPr>
      </w:pPr>
      <w:r>
        <w:rPr>
          <w:rFonts w:ascii="arial" w:eastAsia="arial" w:hAnsi="arial" w:cs="arial"/>
          <w:color w:val="000000"/>
          <w:sz w:val="20"/>
          <w:lang w:val="en-US" w:eastAsia="en-US" w:bidi="ar-SA"/>
        </w:rPr>
        <w:t>?? Estrie et Beauce particulièrement affectés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Personnel supplémentaire sur la route et en centre d'appel pic.twitter.com/V1VXxCwZ1v( </w:t>
      </w:r>
      <w:hyperlink r:id="rId839" w:history="1">
        <w:r>
          <w:rPr>
            <w:rFonts w:ascii="arial" w:eastAsia="arial" w:hAnsi="arial" w:cs="arial"/>
            <w:i/>
            <w:color w:val="0077CC"/>
            <w:sz w:val="20"/>
            <w:u w:val="single"/>
            <w:shd w:val="clear" w:color="auto" w:fill="FFFFFF"/>
            <w:lang w:val="en-US" w:eastAsia="en-US" w:bidi="ar-SA"/>
          </w:rPr>
          <w:t>https://t.co/V1VXxCwZ1v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CAA-Québec (@CAA_Quebec) November 12, 2019( </w:t>
      </w:r>
      <w:hyperlink r:id="rId840" w:history="1">
        <w:r>
          <w:rPr>
            <w:rFonts w:ascii="arial" w:eastAsia="arial" w:hAnsi="arial" w:cs="arial"/>
            <w:i/>
            <w:color w:val="0077CC"/>
            <w:sz w:val="20"/>
            <w:u w:val="single"/>
            <w:shd w:val="clear" w:color="auto" w:fill="FFFFFF"/>
            <w:lang w:val="en-US" w:eastAsia="en-US" w:bidi="ar-SA"/>
          </w:rPr>
          <w:t>https://twitter.com/CAA_Quebec/status/1194260541398749191?ref_src=twsrc%5Etfw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Snow removal?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Avoid the rush - download the app that alerts Montrealers to city snow-clearing operations( </w:t>
      </w:r>
      <w:hyperlink r:id="rId841" w:history="1">
        <w:r>
          <w:rPr>
            <w:rFonts w:ascii="arial" w:eastAsia="arial" w:hAnsi="arial" w:cs="arial"/>
            <w:i/>
            <w:color w:val="0077CC"/>
            <w:sz w:val="20"/>
            <w:u w:val="single"/>
            <w:shd w:val="clear" w:color="auto" w:fill="FFFFFF"/>
            <w:lang w:val="en-US" w:eastAsia="en-US" w:bidi="ar-SA"/>
          </w:rPr>
          <w:t>http://ville.</w:t>
        </w:r>
      </w:hyperlink>
      <w:hyperlink r:id="rId841" w:history="1">
        <w:r>
          <w:rPr>
            <w:rFonts w:ascii="arial" w:eastAsia="arial" w:hAnsi="arial" w:cs="arial"/>
            <w:b/>
            <w:i/>
            <w:color w:val="0077CC"/>
            <w:sz w:val="20"/>
            <w:u w:val="single"/>
            <w:shd w:val="clear" w:color="auto" w:fill="FFFFFF"/>
            <w:lang w:val="en-US" w:eastAsia="en-US" w:bidi="ar-SA"/>
          </w:rPr>
          <w:t>montreal</w:t>
        </w:r>
      </w:hyperlink>
      <w:hyperlink r:id="rId841" w:history="1">
        <w:r>
          <w:rPr>
            <w:rFonts w:ascii="arial" w:eastAsia="arial" w:hAnsi="arial" w:cs="arial"/>
            <w:i/>
            <w:color w:val="0077CC"/>
            <w:sz w:val="20"/>
            <w:u w:val="single"/>
            <w:shd w:val="clear" w:color="auto" w:fill="FFFFFF"/>
            <w:lang w:val="en-US" w:eastAsia="en-US" w:bidi="ar-SA"/>
          </w:rPr>
          <w:t>.qc.ca/anous/en/articles/info-neige-mtl-handy-app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download the iPhone version here( </w:t>
      </w:r>
      <w:hyperlink r:id="rId842" w:history="1">
        <w:r>
          <w:rPr>
            <w:rFonts w:ascii="arial" w:eastAsia="arial" w:hAnsi="arial" w:cs="arial"/>
            <w:i/>
            <w:color w:val="0077CC"/>
            <w:sz w:val="20"/>
            <w:u w:val="single"/>
            <w:shd w:val="clear" w:color="auto" w:fill="FFFFFF"/>
            <w:lang w:val="en-US" w:eastAsia="en-US" w:bidi="ar-SA"/>
          </w:rPr>
          <w:t>https://apps.apple.com/ca/app/info-neige-mtl/id935347695?l=fr</w:t>
        </w:r>
      </w:hyperlink>
      <w:r>
        <w:rPr>
          <w:rFonts w:ascii="arial" w:eastAsia="arial" w:hAnsi="arial" w:cs="arial"/>
          <w:color w:val="000000"/>
          <w:sz w:val="20"/>
          <w:lang w:val="en-US" w:eastAsia="en-US" w:bidi="ar-SA"/>
        </w:rPr>
        <w:t xml:space="preserve"> ) and the Android one here(            </w:t>
      </w:r>
      <w:hyperlink r:id="rId843" w:history="1">
        <w:r>
          <w:rPr>
            <w:rFonts w:ascii="arial" w:eastAsia="arial" w:hAnsi="arial" w:cs="arial"/>
            <w:i/>
            <w:color w:val="0077CC"/>
            <w:sz w:val="20"/>
            <w:u w:val="single"/>
            <w:shd w:val="clear" w:color="auto" w:fill="FFFFFF"/>
            <w:lang w:val="en-US" w:eastAsia="en-US" w:bidi="ar-SA"/>
          </w:rPr>
          <w:t>https://play.google.com/store/apps/details?id=com.heritagesoftware.infoneige&amp;;hl=en_CA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is holding a news conference later this morning. We'll probably know then whether the city will be picking up the snow that fell yesterday and today.</w:t>
      </w:r>
    </w:p>
    <w:p>
      <w:pPr>
        <w:spacing w:before="200" w:line="260" w:lineRule="atLeast"/>
        <w:jc w:val="both"/>
        <w:rPr>
          <w:lang w:val="en-US" w:eastAsia="en-US" w:bidi="ar-SA"/>
        </w:rPr>
      </w:pPr>
      <w:r>
        <w:rPr>
          <w:rFonts w:ascii="arial" w:eastAsia="arial" w:hAnsi="arial" w:cs="arial"/>
          <w:color w:val="000000"/>
          <w:sz w:val="20"/>
          <w:lang w:val="en-US" w:eastAsia="en-US" w:bidi="ar-SA"/>
        </w:rPr>
        <w:t>Let the complaining about snow-clearing begin... (this is a satirical Twitter feed):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pic.twitter.com/pePLSIq85g( </w:t>
      </w:r>
      <w:hyperlink r:id="rId844" w:history="1">
        <w:r>
          <w:rPr>
            <w:rFonts w:ascii="arial" w:eastAsia="arial" w:hAnsi="arial" w:cs="arial"/>
            <w:i/>
            <w:color w:val="0077CC"/>
            <w:sz w:val="20"/>
            <w:u w:val="single"/>
            <w:shd w:val="clear" w:color="auto" w:fill="FFFFFF"/>
            <w:lang w:val="en-US" w:eastAsia="en-US" w:bidi="ar-SA"/>
          </w:rPr>
          <w:t>https://t.co/pePLSIq85g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 Revoir (@JournalLeRevoir) November 12, 2019( </w:t>
      </w:r>
      <w:hyperlink r:id="rId845" w:history="1">
        <w:r>
          <w:rPr>
            <w:rFonts w:ascii="arial" w:eastAsia="arial" w:hAnsi="arial" w:cs="arial"/>
            <w:i/>
            <w:color w:val="0077CC"/>
            <w:sz w:val="20"/>
            <w:u w:val="single"/>
            <w:shd w:val="clear" w:color="auto" w:fill="FFFFFF"/>
            <w:lang w:val="en-US" w:eastAsia="en-US" w:bidi="ar-SA"/>
          </w:rPr>
          <w:t>https://twitter.com/JournalLeRevoir/status/1194258529986592769?ref_src=twsrc%5Etfw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9:05 a.m. Yoo-hoo, we're out here</w:t>
      </w:r>
    </w:p>
    <w:p>
      <w:pPr>
        <w:spacing w:before="200" w:line="260" w:lineRule="atLeast"/>
        <w:jc w:val="both"/>
        <w:rPr>
          <w:lang w:val="en-US" w:eastAsia="en-US" w:bidi="ar-SA"/>
        </w:rPr>
      </w:pPr>
      <w:r>
        <w:rPr>
          <w:rFonts w:ascii="arial" w:eastAsia="arial" w:hAnsi="arial" w:cs="arial"/>
          <w:color w:val="000000"/>
          <w:sz w:val="20"/>
          <w:lang w:val="en-US" w:eastAsia="en-US" w:bidi="ar-SA"/>
        </w:rPr>
        <w:t>Please clear the snow off your vehicle before driving.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Première bordée de neige de l'année! Pour la sécurité de tous, adaptez votre conduite aux conditions routières et prenez votre temps. Si vous n'avez pas vos pneus d'hiver, évitez de prendre la route avec votre véhicule. Bonne journée! pic.twitter.com/56Fzjadgm2( </w:t>
      </w:r>
      <w:hyperlink r:id="rId846" w:history="1">
        <w:r>
          <w:rPr>
            <w:rFonts w:ascii="arial" w:eastAsia="arial" w:hAnsi="arial" w:cs="arial"/>
            <w:i/>
            <w:color w:val="0077CC"/>
            <w:sz w:val="20"/>
            <w:u w:val="single"/>
            <w:shd w:val="clear" w:color="auto" w:fill="FFFFFF"/>
            <w:lang w:val="en-US" w:eastAsia="en-US" w:bidi="ar-SA"/>
          </w:rPr>
          <w:t>https://t.co/56Fzjadgm2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November 12, 2019( </w:t>
      </w:r>
      <w:hyperlink r:id="rId847" w:history="1">
        <w:r>
          <w:rPr>
            <w:rFonts w:ascii="arial" w:eastAsia="arial" w:hAnsi="arial" w:cs="arial"/>
            <w:i/>
            <w:color w:val="0077CC"/>
            <w:sz w:val="20"/>
            <w:u w:val="single"/>
            <w:shd w:val="clear" w:color="auto" w:fill="FFFFFF"/>
            <w:lang w:val="en-US" w:eastAsia="en-US" w:bidi="ar-SA"/>
          </w:rPr>
          <w:t>https://twitter.com/SPVM/status/1194224300489924613?ref_src=twsrc%5Etfw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Some scenes</w:t>
      </w:r>
    </w:p>
    <w:p>
      <w:pPr>
        <w:spacing w:before="240" w:line="260" w:lineRule="atLeast"/>
        <w:jc w:val="both"/>
        <w:rPr>
          <w:lang w:val="en-US" w:eastAsia="en-US" w:bidi="ar-SA"/>
        </w:rPr>
      </w:pPr>
      <w:r>
        <w:rPr>
          <w:rFonts w:ascii="arial" w:eastAsia="arial" w:hAnsi="arial" w:cs="arial"/>
          <w:color w:val="000000"/>
          <w:sz w:val="20"/>
          <w:lang w:val="en-US" w:eastAsia="en-US" w:bidi="ar-SA"/>
        </w:rPr>
        <w:t>Lendemain de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https://twitter.com/hashtag/</w:t>
        </w:r>
      </w:hyperlink>
      <w:hyperlink r:id="rId848" w:history="1">
        <w:r>
          <w:rPr>
            <w:rFonts w:ascii="arial" w:eastAsia="arial" w:hAnsi="arial" w:cs="arial"/>
            <w:b/>
            <w:i/>
            <w:color w:val="0077CC"/>
            <w:sz w:val="20"/>
            <w:u w:val="single"/>
            <w:shd w:val="clear" w:color="auto" w:fill="FFFFFF"/>
            <w:lang w:val="en-US" w:eastAsia="en-US" w:bidi="ar-SA"/>
          </w:rPr>
          <w:t>montreal</w:t>
        </w:r>
      </w:hyperlink>
      <w:hyperlink r:id="rId84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#mcgill(            </w:t>
      </w:r>
      <w:hyperlink r:id="rId849" w:history="1">
        <w:r>
          <w:rPr>
            <w:rFonts w:ascii="arial" w:eastAsia="arial" w:hAnsi="arial" w:cs="arial"/>
            <w:i/>
            <w:color w:val="0077CC"/>
            <w:sz w:val="20"/>
            <w:u w:val="single"/>
            <w:shd w:val="clear" w:color="auto" w:fill="FFFFFF"/>
            <w:lang w:val="en-US" w:eastAsia="en-US" w:bidi="ar-SA"/>
          </w:rPr>
          <w:t>https://twitter.com/hashtag/mcgill?src=hash&amp;;ref_src=twsrc%5Etfw</w:t>
        </w:r>
      </w:hyperlink>
      <w:r>
        <w:rPr>
          <w:rFonts w:ascii="arial" w:eastAsia="arial" w:hAnsi="arial" w:cs="arial"/>
          <w:color w:val="000000"/>
          <w:sz w:val="20"/>
          <w:lang w:val="en-US" w:eastAsia="en-US" w:bidi="ar-SA"/>
        </w:rPr>
        <w:t xml:space="preserve"> ) #skyline(            </w:t>
      </w:r>
      <w:hyperlink r:id="rId850" w:history="1">
        <w:r>
          <w:rPr>
            <w:rFonts w:ascii="arial" w:eastAsia="arial" w:hAnsi="arial" w:cs="arial"/>
            <w:i/>
            <w:color w:val="0077CC"/>
            <w:sz w:val="20"/>
            <w:u w:val="single"/>
            <w:shd w:val="clear" w:color="auto" w:fill="FFFFFF"/>
            <w:lang w:val="en-US" w:eastAsia="en-US" w:bidi="ar-SA"/>
          </w:rPr>
          <w:t>https://twitter.com/hashtag/skyline?src=hash&amp;;ref_src=twsrc%5Etfw</w:t>
        </w:r>
      </w:hyperlink>
      <w:r>
        <w:rPr>
          <w:rFonts w:ascii="arial" w:eastAsia="arial" w:hAnsi="arial" w:cs="arial"/>
          <w:color w:val="000000"/>
          <w:sz w:val="20"/>
          <w:lang w:val="en-US" w:eastAsia="en-US" w:bidi="ar-SA"/>
        </w:rPr>
        <w:t xml:space="preserve"> ) pic.twitter.com/eWGs8d0Ell(            </w:t>
      </w:r>
      <w:hyperlink r:id="rId851" w:history="1">
        <w:r>
          <w:rPr>
            <w:rFonts w:ascii="arial" w:eastAsia="arial" w:hAnsi="arial" w:cs="arial"/>
            <w:i/>
            <w:color w:val="0077CC"/>
            <w:sz w:val="20"/>
            <w:u w:val="single"/>
            <w:shd w:val="clear" w:color="auto" w:fill="FFFFFF"/>
            <w:lang w:val="en-US" w:eastAsia="en-US" w:bidi="ar-SA"/>
          </w:rPr>
          <w:t>https://t.co/eWGs8d0Ell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November 12, 2019( </w:t>
      </w:r>
      <w:hyperlink r:id="rId852" w:history="1">
        <w:r>
          <w:rPr>
            <w:rFonts w:ascii="arial" w:eastAsia="arial" w:hAnsi="arial" w:cs="arial"/>
            <w:i/>
            <w:color w:val="0077CC"/>
            <w:sz w:val="20"/>
            <w:u w:val="single"/>
            <w:shd w:val="clear" w:color="auto" w:fill="FFFFFF"/>
            <w:lang w:val="en-US" w:eastAsia="en-US" w:bidi="ar-SA"/>
          </w:rPr>
          <w:t>https://twitter.com/ftomesco/status/1194267717261496321?ref_src=twsrc%5Etfw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First snowfall in N.D.G. pic.twitter.com/oAnqDWRPDP( </w:t>
      </w:r>
      <w:hyperlink r:id="rId853" w:history="1">
        <w:r>
          <w:rPr>
            <w:rFonts w:ascii="arial" w:eastAsia="arial" w:hAnsi="arial" w:cs="arial"/>
            <w:i/>
            <w:color w:val="0077CC"/>
            <w:sz w:val="20"/>
            <w:u w:val="single"/>
            <w:shd w:val="clear" w:color="auto" w:fill="FFFFFF"/>
            <w:lang w:val="en-US" w:eastAsia="en-US" w:bidi="ar-SA"/>
          </w:rPr>
          <w:t>https://t.co/oAnqDWRPDP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Katherine Wilton (@katherinewilton) November 12, 2019( </w:t>
      </w:r>
      <w:hyperlink r:id="rId854" w:history="1">
        <w:r>
          <w:rPr>
            <w:rFonts w:ascii="arial" w:eastAsia="arial" w:hAnsi="arial" w:cs="arial"/>
            <w:i/>
            <w:color w:val="0077CC"/>
            <w:sz w:val="20"/>
            <w:u w:val="single"/>
            <w:shd w:val="clear" w:color="auto" w:fill="FFFFFF"/>
            <w:lang w:val="en-US" w:eastAsia="en-US" w:bidi="ar-SA"/>
          </w:rPr>
          <w:t>https://twitter.com/katherinewilton/status/1194248467155226625?ref_src=twsrc%5Etfw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dreaming of a green Christmas ... pic.twitter.com/2KbRkhqjMz( </w:t>
      </w:r>
      <w:hyperlink r:id="rId855" w:history="1">
        <w:r>
          <w:rPr>
            <w:rFonts w:ascii="arial" w:eastAsia="arial" w:hAnsi="arial" w:cs="arial"/>
            <w:i/>
            <w:color w:val="0077CC"/>
            <w:sz w:val="20"/>
            <w:u w:val="single"/>
            <w:shd w:val="clear" w:color="auto" w:fill="FFFFFF"/>
            <w:lang w:val="en-US" w:eastAsia="en-US" w:bidi="ar-SA"/>
          </w:rPr>
          <w:t>https://t.co/2KbRkhqjMz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Jillian Page (@JillianPage22) November 12, 2019( </w:t>
      </w:r>
      <w:hyperlink r:id="rId856" w:history="1">
        <w:r>
          <w:rPr>
            <w:rFonts w:ascii="arial" w:eastAsia="arial" w:hAnsi="arial" w:cs="arial"/>
            <w:i/>
            <w:color w:val="0077CC"/>
            <w:sz w:val="20"/>
            <w:u w:val="single"/>
            <w:shd w:val="clear" w:color="auto" w:fill="FFFFFF"/>
            <w:lang w:val="en-US" w:eastAsia="en-US" w:bidi="ar-SA"/>
          </w:rPr>
          <w:t>https://twitter.com/JillianPage22/status/1194240116602130432?ref_src=twsrc%5Etfw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8:45 a.m. Be careful out there</w:t>
      </w:r>
    </w:p>
    <w:p>
      <w:pPr>
        <w:spacing w:before="200" w:line="260" w:lineRule="atLeast"/>
        <w:jc w:val="both"/>
        <w:rPr>
          <w:lang w:val="en-US" w:eastAsia="en-US" w:bidi="ar-SA"/>
        </w:rPr>
      </w:pPr>
      <w:r>
        <w:rPr>
          <w:rFonts w:ascii="arial" w:eastAsia="arial" w:hAnsi="arial" w:cs="arial"/>
          <w:color w:val="000000"/>
          <w:sz w:val="20"/>
          <w:lang w:val="en-US" w:eastAsia="en-US" w:bidi="ar-SA"/>
        </w:rPr>
        <w:t>It's a difficult commute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Routes difficiles ce matin, @PatrickDB_MM( </w:t>
      </w:r>
      <w:hyperlink r:id="rId857" w:history="1">
        <w:r>
          <w:rPr>
            <w:rFonts w:ascii="arial" w:eastAsia="arial" w:hAnsi="arial" w:cs="arial"/>
            <w:i/>
            <w:color w:val="0077CC"/>
            <w:sz w:val="20"/>
            <w:u w:val="single"/>
            <w:shd w:val="clear" w:color="auto" w:fill="FFFFFF"/>
            <w:lang w:val="en-US" w:eastAsia="en-US" w:bidi="ar-SA"/>
          </w:rPr>
          <w:t>https://twitter.com/PatrickDB_MM?ref_src=twsrc%5Etfw</w:t>
        </w:r>
      </w:hyperlink>
      <w:r>
        <w:rPr>
          <w:rFonts w:ascii="arial" w:eastAsia="arial" w:hAnsi="arial" w:cs="arial"/>
          <w:color w:val="000000"/>
          <w:sz w:val="20"/>
          <w:lang w:val="en-US" w:eastAsia="en-US" w:bidi="ar-SA"/>
        </w:rPr>
        <w:t xml:space="preserve"> ) était sur la côte de Amherst o&amp;;#151; les voitures ont du mal à remonter la pente #mm(            </w:t>
      </w:r>
      <w:hyperlink r:id="rId833"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pic.twitter.com/JcpzuTEnBO(            </w:t>
      </w:r>
      <w:hyperlink r:id="rId858" w:history="1">
        <w:r>
          <w:rPr>
            <w:rFonts w:ascii="arial" w:eastAsia="arial" w:hAnsi="arial" w:cs="arial"/>
            <w:i/>
            <w:color w:val="0077CC"/>
            <w:sz w:val="20"/>
            <w:u w:val="single"/>
            <w:shd w:val="clear" w:color="auto" w:fill="FFFFFF"/>
            <w:lang w:val="en-US" w:eastAsia="en-US" w:bidi="ar-SA"/>
          </w:rPr>
          <w:t>https://t.co/JcpzuTEnBO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Sophie Colombani (@ASophie_MM) November 12, 2019( </w:t>
      </w:r>
      <w:hyperlink r:id="rId859" w:history="1">
        <w:r>
          <w:rPr>
            <w:rFonts w:ascii="arial" w:eastAsia="arial" w:hAnsi="arial" w:cs="arial"/>
            <w:i/>
            <w:color w:val="0077CC"/>
            <w:sz w:val="20"/>
            <w:u w:val="single"/>
            <w:shd w:val="clear" w:color="auto" w:fill="FFFFFF"/>
            <w:lang w:val="en-US" w:eastAsia="en-US" w:bidi="ar-SA"/>
          </w:rPr>
          <w:t>https://twitter.com/ASophie_MM/status/1194250792389267456?ref_src=twsrc%5Etfw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L'heure de pointe s'annonce difficile ce matin. Si vous devez vous déplacer, assurez-vous que vos phares et vos feux soient dégagés. Ralentissez et gardez vos distances. #Prudence( </w:t>
      </w:r>
      <w:hyperlink r:id="rId860" w:history="1">
        <w:r>
          <w:rPr>
            <w:rFonts w:ascii="arial" w:eastAsia="arial" w:hAnsi="arial" w:cs="arial"/>
            <w:i/>
            <w:color w:val="0077CC"/>
            <w:sz w:val="20"/>
            <w:u w:val="single"/>
            <w:shd w:val="clear" w:color="auto" w:fill="FFFFFF"/>
            <w:lang w:val="en-US" w:eastAsia="en-US" w:bidi="ar-SA"/>
          </w:rPr>
          <w:t>https://twitter.com/hashtag/Prudence?src=hash&amp;;ref_src=twsrc%5Etfw</w:t>
        </w:r>
      </w:hyperlink>
      <w:r>
        <w:rPr>
          <w:rFonts w:ascii="arial" w:eastAsia="arial" w:hAnsi="arial" w:cs="arial"/>
          <w:color w:val="000000"/>
          <w:sz w:val="20"/>
          <w:lang w:val="en-US" w:eastAsia="en-US" w:bidi="ar-SA"/>
        </w:rPr>
        <w:t xml:space="preserve"> ) sur le réseau. #HiverAuQuébec(            </w:t>
      </w:r>
      <w:hyperlink r:id="rId861" w:history="1">
        <w:r>
          <w:rPr>
            <w:rFonts w:ascii="arial" w:eastAsia="arial" w:hAnsi="arial" w:cs="arial"/>
            <w:i/>
            <w:color w:val="0077CC"/>
            <w:sz w:val="20"/>
            <w:u w:val="single"/>
            <w:shd w:val="clear" w:color="auto" w:fill="FFFFFF"/>
            <w:lang w:val="en-US" w:eastAsia="en-US" w:bidi="ar-SA"/>
          </w:rPr>
          <w:t>https://twitter.com/hashtag/HiverAuQu%C3%A9bec?src=hash&amp;;ref_src=twsrc%5Etfw</w:t>
        </w:r>
      </w:hyperlink>
      <w:r>
        <w:rPr>
          <w:rFonts w:ascii="arial" w:eastAsia="arial" w:hAnsi="arial" w:cs="arial"/>
          <w:color w:val="000000"/>
          <w:sz w:val="20"/>
          <w:lang w:val="en-US" w:eastAsia="en-US" w:bidi="ar-SA"/>
        </w:rPr>
        <w:t xml:space="preserve"> ) #sécuritéroutière(            </w:t>
      </w:r>
      <w:hyperlink r:id="rId862" w:history="1">
        <w:r>
          <w:rPr>
            <w:rFonts w:ascii="arial" w:eastAsia="arial" w:hAnsi="arial" w:cs="arial"/>
            <w:i/>
            <w:color w:val="0077CC"/>
            <w:sz w:val="20"/>
            <w:u w:val="single"/>
            <w:shd w:val="clear" w:color="auto" w:fill="FFFFFF"/>
            <w:lang w:val="en-US" w:eastAsia="en-US" w:bidi="ar-SA"/>
          </w:rPr>
          <w:t>https://twitter.com/hashtag/s%C3%A9curit%C3%A9routi%C3%A8re?src=hash&amp;;ref_src=twsrc%5Etfw</w:t>
        </w:r>
      </w:hyperlink>
      <w:r>
        <w:rPr>
          <w:rFonts w:ascii="arial" w:eastAsia="arial" w:hAnsi="arial" w:cs="arial"/>
          <w:color w:val="000000"/>
          <w:sz w:val="20"/>
          <w:lang w:val="en-US" w:eastAsia="en-US" w:bidi="ar-SA"/>
        </w:rPr>
        <w:t xml:space="preserve"> ) pic.twitter.com/gfLPQhesaI(            </w:t>
      </w:r>
      <w:hyperlink r:id="rId863" w:history="1">
        <w:r>
          <w:rPr>
            <w:rFonts w:ascii="arial" w:eastAsia="arial" w:hAnsi="arial" w:cs="arial"/>
            <w:i/>
            <w:color w:val="0077CC"/>
            <w:sz w:val="20"/>
            <w:u w:val="single"/>
            <w:shd w:val="clear" w:color="auto" w:fill="FFFFFF"/>
            <w:lang w:val="en-US" w:eastAsia="en-US" w:bidi="ar-SA"/>
          </w:rPr>
          <w:t>https://t.co/gfLPQhesaI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November 12, 2019( </w:t>
      </w:r>
      <w:hyperlink r:id="rId864" w:history="1">
        <w:r>
          <w:rPr>
            <w:rFonts w:ascii="arial" w:eastAsia="arial" w:hAnsi="arial" w:cs="arial"/>
            <w:i/>
            <w:color w:val="0077CC"/>
            <w:sz w:val="20"/>
            <w:u w:val="single"/>
            <w:shd w:val="clear" w:color="auto" w:fill="FFFFFF"/>
            <w:lang w:val="en-US" w:eastAsia="en-US" w:bidi="ar-SA"/>
          </w:rPr>
          <w:t>https://twitter.com/sureteduquebec/status/1194211264878256134?ref_src=twsrc%5Etfw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are also asking motorists to be patient around snow plows.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Opérations de déneigement ?????? Les équipes de @Transports_Qc( </w:t>
      </w:r>
      <w:hyperlink r:id="rId865" w:history="1">
        <w:r>
          <w:rPr>
            <w:rFonts w:ascii="arial" w:eastAsia="arial" w:hAnsi="arial" w:cs="arial"/>
            <w:i/>
            <w:color w:val="0077CC"/>
            <w:sz w:val="20"/>
            <w:u w:val="single"/>
            <w:shd w:val="clear" w:color="auto" w:fill="FFFFFF"/>
            <w:lang w:val="en-US" w:eastAsia="en-US" w:bidi="ar-SA"/>
          </w:rPr>
          <w:t>https://twitter.com/Transports_Qc?ref_src=twsrc%5Etfw</w:t>
        </w:r>
      </w:hyperlink>
      <w:r>
        <w:rPr>
          <w:rFonts w:ascii="arial" w:eastAsia="arial" w:hAnsi="arial" w:cs="arial"/>
          <w:color w:val="000000"/>
          <w:sz w:val="20"/>
          <w:lang w:val="en-US" w:eastAsia="en-US" w:bidi="ar-SA"/>
        </w:rPr>
        <w:t xml:space="preserve"> ) seront sur les routes pendant toute la durée des précipitations. Prudence en présence de ces camions. Ils circulent à un maximum de 50 km/h pour plus d'efficacité.</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Martin Girard (@MartinGirardMTQ) November 11, 2019( </w:t>
      </w:r>
      <w:hyperlink r:id="rId866" w:history="1">
        <w:r>
          <w:rPr>
            <w:rFonts w:ascii="arial" w:eastAsia="arial" w:hAnsi="arial" w:cs="arial"/>
            <w:i/>
            <w:color w:val="0077CC"/>
            <w:sz w:val="20"/>
            <w:u w:val="single"/>
            <w:shd w:val="clear" w:color="auto" w:fill="FFFFFF"/>
            <w:lang w:val="en-US" w:eastAsia="en-US" w:bidi="ar-SA"/>
          </w:rPr>
          <w:t>https://twitter.com/MartinGirardMTQ/status/1194033586804015104?ref_src=twsrc%5Etfw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Live in N.D.G.</w:t>
      </w:r>
    </w:p>
    <w:p>
      <w:pPr>
        <w:spacing w:before="200" w:line="260" w:lineRule="atLeast"/>
        <w:jc w:val="both"/>
        <w:rPr>
          <w:lang w:val="en-US" w:eastAsia="en-US" w:bidi="ar-SA"/>
        </w:rPr>
      </w:pPr>
      <w:r>
        <w:rPr>
          <w:rFonts w:ascii="arial" w:eastAsia="arial" w:hAnsi="arial" w:cs="arial"/>
          <w:color w:val="000000"/>
          <w:sz w:val="20"/>
          <w:lang w:val="en-US" w:eastAsia="en-US" w:bidi="ar-SA"/>
        </w:rPr>
        <w:t>Gazette reporter Jason Magder is wandering the streets of N.D.G., talking to pedestrians and drivers about the snow. He came upon a worrying scene - a sidewalk plow stuck in the snow.</w:t>
      </w:r>
    </w:p>
    <w:p>
      <w:pPr>
        <w:spacing w:before="200" w:line="260" w:lineRule="atLeast"/>
        <w:jc w:val="both"/>
        <w:rPr>
          <w:lang w:val="en-US" w:eastAsia="en-US" w:bidi="ar-SA"/>
        </w:rPr>
      </w:pPr>
      <w:r>
        <w:rPr>
          <w:rFonts w:ascii="arial" w:eastAsia="arial" w:hAnsi="arial" w:cs="arial"/>
          <w:color w:val="000000"/>
          <w:sz w:val="20"/>
          <w:lang w:val="en-US" w:eastAsia="en-US" w:bidi="ar-SA"/>
        </w:rPr>
        <w:t>8 a.m. A rundown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digging out from its first significant snowfall of the season. Roads are slippery, some schools are closed and several flights are delayed at Trudeau Airport.</w:t>
      </w:r>
    </w:p>
    <w:p>
      <w:pPr>
        <w:spacing w:before="200" w:line="260" w:lineRule="atLeast"/>
        <w:jc w:val="both"/>
        <w:rPr>
          <w:lang w:val="en-US" w:eastAsia="en-US" w:bidi="ar-SA"/>
        </w:rPr>
      </w:pPr>
      <w:r>
        <w:rPr>
          <w:rFonts w:ascii="arial" w:eastAsia="arial" w:hAnsi="arial" w:cs="arial"/>
          <w:color w:val="000000"/>
          <w:sz w:val="20"/>
          <w:lang w:val="en-US" w:eastAsia="en-US" w:bidi="ar-SA"/>
        </w:rPr>
        <w:t>Twelve centimetres of snow fell on Monday, with two to four more forecast to come down on Tuesday morning, followed by gusty winds.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snowfall warning remains in effect for parts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morning commute is expected to be especially challenging due to quickly accumulating snow on roads," making travel difficult, Environment Canada said in a warning issued at 4:30 a.m.</w:t>
      </w:r>
    </w:p>
    <w:p>
      <w:pPr>
        <w:spacing w:before="200" w:line="260" w:lineRule="atLeast"/>
        <w:jc w:val="both"/>
        <w:rPr>
          <w:lang w:val="en-US" w:eastAsia="en-US" w:bidi="ar-SA"/>
        </w:rPr>
      </w:pPr>
      <w:r>
        <w:rPr>
          <w:rFonts w:ascii="arial" w:eastAsia="arial" w:hAnsi="arial" w:cs="arial"/>
          <w:color w:val="000000"/>
          <w:sz w:val="20"/>
          <w:lang w:val="en-US" w:eastAsia="en-US" w:bidi="ar-SA"/>
        </w:rPr>
        <w:t>"Visibility may be suddenly reduced at times in heavy snow."</w:t>
      </w:r>
    </w:p>
    <w:p>
      <w:pPr>
        <w:spacing w:before="200" w:line="260" w:lineRule="atLeast"/>
        <w:jc w:val="both"/>
        <w:rPr>
          <w:lang w:val="en-US" w:eastAsia="en-US" w:bidi="ar-SA"/>
        </w:rPr>
      </w:pPr>
      <w:r>
        <w:rPr>
          <w:rFonts w:ascii="arial" w:eastAsia="arial" w:hAnsi="arial" w:cs="arial"/>
          <w:color w:val="000000"/>
          <w:sz w:val="20"/>
          <w:lang w:val="en-US" w:eastAsia="en-US" w:bidi="ar-SA"/>
        </w:rPr>
        <w:t>With roads slick and many drivers still without snow tires, authorities are asking drivers to be extra careful on the road if they must venture out.</w:t>
      </w:r>
    </w:p>
    <w:p>
      <w:pPr>
        <w:spacing w:before="200" w:line="260" w:lineRule="atLeast"/>
        <w:jc w:val="both"/>
        <w:rPr>
          <w:lang w:val="en-US" w:eastAsia="en-US" w:bidi="ar-SA"/>
        </w:rPr>
      </w:pPr>
      <w:r>
        <w:rPr>
          <w:rFonts w:ascii="arial" w:eastAsia="arial" w:hAnsi="arial" w:cs="arial"/>
          <w:color w:val="000000"/>
          <w:sz w:val="20"/>
          <w:lang w:val="en-US" w:eastAsia="en-US" w:bidi="ar-SA"/>
        </w:rPr>
        <w:t>Quebec drivers have until Dec. 1 to install winter tires.</w:t>
      </w:r>
    </w:p>
    <w:p>
      <w:pPr>
        <w:spacing w:before="200" w:line="260" w:lineRule="atLeast"/>
        <w:jc w:val="both"/>
        <w:rPr>
          <w:lang w:val="en-US" w:eastAsia="en-US" w:bidi="ar-SA"/>
        </w:rPr>
      </w:pPr>
      <w:r>
        <w:rPr>
          <w:rFonts w:ascii="arial" w:eastAsia="arial" w:hAnsi="arial" w:cs="arial"/>
          <w:color w:val="000000"/>
          <w:sz w:val="20"/>
          <w:lang w:val="en-US" w:eastAsia="en-US" w:bidi="ar-SA"/>
        </w:rPr>
        <w:t>Some schools are closed, with others warning that school buses may be delayed.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Oral School for the Deaf and Vanguard School said no classes will be held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And at the Eastern Townships School Board, all schools and centres will be closed, including daycare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scolaire Marguerite-Bourgeoys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Commission scolaire des Grandes-Seigneuries in the Montérégie region said their school buses will be delayed due to poor road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Several departures are delayed at Trudeau Airport. The airport is recommending passengers check their flight status directly with their airlines.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the city is ready for the snow( </w:t>
      </w:r>
      <w:hyperlink r:id="rId867" w:history="1">
        <w:r>
          <w:rPr>
            <w:rFonts w:ascii="arial" w:eastAsia="arial" w:hAnsi="arial" w:cs="arial"/>
            <w:i/>
            <w:color w:val="0077CC"/>
            <w:sz w:val="20"/>
            <w:u w:val="single"/>
            <w:shd w:val="clear" w:color="auto" w:fill="FFFFFF"/>
            <w:lang w:val="en-US" w:eastAsia="en-US" w:bidi="ar-SA"/>
          </w:rPr>
          <w:t>https://montrealgazette.com/news/local-news/</w:t>
        </w:r>
      </w:hyperlink>
      <w:hyperlink r:id="rId867" w:history="1">
        <w:r>
          <w:rPr>
            <w:rFonts w:ascii="arial" w:eastAsia="arial" w:hAnsi="arial" w:cs="arial"/>
            <w:b/>
            <w:i/>
            <w:color w:val="0077CC"/>
            <w:sz w:val="20"/>
            <w:u w:val="single"/>
            <w:shd w:val="clear" w:color="auto" w:fill="FFFFFF"/>
            <w:lang w:val="en-US" w:eastAsia="en-US" w:bidi="ar-SA"/>
          </w:rPr>
          <w:t>montreal</w:t>
        </w:r>
      </w:hyperlink>
      <w:hyperlink r:id="rId867"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She made the comment after the city apologized for a slower than normal response to a dusting of snow and ice that left roads and sidewalks slippery in many spots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warned commuters that city buses may be slowed by the snow on Tuesday. It urged riders to check real-time locations of buses on its website or transit apps.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the provincial agency that operates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also cautioned travelers, suggesting train platforms and parking lots may be slippery.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here!] ?????? Snowfall continues this morning and delays are to be expected on the bus network due to weather conditions. Plan your trip by checking the positioning of your bus in real time ?? ? </w:t>
      </w:r>
      <w:hyperlink r:id="rId868"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 pic.twitter.com/RxES6I6cgw(            </w:t>
      </w:r>
      <w:hyperlink r:id="rId869" w:history="1">
        <w:r>
          <w:rPr>
            <w:rFonts w:ascii="arial" w:eastAsia="arial" w:hAnsi="arial" w:cs="arial"/>
            <w:i/>
            <w:color w:val="0077CC"/>
            <w:sz w:val="20"/>
            <w:u w:val="single"/>
            <w:shd w:val="clear" w:color="auto" w:fill="FFFFFF"/>
            <w:lang w:val="en-US" w:eastAsia="en-US" w:bidi="ar-SA"/>
          </w:rPr>
          <w:t>https://t.co/RxES6I6cgw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November 12, 2019( </w:t>
      </w:r>
      <w:hyperlink r:id="rId870" w:history="1">
        <w:r>
          <w:rPr>
            <w:rFonts w:ascii="arial" w:eastAsia="arial" w:hAnsi="arial" w:cs="arial"/>
            <w:i/>
            <w:color w:val="0077CC"/>
            <w:sz w:val="20"/>
            <w:u w:val="single"/>
            <w:shd w:val="clear" w:color="auto" w:fill="FFFFFF"/>
            <w:lang w:val="en-US" w:eastAsia="en-US" w:bidi="ar-SA"/>
          </w:rPr>
          <w:t>https://twitter.com/stminfo/status/1194221646514663424?ref_src=twsrc%5Etfw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[BORDÉE DE NEIGE]????Avec la neige prévue d'ici mardi matin, les conditions routières seront difficiles. Soyez prudents sur les quais d'embarquement et dans nos stationnements et consultez nos comptes Twitter pour connaître l'état du service: </w:t>
      </w:r>
      <w:hyperlink r:id="rId871"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 #exoinfo(            </w:t>
      </w:r>
      <w:hyperlink r:id="rId872" w:history="1">
        <w:r>
          <w:rPr>
            <w:rFonts w:ascii="arial" w:eastAsia="arial" w:hAnsi="arial" w:cs="arial"/>
            <w:i/>
            <w:color w:val="0077CC"/>
            <w:sz w:val="20"/>
            <w:u w:val="single"/>
            <w:shd w:val="clear" w:color="auto" w:fill="FFFFFF"/>
            <w:lang w:val="en-US" w:eastAsia="en-US" w:bidi="ar-SA"/>
          </w:rPr>
          <w:t>https://twitter.com/hashtag/exoinfo?src=hash&amp;;ref_src=twsrc%5Etfw</w:t>
        </w:r>
      </w:hyperlink>
      <w:r>
        <w:rPr>
          <w:rFonts w:ascii="arial" w:eastAsia="arial" w:hAnsi="arial" w:cs="arial"/>
          <w:color w:val="000000"/>
          <w:sz w:val="20"/>
          <w:lang w:val="en-US" w:eastAsia="en-US" w:bidi="ar-SA"/>
        </w:rPr>
        <w:t xml:space="preserve"> ) pic.twitter.com/0C8JFkncvQ(            </w:t>
      </w:r>
      <w:hyperlink r:id="rId873" w:history="1">
        <w:r>
          <w:rPr>
            <w:rFonts w:ascii="arial" w:eastAsia="arial" w:hAnsi="arial" w:cs="arial"/>
            <w:i/>
            <w:color w:val="0077CC"/>
            <w:sz w:val="20"/>
            <w:u w:val="single"/>
            <w:shd w:val="clear" w:color="auto" w:fill="FFFFFF"/>
            <w:lang w:val="en-US" w:eastAsia="en-US" w:bidi="ar-SA"/>
          </w:rPr>
          <w:t>https://t.co/0C8JFkncvQ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November 11, 2019( </w:t>
      </w:r>
      <w:hyperlink r:id="rId874" w:history="1">
        <w:r>
          <w:rPr>
            <w:rFonts w:ascii="arial" w:eastAsia="arial" w:hAnsi="arial" w:cs="arial"/>
            <w:i/>
            <w:color w:val="0077CC"/>
            <w:sz w:val="20"/>
            <w:u w:val="single"/>
            <w:shd w:val="clear" w:color="auto" w:fill="FFFFFF"/>
            <w:lang w:val="en-US" w:eastAsia="en-US" w:bidi="ar-SA"/>
          </w:rPr>
          <w:t>https://twitter.com/allo_exo/status/1194002357874515975?ref_src=twsrc%5Etfw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Ralentissement de service sur l'ensemble des lignes de notre réseau, toutes directions, d&amp;;#151; aux conditions routières difficiles. Des retards sont à prévoir. Nous vous remercions de votre compréhension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RTL_info (@RTL_info) November 12, 2019( </w:t>
      </w:r>
      <w:hyperlink r:id="rId875" w:history="1">
        <w:r>
          <w:rPr>
            <w:rFonts w:ascii="arial" w:eastAsia="arial" w:hAnsi="arial" w:cs="arial"/>
            <w:i/>
            <w:color w:val="0077CC"/>
            <w:sz w:val="20"/>
            <w:u w:val="single"/>
            <w:shd w:val="clear" w:color="auto" w:fill="FFFFFF"/>
            <w:lang w:val="en-US" w:eastAsia="en-US" w:bidi="ar-SA"/>
          </w:rPr>
          <w:t>https://twitter.com/RTL_info/status/1194221630844747776?ref_src=twsrc%5Etfw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for Monday's slippery roads,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but we're ready for the storm( </w:t>
      </w:r>
      <w:hyperlink r:id="rId867" w:history="1">
        <w:r>
          <w:rPr>
            <w:rFonts w:ascii="arial" w:eastAsia="arial" w:hAnsi="arial" w:cs="arial"/>
            <w:i/>
            <w:color w:val="0077CC"/>
            <w:sz w:val="20"/>
            <w:u w:val="single"/>
            <w:shd w:val="clear" w:color="auto" w:fill="FFFFFF"/>
            <w:lang w:val="en-US" w:eastAsia="en-US" w:bidi="ar-SA"/>
          </w:rPr>
          <w:t>https://montrealgazette.com/news/local-news/</w:t>
        </w:r>
      </w:hyperlink>
      <w:hyperlink r:id="rId867" w:history="1">
        <w:r>
          <w:rPr>
            <w:rFonts w:ascii="arial" w:eastAsia="arial" w:hAnsi="arial" w:cs="arial"/>
            <w:b/>
            <w:i/>
            <w:color w:val="0077CC"/>
            <w:sz w:val="20"/>
            <w:u w:val="single"/>
            <w:shd w:val="clear" w:color="auto" w:fill="FFFFFF"/>
            <w:lang w:val="en-US" w:eastAsia="en-US" w:bidi="ar-SA"/>
          </w:rPr>
          <w:t>montreal</w:t>
        </w:r>
      </w:hyperlink>
      <w:hyperlink r:id="rId867"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coming, and it will be cold and nasty in Quebec( </w:t>
      </w:r>
      <w:hyperlink r:id="rId876" w:history="1">
        <w:r>
          <w:rPr>
            <w:rFonts w:ascii="arial" w:eastAsia="arial" w:hAnsi="arial" w:cs="arial"/>
            <w:i/>
            <w:color w:val="0077CC"/>
            <w:sz w:val="20"/>
            <w:u w:val="single"/>
            <w:shd w:val="clear" w:color="auto" w:fill="FFFFFF"/>
            <w:lang w:val="en-US" w:eastAsia="en-US" w:bidi="ar-SA"/>
          </w:rPr>
          <w:t>https://montrealgazette.com/news/local-news/winter-is-coming-and-it-will-be-cold-and-nasty-in-quebec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877" w:history="1">
        <w:r>
          <w:rPr>
            <w:rFonts w:ascii="arial" w:eastAsia="arial" w:hAnsi="arial" w:cs="arial"/>
            <w:i/>
            <w:color w:val="0077CC"/>
            <w:sz w:val="20"/>
            <w:u w:val="single"/>
            <w:shd w:val="clear" w:color="auto" w:fill="FFFFFF"/>
            <w:lang w:val="en-US" w:eastAsia="en-US" w:bidi="ar-SA"/>
          </w:rPr>
          <w:t>https://montrealgazette.com/news/local-news/</w:t>
        </w:r>
      </w:hyperlink>
      <w:hyperlink r:id="rId877" w:history="1">
        <w:r>
          <w:rPr>
            <w:rFonts w:ascii="arial" w:eastAsia="arial" w:hAnsi="arial" w:cs="arial"/>
            <w:b/>
            <w:i/>
            <w:color w:val="0077CC"/>
            <w:sz w:val="20"/>
            <w:u w:val="single"/>
            <w:shd w:val="clear" w:color="auto" w:fill="FFFFFF"/>
            <w:lang w:val="en-US" w:eastAsia="en-US" w:bidi="ar-SA"/>
          </w:rPr>
          <w:t>montreal</w:t>
        </w:r>
      </w:hyperlink>
      <w:hyperlink r:id="rId877"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Watch: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w:t>
      </w:r>
      <w:hyperlink r:id="rId878" w:history="1">
        <w:r>
          <w:rPr>
            <w:rFonts w:ascii="arial" w:eastAsia="arial" w:hAnsi="arial" w:cs="arial"/>
            <w:i/>
            <w:color w:val="0077CC"/>
            <w:sz w:val="20"/>
            <w:u w:val="single"/>
            <w:shd w:val="clear" w:color="auto" w:fill="FFFFFF"/>
            <w:lang w:val="en-US" w:eastAsia="en-US" w:bidi="ar-SA"/>
          </w:rPr>
          <w:t>https://montrealgazette.com/news/local-news/watch-</w:t>
        </w:r>
      </w:hyperlink>
      <w:hyperlink r:id="rId878" w:history="1">
        <w:r>
          <w:rPr>
            <w:rFonts w:ascii="arial" w:eastAsia="arial" w:hAnsi="arial" w:cs="arial"/>
            <w:b/>
            <w:i/>
            <w:color w:val="0077CC"/>
            <w:sz w:val="20"/>
            <w:u w:val="single"/>
            <w:shd w:val="clear" w:color="auto" w:fill="FFFFFF"/>
            <w:lang w:val="en-US" w:eastAsia="en-US" w:bidi="ar-SA"/>
          </w:rPr>
          <w:t>montreal</w:t>
        </w:r>
      </w:hyperlink>
      <w:hyperlink r:id="rId878" w:history="1">
        <w:r>
          <w:rPr>
            <w:rFonts w:ascii="arial" w:eastAsia="arial" w:hAnsi="arial" w:cs="arial"/>
            <w:i/>
            <w:color w:val="0077CC"/>
            <w:sz w:val="20"/>
            <w:u w:val="single"/>
            <w:shd w:val="clear" w:color="auto" w:fill="FFFFFF"/>
            <w:lang w:val="en-US" w:eastAsia="en-US" w:bidi="ar-SA"/>
          </w:rPr>
          <w:t>-winter-driving-guide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(90%); COMMUTING (53%); rolling,coverage,first,significant,snowfall,mailto !@PERMALINK= </w:t>
      </w:r>
      <w:hyperlink r:id="rId879" w:history="1">
        <w:r>
          <w:rPr>
            <w:rFonts w:ascii="arial" w:eastAsia="arial" w:hAnsi="arial" w:cs="arial"/>
            <w:i/>
            <w:color w:val="0077CC"/>
            <w:sz w:val="20"/>
            <w:u w:val="single"/>
            <w:shd w:val="clear" w:color="auto" w:fill="FFFFFF"/>
            <w:lang w:val="en-US" w:eastAsia="en-US" w:bidi="ar-SA"/>
          </w:rPr>
          <w:t>https://montrealgazette.com/news/local-news/roads-are-slippery-as-</w:t>
        </w:r>
      </w:hyperlink>
      <w:hyperlink r:id="rId879" w:history="1">
        <w:r>
          <w:rPr>
            <w:rFonts w:ascii="arial" w:eastAsia="arial" w:hAnsi="arial" w:cs="arial"/>
            <w:b/>
            <w:i/>
            <w:color w:val="0077CC"/>
            <w:sz w:val="20"/>
            <w:u w:val="single"/>
            <w:shd w:val="clear" w:color="auto" w:fill="FFFFFF"/>
            <w:lang w:val="en-US" w:eastAsia="en-US" w:bidi="ar-SA"/>
          </w:rPr>
          <w:t>montreal</w:t>
        </w:r>
      </w:hyperlink>
      <w:hyperlink r:id="rId879" w:history="1">
        <w:r>
          <w:rPr>
            <w:rFonts w:ascii="arial" w:eastAsia="arial" w:hAnsi="arial" w:cs="arial"/>
            <w:i/>
            <w:color w:val="0077CC"/>
            <w:sz w:val="20"/>
            <w:u w:val="single"/>
            <w:shd w:val="clear" w:color="auto" w:fill="FFFFFF"/>
            <w:lang w:val="en-US" w:eastAsia="en-US" w:bidi="ar-SA"/>
          </w:rPr>
          <w:t>-digs-out-from-first-snowstorm-of-season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0"/>
          <w:headerReference w:type="default" r:id="rId911"/>
          <w:footerReference w:type="even" r:id="rId912"/>
          <w:footerReference w:type="default" r:id="rId913"/>
          <w:headerReference w:type="first" r:id="rId914"/>
          <w:footerReference w:type="first" r:id="rId915"/>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16"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9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6" w:history="1">
        <w:r>
          <w:rPr>
            <w:rFonts w:ascii="arial" w:eastAsia="arial" w:hAnsi="arial" w:cs="arial"/>
            <w:b/>
            <w:bCs/>
            <w:i/>
            <w:color w:val="0077CC"/>
            <w:kern w:val="32"/>
            <w:sz w:val="28"/>
            <w:szCs w:val="32"/>
            <w:u w:val="single"/>
            <w:shd w:val="clear" w:color="auto" w:fill="FFFFFF"/>
            <w:lang w:val="en-US" w:eastAsia="en-US" w:bidi="ar-SA"/>
          </w:rPr>
          <w:t xml:space="preserve"> announces a snow-clearing operation starting Wednesday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2000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83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Stay with us all day for our rolling coverage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first significant snowfall. Questions/comments? </w:t>
      </w:r>
      <w:hyperlink r:id="rId82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10:30 a.m. Taking a dip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pool at the Hotel Omni Mont-Royal this morning pic.twitter.com/5ZH74QYJiO( </w:t>
      </w:r>
      <w:hyperlink r:id="rId828" w:history="1">
        <w:r>
          <w:rPr>
            <w:rFonts w:ascii="arial" w:eastAsia="arial" w:hAnsi="arial" w:cs="arial"/>
            <w:i/>
            <w:color w:val="0077CC"/>
            <w:sz w:val="20"/>
            <w:u w:val="single"/>
            <w:shd w:val="clear" w:color="auto" w:fill="FFFFFF"/>
            <w:lang w:val="en-US" w:eastAsia="en-US" w:bidi="ar-SA"/>
          </w:rPr>
          <w:t>https://t.co/5ZH74QYJiO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November 12, 2019( </w:t>
      </w:r>
      <w:hyperlink r:id="rId829" w:history="1">
        <w:r>
          <w:rPr>
            <w:rFonts w:ascii="arial" w:eastAsia="arial" w:hAnsi="arial" w:cs="arial"/>
            <w:i/>
            <w:color w:val="0077CC"/>
            <w:sz w:val="20"/>
            <w:u w:val="single"/>
            <w:shd w:val="clear" w:color="auto" w:fill="FFFFFF"/>
            <w:lang w:val="en-US" w:eastAsia="en-US" w:bidi="ar-SA"/>
          </w:rPr>
          <w:t>https://twitter.com/andyriga/status/1194276743139536897?ref_src=twsrc%5Etfw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Total: 20 centimetres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wasn't really much of a storm - about 20 centimetres of snow fell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and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snow has now tapered off and Environment Canada has lifted its snowfall warning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 was quite early, even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average snowfall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November is just 19 centimetres. (The month with the highest snowfall? January, with an average snowfall of 50 centimetres).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normally gets about 210 centimetres of snow between November and April.</w:t>
      </w:r>
    </w:p>
    <w:p>
      <w:pPr>
        <w:spacing w:before="240" w:line="260" w:lineRule="atLeast"/>
        <w:jc w:val="both"/>
        <w:rPr>
          <w:lang w:val="en-US" w:eastAsia="en-US" w:bidi="ar-SA"/>
        </w:rPr>
      </w:pPr>
      <w:r>
        <w:rPr>
          <w:rFonts w:ascii="arial" w:eastAsia="arial" w:hAnsi="arial" w:cs="arial"/>
          <w:color w:val="000000"/>
          <w:sz w:val="20"/>
          <w:lang w:val="en-US" w:eastAsia="en-US" w:bidi="ar-SA"/>
        </w:rPr>
        <w:t>Yesterday was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)'s first 10cm of the season. Typical first is Dec 12. Record earliest is 1888-10-09; latest 1980-03-14. pic.twitter.com/Sv599gnpda(            </w:t>
      </w:r>
      <w:hyperlink r:id="rId831" w:history="1">
        <w:r>
          <w:rPr>
            <w:rFonts w:ascii="arial" w:eastAsia="arial" w:hAnsi="arial" w:cs="arial"/>
            <w:i/>
            <w:color w:val="0077CC"/>
            <w:sz w:val="20"/>
            <w:u w:val="single"/>
            <w:shd w:val="clear" w:color="auto" w:fill="FFFFFF"/>
            <w:lang w:val="en-US" w:eastAsia="en-US" w:bidi="ar-SA"/>
          </w:rPr>
          <w:t>https://t.co/Sv599gnpda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YUL Weather Records (@YUL_Weather) November 12, 2019( </w:t>
      </w:r>
      <w:hyperlink r:id="rId832" w:history="1">
        <w:r>
          <w:rPr>
            <w:rFonts w:ascii="arial" w:eastAsia="arial" w:hAnsi="arial" w:cs="arial"/>
            <w:i/>
            <w:color w:val="0077CC"/>
            <w:sz w:val="20"/>
            <w:u w:val="single"/>
            <w:shd w:val="clear" w:color="auto" w:fill="FFFFFF"/>
            <w:lang w:val="en-US" w:eastAsia="en-US" w:bidi="ar-SA"/>
          </w:rPr>
          <w:t>https://twitter.com/YUL_Weather/status/1194270367134748673?ref_src=twsrc%5Etfw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Here's a look at snowfall amounts in other parts of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 reçu 20 centimètres de neige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c'est autant de neige qu'un mois complet de novembre!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Sortez vos skis de fond pour circuler finalement! #mm( </w:t>
      </w:r>
      <w:hyperlink r:id="rId833"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pic.twitter.com/ycCce0zQkD(            </w:t>
      </w:r>
      <w:hyperlink r:id="rId834" w:history="1">
        <w:r>
          <w:rPr>
            <w:rFonts w:ascii="arial" w:eastAsia="arial" w:hAnsi="arial" w:cs="arial"/>
            <w:i/>
            <w:color w:val="0077CC"/>
            <w:sz w:val="20"/>
            <w:u w:val="single"/>
            <w:shd w:val="clear" w:color="auto" w:fill="FFFFFF"/>
            <w:lang w:val="en-US" w:eastAsia="en-US" w:bidi="ar-SA"/>
          </w:rPr>
          <w:t>https://t.co/ycCce0zQkD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Catherine Duranceau (@CatDuranceau_MM) November 12, 2019( </w:t>
      </w:r>
      <w:hyperlink r:id="rId835" w:history="1">
        <w:r>
          <w:rPr>
            <w:rFonts w:ascii="arial" w:eastAsia="arial" w:hAnsi="arial" w:cs="arial"/>
            <w:i/>
            <w:color w:val="0077CC"/>
            <w:sz w:val="20"/>
            <w:u w:val="single"/>
            <w:shd w:val="clear" w:color="auto" w:fill="FFFFFF"/>
            <w:lang w:val="en-US" w:eastAsia="en-US" w:bidi="ar-SA"/>
          </w:rPr>
          <w:t>https://twitter.com/CatDuranceau_MM/status/1194264490537365504?ref_src=twsrc%5Etfw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Winter wonderland?</w:t>
      </w:r>
    </w:p>
    <w:p>
      <w:pPr>
        <w:spacing w:before="200" w:line="260" w:lineRule="atLeast"/>
        <w:jc w:val="both"/>
        <w:rPr>
          <w:lang w:val="en-US" w:eastAsia="en-US" w:bidi="ar-SA"/>
        </w:rPr>
      </w:pPr>
      <w:r>
        <w:rPr>
          <w:rFonts w:ascii="arial" w:eastAsia="arial" w:hAnsi="arial" w:cs="arial"/>
          <w:color w:val="000000"/>
          <w:sz w:val="20"/>
          <w:lang w:val="en-US" w:eastAsia="en-US" w:bidi="ar-SA"/>
        </w:rPr>
        <w:t>Gazette photographer John Mahoney is out capturing the aftermath. Here are a couple of his photos.</w:t>
      </w:r>
    </w:p>
    <w:p>
      <w:pPr>
        <w:spacing w:before="200" w:line="260" w:lineRule="atLeast"/>
        <w:jc w:val="both"/>
        <w:rPr>
          <w:lang w:val="en-US" w:eastAsia="en-US" w:bidi="ar-SA"/>
        </w:rPr>
      </w:pPr>
      <w:r>
        <w:rPr>
          <w:rFonts w:ascii="arial" w:eastAsia="arial" w:hAnsi="arial" w:cs="arial"/>
          <w:color w:val="000000"/>
          <w:sz w:val="20"/>
          <w:lang w:val="en-US" w:eastAsia="en-US" w:bidi="ar-SA"/>
        </w:rPr>
        <w:t>A tractor clears snow from sidewalks in the Lachine borough.</w:t>
      </w:r>
    </w:p>
    <w:p>
      <w:pPr>
        <w:spacing w:before="200" w:line="260" w:lineRule="atLeast"/>
        <w:jc w:val="both"/>
        <w:rPr>
          <w:lang w:val="en-US" w:eastAsia="en-US" w:bidi="ar-SA"/>
        </w:rPr>
      </w:pPr>
      <w:r>
        <w:rPr>
          <w:rFonts w:ascii="arial" w:eastAsia="arial" w:hAnsi="arial" w:cs="arial"/>
          <w:color w:val="000000"/>
          <w:sz w:val="20"/>
          <w:lang w:val="en-US" w:eastAsia="en-US" w:bidi="ar-SA"/>
        </w:rPr>
        <w:t>Vitali Obraztsov clears snow from his car in the the Lachine borough.</w:t>
      </w:r>
    </w:p>
    <w:p>
      <w:pPr>
        <w:spacing w:before="200" w:line="260" w:lineRule="atLeast"/>
        <w:jc w:val="both"/>
        <w:rPr>
          <w:lang w:val="en-US" w:eastAsia="en-US" w:bidi="ar-SA"/>
        </w:rPr>
      </w:pPr>
      <w:r>
        <w:rPr>
          <w:rFonts w:ascii="arial" w:eastAsia="arial" w:hAnsi="arial" w:cs="arial"/>
          <w:color w:val="000000"/>
          <w:sz w:val="20"/>
          <w:lang w:val="en-US" w:eastAsia="en-US" w:bidi="ar-SA"/>
        </w:rPr>
        <w:t>9:35 a.m. Snow clearing starts at 7 a.m. Wednesday</w:t>
      </w:r>
    </w:p>
    <w:p>
      <w:pPr>
        <w:spacing w:before="200" w:line="260" w:lineRule="atLeast"/>
        <w:jc w:val="both"/>
        <w:rPr>
          <w:lang w:val="en-US" w:eastAsia="en-US" w:bidi="ar-SA"/>
        </w:rPr>
      </w:pPr>
      <w:r>
        <w:rPr>
          <w:rFonts w:ascii="arial" w:eastAsia="arial" w:hAnsi="arial" w:cs="arial"/>
          <w:color w:val="000000"/>
          <w:sz w:val="20"/>
          <w:lang w:val="en-US" w:eastAsia="en-US" w:bidi="ar-SA"/>
        </w:rPr>
        <w:t>Let the search for another parking space begin.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Jean-François Parenteau,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executive committee point man on snow, says a snow-clearing operation will begin at 7 a.m.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He says it's the earlies the city has ever done a snow pickup.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L'opération de chargement de la neige est déclenchée à compter du mercredi 13 novembre 2019 à 7h00. Depuis hier soir il est tombé environ 20 cm de neige à la station de l'aéroport à Dorval. Une première d'avoir un chargement si tôt en saison pour un 13 novembre! #polmtl( </w:t>
      </w:r>
      <w:hyperlink r:id="rId836"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pic.twitter.com/EZRL29SMRr(            </w:t>
      </w:r>
      <w:hyperlink r:id="rId837" w:history="1">
        <w:r>
          <w:rPr>
            <w:rFonts w:ascii="arial" w:eastAsia="arial" w:hAnsi="arial" w:cs="arial"/>
            <w:i/>
            <w:color w:val="0077CC"/>
            <w:sz w:val="20"/>
            <w:u w:val="single"/>
            <w:shd w:val="clear" w:color="auto" w:fill="FFFFFF"/>
            <w:lang w:val="en-US" w:eastAsia="en-US" w:bidi="ar-SA"/>
          </w:rPr>
          <w:t>https://t.co/EZRL29SMRr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J-F Parenteau (@JFParenteau) November 12, 2019( </w:t>
      </w:r>
      <w:hyperlink r:id="rId838" w:history="1">
        <w:r>
          <w:rPr>
            <w:rFonts w:ascii="arial" w:eastAsia="arial" w:hAnsi="arial" w:cs="arial"/>
            <w:i/>
            <w:color w:val="0077CC"/>
            <w:sz w:val="20"/>
            <w:u w:val="single"/>
            <w:shd w:val="clear" w:color="auto" w:fill="FFFFFF"/>
            <w:lang w:val="en-US" w:eastAsia="en-US" w:bidi="ar-SA"/>
          </w:rPr>
          <w:t>https://twitter.com/JFParenteau/status/1194261826009210881?ref_src=twsrc%5Etfw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Road help</w:t>
      </w:r>
    </w:p>
    <w:p>
      <w:pPr>
        <w:spacing w:before="200" w:line="260" w:lineRule="atLeast"/>
        <w:jc w:val="both"/>
        <w:rPr>
          <w:lang w:val="en-US" w:eastAsia="en-US" w:bidi="ar-SA"/>
        </w:rPr>
      </w:pPr>
      <w:r>
        <w:rPr>
          <w:rFonts w:ascii="arial" w:eastAsia="arial" w:hAnsi="arial" w:cs="arial"/>
          <w:color w:val="000000"/>
          <w:sz w:val="20"/>
          <w:lang w:val="en-US" w:eastAsia="en-US" w:bidi="ar-SA"/>
        </w:rPr>
        <w:t>CAA-Québec says it has handled 1,000 calls since midnight, with the Eastern Townships and the Beauce particularly hard hit.</w:t>
      </w:r>
    </w:p>
    <w:p>
      <w:pPr>
        <w:spacing w:before="200" w:line="260" w:lineRule="atLeast"/>
        <w:jc w:val="both"/>
        <w:rPr>
          <w:lang w:val="en-US" w:eastAsia="en-US" w:bidi="ar-SA"/>
        </w:rPr>
      </w:pPr>
      <w:r>
        <w:rPr>
          <w:rFonts w:ascii="arial" w:eastAsia="arial" w:hAnsi="arial" w:cs="arial"/>
          <w:color w:val="000000"/>
          <w:sz w:val="20"/>
          <w:lang w:val="en-US" w:eastAsia="en-US" w:bidi="ar-SA"/>
        </w:rPr>
        <w:t>They're also offering some good tips, for those who may have forgotten what it's like to drive in winter.</w:t>
      </w:r>
    </w:p>
    <w:p>
      <w:pPr>
        <w:spacing w:before="200" w:line="260" w:lineRule="atLeast"/>
        <w:jc w:val="both"/>
        <w:rPr>
          <w:lang w:val="en-US" w:eastAsia="en-US" w:bidi="ar-SA"/>
        </w:rPr>
      </w:pPr>
      <w:r>
        <w:rPr>
          <w:rFonts w:ascii="arial" w:eastAsia="arial" w:hAnsi="arial" w:cs="arial"/>
          <w:color w:val="000000"/>
          <w:sz w:val="20"/>
          <w:lang w:val="en-US" w:eastAsia="en-US" w:bidi="ar-SA"/>
        </w:rPr>
        <w:t>Ce n'est pas juste une pratique, c'est une vraie tempête avec plusieurs sorties de route et enlisements.</w:t>
      </w:r>
    </w:p>
    <w:p>
      <w:pPr>
        <w:spacing w:before="200" w:line="260" w:lineRule="atLeast"/>
        <w:jc w:val="both"/>
        <w:rPr>
          <w:lang w:val="en-US" w:eastAsia="en-US" w:bidi="ar-SA"/>
        </w:rPr>
      </w:pPr>
      <w:r>
        <w:rPr>
          <w:rFonts w:ascii="arial" w:eastAsia="arial" w:hAnsi="arial" w:cs="arial"/>
          <w:color w:val="000000"/>
          <w:sz w:val="20"/>
          <w:lang w:val="en-US" w:eastAsia="en-US" w:bidi="ar-SA"/>
        </w:rPr>
        <w:t>?? 1000 appels depuis minuit</w:t>
      </w:r>
    </w:p>
    <w:p>
      <w:pPr>
        <w:spacing w:before="200" w:line="260" w:lineRule="atLeast"/>
        <w:jc w:val="both"/>
        <w:rPr>
          <w:lang w:val="en-US" w:eastAsia="en-US" w:bidi="ar-SA"/>
        </w:rPr>
      </w:pPr>
      <w:r>
        <w:rPr>
          <w:rFonts w:ascii="arial" w:eastAsia="arial" w:hAnsi="arial" w:cs="arial"/>
          <w:color w:val="000000"/>
          <w:sz w:val="20"/>
          <w:lang w:val="en-US" w:eastAsia="en-US" w:bidi="ar-SA"/>
        </w:rPr>
        <w:t>?? Estrie et Beauce particulièrement affectés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Personnel supplémentaire sur la route et en centre d'appel pic.twitter.com/V1VXxCwZ1v( </w:t>
      </w:r>
      <w:hyperlink r:id="rId839" w:history="1">
        <w:r>
          <w:rPr>
            <w:rFonts w:ascii="arial" w:eastAsia="arial" w:hAnsi="arial" w:cs="arial"/>
            <w:i/>
            <w:color w:val="0077CC"/>
            <w:sz w:val="20"/>
            <w:u w:val="single"/>
            <w:shd w:val="clear" w:color="auto" w:fill="FFFFFF"/>
            <w:lang w:val="en-US" w:eastAsia="en-US" w:bidi="ar-SA"/>
          </w:rPr>
          <w:t>https://t.co/V1VXxCwZ1v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CAA-Québec (@CAA_Quebec) November 12, 2019( </w:t>
      </w:r>
      <w:hyperlink r:id="rId840" w:history="1">
        <w:r>
          <w:rPr>
            <w:rFonts w:ascii="arial" w:eastAsia="arial" w:hAnsi="arial" w:cs="arial"/>
            <w:i/>
            <w:color w:val="0077CC"/>
            <w:sz w:val="20"/>
            <w:u w:val="single"/>
            <w:shd w:val="clear" w:color="auto" w:fill="FFFFFF"/>
            <w:lang w:val="en-US" w:eastAsia="en-US" w:bidi="ar-SA"/>
          </w:rPr>
          <w:t>https://twitter.com/CAA_Quebec/status/1194260541398749191?ref_src=twsrc%5Etfw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9:20 a.m. Snow removal?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Avoid the rush - download the app that alerts Montrealers to city snow-clearing operations( </w:t>
      </w:r>
      <w:hyperlink r:id="rId841" w:history="1">
        <w:r>
          <w:rPr>
            <w:rFonts w:ascii="arial" w:eastAsia="arial" w:hAnsi="arial" w:cs="arial"/>
            <w:i/>
            <w:color w:val="0077CC"/>
            <w:sz w:val="20"/>
            <w:u w:val="single"/>
            <w:shd w:val="clear" w:color="auto" w:fill="FFFFFF"/>
            <w:lang w:val="en-US" w:eastAsia="en-US" w:bidi="ar-SA"/>
          </w:rPr>
          <w:t>http://ville.</w:t>
        </w:r>
      </w:hyperlink>
      <w:hyperlink r:id="rId841" w:history="1">
        <w:r>
          <w:rPr>
            <w:rFonts w:ascii="arial" w:eastAsia="arial" w:hAnsi="arial" w:cs="arial"/>
            <w:b/>
            <w:i/>
            <w:color w:val="0077CC"/>
            <w:sz w:val="20"/>
            <w:u w:val="single"/>
            <w:shd w:val="clear" w:color="auto" w:fill="FFFFFF"/>
            <w:lang w:val="en-US" w:eastAsia="en-US" w:bidi="ar-SA"/>
          </w:rPr>
          <w:t>montreal</w:t>
        </w:r>
      </w:hyperlink>
      <w:hyperlink r:id="rId841" w:history="1">
        <w:r>
          <w:rPr>
            <w:rFonts w:ascii="arial" w:eastAsia="arial" w:hAnsi="arial" w:cs="arial"/>
            <w:i/>
            <w:color w:val="0077CC"/>
            <w:sz w:val="20"/>
            <w:u w:val="single"/>
            <w:shd w:val="clear" w:color="auto" w:fill="FFFFFF"/>
            <w:lang w:val="en-US" w:eastAsia="en-US" w:bidi="ar-SA"/>
          </w:rPr>
          <w:t>.qc.ca/anous/en/articles/info-neige-mtl-handy-app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download the iPhone version here( </w:t>
      </w:r>
      <w:hyperlink r:id="rId842" w:history="1">
        <w:r>
          <w:rPr>
            <w:rFonts w:ascii="arial" w:eastAsia="arial" w:hAnsi="arial" w:cs="arial"/>
            <w:i/>
            <w:color w:val="0077CC"/>
            <w:sz w:val="20"/>
            <w:u w:val="single"/>
            <w:shd w:val="clear" w:color="auto" w:fill="FFFFFF"/>
            <w:lang w:val="en-US" w:eastAsia="en-US" w:bidi="ar-SA"/>
          </w:rPr>
          <w:t>https://apps.apple.com/ca/app/info-neige-mtl/id935347695?l=fr</w:t>
        </w:r>
      </w:hyperlink>
      <w:r>
        <w:rPr>
          <w:rFonts w:ascii="arial" w:eastAsia="arial" w:hAnsi="arial" w:cs="arial"/>
          <w:color w:val="000000"/>
          <w:sz w:val="20"/>
          <w:lang w:val="en-US" w:eastAsia="en-US" w:bidi="ar-SA"/>
        </w:rPr>
        <w:t xml:space="preserve"> ) and the Android one here(            </w:t>
      </w:r>
      <w:hyperlink r:id="rId843" w:history="1">
        <w:r>
          <w:rPr>
            <w:rFonts w:ascii="arial" w:eastAsia="arial" w:hAnsi="arial" w:cs="arial"/>
            <w:i/>
            <w:color w:val="0077CC"/>
            <w:sz w:val="20"/>
            <w:u w:val="single"/>
            <w:shd w:val="clear" w:color="auto" w:fill="FFFFFF"/>
            <w:lang w:val="en-US" w:eastAsia="en-US" w:bidi="ar-SA"/>
          </w:rPr>
          <w:t>https://play.google.com/store/apps/details?id=com.heritagesoftware.infoneige&amp;;hl=en_CA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is holding a news conference later this morning. We'll probably know then whether the city will be picking up the snow that fell yesterday and today.</w:t>
      </w:r>
    </w:p>
    <w:p>
      <w:pPr>
        <w:spacing w:before="200" w:line="260" w:lineRule="atLeast"/>
        <w:jc w:val="both"/>
        <w:rPr>
          <w:lang w:val="en-US" w:eastAsia="en-US" w:bidi="ar-SA"/>
        </w:rPr>
      </w:pPr>
      <w:r>
        <w:rPr>
          <w:rFonts w:ascii="arial" w:eastAsia="arial" w:hAnsi="arial" w:cs="arial"/>
          <w:color w:val="000000"/>
          <w:sz w:val="20"/>
          <w:lang w:val="en-US" w:eastAsia="en-US" w:bidi="ar-SA"/>
        </w:rPr>
        <w:t>Let the complaining about snow-clearing begin... (this is a satirical Twitter feed):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pic.twitter.com/pePLSIq85g( </w:t>
      </w:r>
      <w:hyperlink r:id="rId844" w:history="1">
        <w:r>
          <w:rPr>
            <w:rFonts w:ascii="arial" w:eastAsia="arial" w:hAnsi="arial" w:cs="arial"/>
            <w:i/>
            <w:color w:val="0077CC"/>
            <w:sz w:val="20"/>
            <w:u w:val="single"/>
            <w:shd w:val="clear" w:color="auto" w:fill="FFFFFF"/>
            <w:lang w:val="en-US" w:eastAsia="en-US" w:bidi="ar-SA"/>
          </w:rPr>
          <w:t>https://t.co/pePLSIq85g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Le Revoir (@JournalLeRevoir) November 12, 2019( </w:t>
      </w:r>
      <w:hyperlink r:id="rId845" w:history="1">
        <w:r>
          <w:rPr>
            <w:rFonts w:ascii="arial" w:eastAsia="arial" w:hAnsi="arial" w:cs="arial"/>
            <w:i/>
            <w:color w:val="0077CC"/>
            <w:sz w:val="20"/>
            <w:u w:val="single"/>
            <w:shd w:val="clear" w:color="auto" w:fill="FFFFFF"/>
            <w:lang w:val="en-US" w:eastAsia="en-US" w:bidi="ar-SA"/>
          </w:rPr>
          <w:t>https://twitter.com/JournalLeRevoir/status/1194258529986592769?ref_src=twsrc%5Etfw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9:05 a.m. Yoo-hoo, we're out here</w:t>
      </w:r>
    </w:p>
    <w:p>
      <w:pPr>
        <w:spacing w:before="200" w:line="260" w:lineRule="atLeast"/>
        <w:jc w:val="both"/>
        <w:rPr>
          <w:lang w:val="en-US" w:eastAsia="en-US" w:bidi="ar-SA"/>
        </w:rPr>
      </w:pPr>
      <w:r>
        <w:rPr>
          <w:rFonts w:ascii="arial" w:eastAsia="arial" w:hAnsi="arial" w:cs="arial"/>
          <w:color w:val="000000"/>
          <w:sz w:val="20"/>
          <w:lang w:val="en-US" w:eastAsia="en-US" w:bidi="ar-SA"/>
        </w:rPr>
        <w:t>Please clear the snow off your vehicle before driving.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Première bordée de neige de l'année! Pour la sécurité de tous, adaptez votre conduite aux conditions routières et prenez votre temps. Si vous n'avez pas vos pneus d'hiver, évitez de prendre la route avec votre véhicule. Bonne journée! pic.twitter.com/56Fzjadgm2( </w:t>
      </w:r>
      <w:hyperlink r:id="rId846" w:history="1">
        <w:r>
          <w:rPr>
            <w:rFonts w:ascii="arial" w:eastAsia="arial" w:hAnsi="arial" w:cs="arial"/>
            <w:i/>
            <w:color w:val="0077CC"/>
            <w:sz w:val="20"/>
            <w:u w:val="single"/>
            <w:shd w:val="clear" w:color="auto" w:fill="FFFFFF"/>
            <w:lang w:val="en-US" w:eastAsia="en-US" w:bidi="ar-SA"/>
          </w:rPr>
          <w:t>https://t.co/56Fzjadgm2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November 12, 2019( </w:t>
      </w:r>
      <w:hyperlink r:id="rId847" w:history="1">
        <w:r>
          <w:rPr>
            <w:rFonts w:ascii="arial" w:eastAsia="arial" w:hAnsi="arial" w:cs="arial"/>
            <w:i/>
            <w:color w:val="0077CC"/>
            <w:sz w:val="20"/>
            <w:u w:val="single"/>
            <w:shd w:val="clear" w:color="auto" w:fill="FFFFFF"/>
            <w:lang w:val="en-US" w:eastAsia="en-US" w:bidi="ar-SA"/>
          </w:rPr>
          <w:t>https://twitter.com/SPVM/status/1194224300489924613?ref_src=twsrc%5Etfw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Some scenes</w:t>
      </w:r>
    </w:p>
    <w:p>
      <w:pPr>
        <w:spacing w:before="240" w:line="260" w:lineRule="atLeast"/>
        <w:jc w:val="both"/>
        <w:rPr>
          <w:lang w:val="en-US" w:eastAsia="en-US" w:bidi="ar-SA"/>
        </w:rPr>
      </w:pPr>
      <w:r>
        <w:rPr>
          <w:rFonts w:ascii="arial" w:eastAsia="arial" w:hAnsi="arial" w:cs="arial"/>
          <w:color w:val="000000"/>
          <w:sz w:val="20"/>
          <w:lang w:val="en-US" w:eastAsia="en-US" w:bidi="ar-SA"/>
        </w:rPr>
        <w:t>Lendemain de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https://twitter.com/hashtag/</w:t>
        </w:r>
      </w:hyperlink>
      <w:hyperlink r:id="rId848" w:history="1">
        <w:r>
          <w:rPr>
            <w:rFonts w:ascii="arial" w:eastAsia="arial" w:hAnsi="arial" w:cs="arial"/>
            <w:b/>
            <w:i/>
            <w:color w:val="0077CC"/>
            <w:sz w:val="20"/>
            <w:u w:val="single"/>
            <w:shd w:val="clear" w:color="auto" w:fill="FFFFFF"/>
            <w:lang w:val="en-US" w:eastAsia="en-US" w:bidi="ar-SA"/>
          </w:rPr>
          <w:t>montreal</w:t>
        </w:r>
      </w:hyperlink>
      <w:hyperlink r:id="rId84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#mcgill(            </w:t>
      </w:r>
      <w:hyperlink r:id="rId849" w:history="1">
        <w:r>
          <w:rPr>
            <w:rFonts w:ascii="arial" w:eastAsia="arial" w:hAnsi="arial" w:cs="arial"/>
            <w:i/>
            <w:color w:val="0077CC"/>
            <w:sz w:val="20"/>
            <w:u w:val="single"/>
            <w:shd w:val="clear" w:color="auto" w:fill="FFFFFF"/>
            <w:lang w:val="en-US" w:eastAsia="en-US" w:bidi="ar-SA"/>
          </w:rPr>
          <w:t>https://twitter.com/hashtag/mcgill?src=hash&amp;;ref_src=twsrc%5Etfw</w:t>
        </w:r>
      </w:hyperlink>
      <w:r>
        <w:rPr>
          <w:rFonts w:ascii="arial" w:eastAsia="arial" w:hAnsi="arial" w:cs="arial"/>
          <w:color w:val="000000"/>
          <w:sz w:val="20"/>
          <w:lang w:val="en-US" w:eastAsia="en-US" w:bidi="ar-SA"/>
        </w:rPr>
        <w:t xml:space="preserve"> ) #skyline(            </w:t>
      </w:r>
      <w:hyperlink r:id="rId850" w:history="1">
        <w:r>
          <w:rPr>
            <w:rFonts w:ascii="arial" w:eastAsia="arial" w:hAnsi="arial" w:cs="arial"/>
            <w:i/>
            <w:color w:val="0077CC"/>
            <w:sz w:val="20"/>
            <w:u w:val="single"/>
            <w:shd w:val="clear" w:color="auto" w:fill="FFFFFF"/>
            <w:lang w:val="en-US" w:eastAsia="en-US" w:bidi="ar-SA"/>
          </w:rPr>
          <w:t>https://twitter.com/hashtag/skyline?src=hash&amp;;ref_src=twsrc%5Etfw</w:t>
        </w:r>
      </w:hyperlink>
      <w:r>
        <w:rPr>
          <w:rFonts w:ascii="arial" w:eastAsia="arial" w:hAnsi="arial" w:cs="arial"/>
          <w:color w:val="000000"/>
          <w:sz w:val="20"/>
          <w:lang w:val="en-US" w:eastAsia="en-US" w:bidi="ar-SA"/>
        </w:rPr>
        <w:t xml:space="preserve"> ) pic.twitter.com/eWGs8d0Ell(            </w:t>
      </w:r>
      <w:hyperlink r:id="rId851" w:history="1">
        <w:r>
          <w:rPr>
            <w:rFonts w:ascii="arial" w:eastAsia="arial" w:hAnsi="arial" w:cs="arial"/>
            <w:i/>
            <w:color w:val="0077CC"/>
            <w:sz w:val="20"/>
            <w:u w:val="single"/>
            <w:shd w:val="clear" w:color="auto" w:fill="FFFFFF"/>
            <w:lang w:val="en-US" w:eastAsia="en-US" w:bidi="ar-SA"/>
          </w:rPr>
          <w:t>https://t.co/eWGs8d0Ell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November 12, 2019( </w:t>
      </w:r>
      <w:hyperlink r:id="rId852" w:history="1">
        <w:r>
          <w:rPr>
            <w:rFonts w:ascii="arial" w:eastAsia="arial" w:hAnsi="arial" w:cs="arial"/>
            <w:i/>
            <w:color w:val="0077CC"/>
            <w:sz w:val="20"/>
            <w:u w:val="single"/>
            <w:shd w:val="clear" w:color="auto" w:fill="FFFFFF"/>
            <w:lang w:val="en-US" w:eastAsia="en-US" w:bidi="ar-SA"/>
          </w:rPr>
          <w:t>https://twitter.com/ftomesco/status/1194267717261496321?ref_src=twsrc%5Etfw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First snowfall in N.D.G. pic.twitter.com/oAnqDWRPDP( </w:t>
      </w:r>
      <w:hyperlink r:id="rId853" w:history="1">
        <w:r>
          <w:rPr>
            <w:rFonts w:ascii="arial" w:eastAsia="arial" w:hAnsi="arial" w:cs="arial"/>
            <w:i/>
            <w:color w:val="0077CC"/>
            <w:sz w:val="20"/>
            <w:u w:val="single"/>
            <w:shd w:val="clear" w:color="auto" w:fill="FFFFFF"/>
            <w:lang w:val="en-US" w:eastAsia="en-US" w:bidi="ar-SA"/>
          </w:rPr>
          <w:t>https://t.co/oAnqDWRPDP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Katherine Wilton (@katherinewilton) November 12, 2019( </w:t>
      </w:r>
      <w:hyperlink r:id="rId854" w:history="1">
        <w:r>
          <w:rPr>
            <w:rFonts w:ascii="arial" w:eastAsia="arial" w:hAnsi="arial" w:cs="arial"/>
            <w:i/>
            <w:color w:val="0077CC"/>
            <w:sz w:val="20"/>
            <w:u w:val="single"/>
            <w:shd w:val="clear" w:color="auto" w:fill="FFFFFF"/>
            <w:lang w:val="en-US" w:eastAsia="en-US" w:bidi="ar-SA"/>
          </w:rPr>
          <w:t>https://twitter.com/katherinewilton/status/1194248467155226625?ref_src=twsrc%5Etfw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dreaming of a green Christmas ... pic.twitter.com/2KbRkhqjMz( </w:t>
      </w:r>
      <w:hyperlink r:id="rId855" w:history="1">
        <w:r>
          <w:rPr>
            <w:rFonts w:ascii="arial" w:eastAsia="arial" w:hAnsi="arial" w:cs="arial"/>
            <w:i/>
            <w:color w:val="0077CC"/>
            <w:sz w:val="20"/>
            <w:u w:val="single"/>
            <w:shd w:val="clear" w:color="auto" w:fill="FFFFFF"/>
            <w:lang w:val="en-US" w:eastAsia="en-US" w:bidi="ar-SA"/>
          </w:rPr>
          <w:t>https://t.co/2KbRkhqjMz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Jillian Page (@JillianPage22) November 12, 2019( </w:t>
      </w:r>
      <w:hyperlink r:id="rId856" w:history="1">
        <w:r>
          <w:rPr>
            <w:rFonts w:ascii="arial" w:eastAsia="arial" w:hAnsi="arial" w:cs="arial"/>
            <w:i/>
            <w:color w:val="0077CC"/>
            <w:sz w:val="20"/>
            <w:u w:val="single"/>
            <w:shd w:val="clear" w:color="auto" w:fill="FFFFFF"/>
            <w:lang w:val="en-US" w:eastAsia="en-US" w:bidi="ar-SA"/>
          </w:rPr>
          <w:t>https://twitter.com/JillianPage22/status/1194240116602130432?ref_src=twsrc%5Etfw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8:45 a.m. Be careful out there</w:t>
      </w:r>
    </w:p>
    <w:p>
      <w:pPr>
        <w:spacing w:before="200" w:line="260" w:lineRule="atLeast"/>
        <w:jc w:val="both"/>
        <w:rPr>
          <w:lang w:val="en-US" w:eastAsia="en-US" w:bidi="ar-SA"/>
        </w:rPr>
      </w:pPr>
      <w:r>
        <w:rPr>
          <w:rFonts w:ascii="arial" w:eastAsia="arial" w:hAnsi="arial" w:cs="arial"/>
          <w:color w:val="000000"/>
          <w:sz w:val="20"/>
          <w:lang w:val="en-US" w:eastAsia="en-US" w:bidi="ar-SA"/>
        </w:rPr>
        <w:t>It's a difficult commute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Routes difficiles ce matin, @PatrickDB_MM( </w:t>
      </w:r>
      <w:hyperlink r:id="rId857" w:history="1">
        <w:r>
          <w:rPr>
            <w:rFonts w:ascii="arial" w:eastAsia="arial" w:hAnsi="arial" w:cs="arial"/>
            <w:i/>
            <w:color w:val="0077CC"/>
            <w:sz w:val="20"/>
            <w:u w:val="single"/>
            <w:shd w:val="clear" w:color="auto" w:fill="FFFFFF"/>
            <w:lang w:val="en-US" w:eastAsia="en-US" w:bidi="ar-SA"/>
          </w:rPr>
          <w:t>https://twitter.com/PatrickDB_MM?ref_src=twsrc%5Etfw</w:t>
        </w:r>
      </w:hyperlink>
      <w:r>
        <w:rPr>
          <w:rFonts w:ascii="arial" w:eastAsia="arial" w:hAnsi="arial" w:cs="arial"/>
          <w:color w:val="000000"/>
          <w:sz w:val="20"/>
          <w:lang w:val="en-US" w:eastAsia="en-US" w:bidi="ar-SA"/>
        </w:rPr>
        <w:t xml:space="preserve"> ) était sur la côte de Amherst o&amp;;#151; les voitures ont du mal à remonter la pente #mm(            </w:t>
      </w:r>
      <w:hyperlink r:id="rId833" w:history="1">
        <w:r>
          <w:rPr>
            <w:rFonts w:ascii="arial" w:eastAsia="arial" w:hAnsi="arial" w:cs="arial"/>
            <w:i/>
            <w:color w:val="0077CC"/>
            <w:sz w:val="20"/>
            <w:u w:val="single"/>
            <w:shd w:val="clear" w:color="auto" w:fill="FFFFFF"/>
            <w:lang w:val="en-US" w:eastAsia="en-US" w:bidi="ar-SA"/>
          </w:rPr>
          <w:t>https://twitter.com/hashtag/mm?src=hash&amp;;ref_src=twsrc%5Etfw</w:t>
        </w:r>
      </w:hyperlink>
      <w:r>
        <w:rPr>
          <w:rFonts w:ascii="arial" w:eastAsia="arial" w:hAnsi="arial" w:cs="arial"/>
          <w:color w:val="000000"/>
          <w:sz w:val="20"/>
          <w:lang w:val="en-US" w:eastAsia="en-US" w:bidi="ar-SA"/>
        </w:rPr>
        <w:t xml:space="preserve"> ) pic.twitter.com/JcpzuTEnBO(            </w:t>
      </w:r>
      <w:hyperlink r:id="rId858" w:history="1">
        <w:r>
          <w:rPr>
            <w:rFonts w:ascii="arial" w:eastAsia="arial" w:hAnsi="arial" w:cs="arial"/>
            <w:i/>
            <w:color w:val="0077CC"/>
            <w:sz w:val="20"/>
            <w:u w:val="single"/>
            <w:shd w:val="clear" w:color="auto" w:fill="FFFFFF"/>
            <w:lang w:val="en-US" w:eastAsia="en-US" w:bidi="ar-SA"/>
          </w:rPr>
          <w:t>https://t.co/JcpzuTEnBO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Sophie Colombani (@ASophie_MM) November 12, 2019( </w:t>
      </w:r>
      <w:hyperlink r:id="rId859" w:history="1">
        <w:r>
          <w:rPr>
            <w:rFonts w:ascii="arial" w:eastAsia="arial" w:hAnsi="arial" w:cs="arial"/>
            <w:i/>
            <w:color w:val="0077CC"/>
            <w:sz w:val="20"/>
            <w:u w:val="single"/>
            <w:shd w:val="clear" w:color="auto" w:fill="FFFFFF"/>
            <w:lang w:val="en-US" w:eastAsia="en-US" w:bidi="ar-SA"/>
          </w:rPr>
          <w:t>https://twitter.com/ASophie_MM/status/1194250792389267456?ref_src=twsrc%5Etfw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L'heure de pointe s'annonce difficile ce matin. Si vous devez vous déplacer, assurez-vous que vos phares et vos feux soient dégagés. Ralentissez et gardez vos distances. #Prudence( </w:t>
      </w:r>
      <w:hyperlink r:id="rId860" w:history="1">
        <w:r>
          <w:rPr>
            <w:rFonts w:ascii="arial" w:eastAsia="arial" w:hAnsi="arial" w:cs="arial"/>
            <w:i/>
            <w:color w:val="0077CC"/>
            <w:sz w:val="20"/>
            <w:u w:val="single"/>
            <w:shd w:val="clear" w:color="auto" w:fill="FFFFFF"/>
            <w:lang w:val="en-US" w:eastAsia="en-US" w:bidi="ar-SA"/>
          </w:rPr>
          <w:t>https://twitter.com/hashtag/Prudence?src=hash&amp;;ref_src=twsrc%5Etfw</w:t>
        </w:r>
      </w:hyperlink>
      <w:r>
        <w:rPr>
          <w:rFonts w:ascii="arial" w:eastAsia="arial" w:hAnsi="arial" w:cs="arial"/>
          <w:color w:val="000000"/>
          <w:sz w:val="20"/>
          <w:lang w:val="en-US" w:eastAsia="en-US" w:bidi="ar-SA"/>
        </w:rPr>
        <w:t xml:space="preserve"> ) sur le réseau. #HiverAuQuébec(            </w:t>
      </w:r>
      <w:hyperlink r:id="rId861" w:history="1">
        <w:r>
          <w:rPr>
            <w:rFonts w:ascii="arial" w:eastAsia="arial" w:hAnsi="arial" w:cs="arial"/>
            <w:i/>
            <w:color w:val="0077CC"/>
            <w:sz w:val="20"/>
            <w:u w:val="single"/>
            <w:shd w:val="clear" w:color="auto" w:fill="FFFFFF"/>
            <w:lang w:val="en-US" w:eastAsia="en-US" w:bidi="ar-SA"/>
          </w:rPr>
          <w:t>https://twitter.com/hashtag/HiverAuQu%C3%A9bec?src=hash&amp;;ref_src=twsrc%5Etfw</w:t>
        </w:r>
      </w:hyperlink>
      <w:r>
        <w:rPr>
          <w:rFonts w:ascii="arial" w:eastAsia="arial" w:hAnsi="arial" w:cs="arial"/>
          <w:color w:val="000000"/>
          <w:sz w:val="20"/>
          <w:lang w:val="en-US" w:eastAsia="en-US" w:bidi="ar-SA"/>
        </w:rPr>
        <w:t xml:space="preserve"> ) #sécuritéroutière(            </w:t>
      </w:r>
      <w:hyperlink r:id="rId862" w:history="1">
        <w:r>
          <w:rPr>
            <w:rFonts w:ascii="arial" w:eastAsia="arial" w:hAnsi="arial" w:cs="arial"/>
            <w:i/>
            <w:color w:val="0077CC"/>
            <w:sz w:val="20"/>
            <w:u w:val="single"/>
            <w:shd w:val="clear" w:color="auto" w:fill="FFFFFF"/>
            <w:lang w:val="en-US" w:eastAsia="en-US" w:bidi="ar-SA"/>
          </w:rPr>
          <w:t>https://twitter.com/hashtag/s%C3%A9curit%C3%A9routi%C3%A8re?src=hash&amp;;ref_src=twsrc%5Etfw</w:t>
        </w:r>
      </w:hyperlink>
      <w:r>
        <w:rPr>
          <w:rFonts w:ascii="arial" w:eastAsia="arial" w:hAnsi="arial" w:cs="arial"/>
          <w:color w:val="000000"/>
          <w:sz w:val="20"/>
          <w:lang w:val="en-US" w:eastAsia="en-US" w:bidi="ar-SA"/>
        </w:rPr>
        <w:t xml:space="preserve"> ) pic.twitter.com/gfLPQhesaI(            </w:t>
      </w:r>
      <w:hyperlink r:id="rId863" w:history="1">
        <w:r>
          <w:rPr>
            <w:rFonts w:ascii="arial" w:eastAsia="arial" w:hAnsi="arial" w:cs="arial"/>
            <w:i/>
            <w:color w:val="0077CC"/>
            <w:sz w:val="20"/>
            <w:u w:val="single"/>
            <w:shd w:val="clear" w:color="auto" w:fill="FFFFFF"/>
            <w:lang w:val="en-US" w:eastAsia="en-US" w:bidi="ar-SA"/>
          </w:rPr>
          <w:t>https://t.co/gfLPQhesaI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November 12, 2019( </w:t>
      </w:r>
      <w:hyperlink r:id="rId864" w:history="1">
        <w:r>
          <w:rPr>
            <w:rFonts w:ascii="arial" w:eastAsia="arial" w:hAnsi="arial" w:cs="arial"/>
            <w:i/>
            <w:color w:val="0077CC"/>
            <w:sz w:val="20"/>
            <w:u w:val="single"/>
            <w:shd w:val="clear" w:color="auto" w:fill="FFFFFF"/>
            <w:lang w:val="en-US" w:eastAsia="en-US" w:bidi="ar-SA"/>
          </w:rPr>
          <w:t>https://twitter.com/sureteduquebec/status/1194211264878256134?ref_src=twsrc%5Etfw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are also asking motorists to be patient around snow plows.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Opérations de déneigement ?????? Les équipes de @Transports_Qc( </w:t>
      </w:r>
      <w:hyperlink r:id="rId865" w:history="1">
        <w:r>
          <w:rPr>
            <w:rFonts w:ascii="arial" w:eastAsia="arial" w:hAnsi="arial" w:cs="arial"/>
            <w:i/>
            <w:color w:val="0077CC"/>
            <w:sz w:val="20"/>
            <w:u w:val="single"/>
            <w:shd w:val="clear" w:color="auto" w:fill="FFFFFF"/>
            <w:lang w:val="en-US" w:eastAsia="en-US" w:bidi="ar-SA"/>
          </w:rPr>
          <w:t>https://twitter.com/Transports_Qc?ref_src=twsrc%5Etfw</w:t>
        </w:r>
      </w:hyperlink>
      <w:r>
        <w:rPr>
          <w:rFonts w:ascii="arial" w:eastAsia="arial" w:hAnsi="arial" w:cs="arial"/>
          <w:color w:val="000000"/>
          <w:sz w:val="20"/>
          <w:lang w:val="en-US" w:eastAsia="en-US" w:bidi="ar-SA"/>
        </w:rPr>
        <w:t xml:space="preserve"> ) seront sur les routes pendant toute la durée des précipitations. Prudence en présence de ces camions. Ils circulent à un maximum de 50 km/h pour plus d'efficacité.</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Martin Girard (@MartinGirardMTQ) November 11, 2019( </w:t>
      </w:r>
      <w:hyperlink r:id="rId866" w:history="1">
        <w:r>
          <w:rPr>
            <w:rFonts w:ascii="arial" w:eastAsia="arial" w:hAnsi="arial" w:cs="arial"/>
            <w:i/>
            <w:color w:val="0077CC"/>
            <w:sz w:val="20"/>
            <w:u w:val="single"/>
            <w:shd w:val="clear" w:color="auto" w:fill="FFFFFF"/>
            <w:lang w:val="en-US" w:eastAsia="en-US" w:bidi="ar-SA"/>
          </w:rPr>
          <w:t>https://twitter.com/MartinGirardMTQ/status/1194033586804015104?ref_src=twsrc%5Etfw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Live in N.D.G.</w:t>
      </w:r>
    </w:p>
    <w:p>
      <w:pPr>
        <w:spacing w:before="200" w:line="260" w:lineRule="atLeast"/>
        <w:jc w:val="both"/>
        <w:rPr>
          <w:lang w:val="en-US" w:eastAsia="en-US" w:bidi="ar-SA"/>
        </w:rPr>
      </w:pPr>
      <w:r>
        <w:rPr>
          <w:rFonts w:ascii="arial" w:eastAsia="arial" w:hAnsi="arial" w:cs="arial"/>
          <w:color w:val="000000"/>
          <w:sz w:val="20"/>
          <w:lang w:val="en-US" w:eastAsia="en-US" w:bidi="ar-SA"/>
        </w:rPr>
        <w:t>Gazette reporter Jason Magder is wandering the streets of N.D.G., talking to pedestrians and drivers about the snow. He came upon a worrying scene - a sidewalk plow stuck in the snow.</w:t>
      </w:r>
    </w:p>
    <w:p>
      <w:pPr>
        <w:spacing w:before="200" w:line="260" w:lineRule="atLeast"/>
        <w:jc w:val="both"/>
        <w:rPr>
          <w:lang w:val="en-US" w:eastAsia="en-US" w:bidi="ar-SA"/>
        </w:rPr>
      </w:pPr>
      <w:r>
        <w:rPr>
          <w:rFonts w:ascii="arial" w:eastAsia="arial" w:hAnsi="arial" w:cs="arial"/>
          <w:color w:val="000000"/>
          <w:sz w:val="20"/>
          <w:lang w:val="en-US" w:eastAsia="en-US" w:bidi="ar-SA"/>
        </w:rPr>
        <w:t>8 a.m. A rundown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digging out from its first significant snowfall of the season. Roads are slippery, some schools are closed and several flights are delayed at Trudeau Airport.</w:t>
      </w:r>
    </w:p>
    <w:p>
      <w:pPr>
        <w:spacing w:before="200" w:line="260" w:lineRule="atLeast"/>
        <w:jc w:val="both"/>
        <w:rPr>
          <w:lang w:val="en-US" w:eastAsia="en-US" w:bidi="ar-SA"/>
        </w:rPr>
      </w:pPr>
      <w:r>
        <w:rPr>
          <w:rFonts w:ascii="arial" w:eastAsia="arial" w:hAnsi="arial" w:cs="arial"/>
          <w:color w:val="000000"/>
          <w:sz w:val="20"/>
          <w:lang w:val="en-US" w:eastAsia="en-US" w:bidi="ar-SA"/>
        </w:rPr>
        <w:t>Twelve centimetres of snow fell on Monday, with two to four more forecast to come down on Tuesday morning, followed by gusty winds.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snowfall warning remains in effect for parts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morning commute is expected to be especially challenging due to quickly accumulating snow on roads," making travel difficult, Environment Canada said in a warning issued at 4:30 a.m.</w:t>
      </w:r>
    </w:p>
    <w:p>
      <w:pPr>
        <w:spacing w:before="200" w:line="260" w:lineRule="atLeast"/>
        <w:jc w:val="both"/>
        <w:rPr>
          <w:lang w:val="en-US" w:eastAsia="en-US" w:bidi="ar-SA"/>
        </w:rPr>
      </w:pPr>
      <w:r>
        <w:rPr>
          <w:rFonts w:ascii="arial" w:eastAsia="arial" w:hAnsi="arial" w:cs="arial"/>
          <w:color w:val="000000"/>
          <w:sz w:val="20"/>
          <w:lang w:val="en-US" w:eastAsia="en-US" w:bidi="ar-SA"/>
        </w:rPr>
        <w:t>"Visibility may be suddenly reduced at times in heavy snow."</w:t>
      </w:r>
    </w:p>
    <w:p>
      <w:pPr>
        <w:spacing w:before="200" w:line="260" w:lineRule="atLeast"/>
        <w:jc w:val="both"/>
        <w:rPr>
          <w:lang w:val="en-US" w:eastAsia="en-US" w:bidi="ar-SA"/>
        </w:rPr>
      </w:pPr>
      <w:r>
        <w:rPr>
          <w:rFonts w:ascii="arial" w:eastAsia="arial" w:hAnsi="arial" w:cs="arial"/>
          <w:color w:val="000000"/>
          <w:sz w:val="20"/>
          <w:lang w:val="en-US" w:eastAsia="en-US" w:bidi="ar-SA"/>
        </w:rPr>
        <w:t>With roads slick and many drivers still without snow tires, authorities are asking drivers to be extra careful on the road if they must venture out.</w:t>
      </w:r>
    </w:p>
    <w:p>
      <w:pPr>
        <w:spacing w:before="200" w:line="260" w:lineRule="atLeast"/>
        <w:jc w:val="both"/>
        <w:rPr>
          <w:lang w:val="en-US" w:eastAsia="en-US" w:bidi="ar-SA"/>
        </w:rPr>
      </w:pPr>
      <w:r>
        <w:rPr>
          <w:rFonts w:ascii="arial" w:eastAsia="arial" w:hAnsi="arial" w:cs="arial"/>
          <w:color w:val="000000"/>
          <w:sz w:val="20"/>
          <w:lang w:val="en-US" w:eastAsia="en-US" w:bidi="ar-SA"/>
        </w:rPr>
        <w:t>Quebec drivers have until Dec. 1 to install winter tires.</w:t>
      </w:r>
    </w:p>
    <w:p>
      <w:pPr>
        <w:spacing w:before="200" w:line="260" w:lineRule="atLeast"/>
        <w:jc w:val="both"/>
        <w:rPr>
          <w:lang w:val="en-US" w:eastAsia="en-US" w:bidi="ar-SA"/>
        </w:rPr>
      </w:pPr>
      <w:r>
        <w:rPr>
          <w:rFonts w:ascii="arial" w:eastAsia="arial" w:hAnsi="arial" w:cs="arial"/>
          <w:color w:val="000000"/>
          <w:sz w:val="20"/>
          <w:lang w:val="en-US" w:eastAsia="en-US" w:bidi="ar-SA"/>
        </w:rPr>
        <w:t>Some schools are closed, with others warning that school buses may be delayed.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Oral School for the Deaf and Vanguard School said no classes will be held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And at the Eastern Townships School Board, all schools and centres will be closed, including daycare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scolaire Marguerite-Bourgeoys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Commission scolaire des Grandes-Seigneuries in the Montérégie region said their school buses will be delayed due to poor road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Several departures are delayed at Trudeau Airport. The airport is recommending passengers check their flight status directly with their airlines.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the city is ready for the snow( </w:t>
      </w:r>
      <w:hyperlink r:id="rId867" w:history="1">
        <w:r>
          <w:rPr>
            <w:rFonts w:ascii="arial" w:eastAsia="arial" w:hAnsi="arial" w:cs="arial"/>
            <w:i/>
            <w:color w:val="0077CC"/>
            <w:sz w:val="20"/>
            <w:u w:val="single"/>
            <w:shd w:val="clear" w:color="auto" w:fill="FFFFFF"/>
            <w:lang w:val="en-US" w:eastAsia="en-US" w:bidi="ar-SA"/>
          </w:rPr>
          <w:t>https://montrealgazette.com/news/local-news/</w:t>
        </w:r>
      </w:hyperlink>
      <w:hyperlink r:id="rId867" w:history="1">
        <w:r>
          <w:rPr>
            <w:rFonts w:ascii="arial" w:eastAsia="arial" w:hAnsi="arial" w:cs="arial"/>
            <w:b/>
            <w:i/>
            <w:color w:val="0077CC"/>
            <w:sz w:val="20"/>
            <w:u w:val="single"/>
            <w:shd w:val="clear" w:color="auto" w:fill="FFFFFF"/>
            <w:lang w:val="en-US" w:eastAsia="en-US" w:bidi="ar-SA"/>
          </w:rPr>
          <w:t>montreal</w:t>
        </w:r>
      </w:hyperlink>
      <w:hyperlink r:id="rId867"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She made the comment after the city apologized for a slower than normal response to a dusting of snow and ice that left roads and sidewalks slippery in many spots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warned commuters that city buses may be slowed by the snow on Tuesday. It urged riders to check real-time locations of buses on its website or transit apps.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Exo, the provincial agency that operates commuter trains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also cautioned travelers, suggesting train platforms and parking lots may be slippery.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here!] ?????? Snowfall continues this morning and delays are to be expected on the bus network due to weather conditions. Plan your trip by checking the positioning of your bus in real time ?? ? </w:t>
      </w:r>
      <w:hyperlink r:id="rId868"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https://t.co/PdubjrqAiA</w:t>
        </w:r>
      </w:hyperlink>
      <w:r>
        <w:rPr>
          <w:rFonts w:ascii="arial" w:eastAsia="arial" w:hAnsi="arial" w:cs="arial"/>
          <w:color w:val="000000"/>
          <w:sz w:val="20"/>
          <w:lang w:val="en-US" w:eastAsia="en-US" w:bidi="ar-SA"/>
        </w:rPr>
        <w:t xml:space="preserve"> ) pic.twitter.com/RxES6I6cgw(            </w:t>
      </w:r>
      <w:hyperlink r:id="rId869" w:history="1">
        <w:r>
          <w:rPr>
            <w:rFonts w:ascii="arial" w:eastAsia="arial" w:hAnsi="arial" w:cs="arial"/>
            <w:i/>
            <w:color w:val="0077CC"/>
            <w:sz w:val="20"/>
            <w:u w:val="single"/>
            <w:shd w:val="clear" w:color="auto" w:fill="FFFFFF"/>
            <w:lang w:val="en-US" w:eastAsia="en-US" w:bidi="ar-SA"/>
          </w:rPr>
          <w:t>https://t.co/RxES6I6cgw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November 12, 2019( </w:t>
      </w:r>
      <w:hyperlink r:id="rId870" w:history="1">
        <w:r>
          <w:rPr>
            <w:rFonts w:ascii="arial" w:eastAsia="arial" w:hAnsi="arial" w:cs="arial"/>
            <w:i/>
            <w:color w:val="0077CC"/>
            <w:sz w:val="20"/>
            <w:u w:val="single"/>
            <w:shd w:val="clear" w:color="auto" w:fill="FFFFFF"/>
            <w:lang w:val="en-US" w:eastAsia="en-US" w:bidi="ar-SA"/>
          </w:rPr>
          <w:t>https://twitter.com/stminfo/status/1194221646514663424?ref_src=twsrc%5Etfw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[BORDÉE DE NEIGE]????Avec la neige prévue d'ici mardi matin, les conditions routières seront difficiles. Soyez prudents sur les quais d'embarquement et dans nos stationnements et consultez nos comptes Twitter pour connaître l'état du service: </w:t>
      </w:r>
      <w:hyperlink r:id="rId871"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https://t.co/22rVUq5SHz</w:t>
        </w:r>
      </w:hyperlink>
      <w:r>
        <w:rPr>
          <w:rFonts w:ascii="arial" w:eastAsia="arial" w:hAnsi="arial" w:cs="arial"/>
          <w:color w:val="000000"/>
          <w:sz w:val="20"/>
          <w:lang w:val="en-US" w:eastAsia="en-US" w:bidi="ar-SA"/>
        </w:rPr>
        <w:t xml:space="preserve"> ) #exoinfo(            </w:t>
      </w:r>
      <w:hyperlink r:id="rId872" w:history="1">
        <w:r>
          <w:rPr>
            <w:rFonts w:ascii="arial" w:eastAsia="arial" w:hAnsi="arial" w:cs="arial"/>
            <w:i/>
            <w:color w:val="0077CC"/>
            <w:sz w:val="20"/>
            <w:u w:val="single"/>
            <w:shd w:val="clear" w:color="auto" w:fill="FFFFFF"/>
            <w:lang w:val="en-US" w:eastAsia="en-US" w:bidi="ar-SA"/>
          </w:rPr>
          <w:t>https://twitter.com/hashtag/exoinfo?src=hash&amp;;ref_src=twsrc%5Etfw</w:t>
        </w:r>
      </w:hyperlink>
      <w:r>
        <w:rPr>
          <w:rFonts w:ascii="arial" w:eastAsia="arial" w:hAnsi="arial" w:cs="arial"/>
          <w:color w:val="000000"/>
          <w:sz w:val="20"/>
          <w:lang w:val="en-US" w:eastAsia="en-US" w:bidi="ar-SA"/>
        </w:rPr>
        <w:t xml:space="preserve"> ) pic.twitter.com/0C8JFkncvQ(            </w:t>
      </w:r>
      <w:hyperlink r:id="rId873" w:history="1">
        <w:r>
          <w:rPr>
            <w:rFonts w:ascii="arial" w:eastAsia="arial" w:hAnsi="arial" w:cs="arial"/>
            <w:i/>
            <w:color w:val="0077CC"/>
            <w:sz w:val="20"/>
            <w:u w:val="single"/>
            <w:shd w:val="clear" w:color="auto" w:fill="FFFFFF"/>
            <w:lang w:val="en-US" w:eastAsia="en-US" w:bidi="ar-SA"/>
          </w:rPr>
          <w:t>https://t.co/0C8JFkncvQ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 - Réseau de transport métropolitain (@allo_exo) November 11, 2019( </w:t>
      </w:r>
      <w:hyperlink r:id="rId874" w:history="1">
        <w:r>
          <w:rPr>
            <w:rFonts w:ascii="arial" w:eastAsia="arial" w:hAnsi="arial" w:cs="arial"/>
            <w:i/>
            <w:color w:val="0077CC"/>
            <w:sz w:val="20"/>
            <w:u w:val="single"/>
            <w:shd w:val="clear" w:color="auto" w:fill="FFFFFF"/>
            <w:lang w:val="en-US" w:eastAsia="en-US" w:bidi="ar-SA"/>
          </w:rPr>
          <w:t>https://twitter.com/allo_exo/status/1194002357874515975?ref_src=twsrc%5Etfw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Ralentissement de service sur l'ensemble des lignes de notre réseau, toutes directions, d&amp;;#151; aux conditions routières difficiles. Des retards sont à prévoir. Nous vous remercions de votre compréhension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RTL_info (@RTL_info) November 12, 2019( </w:t>
      </w:r>
      <w:hyperlink r:id="rId875" w:history="1">
        <w:r>
          <w:rPr>
            <w:rFonts w:ascii="arial" w:eastAsia="arial" w:hAnsi="arial" w:cs="arial"/>
            <w:i/>
            <w:color w:val="0077CC"/>
            <w:sz w:val="20"/>
            <w:u w:val="single"/>
            <w:shd w:val="clear" w:color="auto" w:fill="FFFFFF"/>
            <w:lang w:val="en-US" w:eastAsia="en-US" w:bidi="ar-SA"/>
          </w:rPr>
          <w:t>https://twitter.com/RTL_info/status/1194221630844747776?ref_src=twsrc%5Etfw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for Monday's slippery roads,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but we're ready for the storm( </w:t>
      </w:r>
      <w:hyperlink r:id="rId867" w:history="1">
        <w:r>
          <w:rPr>
            <w:rFonts w:ascii="arial" w:eastAsia="arial" w:hAnsi="arial" w:cs="arial"/>
            <w:i/>
            <w:color w:val="0077CC"/>
            <w:sz w:val="20"/>
            <w:u w:val="single"/>
            <w:shd w:val="clear" w:color="auto" w:fill="FFFFFF"/>
            <w:lang w:val="en-US" w:eastAsia="en-US" w:bidi="ar-SA"/>
          </w:rPr>
          <w:t>https://montrealgazette.com/news/local-news/</w:t>
        </w:r>
      </w:hyperlink>
      <w:hyperlink r:id="rId867" w:history="1">
        <w:r>
          <w:rPr>
            <w:rFonts w:ascii="arial" w:eastAsia="arial" w:hAnsi="arial" w:cs="arial"/>
            <w:b/>
            <w:i/>
            <w:color w:val="0077CC"/>
            <w:sz w:val="20"/>
            <w:u w:val="single"/>
            <w:shd w:val="clear" w:color="auto" w:fill="FFFFFF"/>
            <w:lang w:val="en-US" w:eastAsia="en-US" w:bidi="ar-SA"/>
          </w:rPr>
          <w:t>montreal</w:t>
        </w:r>
      </w:hyperlink>
      <w:hyperlink r:id="rId867" w:history="1">
        <w:r>
          <w:rPr>
            <w:rFonts w:ascii="arial" w:eastAsia="arial" w:hAnsi="arial" w:cs="arial"/>
            <w:i/>
            <w:color w:val="0077CC"/>
            <w:sz w:val="20"/>
            <w:u w:val="single"/>
            <w:shd w:val="clear" w:color="auto" w:fill="FFFFFF"/>
            <w:lang w:val="en-US" w:eastAsia="en-US" w:bidi="ar-SA"/>
          </w:rPr>
          <w:t>-motorists-slide-literally-into-winter-driving-conditions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Winter is coming, and it will be cold and nasty in Quebec( </w:t>
      </w:r>
      <w:hyperlink r:id="rId876" w:history="1">
        <w:r>
          <w:rPr>
            <w:rFonts w:ascii="arial" w:eastAsia="arial" w:hAnsi="arial" w:cs="arial"/>
            <w:i/>
            <w:color w:val="0077CC"/>
            <w:sz w:val="20"/>
            <w:u w:val="single"/>
            <w:shd w:val="clear" w:color="auto" w:fill="FFFFFF"/>
            <w:lang w:val="en-US" w:eastAsia="en-US" w:bidi="ar-SA"/>
          </w:rPr>
          <w:t>https://montrealgazette.com/news/local-news/winter-is-coming-and-it-will-be-cold-and-nasty-in-quebec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877" w:history="1">
        <w:r>
          <w:rPr>
            <w:rFonts w:ascii="arial" w:eastAsia="arial" w:hAnsi="arial" w:cs="arial"/>
            <w:i/>
            <w:color w:val="0077CC"/>
            <w:sz w:val="20"/>
            <w:u w:val="single"/>
            <w:shd w:val="clear" w:color="auto" w:fill="FFFFFF"/>
            <w:lang w:val="en-US" w:eastAsia="en-US" w:bidi="ar-SA"/>
          </w:rPr>
          <w:t>https://montrealgazette.com/news/local-news/</w:t>
        </w:r>
      </w:hyperlink>
      <w:hyperlink r:id="rId877" w:history="1">
        <w:r>
          <w:rPr>
            <w:rFonts w:ascii="arial" w:eastAsia="arial" w:hAnsi="arial" w:cs="arial"/>
            <w:b/>
            <w:i/>
            <w:color w:val="0077CC"/>
            <w:sz w:val="20"/>
            <w:u w:val="single"/>
            <w:shd w:val="clear" w:color="auto" w:fill="FFFFFF"/>
            <w:lang w:val="en-US" w:eastAsia="en-US" w:bidi="ar-SA"/>
          </w:rPr>
          <w:t>montreal</w:t>
        </w:r>
      </w:hyperlink>
      <w:hyperlink r:id="rId877"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Watch: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w:t>
      </w:r>
      <w:hyperlink r:id="rId878" w:history="1">
        <w:r>
          <w:rPr>
            <w:rFonts w:ascii="arial" w:eastAsia="arial" w:hAnsi="arial" w:cs="arial"/>
            <w:i/>
            <w:color w:val="0077CC"/>
            <w:sz w:val="20"/>
            <w:u w:val="single"/>
            <w:shd w:val="clear" w:color="auto" w:fill="FFFFFF"/>
            <w:lang w:val="en-US" w:eastAsia="en-US" w:bidi="ar-SA"/>
          </w:rPr>
          <w:t>https://montrealgazette.com/news/local-news/watch-</w:t>
        </w:r>
      </w:hyperlink>
      <w:hyperlink r:id="rId878" w:history="1">
        <w:r>
          <w:rPr>
            <w:rFonts w:ascii="arial" w:eastAsia="arial" w:hAnsi="arial" w:cs="arial"/>
            <w:b/>
            <w:i/>
            <w:color w:val="0077CC"/>
            <w:sz w:val="20"/>
            <w:u w:val="single"/>
            <w:shd w:val="clear" w:color="auto" w:fill="FFFFFF"/>
            <w:lang w:val="en-US" w:eastAsia="en-US" w:bidi="ar-SA"/>
          </w:rPr>
          <w:t>montreal</w:t>
        </w:r>
      </w:hyperlink>
      <w:hyperlink r:id="rId878" w:history="1">
        <w:r>
          <w:rPr>
            <w:rFonts w:ascii="arial" w:eastAsia="arial" w:hAnsi="arial" w:cs="arial"/>
            <w:i/>
            <w:color w:val="0077CC"/>
            <w:sz w:val="20"/>
            <w:u w:val="single"/>
            <w:shd w:val="clear" w:color="auto" w:fill="FFFFFF"/>
            <w:lang w:val="en-US" w:eastAsia="en-US" w:bidi="ar-SA"/>
          </w:rPr>
          <w:t>-winter-driving-guide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(89%); SKIING (69%); rolling,coverage,first,significant,snowfall,mailto !@PERMALINK= </w:t>
      </w:r>
      <w:hyperlink r:id="rId879" w:history="1">
        <w:r>
          <w:rPr>
            <w:rFonts w:ascii="arial" w:eastAsia="arial" w:hAnsi="arial" w:cs="arial"/>
            <w:i/>
            <w:color w:val="0077CC"/>
            <w:sz w:val="20"/>
            <w:u w:val="single"/>
            <w:shd w:val="clear" w:color="auto" w:fill="FFFFFF"/>
            <w:lang w:val="en-US" w:eastAsia="en-US" w:bidi="ar-SA"/>
          </w:rPr>
          <w:t>https://montrealgazette.com/news/local-news/roads-are-slippery-as-</w:t>
        </w:r>
      </w:hyperlink>
      <w:hyperlink r:id="rId879" w:history="1">
        <w:r>
          <w:rPr>
            <w:rFonts w:ascii="arial" w:eastAsia="arial" w:hAnsi="arial" w:cs="arial"/>
            <w:b/>
            <w:i/>
            <w:color w:val="0077CC"/>
            <w:sz w:val="20"/>
            <w:u w:val="single"/>
            <w:shd w:val="clear" w:color="auto" w:fill="FFFFFF"/>
            <w:lang w:val="en-US" w:eastAsia="en-US" w:bidi="ar-SA"/>
          </w:rPr>
          <w:t>montreal</w:t>
        </w:r>
      </w:hyperlink>
      <w:hyperlink r:id="rId879" w:history="1">
        <w:r>
          <w:rPr>
            <w:rFonts w:ascii="arial" w:eastAsia="arial" w:hAnsi="arial" w:cs="arial"/>
            <w:i/>
            <w:color w:val="0077CC"/>
            <w:sz w:val="20"/>
            <w:u w:val="single"/>
            <w:shd w:val="clear" w:color="auto" w:fill="FFFFFF"/>
            <w:lang w:val="en-US" w:eastAsia="en-US" w:bidi="ar-SA"/>
          </w:rPr>
          <w:t>-digs-out-from-first-snowstorm-of-season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(57%);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7"/>
          <w:headerReference w:type="default" r:id="rId918"/>
          <w:footerReference w:type="even" r:id="rId919"/>
          <w:footerReference w:type="default" r:id="rId920"/>
          <w:headerReference w:type="first" r:id="rId921"/>
          <w:footerReference w:type="first" r:id="rId922"/>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2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3" w:history="1">
        <w:r>
          <w:rPr>
            <w:rFonts w:ascii="arial" w:eastAsia="arial" w:hAnsi="arial" w:cs="arial"/>
            <w:b/>
            <w:bCs/>
            <w:i/>
            <w:color w:val="0077CC"/>
            <w:kern w:val="32"/>
            <w:sz w:val="28"/>
            <w:szCs w:val="32"/>
            <w:u w:val="single"/>
            <w:shd w:val="clear" w:color="auto" w:fill="FFFFFF"/>
            <w:lang w:val="en-US" w:eastAsia="en-US" w:bidi="ar-SA"/>
          </w:rPr>
          <w:t xml:space="preserve"> think they've solved 130 cases after busting alleged burglary 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think they may have solved 130 break-in cases after arresting members of what they describe as "an organized group of thieves of South American origin who specialized in burglaries in homes and deluxe stores."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June of 2016,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noticed a spike in such venues being targeted, and a subsequent investigation launched several months ago and involving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force's south, north and west divisions led to nine raids and 12 arrests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Boucherville and Laval.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say they have linked their suspects to 130 burglaries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They also suspect some of those arrested may have been involved in the hijacking of an armoured truck theft in the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Among the dozen arrested, seven have already appeared in Quebec Court. They are: Mario Stephano Guillerno Astudillo Olivares, 26; Hans Leonardo Llanquinao Gonzalez, 37; Carlos Mendez, 40; Enrique Felipe Mendez, 24; Luis Tito Parades Pinedo, 51; Simon Perez, 50; and Hugo David Ruiz Santibanez, 41.</w:t>
      </w:r>
    </w:p>
    <w:p>
      <w:pPr>
        <w:spacing w:before="200" w:line="260" w:lineRule="atLeast"/>
        <w:jc w:val="both"/>
        <w:rPr>
          <w:lang w:val="en-US" w:eastAsia="en-US" w:bidi="ar-SA"/>
        </w:rPr>
      </w:pPr>
      <w:r>
        <w:rPr>
          <w:rFonts w:ascii="arial" w:eastAsia="arial" w:hAnsi="arial" w:cs="arial"/>
          <w:color w:val="000000"/>
          <w:sz w:val="20"/>
          <w:lang w:val="en-US" w:eastAsia="en-US" w:bidi="ar-SA"/>
        </w:rPr>
        <w:t>They face a collection of charges including burglary, theft of more than $5,000 and conspiracy.</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any information on these or any other crimes is urged to contact Info-Crime at 514-393-1133. !@COPYRIGHT=© 2017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BURGLARY (91%); ARRESTS (90%); INVESTIGATIONS (90%); CONSPIRACY (78%); CRIMINAL OFFENSES (78%); HIJACKING (75%); VEHICLE THEFT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,think,solved,cases,arresting !@PERMALINK= </w:t>
      </w:r>
      <w:hyperlink r:id="rId924" w:history="1">
        <w:r>
          <w:rPr>
            <w:rFonts w:ascii="arial" w:eastAsia="arial" w:hAnsi="arial" w:cs="arial"/>
            <w:i/>
            <w:color w:val="0077CC"/>
            <w:sz w:val="20"/>
            <w:u w:val="single"/>
            <w:shd w:val="clear" w:color="auto" w:fill="FFFFFF"/>
            <w:lang w:val="en-US" w:eastAsia="en-US" w:bidi="ar-SA"/>
          </w:rPr>
          <w:t>http://montrealgazette.com/news/</w:t>
        </w:r>
      </w:hyperlink>
      <w:hyperlink r:id="rId924" w:history="1">
        <w:r>
          <w:rPr>
            <w:rFonts w:ascii="arial" w:eastAsia="arial" w:hAnsi="arial" w:cs="arial"/>
            <w:b/>
            <w:i/>
            <w:color w:val="0077CC"/>
            <w:sz w:val="20"/>
            <w:u w:val="single"/>
            <w:shd w:val="clear" w:color="auto" w:fill="FFFFFF"/>
            <w:lang w:val="en-US" w:eastAsia="en-US" w:bidi="ar-SA"/>
          </w:rPr>
          <w:t>montreal</w:t>
        </w:r>
      </w:hyperlink>
      <w:hyperlink r:id="rId924" w:history="1">
        <w:r>
          <w:rPr>
            <w:rFonts w:ascii="arial" w:eastAsia="arial" w:hAnsi="arial" w:cs="arial"/>
            <w:i/>
            <w:color w:val="0077CC"/>
            <w:sz w:val="20"/>
            <w:u w:val="single"/>
            <w:shd w:val="clear" w:color="auto" w:fill="FFFFFF"/>
            <w:lang w:val="en-US" w:eastAsia="en-US" w:bidi="ar-SA"/>
          </w:rPr>
          <w:t>-</w:t>
        </w:r>
      </w:hyperlink>
      <w:hyperlink r:id="rId924" w:history="1">
        <w:r>
          <w:rPr>
            <w:rFonts w:ascii="arial" w:eastAsia="arial" w:hAnsi="arial" w:cs="arial"/>
            <w:b/>
            <w:i/>
            <w:color w:val="0077CC"/>
            <w:sz w:val="20"/>
            <w:u w:val="single"/>
            <w:shd w:val="clear" w:color="auto" w:fill="FFFFFF"/>
            <w:lang w:val="en-US" w:eastAsia="en-US" w:bidi="ar-SA"/>
          </w:rPr>
          <w:t>police</w:t>
        </w:r>
      </w:hyperlink>
      <w:hyperlink r:id="rId924" w:history="1">
        <w:r>
          <w:rPr>
            <w:rFonts w:ascii="arial" w:eastAsia="arial" w:hAnsi="arial" w:cs="arial"/>
            <w:i/>
            <w:color w:val="0077CC"/>
            <w:sz w:val="20"/>
            <w:u w:val="single"/>
            <w:shd w:val="clear" w:color="auto" w:fill="FFFFFF"/>
            <w:lang w:val="en-US" w:eastAsia="en-US" w:bidi="ar-SA"/>
          </w:rPr>
          <w:t>-think-theyve-solved-130-cases-after-busting-alleged-burglary-ring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ONTARIO, CANADA (55%);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5"/>
          <w:headerReference w:type="default" r:id="rId926"/>
          <w:footerReference w:type="even" r:id="rId927"/>
          <w:footerReference w:type="default" r:id="rId928"/>
          <w:headerReference w:type="first" r:id="rId929"/>
          <w:footerReference w:type="first" r:id="rId930"/>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1" w:history="1">
        <w:r>
          <w:rPr>
            <w:rFonts w:ascii="arial" w:eastAsia="arial" w:hAnsi="arial" w:cs="arial"/>
            <w:b/>
            <w:bCs/>
            <w:i/>
            <w:color w:val="0077CC"/>
            <w:kern w:val="32"/>
            <w:sz w:val="28"/>
            <w:szCs w:val="32"/>
            <w:u w:val="single"/>
            <w:shd w:val="clear" w:color="auto" w:fill="FFFFFF"/>
            <w:lang w:val="en-US" w:eastAsia="en-US" w:bidi="ar-SA"/>
          </w:rPr>
          <w:t xml:space="preserve"> think they've solved 130 cases after busting alleged burglary 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think they may have solved 130 break-in cases after arresting members of what they describe as "an organized group of thieves of South American origin who specialized in burglaries in homes and deluxe stores."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June of 2016,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noticed a spike in such venues being targeted, and a subsequent investigation launched several months ago and involving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force's south, north and west divisions led to nine raids and 12 arrests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Boucherville and Laval.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say they have linked their suspects to 130 burglaries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They also suspect some of those arrested may have been involved in the hijacking of an armoured truck in the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Among the dozen arrested, seven have already appeared in Quebec Court. They are: Mario Stephano Guillerno Astudillo Olivares, 26; Hans Leonardo Llanquinao Gonzalez, 37; Carlos Mendez, 40; Enrique Felipe Mendez, 24; Luis Tito Parades Pinedo, 51; Simon Perez, 50; and Hugo David Ruiz Santibanez, 41.</w:t>
      </w:r>
    </w:p>
    <w:p>
      <w:pPr>
        <w:spacing w:before="200" w:line="260" w:lineRule="atLeast"/>
        <w:jc w:val="both"/>
        <w:rPr>
          <w:lang w:val="en-US" w:eastAsia="en-US" w:bidi="ar-SA"/>
        </w:rPr>
      </w:pPr>
      <w:r>
        <w:rPr>
          <w:rFonts w:ascii="arial" w:eastAsia="arial" w:hAnsi="arial" w:cs="arial"/>
          <w:color w:val="000000"/>
          <w:sz w:val="20"/>
          <w:lang w:val="en-US" w:eastAsia="en-US" w:bidi="ar-SA"/>
        </w:rPr>
        <w:t>They face a collection of charges including burglary, theft of more than $5,000 and conspiracy.</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any information on these or any other crimes is urged to contact Info-Crime at 514-393-1133. !@COPYRIGHT=© 2017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BURGLARY (91%); ARRESTS (90%); INVESTIGATIONS (90%); CONSPIRACY (78%); CRIMINAL OFFENSES (78%); HIJACKING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,think,solved,cases,arresting !@PERMALINK= </w:t>
      </w:r>
      <w:hyperlink r:id="rId924" w:history="1">
        <w:r>
          <w:rPr>
            <w:rFonts w:ascii="arial" w:eastAsia="arial" w:hAnsi="arial" w:cs="arial"/>
            <w:i/>
            <w:color w:val="0077CC"/>
            <w:sz w:val="20"/>
            <w:u w:val="single"/>
            <w:shd w:val="clear" w:color="auto" w:fill="FFFFFF"/>
            <w:lang w:val="en-US" w:eastAsia="en-US" w:bidi="ar-SA"/>
          </w:rPr>
          <w:t>http://montrealgazette.com/news/</w:t>
        </w:r>
      </w:hyperlink>
      <w:hyperlink r:id="rId924" w:history="1">
        <w:r>
          <w:rPr>
            <w:rFonts w:ascii="arial" w:eastAsia="arial" w:hAnsi="arial" w:cs="arial"/>
            <w:b/>
            <w:i/>
            <w:color w:val="0077CC"/>
            <w:sz w:val="20"/>
            <w:u w:val="single"/>
            <w:shd w:val="clear" w:color="auto" w:fill="FFFFFF"/>
            <w:lang w:val="en-US" w:eastAsia="en-US" w:bidi="ar-SA"/>
          </w:rPr>
          <w:t>montreal</w:t>
        </w:r>
      </w:hyperlink>
      <w:hyperlink r:id="rId924" w:history="1">
        <w:r>
          <w:rPr>
            <w:rFonts w:ascii="arial" w:eastAsia="arial" w:hAnsi="arial" w:cs="arial"/>
            <w:i/>
            <w:color w:val="0077CC"/>
            <w:sz w:val="20"/>
            <w:u w:val="single"/>
            <w:shd w:val="clear" w:color="auto" w:fill="FFFFFF"/>
            <w:lang w:val="en-US" w:eastAsia="en-US" w:bidi="ar-SA"/>
          </w:rPr>
          <w:t>-</w:t>
        </w:r>
      </w:hyperlink>
      <w:hyperlink r:id="rId924" w:history="1">
        <w:r>
          <w:rPr>
            <w:rFonts w:ascii="arial" w:eastAsia="arial" w:hAnsi="arial" w:cs="arial"/>
            <w:b/>
            <w:i/>
            <w:color w:val="0077CC"/>
            <w:sz w:val="20"/>
            <w:u w:val="single"/>
            <w:shd w:val="clear" w:color="auto" w:fill="FFFFFF"/>
            <w:lang w:val="en-US" w:eastAsia="en-US" w:bidi="ar-SA"/>
          </w:rPr>
          <w:t>police</w:t>
        </w:r>
      </w:hyperlink>
      <w:hyperlink r:id="rId924" w:history="1">
        <w:r>
          <w:rPr>
            <w:rFonts w:ascii="arial" w:eastAsia="arial" w:hAnsi="arial" w:cs="arial"/>
            <w:i/>
            <w:color w:val="0077CC"/>
            <w:sz w:val="20"/>
            <w:u w:val="single"/>
            <w:shd w:val="clear" w:color="auto" w:fill="FFFFFF"/>
            <w:lang w:val="en-US" w:eastAsia="en-US" w:bidi="ar-SA"/>
          </w:rPr>
          <w:t>-think-theyve-solved-130-cases-after-busting-alleged-burglary-ring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ONTARIO, CANADA (55%);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2"/>
          <w:headerReference w:type="default" r:id="rId933"/>
          <w:footerReference w:type="even" r:id="rId934"/>
          <w:footerReference w:type="default" r:id="rId935"/>
          <w:headerReference w:type="first" r:id="rId936"/>
          <w:footerReference w:type="first" r:id="rId937"/>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8" w:history="1">
        <w:r>
          <w:rPr>
            <w:rFonts w:ascii="arial" w:eastAsia="arial" w:hAnsi="arial" w:cs="arial"/>
            <w:b/>
            <w:bCs/>
            <w:i/>
            <w:color w:val="0077CC"/>
            <w:kern w:val="32"/>
            <w:sz w:val="28"/>
            <w:szCs w:val="32"/>
            <w:u w:val="single"/>
            <w:shd w:val="clear" w:color="auto" w:fill="FFFFFF"/>
            <w:lang w:val="en-US" w:eastAsia="en-US" w:bidi="ar-SA"/>
          </w:rPr>
          <w:t xml:space="preserve"> link arrest of 12 men to 130 burglaries in </w:t>
        </w:r>
      </w:hyperlink>
      <w:hyperlink r:id="rId9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8" w:history="1">
        <w:r>
          <w:rPr>
            <w:rFonts w:ascii="arial" w:eastAsia="arial" w:hAnsi="arial" w:cs="arial"/>
            <w:b/>
            <w:bCs/>
            <w:i/>
            <w:color w:val="0077CC"/>
            <w:kern w:val="32"/>
            <w:sz w:val="28"/>
            <w:szCs w:val="32"/>
            <w:u w:val="single"/>
            <w:shd w:val="clear" w:color="auto" w:fill="FFFFFF"/>
            <w:lang w:val="en-US" w:eastAsia="en-US" w:bidi="ar-SA"/>
          </w:rPr>
          <w:t xml:space="preserve"> area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20, 2017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think they may have solved 130 break-in cases after arresting members of what they describe as "an organized group of thieves of South American origin who specialized in burglaries in homes and deluxe stores."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June of 2016,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noticed a spike in such venues being targeted, and a subsequent investigation launched several months ago and involving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force's south, north and west divisions led to nine raids and 12 arrests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Boucherville and Laval.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say they have linked their suspects to 130 burglaries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They also suspect some of those arrested may have been involved in the hijacking of an armoured truck in the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Among the dozen arrested, seven have already appeared in Quebec Court. They are: Mario Stephano Guillerno Astudillo Olivares, 26; Hans Leonardo Llanquinao Gonzalez, 37; Carlos Mendez, 40; Enrique Felipe Mendez, 24; Luis Tito Parades Pinedo, 51; Simon Perez, 50; and Hugo David Ruiz Santibanez, 41.</w:t>
      </w:r>
    </w:p>
    <w:p>
      <w:pPr>
        <w:spacing w:before="200" w:line="260" w:lineRule="atLeast"/>
        <w:jc w:val="both"/>
        <w:rPr>
          <w:lang w:val="en-US" w:eastAsia="en-US" w:bidi="ar-SA"/>
        </w:rPr>
      </w:pPr>
      <w:r>
        <w:rPr>
          <w:rFonts w:ascii="arial" w:eastAsia="arial" w:hAnsi="arial" w:cs="arial"/>
          <w:color w:val="000000"/>
          <w:sz w:val="20"/>
          <w:lang w:val="en-US" w:eastAsia="en-US" w:bidi="ar-SA"/>
        </w:rPr>
        <w:t>They face a collection of charges including burglary, theft of more than $5,000 and conspiracy.</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any information on these or any other crimes is urged to contact Info-Crime at 514-393-1133. !@COPYRIGHT=© 2017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BURGLARY (91%); ARRESTS (91%); INVESTIGATIONS (90%); CONSPIRACY (78%); CRIMINAL OFFENSES (78%); HIJACKING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,think,solved,cases,arresting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ONTARIO, CANADA (55%);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9"/>
          <w:headerReference w:type="default" r:id="rId940"/>
          <w:footerReference w:type="even" r:id="rId941"/>
          <w:footerReference w:type="default" r:id="rId942"/>
          <w:headerReference w:type="first" r:id="rId943"/>
          <w:footerReference w:type="first" r:id="rId944"/>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45" w:history="1">
        <w:r>
          <w:rPr>
            <w:rFonts w:ascii="arial" w:eastAsia="arial" w:hAnsi="arial" w:cs="arial"/>
            <w:b/>
            <w:bCs/>
            <w:i/>
            <w:color w:val="0077CC"/>
            <w:kern w:val="32"/>
            <w:sz w:val="28"/>
            <w:szCs w:val="32"/>
            <w:u w:val="single"/>
            <w:shd w:val="clear" w:color="auto" w:fill="FFFFFF"/>
            <w:lang w:val="en-US" w:eastAsia="en-US" w:bidi="ar-SA"/>
          </w:rPr>
          <w:t>Budget de La Presse Canadienne pour le mercredi 11 avril 2018; Budget de La Presse Canadienne du 11 avril 2018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11 avril 2018 05:34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La Presse Canadienne Tous droits resérvés</w:t>
      </w:r>
    </w:p>
    <w:p>
      <w:pPr>
        <w:spacing w:before="120" w:line="220" w:lineRule="atLeast"/>
        <w:rPr>
          <w:lang w:val="en-US" w:eastAsia="en-US" w:bidi="ar-SA"/>
        </w:rPr>
      </w:pPr>
      <w:r>
        <w:rPr>
          <w:lang w:val="en-US" w:eastAsia="en-US" w:bidi="ar-SA"/>
        </w:rPr>
        <w:br/>
      </w:r>
      <w:r>
        <w:pict>
          <v:shape id="_x0000_i1314" type="#_x0000_t75" style="width:150pt;height:21.75pt">
            <v:imagedata r:id="rId15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INTERNATIONAL,NOUVELLES GÉNÉRALES,AVIS,AFFAIRES,CULTURE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OTTAWA - Peu importe les tractations qui se déroulent en coulisses, le ministre des Finances affirme que le gouvernement fédéral n'a pas l'intention de dévoiler son plan pour sauver le projet de prolongement de l'oléoduc Trans Mountain. (Avec photo) (Lead suivra; aussi transmis en Affaires) TRANS-MOUNTAIN-SAUVETAGE</w:t>
      </w:r>
    </w:p>
    <w:p>
      <w:pPr>
        <w:spacing w:before="200" w:line="260" w:lineRule="atLeast"/>
        <w:jc w:val="both"/>
        <w:rPr>
          <w:lang w:val="en-US" w:eastAsia="en-US" w:bidi="ar-SA"/>
        </w:rPr>
      </w:pPr>
      <w:r>
        <w:rPr>
          <w:rFonts w:ascii="arial" w:eastAsia="arial" w:hAnsi="arial" w:cs="arial"/>
          <w:color w:val="000000"/>
          <w:sz w:val="20"/>
          <w:lang w:val="en-US" w:eastAsia="en-US" w:bidi="ar-SA"/>
        </w:rPr>
        <w:t>OTTAWA - Justin Trudeau tentera de faire oublier ses voyages officiels pas très réussis en Inde et en Chine lorsqu'il amorcera, jeudi, un périple de dix jours qui le mènera notamment vers deux sommets internationaux, à Lima et à Londres. 649 mots Par Lee Berthiaume (Avec photo) (17 h 11) TRUDEAU-VOYAGE-OFFICIEL</w:t>
      </w:r>
    </w:p>
    <w:p>
      <w:pPr>
        <w:spacing w:before="200" w:line="260" w:lineRule="atLeast"/>
        <w:jc w:val="both"/>
        <w:rPr>
          <w:lang w:val="en-US" w:eastAsia="en-US" w:bidi="ar-SA"/>
        </w:rPr>
      </w:pPr>
      <w:r>
        <w:rPr>
          <w:rFonts w:ascii="arial" w:eastAsia="arial" w:hAnsi="arial" w:cs="arial"/>
          <w:color w:val="000000"/>
          <w:sz w:val="20"/>
          <w:lang w:val="en-US" w:eastAsia="en-US" w:bidi="ar-SA"/>
        </w:rPr>
        <w:t>OTTAWA - La ministre du Patrimoine canadien et les représentants de plusieurs entreprises culturelles canadiennes en mission en Chine auraient obtenu l'assurance que la propriété intellectuelle sera respectée si ces organisations entrent sur le marché chinois. 319 mots (Avec photo) (16 h 53; aussi transmis en Affaires et en Culture) MÉLANIE-JOLY-CHINE</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conseiller à la sécurité nationale de Justin Trudeau, qui est coeur d'une controverse au sujet du voyage du premier ministre en Inde, prendra bientôt sa retraite. 374 mots (Avec photo) (13 h 07) DANIEL-JEAN-RETRAITE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QUÉBEC - Dans les vidéos captées par des caméras de la mosquée de Québec le soir de la tuerie, on voit Alexandre Bissonnette achever calmement des hommes à terre, déjà blessés par ses balles, dans un carnage qui dure à peine plus de deux minutes. Par Stéphanie Marin (Lead suivra) VIDÉO-MOSQUÉE</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juge François Huot a suggéré aux proches des victimes et aux membres de la communauté musulmane d'y penser à deux, voire même trois fois, avant de rester dans la salle de cour et de voir les vidéos de la soirée de la tuerie à la grande mosquée de Québec. Par Stéphanie Marin (Lead suivra) PEINE-BISSONNETTE</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Les vidéos de la soirée de la tuerie de la mosquée de Québec ne pourront pas être diffusées, même pas en partie, a tranché le juge François Huot mercredi midi, en prononçant une ordonnance de non-diffusion. 484 mots Par Stéphanie Marin (13 h 29) BISSONNETTE-PROCÈS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QUÉBEC - C'est jeudi que l'on connaîtra l'encadrement proposé par le gouvernement pour les familles qui font l'école à la maison. Par Caroline Plante (Lead suivra) PROULX-RÈGLEMENT</w:t>
      </w:r>
    </w:p>
    <w:p>
      <w:pPr>
        <w:spacing w:before="200" w:line="260" w:lineRule="atLeast"/>
        <w:jc w:val="both"/>
        <w:rPr>
          <w:lang w:val="en-US" w:eastAsia="en-US" w:bidi="ar-SA"/>
        </w:rPr>
      </w:pPr>
      <w:r>
        <w:rPr>
          <w:rFonts w:ascii="arial" w:eastAsia="arial" w:hAnsi="arial" w:cs="arial"/>
          <w:color w:val="000000"/>
          <w:sz w:val="20"/>
          <w:lang w:val="en-US" w:eastAsia="en-US" w:bidi="ar-SA"/>
        </w:rPr>
        <w:t>QUÉBEC - La parité hommes-femmes en politique québécoise n'est pas pour demain, selon les informations recueillies par La Presse canadienne, mercredi. 707 mots Par Jocelyne Richer (16 h 21) PARITÉ-RAPPORT</w:t>
      </w:r>
    </w:p>
    <w:p>
      <w:pPr>
        <w:spacing w:before="200" w:line="260" w:lineRule="atLeast"/>
        <w:jc w:val="both"/>
        <w:rPr>
          <w:lang w:val="en-US" w:eastAsia="en-US" w:bidi="ar-SA"/>
        </w:rPr>
      </w:pPr>
      <w:r>
        <w:rPr>
          <w:rFonts w:ascii="arial" w:eastAsia="arial" w:hAnsi="arial" w:cs="arial"/>
          <w:color w:val="000000"/>
          <w:sz w:val="20"/>
          <w:lang w:val="en-US" w:eastAsia="en-US" w:bidi="ar-SA"/>
        </w:rPr>
        <w:t>QUÉBEC - Accueillir 10 000 immigrants de moins par année, comme le propose la Coalition avenir Québec (CAQ), nuira à la croissance économique du Québec, ont décrié deux ministres du cabinet Couillard mercredi, chiffres à l'appui. 467 mots Par Caroline Plante (14 h 53) ANGLADE-IMMIGRATION</w:t>
      </w:r>
    </w:p>
    <w:p>
      <w:pPr>
        <w:spacing w:before="200" w:line="260" w:lineRule="atLeast"/>
        <w:jc w:val="both"/>
        <w:rPr>
          <w:lang w:val="en-US" w:eastAsia="en-US" w:bidi="ar-SA"/>
        </w:rPr>
      </w:pPr>
      <w:r>
        <w:rPr>
          <w:rFonts w:ascii="arial" w:eastAsia="arial" w:hAnsi="arial" w:cs="arial"/>
          <w:color w:val="000000"/>
          <w:sz w:val="20"/>
          <w:lang w:val="en-US" w:eastAsia="en-US" w:bidi="ar-SA"/>
        </w:rPr>
        <w:t>QUÉBEC - Un document rédigé par l'ex-ministre de l'Économie Jacques Daoust, décédé en 2017, indique qu'il n'avait jamais endossé la vente de RONA et s'était toujours refusé à mentir dans ce dossier, malgré les pressions politiques. 652 mots (14 h 17; aussi transmis en Affaires) RONA-DAOUST-DOCUMENT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menace de grève des chauffeurs d'autobus d'écoliers est écartée, du moins pour ceux qui travaillent pour Autobus Mistral, à Laval. Une entente de principe est intervenue avec l'employeur, a indiqué en fin d'après-midi mercredi le Syndicat des Teamsters. Par Lia Lévesque (Lead suivra) GRÈVE-ÉVITÉE-AUTOBUS-ÉCOLIERS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Des observations de vidéos tournées lors des 20 rodéos qui ont eu lieu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à Saint-Tite l'été dernier concluent que ces spectacles sont illégaux au Québec car ils violent la loi. (Lead suivra) RODÉOS-RAPPORT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citoyens exaspérés par le bruit du trafic aérien de l'aéroport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-Trudeau ont remporté une première manche devant les tribunaux. 984 mots Par Pierre Saint-Arnaud (17 h 31) RECOURS-BRUIT-ADM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quelque 200 sages-femmes ont entériné, dans une proportion de 85 pour cent, l'accord de principe qui était intervenu quant au renouvellement de l'entente qui les lie au ministère de la Santé et des Services sociaux. 403 mots Par Lia Lévesque (16 h 46) SAGES-FEMMES-RATIFICATION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750 chauffeurs d'autobus de Longueuil durcissent leurs moyens de pression et ont décidé, mercredi, d'échanger leurs véhicules et de ramener les autobus à un autre garage que celui duquel ils étaient partis. 352 mots Par Lia Lévesque (15 h 06) AUTOBUS-MOYENS-PRESSION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Une enquête réalisée par le groupe Option consommateurs indique que «la plupart» des institutions financières au pays n'informent pas correctement leurs clients au sujet des forfaits bancaires. 419 mots Par Lia Lévesque (13 h 06; aussi transmis en Affaires) FRAIS-BANCAIRES-CONSOMMATEURS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 janvier dernier, Gianfranco Passuello, 75 ans, traversait une grande intersection de Saint-Basile-le-Grand, en banlieue sud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Il n'y est jamais parvenu, ayant été heurté à mort par une voiture qui tournait à droite sur un feu rouge. À la veille du 15e anniversaire du règlement permettant les virages à droite aux feux rouges au Québec demain, la veuve et les enfants de M. Passuello implorent le gouvernement d'interdire cette pratique dans l'ensemble de la province. 937 mots Par Vicky Fragasso-Marquis (Avec photo) (13 h 00) VIRAGE-FEU-ROUGE-15-ANS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imposant système dépressionnaire se dirige vers le Québec et pourrait entraîner d'importantes précipitations au cours de la fin de semaine. (À venir)</w:t>
      </w:r>
    </w:p>
    <w:p>
      <w:pPr>
        <w:spacing w:before="200" w:line="260" w:lineRule="atLeast"/>
        <w:jc w:val="both"/>
        <w:rPr>
          <w:lang w:val="en-US" w:eastAsia="en-US" w:bidi="ar-SA"/>
        </w:rPr>
      </w:pPr>
      <w:r>
        <w:rPr>
          <w:rFonts w:ascii="arial" w:eastAsia="arial" w:hAnsi="arial" w:cs="arial"/>
          <w:color w:val="000000"/>
          <w:sz w:val="20"/>
          <w:lang w:val="en-US" w:eastAsia="en-US" w:bidi="ar-SA"/>
        </w:rPr>
        <w:t>BOUCHERVILLE - La Sûreté du Québec (SQ) a fait part mercredi de l'arrestation récente d'un homme pour possession de pornographie juvénile. 128 mots (11 h 17) PORNOGRAPHIE-ARRESTATION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est à la recherche de témoins d'une dispute survenue dans un autobus de la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(STM) qui a dégénéré en agression meurtrière dans le quartier Pointe-aux-Trembles, le 29 mars dernier. 133 mots (10 h 01)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-HOMICIDE-ENQUÊTE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Longueuil recherche un homme âgé dans la mi-trentaine qui aurait fraudé plus de 10 femmes en subtilisant à chacune d'elles plus de 1000 $. 148 mots (7 h 09) FRAUDE-SUSPECT-RECHERCHÉ</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Il faudra plusieurs mois pour distribuer les quelque 8 millions $ récoltés jusqu'à maintenant pour les victimes de l'accident d'autocar des Broncos de Humboldt, en Saskatchewan, a indiqué la plateforme GoFundMe, qui héberge cette campagne de financement. 638 mots Par Nicole Thompson (Avec photo) (16 h 30) BRONCOS-HUMBOLDT-SOCIOFINANCEMENT</w:t>
      </w:r>
    </w:p>
    <w:p>
      <w:pPr>
        <w:spacing w:before="200" w:line="260" w:lineRule="atLeast"/>
        <w:jc w:val="both"/>
        <w:rPr>
          <w:lang w:val="en-US" w:eastAsia="en-US" w:bidi="ar-SA"/>
        </w:rPr>
      </w:pPr>
      <w:r>
        <w:rPr>
          <w:rFonts w:ascii="arial" w:eastAsia="arial" w:hAnsi="arial" w:cs="arial"/>
          <w:color w:val="000000"/>
          <w:sz w:val="20"/>
          <w:lang w:val="en-US" w:eastAsia="en-US" w:bidi="ar-SA"/>
        </w:rPr>
        <w:t>HALIFAX - Suite du procès de Nicholas Butcher, accusé du meurtre de la professeure de yoga d'origine montréalaise Kristin Johnston à Halifax en 2016. (À venir)</w:t>
      </w:r>
    </w:p>
    <w:p>
      <w:pPr>
        <w:spacing w:before="200" w:line="260" w:lineRule="atLeast"/>
        <w:jc w:val="both"/>
        <w:rPr>
          <w:lang w:val="en-US" w:eastAsia="en-US" w:bidi="ar-SA"/>
        </w:rPr>
      </w:pPr>
      <w:r>
        <w:rPr>
          <w:rFonts w:ascii="arial" w:eastAsia="arial" w:hAnsi="arial" w:cs="arial"/>
          <w:color w:val="000000"/>
          <w:sz w:val="20"/>
          <w:lang w:val="en-US" w:eastAsia="en-US" w:bidi="ar-SA"/>
        </w:rPr>
        <w:t>TORONTO - Une septième accusation de meurtre prémédité a été déposée, mercredi, contre le présumé tueur en série du village gai de Toronto. 365 mots (Avec photo) (14 h 28) TORONTO-TUEUR-SÉRIE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AFFAIRES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L'intensification des négociations dans le but de conclure une entente visant à renouveler l'Accord de libre-échange nord-américain (ALÉNA) pourrait profiter aux défenseurs de la gestion de l'offre, estiment les Producteurs de lait du Québec. 654 mots Par Julien Arsenault (15 h 16) PRODUCTEURS-LAIT-ASSEMBLÉE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Hydropothicaire a conclu le plus important contrat de sa jeune histoire, qui pourrait lui permettre de fournir plus de 200 000 kilos de marijuana à la Société des alcools du Québec (SAQ), en étant retenue comme fournisseur privilégié par la société d'État. 798 mots Par Julien Arsenault (16 h 28) SAQ-CANNABIS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TORONTO - Synthèse de l'activité quotidienne sur les marchés boursiers nord-américains. (Lead suivra) DOLLAR-MARCHÉS</w:t>
      </w:r>
    </w:p>
    <w:p>
      <w:pPr>
        <w:spacing w:before="200" w:line="260" w:lineRule="atLeast"/>
        <w:jc w:val="both"/>
        <w:rPr>
          <w:lang w:val="en-US" w:eastAsia="en-US" w:bidi="ar-SA"/>
        </w:rPr>
      </w:pPr>
      <w:r>
        <w:rPr>
          <w:rFonts w:ascii="arial" w:eastAsia="arial" w:hAnsi="arial" w:cs="arial"/>
          <w:color w:val="000000"/>
          <w:sz w:val="20"/>
          <w:lang w:val="en-US" w:eastAsia="en-US" w:bidi="ar-SA"/>
        </w:rPr>
        <w:t>TORONTO - Postmedia Network Canada a affiché mercredi une perte nette du deuxième trimestre en baisse d'environ 95 pour cent par rapport à celle de la même période l'an dernier, malgré le déclin soutenu des revenus obtenus de ses journaux. (Avec photo) (Lead suivra) POSTMEDIA-RÉSULTATS</w:t>
      </w:r>
    </w:p>
    <w:p>
      <w:pPr>
        <w:spacing w:before="200" w:line="260" w:lineRule="atLeast"/>
        <w:jc w:val="both"/>
        <w:rPr>
          <w:lang w:val="en-US" w:eastAsia="en-US" w:bidi="ar-SA"/>
        </w:rPr>
      </w:pPr>
      <w:r>
        <w:rPr>
          <w:rFonts w:ascii="arial" w:eastAsia="arial" w:hAnsi="arial" w:cs="arial"/>
          <w:color w:val="000000"/>
          <w:sz w:val="20"/>
          <w:lang w:val="en-US" w:eastAsia="en-US" w:bidi="ar-SA"/>
        </w:rPr>
        <w:t>TORONTO - Près de la moitié des hypothèques existantes au Canada devront être renouvelées en 2018, un volume substantiellement plus élevé que celui des dernières années, souligne mercredi un rapport de la Banque CIBC. 273 mots (Avec photo) (16 h 19) HYPOTHÈQUES-RENOUVELLEMENT</w:t>
      </w:r>
    </w:p>
    <w:p>
      <w:pPr>
        <w:spacing w:before="200" w:line="260" w:lineRule="atLeast"/>
        <w:jc w:val="both"/>
        <w:rPr>
          <w:lang w:val="en-US" w:eastAsia="en-US" w:bidi="ar-SA"/>
        </w:rPr>
      </w:pPr>
      <w:r>
        <w:rPr>
          <w:rFonts w:ascii="arial" w:eastAsia="arial" w:hAnsi="arial" w:cs="arial"/>
          <w:color w:val="000000"/>
          <w:sz w:val="20"/>
          <w:lang w:val="en-US" w:eastAsia="en-US" w:bidi="ar-SA"/>
        </w:rPr>
        <w:t>TORONTO - Le loyer mensuel moyen pour une copropriété de Toronto a grimpé de près de 11 pour cent au premier trimestre par rapport à l'an dernier, révèle un nouveau rapport. 319 mots (Avec photo) (15 h 24) TORONTO-CONDOS-LOYERS</w:t>
      </w:r>
    </w:p>
    <w:p>
      <w:pPr>
        <w:spacing w:before="200" w:line="260" w:lineRule="atLeast"/>
        <w:jc w:val="both"/>
        <w:rPr>
          <w:lang w:val="en-US" w:eastAsia="en-US" w:bidi="ar-SA"/>
        </w:rPr>
      </w:pPr>
      <w:r>
        <w:rPr>
          <w:rFonts w:ascii="arial" w:eastAsia="arial" w:hAnsi="arial" w:cs="arial"/>
          <w:color w:val="000000"/>
          <w:sz w:val="20"/>
          <w:lang w:val="en-US" w:eastAsia="en-US" w:bidi="ar-SA"/>
        </w:rPr>
        <w:t>TORONTO - La chaîne de cinémas Cineplex a annoncé mercredi qu'elle mettrait à pied «un certain nombre» d'employés à temps plein. 123 mots (Avec photo) (14 h 24; aussi transmis en Culture) CINEPLEX-MISES-À-PIED</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L'inflation a reculé à 0,1 pour cent en mars aux États-Unis, sur une base désaisonnalisée. 80 mots (Avec photo) (11 h 08) USA-INFLATION</w:t>
      </w:r>
    </w:p>
    <w:p>
      <w:pPr>
        <w:spacing w:before="200" w:line="260" w:lineRule="atLeast"/>
        <w:jc w:val="both"/>
        <w:rPr>
          <w:lang w:val="en-US" w:eastAsia="en-US" w:bidi="ar-SA"/>
        </w:rPr>
      </w:pPr>
      <w:r>
        <w:rPr>
          <w:rFonts w:ascii="arial" w:eastAsia="arial" w:hAnsi="arial" w:cs="arial"/>
          <w:color w:val="000000"/>
          <w:sz w:val="20"/>
          <w:lang w:val="en-US" w:eastAsia="en-US" w:bidi="ar-SA"/>
        </w:rPr>
        <w:t>PARIS - Environ 30 pour cent des vols du transporteur Air France devraient être annulés mercredi alors que débute une septième journée de grève des membres d'équipage et des équipes au sol. 123 mots (Avec photo) (10 h 26; aussi transmis en International) AIR-FRANCE-GRÈVE</w:t>
      </w:r>
    </w:p>
    <w:p>
      <w:pPr>
        <w:spacing w:before="200" w:line="260" w:lineRule="atLeast"/>
        <w:jc w:val="both"/>
        <w:rPr>
          <w:lang w:val="en-US" w:eastAsia="en-US" w:bidi="ar-SA"/>
        </w:rPr>
      </w:pPr>
      <w:r>
        <w:rPr>
          <w:rFonts w:ascii="arial" w:eastAsia="arial" w:hAnsi="arial" w:cs="arial"/>
          <w:color w:val="000000"/>
          <w:sz w:val="20"/>
          <w:lang w:val="en-US" w:eastAsia="en-US" w:bidi="ar-SA"/>
        </w:rPr>
        <w:t>LONDRES - Des enquêteurs de l'Union européenne ont visité mardi les bureaux d'une filiale de la 21st Century Fox à Londres, dans le cadre d'une enquête pour collusion qui tente de déterminer si des entreprises se sont entendues pour obtenir les droits de diffuser des événements sportifs. 168 mots (8 h 53; aussi transmis en Sports) RU-FOX-COLLUSION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VATICAN - Le pape François a admis avoir fait de «graves erreurs» de jugement relativement au scandale sur les agressions sexuelles au Chili, et a invité les victimes qu'il avait discréditées à venir à Rome pour leur demander pardon. (À venir)</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Le grand patron de Facebook, Mark Zuckerberg, a déclaré devant le Congrès américain, mercredi, qu'il croyait qu'une réglementation de l'industrie des médias sociaux était «inévitable». 321 mots (Avec photo) (15 h 07; aussi transmis en Général) USA-TÉMOIGNAGE-ZUCKERBERG</w:t>
      </w:r>
    </w:p>
    <w:p>
      <w:pPr>
        <w:spacing w:before="200" w:line="260" w:lineRule="atLeast"/>
        <w:jc w:val="both"/>
        <w:rPr>
          <w:lang w:val="en-US" w:eastAsia="en-US" w:bidi="ar-SA"/>
        </w:rPr>
      </w:pPr>
      <w:r>
        <w:rPr>
          <w:rFonts w:ascii="arial" w:eastAsia="arial" w:hAnsi="arial" w:cs="arial"/>
          <w:color w:val="000000"/>
          <w:sz w:val="20"/>
          <w:lang w:val="en-US" w:eastAsia="en-US" w:bidi="ar-SA"/>
        </w:rPr>
        <w:t>ALGER - Au moins 257 personnes ont perdu la vie mercredi quand un avion militaire s'est écrasé dans le nord de l'Algérie, a indiqué mercredi le ministère de la Défense. 247 mots (Avec photo) (10 h 31) ALGÉRIE-AVION-ÉCRASEMENT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Le président Donald Trump a prévenu mercredi que les missiles «s'en viennent», après que la Russie eut mis les États-Unis en garde contre d'éventuelles frappes militaires en Syrie en réplique à une présumée attaque chimique qui a fait une quarantaine de morts. 456 mots Par Robert Burns, Josh Lederman et Catherine Lucey (Avec photo) (8 h 04) SYRIE-SITUATION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CULTURE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site conçu pour permettre d'imiter l'écriture de célèbres auteurs-compositeurs, dont Leonard Cohen, a été forcé de se débrancher. 144 mots (16 h 15) LEONARD-COHEN-ÉCRITURE</w:t>
      </w:r>
    </w:p>
    <w:p>
      <w:pPr>
        <w:spacing w:before="200" w:line="260" w:lineRule="atLeast"/>
        <w:jc w:val="both"/>
        <w:rPr>
          <w:lang w:val="en-US" w:eastAsia="en-US" w:bidi="ar-SA"/>
        </w:rPr>
      </w:pPr>
      <w:r>
        <w:rPr>
          <w:rFonts w:ascii="arial" w:eastAsia="arial" w:hAnsi="arial" w:cs="arial"/>
          <w:color w:val="000000"/>
          <w:sz w:val="20"/>
          <w:lang w:val="en-US" w:eastAsia="en-US" w:bidi="ar-SA"/>
        </w:rPr>
        <w:t>NEW YORK -Le chef du contenu de Netflix, Ted Sarandos, a annoncé que la plateforme numérique retirait ses films du Festival de Cannes. 173 mots (Avec photo) (14 h 55) CINÉMA-CANNES-NETFLIX</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La chanteuse Nana Mouskouri ne pouvait laisser passer la chance de revivre les souvenirs de son vieil ami Leonard Cohen. 584 mots Par David Friend (13 h 32) MOUSKOURI-COHEN</w:t>
      </w:r>
    </w:p>
    <w:p>
      <w:pPr>
        <w:spacing w:before="200" w:line="260" w:lineRule="atLeast"/>
        <w:jc w:val="both"/>
        <w:rPr>
          <w:lang w:val="en-US" w:eastAsia="en-US" w:bidi="ar-SA"/>
        </w:rPr>
      </w:pPr>
      <w:r>
        <w:rPr>
          <w:rFonts w:ascii="arial" w:eastAsia="arial" w:hAnsi="arial" w:cs="arial"/>
          <w:color w:val="000000"/>
          <w:sz w:val="20"/>
          <w:lang w:val="en-US" w:eastAsia="en-US" w:bidi="ar-SA"/>
        </w:rPr>
        <w:t>NEW YORK -L'animateur et humoriste Seth Myers a annoncé que son fils était né dans le hall d'entrée d'édifice où il réside. 141 mots (Avec photo) (13 h 12) CÉLÉBRITÉ-SETH-MYERS</w:t>
      </w:r>
    </w:p>
    <w:p>
      <w:pPr>
        <w:spacing w:before="200" w:line="260" w:lineRule="atLeast"/>
        <w:jc w:val="both"/>
        <w:rPr>
          <w:lang w:val="en-US" w:eastAsia="en-US" w:bidi="ar-SA"/>
        </w:rPr>
      </w:pPr>
      <w:r>
        <w:rPr>
          <w:rFonts w:ascii="arial" w:eastAsia="arial" w:hAnsi="arial" w:cs="arial"/>
          <w:color w:val="000000"/>
          <w:sz w:val="20"/>
          <w:lang w:val="en-US" w:eastAsia="en-US" w:bidi="ar-SA"/>
        </w:rPr>
        <w:t>COPENHAGUE - La démission de trois membres de l'Académie suédoise qui décerne le prix Nobel de littérature est «très malheureuse et risque de nuire gravement (aux) importantes activités» de l'organisation, a noté le roi de Suède, mercredi. 331 mots (Avec photo) (10 h 24) SUÈDE-NOBEL-LITTÉRATURE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 pupitre: Jean-Benoît Legault (matin), Josianne Bertrand et Mario Simard (après-midi), Jean Philippe Angers (soir)</w:t>
      </w:r>
    </w:p>
    <w:p>
      <w:pPr>
        <w:spacing w:before="200" w:line="260" w:lineRule="atLeast"/>
        <w:jc w:val="both"/>
        <w:rPr>
          <w:lang w:val="en-US" w:eastAsia="en-US" w:bidi="ar-SA"/>
        </w:rPr>
      </w:pPr>
      <w:r>
        <w:rPr>
          <w:rFonts w:ascii="arial" w:eastAsia="arial" w:hAnsi="arial" w:cs="arial"/>
          <w:color w:val="000000"/>
          <w:sz w:val="20"/>
          <w:lang w:val="en-US" w:eastAsia="en-US" w:bidi="ar-SA"/>
        </w:rPr>
        <w:t>Tél.: 514-985-7229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Courriel: </w:t>
      </w:r>
      <w:hyperlink r:id="rId946" w:history="1">
        <w:r>
          <w:rPr>
            <w:rFonts w:ascii="arial" w:eastAsia="arial" w:hAnsi="arial" w:cs="arial"/>
            <w:i/>
            <w:color w:val="0077CC"/>
            <w:sz w:val="20"/>
            <w:u w:val="single"/>
            <w:shd w:val="clear" w:color="auto" w:fill="FFFFFF"/>
            <w:lang w:val="en-US" w:eastAsia="en-US" w:bidi="ar-SA"/>
          </w:rPr>
          <w:t>sfpupitre@lapressecanadienne.com</w:t>
        </w:r>
      </w:hyperlink>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RELIGION (85%); MEURTRE (85%); MINISTÈRE DU COMMERCE ET DE L'INDUSTRIE (75%); ASSOCIATIONS &amp; ORGANISATIONS (71%); DROIT D'AUTEUR (70%); HOMME (70%); MUSULMAN ET ISLAM (62%); PROPRIÉTÉ INTELECTUELLE (51%); DROIT FISCAL (50%); International (%); Nouvelles Générales (%); Avis (%); Affaires (%); Culture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OLÉODUC (70%); OLÉODUC ET GAZODUC (70%); PIPELINE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QUÉBEC (VILLE), QC, CANADA (86%); LONDRES, ANGLETERRE (79%);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(57%); QUÉBEC, CANADA (93%); ASIE (91%); CHINE (90%); EUROPE DE L'OUEST (79%); ASIE DU CENTRE-SUD (72%); ASIE (72%); AMÉRIQUE DU NORD (57%);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7"/>
          <w:headerReference w:type="default" r:id="rId948"/>
          <w:footerReference w:type="even" r:id="rId949"/>
          <w:footerReference w:type="default" r:id="rId950"/>
          <w:headerReference w:type="first" r:id="rId951"/>
          <w:footerReference w:type="first" r:id="rId952"/>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53" w:history="1">
        <w:r>
          <w:rPr>
            <w:rFonts w:ascii="arial" w:eastAsia="arial" w:hAnsi="arial" w:cs="arial"/>
            <w:b/>
            <w:bCs/>
            <w:i/>
            <w:color w:val="0077CC"/>
            <w:kern w:val="32"/>
            <w:sz w:val="28"/>
            <w:szCs w:val="32"/>
            <w:u w:val="single"/>
            <w:shd w:val="clear" w:color="auto" w:fill="FFFFFF"/>
            <w:lang w:val="en-US" w:eastAsia="en-US" w:bidi="ar-SA"/>
          </w:rPr>
          <w:t xml:space="preserve">Canada's Trudeau wants body cameras for </w:t>
        </w:r>
      </w:hyperlink>
      <w:hyperlink r:id="rId9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3" w:history="1">
        <w:r>
          <w:rPr>
            <w:rFonts w:ascii="arial" w:eastAsia="arial" w:hAnsi="arial" w:cs="arial"/>
            <w:b/>
            <w:bCs/>
            <w:i/>
            <w:color w:val="0077CC"/>
            <w:kern w:val="32"/>
            <w:sz w:val="28"/>
            <w:szCs w:val="32"/>
            <w:u w:val="single"/>
            <w:shd w:val="clear" w:color="auto" w:fill="FFFFFF"/>
            <w:lang w:val="en-US" w:eastAsia="en-US" w:bidi="ar-SA"/>
          </w:rPr>
          <w:t>, cites lack of public trust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POLITICS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Canadian Prime Minister Justin Trudeau on Monday said he wanted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across the country to wear body cameras to help overcome what he said was public distrust in the forces of law and 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who last Friday attended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called for bold action to tackle systemic discrimination and racism against black Canadians and indigenous Canadians.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said he had spoken earlier in the day to Brenda Lucki, head of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things we discussed was the adoption of body cameras. I'm committing to raising this with the provinces this week so we can move forward as quickly as possible," Trudeau told a daily briefing. "Body cameras (are) a significant step towards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 which is a federal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also services eight of the 10 provinces. Ontario and Quebec, the two most populous provinces, have their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survey by the Canadian Broadcasting Corp, the only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Canada that obliges its officers to carry body cameras is in Calgary, Alberta.</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the federal government was working on other measures to improve how the RCMP worked but gave no details.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reality is that many people in this country simply do not feel protected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fact, they're afraid of them,"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spoke a day after Public Safety Minister Bill Blair said Canadians deserved answers over the arrest of an indigenous leader who alleges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 him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other Canadian cities took to the streets on Sunday in the latest international demonstrations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sparked by the death of an unarmed black man in Minnesota. (Reporting by David Ljunggren; Editing by Dan Grebler) !@COPYRIGHT=© 2020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SPECIAL INVESTIGATIVE FORCES (91%); HEADS OF STATE &amp;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PRIME MINISTERS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PROTESTS &amp; DEMONSTRATIONS (89%); ARRESTS (78%); GOVERNMENT &amp; PUBLIC ADMINISTRATION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SAFETY, ACCIDENTS &amp; DISASTERS (78%); RACE &amp; ETHNICITY (76%); RACISM &amp; XENOPHOBIA (73%); DISCRIMINATION (71%); POLLS &amp; SURVEYS (54%); ottawa,canadian,prime,minister,justin,trudeau !@PERMALINK= </w:t>
      </w:r>
      <w:hyperlink r:id="rId954" w:history="1">
        <w:r>
          <w:rPr>
            <w:rFonts w:ascii="arial" w:eastAsia="arial" w:hAnsi="arial" w:cs="arial"/>
            <w:i/>
            <w:color w:val="0077CC"/>
            <w:sz w:val="20"/>
            <w:u w:val="single"/>
            <w:shd w:val="clear" w:color="auto" w:fill="FFFFFF"/>
            <w:lang w:val="en-US" w:eastAsia="en-US" w:bidi="ar-SA"/>
          </w:rPr>
          <w:t>https://nationalpost.com/pmn/news-pmn/politics-news-pmn/canadas-trudeau-wants-body-cameras-for-</w:t>
        </w:r>
      </w:hyperlink>
      <w:hyperlink r:id="rId954" w:history="1">
        <w:r>
          <w:rPr>
            <w:rFonts w:ascii="arial" w:eastAsia="arial" w:hAnsi="arial" w:cs="arial"/>
            <w:b/>
            <w:i/>
            <w:color w:val="0077CC"/>
            <w:sz w:val="20"/>
            <w:u w:val="single"/>
            <w:shd w:val="clear" w:color="auto" w:fill="FFFFFF"/>
            <w:lang w:val="en-US" w:eastAsia="en-US" w:bidi="ar-SA"/>
          </w:rPr>
          <w:t>police</w:t>
        </w:r>
      </w:hyperlink>
      <w:hyperlink r:id="rId954" w:history="1">
        <w:r>
          <w:rPr>
            <w:rFonts w:ascii="arial" w:eastAsia="arial" w:hAnsi="arial" w:cs="arial"/>
            <w:i/>
            <w:color w:val="0077CC"/>
            <w:sz w:val="20"/>
            <w:u w:val="single"/>
            <w:shd w:val="clear" w:color="auto" w:fill="FFFFFF"/>
            <w:lang w:val="en-US" w:eastAsia="en-US" w:bidi="ar-SA"/>
          </w:rPr>
          <w:t>-cites-lack-of-public-trust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(93%); BROADCASTING INDUSTRY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CALGARY, AB, CANADA (78%); MINNESOTA, USA (79%); QUEBEC, CANADA (79%); ALBERTA, CANADA (59%); ONTARIO, CANADA (59%); CANADA (96%)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5"/>
          <w:headerReference w:type="default" r:id="rId956"/>
          <w:footerReference w:type="even" r:id="rId957"/>
          <w:footerReference w:type="default" r:id="rId958"/>
          <w:headerReference w:type="first" r:id="rId959"/>
          <w:footerReference w:type="first" r:id="rId960"/>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61" w:history="1">
        <w:r>
          <w:rPr>
            <w:rFonts w:ascii="arial" w:eastAsia="arial" w:hAnsi="arial" w:cs="arial"/>
            <w:b/>
            <w:bCs/>
            <w:i/>
            <w:color w:val="0077CC"/>
            <w:kern w:val="32"/>
            <w:sz w:val="28"/>
            <w:szCs w:val="32"/>
            <w:u w:val="single"/>
            <w:shd w:val="clear" w:color="auto" w:fill="FFFFFF"/>
            <w:lang w:val="en-US" w:eastAsia="en-US" w:bidi="ar-SA"/>
          </w:rPr>
          <w:t xml:space="preserve">Canada's Trudeau wants body cameras for </w:t>
        </w:r>
      </w:hyperlink>
      <w:hyperlink r:id="rId9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1" w:history="1">
        <w:r>
          <w:rPr>
            <w:rFonts w:ascii="arial" w:eastAsia="arial" w:hAnsi="arial" w:cs="arial"/>
            <w:b/>
            <w:bCs/>
            <w:i/>
            <w:color w:val="0077CC"/>
            <w:kern w:val="32"/>
            <w:sz w:val="28"/>
            <w:szCs w:val="32"/>
            <w:u w:val="single"/>
            <w:shd w:val="clear" w:color="auto" w:fill="FFFFFF"/>
            <w:lang w:val="en-US" w:eastAsia="en-US" w:bidi="ar-SA"/>
          </w:rPr>
          <w:t>, cites lack of public trust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POLITICS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Canadian Prime Minister Justin Trudeau on Monday said he wanted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across the country to wear body cameras to help overcome what he said was public distrust in the forces of law and 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who last Friday attended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called for bold action to tackle systemic discrimination and racism against black Canadians and indigenous Canadians.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said he had spoken earlier in the day to Brenda Lucki, head of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things we discussed was the adoption of body cameras. I'm committing to raising this with the provinces this week so we can move forward as quickly as possible," Trudeau told a daily briefing. "Body cameras (are) a significant step towards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 which is a federal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also services eight of the 10 provinces. Ontario and Quebec, the two most populous provinces, have their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survey by the Canadian Broadcasting Corp, the only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Canada that obliges its officers to carry body cameras is in Calgary, Alberta.</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the federal government was working on other measures to improve how the RCMP worked but gave no details.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reality is that many people in this country simply do not feel protected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fact, they're afraid of them,"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spoke a day after Public Safety Minister Bill Blair said Canadians deserved answers over the arrest of an indigenous leader who alleges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beat him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other Canadian cities took to the streets on Sunday in the latest international demonstrations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sparked by the death of an unarmed black man in Minnesota. (Reporting by David Ljunggren; Editing by Dan Grebler) !@COPYRIGHT=© 2020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2"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SPECIAL INVESTIGATIVE FORCES (91%); HEADS OF STATE &amp;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PRIME MINISTERS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PROTESTS &amp; DEMONSTRATIONS (89%); ARRESTS (78%); GOVERNMENT &amp; PUBLIC ADMINISTRATION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SAFETY, ACCIDENTS &amp; DISASTERS (78%); RACE &amp; ETHNICITY (76%); RACISM &amp; XENOPHOBIA (73%); DISCRIMINATION (71%); POLLS &amp; SURVEYS (54%); ottawa,canadian,prime,minister,justin,trudeau !@PERMALINK= </w:t>
      </w:r>
      <w:hyperlink r:id="rId954" w:history="1">
        <w:r>
          <w:rPr>
            <w:rFonts w:ascii="arial" w:eastAsia="arial" w:hAnsi="arial" w:cs="arial"/>
            <w:i/>
            <w:color w:val="0077CC"/>
            <w:sz w:val="20"/>
            <w:u w:val="single"/>
            <w:shd w:val="clear" w:color="auto" w:fill="FFFFFF"/>
            <w:lang w:val="en-US" w:eastAsia="en-US" w:bidi="ar-SA"/>
          </w:rPr>
          <w:t>https://nationalpost.com/pmn/news-pmn/politics-news-pmn/canadas-trudeau-wants-body-cameras-for-</w:t>
        </w:r>
      </w:hyperlink>
      <w:hyperlink r:id="rId954" w:history="1">
        <w:r>
          <w:rPr>
            <w:rFonts w:ascii="arial" w:eastAsia="arial" w:hAnsi="arial" w:cs="arial"/>
            <w:b/>
            <w:i/>
            <w:color w:val="0077CC"/>
            <w:sz w:val="20"/>
            <w:u w:val="single"/>
            <w:shd w:val="clear" w:color="auto" w:fill="FFFFFF"/>
            <w:lang w:val="en-US" w:eastAsia="en-US" w:bidi="ar-SA"/>
          </w:rPr>
          <w:t>police</w:t>
        </w:r>
      </w:hyperlink>
      <w:hyperlink r:id="rId954" w:history="1">
        <w:r>
          <w:rPr>
            <w:rFonts w:ascii="arial" w:eastAsia="arial" w:hAnsi="arial" w:cs="arial"/>
            <w:i/>
            <w:color w:val="0077CC"/>
            <w:sz w:val="20"/>
            <w:u w:val="single"/>
            <w:shd w:val="clear" w:color="auto" w:fill="FFFFFF"/>
            <w:lang w:val="en-US" w:eastAsia="en-US" w:bidi="ar-SA"/>
          </w:rPr>
          <w:t>-cites-lack-of-public-trust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BROADCASTING CORP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SIC4832 RADIO BROADCASTING STATIONS (67%); BODY CAMERAS (93%); BROADCASTING INDUSTRY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CALGARY, AB, CANADA (78%); MINNESOTA, USA (79%); QUEBEC, CANADA (79%); ALBERTA, CANADA (59%); ONTARIO, CANADA (59%);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2"/>
          <w:headerReference w:type="default" r:id="rId963"/>
          <w:footerReference w:type="even" r:id="rId964"/>
          <w:footerReference w:type="default" r:id="rId965"/>
          <w:headerReference w:type="first" r:id="rId966"/>
          <w:footerReference w:type="first" r:id="rId967"/>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8" w:history="1">
        <w:r>
          <w:rPr>
            <w:rFonts w:ascii="arial" w:eastAsia="arial" w:hAnsi="arial" w:cs="arial"/>
            <w:b/>
            <w:bCs/>
            <w:i/>
            <w:color w:val="0077CC"/>
            <w:kern w:val="32"/>
            <w:sz w:val="28"/>
            <w:szCs w:val="32"/>
            <w:u w:val="single"/>
            <w:shd w:val="clear" w:color="auto" w:fill="FFFFFF"/>
            <w:lang w:val="en-US" w:eastAsia="en-US" w:bidi="ar-SA"/>
          </w:rPr>
          <w:t xml:space="preserve"> arrest man in connection with gunshots in N.D.G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19,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help from a furry friend,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 25-year-old man in connection with gunshots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Notre-Dame-de-Grâce neighbourhood late Wednesday 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scene around 10 p.m. Wednesday after the gunfire was heard near de Maisonneuve Blvd. and Regent Ave., but an initial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sweep of the area found no victims or witnesses. Several spent cartridges were found on nearby Melrose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said Thursday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Mounty was able to locate the suspect in a nearby alley around 2:45 a.m., which allowed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seize drugs and make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 !@COPYRIGHT=© 2018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NEGATIVE PERSONAL NEWS (90%); LAW ENFORCEMENT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DOGS (70%); furry,friend,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,arrested,connection !@PERMALINK= </w:t>
      </w:r>
      <w:hyperlink r:id="rId969" w:history="1">
        <w:r>
          <w:rPr>
            <w:rFonts w:ascii="arial" w:eastAsia="arial" w:hAnsi="arial" w:cs="arial"/>
            <w:i/>
            <w:color w:val="0077CC"/>
            <w:sz w:val="20"/>
            <w:u w:val="single"/>
            <w:shd w:val="clear" w:color="auto" w:fill="FFFFFF"/>
            <w:lang w:val="en-US" w:eastAsia="en-US" w:bidi="ar-SA"/>
          </w:rPr>
          <w:t>https://montrealgazette.com/news/local-news/</w:t>
        </w:r>
      </w:hyperlink>
      <w:hyperlink r:id="rId969" w:history="1">
        <w:r>
          <w:rPr>
            <w:rFonts w:ascii="arial" w:eastAsia="arial" w:hAnsi="arial" w:cs="arial"/>
            <w:b/>
            <w:i/>
            <w:color w:val="0077CC"/>
            <w:sz w:val="20"/>
            <w:u w:val="single"/>
            <w:shd w:val="clear" w:color="auto" w:fill="FFFFFF"/>
            <w:lang w:val="en-US" w:eastAsia="en-US" w:bidi="ar-SA"/>
          </w:rPr>
          <w:t>montreal</w:t>
        </w:r>
      </w:hyperlink>
      <w:hyperlink r:id="rId969" w:history="1">
        <w:r>
          <w:rPr>
            <w:rFonts w:ascii="arial" w:eastAsia="arial" w:hAnsi="arial" w:cs="arial"/>
            <w:i/>
            <w:color w:val="0077CC"/>
            <w:sz w:val="20"/>
            <w:u w:val="single"/>
            <w:shd w:val="clear" w:color="auto" w:fill="FFFFFF"/>
            <w:lang w:val="en-US" w:eastAsia="en-US" w:bidi="ar-SA"/>
          </w:rPr>
          <w:t>-</w:t>
        </w:r>
      </w:hyperlink>
      <w:hyperlink r:id="rId969" w:history="1">
        <w:r>
          <w:rPr>
            <w:rFonts w:ascii="arial" w:eastAsia="arial" w:hAnsi="arial" w:cs="arial"/>
            <w:b/>
            <w:i/>
            <w:color w:val="0077CC"/>
            <w:sz w:val="20"/>
            <w:u w:val="single"/>
            <w:shd w:val="clear" w:color="auto" w:fill="FFFFFF"/>
            <w:lang w:val="en-US" w:eastAsia="en-US" w:bidi="ar-SA"/>
          </w:rPr>
          <w:t>police</w:t>
        </w:r>
      </w:hyperlink>
      <w:hyperlink r:id="rId969" w:history="1">
        <w:r>
          <w:rPr>
            <w:rFonts w:ascii="arial" w:eastAsia="arial" w:hAnsi="arial" w:cs="arial"/>
            <w:i/>
            <w:color w:val="0077CC"/>
            <w:sz w:val="20"/>
            <w:u w:val="single"/>
            <w:shd w:val="clear" w:color="auto" w:fill="FFFFFF"/>
            <w:lang w:val="en-US" w:eastAsia="en-US" w:bidi="ar-SA"/>
          </w:rPr>
          <w:t>-probe-gunshots-overnight-in-n-d-g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0"/>
          <w:headerReference w:type="default" r:id="rId971"/>
          <w:footerReference w:type="even" r:id="rId972"/>
          <w:footerReference w:type="default" r:id="rId973"/>
          <w:headerReference w:type="first" r:id="rId974"/>
          <w:footerReference w:type="first" r:id="rId975"/>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6" w:history="1">
        <w:r>
          <w:rPr>
            <w:rFonts w:ascii="arial" w:eastAsia="arial" w:hAnsi="arial" w:cs="arial"/>
            <w:b/>
            <w:bCs/>
            <w:i/>
            <w:color w:val="0077CC"/>
            <w:kern w:val="32"/>
            <w:sz w:val="28"/>
            <w:szCs w:val="32"/>
            <w:u w:val="single"/>
            <w:shd w:val="clear" w:color="auto" w:fill="FFFFFF"/>
            <w:lang w:val="en-US" w:eastAsia="en-US" w:bidi="ar-SA"/>
          </w:rPr>
          <w:t xml:space="preserve"> arrest man in connection with gunshots in N.D.G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20,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help from a furry friend,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 25-year-old man in connection with gunshots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Notre-Dame-de-Grâce neighbourhood late Wednesday 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scene around 10 p.m. Wednesday after the gunfire was heard near de Maisonneuve Blvd. and Regent Ave., but an initial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sweep of the area found no victims or witnesses. Several spent cartridges were found on nearby Melrose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said Thursday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Mounty was able to locate the suspect in a nearby alley around 2:45 a.m., which allowed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seize drugs and make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 !@COPYRIGHT=© 2018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8"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NEGATIVE PERSONAL NEWS (90%); LAW ENFORCEMENT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DOGS (70%); furry,friend,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,arrested,connection !@PERMALINK= </w:t>
      </w:r>
      <w:hyperlink r:id="rId969" w:history="1">
        <w:r>
          <w:rPr>
            <w:rFonts w:ascii="arial" w:eastAsia="arial" w:hAnsi="arial" w:cs="arial"/>
            <w:i/>
            <w:color w:val="0077CC"/>
            <w:sz w:val="20"/>
            <w:u w:val="single"/>
            <w:shd w:val="clear" w:color="auto" w:fill="FFFFFF"/>
            <w:lang w:val="en-US" w:eastAsia="en-US" w:bidi="ar-SA"/>
          </w:rPr>
          <w:t>https://montrealgazette.com/news/local-news/</w:t>
        </w:r>
      </w:hyperlink>
      <w:hyperlink r:id="rId969" w:history="1">
        <w:r>
          <w:rPr>
            <w:rFonts w:ascii="arial" w:eastAsia="arial" w:hAnsi="arial" w:cs="arial"/>
            <w:b/>
            <w:i/>
            <w:color w:val="0077CC"/>
            <w:sz w:val="20"/>
            <w:u w:val="single"/>
            <w:shd w:val="clear" w:color="auto" w:fill="FFFFFF"/>
            <w:lang w:val="en-US" w:eastAsia="en-US" w:bidi="ar-SA"/>
          </w:rPr>
          <w:t>montreal</w:t>
        </w:r>
      </w:hyperlink>
      <w:hyperlink r:id="rId969" w:history="1">
        <w:r>
          <w:rPr>
            <w:rFonts w:ascii="arial" w:eastAsia="arial" w:hAnsi="arial" w:cs="arial"/>
            <w:i/>
            <w:color w:val="0077CC"/>
            <w:sz w:val="20"/>
            <w:u w:val="single"/>
            <w:shd w:val="clear" w:color="auto" w:fill="FFFFFF"/>
            <w:lang w:val="en-US" w:eastAsia="en-US" w:bidi="ar-SA"/>
          </w:rPr>
          <w:t>-</w:t>
        </w:r>
      </w:hyperlink>
      <w:hyperlink r:id="rId969" w:history="1">
        <w:r>
          <w:rPr>
            <w:rFonts w:ascii="arial" w:eastAsia="arial" w:hAnsi="arial" w:cs="arial"/>
            <w:b/>
            <w:i/>
            <w:color w:val="0077CC"/>
            <w:sz w:val="20"/>
            <w:u w:val="single"/>
            <w:shd w:val="clear" w:color="auto" w:fill="FFFFFF"/>
            <w:lang w:val="en-US" w:eastAsia="en-US" w:bidi="ar-SA"/>
          </w:rPr>
          <w:t>police</w:t>
        </w:r>
      </w:hyperlink>
      <w:hyperlink r:id="rId969" w:history="1">
        <w:r>
          <w:rPr>
            <w:rFonts w:ascii="arial" w:eastAsia="arial" w:hAnsi="arial" w:cs="arial"/>
            <w:i/>
            <w:color w:val="0077CC"/>
            <w:sz w:val="20"/>
            <w:u w:val="single"/>
            <w:shd w:val="clear" w:color="auto" w:fill="FFFFFF"/>
            <w:lang w:val="en-US" w:eastAsia="en-US" w:bidi="ar-SA"/>
          </w:rPr>
          <w:t>-probe-gunshots-overnight-in-n-d-g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7"/>
          <w:headerReference w:type="default" r:id="rId978"/>
          <w:footerReference w:type="even" r:id="rId979"/>
          <w:footerReference w:type="default" r:id="rId980"/>
          <w:headerReference w:type="first" r:id="rId981"/>
          <w:footerReference w:type="first" r:id="rId982"/>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3" w:history="1">
        <w:r>
          <w:rPr>
            <w:rFonts w:ascii="arial" w:eastAsia="arial" w:hAnsi="arial" w:cs="arial"/>
            <w:b/>
            <w:bCs/>
            <w:i/>
            <w:color w:val="0077CC"/>
            <w:kern w:val="32"/>
            <w:sz w:val="28"/>
            <w:szCs w:val="32"/>
            <w:u w:val="single"/>
            <w:shd w:val="clear" w:color="auto" w:fill="FFFFFF"/>
            <w:lang w:val="en-US" w:eastAsia="en-US" w:bidi="ar-SA"/>
          </w:rPr>
          <w:t xml:space="preserve"> arrest one in connection with gunshots in N.D.G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19,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help from a furry friend,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suspect in connection with gunfire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Notre-Dame-de-Grâce neighbourhood late Wednesday 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scene around 10 p.m. Wednesday after the gunfire was heard near the corner of de Maisonneuve Blvd. and Regent Ave., but an initial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sweep of the area found no victims or witnesses. Several spent cartridges were found on nearby Melrose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said Thursday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Mounty was able to locate the suspect in a nearby alley around 2:45 a.m., which allowed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seize drugs and make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 !@COPYRIGHT=© 2018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NEGATIVE PERSONAL NEWS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DOGS (70%); furry,friend,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,arrested,suspect !@PERMALINK= </w:t>
      </w:r>
      <w:hyperlink r:id="rId969" w:history="1">
        <w:r>
          <w:rPr>
            <w:rFonts w:ascii="arial" w:eastAsia="arial" w:hAnsi="arial" w:cs="arial"/>
            <w:i/>
            <w:color w:val="0077CC"/>
            <w:sz w:val="20"/>
            <w:u w:val="single"/>
            <w:shd w:val="clear" w:color="auto" w:fill="FFFFFF"/>
            <w:lang w:val="en-US" w:eastAsia="en-US" w:bidi="ar-SA"/>
          </w:rPr>
          <w:t>https://montrealgazette.com/news/local-news/</w:t>
        </w:r>
      </w:hyperlink>
      <w:hyperlink r:id="rId969" w:history="1">
        <w:r>
          <w:rPr>
            <w:rFonts w:ascii="arial" w:eastAsia="arial" w:hAnsi="arial" w:cs="arial"/>
            <w:b/>
            <w:i/>
            <w:color w:val="0077CC"/>
            <w:sz w:val="20"/>
            <w:u w:val="single"/>
            <w:shd w:val="clear" w:color="auto" w:fill="FFFFFF"/>
            <w:lang w:val="en-US" w:eastAsia="en-US" w:bidi="ar-SA"/>
          </w:rPr>
          <w:t>montreal</w:t>
        </w:r>
      </w:hyperlink>
      <w:hyperlink r:id="rId969" w:history="1">
        <w:r>
          <w:rPr>
            <w:rFonts w:ascii="arial" w:eastAsia="arial" w:hAnsi="arial" w:cs="arial"/>
            <w:i/>
            <w:color w:val="0077CC"/>
            <w:sz w:val="20"/>
            <w:u w:val="single"/>
            <w:shd w:val="clear" w:color="auto" w:fill="FFFFFF"/>
            <w:lang w:val="en-US" w:eastAsia="en-US" w:bidi="ar-SA"/>
          </w:rPr>
          <w:t>-</w:t>
        </w:r>
      </w:hyperlink>
      <w:hyperlink r:id="rId969" w:history="1">
        <w:r>
          <w:rPr>
            <w:rFonts w:ascii="arial" w:eastAsia="arial" w:hAnsi="arial" w:cs="arial"/>
            <w:b/>
            <w:i/>
            <w:color w:val="0077CC"/>
            <w:sz w:val="20"/>
            <w:u w:val="single"/>
            <w:shd w:val="clear" w:color="auto" w:fill="FFFFFF"/>
            <w:lang w:val="en-US" w:eastAsia="en-US" w:bidi="ar-SA"/>
          </w:rPr>
          <w:t>police</w:t>
        </w:r>
      </w:hyperlink>
      <w:hyperlink r:id="rId969" w:history="1">
        <w:r>
          <w:rPr>
            <w:rFonts w:ascii="arial" w:eastAsia="arial" w:hAnsi="arial" w:cs="arial"/>
            <w:i/>
            <w:color w:val="0077CC"/>
            <w:sz w:val="20"/>
            <w:u w:val="single"/>
            <w:shd w:val="clear" w:color="auto" w:fill="FFFFFF"/>
            <w:lang w:val="en-US" w:eastAsia="en-US" w:bidi="ar-SA"/>
          </w:rPr>
          <w:t>-probe-gunshots-overnight-in-n-d-g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4"/>
          <w:headerReference w:type="default" r:id="rId985"/>
          <w:footerReference w:type="even" r:id="rId986"/>
          <w:footerReference w:type="default" r:id="rId987"/>
          <w:headerReference w:type="first" r:id="rId988"/>
          <w:footerReference w:type="first" r:id="rId989"/>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90" w:history="1">
        <w:r>
          <w:rPr>
            <w:rFonts w:ascii="arial" w:eastAsia="arial" w:hAnsi="arial" w:cs="arial"/>
            <w:b/>
            <w:bCs/>
            <w:i/>
            <w:color w:val="0077CC"/>
            <w:kern w:val="32"/>
            <w:sz w:val="28"/>
            <w:szCs w:val="32"/>
            <w:u w:val="single"/>
            <w:shd w:val="clear" w:color="auto" w:fill="FFFFFF"/>
            <w:lang w:val="en-US" w:eastAsia="en-US" w:bidi="ar-SA"/>
          </w:rPr>
          <w:t xml:space="preserve"> collar suspect in Laval daycare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10,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suspected of having attacked another man outside a Laval daycare( </w:t>
      </w:r>
      <w:hyperlink r:id="rId991" w:history="1">
        <w:r>
          <w:rPr>
            <w:rFonts w:ascii="arial" w:eastAsia="arial" w:hAnsi="arial" w:cs="arial"/>
            <w:i/>
            <w:color w:val="0077CC"/>
            <w:sz w:val="20"/>
            <w:u w:val="single"/>
            <w:shd w:val="clear" w:color="auto" w:fill="FFFFFF"/>
            <w:lang w:val="en-US" w:eastAsia="en-US" w:bidi="ar-SA"/>
          </w:rPr>
          <w:t>https://montrealgazette.com/news/local-news/laval-</w:t>
        </w:r>
      </w:hyperlink>
      <w:hyperlink r:id="rId991" w:history="1">
        <w:r>
          <w:rPr>
            <w:rFonts w:ascii="arial" w:eastAsia="arial" w:hAnsi="arial" w:cs="arial"/>
            <w:b/>
            <w:i/>
            <w:color w:val="0077CC"/>
            <w:sz w:val="20"/>
            <w:u w:val="single"/>
            <w:shd w:val="clear" w:color="auto" w:fill="FFFFFF"/>
            <w:lang w:val="en-US" w:eastAsia="en-US" w:bidi="ar-SA"/>
          </w:rPr>
          <w:t>police</w:t>
        </w:r>
      </w:hyperlink>
      <w:hyperlink r:id="rId991" w:history="1">
        <w:r>
          <w:rPr>
            <w:rFonts w:ascii="arial" w:eastAsia="arial" w:hAnsi="arial" w:cs="arial"/>
            <w:i/>
            <w:color w:val="0077CC"/>
            <w:sz w:val="20"/>
            <w:u w:val="single"/>
            <w:shd w:val="clear" w:color="auto" w:fill="FFFFFF"/>
            <w:lang w:val="en-US" w:eastAsia="en-US" w:bidi="ar-SA"/>
          </w:rPr>
          <w:t>-search-for-suspect-who-punched-man</w:t>
        </w:r>
      </w:hyperlink>
      <w:r>
        <w:rPr>
          <w:rFonts w:ascii="arial" w:eastAsia="arial" w:hAnsi="arial" w:cs="arial"/>
          <w:color w:val="000000"/>
          <w:sz w:val="20"/>
          <w:lang w:val="en-US" w:eastAsia="en-US" w:bidi="ar-SA"/>
        </w:rPr>
        <w:t xml:space="preserve"> ) last month was arrested Thursday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the 26-year-old suspect after finding him in a stolen car. Officers alerted their colleagues in Laval, who in turn arrested the man in connection with a brutal assault that took place July 9 outside the Tic-Tac-Toc daycare centre on Curé-Labelle Blvd.</w:t>
      </w:r>
    </w:p>
    <w:p>
      <w:pPr>
        <w:spacing w:before="200" w:line="260" w:lineRule="atLeast"/>
        <w:jc w:val="both"/>
        <w:rPr>
          <w:lang w:val="en-US" w:eastAsia="en-US" w:bidi="ar-SA"/>
        </w:rPr>
      </w:pPr>
      <w:r>
        <w:rPr>
          <w:rFonts w:ascii="arial" w:eastAsia="arial" w:hAnsi="arial" w:cs="arial"/>
          <w:color w:val="000000"/>
          <w:sz w:val="20"/>
          <w:lang w:val="en-US" w:eastAsia="en-US" w:bidi="ar-SA"/>
        </w:rPr>
        <w:t>Images captured on surveillance cameras show the suspect approaching the 46-year-old victim from behind and punching him hard enough to knock him down before fleeing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a mobile command post near the site of the attack to garner information on why the assault took place, but the motive for the assault has yet to be established. Meanwhile, the victim remains in hospital because of his injuries.</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expected to appear in court on Friday. Charges against him have yet to be specified.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#Lavalenquetes( </w:t>
      </w:r>
      <w:hyperlink r:id="rId992" w:history="1">
        <w:r>
          <w:rPr>
            <w:rFonts w:ascii="arial" w:eastAsia="arial" w:hAnsi="arial" w:cs="arial"/>
            <w:i/>
            <w:color w:val="0077CC"/>
            <w:sz w:val="20"/>
            <w:u w:val="single"/>
            <w:shd w:val="clear" w:color="auto" w:fill="FFFFFF"/>
            <w:lang w:val="en-US" w:eastAsia="en-US" w:bidi="ar-SA"/>
          </w:rPr>
          <w:t>https://twitter.com/hashtag/Lavalenquetes?src=hash&amp;;ref_src=twsrc%5Etfw</w:t>
        </w:r>
      </w:hyperlink>
      <w:r>
        <w:rPr>
          <w:rFonts w:ascii="arial" w:eastAsia="arial" w:hAnsi="arial" w:cs="arial"/>
          <w:color w:val="000000"/>
          <w:sz w:val="20"/>
          <w:lang w:val="en-US" w:eastAsia="en-US" w:bidi="ar-SA"/>
        </w:rPr>
        <w:t xml:space="preserve"> )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Laval demande l'aide du public pour identifier un suspect ayant commis un voie fait grave. Le suspect a quitté la scène à la course après avoir frappé la victime qui est présentement dans un état critique à l'hôpital            </w:t>
      </w:r>
      <w:hyperlink r:id="rId993" w:history="1">
        <w:r>
          <w:rPr>
            <w:rFonts w:ascii="arial" w:eastAsia="arial" w:hAnsi="arial" w:cs="arial"/>
            <w:i/>
            <w:color w:val="0077CC"/>
            <w:sz w:val="20"/>
            <w:u w:val="single"/>
            <w:shd w:val="clear" w:color="auto" w:fill="FFFFFF"/>
            <w:lang w:val="en-US" w:eastAsia="en-US" w:bidi="ar-SA"/>
          </w:rPr>
          <w:t>https://t.co/RStbAHobNB</w:t>
        </w:r>
      </w:hyperlink>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https://t.co/RStbAHobNB</w:t>
        </w:r>
      </w:hyperlink>
      <w:r>
        <w:rPr>
          <w:rFonts w:ascii="arial" w:eastAsia="arial" w:hAnsi="arial" w:cs="arial"/>
          <w:color w:val="000000"/>
          <w:sz w:val="20"/>
          <w:lang w:val="en-US" w:eastAsia="en-US" w:bidi="ar-SA"/>
        </w:rPr>
        <w:t xml:space="preserve"> ) pic.twitter.com/cmZWzI2a0F(            </w:t>
      </w:r>
      <w:hyperlink r:id="rId994" w:history="1">
        <w:r>
          <w:rPr>
            <w:rFonts w:ascii="arial" w:eastAsia="arial" w:hAnsi="arial" w:cs="arial"/>
            <w:i/>
            <w:color w:val="0077CC"/>
            <w:sz w:val="20"/>
            <w:u w:val="single"/>
            <w:shd w:val="clear" w:color="auto" w:fill="FFFFFF"/>
            <w:lang w:val="en-US" w:eastAsia="en-US" w:bidi="ar-SA"/>
          </w:rPr>
          <w:t>https://t.co/cmZWzI2a0F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Laval (@policelaval) July 11, 2018( </w:t>
      </w:r>
      <w:hyperlink r:id="rId995" w:history="1">
        <w:r>
          <w:rPr>
            <w:rFonts w:ascii="arial" w:eastAsia="arial" w:hAnsi="arial" w:cs="arial"/>
            <w:i/>
            <w:color w:val="0077CC"/>
            <w:sz w:val="20"/>
            <w:u w:val="single"/>
            <w:shd w:val="clear" w:color="auto" w:fill="FFFFFF"/>
            <w:lang w:val="en-US" w:eastAsia="en-US" w:bidi="ar-SA"/>
          </w:rPr>
          <w:t>https://twitter.com/policelaval/status/1017121558723211265?ref_src=twsrc%5Etfw</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ARRESTS (90%); INTERNET SOCIAL NETWORKING (87%); LAW ENFORCEMENT (76%); WOUNDS &amp; INJURIES (71%); SURVEILLANCE (71%); suspected,having,attacked,another,outside,laval !@PERMALINK= </w:t>
      </w:r>
      <w:hyperlink r:id="rId996" w:history="1">
        <w:r>
          <w:rPr>
            <w:rFonts w:ascii="arial" w:eastAsia="arial" w:hAnsi="arial" w:cs="arial"/>
            <w:i/>
            <w:color w:val="0077CC"/>
            <w:sz w:val="20"/>
            <w:u w:val="single"/>
            <w:shd w:val="clear" w:color="auto" w:fill="FFFFFF"/>
            <w:lang w:val="en-US" w:eastAsia="en-US" w:bidi="ar-SA"/>
          </w:rPr>
          <w:t>https://montrealgazette.com/news/local-news/</w:t>
        </w:r>
      </w:hyperlink>
      <w:hyperlink r:id="rId996" w:history="1">
        <w:r>
          <w:rPr>
            <w:rFonts w:ascii="arial" w:eastAsia="arial" w:hAnsi="arial" w:cs="arial"/>
            <w:b/>
            <w:i/>
            <w:color w:val="0077CC"/>
            <w:sz w:val="20"/>
            <w:u w:val="single"/>
            <w:shd w:val="clear" w:color="auto" w:fill="FFFFFF"/>
            <w:lang w:val="en-US" w:eastAsia="en-US" w:bidi="ar-SA"/>
          </w:rPr>
          <w:t>montreal</w:t>
        </w:r>
      </w:hyperlink>
      <w:hyperlink r:id="rId996" w:history="1">
        <w:r>
          <w:rPr>
            <w:rFonts w:ascii="arial" w:eastAsia="arial" w:hAnsi="arial" w:cs="arial"/>
            <w:i/>
            <w:color w:val="0077CC"/>
            <w:sz w:val="20"/>
            <w:u w:val="single"/>
            <w:shd w:val="clear" w:color="auto" w:fill="FFFFFF"/>
            <w:lang w:val="en-US" w:eastAsia="en-US" w:bidi="ar-SA"/>
          </w:rPr>
          <w:t>-</w:t>
        </w:r>
      </w:hyperlink>
      <w:hyperlink r:id="rId996" w:history="1">
        <w:r>
          <w:rPr>
            <w:rFonts w:ascii="arial" w:eastAsia="arial" w:hAnsi="arial" w:cs="arial"/>
            <w:b/>
            <w:i/>
            <w:color w:val="0077CC"/>
            <w:sz w:val="20"/>
            <w:u w:val="single"/>
            <w:shd w:val="clear" w:color="auto" w:fill="FFFFFF"/>
            <w:lang w:val="en-US" w:eastAsia="en-US" w:bidi="ar-SA"/>
          </w:rPr>
          <w:t>police</w:t>
        </w:r>
      </w:hyperlink>
      <w:hyperlink r:id="rId996" w:history="1">
        <w:r>
          <w:rPr>
            <w:rFonts w:ascii="arial" w:eastAsia="arial" w:hAnsi="arial" w:cs="arial"/>
            <w:i/>
            <w:color w:val="0077CC"/>
            <w:sz w:val="20"/>
            <w:u w:val="single"/>
            <w:shd w:val="clear" w:color="auto" w:fill="FFFFFF"/>
            <w:lang w:val="en-US" w:eastAsia="en-US" w:bidi="ar-SA"/>
          </w:rPr>
          <w:t>-collar-suspect-in-laval-daycare-assault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7"/>
          <w:headerReference w:type="default" r:id="rId998"/>
          <w:footerReference w:type="even" r:id="rId999"/>
          <w:footerReference w:type="default" r:id="rId1000"/>
          <w:headerReference w:type="first" r:id="rId1001"/>
          <w:footerReference w:type="first" r:id="rId1002"/>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0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0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03" w:history="1">
        <w:r>
          <w:rPr>
            <w:rFonts w:ascii="arial" w:eastAsia="arial" w:hAnsi="arial" w:cs="arial"/>
            <w:b/>
            <w:bCs/>
            <w:i/>
            <w:color w:val="0077CC"/>
            <w:kern w:val="32"/>
            <w:sz w:val="28"/>
            <w:szCs w:val="32"/>
            <w:u w:val="single"/>
            <w:shd w:val="clear" w:color="auto" w:fill="FFFFFF"/>
            <w:lang w:val="en-US" w:eastAsia="en-US" w:bidi="ar-SA"/>
          </w:rPr>
          <w:t xml:space="preserve"> collar suspect in Laval daycare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10,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suspected of having attacked another man outside a Laval daycare( </w:t>
      </w:r>
      <w:hyperlink r:id="rId991" w:history="1">
        <w:r>
          <w:rPr>
            <w:rFonts w:ascii="arial" w:eastAsia="arial" w:hAnsi="arial" w:cs="arial"/>
            <w:i/>
            <w:color w:val="0077CC"/>
            <w:sz w:val="20"/>
            <w:u w:val="single"/>
            <w:shd w:val="clear" w:color="auto" w:fill="FFFFFF"/>
            <w:lang w:val="en-US" w:eastAsia="en-US" w:bidi="ar-SA"/>
          </w:rPr>
          <w:t>https://montrealgazette.com/news/local-news/laval-</w:t>
        </w:r>
      </w:hyperlink>
      <w:hyperlink r:id="rId991" w:history="1">
        <w:r>
          <w:rPr>
            <w:rFonts w:ascii="arial" w:eastAsia="arial" w:hAnsi="arial" w:cs="arial"/>
            <w:b/>
            <w:i/>
            <w:color w:val="0077CC"/>
            <w:sz w:val="20"/>
            <w:u w:val="single"/>
            <w:shd w:val="clear" w:color="auto" w:fill="FFFFFF"/>
            <w:lang w:val="en-US" w:eastAsia="en-US" w:bidi="ar-SA"/>
          </w:rPr>
          <w:t>police</w:t>
        </w:r>
      </w:hyperlink>
      <w:hyperlink r:id="rId991" w:history="1">
        <w:r>
          <w:rPr>
            <w:rFonts w:ascii="arial" w:eastAsia="arial" w:hAnsi="arial" w:cs="arial"/>
            <w:i/>
            <w:color w:val="0077CC"/>
            <w:sz w:val="20"/>
            <w:u w:val="single"/>
            <w:shd w:val="clear" w:color="auto" w:fill="FFFFFF"/>
            <w:lang w:val="en-US" w:eastAsia="en-US" w:bidi="ar-SA"/>
          </w:rPr>
          <w:t>-search-for-suspect-who-punched-man</w:t>
        </w:r>
      </w:hyperlink>
      <w:r>
        <w:rPr>
          <w:rFonts w:ascii="arial" w:eastAsia="arial" w:hAnsi="arial" w:cs="arial"/>
          <w:color w:val="000000"/>
          <w:sz w:val="20"/>
          <w:lang w:val="en-US" w:eastAsia="en-US" w:bidi="ar-SA"/>
        </w:rPr>
        <w:t xml:space="preserve"> ) last month was arrested Thursday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the 26-year-old suspect after finding him in a a stolen car. Officers alerted their colleagues in Laval, who in turn arrested the man in connection with a brutal assault that took place July 9 outside the Tic-Tac-Toc daycare centre on Curé-Labelle Blvd.</w:t>
      </w:r>
    </w:p>
    <w:p>
      <w:pPr>
        <w:spacing w:before="200" w:line="260" w:lineRule="atLeast"/>
        <w:jc w:val="both"/>
        <w:rPr>
          <w:lang w:val="en-US" w:eastAsia="en-US" w:bidi="ar-SA"/>
        </w:rPr>
      </w:pPr>
      <w:r>
        <w:rPr>
          <w:rFonts w:ascii="arial" w:eastAsia="arial" w:hAnsi="arial" w:cs="arial"/>
          <w:color w:val="000000"/>
          <w:sz w:val="20"/>
          <w:lang w:val="en-US" w:eastAsia="en-US" w:bidi="ar-SA"/>
        </w:rPr>
        <w:t>Images captured on surveillance cameras show the suspect approaching the 46-year-old victim from behind and punching him hard enough to knock him down before fleeing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a mobile command post near the site of the attack to garner information on why the assault took place, but the motive for the assault has yet to be established. Meanwhile, the victim remains in hospital because of his injuries.</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expected to appear in court on Friday. Charges against him have yet to be specified.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#Lavalenquetes( </w:t>
      </w:r>
      <w:hyperlink r:id="rId992" w:history="1">
        <w:r>
          <w:rPr>
            <w:rFonts w:ascii="arial" w:eastAsia="arial" w:hAnsi="arial" w:cs="arial"/>
            <w:i/>
            <w:color w:val="0077CC"/>
            <w:sz w:val="20"/>
            <w:u w:val="single"/>
            <w:shd w:val="clear" w:color="auto" w:fill="FFFFFF"/>
            <w:lang w:val="en-US" w:eastAsia="en-US" w:bidi="ar-SA"/>
          </w:rPr>
          <w:t>https://twitter.com/hashtag/Lavalenquetes?src=hash&amp;;ref_src=twsrc%5Etfw</w:t>
        </w:r>
      </w:hyperlink>
      <w:r>
        <w:rPr>
          <w:rFonts w:ascii="arial" w:eastAsia="arial" w:hAnsi="arial" w:cs="arial"/>
          <w:color w:val="000000"/>
          <w:sz w:val="20"/>
          <w:lang w:val="en-US" w:eastAsia="en-US" w:bidi="ar-SA"/>
        </w:rPr>
        <w:t xml:space="preserve"> )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Laval demande l'aide du public pour identifier un suspect ayant commis un voie fait grave. Le suspect a quitté la scène à la course après avoir frappé la victime qui est présentement dans un état critique à l'hôpital            </w:t>
      </w:r>
      <w:hyperlink r:id="rId993" w:history="1">
        <w:r>
          <w:rPr>
            <w:rFonts w:ascii="arial" w:eastAsia="arial" w:hAnsi="arial" w:cs="arial"/>
            <w:i/>
            <w:color w:val="0077CC"/>
            <w:sz w:val="20"/>
            <w:u w:val="single"/>
            <w:shd w:val="clear" w:color="auto" w:fill="FFFFFF"/>
            <w:lang w:val="en-US" w:eastAsia="en-US" w:bidi="ar-SA"/>
          </w:rPr>
          <w:t>https://t.co/RStbAHobNB</w:t>
        </w:r>
      </w:hyperlink>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https://t.co/RStbAHobNB</w:t>
        </w:r>
      </w:hyperlink>
      <w:r>
        <w:rPr>
          <w:rFonts w:ascii="arial" w:eastAsia="arial" w:hAnsi="arial" w:cs="arial"/>
          <w:color w:val="000000"/>
          <w:sz w:val="20"/>
          <w:lang w:val="en-US" w:eastAsia="en-US" w:bidi="ar-SA"/>
        </w:rPr>
        <w:t xml:space="preserve"> ) pic.twitter.com/cmZWzI2a0F(            </w:t>
      </w:r>
      <w:hyperlink r:id="rId994" w:history="1">
        <w:r>
          <w:rPr>
            <w:rFonts w:ascii="arial" w:eastAsia="arial" w:hAnsi="arial" w:cs="arial"/>
            <w:i/>
            <w:color w:val="0077CC"/>
            <w:sz w:val="20"/>
            <w:u w:val="single"/>
            <w:shd w:val="clear" w:color="auto" w:fill="FFFFFF"/>
            <w:lang w:val="en-US" w:eastAsia="en-US" w:bidi="ar-SA"/>
          </w:rPr>
          <w:t>https://t.co/cmZWzI2a0F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Laval (@policelaval) July 11, 2018( </w:t>
      </w:r>
      <w:hyperlink r:id="rId995" w:history="1">
        <w:r>
          <w:rPr>
            <w:rFonts w:ascii="arial" w:eastAsia="arial" w:hAnsi="arial" w:cs="arial"/>
            <w:i/>
            <w:color w:val="0077CC"/>
            <w:sz w:val="20"/>
            <w:u w:val="single"/>
            <w:shd w:val="clear" w:color="auto" w:fill="FFFFFF"/>
            <w:lang w:val="en-US" w:eastAsia="en-US" w:bidi="ar-SA"/>
          </w:rPr>
          <w:t>https://twitter.com/policelaval/status/1017121558723211265?ref_src=twsrc%5Etfw</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ARRESTS (90%); INTERNET SOCIAL NETWORKING (87%); LAW ENFORCEMENT (76%); WOUNDS &amp; INJURIES (71%); SURVEILLANCE (71%); suspected,having,attacked,another,outside,laval !@PERMALINK= </w:t>
      </w:r>
      <w:hyperlink r:id="rId996" w:history="1">
        <w:r>
          <w:rPr>
            <w:rFonts w:ascii="arial" w:eastAsia="arial" w:hAnsi="arial" w:cs="arial"/>
            <w:i/>
            <w:color w:val="0077CC"/>
            <w:sz w:val="20"/>
            <w:u w:val="single"/>
            <w:shd w:val="clear" w:color="auto" w:fill="FFFFFF"/>
            <w:lang w:val="en-US" w:eastAsia="en-US" w:bidi="ar-SA"/>
          </w:rPr>
          <w:t>https://montrealgazette.com/news/local-news/</w:t>
        </w:r>
      </w:hyperlink>
      <w:hyperlink r:id="rId996" w:history="1">
        <w:r>
          <w:rPr>
            <w:rFonts w:ascii="arial" w:eastAsia="arial" w:hAnsi="arial" w:cs="arial"/>
            <w:b/>
            <w:i/>
            <w:color w:val="0077CC"/>
            <w:sz w:val="20"/>
            <w:u w:val="single"/>
            <w:shd w:val="clear" w:color="auto" w:fill="FFFFFF"/>
            <w:lang w:val="en-US" w:eastAsia="en-US" w:bidi="ar-SA"/>
          </w:rPr>
          <w:t>montreal</w:t>
        </w:r>
      </w:hyperlink>
      <w:hyperlink r:id="rId996" w:history="1">
        <w:r>
          <w:rPr>
            <w:rFonts w:ascii="arial" w:eastAsia="arial" w:hAnsi="arial" w:cs="arial"/>
            <w:i/>
            <w:color w:val="0077CC"/>
            <w:sz w:val="20"/>
            <w:u w:val="single"/>
            <w:shd w:val="clear" w:color="auto" w:fill="FFFFFF"/>
            <w:lang w:val="en-US" w:eastAsia="en-US" w:bidi="ar-SA"/>
          </w:rPr>
          <w:t>-</w:t>
        </w:r>
      </w:hyperlink>
      <w:hyperlink r:id="rId996" w:history="1">
        <w:r>
          <w:rPr>
            <w:rFonts w:ascii="arial" w:eastAsia="arial" w:hAnsi="arial" w:cs="arial"/>
            <w:b/>
            <w:i/>
            <w:color w:val="0077CC"/>
            <w:sz w:val="20"/>
            <w:u w:val="single"/>
            <w:shd w:val="clear" w:color="auto" w:fill="FFFFFF"/>
            <w:lang w:val="en-US" w:eastAsia="en-US" w:bidi="ar-SA"/>
          </w:rPr>
          <w:t>police</w:t>
        </w:r>
      </w:hyperlink>
      <w:hyperlink r:id="rId996" w:history="1">
        <w:r>
          <w:rPr>
            <w:rFonts w:ascii="arial" w:eastAsia="arial" w:hAnsi="arial" w:cs="arial"/>
            <w:i/>
            <w:color w:val="0077CC"/>
            <w:sz w:val="20"/>
            <w:u w:val="single"/>
            <w:shd w:val="clear" w:color="auto" w:fill="FFFFFF"/>
            <w:lang w:val="en-US" w:eastAsia="en-US" w:bidi="ar-SA"/>
          </w:rPr>
          <w:t>-collar-suspect-in-laval-daycare-assault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2018</w:t>
      </w:r>
    </w:p>
    <w:p>
      <w:pPr>
        <w:rPr>
          <w:lang w:val="en-US" w:eastAsia="en-US" w:bidi="ar-SA"/>
        </w:rPr>
      </w:pPr>
    </w:p>
    <w:p>
      <w:pPr>
        <w:ind w:left="200"/>
        <w:rPr>
          <w:lang w:val="en-US" w:eastAsia="en-US" w:bidi="ar-SA"/>
        </w:rPr>
      </w:pPr>
      <w:r>
        <w:rPr>
          <w:lang w:val="en-US" w:eastAsia="en-US" w:bidi="ar-SA"/>
        </w:rPr>
        <w:br/>
      </w:r>
      <w:r>
        <w:pict>
          <v:line id="_x0000_s1338"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Suspected four-man crime wave ends with raids, arrests by Montreal police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Suspected four-man crime wave ends with raids, arrests by Montreal police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Suspected four-man crime wave ends with raids, arrests by Montreal police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escaping death for years, Montreal businessman linked to Rizzuto crime family gunned down in street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Service de police de Montréal s'intéressera aussi aux incidents haineux; Le SPVM s'intéressera aussi aux incidents haineux</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halt river search for Ariel Jeffrey Kouakou</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in heroin, fentanyl trafficking case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search for Montreal man missing for more than a week</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Dangerous killer who escaped Pinel arrested by Montreal police in LaSalle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Magnotta video poster gets conditional sentence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two in connection with murder of Nuns' Island teen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two in connection with murder of Nuns' Island teen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conduct meticulous search of missing woman's home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Thursday, May 19, 2016; Top News Advisory for May 19</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Calum Marsh: Defunding the police isn't radical. It's so lucid it's a wonder it took a movement to catch 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Calum Marsh: Defunding the police isn't radical. It's so lucid it's a wonder it took a movement to catch on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Calum Marsh: Defunding the police isn't radical. It's so lucid it's a wonder it took a movement to catch on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Calum Marsh: Defunding the police isn't radical. It's so lucid it's a wonder it took a movement to catch on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two suspects in Kirkland burglary</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evidence' to back up allegations by Montreal police union chief: SQ</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not confirming if man found dead in Old Montreal condo victim of overdose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say Quebec man in his 50s dead after being attacked by bull on his farm</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say Quebec man in his 50s dead after being attacked by bull on his farm</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say Quebec man in his 50s dead after being attacked by bull on his farm; Bull kills man on Quebec farm in rare attack</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Banned on battlefields, not on city streets; Tear gas has become 'easy-to-use and affordable way' for police to handle social unrest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man last seen in Pointe Claire on July 1</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man last seen in Pointe Claire on July 1</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woman goes public, Montreal police arrest man accused of posting her personal info in escort ads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Drug-trafficking suspect on US 'most wanted' list is arrested by Canadian cycle police during a routine patrol in Montreal</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PQ leader AndrÃ© Boisclair charged with sexual assault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PQ leader André Boisclair charged with sexual assault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to Extend Lockdown Against Coronavirus, While Spain Eases Work Rules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intervene after rare Pokémon appears at Cabot Square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suspicious death of woman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suspicious death of woman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monitored iPhone of La Presse journalist Patrick Lagacé</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remind cyclists to follow the safety code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seeking victims of alleged serial robber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seeking victims of serial robber</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Monsieur Paradis, a 'medium' suspected of fraud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Monsieur Paradis, a 'medium' suspected of fraud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suspects in CÃ´te-des-Neiges arson case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suspects in Côte-des-Neiges arson case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tracked journalist using his phone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reports of gunshots in downtown Montreal</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make six arrests in Montreal North shooting</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make six arrests in Montreal North shooting</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Man dies after being shot by Montreal police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surfaces of Montreal police appearing to harass man in wheelchair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surfaces of Montreal police appearing to harass wheelchair bound man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sampling of mr. irrelevants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sampling of mr. irrelevants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sampling of Mr. irrelevants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sampling of Mr. irrelevants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police de Montréal enquête sur des violences contre une réunion de LREM</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death toll rises to 29; COVID-19 now circulating widely across the city, chief public health official says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charged with human trafficking by Toronto police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Metro trespassing video prompts police investigation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to study spying issue behind closed doors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to study spying issue behind closed doors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step up recruiting of visible minorities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continues slow reopening; Good weather brings limited gatherings in parks, and backyards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Week in Review: Lucky birth, Airbnb brouhaha, cops in court, MUHC drugs and Montreal's Alt-right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news on Saturday: Beijing back into partial lockdown as new cluster emerges; Anthony Fauci calls Trump rallies a danger to health; Australia's chief....</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Shooting takes place in NDG in Montreal, police searche suspects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missing woman, 35</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divers enter river in search of missing boy; Montreal cops admit they have no evidence 10-year-old drowned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Short-lived march against police brutality ends peacefully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Legault's quick-fix approach to racism just won't do the job</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find shell casings but no suspects after gunfire in St-LÃ©onard</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find shell casings but no suspects after gunfire in St-Léonard</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release footage of violent LaSalle robbery</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release footage of violent LaSalle robbery</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release footage of violent LaSalle robbery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3 suspects after car torched in broad daylight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3 suspects after car torched in broad daylight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target illegal drug network with raids across city, region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target illegal drug network with raids across city, region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police officers infected with virus; Force declares state of emergency for first time since 1998 ice storm</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He Became Sick, and Then He Was Vilified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Letters, June 19: 'The world saw right through Justin Trudeau'</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Stock Weekly: Cenovus Energy (CVE:CAD6.18) decreases 0.5% on robust volume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Montreal Heart Institute begins clinical study on drug</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Montreal Heart Institute begins clinical study on drug</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Montreal announces a snow-clearing operation starting Wednesday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Montreal announces a snow-clearing operation starting Wednesday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Montreal announces a snow-clearing operation starting Wednesday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Montreal announces a snow-clearing operation starting Wednesday</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Montreal announces a snow-clearing operation starting Wednesday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think they've solved 130 cases after busting alleged burglary ring</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think they've solved 130 cases after busting alleged burglary ring</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link arrest of 12 men to 130 burglaries in Montreal area</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 La Presse Canadienne pour le mercredi 11 avril 2018; Budget de La Presse Canadienne du 11 avril 2018</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Canada's Trudeau wants body cameras for police, cites lack of public trust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Canada's Trudeau wants body cameras for police, cites lack of public trust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man in connection with gunshots in N.D.G</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man in connection with gunshots in N.D.G</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one in connection with gunshots in N.D.G</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collar suspect in Laval daycare assault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collar suspect in Laval daycare assault</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2587DD0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385AAC9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29"/>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28"/>
  </w:num>
  <w:num w:numId="14">
    <w:abstractNumId w:val="11"/>
  </w:num>
  <w:num w:numId="15">
    <w:abstractNumId w:val="12"/>
  </w:num>
  <w:num w:numId="16">
    <w:abstractNumId w:val="13"/>
  </w:num>
  <w:num w:numId="17">
    <w:abstractNumId w:val="14"/>
  </w:num>
  <w:num w:numId="18">
    <w:abstractNumId w:val="15"/>
  </w:num>
  <w:num w:numId="19">
    <w:abstractNumId w:val="16"/>
  </w:num>
  <w:num w:numId="20">
    <w:abstractNumId w:val="17"/>
  </w:num>
  <w:num w:numId="21">
    <w:abstractNumId w:val="18"/>
  </w:num>
  <w:num w:numId="22">
    <w:abstractNumId w:val="19"/>
  </w:num>
  <w:num w:numId="23">
    <w:abstractNumId w:val="20"/>
  </w:num>
  <w:num w:numId="24">
    <w:abstractNumId w:val="21"/>
  </w:num>
  <w:num w:numId="25">
    <w:abstractNumId w:val="22"/>
  </w:num>
  <w:num w:numId="26">
    <w:abstractNumId w:val="23"/>
  </w:num>
  <w:num w:numId="27">
    <w:abstractNumId w:val="24"/>
  </w:num>
  <w:num w:numId="28">
    <w:abstractNumId w:val="25"/>
  </w:num>
  <w:num w:numId="29">
    <w:abstractNumId w:val="26"/>
  </w:num>
  <w:num w:numId="30">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S16-9GK1-F07J-T22P-00000-00&amp;idtype=PID&amp;context=1516831" TargetMode="External" /><Relationship Id="rId100" Type="http://schemas.openxmlformats.org/officeDocument/2006/relationships/hyperlink" Target="https://advance.lexis.com/api/document?id=urn:contentItem:5SV4-9F41-F125-13MY-00000-00&amp;idtype=PID&amp;context=1516831" TargetMode="External" /><Relationship Id="rId1000" Type="http://schemas.openxmlformats.org/officeDocument/2006/relationships/footer" Target="footer302.xml" /><Relationship Id="rId1001" Type="http://schemas.openxmlformats.org/officeDocument/2006/relationships/header" Target="header303.xml" /><Relationship Id="rId1002" Type="http://schemas.openxmlformats.org/officeDocument/2006/relationships/footer" Target="footer303.xml" /><Relationship Id="rId1003" Type="http://schemas.openxmlformats.org/officeDocument/2006/relationships/hyperlink" Target="https://advance.lexis.com/api/document?collection=news&amp;id=urn:contentItem:5T0S-63S1-F125-108Y-00000-00&amp;context=" TargetMode="External" /><Relationship Id="rId1004" Type="http://schemas.openxmlformats.org/officeDocument/2006/relationships/numbering" Target="numbering.xml" /><Relationship Id="rId1005" Type="http://schemas.openxmlformats.org/officeDocument/2006/relationships/styles" Target="styles.xml" /><Relationship Id="rId101" Type="http://schemas.openxmlformats.org/officeDocument/2006/relationships/hyperlink" Target="https://advance.lexis.com/api/document?id=urn:contentItem:5SV6-NPM1-F125-14XY-00000-00&amp;idtype=PID&amp;context=1516831" TargetMode="External" /><Relationship Id="rId102" Type="http://schemas.openxmlformats.org/officeDocument/2006/relationships/hyperlink" Target="https://advance.lexis.com/api/document?id=urn:contentItem:5SV4-0761-JDK3-92SY-00000-00&amp;idtype=PID&amp;context=1516831" TargetMode="External" /><Relationship Id="rId103" Type="http://schemas.openxmlformats.org/officeDocument/2006/relationships/hyperlink" Target="https://advance.lexis.com/api/document?id=urn:contentItem:5T0T-NF71-JDK3-92MB-00000-00&amp;idtype=PID&amp;context=1516831" TargetMode="External" /><Relationship Id="rId104" Type="http://schemas.openxmlformats.org/officeDocument/2006/relationships/hyperlink" Target="https://advance.lexis.com/api/document?id=urn:contentItem:5T0S-63S1-F125-108Y-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RT3-SJH1-F125-10TX-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NBV-YBF1-F125-1555-00000-00&amp;context=" TargetMode="External" /><Relationship Id="rId118" Type="http://schemas.openxmlformats.org/officeDocument/2006/relationships/hyperlink" Target="http://montrealgazette.com/news/local-news/suspected-four-man-crime-wave-ends-with-raids-arrests-by-montreal-police" TargetMode="External" /><Relationship Id="rId119" Type="http://schemas.openxmlformats.org/officeDocument/2006/relationships/header" Target="header7.xml" /><Relationship Id="rId12" Type="http://schemas.openxmlformats.org/officeDocument/2006/relationships/hyperlink" Target="https://advance.lexis.com/api/document?id=urn:contentItem:5RBY-SC81-F125-11DT-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NBY-YRM1-F125-1174-00000-00&amp;context="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RGJ-M441-F125-130P-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NBY-YRM1-F125-117H-00000-00&amp;context="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V8H-5MS1-JDK3-91YD-00000-00&amp;context=" TargetMode="External" /><Relationship Id="rId14" Type="http://schemas.openxmlformats.org/officeDocument/2006/relationships/hyperlink" Target="https://advance.lexis.com/api/document?id=urn:contentItem:5HY0-XNS1-JDK3-921T-00000-00&amp;idtype=PID&amp;context=1516831" TargetMode="External" /><Relationship Id="rId140" Type="http://schemas.openxmlformats.org/officeDocument/2006/relationships/hyperlink" Target="https://nationalpost.com/news/canada/supreme-court-judge-in-legal-battle-over-montreal-luxury-condo-project-linked-to-mafia" TargetMode="External" /><Relationship Id="rId141" Type="http://schemas.openxmlformats.org/officeDocument/2006/relationships/hyperlink" Target="https://nationalpost.com/news/mafia-boss-vito-rizzutos-revenge-plot-against-rivals-ran-deep" TargetMode="External" /><Relationship Id="rId142" Type="http://schemas.openxmlformats.org/officeDocument/2006/relationships/hyperlink" Target="https://nationalpost.com/news/canada/tribunal-rejects-montreal-developers-auto-insurance-claim-after-would-be-assassin-shot-him-in-his-car" TargetMode="External" /><Relationship Id="rId143" Type="http://schemas.openxmlformats.org/officeDocument/2006/relationships/hyperlink" Target="mailto:bplatt@postmedia.com" TargetMode="External" /><Relationship Id="rId144" Type="http://schemas.openxmlformats.org/officeDocument/2006/relationships/hyperlink" Target="https://nationalpost.com/news/canada/after-escaping-death-for-years-montreal-businessman-linked-to-rizzuto-crime-family-gunned-down-in-street" TargetMode="External" /><Relationship Id="rId145" Type="http://schemas.openxmlformats.org/officeDocument/2006/relationships/header" Target="header16.xml" /><Relationship Id="rId146" Type="http://schemas.openxmlformats.org/officeDocument/2006/relationships/header" Target="header17.xml" /><Relationship Id="rId147" Type="http://schemas.openxmlformats.org/officeDocument/2006/relationships/footer" Target="footer16.xml" /><Relationship Id="rId148" Type="http://schemas.openxmlformats.org/officeDocument/2006/relationships/footer" Target="footer17.xml" /><Relationship Id="rId149" Type="http://schemas.openxmlformats.org/officeDocument/2006/relationships/header" Target="header18.xml" /><Relationship Id="rId15" Type="http://schemas.openxmlformats.org/officeDocument/2006/relationships/hyperlink" Target="https://advance.lexis.com/api/document?id=urn:contentItem:5Y30-BM21-JBKR-N2YB-00000-00&amp;idtype=PID&amp;context=1516831" TargetMode="External" /><Relationship Id="rId150" Type="http://schemas.openxmlformats.org/officeDocument/2006/relationships/footer" Target="footer18.xml" /><Relationship Id="rId151" Type="http://schemas.openxmlformats.org/officeDocument/2006/relationships/hyperlink" Target="https://advance.lexis.com/api/document?collection=news&amp;id=urn:contentItem:5JVW-F941-JBVR-33HJ-00000-00&amp;context=" TargetMode="External" /><Relationship Id="rId152" Type="http://schemas.openxmlformats.org/officeDocument/2006/relationships/image" Target="media/image3.jpeg" /><Relationship Id="rId153" Type="http://schemas.openxmlformats.org/officeDocument/2006/relationships/header" Target="header19.xml" /><Relationship Id="rId154" Type="http://schemas.openxmlformats.org/officeDocument/2006/relationships/header" Target="header20.xml" /><Relationship Id="rId155" Type="http://schemas.openxmlformats.org/officeDocument/2006/relationships/footer" Target="footer19.xml" /><Relationship Id="rId156" Type="http://schemas.openxmlformats.org/officeDocument/2006/relationships/footer" Target="footer20.xml" /><Relationship Id="rId157" Type="http://schemas.openxmlformats.org/officeDocument/2006/relationships/header" Target="header21.xml" /><Relationship Id="rId158" Type="http://schemas.openxmlformats.org/officeDocument/2006/relationships/footer" Target="footer21.xml" /><Relationship Id="rId159" Type="http://schemas.openxmlformats.org/officeDocument/2006/relationships/hyperlink" Target="https://advance.lexis.com/api/document?collection=news&amp;id=urn:contentItem:5S16-9GK1-F07J-T22P-00000-00&amp;context=" TargetMode="External" /><Relationship Id="rId16" Type="http://schemas.openxmlformats.org/officeDocument/2006/relationships/hyperlink" Target="https://advance.lexis.com/api/document?id=urn:contentItem:5TR7-CVG1-JDK3-908H-00000-00&amp;idtype=PID&amp;context=1516831" TargetMode="External" /><Relationship Id="rId160" Type="http://schemas.openxmlformats.org/officeDocument/2006/relationships/header" Target="header22.xml" /><Relationship Id="rId161" Type="http://schemas.openxmlformats.org/officeDocument/2006/relationships/header" Target="header23.xml" /><Relationship Id="rId162" Type="http://schemas.openxmlformats.org/officeDocument/2006/relationships/footer" Target="footer22.xml" /><Relationship Id="rId163" Type="http://schemas.openxmlformats.org/officeDocument/2006/relationships/footer" Target="footer23.xml" /><Relationship Id="rId164" Type="http://schemas.openxmlformats.org/officeDocument/2006/relationships/header" Target="header24.xml" /><Relationship Id="rId165" Type="http://schemas.openxmlformats.org/officeDocument/2006/relationships/footer" Target="footer24.xml" /><Relationship Id="rId166" Type="http://schemas.openxmlformats.org/officeDocument/2006/relationships/hyperlink" Target="https://advance.lexis.com/api/document?collection=news&amp;id=urn:contentItem:5RT3-SJH1-F125-10TX-00000-00&amp;context=" TargetMode="External" /><Relationship Id="rId167" Type="http://schemas.openxmlformats.org/officeDocument/2006/relationships/hyperlink" Target="http://montrealgazette.com/news/local-news/montreal-police-seek-suspect-in-heroin-fentanyl-trafficking-case" TargetMode="External" /><Relationship Id="rId168" Type="http://schemas.openxmlformats.org/officeDocument/2006/relationships/header" Target="header25.xml" /><Relationship Id="rId169" Type="http://schemas.openxmlformats.org/officeDocument/2006/relationships/header" Target="header26.xml" /><Relationship Id="rId17" Type="http://schemas.openxmlformats.org/officeDocument/2006/relationships/hyperlink" Target="https://advance.lexis.com/api/document?id=urn:contentItem:5TMF-M081-JDK3-9509-00000-00&amp;idtype=PID&amp;context=1516831" TargetMode="External" /><Relationship Id="rId170" Type="http://schemas.openxmlformats.org/officeDocument/2006/relationships/footer" Target="footer25.xml" /><Relationship Id="rId171" Type="http://schemas.openxmlformats.org/officeDocument/2006/relationships/footer" Target="footer26.xml" /><Relationship Id="rId172" Type="http://schemas.openxmlformats.org/officeDocument/2006/relationships/header" Target="header27.xml" /><Relationship Id="rId173" Type="http://schemas.openxmlformats.org/officeDocument/2006/relationships/footer" Target="footer27.xml" /><Relationship Id="rId174" Type="http://schemas.openxmlformats.org/officeDocument/2006/relationships/hyperlink" Target="https://advance.lexis.com/api/document?collection=news&amp;id=urn:contentItem:5RBY-SC81-F125-11DT-00000-00&amp;context=" TargetMode="External" /><Relationship Id="rId175" Type="http://schemas.openxmlformats.org/officeDocument/2006/relationships/hyperlink" Target="http://montrealgazette.com/news/local-news/police-search-for-montreal-man-missing-for-more-than-a-week" TargetMode="External" /><Relationship Id="rId176" Type="http://schemas.openxmlformats.org/officeDocument/2006/relationships/header" Target="header28.xml" /><Relationship Id="rId177" Type="http://schemas.openxmlformats.org/officeDocument/2006/relationships/header" Target="header29.xml" /><Relationship Id="rId178" Type="http://schemas.openxmlformats.org/officeDocument/2006/relationships/footer" Target="footer28.xml" /><Relationship Id="rId179" Type="http://schemas.openxmlformats.org/officeDocument/2006/relationships/footer" Target="footer29.xml" /><Relationship Id="rId18" Type="http://schemas.openxmlformats.org/officeDocument/2006/relationships/hyperlink" Target="https://advance.lexis.com/api/document?id=urn:contentItem:5JTC-N0D1-JBVR-31MY-00000-00&amp;idtype=PID&amp;context=1516831" TargetMode="External" /><Relationship Id="rId180" Type="http://schemas.openxmlformats.org/officeDocument/2006/relationships/header" Target="header30.xml" /><Relationship Id="rId181" Type="http://schemas.openxmlformats.org/officeDocument/2006/relationships/footer" Target="footer30.xml" /><Relationship Id="rId182" Type="http://schemas.openxmlformats.org/officeDocument/2006/relationships/hyperlink" Target="https://advance.lexis.com/api/document?collection=news&amp;id=urn:contentItem:5RGJ-M441-F125-130P-00000-00&amp;context=" TargetMode="External" /><Relationship Id="rId183" Type="http://schemas.openxmlformats.org/officeDocument/2006/relationships/hyperlink" Target="http://montrealgazette.com/news/local-news/police-search-for-man-who-escaped-from-psychiatric-hospital" TargetMode="External" /><Relationship Id="rId184" Type="http://schemas.openxmlformats.org/officeDocument/2006/relationships/hyperlink" Target="mailto:pcherry@postmedia.com" TargetMode="External" /><Relationship Id="rId185" Type="http://schemas.openxmlformats.org/officeDocument/2006/relationships/hyperlink" Target="http://montrealgazette.com/news/killer-who-escaped-pinel-while-on-leave-was-classified-as-high-risk" TargetMode="External" /><Relationship Id="rId186" Type="http://schemas.openxmlformats.org/officeDocument/2006/relationships/header" Target="header31.xml" /><Relationship Id="rId187" Type="http://schemas.openxmlformats.org/officeDocument/2006/relationships/header" Target="header32.xml" /><Relationship Id="rId188" Type="http://schemas.openxmlformats.org/officeDocument/2006/relationships/footer" Target="footer31.xml" /><Relationship Id="rId189" Type="http://schemas.openxmlformats.org/officeDocument/2006/relationships/footer" Target="footer32.xml" /><Relationship Id="rId19" Type="http://schemas.openxmlformats.org/officeDocument/2006/relationships/hyperlink" Target="https://advance.lexis.com/api/document?id=urn:contentItem:602T-3RX1-DY2T-64KG-00000-00&amp;idtype=PID&amp;context=1516831" TargetMode="External" /><Relationship Id="rId190" Type="http://schemas.openxmlformats.org/officeDocument/2006/relationships/header" Target="header33.xml" /><Relationship Id="rId191" Type="http://schemas.openxmlformats.org/officeDocument/2006/relationships/footer" Target="footer33.xml" /><Relationship Id="rId192" Type="http://schemas.openxmlformats.org/officeDocument/2006/relationships/hyperlink" Target="https://advance.lexis.com/api/document?collection=news&amp;id=urn:contentItem:5HY0-XNS1-JDK3-921T-00000-00&amp;context=" TargetMode="External" /><Relationship Id="rId193" Type="http://schemas.openxmlformats.org/officeDocument/2006/relationships/hyperlink" Target="http://montrealgazette.com/tag/luka-magnotta" TargetMode="External" /><Relationship Id="rId194" Type="http://schemas.openxmlformats.org/officeDocument/2006/relationships/header" Target="header34.xml" /><Relationship Id="rId195" Type="http://schemas.openxmlformats.org/officeDocument/2006/relationships/header" Target="header35.xml" /><Relationship Id="rId196" Type="http://schemas.openxmlformats.org/officeDocument/2006/relationships/footer" Target="footer34.xml" /><Relationship Id="rId197" Type="http://schemas.openxmlformats.org/officeDocument/2006/relationships/footer" Target="footer35.xml" /><Relationship Id="rId198" Type="http://schemas.openxmlformats.org/officeDocument/2006/relationships/header" Target="header36.xml" /><Relationship Id="rId199" Type="http://schemas.openxmlformats.org/officeDocument/2006/relationships/footer" Target="footer36.xml" /><Relationship Id="rId2" Type="http://schemas.openxmlformats.org/officeDocument/2006/relationships/webSettings" Target="webSettings.xml" /><Relationship Id="rId20" Type="http://schemas.openxmlformats.org/officeDocument/2006/relationships/hyperlink" Target="https://advance.lexis.com/api/document?id=urn:contentItem:602S-KW91-F125-139Y-00000-00&amp;idtype=PID&amp;context=1516831" TargetMode="External" /><Relationship Id="rId200" Type="http://schemas.openxmlformats.org/officeDocument/2006/relationships/hyperlink" Target="https://advance.lexis.com/api/document?collection=news&amp;id=urn:contentItem:5Y30-BM21-JBKR-N2YB-00000-00&amp;context=" TargetMode="External" /><Relationship Id="rId201" Type="http://schemas.openxmlformats.org/officeDocument/2006/relationships/hyperlink" Target="https://montrealgazette.com/news/local-news/police-investigate-after-body-discovered-in-nuns-island-woods" TargetMode="External" /><Relationship Id="rId202" Type="http://schemas.openxmlformats.org/officeDocument/2006/relationships/hyperlink" Target="https://montrealgazette.com/news/teenager-found-dead-on-nuns-island-was-homicide-victim-autopsy-reveals" TargetMode="External" /><Relationship Id="rId203" Type="http://schemas.openxmlformats.org/officeDocument/2006/relationships/hyperlink" Target="https://montrealgazette.com/entertainment/local-arts/montreal-police-arrest-two-in-connection-with-murder-of-nuns-island-teen" TargetMode="External" /><Relationship Id="rId204" Type="http://schemas.openxmlformats.org/officeDocument/2006/relationships/header" Target="header37.xml" /><Relationship Id="rId205" Type="http://schemas.openxmlformats.org/officeDocument/2006/relationships/header" Target="header38.xml" /><Relationship Id="rId206" Type="http://schemas.openxmlformats.org/officeDocument/2006/relationships/footer" Target="footer37.xml" /><Relationship Id="rId207" Type="http://schemas.openxmlformats.org/officeDocument/2006/relationships/footer" Target="footer38.xml" /><Relationship Id="rId208" Type="http://schemas.openxmlformats.org/officeDocument/2006/relationships/header" Target="header39.xml" /><Relationship Id="rId209" Type="http://schemas.openxmlformats.org/officeDocument/2006/relationships/footer" Target="footer39.xml" /><Relationship Id="rId21" Type="http://schemas.openxmlformats.org/officeDocument/2006/relationships/hyperlink" Target="https://advance.lexis.com/api/document?id=urn:contentItem:602T-S1J1-JBKR-G3K6-00000-00&amp;idtype=PID&amp;context=1516831" TargetMode="External" /><Relationship Id="rId210" Type="http://schemas.openxmlformats.org/officeDocument/2006/relationships/hyperlink" Target="https://advance.lexis.com/api/document?collection=news&amp;id=urn:contentItem:5TR7-CVG1-JDK3-908H-00000-00&amp;context=" TargetMode="External" /><Relationship Id="rId211" Type="http://schemas.openxmlformats.org/officeDocument/2006/relationships/header" Target="header40.xml" /><Relationship Id="rId212" Type="http://schemas.openxmlformats.org/officeDocument/2006/relationships/header" Target="header41.xml" /><Relationship Id="rId213" Type="http://schemas.openxmlformats.org/officeDocument/2006/relationships/footer" Target="footer40.xml" /><Relationship Id="rId214" Type="http://schemas.openxmlformats.org/officeDocument/2006/relationships/footer" Target="footer41.xml" /><Relationship Id="rId215" Type="http://schemas.openxmlformats.org/officeDocument/2006/relationships/header" Target="header42.xml" /><Relationship Id="rId216" Type="http://schemas.openxmlformats.org/officeDocument/2006/relationships/footer" Target="footer42.xml" /><Relationship Id="rId217" Type="http://schemas.openxmlformats.org/officeDocument/2006/relationships/hyperlink" Target="https://advance.lexis.com/api/document?collection=news&amp;id=urn:contentItem:5TMF-M081-JDK3-9509-00000-00&amp;context=" TargetMode="External" /><Relationship Id="rId218" Type="http://schemas.openxmlformats.org/officeDocument/2006/relationships/hyperlink" Target="https://montrealgazette.com/news/local-news/34-year-old-woman-has-been-missing-since-sept-1" TargetMode="External" /><Relationship Id="rId219" Type="http://schemas.openxmlformats.org/officeDocument/2006/relationships/hyperlink" Target="https://www.infocrimemontreal.ca/faire-un-signalement" TargetMode="External" /><Relationship Id="rId22" Type="http://schemas.openxmlformats.org/officeDocument/2006/relationships/hyperlink" Target="https://advance.lexis.com/api/document?id=urn:contentItem:602T-8811-JDK3-929M-00000-00&amp;idtype=PID&amp;context=1516831" TargetMode="External" /><Relationship Id="rId220" Type="http://schemas.openxmlformats.org/officeDocument/2006/relationships/hyperlink" Target="https://montrealgazette.com/news/local-news/montreal-police-conduct-meticulous-search-of-missing-womans-home" TargetMode="External" /><Relationship Id="rId221" Type="http://schemas.openxmlformats.org/officeDocument/2006/relationships/header" Target="header43.xml" /><Relationship Id="rId222" Type="http://schemas.openxmlformats.org/officeDocument/2006/relationships/header" Target="header44.xml" /><Relationship Id="rId223" Type="http://schemas.openxmlformats.org/officeDocument/2006/relationships/footer" Target="footer43.xml" /><Relationship Id="rId224" Type="http://schemas.openxmlformats.org/officeDocument/2006/relationships/footer" Target="footer44.xml" /><Relationship Id="rId225" Type="http://schemas.openxmlformats.org/officeDocument/2006/relationships/header" Target="header45.xml" /><Relationship Id="rId226" Type="http://schemas.openxmlformats.org/officeDocument/2006/relationships/footer" Target="footer45.xml" /><Relationship Id="rId227" Type="http://schemas.openxmlformats.org/officeDocument/2006/relationships/hyperlink" Target="https://advance.lexis.com/api/document?collection=news&amp;id=urn:contentItem:5JTC-N0D1-JBVR-31MY-00000-00&amp;context=" TargetMode="External" /><Relationship Id="rId228" Type="http://schemas.openxmlformats.org/officeDocument/2006/relationships/header" Target="header46.xml" /><Relationship Id="rId229" Type="http://schemas.openxmlformats.org/officeDocument/2006/relationships/header" Target="header47.xml" /><Relationship Id="rId23" Type="http://schemas.openxmlformats.org/officeDocument/2006/relationships/hyperlink" Target="https://advance.lexis.com/api/document?id=urn:contentItem:5VS2-5801-JDK3-908C-00000-00&amp;idtype=PID&amp;context=1516831" TargetMode="External" /><Relationship Id="rId230" Type="http://schemas.openxmlformats.org/officeDocument/2006/relationships/footer" Target="footer46.xml" /><Relationship Id="rId231" Type="http://schemas.openxmlformats.org/officeDocument/2006/relationships/footer" Target="footer47.xml" /><Relationship Id="rId232" Type="http://schemas.openxmlformats.org/officeDocument/2006/relationships/header" Target="header48.xml" /><Relationship Id="rId233" Type="http://schemas.openxmlformats.org/officeDocument/2006/relationships/footer" Target="footer48.xml" /><Relationship Id="rId234" Type="http://schemas.openxmlformats.org/officeDocument/2006/relationships/hyperlink" Target="https://advance.lexis.com/api/document?collection=news&amp;id=urn:contentItem:602T-3RX1-DY2T-64KG-00000-00&amp;context=" TargetMode="External" /><Relationship Id="rId235" Type="http://schemas.openxmlformats.org/officeDocument/2006/relationships/hyperlink" Target="https://nationalpost.com/opinion/jesse-kline-the-conservative-case-for-demilitarizing-the-police-and-improving-racial-equality" TargetMode="External" /><Relationship Id="rId236" Type="http://schemas.openxmlformats.org/officeDocument/2006/relationships/hyperlink" Target="https://nationalpost.com/pmn/news-pmn/canada-news-pmn/militarizing-our-police-force-halifax-approves-500000-armoured-vehicle" TargetMode="External" /><Relationship Id="rId237" Type="http://schemas.openxmlformats.org/officeDocument/2006/relationships/hyperlink" Target="https://nationalpost.com/pmn/news-pmn/rise-of-the-swat-team-routine-police-work-in-canada-is-now-militarized" TargetMode="External" /><Relationship Id="rId238" Type="http://schemas.openxmlformats.org/officeDocument/2006/relationships/hyperlink" Target="https://nationalpost.com/news/calum-marsh-defunding-the-police-isnt-radical" TargetMode="External" /><Relationship Id="rId239" Type="http://schemas.openxmlformats.org/officeDocument/2006/relationships/header" Target="header49.xml" /><Relationship Id="rId24" Type="http://schemas.openxmlformats.org/officeDocument/2006/relationships/hyperlink" Target="https://advance.lexis.com/api/document?id=urn:contentItem:5R6W-V3K1-F125-11W1-00000-00&amp;idtype=PID&amp;context=1516831" TargetMode="External" /><Relationship Id="rId240" Type="http://schemas.openxmlformats.org/officeDocument/2006/relationships/header" Target="header50.xml" /><Relationship Id="rId241" Type="http://schemas.openxmlformats.org/officeDocument/2006/relationships/footer" Target="footer49.xml" /><Relationship Id="rId242" Type="http://schemas.openxmlformats.org/officeDocument/2006/relationships/footer" Target="footer50.xml" /><Relationship Id="rId243" Type="http://schemas.openxmlformats.org/officeDocument/2006/relationships/header" Target="header51.xml" /><Relationship Id="rId244" Type="http://schemas.openxmlformats.org/officeDocument/2006/relationships/footer" Target="footer51.xml" /><Relationship Id="rId245" Type="http://schemas.openxmlformats.org/officeDocument/2006/relationships/hyperlink" Target="https://advance.lexis.com/api/document?collection=news&amp;id=urn:contentItem:602S-KW91-F125-139Y-00000-00&amp;context=" TargetMode="External" /><Relationship Id="rId246" Type="http://schemas.openxmlformats.org/officeDocument/2006/relationships/header" Target="header52.xml" /><Relationship Id="rId247" Type="http://schemas.openxmlformats.org/officeDocument/2006/relationships/header" Target="header53.xml" /><Relationship Id="rId248" Type="http://schemas.openxmlformats.org/officeDocument/2006/relationships/footer" Target="footer52.xml" /><Relationship Id="rId249" Type="http://schemas.openxmlformats.org/officeDocument/2006/relationships/footer" Target="footer53.xml" /><Relationship Id="rId25" Type="http://schemas.openxmlformats.org/officeDocument/2006/relationships/hyperlink" Target="https://advance.lexis.com/api/document?id=urn:contentItem:5PYS-B301-JDK3-90JV-00000-00&amp;idtype=PID&amp;context=1516831" TargetMode="External" /><Relationship Id="rId250" Type="http://schemas.openxmlformats.org/officeDocument/2006/relationships/header" Target="header54.xml" /><Relationship Id="rId251" Type="http://schemas.openxmlformats.org/officeDocument/2006/relationships/footer" Target="footer54.xml" /><Relationship Id="rId252" Type="http://schemas.openxmlformats.org/officeDocument/2006/relationships/hyperlink" Target="https://advance.lexis.com/api/document?collection=news&amp;id=urn:contentItem:602T-S1J1-JBKR-G3K6-00000-00&amp;context=" TargetMode="External" /><Relationship Id="rId253" Type="http://schemas.openxmlformats.org/officeDocument/2006/relationships/hyperlink" Target="https://podcasts.apple.com/ca/podcast/10-3-canada-covered/id1396040147" TargetMode="External" /><Relationship Id="rId254" Type="http://schemas.openxmlformats.org/officeDocument/2006/relationships/header" Target="header55.xml" /><Relationship Id="rId255" Type="http://schemas.openxmlformats.org/officeDocument/2006/relationships/header" Target="header56.xml" /><Relationship Id="rId256" Type="http://schemas.openxmlformats.org/officeDocument/2006/relationships/footer" Target="footer55.xml" /><Relationship Id="rId257" Type="http://schemas.openxmlformats.org/officeDocument/2006/relationships/footer" Target="footer56.xml" /><Relationship Id="rId258" Type="http://schemas.openxmlformats.org/officeDocument/2006/relationships/header" Target="header57.xml" /><Relationship Id="rId259" Type="http://schemas.openxmlformats.org/officeDocument/2006/relationships/footer" Target="footer57.xml" /><Relationship Id="rId26" Type="http://schemas.openxmlformats.org/officeDocument/2006/relationships/hyperlink" Target="https://advance.lexis.com/api/document?id=urn:contentItem:603N-MT31-JBKR-G2M0-00000-00&amp;idtype=PID&amp;context=1516831" TargetMode="External" /><Relationship Id="rId260" Type="http://schemas.openxmlformats.org/officeDocument/2006/relationships/hyperlink" Target="https://advance.lexis.com/api/document?collection=news&amp;id=urn:contentItem:602T-8811-JDK3-929M-00000-00&amp;context=" TargetMode="External" /><Relationship Id="rId261" Type="http://schemas.openxmlformats.org/officeDocument/2006/relationships/header" Target="header58.xml" /><Relationship Id="rId262" Type="http://schemas.openxmlformats.org/officeDocument/2006/relationships/header" Target="header59.xml" /><Relationship Id="rId263" Type="http://schemas.openxmlformats.org/officeDocument/2006/relationships/footer" Target="footer58.xml" /><Relationship Id="rId264" Type="http://schemas.openxmlformats.org/officeDocument/2006/relationships/footer" Target="footer59.xml" /><Relationship Id="rId265" Type="http://schemas.openxmlformats.org/officeDocument/2006/relationships/header" Target="header60.xml" /><Relationship Id="rId266" Type="http://schemas.openxmlformats.org/officeDocument/2006/relationships/footer" Target="footer60.xml" /><Relationship Id="rId267" Type="http://schemas.openxmlformats.org/officeDocument/2006/relationships/hyperlink" Target="https://advance.lexis.com/api/document?collection=news&amp;id=urn:contentItem:5VS2-5801-JDK3-908C-00000-00&amp;context=" TargetMode="External" /><Relationship Id="rId268" Type="http://schemas.openxmlformats.org/officeDocument/2006/relationships/hyperlink" Target="https://montrealgazette.com/tag/crime-and-law" TargetMode="External" /><Relationship Id="rId269" Type="http://schemas.openxmlformats.org/officeDocument/2006/relationships/hyperlink" Target="https://montrealgazette.com/news/local-news/montreal-police-seek-two-suspects-in-kirkland-burglary" TargetMode="External" /><Relationship Id="rId27" Type="http://schemas.openxmlformats.org/officeDocument/2006/relationships/hyperlink" Target="https://advance.lexis.com/api/document?id=urn:contentItem:603N-5071-F125-145J-00000-00&amp;idtype=PID&amp;context=1516831" TargetMode="External" /><Relationship Id="rId270" Type="http://schemas.openxmlformats.org/officeDocument/2006/relationships/header" Target="header61.xml" /><Relationship Id="rId271" Type="http://schemas.openxmlformats.org/officeDocument/2006/relationships/header" Target="header62.xml" /><Relationship Id="rId272" Type="http://schemas.openxmlformats.org/officeDocument/2006/relationships/footer" Target="footer61.xml" /><Relationship Id="rId273" Type="http://schemas.openxmlformats.org/officeDocument/2006/relationships/footer" Target="footer62.xml" /><Relationship Id="rId274" Type="http://schemas.openxmlformats.org/officeDocument/2006/relationships/header" Target="header63.xml" /><Relationship Id="rId275" Type="http://schemas.openxmlformats.org/officeDocument/2006/relationships/footer" Target="footer63.xml" /><Relationship Id="rId276" Type="http://schemas.openxmlformats.org/officeDocument/2006/relationships/hyperlink" Target="https://advance.lexis.com/api/document?collection=news&amp;id=urn:contentItem:5R6W-V3K1-F125-11W1-00000-00&amp;context=" TargetMode="External" /><Relationship Id="rId277" Type="http://schemas.openxmlformats.org/officeDocument/2006/relationships/hyperlink" Target="https://www.sq.gouv.qc.ca/communiques/allegations-dyves-francoeur-lequipe-mixte-sera-elargie/" TargetMode="External" /><Relationship Id="rId278" Type="http://schemas.openxmlformats.org/officeDocument/2006/relationships/hyperlink" Target="http://www.journaldemontreal.com/2017/09/18/bachand-et-fournier-ont-fait-lobjet-dune-enquete-selon-yves-francur" TargetMode="External" /><Relationship Id="rId279" Type="http://schemas.openxmlformats.org/officeDocument/2006/relationships/hyperlink" Target="http://montrealgazette.com/news/quebec/fournier-denies-police-union-chief-francoeurs-corruption-allegations" TargetMode="External" /><Relationship Id="rId28" Type="http://schemas.openxmlformats.org/officeDocument/2006/relationships/hyperlink" Target="https://advance.lexis.com/api/document?id=urn:contentItem:603V-BW51-DY9S-T4BT-00000-00&amp;idtype=PID&amp;context=1516831" TargetMode="External" /><Relationship Id="rId280" Type="http://schemas.openxmlformats.org/officeDocument/2006/relationships/hyperlink" Target="http://montrealgazette.com/news/no-evidence-to-back-up-allegations-by-montreal-police-union-chief-sq" TargetMode="External" /><Relationship Id="rId281" Type="http://schemas.openxmlformats.org/officeDocument/2006/relationships/header" Target="header64.xml" /><Relationship Id="rId282" Type="http://schemas.openxmlformats.org/officeDocument/2006/relationships/header" Target="header65.xml" /><Relationship Id="rId283" Type="http://schemas.openxmlformats.org/officeDocument/2006/relationships/footer" Target="footer64.xml" /><Relationship Id="rId284" Type="http://schemas.openxmlformats.org/officeDocument/2006/relationships/footer" Target="footer65.xml" /><Relationship Id="rId285" Type="http://schemas.openxmlformats.org/officeDocument/2006/relationships/header" Target="header66.xml" /><Relationship Id="rId286" Type="http://schemas.openxmlformats.org/officeDocument/2006/relationships/footer" Target="footer66.xml" /><Relationship Id="rId287" Type="http://schemas.openxmlformats.org/officeDocument/2006/relationships/hyperlink" Target="https://advance.lexis.com/api/document?collection=news&amp;id=urn:contentItem:5PYS-B301-JDK3-90JV-00000-00&amp;context=" TargetMode="External" /><Relationship Id="rId288" Type="http://schemas.openxmlformats.org/officeDocument/2006/relationships/hyperlink" Target="http://montrealgazette.com/news/local-news/police-not-confirming-if-man-found-dead-in-old-montreal-condo-victim-of-overdose" TargetMode="External" /><Relationship Id="rId289" Type="http://schemas.openxmlformats.org/officeDocument/2006/relationships/header" Target="header67.xml" /><Relationship Id="rId29" Type="http://schemas.openxmlformats.org/officeDocument/2006/relationships/hyperlink" Target="https://advance.lexis.com/api/document?id=urn:contentItem:6030-F231-DY91-K01F-00000-00&amp;idtype=PID&amp;context=1516831" TargetMode="External" /><Relationship Id="rId290" Type="http://schemas.openxmlformats.org/officeDocument/2006/relationships/header" Target="header68.xml" /><Relationship Id="rId291" Type="http://schemas.openxmlformats.org/officeDocument/2006/relationships/footer" Target="footer67.xml" /><Relationship Id="rId292" Type="http://schemas.openxmlformats.org/officeDocument/2006/relationships/footer" Target="footer68.xml" /><Relationship Id="rId293" Type="http://schemas.openxmlformats.org/officeDocument/2006/relationships/header" Target="header69.xml" /><Relationship Id="rId294" Type="http://schemas.openxmlformats.org/officeDocument/2006/relationships/footer" Target="footer69.xml" /><Relationship Id="rId295" Type="http://schemas.openxmlformats.org/officeDocument/2006/relationships/hyperlink" Target="https://advance.lexis.com/api/document?collection=news&amp;id=urn:contentItem:603N-MT31-JBKR-G2M0-00000-00&amp;context=" TargetMode="External" /><Relationship Id="rId296" Type="http://schemas.openxmlformats.org/officeDocument/2006/relationships/hyperlink" Target="https://nationalpost.com/pmn/news-pmn/canada-news-pmn/police-say-quebec-man-in-his-50s-dead-after-being-attacked-by-bull-on-his-farm" TargetMode="External" /><Relationship Id="rId297" Type="http://schemas.openxmlformats.org/officeDocument/2006/relationships/header" Target="header70.xml" /><Relationship Id="rId298" Type="http://schemas.openxmlformats.org/officeDocument/2006/relationships/header" Target="header71.xml" /><Relationship Id="rId299" Type="http://schemas.openxmlformats.org/officeDocument/2006/relationships/footer" Target="footer70.xml" /><Relationship Id="rId3" Type="http://schemas.openxmlformats.org/officeDocument/2006/relationships/fontTable" Target="fontTable.xml" /><Relationship Id="rId30" Type="http://schemas.openxmlformats.org/officeDocument/2006/relationships/hyperlink" Target="https://advance.lexis.com/api/document?id=urn:contentItem:5WGH-0G61-JDK3-92M8-00000-00&amp;idtype=PID&amp;context=1516831" TargetMode="External" /><Relationship Id="rId300" Type="http://schemas.openxmlformats.org/officeDocument/2006/relationships/footer" Target="footer71.xml" /><Relationship Id="rId301" Type="http://schemas.openxmlformats.org/officeDocument/2006/relationships/header" Target="header72.xml" /><Relationship Id="rId302" Type="http://schemas.openxmlformats.org/officeDocument/2006/relationships/footer" Target="footer72.xml" /><Relationship Id="rId303" Type="http://schemas.openxmlformats.org/officeDocument/2006/relationships/hyperlink" Target="https://advance.lexis.com/api/document?collection=news&amp;id=urn:contentItem:603N-5071-F125-145J-00000-00&amp;context=" TargetMode="External" /><Relationship Id="rId304" Type="http://schemas.openxmlformats.org/officeDocument/2006/relationships/header" Target="header73.xml" /><Relationship Id="rId305" Type="http://schemas.openxmlformats.org/officeDocument/2006/relationships/header" Target="header74.xml" /><Relationship Id="rId306" Type="http://schemas.openxmlformats.org/officeDocument/2006/relationships/footer" Target="footer73.xml" /><Relationship Id="rId307" Type="http://schemas.openxmlformats.org/officeDocument/2006/relationships/footer" Target="footer74.xml" /><Relationship Id="rId308" Type="http://schemas.openxmlformats.org/officeDocument/2006/relationships/header" Target="header75.xml" /><Relationship Id="rId309" Type="http://schemas.openxmlformats.org/officeDocument/2006/relationships/footer" Target="footer75.xml" /><Relationship Id="rId31" Type="http://schemas.openxmlformats.org/officeDocument/2006/relationships/hyperlink" Target="https://advance.lexis.com/api/document?id=urn:contentItem:5Y33-3B21-JBKR-N368-00000-00&amp;idtype=PID&amp;context=1516831" TargetMode="External" /><Relationship Id="rId310" Type="http://schemas.openxmlformats.org/officeDocument/2006/relationships/hyperlink" Target="https://advance.lexis.com/api/document?collection=news&amp;id=urn:contentItem:603V-BW51-DY9S-T4BT-00000-00&amp;context=" TargetMode="External" /><Relationship Id="rId311" Type="http://schemas.openxmlformats.org/officeDocument/2006/relationships/header" Target="header76.xml" /><Relationship Id="rId312" Type="http://schemas.openxmlformats.org/officeDocument/2006/relationships/header" Target="header77.xml" /><Relationship Id="rId313" Type="http://schemas.openxmlformats.org/officeDocument/2006/relationships/footer" Target="footer76.xml" /><Relationship Id="rId314" Type="http://schemas.openxmlformats.org/officeDocument/2006/relationships/footer" Target="footer77.xml" /><Relationship Id="rId315" Type="http://schemas.openxmlformats.org/officeDocument/2006/relationships/header" Target="header78.xml" /><Relationship Id="rId316" Type="http://schemas.openxmlformats.org/officeDocument/2006/relationships/footer" Target="footer78.xml" /><Relationship Id="rId317" Type="http://schemas.openxmlformats.org/officeDocument/2006/relationships/hyperlink" Target="https://advance.lexis.com/api/document?collection=news&amp;id=urn:contentItem:6030-F231-DY91-K01F-00000-00&amp;context=" TargetMode="External" /><Relationship Id="rId318" Type="http://schemas.openxmlformats.org/officeDocument/2006/relationships/header" Target="header79.xml" /><Relationship Id="rId319" Type="http://schemas.openxmlformats.org/officeDocument/2006/relationships/header" Target="header80.xml" /><Relationship Id="rId32" Type="http://schemas.openxmlformats.org/officeDocument/2006/relationships/hyperlink" Target="https://advance.lexis.com/api/document?id=urn:contentItem:5PJ1-Y2D1-F07J-T4XH-00000-00&amp;idtype=PID&amp;context=1516831" TargetMode="External" /><Relationship Id="rId320" Type="http://schemas.openxmlformats.org/officeDocument/2006/relationships/footer" Target="footer79.xml" /><Relationship Id="rId321" Type="http://schemas.openxmlformats.org/officeDocument/2006/relationships/footer" Target="footer80.xml" /><Relationship Id="rId322" Type="http://schemas.openxmlformats.org/officeDocument/2006/relationships/header" Target="header81.xml" /><Relationship Id="rId323" Type="http://schemas.openxmlformats.org/officeDocument/2006/relationships/footer" Target="footer81.xml" /><Relationship Id="rId324" Type="http://schemas.openxmlformats.org/officeDocument/2006/relationships/hyperlink" Target="https://advance.lexis.com/api/document?collection=news&amp;id=urn:contentItem:5WGH-0G61-JDK3-92M8-00000-00&amp;context=" TargetMode="External" /><Relationship Id="rId325" Type="http://schemas.openxmlformats.org/officeDocument/2006/relationships/hyperlink" Target="https://montrealgazette.com/news/local-news/montreal-police-seek-man-last-seen-in-pointe-claire-on-july-1" TargetMode="External" /><Relationship Id="rId326" Type="http://schemas.openxmlformats.org/officeDocument/2006/relationships/header" Target="header82.xml" /><Relationship Id="rId327" Type="http://schemas.openxmlformats.org/officeDocument/2006/relationships/header" Target="header83.xml" /><Relationship Id="rId328" Type="http://schemas.openxmlformats.org/officeDocument/2006/relationships/footer" Target="footer82.xml" /><Relationship Id="rId329" Type="http://schemas.openxmlformats.org/officeDocument/2006/relationships/footer" Target="footer83.xml" /><Relationship Id="rId33" Type="http://schemas.openxmlformats.org/officeDocument/2006/relationships/hyperlink" Target="https://advance.lexis.com/api/document?id=urn:contentItem:5PC1-7KY1-F021-654X-00000-00&amp;idtype=PID&amp;context=1516831" TargetMode="External" /><Relationship Id="rId330" Type="http://schemas.openxmlformats.org/officeDocument/2006/relationships/header" Target="header84.xml" /><Relationship Id="rId331" Type="http://schemas.openxmlformats.org/officeDocument/2006/relationships/footer" Target="footer84.xml" /><Relationship Id="rId332" Type="http://schemas.openxmlformats.org/officeDocument/2006/relationships/hyperlink" Target="https://advance.lexis.com/api/document?collection=news&amp;id=urn:contentItem:5Y33-3B21-JBKR-N368-00000-00&amp;context=" TargetMode="External" /><Relationship Id="rId333" Type="http://schemas.openxmlformats.org/officeDocument/2006/relationships/header" Target="header85.xml" /><Relationship Id="rId334" Type="http://schemas.openxmlformats.org/officeDocument/2006/relationships/header" Target="header86.xml" /><Relationship Id="rId335" Type="http://schemas.openxmlformats.org/officeDocument/2006/relationships/footer" Target="footer85.xml" /><Relationship Id="rId336" Type="http://schemas.openxmlformats.org/officeDocument/2006/relationships/footer" Target="footer86.xml" /><Relationship Id="rId337" Type="http://schemas.openxmlformats.org/officeDocument/2006/relationships/header" Target="header87.xml" /><Relationship Id="rId338" Type="http://schemas.openxmlformats.org/officeDocument/2006/relationships/footer" Target="footer87.xml" /><Relationship Id="rId339" Type="http://schemas.openxmlformats.org/officeDocument/2006/relationships/hyperlink" Target="https://advance.lexis.com/api/document?collection=news&amp;id=urn:contentItem:5PJ1-Y2D1-F07J-T4XH-00000-00&amp;context=" TargetMode="External" /><Relationship Id="rId34" Type="http://schemas.openxmlformats.org/officeDocument/2006/relationships/hyperlink" Target="https://advance.lexis.com/api/document?id=urn:contentItem:6011-HP51-JBKR-N1RT-00000-00&amp;idtype=PID&amp;context=1516831" TargetMode="External" /><Relationship Id="rId340" Type="http://schemas.openxmlformats.org/officeDocument/2006/relationships/header" Target="header88.xml" /><Relationship Id="rId341" Type="http://schemas.openxmlformats.org/officeDocument/2006/relationships/header" Target="header89.xml" /><Relationship Id="rId342" Type="http://schemas.openxmlformats.org/officeDocument/2006/relationships/footer" Target="footer88.xml" /><Relationship Id="rId343" Type="http://schemas.openxmlformats.org/officeDocument/2006/relationships/footer" Target="footer89.xml" /><Relationship Id="rId344" Type="http://schemas.openxmlformats.org/officeDocument/2006/relationships/header" Target="header90.xml" /><Relationship Id="rId345" Type="http://schemas.openxmlformats.org/officeDocument/2006/relationships/footer" Target="footer90.xml" /><Relationship Id="rId346" Type="http://schemas.openxmlformats.org/officeDocument/2006/relationships/hyperlink" Target="https://advance.lexis.com/api/document?collection=news&amp;id=urn:contentItem:5PC1-7KY1-F021-654X-00000-00&amp;context=" TargetMode="External" /><Relationship Id="rId347" Type="http://schemas.openxmlformats.org/officeDocument/2006/relationships/image" Target="media/image4.png" /><Relationship Id="rId348" Type="http://schemas.openxmlformats.org/officeDocument/2006/relationships/header" Target="header91.xml" /><Relationship Id="rId349" Type="http://schemas.openxmlformats.org/officeDocument/2006/relationships/header" Target="header92.xml" /><Relationship Id="rId35" Type="http://schemas.openxmlformats.org/officeDocument/2006/relationships/hyperlink" Target="https://advance.lexis.com/api/document?id=urn:contentItem:6011-26J1-F125-119J-00000-00&amp;idtype=PID&amp;context=1516831" TargetMode="External" /><Relationship Id="rId350" Type="http://schemas.openxmlformats.org/officeDocument/2006/relationships/footer" Target="footer91.xml" /><Relationship Id="rId351" Type="http://schemas.openxmlformats.org/officeDocument/2006/relationships/footer" Target="footer92.xml" /><Relationship Id="rId352" Type="http://schemas.openxmlformats.org/officeDocument/2006/relationships/header" Target="header93.xml" /><Relationship Id="rId353" Type="http://schemas.openxmlformats.org/officeDocument/2006/relationships/footer" Target="footer93.xml" /><Relationship Id="rId354" Type="http://schemas.openxmlformats.org/officeDocument/2006/relationships/hyperlink" Target="https://advance.lexis.com/api/document?collection=news&amp;id=urn:contentItem:6011-HP51-JBKR-N1RT-00000-00&amp;context=" TargetMode="External" /><Relationship Id="rId355" Type="http://schemas.openxmlformats.org/officeDocument/2006/relationships/hyperlink" Target="https://montrealgazette.com/news/quebec/ex-pq-leader-andre-boisclair-arrested-for-impaired-driving-reports" TargetMode="External" /><Relationship Id="rId356" Type="http://schemas.openxmlformats.org/officeDocument/2006/relationships/hyperlink" Target="https://montrealgazette.com/news/local-news/former-pq-leader-andre-boisclair-pleads-guilty-to-drunk-driving" TargetMode="External" /><Relationship Id="rId357" Type="http://schemas.openxmlformats.org/officeDocument/2006/relationships/hyperlink" Target="http://montrealgazette.com/news/local-news/ex-pq-leader-andre-boisclair-charged-with-sexual-assault" TargetMode="External" /><Relationship Id="rId358" Type="http://schemas.openxmlformats.org/officeDocument/2006/relationships/header" Target="header94.xml" /><Relationship Id="rId359" Type="http://schemas.openxmlformats.org/officeDocument/2006/relationships/header" Target="header95.xml" /><Relationship Id="rId36" Type="http://schemas.openxmlformats.org/officeDocument/2006/relationships/hyperlink" Target="https://advance.lexis.com/api/document?id=urn:contentItem:5YMS-TP51-DXY4-X4VF-00000-00&amp;idtype=PID&amp;context=1516831" TargetMode="External" /><Relationship Id="rId360" Type="http://schemas.openxmlformats.org/officeDocument/2006/relationships/footer" Target="footer94.xml" /><Relationship Id="rId361" Type="http://schemas.openxmlformats.org/officeDocument/2006/relationships/footer" Target="footer95.xml" /><Relationship Id="rId362" Type="http://schemas.openxmlformats.org/officeDocument/2006/relationships/header" Target="header96.xml" /><Relationship Id="rId363" Type="http://schemas.openxmlformats.org/officeDocument/2006/relationships/footer" Target="footer96.xml" /><Relationship Id="rId364" Type="http://schemas.openxmlformats.org/officeDocument/2006/relationships/hyperlink" Target="https://advance.lexis.com/api/document?collection=news&amp;id=urn:contentItem:6011-26J1-F125-119J-00000-00&amp;context=" TargetMode="External" /><Relationship Id="rId365" Type="http://schemas.openxmlformats.org/officeDocument/2006/relationships/header" Target="header97.xml" /><Relationship Id="rId366" Type="http://schemas.openxmlformats.org/officeDocument/2006/relationships/header" Target="header98.xml" /><Relationship Id="rId367" Type="http://schemas.openxmlformats.org/officeDocument/2006/relationships/footer" Target="footer97.xml" /><Relationship Id="rId368" Type="http://schemas.openxmlformats.org/officeDocument/2006/relationships/footer" Target="footer98.xml" /><Relationship Id="rId369" Type="http://schemas.openxmlformats.org/officeDocument/2006/relationships/header" Target="header99.xml" /><Relationship Id="rId37" Type="http://schemas.openxmlformats.org/officeDocument/2006/relationships/hyperlink" Target="https://advance.lexis.com/api/document?id=urn:contentItem:5K8W-6GN1-JDK3-9384-00000-00&amp;idtype=PID&amp;context=1516831" TargetMode="External" /><Relationship Id="rId370" Type="http://schemas.openxmlformats.org/officeDocument/2006/relationships/footer" Target="footer99.xml" /><Relationship Id="rId371" Type="http://schemas.openxmlformats.org/officeDocument/2006/relationships/hyperlink" Target="https://advance.lexis.com/api/document?collection=news&amp;id=urn:contentItem:5YMS-TP51-DXY4-X4VF-00000-00&amp;context=" TargetMode="External" /><Relationship Id="rId372" Type="http://schemas.openxmlformats.org/officeDocument/2006/relationships/hyperlink" Target="http://www.nytimes.com/2020/04/22/world/coronavirus-live-news-updates.html" TargetMode="External" /><Relationship Id="rId373" Type="http://schemas.openxmlformats.org/officeDocument/2006/relationships/header" Target="header100.xml" /><Relationship Id="rId374" Type="http://schemas.openxmlformats.org/officeDocument/2006/relationships/header" Target="header101.xml" /><Relationship Id="rId375" Type="http://schemas.openxmlformats.org/officeDocument/2006/relationships/footer" Target="footer100.xml" /><Relationship Id="rId376" Type="http://schemas.openxmlformats.org/officeDocument/2006/relationships/footer" Target="footer101.xml" /><Relationship Id="rId377" Type="http://schemas.openxmlformats.org/officeDocument/2006/relationships/header" Target="header102.xml" /><Relationship Id="rId378" Type="http://schemas.openxmlformats.org/officeDocument/2006/relationships/footer" Target="footer102.xml" /><Relationship Id="rId379" Type="http://schemas.openxmlformats.org/officeDocument/2006/relationships/hyperlink" Target="https://advance.lexis.com/api/document?collection=news&amp;id=urn:contentItem:5K8W-6GN1-JDK3-9384-00000-00&amp;context=" TargetMode="External" /><Relationship Id="rId38" Type="http://schemas.openxmlformats.org/officeDocument/2006/relationships/hyperlink" Target="https://advance.lexis.com/api/document?id=urn:contentItem:5G3X-23H1-JDK3-91SP-00000-00&amp;idtype=PID&amp;context=1516831" TargetMode="External" /><Relationship Id="rId380" Type="http://schemas.openxmlformats.org/officeDocument/2006/relationships/hyperlink" Target="https://www.youtube.com/watch?v=od1yf51wvYI&amp;;feature=youtu.be" TargetMode="External" /><Relationship Id="rId381" Type="http://schemas.openxmlformats.org/officeDocument/2006/relationships/hyperlink" Target="http://montrealgazette.com/news/local-news/montreal-police-intervene-after-rare-pokemon-appears-at-cabot-square" TargetMode="External" /><Relationship Id="rId382" Type="http://schemas.openxmlformats.org/officeDocument/2006/relationships/header" Target="header103.xml" /><Relationship Id="rId383" Type="http://schemas.openxmlformats.org/officeDocument/2006/relationships/header" Target="header104.xml" /><Relationship Id="rId384" Type="http://schemas.openxmlformats.org/officeDocument/2006/relationships/footer" Target="footer103.xml" /><Relationship Id="rId385" Type="http://schemas.openxmlformats.org/officeDocument/2006/relationships/footer" Target="footer104.xml" /><Relationship Id="rId386" Type="http://schemas.openxmlformats.org/officeDocument/2006/relationships/header" Target="header105.xml" /><Relationship Id="rId387" Type="http://schemas.openxmlformats.org/officeDocument/2006/relationships/footer" Target="footer105.xml" /><Relationship Id="rId388" Type="http://schemas.openxmlformats.org/officeDocument/2006/relationships/hyperlink" Target="https://advance.lexis.com/api/document?collection=news&amp;id=urn:contentItem:5G3X-23H1-JDK3-91SP-00000-00&amp;context=" TargetMode="External" /><Relationship Id="rId389" Type="http://schemas.openxmlformats.org/officeDocument/2006/relationships/hyperlink" Target="mailto:jfeith@montrealgazette.com" TargetMode="External" /><Relationship Id="rId39" Type="http://schemas.openxmlformats.org/officeDocument/2006/relationships/hyperlink" Target="https://advance.lexis.com/api/document?id=urn:contentItem:5G3R-PVC1-F125-13FM-00000-00&amp;idtype=PID&amp;context=1516831" TargetMode="External" /><Relationship Id="rId390" Type="http://schemas.openxmlformats.org/officeDocument/2006/relationships/hyperlink" Target="https://twitter.com/JesseFeith" TargetMode="External" /><Relationship Id="rId391" Type="http://schemas.openxmlformats.org/officeDocument/2006/relationships/header" Target="header106.xml" /><Relationship Id="rId392" Type="http://schemas.openxmlformats.org/officeDocument/2006/relationships/header" Target="header107.xml" /><Relationship Id="rId393" Type="http://schemas.openxmlformats.org/officeDocument/2006/relationships/footer" Target="footer106.xml" /><Relationship Id="rId394" Type="http://schemas.openxmlformats.org/officeDocument/2006/relationships/footer" Target="footer107.xml" /><Relationship Id="rId395" Type="http://schemas.openxmlformats.org/officeDocument/2006/relationships/header" Target="header108.xml" /><Relationship Id="rId396" Type="http://schemas.openxmlformats.org/officeDocument/2006/relationships/footer" Target="footer108.xml" /><Relationship Id="rId397" Type="http://schemas.openxmlformats.org/officeDocument/2006/relationships/hyperlink" Target="https://advance.lexis.com/api/document?collection=news&amp;id=urn:contentItem:5G3R-PVC1-F125-13FM-00000-00&amp;context=" TargetMode="External" /><Relationship Id="rId398" Type="http://schemas.openxmlformats.org/officeDocument/2006/relationships/header" Target="header109.xml" /><Relationship Id="rId399" Type="http://schemas.openxmlformats.org/officeDocument/2006/relationships/header" Target="header110.xml" /><Relationship Id="rId4" Type="http://schemas.openxmlformats.org/officeDocument/2006/relationships/image" Target="media/image1.png" /><Relationship Id="rId40" Type="http://schemas.openxmlformats.org/officeDocument/2006/relationships/hyperlink" Target="https://advance.lexis.com/api/document?id=urn:contentItem:5M2K-32X1-JDK3-91C9-00000-00&amp;idtype=PID&amp;context=1516831" TargetMode="External" /><Relationship Id="rId400" Type="http://schemas.openxmlformats.org/officeDocument/2006/relationships/footer" Target="footer109.xml" /><Relationship Id="rId401" Type="http://schemas.openxmlformats.org/officeDocument/2006/relationships/footer" Target="footer110.xml" /><Relationship Id="rId402" Type="http://schemas.openxmlformats.org/officeDocument/2006/relationships/header" Target="header111.xml" /><Relationship Id="rId403" Type="http://schemas.openxmlformats.org/officeDocument/2006/relationships/footer" Target="footer111.xml" /><Relationship Id="rId404" Type="http://schemas.openxmlformats.org/officeDocument/2006/relationships/hyperlink" Target="https://advance.lexis.com/api/document?collection=news&amp;id=urn:contentItem:5M2K-32X1-JDK3-91C9-00000-00&amp;context=" TargetMode="External" /><Relationship Id="rId405" Type="http://schemas.openxmlformats.org/officeDocument/2006/relationships/hyperlink" Target="http://montrealgazette.com/news/local-news/montreal-police-monitored-iphone-of-la-presse-journalist-patrick-lagace" TargetMode="External" /><Relationship Id="rId406" Type="http://schemas.openxmlformats.org/officeDocument/2006/relationships/header" Target="header112.xml" /><Relationship Id="rId407" Type="http://schemas.openxmlformats.org/officeDocument/2006/relationships/header" Target="header113.xml" /><Relationship Id="rId408" Type="http://schemas.openxmlformats.org/officeDocument/2006/relationships/footer" Target="footer112.xml" /><Relationship Id="rId409" Type="http://schemas.openxmlformats.org/officeDocument/2006/relationships/footer" Target="footer113.xml" /><Relationship Id="rId41" Type="http://schemas.openxmlformats.org/officeDocument/2006/relationships/hyperlink" Target="https://advance.lexis.com/api/document?id=urn:contentItem:5GGX-D341-JDK3-92F0-00000-00&amp;idtype=PID&amp;context=1516831" TargetMode="External" /><Relationship Id="rId410" Type="http://schemas.openxmlformats.org/officeDocument/2006/relationships/header" Target="header114.xml" /><Relationship Id="rId411" Type="http://schemas.openxmlformats.org/officeDocument/2006/relationships/footer" Target="footer114.xml" /><Relationship Id="rId412" Type="http://schemas.openxmlformats.org/officeDocument/2006/relationships/hyperlink" Target="https://advance.lexis.com/api/document?collection=news&amp;id=urn:contentItem:5GGX-D341-JDK3-92F0-00000-00&amp;context=" TargetMode="External" /><Relationship Id="rId413" Type="http://schemas.openxmlformats.org/officeDocument/2006/relationships/hyperlink" Target="mailto:mpucci@montrealgazette.com" TargetMode="External" /><Relationship Id="rId414" Type="http://schemas.openxmlformats.org/officeDocument/2006/relationships/hyperlink" Target="http://twitter.com/michellempucci" TargetMode="External" /><Relationship Id="rId415" Type="http://schemas.openxmlformats.org/officeDocument/2006/relationships/header" Target="header115.xml" /><Relationship Id="rId416" Type="http://schemas.openxmlformats.org/officeDocument/2006/relationships/header" Target="header116.xml" /><Relationship Id="rId417" Type="http://schemas.openxmlformats.org/officeDocument/2006/relationships/footer" Target="footer115.xml" /><Relationship Id="rId418" Type="http://schemas.openxmlformats.org/officeDocument/2006/relationships/footer" Target="footer116.xml" /><Relationship Id="rId419" Type="http://schemas.openxmlformats.org/officeDocument/2006/relationships/header" Target="header117.xml" /><Relationship Id="rId42" Type="http://schemas.openxmlformats.org/officeDocument/2006/relationships/hyperlink" Target="https://advance.lexis.com/api/document?id=urn:contentItem:5PG7-5351-F125-12VR-00000-00&amp;idtype=PID&amp;context=1516831" TargetMode="External" /><Relationship Id="rId420" Type="http://schemas.openxmlformats.org/officeDocument/2006/relationships/footer" Target="footer117.xml" /><Relationship Id="rId421" Type="http://schemas.openxmlformats.org/officeDocument/2006/relationships/hyperlink" Target="https://advance.lexis.com/api/document?collection=news&amp;id=urn:contentItem:5PG7-5351-F125-12VR-00000-00&amp;context=" TargetMode="External" /><Relationship Id="rId422" Type="http://schemas.openxmlformats.org/officeDocument/2006/relationships/hyperlink" Target="http://www.infocrimemontreal.ca" TargetMode="External" /><Relationship Id="rId423" Type="http://schemas.openxmlformats.org/officeDocument/2006/relationships/hyperlink" Target="http://montrealgazette.com/news/local-news/montreal-police-seeking-victims-of-serial-robber" TargetMode="External" /><Relationship Id="rId424" Type="http://schemas.openxmlformats.org/officeDocument/2006/relationships/header" Target="header118.xml" /><Relationship Id="rId425" Type="http://schemas.openxmlformats.org/officeDocument/2006/relationships/header" Target="header119.xml" /><Relationship Id="rId426" Type="http://schemas.openxmlformats.org/officeDocument/2006/relationships/footer" Target="footer118.xml" /><Relationship Id="rId427" Type="http://schemas.openxmlformats.org/officeDocument/2006/relationships/footer" Target="footer119.xml" /><Relationship Id="rId428" Type="http://schemas.openxmlformats.org/officeDocument/2006/relationships/header" Target="header120.xml" /><Relationship Id="rId429" Type="http://schemas.openxmlformats.org/officeDocument/2006/relationships/footer" Target="footer120.xml" /><Relationship Id="rId43" Type="http://schemas.openxmlformats.org/officeDocument/2006/relationships/hyperlink" Target="https://advance.lexis.com/api/document?id=urn:contentItem:5PG7-5351-F125-12SW-00000-00&amp;idtype=PID&amp;context=1516831" TargetMode="External" /><Relationship Id="rId430" Type="http://schemas.openxmlformats.org/officeDocument/2006/relationships/hyperlink" Target="https://advance.lexis.com/api/document?collection=news&amp;id=urn:contentItem:5PG7-5351-F125-12SW-00000-00&amp;context=" TargetMode="External" /><Relationship Id="rId431" Type="http://schemas.openxmlformats.org/officeDocument/2006/relationships/header" Target="header121.xml" /><Relationship Id="rId432" Type="http://schemas.openxmlformats.org/officeDocument/2006/relationships/header" Target="header122.xml" /><Relationship Id="rId433" Type="http://schemas.openxmlformats.org/officeDocument/2006/relationships/footer" Target="footer121.xml" /><Relationship Id="rId434" Type="http://schemas.openxmlformats.org/officeDocument/2006/relationships/footer" Target="footer122.xml" /><Relationship Id="rId435" Type="http://schemas.openxmlformats.org/officeDocument/2006/relationships/header" Target="header123.xml" /><Relationship Id="rId436" Type="http://schemas.openxmlformats.org/officeDocument/2006/relationships/footer" Target="footer123.xml" /><Relationship Id="rId437" Type="http://schemas.openxmlformats.org/officeDocument/2006/relationships/hyperlink" Target="https://advance.lexis.com/api/document?collection=news&amp;id=urn:contentItem:5P57-2HW1-JDK3-93M5-00000-00&amp;context=" TargetMode="External" /><Relationship Id="rId438" Type="http://schemas.openxmlformats.org/officeDocument/2006/relationships/hyperlink" Target="https://www.infocrimemontreal.ca" TargetMode="External" /><Relationship Id="rId439" Type="http://schemas.openxmlformats.org/officeDocument/2006/relationships/hyperlink" Target="http://montrealgazette.com/news/local-news/montreal-police-seek-monsieur-paradis-a-medium-suspected-of-fraud" TargetMode="External" /><Relationship Id="rId44" Type="http://schemas.openxmlformats.org/officeDocument/2006/relationships/hyperlink" Target="https://advance.lexis.com/api/document?id=urn:contentItem:5P57-2HW1-JDK3-93M5-00000-00&amp;idtype=PID&amp;context=1516831" TargetMode="External" /><Relationship Id="rId440" Type="http://schemas.openxmlformats.org/officeDocument/2006/relationships/header" Target="header124.xml" /><Relationship Id="rId441" Type="http://schemas.openxmlformats.org/officeDocument/2006/relationships/header" Target="header125.xml" /><Relationship Id="rId442" Type="http://schemas.openxmlformats.org/officeDocument/2006/relationships/footer" Target="footer124.xml" /><Relationship Id="rId443" Type="http://schemas.openxmlformats.org/officeDocument/2006/relationships/footer" Target="footer125.xml" /><Relationship Id="rId444" Type="http://schemas.openxmlformats.org/officeDocument/2006/relationships/header" Target="header126.xml" /><Relationship Id="rId445" Type="http://schemas.openxmlformats.org/officeDocument/2006/relationships/footer" Target="footer126.xml" /><Relationship Id="rId446" Type="http://schemas.openxmlformats.org/officeDocument/2006/relationships/hyperlink" Target="https://advance.lexis.com/api/document?collection=news&amp;id=urn:contentItem:5P56-WYC1-F125-12W5-00000-00&amp;context=" TargetMode="External" /><Relationship Id="rId447" Type="http://schemas.openxmlformats.org/officeDocument/2006/relationships/header" Target="header127.xml" /><Relationship Id="rId448" Type="http://schemas.openxmlformats.org/officeDocument/2006/relationships/header" Target="header128.xml" /><Relationship Id="rId449" Type="http://schemas.openxmlformats.org/officeDocument/2006/relationships/footer" Target="footer127.xml" /><Relationship Id="rId45" Type="http://schemas.openxmlformats.org/officeDocument/2006/relationships/hyperlink" Target="https://advance.lexis.com/api/document?id=urn:contentItem:5P56-WYC1-F125-12W5-00000-00&amp;idtype=PID&amp;context=1516831" TargetMode="External" /><Relationship Id="rId450" Type="http://schemas.openxmlformats.org/officeDocument/2006/relationships/footer" Target="footer128.xml" /><Relationship Id="rId451" Type="http://schemas.openxmlformats.org/officeDocument/2006/relationships/header" Target="header129.xml" /><Relationship Id="rId452" Type="http://schemas.openxmlformats.org/officeDocument/2006/relationships/footer" Target="footer129.xml" /><Relationship Id="rId453" Type="http://schemas.openxmlformats.org/officeDocument/2006/relationships/hyperlink" Target="https://advance.lexis.com/api/document?collection=news&amp;id=urn:contentItem:5Y30-CB31-DY2T-C4GK-00000-00&amp;context=" TargetMode="External" /><Relationship Id="rId454" Type="http://schemas.openxmlformats.org/officeDocument/2006/relationships/hyperlink" Target="https://www.youtube.com/watch?v=pRHZ5s8y3iQ&amp;;feature=youtu.be" TargetMode="External" /><Relationship Id="rId455" Type="http://schemas.openxmlformats.org/officeDocument/2006/relationships/hyperlink" Target="https://montrealgazette.com/news/local-news/montreal-police-seek-suspects-in-cote-des-neiges-arson-case" TargetMode="External" /><Relationship Id="rId456" Type="http://schemas.openxmlformats.org/officeDocument/2006/relationships/header" Target="header130.xml" /><Relationship Id="rId457" Type="http://schemas.openxmlformats.org/officeDocument/2006/relationships/header" Target="header131.xml" /><Relationship Id="rId458" Type="http://schemas.openxmlformats.org/officeDocument/2006/relationships/footer" Target="footer130.xml" /><Relationship Id="rId459" Type="http://schemas.openxmlformats.org/officeDocument/2006/relationships/footer" Target="footer131.xml" /><Relationship Id="rId46" Type="http://schemas.openxmlformats.org/officeDocument/2006/relationships/hyperlink" Target="https://advance.lexis.com/api/document?id=urn:contentItem:5Y30-CB31-DY2T-C4GK-00000-00&amp;idtype=PID&amp;context=1516831" TargetMode="External" /><Relationship Id="rId460" Type="http://schemas.openxmlformats.org/officeDocument/2006/relationships/header" Target="header132.xml" /><Relationship Id="rId461" Type="http://schemas.openxmlformats.org/officeDocument/2006/relationships/footer" Target="footer132.xml" /><Relationship Id="rId462" Type="http://schemas.openxmlformats.org/officeDocument/2006/relationships/hyperlink" Target="https://advance.lexis.com/api/document?collection=news&amp;id=urn:contentItem:5X1N-DB01-F125-103M-00000-00&amp;context=" TargetMode="External" /><Relationship Id="rId463" Type="http://schemas.openxmlformats.org/officeDocument/2006/relationships/header" Target="header133.xml" /><Relationship Id="rId464" Type="http://schemas.openxmlformats.org/officeDocument/2006/relationships/header" Target="header134.xml" /><Relationship Id="rId465" Type="http://schemas.openxmlformats.org/officeDocument/2006/relationships/footer" Target="footer133.xml" /><Relationship Id="rId466" Type="http://schemas.openxmlformats.org/officeDocument/2006/relationships/footer" Target="footer134.xml" /><Relationship Id="rId467" Type="http://schemas.openxmlformats.org/officeDocument/2006/relationships/header" Target="header135.xml" /><Relationship Id="rId468" Type="http://schemas.openxmlformats.org/officeDocument/2006/relationships/footer" Target="footer135.xml" /><Relationship Id="rId469" Type="http://schemas.openxmlformats.org/officeDocument/2006/relationships/hyperlink" Target="https://advance.lexis.com/api/document?collection=news&amp;id=urn:contentItem:5M2K-32X1-JDK3-91CH-00000-00&amp;context=" TargetMode="External" /><Relationship Id="rId47" Type="http://schemas.openxmlformats.org/officeDocument/2006/relationships/hyperlink" Target="https://advance.lexis.com/api/document?id=urn:contentItem:5X1N-DB01-F125-103M-00000-00&amp;idtype=PID&amp;context=1516831" TargetMode="External" /><Relationship Id="rId470" Type="http://schemas.openxmlformats.org/officeDocument/2006/relationships/header" Target="header136.xml" /><Relationship Id="rId471" Type="http://schemas.openxmlformats.org/officeDocument/2006/relationships/header" Target="header137.xml" /><Relationship Id="rId472" Type="http://schemas.openxmlformats.org/officeDocument/2006/relationships/footer" Target="footer136.xml" /><Relationship Id="rId473" Type="http://schemas.openxmlformats.org/officeDocument/2006/relationships/footer" Target="footer137.xml" /><Relationship Id="rId474" Type="http://schemas.openxmlformats.org/officeDocument/2006/relationships/header" Target="header138.xml" /><Relationship Id="rId475" Type="http://schemas.openxmlformats.org/officeDocument/2006/relationships/footer" Target="footer138.xml" /><Relationship Id="rId476" Type="http://schemas.openxmlformats.org/officeDocument/2006/relationships/hyperlink" Target="https://advance.lexis.com/api/document?collection=news&amp;id=urn:contentItem:5K7J-2KV1-JDK3-93J8-00000-00&amp;context=" TargetMode="External" /><Relationship Id="rId477" Type="http://schemas.openxmlformats.org/officeDocument/2006/relationships/hyperlink" Target="http://montrealgazette.com/news/police-investigating-reports-of-gunshots-in-downtown-montreal" TargetMode="External" /><Relationship Id="rId478" Type="http://schemas.openxmlformats.org/officeDocument/2006/relationships/header" Target="header139.xml" /><Relationship Id="rId479" Type="http://schemas.openxmlformats.org/officeDocument/2006/relationships/header" Target="header140.xml" /><Relationship Id="rId48" Type="http://schemas.openxmlformats.org/officeDocument/2006/relationships/hyperlink" Target="https://advance.lexis.com/api/document?id=urn:contentItem:5M2K-32X1-JDK3-91CH-00000-00&amp;idtype=PID&amp;context=1516831" TargetMode="External" /><Relationship Id="rId480" Type="http://schemas.openxmlformats.org/officeDocument/2006/relationships/footer" Target="footer139.xml" /><Relationship Id="rId481" Type="http://schemas.openxmlformats.org/officeDocument/2006/relationships/footer" Target="footer140.xml" /><Relationship Id="rId482" Type="http://schemas.openxmlformats.org/officeDocument/2006/relationships/header" Target="header141.xml" /><Relationship Id="rId483" Type="http://schemas.openxmlformats.org/officeDocument/2006/relationships/footer" Target="footer141.xml" /><Relationship Id="rId484" Type="http://schemas.openxmlformats.org/officeDocument/2006/relationships/hyperlink" Target="https://advance.lexis.com/api/document?collection=news&amp;id=urn:contentItem:5H0S-NJX1-JDK3-90D1-00000-00&amp;context=" TargetMode="External" /><Relationship Id="rId485" Type="http://schemas.openxmlformats.org/officeDocument/2006/relationships/header" Target="header142.xml" /><Relationship Id="rId486" Type="http://schemas.openxmlformats.org/officeDocument/2006/relationships/header" Target="header143.xml" /><Relationship Id="rId487" Type="http://schemas.openxmlformats.org/officeDocument/2006/relationships/footer" Target="footer142.xml" /><Relationship Id="rId488" Type="http://schemas.openxmlformats.org/officeDocument/2006/relationships/footer" Target="footer143.xml" /><Relationship Id="rId489" Type="http://schemas.openxmlformats.org/officeDocument/2006/relationships/header" Target="header144.xml" /><Relationship Id="rId49" Type="http://schemas.openxmlformats.org/officeDocument/2006/relationships/hyperlink" Target="https://advance.lexis.com/api/document?id=urn:contentItem:5K7J-2KV1-JDK3-93J8-00000-00&amp;idtype=PID&amp;context=1516831" TargetMode="External" /><Relationship Id="rId490" Type="http://schemas.openxmlformats.org/officeDocument/2006/relationships/footer" Target="footer144.xml" /><Relationship Id="rId491" Type="http://schemas.openxmlformats.org/officeDocument/2006/relationships/hyperlink" Target="https://advance.lexis.com/api/document?collection=news&amp;id=urn:contentItem:5H0S-GYD1-JDK3-951S-00000-00&amp;context=" TargetMode="External" /><Relationship Id="rId492" Type="http://schemas.openxmlformats.org/officeDocument/2006/relationships/header" Target="header145.xml" /><Relationship Id="rId493" Type="http://schemas.openxmlformats.org/officeDocument/2006/relationships/header" Target="header146.xml" /><Relationship Id="rId494" Type="http://schemas.openxmlformats.org/officeDocument/2006/relationships/footer" Target="footer145.xml" /><Relationship Id="rId495" Type="http://schemas.openxmlformats.org/officeDocument/2006/relationships/footer" Target="footer146.xml" /><Relationship Id="rId496" Type="http://schemas.openxmlformats.org/officeDocument/2006/relationships/header" Target="header147.xml" /><Relationship Id="rId497" Type="http://schemas.openxmlformats.org/officeDocument/2006/relationships/footer" Target="footer147.xml" /><Relationship Id="rId498" Type="http://schemas.openxmlformats.org/officeDocument/2006/relationships/hyperlink" Target="https://advance.lexis.com/api/document?collection=news&amp;id=urn:contentItem:5NWS-33K1-F125-14BM-00000-00&amp;context=" TargetMode="External" /><Relationship Id="rId499" Type="http://schemas.openxmlformats.org/officeDocument/2006/relationships/hyperlink" Target="http://montrealgazette.com/news/man-in-critical-condition-after-being-shot-by-montreal-police" TargetMode="External" /><Relationship Id="rId5" Type="http://schemas.openxmlformats.org/officeDocument/2006/relationships/hyperlink" Target="https://advance.lexis.com/api/document?id=urn:contentItem:5NBV-YBF1-F125-1555-00000-00&amp;idtype=PID&amp;context=1516831" TargetMode="External" /><Relationship Id="rId50" Type="http://schemas.openxmlformats.org/officeDocument/2006/relationships/hyperlink" Target="https://advance.lexis.com/api/document?id=urn:contentItem:5H0S-NJX1-JDK3-90D1-00000-00&amp;idtype=PID&amp;context=1516831" TargetMode="External" /><Relationship Id="rId500" Type="http://schemas.openxmlformats.org/officeDocument/2006/relationships/header" Target="header148.xml" /><Relationship Id="rId501" Type="http://schemas.openxmlformats.org/officeDocument/2006/relationships/header" Target="header149.xml" /><Relationship Id="rId502" Type="http://schemas.openxmlformats.org/officeDocument/2006/relationships/footer" Target="footer148.xml" /><Relationship Id="rId503" Type="http://schemas.openxmlformats.org/officeDocument/2006/relationships/footer" Target="footer149.xml" /><Relationship Id="rId504" Type="http://schemas.openxmlformats.org/officeDocument/2006/relationships/header" Target="header150.xml" /><Relationship Id="rId505" Type="http://schemas.openxmlformats.org/officeDocument/2006/relationships/footer" Target="footer150.xml" /><Relationship Id="rId506" Type="http://schemas.openxmlformats.org/officeDocument/2006/relationships/hyperlink" Target="https://advance.lexis.com/api/document?collection=news&amp;id=urn:contentItem:5KS8-WDY1-JDK3-954F-00000-00&amp;context=" TargetMode="External" /><Relationship Id="rId507" Type="http://schemas.openxmlformats.org/officeDocument/2006/relationships/hyperlink" Target="mailto:csolyom@montrealgazette.com" TargetMode="External" /><Relationship Id="rId508" Type="http://schemas.openxmlformats.org/officeDocument/2006/relationships/hyperlink" Target="https://twitter.com" TargetMode="External" /><Relationship Id="rId509" Type="http://schemas.openxmlformats.org/officeDocument/2006/relationships/hyperlink" Target="http://montrealgazette.com/news/local-news/video-surfaces-of-montreal-police-appearing-to-harass-wheelchair-bound-man-caught-in-downtown-intersection" TargetMode="External" /><Relationship Id="rId51" Type="http://schemas.openxmlformats.org/officeDocument/2006/relationships/hyperlink" Target="https://advance.lexis.com/api/document?id=urn:contentItem:5H0S-GYD1-JDK3-951S-00000-00&amp;idtype=PID&amp;context=1516831" TargetMode="External" /><Relationship Id="rId510" Type="http://schemas.openxmlformats.org/officeDocument/2006/relationships/header" Target="header151.xml" /><Relationship Id="rId511" Type="http://schemas.openxmlformats.org/officeDocument/2006/relationships/header" Target="header152.xml" /><Relationship Id="rId512" Type="http://schemas.openxmlformats.org/officeDocument/2006/relationships/footer" Target="footer151.xml" /><Relationship Id="rId513" Type="http://schemas.openxmlformats.org/officeDocument/2006/relationships/footer" Target="footer152.xml" /><Relationship Id="rId514" Type="http://schemas.openxmlformats.org/officeDocument/2006/relationships/header" Target="header153.xml" /><Relationship Id="rId515" Type="http://schemas.openxmlformats.org/officeDocument/2006/relationships/footer" Target="footer153.xml" /><Relationship Id="rId516" Type="http://schemas.openxmlformats.org/officeDocument/2006/relationships/hyperlink" Target="https://advance.lexis.com/api/document?collection=news&amp;id=urn:contentItem:5KS8-WDY1-JDK3-9546-00000-00&amp;context=" TargetMode="External" /><Relationship Id="rId517" Type="http://schemas.openxmlformats.org/officeDocument/2006/relationships/header" Target="header154.xml" /><Relationship Id="rId518" Type="http://schemas.openxmlformats.org/officeDocument/2006/relationships/header" Target="header155.xml" /><Relationship Id="rId519" Type="http://schemas.openxmlformats.org/officeDocument/2006/relationships/footer" Target="footer154.xml" /><Relationship Id="rId52" Type="http://schemas.openxmlformats.org/officeDocument/2006/relationships/hyperlink" Target="https://advance.lexis.com/api/document?id=urn:contentItem:5NWS-33K1-F125-14BM-00000-00&amp;idtype=PID&amp;context=1516831" TargetMode="External" /><Relationship Id="rId520" Type="http://schemas.openxmlformats.org/officeDocument/2006/relationships/footer" Target="footer155.xml" /><Relationship Id="rId521" Type="http://schemas.openxmlformats.org/officeDocument/2006/relationships/header" Target="header156.xml" /><Relationship Id="rId522" Type="http://schemas.openxmlformats.org/officeDocument/2006/relationships/footer" Target="footer156.xml" /><Relationship Id="rId523" Type="http://schemas.openxmlformats.org/officeDocument/2006/relationships/hyperlink" Target="https://advance.lexis.com/api/document?collection=news&amp;id=urn:contentItem:6059-8GX1-DYG5-R422-00000-00&amp;context=" TargetMode="External" /><Relationship Id="rId524" Type="http://schemas.openxmlformats.org/officeDocument/2006/relationships/header" Target="header157.xml" /><Relationship Id="rId525" Type="http://schemas.openxmlformats.org/officeDocument/2006/relationships/header" Target="header158.xml" /><Relationship Id="rId526" Type="http://schemas.openxmlformats.org/officeDocument/2006/relationships/footer" Target="footer157.xml" /><Relationship Id="rId527" Type="http://schemas.openxmlformats.org/officeDocument/2006/relationships/footer" Target="footer158.xml" /><Relationship Id="rId528" Type="http://schemas.openxmlformats.org/officeDocument/2006/relationships/header" Target="header159.xml" /><Relationship Id="rId529" Type="http://schemas.openxmlformats.org/officeDocument/2006/relationships/footer" Target="footer159.xml" /><Relationship Id="rId53" Type="http://schemas.openxmlformats.org/officeDocument/2006/relationships/hyperlink" Target="https://advance.lexis.com/api/document?id=urn:contentItem:5KS8-WDY1-JDK3-954F-00000-00&amp;idtype=PID&amp;context=1516831" TargetMode="External" /><Relationship Id="rId530" Type="http://schemas.openxmlformats.org/officeDocument/2006/relationships/hyperlink" Target="https://advance.lexis.com/api/document?collection=news&amp;id=urn:contentItem:6058-YCK1-JBKR-329M-00000-00&amp;context=" TargetMode="External" /><Relationship Id="rId531" Type="http://schemas.openxmlformats.org/officeDocument/2006/relationships/header" Target="header160.xml" /><Relationship Id="rId532" Type="http://schemas.openxmlformats.org/officeDocument/2006/relationships/header" Target="header161.xml" /><Relationship Id="rId533" Type="http://schemas.openxmlformats.org/officeDocument/2006/relationships/footer" Target="footer160.xml" /><Relationship Id="rId534" Type="http://schemas.openxmlformats.org/officeDocument/2006/relationships/footer" Target="footer161.xml" /><Relationship Id="rId535" Type="http://schemas.openxmlformats.org/officeDocument/2006/relationships/header" Target="header162.xml" /><Relationship Id="rId536" Type="http://schemas.openxmlformats.org/officeDocument/2006/relationships/footer" Target="footer162.xml" /><Relationship Id="rId537" Type="http://schemas.openxmlformats.org/officeDocument/2006/relationships/hyperlink" Target="https://advance.lexis.com/api/document?collection=news&amp;id=urn:contentItem:6059-4171-DYG6-1177-00000-00&amp;context=" TargetMode="External" /><Relationship Id="rId538" Type="http://schemas.openxmlformats.org/officeDocument/2006/relationships/header" Target="header163.xml" /><Relationship Id="rId539" Type="http://schemas.openxmlformats.org/officeDocument/2006/relationships/header" Target="header164.xml" /><Relationship Id="rId54" Type="http://schemas.openxmlformats.org/officeDocument/2006/relationships/hyperlink" Target="https://advance.lexis.com/api/document?id=urn:contentItem:5KS8-WDY1-JDK3-9546-00000-00&amp;idtype=PID&amp;context=1516831" TargetMode="External" /><Relationship Id="rId540" Type="http://schemas.openxmlformats.org/officeDocument/2006/relationships/footer" Target="footer163.xml" /><Relationship Id="rId541" Type="http://schemas.openxmlformats.org/officeDocument/2006/relationships/footer" Target="footer164.xml" /><Relationship Id="rId542" Type="http://schemas.openxmlformats.org/officeDocument/2006/relationships/header" Target="header165.xml" /><Relationship Id="rId543" Type="http://schemas.openxmlformats.org/officeDocument/2006/relationships/footer" Target="footer165.xml" /><Relationship Id="rId544" Type="http://schemas.openxmlformats.org/officeDocument/2006/relationships/hyperlink" Target="https://advance.lexis.com/api/document?collection=news&amp;id=urn:contentItem:6058-YCH1-JC14-827D-00000-00&amp;context=" TargetMode="External" /><Relationship Id="rId545" Type="http://schemas.openxmlformats.org/officeDocument/2006/relationships/header" Target="header166.xml" /><Relationship Id="rId546" Type="http://schemas.openxmlformats.org/officeDocument/2006/relationships/header" Target="header167.xml" /><Relationship Id="rId547" Type="http://schemas.openxmlformats.org/officeDocument/2006/relationships/footer" Target="footer166.xml" /><Relationship Id="rId548" Type="http://schemas.openxmlformats.org/officeDocument/2006/relationships/footer" Target="footer167.xml" /><Relationship Id="rId549" Type="http://schemas.openxmlformats.org/officeDocument/2006/relationships/header" Target="header168.xml" /><Relationship Id="rId55" Type="http://schemas.openxmlformats.org/officeDocument/2006/relationships/hyperlink" Target="https://advance.lexis.com/api/document?id=urn:contentItem:6059-8GX1-DYG5-R422-00000-00&amp;idtype=PID&amp;context=1516831" TargetMode="External" /><Relationship Id="rId550" Type="http://schemas.openxmlformats.org/officeDocument/2006/relationships/footer" Target="footer168.xml" /><Relationship Id="rId551" Type="http://schemas.openxmlformats.org/officeDocument/2006/relationships/hyperlink" Target="https://advance.lexis.com/api/document?collection=news&amp;id=urn:contentItem:5S3F-4HC1-JBV1-W1M3-00000-00&amp;context=" TargetMode="External" /><Relationship Id="rId552" Type="http://schemas.openxmlformats.org/officeDocument/2006/relationships/image" Target="media/image5.png" /><Relationship Id="rId553" Type="http://schemas.openxmlformats.org/officeDocument/2006/relationships/header" Target="header169.xml" /><Relationship Id="rId554" Type="http://schemas.openxmlformats.org/officeDocument/2006/relationships/header" Target="header170.xml" /><Relationship Id="rId555" Type="http://schemas.openxmlformats.org/officeDocument/2006/relationships/footer" Target="footer169.xml" /><Relationship Id="rId556" Type="http://schemas.openxmlformats.org/officeDocument/2006/relationships/footer" Target="footer170.xml" /><Relationship Id="rId557" Type="http://schemas.openxmlformats.org/officeDocument/2006/relationships/header" Target="header171.xml" /><Relationship Id="rId558" Type="http://schemas.openxmlformats.org/officeDocument/2006/relationships/footer" Target="footer171.xml" /><Relationship Id="rId559" Type="http://schemas.openxmlformats.org/officeDocument/2006/relationships/hyperlink" Target="https://advance.lexis.com/api/document?collection=news&amp;id=urn:contentItem:5YK9-YGH1-JBKR-N0T8-00000-00&amp;context=" TargetMode="External" /><Relationship Id="rId56" Type="http://schemas.openxmlformats.org/officeDocument/2006/relationships/hyperlink" Target="https://advance.lexis.com/api/document?id=urn:contentItem:6058-YCK1-JBKR-329M-00000-00&amp;idtype=PID&amp;context=1516831" TargetMode="External" /><Relationship Id="rId560" Type="http://schemas.openxmlformats.org/officeDocument/2006/relationships/hyperlink" Target="mailto:aderfel@postmedia.com" TargetMode="External" /><Relationship Id="rId561" Type="http://schemas.openxmlformats.org/officeDocument/2006/relationships/header" Target="header172.xml" /><Relationship Id="rId562" Type="http://schemas.openxmlformats.org/officeDocument/2006/relationships/header" Target="header173.xml" /><Relationship Id="rId563" Type="http://schemas.openxmlformats.org/officeDocument/2006/relationships/footer" Target="footer172.xml" /><Relationship Id="rId564" Type="http://schemas.openxmlformats.org/officeDocument/2006/relationships/footer" Target="footer173.xml" /><Relationship Id="rId565" Type="http://schemas.openxmlformats.org/officeDocument/2006/relationships/header" Target="header174.xml" /><Relationship Id="rId566" Type="http://schemas.openxmlformats.org/officeDocument/2006/relationships/footer" Target="footer174.xml" /><Relationship Id="rId567" Type="http://schemas.openxmlformats.org/officeDocument/2006/relationships/hyperlink" Target="https://advance.lexis.com/api/document?collection=news&amp;id=urn:contentItem:5MDB-26D1-JDV5-F0MX-00000-00&amp;context=" TargetMode="External" /><Relationship Id="rId568" Type="http://schemas.openxmlformats.org/officeDocument/2006/relationships/hyperlink" Target="http://www.222tips.com" TargetMode="External" /><Relationship Id="rId569" Type="http://schemas.openxmlformats.org/officeDocument/2006/relationships/header" Target="header175.xml" /><Relationship Id="rId57" Type="http://schemas.openxmlformats.org/officeDocument/2006/relationships/hyperlink" Target="https://advance.lexis.com/api/document?id=urn:contentItem:6059-4171-DYG6-1177-00000-00&amp;idtype=PID&amp;context=1516831" TargetMode="External" /><Relationship Id="rId570" Type="http://schemas.openxmlformats.org/officeDocument/2006/relationships/header" Target="header176.xml" /><Relationship Id="rId571" Type="http://schemas.openxmlformats.org/officeDocument/2006/relationships/footer" Target="footer175.xml" /><Relationship Id="rId572" Type="http://schemas.openxmlformats.org/officeDocument/2006/relationships/footer" Target="footer176.xml" /><Relationship Id="rId573" Type="http://schemas.openxmlformats.org/officeDocument/2006/relationships/header" Target="header177.xml" /><Relationship Id="rId574" Type="http://schemas.openxmlformats.org/officeDocument/2006/relationships/footer" Target="footer177.xml" /><Relationship Id="rId575" Type="http://schemas.openxmlformats.org/officeDocument/2006/relationships/hyperlink" Target="https://advance.lexis.com/api/document?collection=news&amp;id=urn:contentItem:5JDS-FPD1-J9XT-P0CH-00000-00&amp;context=" TargetMode="External" /><Relationship Id="rId576" Type="http://schemas.openxmlformats.org/officeDocument/2006/relationships/image" Target="media/image6.png" /><Relationship Id="rId577" Type="http://schemas.openxmlformats.org/officeDocument/2006/relationships/hyperlink" Target="mailto:editorial@plusmediasolutions.com" TargetMode="External" /><Relationship Id="rId578" Type="http://schemas.openxmlformats.org/officeDocument/2006/relationships/header" Target="header178.xml" /><Relationship Id="rId579" Type="http://schemas.openxmlformats.org/officeDocument/2006/relationships/header" Target="header179.xml" /><Relationship Id="rId58" Type="http://schemas.openxmlformats.org/officeDocument/2006/relationships/hyperlink" Target="https://advance.lexis.com/api/document?id=urn:contentItem:6058-YCH1-JC14-827D-00000-00&amp;idtype=PID&amp;context=1516831" TargetMode="External" /><Relationship Id="rId580" Type="http://schemas.openxmlformats.org/officeDocument/2006/relationships/footer" Target="footer178.xml" /><Relationship Id="rId581" Type="http://schemas.openxmlformats.org/officeDocument/2006/relationships/footer" Target="footer179.xml" /><Relationship Id="rId582" Type="http://schemas.openxmlformats.org/officeDocument/2006/relationships/header" Target="header180.xml" /><Relationship Id="rId583" Type="http://schemas.openxmlformats.org/officeDocument/2006/relationships/footer" Target="footer180.xml" /><Relationship Id="rId584" Type="http://schemas.openxmlformats.org/officeDocument/2006/relationships/hyperlink" Target="https://advance.lexis.com/api/document?collection=news&amp;id=urn:contentItem:5M31-61G1-JDK3-90MX-00000-00&amp;context=" TargetMode="External" /><Relationship Id="rId585" Type="http://schemas.openxmlformats.org/officeDocument/2006/relationships/hyperlink" Target="http://montrealgazette.com/news/local-news/government-must-act-to-protect-journalists-sources" TargetMode="External" /><Relationship Id="rId586" Type="http://schemas.openxmlformats.org/officeDocument/2006/relationships/hyperlink" Target="mailto:jmagder@postmedia.com" TargetMode="External" /><Relationship Id="rId587" Type="http://schemas.openxmlformats.org/officeDocument/2006/relationships/hyperlink" Target="http://Twitter.com/JasonMagder" TargetMode="External" /><Relationship Id="rId588" Type="http://schemas.openxmlformats.org/officeDocument/2006/relationships/hyperlink" Target="http://Facebook.com/JasonMagderJournalist" TargetMode="External" /><Relationship Id="rId589" Type="http://schemas.openxmlformats.org/officeDocument/2006/relationships/hyperlink" Target="http://montrealgazette.com/news/local-news/at-least-three-other-journalists-monitored-by-montreal-police-report-says" TargetMode="External" /><Relationship Id="rId59" Type="http://schemas.openxmlformats.org/officeDocument/2006/relationships/hyperlink" Target="https://advance.lexis.com/api/document?id=urn:contentItem:5S3F-4HC1-JBV1-W1M3-00000-00&amp;idtype=PID&amp;context=1516831" TargetMode="External" /><Relationship Id="rId590" Type="http://schemas.openxmlformats.org/officeDocument/2006/relationships/hyperlink" Target="http://montrealgazette.com/news/local-news/were-spied-on-more-often-than-you-think-journalists-groups-say" TargetMode="External" /><Relationship Id="rId591" Type="http://schemas.openxmlformats.org/officeDocument/2006/relationships/hyperlink" Target="http://montrealgazette.com/news/local-news/police-surveillance-scandal-montreal-to-study-spying-issue-behind-closed-doors" TargetMode="External" /><Relationship Id="rId592" Type="http://schemas.openxmlformats.org/officeDocument/2006/relationships/header" Target="header181.xml" /><Relationship Id="rId593" Type="http://schemas.openxmlformats.org/officeDocument/2006/relationships/header" Target="header182.xml" /><Relationship Id="rId594" Type="http://schemas.openxmlformats.org/officeDocument/2006/relationships/footer" Target="footer181.xml" /><Relationship Id="rId595" Type="http://schemas.openxmlformats.org/officeDocument/2006/relationships/footer" Target="footer182.xml" /><Relationship Id="rId596" Type="http://schemas.openxmlformats.org/officeDocument/2006/relationships/header" Target="header183.xml" /><Relationship Id="rId597" Type="http://schemas.openxmlformats.org/officeDocument/2006/relationships/footer" Target="footer183.xml" /><Relationship Id="rId598" Type="http://schemas.openxmlformats.org/officeDocument/2006/relationships/hyperlink" Target="https://advance.lexis.com/api/document?collection=news&amp;id=urn:contentItem:5M31-NSB1-F125-10MD-00000-00&amp;context=" TargetMode="External" /><Relationship Id="rId599" Type="http://schemas.openxmlformats.org/officeDocument/2006/relationships/header" Target="header184.xml" /><Relationship Id="rId6" Type="http://schemas.openxmlformats.org/officeDocument/2006/relationships/hyperlink" Target="https://advance.lexis.com/api/document?id=urn:contentItem:5NBY-YRM1-F125-1174-00000-00&amp;idtype=PID&amp;context=1516831" TargetMode="External" /><Relationship Id="rId60" Type="http://schemas.openxmlformats.org/officeDocument/2006/relationships/hyperlink" Target="https://advance.lexis.com/api/document?id=urn:contentItem:5YK9-YGH1-JBKR-N0T8-00000-00&amp;idtype=PID&amp;context=1516831" TargetMode="External" /><Relationship Id="rId600" Type="http://schemas.openxmlformats.org/officeDocument/2006/relationships/header" Target="header185.xml" /><Relationship Id="rId601" Type="http://schemas.openxmlformats.org/officeDocument/2006/relationships/footer" Target="footer184.xml" /><Relationship Id="rId602" Type="http://schemas.openxmlformats.org/officeDocument/2006/relationships/footer" Target="footer185.xml" /><Relationship Id="rId603" Type="http://schemas.openxmlformats.org/officeDocument/2006/relationships/header" Target="header186.xml" /><Relationship Id="rId604" Type="http://schemas.openxmlformats.org/officeDocument/2006/relationships/footer" Target="footer186.xml" /><Relationship Id="rId605" Type="http://schemas.openxmlformats.org/officeDocument/2006/relationships/hyperlink" Target="https://advance.lexis.com/api/document?collection=news&amp;id=urn:contentItem:5HBG-YXD1-JDK3-93S5-00000-00&amp;context=" TargetMode="External" /><Relationship Id="rId606" Type="http://schemas.openxmlformats.org/officeDocument/2006/relationships/hyperlink" Target="mailto:kwilton@montrealgazette.com" TargetMode="External" /><Relationship Id="rId607" Type="http://schemas.openxmlformats.org/officeDocument/2006/relationships/hyperlink" Target="https://twitter.com/katherinewilton" TargetMode="External" /><Relationship Id="rId608" Type="http://schemas.openxmlformats.org/officeDocument/2006/relationships/header" Target="header187.xml" /><Relationship Id="rId609" Type="http://schemas.openxmlformats.org/officeDocument/2006/relationships/header" Target="header188.xml" /><Relationship Id="rId61" Type="http://schemas.openxmlformats.org/officeDocument/2006/relationships/hyperlink" Target="https://advance.lexis.com/api/document?id=urn:contentItem:5MDB-26D1-JDV5-F0MX-00000-00&amp;idtype=PID&amp;context=1516831" TargetMode="External" /><Relationship Id="rId610" Type="http://schemas.openxmlformats.org/officeDocument/2006/relationships/footer" Target="footer187.xml" /><Relationship Id="rId611" Type="http://schemas.openxmlformats.org/officeDocument/2006/relationships/footer" Target="footer188.xml" /><Relationship Id="rId612" Type="http://schemas.openxmlformats.org/officeDocument/2006/relationships/header" Target="header189.xml" /><Relationship Id="rId613" Type="http://schemas.openxmlformats.org/officeDocument/2006/relationships/footer" Target="footer189.xml" /><Relationship Id="rId614" Type="http://schemas.openxmlformats.org/officeDocument/2006/relationships/hyperlink" Target="https://advance.lexis.com/api/document?collection=news&amp;id=urn:contentItem:6005-N101-JBKR-N4CB-00000-00&amp;context=" TargetMode="External" /><Relationship Id="rId615" Type="http://schemas.openxmlformats.org/officeDocument/2006/relationships/hyperlink" Target="mailto:jfeith@postmedia.com" TargetMode="External" /><Relationship Id="rId616" Type="http://schemas.openxmlformats.org/officeDocument/2006/relationships/header" Target="header190.xml" /><Relationship Id="rId617" Type="http://schemas.openxmlformats.org/officeDocument/2006/relationships/header" Target="header191.xml" /><Relationship Id="rId618" Type="http://schemas.openxmlformats.org/officeDocument/2006/relationships/footer" Target="footer190.xml" /><Relationship Id="rId619" Type="http://schemas.openxmlformats.org/officeDocument/2006/relationships/footer" Target="footer191.xml" /><Relationship Id="rId62" Type="http://schemas.openxmlformats.org/officeDocument/2006/relationships/hyperlink" Target="https://advance.lexis.com/api/document?id=urn:contentItem:5JDS-FPD1-J9XT-P0CH-00000-00&amp;idtype=PID&amp;context=1516831" TargetMode="External" /><Relationship Id="rId620" Type="http://schemas.openxmlformats.org/officeDocument/2006/relationships/header" Target="header192.xml" /><Relationship Id="rId621" Type="http://schemas.openxmlformats.org/officeDocument/2006/relationships/footer" Target="footer192.xml" /><Relationship Id="rId622" Type="http://schemas.openxmlformats.org/officeDocument/2006/relationships/hyperlink" Target="https://advance.lexis.com/api/document?collection=news&amp;id=urn:contentItem:5SDJ-7PT1-F125-14VB-00000-00&amp;context=" TargetMode="External" /><Relationship Id="rId623" Type="http://schemas.openxmlformats.org/officeDocument/2006/relationships/hyperlink" Target="http://montrealgazette.com/news/local-news/twist-of-fate-probably-saved-baby-florencita-who-has-rare-genetic-disease" TargetMode="External" /><Relationship Id="rId624" Type="http://schemas.openxmlformats.org/officeDocument/2006/relationships/hyperlink" Target="http://montrealgazette.com/tag/muhc" TargetMode="External" /><Relationship Id="rId625" Type="http://schemas.openxmlformats.org/officeDocument/2006/relationships/hyperlink" Target="http://montrealgazette.com/news/local-news/airbnb-headquarters-new-building-makes-waves-on-lachine-canal" TargetMode="External" /><Relationship Id="rId626" Type="http://schemas.openxmlformats.org/officeDocument/2006/relationships/hyperlink" Target="http://montrealgazette.com/news/local-news/two-montreal-police-officers-arrested-face-kidnapping-assault-charges" TargetMode="External" /><Relationship Id="rId627" Type="http://schemas.openxmlformats.org/officeDocument/2006/relationships/hyperlink" Target="http://montrealgazette.com/news/local-news/muhc-superhospital-lacks-a-pharmacy-three-years-after-being-built" TargetMode="External" /><Relationship Id="rId628" Type="http://schemas.openxmlformats.org/officeDocument/2006/relationships/hyperlink" Target="http://www.journaldemontreal.com/2018/05/18/le-cusm-a-paye-un-1m-pour-deux-locaux-vides" TargetMode="External" /><Relationship Id="rId629" Type="http://schemas.openxmlformats.org/officeDocument/2006/relationships/hyperlink" Target="http://montrealgazette.com/news/local-news/alt-right-in-montreal-efforts-to-unmask-key-neo-nazis-make-waves" TargetMode="External" /><Relationship Id="rId63" Type="http://schemas.openxmlformats.org/officeDocument/2006/relationships/hyperlink" Target="https://advance.lexis.com/api/document?id=urn:contentItem:5M31-61G1-JDK3-90MX-00000-00&amp;idtype=PID&amp;context=1516831" TargetMode="External" /><Relationship Id="rId630" Type="http://schemas.openxmlformats.org/officeDocument/2006/relationships/hyperlink" Target="http://montrealgazette.com/news/local-news/the-week-in-review-16" TargetMode="External" /><Relationship Id="rId631" Type="http://schemas.openxmlformats.org/officeDocument/2006/relationships/header" Target="header193.xml" /><Relationship Id="rId632" Type="http://schemas.openxmlformats.org/officeDocument/2006/relationships/header" Target="header194.xml" /><Relationship Id="rId633" Type="http://schemas.openxmlformats.org/officeDocument/2006/relationships/footer" Target="footer193.xml" /><Relationship Id="rId634" Type="http://schemas.openxmlformats.org/officeDocument/2006/relationships/footer" Target="footer194.xml" /><Relationship Id="rId635" Type="http://schemas.openxmlformats.org/officeDocument/2006/relationships/header" Target="header195.xml" /><Relationship Id="rId636" Type="http://schemas.openxmlformats.org/officeDocument/2006/relationships/footer" Target="footer195.xml" /><Relationship Id="rId637" Type="http://schemas.openxmlformats.org/officeDocument/2006/relationships/hyperlink" Target="https://advance.lexis.com/api/document?collection=news&amp;id=urn:contentItem:6046-Y3P1-F021-64H4-00000-00&amp;context=" TargetMode="External" /><Relationship Id="rId638" Type="http://schemas.openxmlformats.org/officeDocument/2006/relationships/image" Target="media/image7.png" /><Relationship Id="rId639" Type="http://schemas.openxmlformats.org/officeDocument/2006/relationships/hyperlink" Target="https://www.theguardian.com/world/live/2020/jun/13/coronavirus-live-news-fauci-warns-against-trump-rallies-health-fears-in-australia-over-blm-protests?page=with:block-5ee531368f08bc1dd58e1ee0#block-5ee531368f08bc1dd58e1ee0" TargetMode="External" /><Relationship Id="rId64" Type="http://schemas.openxmlformats.org/officeDocument/2006/relationships/hyperlink" Target="https://advance.lexis.com/api/document?id=urn:contentItem:5M31-NSB1-F125-10MD-00000-00&amp;idtype=PID&amp;context=1516831" TargetMode="External" /><Relationship Id="rId640" Type="http://schemas.openxmlformats.org/officeDocument/2006/relationships/hyperlink" Target="mailto:chris.michael@theguardian.com" TargetMode="External" /><Relationship Id="rId641" Type="http://schemas.openxmlformats.org/officeDocument/2006/relationships/hyperlink" Target="mailto:mattha.busby.freelance@guardian.co.uk" TargetMode="External" /><Relationship Id="rId642" Type="http://schemas.openxmlformats.org/officeDocument/2006/relationships/hyperlink" Target="https://gu.com/p/e3pkqfalsetruehttps://media.guim.co.uk/c526773a506a5f655c448796a0117a7ac90ec381/0_67_4785_2872/500.jpgfalseentrueHere" TargetMode="External" /><Relationship Id="rId643" Type="http://schemas.openxmlformats.org/officeDocument/2006/relationships/header" Target="header196.xml" /><Relationship Id="rId644" Type="http://schemas.openxmlformats.org/officeDocument/2006/relationships/header" Target="header197.xml" /><Relationship Id="rId645" Type="http://schemas.openxmlformats.org/officeDocument/2006/relationships/footer" Target="footer196.xml" /><Relationship Id="rId646" Type="http://schemas.openxmlformats.org/officeDocument/2006/relationships/footer" Target="footer197.xml" /><Relationship Id="rId647" Type="http://schemas.openxmlformats.org/officeDocument/2006/relationships/header" Target="header198.xml" /><Relationship Id="rId648" Type="http://schemas.openxmlformats.org/officeDocument/2006/relationships/footer" Target="footer198.xml" /><Relationship Id="rId649" Type="http://schemas.openxmlformats.org/officeDocument/2006/relationships/hyperlink" Target="https://advance.lexis.com/api/document?collection=news&amp;id=urn:contentItem:5RYS-7H31-JB5M-W3GY-00000-00&amp;context=" TargetMode="External" /><Relationship Id="rId65" Type="http://schemas.openxmlformats.org/officeDocument/2006/relationships/hyperlink" Target="https://advance.lexis.com/api/document?id=urn:contentItem:5HBG-YXD1-JDK3-93S5-00000-00&amp;idtype=PID&amp;context=1516831" TargetMode="External" /><Relationship Id="rId650" Type="http://schemas.openxmlformats.org/officeDocument/2006/relationships/header" Target="header199.xml" /><Relationship Id="rId651" Type="http://schemas.openxmlformats.org/officeDocument/2006/relationships/header" Target="header200.xml" /><Relationship Id="rId652" Type="http://schemas.openxmlformats.org/officeDocument/2006/relationships/footer" Target="footer199.xml" /><Relationship Id="rId653" Type="http://schemas.openxmlformats.org/officeDocument/2006/relationships/footer" Target="footer200.xml" /><Relationship Id="rId654" Type="http://schemas.openxmlformats.org/officeDocument/2006/relationships/header" Target="header201.xml" /><Relationship Id="rId655" Type="http://schemas.openxmlformats.org/officeDocument/2006/relationships/footer" Target="footer201.xml" /><Relationship Id="rId656" Type="http://schemas.openxmlformats.org/officeDocument/2006/relationships/hyperlink" Target="https://advance.lexis.com/api/document?collection=news&amp;id=urn:contentItem:5Y36-CGG1-JBKR-N47F-00000-00&amp;context=" TargetMode="External" /><Relationship Id="rId657" Type="http://schemas.openxmlformats.org/officeDocument/2006/relationships/hyperlink" Target="https://montrealgazette.com/news/police-seek-missing-man-59-from-quebec-city" TargetMode="External" /><Relationship Id="rId658" Type="http://schemas.openxmlformats.org/officeDocument/2006/relationships/hyperlink" Target="https://montrealgazette.com/news/montreal-police-searching-for-missing-woman-35" TargetMode="External" /><Relationship Id="rId659" Type="http://schemas.openxmlformats.org/officeDocument/2006/relationships/header" Target="header202.xml" /><Relationship Id="rId66" Type="http://schemas.openxmlformats.org/officeDocument/2006/relationships/hyperlink" Target="https://advance.lexis.com/api/document?id=urn:contentItem:6005-N101-JBKR-N4CB-00000-00&amp;idtype=PID&amp;context=1516831" TargetMode="External" /><Relationship Id="rId660" Type="http://schemas.openxmlformats.org/officeDocument/2006/relationships/header" Target="header203.xml" /><Relationship Id="rId661" Type="http://schemas.openxmlformats.org/officeDocument/2006/relationships/footer" Target="footer202.xml" /><Relationship Id="rId662" Type="http://schemas.openxmlformats.org/officeDocument/2006/relationships/footer" Target="footer203.xml" /><Relationship Id="rId663" Type="http://schemas.openxmlformats.org/officeDocument/2006/relationships/header" Target="header204.xml" /><Relationship Id="rId664" Type="http://schemas.openxmlformats.org/officeDocument/2006/relationships/footer" Target="footer204.xml" /><Relationship Id="rId665" Type="http://schemas.openxmlformats.org/officeDocument/2006/relationships/hyperlink" Target="https://advance.lexis.com/api/document?collection=news&amp;id=urn:contentItem:5RX7-K4G1-JBTY-W2M0-00000-00&amp;context=" TargetMode="External" /><Relationship Id="rId666" Type="http://schemas.openxmlformats.org/officeDocument/2006/relationships/header" Target="header205.xml" /><Relationship Id="rId667" Type="http://schemas.openxmlformats.org/officeDocument/2006/relationships/header" Target="header206.xml" /><Relationship Id="rId668" Type="http://schemas.openxmlformats.org/officeDocument/2006/relationships/footer" Target="footer205.xml" /><Relationship Id="rId669" Type="http://schemas.openxmlformats.org/officeDocument/2006/relationships/footer" Target="footer206.xml" /><Relationship Id="rId67" Type="http://schemas.openxmlformats.org/officeDocument/2006/relationships/hyperlink" Target="https://advance.lexis.com/api/document?id=urn:contentItem:5SDJ-7PT1-F125-14VB-00000-00&amp;idtype=PID&amp;context=1516831" TargetMode="External" /><Relationship Id="rId670" Type="http://schemas.openxmlformats.org/officeDocument/2006/relationships/header" Target="header207.xml" /><Relationship Id="rId671" Type="http://schemas.openxmlformats.org/officeDocument/2006/relationships/footer" Target="footer207.xml" /><Relationship Id="rId672" Type="http://schemas.openxmlformats.org/officeDocument/2006/relationships/hyperlink" Target="https://advance.lexis.com/api/document?collection=news&amp;id=urn:contentItem:5FHM-T041-JDK3-93WP-00000-00&amp;context=" TargetMode="External" /><Relationship Id="rId673" Type="http://schemas.openxmlformats.org/officeDocument/2006/relationships/hyperlink" Target="http://montrealgazette.com/gallery/gallery-march-against-police-brutality/" TargetMode="External" /><Relationship Id="rId674" Type="http://schemas.openxmlformats.org/officeDocument/2006/relationships/hyperlink" Target="http://www2.publicationsduquebec.gouv.qc.ca/dynamicSearch/telecharge.php?type=2&amp;;file=/C_24_2/C24_2_A.html" TargetMode="External" /><Relationship Id="rId675" Type="http://schemas.openxmlformats.org/officeDocument/2006/relationships/hyperlink" Target="http://montrealgazette.com/news/local-news/group-plans-anti-police-brutality-demo-during-st-patricks-day-parade" TargetMode="External" /><Relationship Id="rId676" Type="http://schemas.openxmlformats.org/officeDocument/2006/relationships/hyperlink" Target="mailto:rrocha@montrealgazette.com" TargetMode="External" /><Relationship Id="rId677" Type="http://schemas.openxmlformats.org/officeDocument/2006/relationships/hyperlink" Target="http://twitter.com/robroc" TargetMode="External" /><Relationship Id="rId678" Type="http://schemas.openxmlformats.org/officeDocument/2006/relationships/header" Target="header208.xml" /><Relationship Id="rId679" Type="http://schemas.openxmlformats.org/officeDocument/2006/relationships/header" Target="header209.xml" /><Relationship Id="rId68" Type="http://schemas.openxmlformats.org/officeDocument/2006/relationships/hyperlink" Target="https://advance.lexis.com/api/document?id=urn:contentItem:6046-Y3P1-F021-64H4-00000-00&amp;idtype=PID&amp;context=1516831" TargetMode="External" /><Relationship Id="rId680" Type="http://schemas.openxmlformats.org/officeDocument/2006/relationships/footer" Target="footer208.xml" /><Relationship Id="rId681" Type="http://schemas.openxmlformats.org/officeDocument/2006/relationships/footer" Target="footer209.xml" /><Relationship Id="rId682" Type="http://schemas.openxmlformats.org/officeDocument/2006/relationships/header" Target="header210.xml" /><Relationship Id="rId683" Type="http://schemas.openxmlformats.org/officeDocument/2006/relationships/footer" Target="footer210.xml" /><Relationship Id="rId684" Type="http://schemas.openxmlformats.org/officeDocument/2006/relationships/hyperlink" Target="https://advance.lexis.com/api/document?collection=news&amp;id=urn:contentItem:604W-5T71-JBKR-N3S8-00000-00&amp;context=" TargetMode="External" /><Relationship Id="rId685" Type="http://schemas.openxmlformats.org/officeDocument/2006/relationships/hyperlink" Target="mailto:ahanes@postmedia.com" TargetMode="External" /><Relationship Id="rId686" Type="http://schemas.openxmlformats.org/officeDocument/2006/relationships/header" Target="header211.xml" /><Relationship Id="rId687" Type="http://schemas.openxmlformats.org/officeDocument/2006/relationships/header" Target="header212.xml" /><Relationship Id="rId688" Type="http://schemas.openxmlformats.org/officeDocument/2006/relationships/footer" Target="footer211.xml" /><Relationship Id="rId689" Type="http://schemas.openxmlformats.org/officeDocument/2006/relationships/footer" Target="footer212.xml" /><Relationship Id="rId69" Type="http://schemas.openxmlformats.org/officeDocument/2006/relationships/hyperlink" Target="https://advance.lexis.com/api/document?id=urn:contentItem:5RYS-7H31-JB5M-W3GY-00000-00&amp;idtype=PID&amp;context=1516831" TargetMode="External" /><Relationship Id="rId690" Type="http://schemas.openxmlformats.org/officeDocument/2006/relationships/header" Target="header213.xml" /><Relationship Id="rId691" Type="http://schemas.openxmlformats.org/officeDocument/2006/relationships/footer" Target="footer213.xml" /><Relationship Id="rId692" Type="http://schemas.openxmlformats.org/officeDocument/2006/relationships/hyperlink" Target="https://advance.lexis.com/api/document?collection=news&amp;id=urn:contentItem:5Y36-C4R1-DY2T-C53N-00000-00&amp;context=" TargetMode="External" /><Relationship Id="rId693" Type="http://schemas.openxmlformats.org/officeDocument/2006/relationships/hyperlink" Target="https://montrealgazette.com/news/local-news/montreal-police-find-shell-casings-but-no-suspects-after-gunfire-in-st-leonard" TargetMode="External" /><Relationship Id="rId694" Type="http://schemas.openxmlformats.org/officeDocument/2006/relationships/header" Target="header214.xml" /><Relationship Id="rId695" Type="http://schemas.openxmlformats.org/officeDocument/2006/relationships/header" Target="header215.xml" /><Relationship Id="rId696" Type="http://schemas.openxmlformats.org/officeDocument/2006/relationships/footer" Target="footer214.xml" /><Relationship Id="rId697" Type="http://schemas.openxmlformats.org/officeDocument/2006/relationships/footer" Target="footer215.xml" /><Relationship Id="rId698" Type="http://schemas.openxmlformats.org/officeDocument/2006/relationships/header" Target="header216.xml" /><Relationship Id="rId699" Type="http://schemas.openxmlformats.org/officeDocument/2006/relationships/footer" Target="footer216.xml" /><Relationship Id="rId7" Type="http://schemas.openxmlformats.org/officeDocument/2006/relationships/hyperlink" Target="https://advance.lexis.com/api/document?id=urn:contentItem:5NBY-YRM1-F125-117H-00000-00&amp;idtype=PID&amp;context=1516831" TargetMode="External" /><Relationship Id="rId70" Type="http://schemas.openxmlformats.org/officeDocument/2006/relationships/hyperlink" Target="https://advance.lexis.com/api/document?id=urn:contentItem:5Y36-CGG1-JBKR-N47F-00000-00&amp;idtype=PID&amp;context=1516831" TargetMode="External" /><Relationship Id="rId700" Type="http://schemas.openxmlformats.org/officeDocument/2006/relationships/hyperlink" Target="https://advance.lexis.com/api/document?collection=news&amp;id=urn:contentItem:5X7C-TFJ1-F125-155Y-00000-00&amp;context=" TargetMode="External" /><Relationship Id="rId701" Type="http://schemas.openxmlformats.org/officeDocument/2006/relationships/header" Target="header217.xml" /><Relationship Id="rId702" Type="http://schemas.openxmlformats.org/officeDocument/2006/relationships/header" Target="header218.xml" /><Relationship Id="rId703" Type="http://schemas.openxmlformats.org/officeDocument/2006/relationships/footer" Target="footer217.xml" /><Relationship Id="rId704" Type="http://schemas.openxmlformats.org/officeDocument/2006/relationships/footer" Target="footer218.xml" /><Relationship Id="rId705" Type="http://schemas.openxmlformats.org/officeDocument/2006/relationships/header" Target="header219.xml" /><Relationship Id="rId706" Type="http://schemas.openxmlformats.org/officeDocument/2006/relationships/footer" Target="footer219.xml" /><Relationship Id="rId707" Type="http://schemas.openxmlformats.org/officeDocument/2006/relationships/hyperlink" Target="https://advance.lexis.com/api/document?collection=news&amp;id=urn:contentItem:5X70-HS61-JDK3-9224-00000-00&amp;context=" TargetMode="External" /><Relationship Id="rId708" Type="http://schemas.openxmlformats.org/officeDocument/2006/relationships/hyperlink" Target="https://montrealgazette.com/news/local-news/lasalle-depanneur-clerk-burned-slashed-during-violent-robbery" TargetMode="External" /><Relationship Id="rId709" Type="http://schemas.openxmlformats.org/officeDocument/2006/relationships/hyperlink" Target="https://montrealgazette.com/news/local-news/montreal-police-release-footage-of-violent-lasalle-robbery" TargetMode="External" /><Relationship Id="rId71" Type="http://schemas.openxmlformats.org/officeDocument/2006/relationships/hyperlink" Target="https://advance.lexis.com/api/document?id=urn:contentItem:5RX7-K4G1-JBTY-W2M0-00000-00&amp;idtype=PID&amp;context=1516831" TargetMode="External" /><Relationship Id="rId710" Type="http://schemas.openxmlformats.org/officeDocument/2006/relationships/header" Target="header220.xml" /><Relationship Id="rId711" Type="http://schemas.openxmlformats.org/officeDocument/2006/relationships/header" Target="header221.xml" /><Relationship Id="rId712" Type="http://schemas.openxmlformats.org/officeDocument/2006/relationships/footer" Target="footer220.xml" /><Relationship Id="rId713" Type="http://schemas.openxmlformats.org/officeDocument/2006/relationships/footer" Target="footer221.xml" /><Relationship Id="rId714" Type="http://schemas.openxmlformats.org/officeDocument/2006/relationships/header" Target="header222.xml" /><Relationship Id="rId715" Type="http://schemas.openxmlformats.org/officeDocument/2006/relationships/footer" Target="footer222.xml" /><Relationship Id="rId716" Type="http://schemas.openxmlformats.org/officeDocument/2006/relationships/hyperlink" Target="https://advance.lexis.com/api/document?collection=news&amp;id=urn:contentItem:5Y36-C4P1-DY2T-C3K9-00000-00&amp;context=" TargetMode="External" /><Relationship Id="rId717" Type="http://schemas.openxmlformats.org/officeDocument/2006/relationships/header" Target="header223.xml" /><Relationship Id="rId718" Type="http://schemas.openxmlformats.org/officeDocument/2006/relationships/header" Target="header224.xml" /><Relationship Id="rId719" Type="http://schemas.openxmlformats.org/officeDocument/2006/relationships/footer" Target="footer223.xml" /><Relationship Id="rId72" Type="http://schemas.openxmlformats.org/officeDocument/2006/relationships/hyperlink" Target="https://advance.lexis.com/api/document?id=urn:contentItem:5FHM-T041-JDK3-93WP-00000-00&amp;idtype=PID&amp;context=1516831" TargetMode="External" /><Relationship Id="rId720" Type="http://schemas.openxmlformats.org/officeDocument/2006/relationships/footer" Target="footer224.xml" /><Relationship Id="rId721" Type="http://schemas.openxmlformats.org/officeDocument/2006/relationships/header" Target="header225.xml" /><Relationship Id="rId722" Type="http://schemas.openxmlformats.org/officeDocument/2006/relationships/footer" Target="footer225.xml" /><Relationship Id="rId723" Type="http://schemas.openxmlformats.org/officeDocument/2006/relationships/hyperlink" Target="https://advance.lexis.com/api/document?collection=news&amp;id=urn:contentItem:5Y36-C4P1-DY2T-C3KB-00000-00&amp;context=" TargetMode="External" /><Relationship Id="rId724" Type="http://schemas.openxmlformats.org/officeDocument/2006/relationships/header" Target="header226.xml" /><Relationship Id="rId725" Type="http://schemas.openxmlformats.org/officeDocument/2006/relationships/header" Target="header227.xml" /><Relationship Id="rId726" Type="http://schemas.openxmlformats.org/officeDocument/2006/relationships/footer" Target="footer226.xml" /><Relationship Id="rId727" Type="http://schemas.openxmlformats.org/officeDocument/2006/relationships/footer" Target="footer227.xml" /><Relationship Id="rId728" Type="http://schemas.openxmlformats.org/officeDocument/2006/relationships/header" Target="header228.xml" /><Relationship Id="rId729" Type="http://schemas.openxmlformats.org/officeDocument/2006/relationships/footer" Target="footer228.xml" /><Relationship Id="rId73" Type="http://schemas.openxmlformats.org/officeDocument/2006/relationships/hyperlink" Target="https://advance.lexis.com/api/document?id=urn:contentItem:604W-5T71-JBKR-N3S8-00000-00&amp;idtype=PID&amp;context=1516831" TargetMode="External" /><Relationship Id="rId730" Type="http://schemas.openxmlformats.org/officeDocument/2006/relationships/hyperlink" Target="https://advance.lexis.com/api/document?collection=news&amp;id=urn:contentItem:5TWY-JV71-JDK3-902C-00000-00&amp;context=" TargetMode="External" /><Relationship Id="rId731" Type="http://schemas.openxmlformats.org/officeDocument/2006/relationships/hyperlink" Target="https://montrealgazette.com/news/local-news/montreal-police-seek-3-suspects-after-car-torched-in-broad-daylight" TargetMode="External" /><Relationship Id="rId732" Type="http://schemas.openxmlformats.org/officeDocument/2006/relationships/header" Target="header229.xml" /><Relationship Id="rId733" Type="http://schemas.openxmlformats.org/officeDocument/2006/relationships/header" Target="header230.xml" /><Relationship Id="rId734" Type="http://schemas.openxmlformats.org/officeDocument/2006/relationships/footer" Target="footer229.xml" /><Relationship Id="rId735" Type="http://schemas.openxmlformats.org/officeDocument/2006/relationships/footer" Target="footer230.xml" /><Relationship Id="rId736" Type="http://schemas.openxmlformats.org/officeDocument/2006/relationships/header" Target="header231.xml" /><Relationship Id="rId737" Type="http://schemas.openxmlformats.org/officeDocument/2006/relationships/footer" Target="footer231.xml" /><Relationship Id="rId738" Type="http://schemas.openxmlformats.org/officeDocument/2006/relationships/hyperlink" Target="https://advance.lexis.com/api/document?collection=news&amp;id=urn:contentItem:5Y30-BM91-JBKR-N2BS-00000-00&amp;context=" TargetMode="External" /><Relationship Id="rId739" Type="http://schemas.openxmlformats.org/officeDocument/2006/relationships/header" Target="header232.xml" /><Relationship Id="rId74" Type="http://schemas.openxmlformats.org/officeDocument/2006/relationships/hyperlink" Target="https://advance.lexis.com/api/document?id=urn:contentItem:5Y36-C4R1-DY2T-C53N-00000-00&amp;idtype=PID&amp;context=1516831" TargetMode="External" /><Relationship Id="rId740" Type="http://schemas.openxmlformats.org/officeDocument/2006/relationships/header" Target="header233.xml" /><Relationship Id="rId741" Type="http://schemas.openxmlformats.org/officeDocument/2006/relationships/footer" Target="footer232.xml" /><Relationship Id="rId742" Type="http://schemas.openxmlformats.org/officeDocument/2006/relationships/footer" Target="footer233.xml" /><Relationship Id="rId743" Type="http://schemas.openxmlformats.org/officeDocument/2006/relationships/header" Target="header234.xml" /><Relationship Id="rId744" Type="http://schemas.openxmlformats.org/officeDocument/2006/relationships/footer" Target="footer234.xml" /><Relationship Id="rId745" Type="http://schemas.openxmlformats.org/officeDocument/2006/relationships/hyperlink" Target="https://advance.lexis.com/api/document?collection=news&amp;id=urn:contentItem:5Y30-BM21-JBKR-N1NH-00000-00&amp;context=" TargetMode="External" /><Relationship Id="rId746" Type="http://schemas.openxmlformats.org/officeDocument/2006/relationships/hyperlink" Target="https://montrealgazette.com/news/local-news/montreal-police-target-illegal-drug-network-with-raids-across-city-region" TargetMode="External" /><Relationship Id="rId747" Type="http://schemas.openxmlformats.org/officeDocument/2006/relationships/header" Target="header235.xml" /><Relationship Id="rId748" Type="http://schemas.openxmlformats.org/officeDocument/2006/relationships/header" Target="header236.xml" /><Relationship Id="rId749" Type="http://schemas.openxmlformats.org/officeDocument/2006/relationships/footer" Target="footer235.xml" /><Relationship Id="rId75" Type="http://schemas.openxmlformats.org/officeDocument/2006/relationships/hyperlink" Target="https://advance.lexis.com/api/document?id=urn:contentItem:5X7C-TFJ1-F125-155Y-00000-00&amp;idtype=PID&amp;context=1516831" TargetMode="External" /><Relationship Id="rId750" Type="http://schemas.openxmlformats.org/officeDocument/2006/relationships/footer" Target="footer236.xml" /><Relationship Id="rId751" Type="http://schemas.openxmlformats.org/officeDocument/2006/relationships/header" Target="header237.xml" /><Relationship Id="rId752" Type="http://schemas.openxmlformats.org/officeDocument/2006/relationships/footer" Target="footer237.xml" /><Relationship Id="rId753" Type="http://schemas.openxmlformats.org/officeDocument/2006/relationships/hyperlink" Target="https://advance.lexis.com/api/document?collection=news&amp;id=urn:contentItem:5TR1-K5P1-F125-10GD-00000-00&amp;context=" TargetMode="External" /><Relationship Id="rId754" Type="http://schemas.openxmlformats.org/officeDocument/2006/relationships/header" Target="header238.xml" /><Relationship Id="rId755" Type="http://schemas.openxmlformats.org/officeDocument/2006/relationships/header" Target="header239.xml" /><Relationship Id="rId756" Type="http://schemas.openxmlformats.org/officeDocument/2006/relationships/footer" Target="footer238.xml" /><Relationship Id="rId757" Type="http://schemas.openxmlformats.org/officeDocument/2006/relationships/footer" Target="footer239.xml" /><Relationship Id="rId758" Type="http://schemas.openxmlformats.org/officeDocument/2006/relationships/header" Target="header240.xml" /><Relationship Id="rId759" Type="http://schemas.openxmlformats.org/officeDocument/2006/relationships/footer" Target="footer240.xml" /><Relationship Id="rId76" Type="http://schemas.openxmlformats.org/officeDocument/2006/relationships/hyperlink" Target="https://advance.lexis.com/api/document?id=urn:contentItem:5X70-HS61-JDK3-9224-00000-00&amp;idtype=PID&amp;context=1516831" TargetMode="External" /><Relationship Id="rId760" Type="http://schemas.openxmlformats.org/officeDocument/2006/relationships/hyperlink" Target="https://advance.lexis.com/api/document?collection=news&amp;id=urn:contentItem:5YGY-M8P1-JBKR-N2K4-00000-00&amp;context=" TargetMode="External" /><Relationship Id="rId761" Type="http://schemas.openxmlformats.org/officeDocument/2006/relationships/header" Target="header241.xml" /><Relationship Id="rId762" Type="http://schemas.openxmlformats.org/officeDocument/2006/relationships/header" Target="header242.xml" /><Relationship Id="rId763" Type="http://schemas.openxmlformats.org/officeDocument/2006/relationships/footer" Target="footer241.xml" /><Relationship Id="rId764" Type="http://schemas.openxmlformats.org/officeDocument/2006/relationships/footer" Target="footer242.xml" /><Relationship Id="rId765" Type="http://schemas.openxmlformats.org/officeDocument/2006/relationships/header" Target="header243.xml" /><Relationship Id="rId766" Type="http://schemas.openxmlformats.org/officeDocument/2006/relationships/footer" Target="footer243.xml" /><Relationship Id="rId767" Type="http://schemas.openxmlformats.org/officeDocument/2006/relationships/hyperlink" Target="https://advance.lexis.com/api/document?collection=news&amp;id=urn:contentItem:6060-3C01-JBG3-60MC-00000-00&amp;context=" TargetMode="External" /><Relationship Id="rId768" Type="http://schemas.openxmlformats.org/officeDocument/2006/relationships/hyperlink" Target="https://www.nytimes.com/2020/06/18/world/canada/coronavirus-stigma-new-brunswick.html" TargetMode="External" /><Relationship Id="rId769" Type="http://schemas.openxmlformats.org/officeDocument/2006/relationships/header" Target="header244.xml" /><Relationship Id="rId77" Type="http://schemas.openxmlformats.org/officeDocument/2006/relationships/hyperlink" Target="https://advance.lexis.com/api/document?id=urn:contentItem:5Y36-C4P1-DY2T-C3K9-00000-00&amp;idtype=PID&amp;context=1516831" TargetMode="External" /><Relationship Id="rId770" Type="http://schemas.openxmlformats.org/officeDocument/2006/relationships/header" Target="header245.xml" /><Relationship Id="rId771" Type="http://schemas.openxmlformats.org/officeDocument/2006/relationships/footer" Target="footer244.xml" /><Relationship Id="rId772" Type="http://schemas.openxmlformats.org/officeDocument/2006/relationships/footer" Target="footer245.xml" /><Relationship Id="rId773" Type="http://schemas.openxmlformats.org/officeDocument/2006/relationships/header" Target="header246.xml" /><Relationship Id="rId774" Type="http://schemas.openxmlformats.org/officeDocument/2006/relationships/footer" Target="footer246.xml" /><Relationship Id="rId775" Type="http://schemas.openxmlformats.org/officeDocument/2006/relationships/hyperlink" Target="https://advance.lexis.com/api/document?collection=news&amp;id=urn:contentItem:605J-JH01-JC14-04S5-00000-00&amp;context=" TargetMode="External" /><Relationship Id="rId776" Type="http://schemas.openxmlformats.org/officeDocument/2006/relationships/hyperlink" Target="https://calgarysun.com/opinion/letters/letters-june-19-the-world-saw-right-through-justin-trudeau" TargetMode="External" /><Relationship Id="rId777" Type="http://schemas.openxmlformats.org/officeDocument/2006/relationships/header" Target="header247.xml" /><Relationship Id="rId778" Type="http://schemas.openxmlformats.org/officeDocument/2006/relationships/header" Target="header248.xml" /><Relationship Id="rId779" Type="http://schemas.openxmlformats.org/officeDocument/2006/relationships/footer" Target="footer247.xml" /><Relationship Id="rId78" Type="http://schemas.openxmlformats.org/officeDocument/2006/relationships/hyperlink" Target="https://advance.lexis.com/api/document?id=urn:contentItem:5Y36-C4P1-DY2T-C3KB-00000-00&amp;idtype=PID&amp;context=1516831" TargetMode="External" /><Relationship Id="rId780" Type="http://schemas.openxmlformats.org/officeDocument/2006/relationships/footer" Target="footer248.xml" /><Relationship Id="rId781" Type="http://schemas.openxmlformats.org/officeDocument/2006/relationships/header" Target="header249.xml" /><Relationship Id="rId782" Type="http://schemas.openxmlformats.org/officeDocument/2006/relationships/footer" Target="footer249.xml" /><Relationship Id="rId783" Type="http://schemas.openxmlformats.org/officeDocument/2006/relationships/hyperlink" Target="https://advance.lexis.com/api/document?collection=news&amp;id=urn:contentItem:605K-XWC1-DXKH-N3J5-00000-00&amp;context=" TargetMode="External" /><Relationship Id="rId784" Type="http://schemas.openxmlformats.org/officeDocument/2006/relationships/image" Target="media/image8.png" /><Relationship Id="rId785" Type="http://schemas.openxmlformats.org/officeDocument/2006/relationships/hyperlink" Target="http://www.buysellsignals.net/BuySellSignals/report/Canada/Stock/PDF/quarterly/xls/CVE_Financials.xls" TargetMode="External" /><Relationship Id="rId786" Type="http://schemas.openxmlformats.org/officeDocument/2006/relationships/hyperlink" Target="https://web.lumiagm.com/103059241" TargetMode="External" /><Relationship Id="rId787" Type="http://schemas.openxmlformats.org/officeDocument/2006/relationships/hyperlink" Target="https://produceredition.webcasts.com/starthere.jsp?ei=1291913&amp;tp_key=a7ffb17173" TargetMode="External" /><Relationship Id="rId788" Type="http://schemas.openxmlformats.org/officeDocument/2006/relationships/hyperlink" Target="http://www.cenovus.com" TargetMode="External" /><Relationship Id="rId789" Type="http://schemas.openxmlformats.org/officeDocument/2006/relationships/hyperlink" Target="mailto:investor.relations@cenovus.com" TargetMode="External" /><Relationship Id="rId79" Type="http://schemas.openxmlformats.org/officeDocument/2006/relationships/hyperlink" Target="https://advance.lexis.com/api/document?id=urn:contentItem:5TWY-JV71-JDK3-902C-00000-00&amp;idtype=PID&amp;context=1516831" TargetMode="External" /><Relationship Id="rId790" Type="http://schemas.openxmlformats.org/officeDocument/2006/relationships/hyperlink" Target="https://event.on24.com/wcc/r/2182378/A2C1C7E6458FD0F8A1734DB379716B56" TargetMode="External" /><Relationship Id="rId791" Type="http://schemas.openxmlformats.org/officeDocument/2006/relationships/hyperlink" Target="https://event.on24.com/wcc/r/2110568/C577AD4B3F325C5BCE1E0D3E1EA1D730" TargetMode="External" /><Relationship Id="rId792" Type="http://schemas.openxmlformats.org/officeDocument/2006/relationships/hyperlink" Target="https://live.webcastcanada.ca/go/cenovus2019" TargetMode="External" /><Relationship Id="rId793" Type="http://schemas.openxmlformats.org/officeDocument/2006/relationships/hyperlink" Target="https://event.on24.com/wcc/r/2039856/4030179926645C058553E6C94AD981F6" TargetMode="External" /><Relationship Id="rId794" Type="http://schemas.openxmlformats.org/officeDocument/2006/relationships/hyperlink" Target="https://event.on24.com/wcc/r/1984163/D1BC47A258D96C2050E9CBBD23F8F311" TargetMode="External" /><Relationship Id="rId795" Type="http://schemas.openxmlformats.org/officeDocument/2006/relationships/hyperlink" Target="https://event.on24.com/wcc/r/1925708/44FBEEBF85ADA40CBCDDD96557211480" TargetMode="External" /><Relationship Id="rId796" Type="http://schemas.openxmlformats.org/officeDocument/2006/relationships/hyperlink" Target="https://event.on24.com/wcc/r/1867704/6D8AD92983BC5DD37F07D9468C2D6714" TargetMode="External" /><Relationship Id="rId797" Type="http://schemas.openxmlformats.org/officeDocument/2006/relationships/hyperlink" Target="http://www.buysellsignals.com" TargetMode="External" /><Relationship Id="rId798" Type="http://schemas.openxmlformats.org/officeDocument/2006/relationships/header" Target="header250.xml" /><Relationship Id="rId799" Type="http://schemas.openxmlformats.org/officeDocument/2006/relationships/header" Target="header251.xml" /><Relationship Id="rId8" Type="http://schemas.openxmlformats.org/officeDocument/2006/relationships/hyperlink" Target="https://advance.lexis.com/api/document?id=urn:contentItem:5V8H-5MS1-JDK3-91YD-00000-00&amp;idtype=PID&amp;context=1516831" TargetMode="External" /><Relationship Id="rId80" Type="http://schemas.openxmlformats.org/officeDocument/2006/relationships/hyperlink" Target="https://advance.lexis.com/api/document?id=urn:contentItem:5Y30-BM91-JBKR-N2BS-00000-00&amp;idtype=PID&amp;context=1516831" TargetMode="External" /><Relationship Id="rId800" Type="http://schemas.openxmlformats.org/officeDocument/2006/relationships/footer" Target="footer250.xml" /><Relationship Id="rId801" Type="http://schemas.openxmlformats.org/officeDocument/2006/relationships/footer" Target="footer251.xml" /><Relationship Id="rId802" Type="http://schemas.openxmlformats.org/officeDocument/2006/relationships/header" Target="header252.xml" /><Relationship Id="rId803" Type="http://schemas.openxmlformats.org/officeDocument/2006/relationships/footer" Target="footer252.xml" /><Relationship Id="rId804" Type="http://schemas.openxmlformats.org/officeDocument/2006/relationships/hyperlink" Target="https://advance.lexis.com/api/document?collection=news&amp;id=urn:contentItem:5YGT-Y9K1-JDK3-93XC-00000-00&amp;context=" TargetMode="External" /><Relationship Id="rId805" Type="http://schemas.openxmlformats.org/officeDocument/2006/relationships/hyperlink" Target="https://www.icm-mhi.org/en" TargetMode="External" /><Relationship Id="rId806" Type="http://schemas.openxmlformats.org/officeDocument/2006/relationships/hyperlink" Target="http://www.mhicc.org/index.php?lang=en" TargetMode="External" /><Relationship Id="rId807" Type="http://schemas.openxmlformats.org/officeDocument/2006/relationships/hyperlink" Target="https://montrealgazette.com/news/local-news/coronavirus-live-updates-canadian-cases-surge-montreal-police-declare-state-of-emergency" TargetMode="External" /><Relationship Id="rId808" Type="http://schemas.openxmlformats.org/officeDocument/2006/relationships/hyperlink" Target="https://montrealgazette.com/news/local-news/coronavirus-whats-open-and-closed-in-montreal" TargetMode="External" /><Relationship Id="rId809" Type="http://schemas.openxmlformats.org/officeDocument/2006/relationships/hyperlink" Target="https://montrealgazette.com/news/local-news/coronavirus-live-updates-77-canadians-are-on-a-cruise-with-dozens-of-infected-people" TargetMode="External" /><Relationship Id="rId81" Type="http://schemas.openxmlformats.org/officeDocument/2006/relationships/hyperlink" Target="https://advance.lexis.com/api/document?id=urn:contentItem:5Y30-BM21-JBKR-N1NH-00000-00&amp;idtype=PID&amp;context=1516831" TargetMode="External" /><Relationship Id="rId810" Type="http://schemas.openxmlformats.org/officeDocument/2006/relationships/hyperlink" Target="https://montrealgazette.com/tag/coronavirus" TargetMode="External" /><Relationship Id="rId811" Type="http://schemas.openxmlformats.org/officeDocument/2006/relationships/hyperlink" Target="https://montrealgazette.com/coronavirusnews" TargetMode="External" /><Relationship Id="rId812" Type="http://schemas.openxmlformats.org/officeDocument/2006/relationships/hyperlink" Target="https://montrealgazette.com/news/local-news/covid-19-clinical-study-launched-in-canada-to-test-the-effectiveness-of-existing-drug" TargetMode="External" /><Relationship Id="rId813" Type="http://schemas.openxmlformats.org/officeDocument/2006/relationships/header" Target="header253.xml" /><Relationship Id="rId814" Type="http://schemas.openxmlformats.org/officeDocument/2006/relationships/header" Target="header254.xml" /><Relationship Id="rId815" Type="http://schemas.openxmlformats.org/officeDocument/2006/relationships/footer" Target="footer253.xml" /><Relationship Id="rId816" Type="http://schemas.openxmlformats.org/officeDocument/2006/relationships/footer" Target="footer254.xml" /><Relationship Id="rId817" Type="http://schemas.openxmlformats.org/officeDocument/2006/relationships/header" Target="header255.xml" /><Relationship Id="rId818" Type="http://schemas.openxmlformats.org/officeDocument/2006/relationships/footer" Target="footer255.xml" /><Relationship Id="rId819" Type="http://schemas.openxmlformats.org/officeDocument/2006/relationships/hyperlink" Target="https://advance.lexis.com/api/document?collection=news&amp;id=urn:contentItem:5YGX-P3G1-JBKR-N53V-00000-00&amp;context=" TargetMode="External" /><Relationship Id="rId82" Type="http://schemas.openxmlformats.org/officeDocument/2006/relationships/hyperlink" Target="https://advance.lexis.com/api/document?id=urn:contentItem:5TR1-K5P1-F125-10GD-00000-00&amp;idtype=PID&amp;context=1516831" TargetMode="External" /><Relationship Id="rId820" Type="http://schemas.openxmlformats.org/officeDocument/2006/relationships/header" Target="header256.xml" /><Relationship Id="rId821" Type="http://schemas.openxmlformats.org/officeDocument/2006/relationships/header" Target="header257.xml" /><Relationship Id="rId822" Type="http://schemas.openxmlformats.org/officeDocument/2006/relationships/footer" Target="footer256.xml" /><Relationship Id="rId823" Type="http://schemas.openxmlformats.org/officeDocument/2006/relationships/footer" Target="footer257.xml" /><Relationship Id="rId824" Type="http://schemas.openxmlformats.org/officeDocument/2006/relationships/header" Target="header258.xml" /><Relationship Id="rId825" Type="http://schemas.openxmlformats.org/officeDocument/2006/relationships/footer" Target="footer258.xml" /><Relationship Id="rId826" Type="http://schemas.openxmlformats.org/officeDocument/2006/relationships/hyperlink" Target="https://advance.lexis.com/api/document?collection=news&amp;id=urn:contentItem:5XGN-9GT1-F125-151M-00000-00&amp;context=" TargetMode="External" /><Relationship Id="rId827" Type="http://schemas.openxmlformats.org/officeDocument/2006/relationships/hyperlink" Target="mailto:ariga@postmedia.com" TargetMode="External" /><Relationship Id="rId828" Type="http://schemas.openxmlformats.org/officeDocument/2006/relationships/hyperlink" Target="https://t.co/5ZH74QYJiO" TargetMode="External" /><Relationship Id="rId829" Type="http://schemas.openxmlformats.org/officeDocument/2006/relationships/hyperlink" Target="https://twitter.com/andyriga/status/1194276743139536897?ref_src=twsrc%5Etfw" TargetMode="External" /><Relationship Id="rId83" Type="http://schemas.openxmlformats.org/officeDocument/2006/relationships/hyperlink" Target="https://advance.lexis.com/api/document?id=urn:contentItem:5YGY-M8P1-JBKR-N2K4-00000-00&amp;idtype=PID&amp;context=1516831" TargetMode="External" /><Relationship Id="rId830" Type="http://schemas.openxmlformats.org/officeDocument/2006/relationships/hyperlink" Target="https://twitter.com/hashtag/Montr%C3%A9al?src=hash&amp;;ref_src=twsrc%5Etfw" TargetMode="External" /><Relationship Id="rId831" Type="http://schemas.openxmlformats.org/officeDocument/2006/relationships/hyperlink" Target="https://t.co/Sv599gnpda" TargetMode="External" /><Relationship Id="rId832" Type="http://schemas.openxmlformats.org/officeDocument/2006/relationships/hyperlink" Target="https://twitter.com/YUL_Weather/status/1194270367134748673?ref_src=twsrc%5Etfw" TargetMode="External" /><Relationship Id="rId833" Type="http://schemas.openxmlformats.org/officeDocument/2006/relationships/hyperlink" Target="https://twitter.com/hashtag/mm?src=hash&amp;;ref_src=twsrc%5Etfw" TargetMode="External" /><Relationship Id="rId834" Type="http://schemas.openxmlformats.org/officeDocument/2006/relationships/hyperlink" Target="https://t.co/ycCce0zQkD" TargetMode="External" /><Relationship Id="rId835" Type="http://schemas.openxmlformats.org/officeDocument/2006/relationships/hyperlink" Target="https://twitter.com/CatDuranceau_MM/status/1194264490537365504?ref_src=twsrc%5Etfw" TargetMode="External" /><Relationship Id="rId836" Type="http://schemas.openxmlformats.org/officeDocument/2006/relationships/hyperlink" Target="https://twitter.com/hashtag/polmtl?src=hash&amp;;ref_src=twsrc%5Etfw" TargetMode="External" /><Relationship Id="rId837" Type="http://schemas.openxmlformats.org/officeDocument/2006/relationships/hyperlink" Target="https://t.co/EZRL29SMRr" TargetMode="External" /><Relationship Id="rId838" Type="http://schemas.openxmlformats.org/officeDocument/2006/relationships/hyperlink" Target="https://twitter.com/JFParenteau/status/1194261826009210881?ref_src=twsrc%5Etfw" TargetMode="External" /><Relationship Id="rId839" Type="http://schemas.openxmlformats.org/officeDocument/2006/relationships/hyperlink" Target="https://t.co/V1VXxCwZ1v" TargetMode="External" /><Relationship Id="rId84" Type="http://schemas.openxmlformats.org/officeDocument/2006/relationships/hyperlink" Target="https://advance.lexis.com/api/document?id=urn:contentItem:6060-3C01-JBG3-60MC-00000-00&amp;idtype=PID&amp;context=1516831" TargetMode="External" /><Relationship Id="rId840" Type="http://schemas.openxmlformats.org/officeDocument/2006/relationships/hyperlink" Target="https://twitter.com/CAA_Quebec/status/1194260541398749191?ref_src=twsrc%5Etfw" TargetMode="External" /><Relationship Id="rId841" Type="http://schemas.openxmlformats.org/officeDocument/2006/relationships/hyperlink" Target="http://ville.montreal.qc.ca/anous/en/articles/info-neige-mtl-handy-app" TargetMode="External" /><Relationship Id="rId842" Type="http://schemas.openxmlformats.org/officeDocument/2006/relationships/hyperlink" Target="https://apps.apple.com/ca/app/info-neige-mtl/id935347695?l=fr" TargetMode="External" /><Relationship Id="rId843" Type="http://schemas.openxmlformats.org/officeDocument/2006/relationships/hyperlink" Target="https://play.google.com/store/apps/details?id=com.heritagesoftware.infoneige&amp;;hl=en_CA" TargetMode="External" /><Relationship Id="rId844" Type="http://schemas.openxmlformats.org/officeDocument/2006/relationships/hyperlink" Target="https://t.co/pePLSIq85g" TargetMode="External" /><Relationship Id="rId845" Type="http://schemas.openxmlformats.org/officeDocument/2006/relationships/hyperlink" Target="https://twitter.com/JournalLeRevoir/status/1194258529986592769?ref_src=twsrc%5Etfw" TargetMode="External" /><Relationship Id="rId846" Type="http://schemas.openxmlformats.org/officeDocument/2006/relationships/hyperlink" Target="https://t.co/56Fzjadgm2" TargetMode="External" /><Relationship Id="rId847" Type="http://schemas.openxmlformats.org/officeDocument/2006/relationships/hyperlink" Target="https://twitter.com/SPVM/status/1194224300489924613?ref_src=twsrc%5Etfw" TargetMode="External" /><Relationship Id="rId848" Type="http://schemas.openxmlformats.org/officeDocument/2006/relationships/hyperlink" Target="https://twitter.com/hashtag/montreal?src=hash&amp;;ref_src=twsrc%5Etfw" TargetMode="External" /><Relationship Id="rId849" Type="http://schemas.openxmlformats.org/officeDocument/2006/relationships/hyperlink" Target="https://twitter.com/hashtag/mcgill?src=hash&amp;;ref_src=twsrc%5Etfw" TargetMode="External" /><Relationship Id="rId85" Type="http://schemas.openxmlformats.org/officeDocument/2006/relationships/hyperlink" Target="https://advance.lexis.com/api/document?id=urn:contentItem:605J-JH01-JC14-04S5-00000-00&amp;idtype=PID&amp;context=1516831" TargetMode="External" /><Relationship Id="rId850" Type="http://schemas.openxmlformats.org/officeDocument/2006/relationships/hyperlink" Target="https://twitter.com/hashtag/skyline?src=hash&amp;;ref_src=twsrc%5Etfw" TargetMode="External" /><Relationship Id="rId851" Type="http://schemas.openxmlformats.org/officeDocument/2006/relationships/hyperlink" Target="https://t.co/eWGs8d0Ell" TargetMode="External" /><Relationship Id="rId852" Type="http://schemas.openxmlformats.org/officeDocument/2006/relationships/hyperlink" Target="https://twitter.com/ftomesco/status/1194267717261496321?ref_src=twsrc%5Etfw" TargetMode="External" /><Relationship Id="rId853" Type="http://schemas.openxmlformats.org/officeDocument/2006/relationships/hyperlink" Target="https://t.co/oAnqDWRPDP" TargetMode="External" /><Relationship Id="rId854" Type="http://schemas.openxmlformats.org/officeDocument/2006/relationships/hyperlink" Target="https://twitter.com/katherinewilton/status/1194248467155226625?ref_src=twsrc%5Etfw" TargetMode="External" /><Relationship Id="rId855" Type="http://schemas.openxmlformats.org/officeDocument/2006/relationships/hyperlink" Target="https://t.co/2KbRkhqjMz" TargetMode="External" /><Relationship Id="rId856" Type="http://schemas.openxmlformats.org/officeDocument/2006/relationships/hyperlink" Target="https://twitter.com/JillianPage22/status/1194240116602130432?ref_src=twsrc%5Etfw" TargetMode="External" /><Relationship Id="rId857" Type="http://schemas.openxmlformats.org/officeDocument/2006/relationships/hyperlink" Target="https://twitter.com/PatrickDB_MM?ref_src=twsrc%5Etfw" TargetMode="External" /><Relationship Id="rId858" Type="http://schemas.openxmlformats.org/officeDocument/2006/relationships/hyperlink" Target="https://t.co/JcpzuTEnBO" TargetMode="External" /><Relationship Id="rId859" Type="http://schemas.openxmlformats.org/officeDocument/2006/relationships/hyperlink" Target="https://twitter.com/ASophie_MM/status/1194250792389267456?ref_src=twsrc%5Etfw" TargetMode="External" /><Relationship Id="rId86" Type="http://schemas.openxmlformats.org/officeDocument/2006/relationships/hyperlink" Target="https://advance.lexis.com/api/document?id=urn:contentItem:605K-XWC1-DXKH-N3J5-00000-00&amp;idtype=PID&amp;context=1516831" TargetMode="External" /><Relationship Id="rId860" Type="http://schemas.openxmlformats.org/officeDocument/2006/relationships/hyperlink" Target="https://twitter.com/hashtag/Prudence?src=hash&amp;;ref_src=twsrc%5Etfw" TargetMode="External" /><Relationship Id="rId861" Type="http://schemas.openxmlformats.org/officeDocument/2006/relationships/hyperlink" Target="https://twitter.com/hashtag/HiverAuQu%C3%A9bec?src=hash&amp;;ref_src=twsrc%5Etfw" TargetMode="External" /><Relationship Id="rId862" Type="http://schemas.openxmlformats.org/officeDocument/2006/relationships/hyperlink" Target="https://twitter.com/hashtag/s%C3%A9curit%C3%A9routi%C3%A8re?src=hash&amp;;ref_src=twsrc%5Etfw" TargetMode="External" /><Relationship Id="rId863" Type="http://schemas.openxmlformats.org/officeDocument/2006/relationships/hyperlink" Target="https://t.co/gfLPQhesaI" TargetMode="External" /><Relationship Id="rId864" Type="http://schemas.openxmlformats.org/officeDocument/2006/relationships/hyperlink" Target="https://twitter.com/sureteduquebec/status/1194211264878256134?ref_src=twsrc%5Etfw" TargetMode="External" /><Relationship Id="rId865" Type="http://schemas.openxmlformats.org/officeDocument/2006/relationships/hyperlink" Target="https://twitter.com/Transports_Qc?ref_src=twsrc%5Etfw" TargetMode="External" /><Relationship Id="rId866" Type="http://schemas.openxmlformats.org/officeDocument/2006/relationships/hyperlink" Target="https://twitter.com/MartinGirardMTQ/status/1194033586804015104?ref_src=twsrc%5Etfw" TargetMode="External" /><Relationship Id="rId867" Type="http://schemas.openxmlformats.org/officeDocument/2006/relationships/hyperlink" Target="https://montrealgazette.com/news/local-news/montreal-motorists-slide-literally-into-winter-driving-conditions" TargetMode="External" /><Relationship Id="rId868" Type="http://schemas.openxmlformats.org/officeDocument/2006/relationships/hyperlink" Target="https://t.co/PdubjrqAiA" TargetMode="External" /><Relationship Id="rId869" Type="http://schemas.openxmlformats.org/officeDocument/2006/relationships/hyperlink" Target="https://t.co/RxES6I6cgw" TargetMode="External" /><Relationship Id="rId87" Type="http://schemas.openxmlformats.org/officeDocument/2006/relationships/hyperlink" Target="https://advance.lexis.com/api/document?id=urn:contentItem:5YGT-Y9K1-JDK3-93XC-00000-00&amp;idtype=PID&amp;context=1516831" TargetMode="External" /><Relationship Id="rId870" Type="http://schemas.openxmlformats.org/officeDocument/2006/relationships/hyperlink" Target="https://twitter.com/stminfo/status/1194221646514663424?ref_src=twsrc%5Etfw" TargetMode="External" /><Relationship Id="rId871" Type="http://schemas.openxmlformats.org/officeDocument/2006/relationships/hyperlink" Target="https://t.co/22rVUq5SHz" TargetMode="External" /><Relationship Id="rId872" Type="http://schemas.openxmlformats.org/officeDocument/2006/relationships/hyperlink" Target="https://twitter.com/hashtag/exoinfo?src=hash&amp;;ref_src=twsrc%5Etfw" TargetMode="External" /><Relationship Id="rId873" Type="http://schemas.openxmlformats.org/officeDocument/2006/relationships/hyperlink" Target="https://t.co/0C8JFkncvQ" TargetMode="External" /><Relationship Id="rId874" Type="http://schemas.openxmlformats.org/officeDocument/2006/relationships/hyperlink" Target="https://twitter.com/allo_exo/status/1194002357874515975?ref_src=twsrc%5Etfw" TargetMode="External" /><Relationship Id="rId875" Type="http://schemas.openxmlformats.org/officeDocument/2006/relationships/hyperlink" Target="https://twitter.com/RTL_info/status/1194221630844747776?ref_src=twsrc%5Etfw" TargetMode="External" /><Relationship Id="rId876" Type="http://schemas.openxmlformats.org/officeDocument/2006/relationships/hyperlink" Target="https://montrealgazette.com/news/local-news/winter-is-coming-and-it-will-be-cold-and-nasty-in-quebec" TargetMode="External" /><Relationship Id="rId877" Type="http://schemas.openxmlformats.org/officeDocument/2006/relationships/hyperlink" Target="https://montrealgazette.com/news/local-news/montreal-winter-survival-guide" TargetMode="External" /><Relationship Id="rId878" Type="http://schemas.openxmlformats.org/officeDocument/2006/relationships/hyperlink" Target="https://montrealgazette.com/news/local-news/watch-montreal-winter-driving-guide" TargetMode="External" /><Relationship Id="rId879" Type="http://schemas.openxmlformats.org/officeDocument/2006/relationships/hyperlink" Target="https://montrealgazette.com/news/local-news/roads-are-slippery-as-montreal-digs-out-from-first-snowstorm-of-season" TargetMode="External" /><Relationship Id="rId88" Type="http://schemas.openxmlformats.org/officeDocument/2006/relationships/hyperlink" Target="https://advance.lexis.com/api/document?id=urn:contentItem:5YGX-P3G1-JBKR-N53V-00000-00&amp;idtype=PID&amp;context=1516831" TargetMode="External" /><Relationship Id="rId880" Type="http://schemas.openxmlformats.org/officeDocument/2006/relationships/header" Target="header259.xml" /><Relationship Id="rId881" Type="http://schemas.openxmlformats.org/officeDocument/2006/relationships/header" Target="header260.xml" /><Relationship Id="rId882" Type="http://schemas.openxmlformats.org/officeDocument/2006/relationships/footer" Target="footer259.xml" /><Relationship Id="rId883" Type="http://schemas.openxmlformats.org/officeDocument/2006/relationships/footer" Target="footer260.xml" /><Relationship Id="rId884" Type="http://schemas.openxmlformats.org/officeDocument/2006/relationships/header" Target="header261.xml" /><Relationship Id="rId885" Type="http://schemas.openxmlformats.org/officeDocument/2006/relationships/footer" Target="footer261.xml" /><Relationship Id="rId886" Type="http://schemas.openxmlformats.org/officeDocument/2006/relationships/hyperlink" Target="https://advance.lexis.com/api/document?collection=news&amp;id=urn:contentItem:5XGN-9GT1-F125-1520-00000-00&amp;context=" TargetMode="External" /><Relationship Id="rId887" Type="http://schemas.openxmlformats.org/officeDocument/2006/relationships/hyperlink" Target="https://twitter.com/patsanfacon?ref_src=twsrc%5Etfw" TargetMode="External" /><Relationship Id="rId888" Type="http://schemas.openxmlformats.org/officeDocument/2006/relationships/hyperlink" Target="https://t.co/71JxMwFZCL" TargetMode="External" /><Relationship Id="rId889" Type="http://schemas.openxmlformats.org/officeDocument/2006/relationships/hyperlink" Target="https://twitter.com/DavidSanterre/status/1194275412513378314?ref_src=twsrc%5Etfw" TargetMode="External" /><Relationship Id="rId89" Type="http://schemas.openxmlformats.org/officeDocument/2006/relationships/hyperlink" Target="https://advance.lexis.com/api/document?id=urn:contentItem:5XGN-9GT1-F125-151M-00000-00&amp;idtype=PID&amp;context=1516831" TargetMode="External" /><Relationship Id="rId890" Type="http://schemas.openxmlformats.org/officeDocument/2006/relationships/hyperlink" Target="https://twitter.com/hashtag/Qu%C3%A9bec?src=hash&amp;;ref_src=twsrc%5Etfw" TargetMode="External" /><Relationship Id="rId891" Type="http://schemas.openxmlformats.org/officeDocument/2006/relationships/hyperlink" Target="https://twitter.com/hashtag/MeteoQC?src=hash&amp;;ref_src=twsrc%5Etfw" TargetMode="External" /><Relationship Id="rId892" Type="http://schemas.openxmlformats.org/officeDocument/2006/relationships/hyperlink" Target="https://twitter.com/MeteoAntoine/status/1194279665818591234?ref_src=twsrc%5Etfw" TargetMode="External" /><Relationship Id="rId893" Type="http://schemas.openxmlformats.org/officeDocument/2006/relationships/header" Target="header262.xml" /><Relationship Id="rId894" Type="http://schemas.openxmlformats.org/officeDocument/2006/relationships/header" Target="header263.xml" /><Relationship Id="rId895" Type="http://schemas.openxmlformats.org/officeDocument/2006/relationships/footer" Target="footer262.xml" /><Relationship Id="rId896" Type="http://schemas.openxmlformats.org/officeDocument/2006/relationships/footer" Target="footer263.xml" /><Relationship Id="rId897" Type="http://schemas.openxmlformats.org/officeDocument/2006/relationships/header" Target="header264.xml" /><Relationship Id="rId898" Type="http://schemas.openxmlformats.org/officeDocument/2006/relationships/footer" Target="footer264.xml" /><Relationship Id="rId899" Type="http://schemas.openxmlformats.org/officeDocument/2006/relationships/hyperlink" Target="https://advance.lexis.com/api/document?collection=news&amp;id=urn:contentItem:5XGN-9GT1-F125-1528-00000-00&amp;context=" TargetMode="External" /><Relationship Id="rId9" Type="http://schemas.openxmlformats.org/officeDocument/2006/relationships/hyperlink" Target="https://advance.lexis.com/api/document?id=urn:contentItem:5JVW-F941-JBVR-33HJ-00000-00&amp;idtype=PID&amp;context=1516831" TargetMode="External" /><Relationship Id="rId90" Type="http://schemas.openxmlformats.org/officeDocument/2006/relationships/hyperlink" Target="https://advance.lexis.com/api/document?id=urn:contentItem:5XGN-9GT1-F125-1520-00000-00&amp;idtype=PID&amp;context=1516831" TargetMode="External" /><Relationship Id="rId900" Type="http://schemas.openxmlformats.org/officeDocument/2006/relationships/hyperlink" Target="https://t.co/eAU3nSi2Ak" TargetMode="External" /><Relationship Id="rId901" Type="http://schemas.openxmlformats.org/officeDocument/2006/relationships/hyperlink" Target="https://t.co/6x9OnqrEYF" TargetMode="External" /><Relationship Id="rId902" Type="http://schemas.openxmlformats.org/officeDocument/2006/relationships/hyperlink" Target="https://twitter.com/MTL_Ville/status/1194287540922130432?ref_src=twsrc%5Etfw" TargetMode="External" /><Relationship Id="rId903" Type="http://schemas.openxmlformats.org/officeDocument/2006/relationships/header" Target="header265.xml" /><Relationship Id="rId904" Type="http://schemas.openxmlformats.org/officeDocument/2006/relationships/header" Target="header266.xml" /><Relationship Id="rId905" Type="http://schemas.openxmlformats.org/officeDocument/2006/relationships/footer" Target="footer265.xml" /><Relationship Id="rId906" Type="http://schemas.openxmlformats.org/officeDocument/2006/relationships/footer" Target="footer266.xml" /><Relationship Id="rId907" Type="http://schemas.openxmlformats.org/officeDocument/2006/relationships/header" Target="header267.xml" /><Relationship Id="rId908" Type="http://schemas.openxmlformats.org/officeDocument/2006/relationships/footer" Target="footer267.xml" /><Relationship Id="rId909" Type="http://schemas.openxmlformats.org/officeDocument/2006/relationships/hyperlink" Target="https://advance.lexis.com/api/document?collection=news&amp;id=urn:contentItem:5XGN-4PB1-JDK3-94MX-00000-00&amp;context=" TargetMode="External" /><Relationship Id="rId91" Type="http://schemas.openxmlformats.org/officeDocument/2006/relationships/hyperlink" Target="https://advance.lexis.com/api/document?id=urn:contentItem:5XGN-9GT1-F125-1528-00000-00&amp;idtype=PID&amp;context=1516831" TargetMode="External" /><Relationship Id="rId910" Type="http://schemas.openxmlformats.org/officeDocument/2006/relationships/header" Target="header268.xml" /><Relationship Id="rId911" Type="http://schemas.openxmlformats.org/officeDocument/2006/relationships/header" Target="header269.xml" /><Relationship Id="rId912" Type="http://schemas.openxmlformats.org/officeDocument/2006/relationships/footer" Target="footer268.xml" /><Relationship Id="rId913" Type="http://schemas.openxmlformats.org/officeDocument/2006/relationships/footer" Target="footer269.xml" /><Relationship Id="rId914" Type="http://schemas.openxmlformats.org/officeDocument/2006/relationships/header" Target="header270.xml" /><Relationship Id="rId915" Type="http://schemas.openxmlformats.org/officeDocument/2006/relationships/footer" Target="footer270.xml" /><Relationship Id="rId916" Type="http://schemas.openxmlformats.org/officeDocument/2006/relationships/hyperlink" Target="https://advance.lexis.com/api/document?collection=news&amp;id=urn:contentItem:5XGN-4PB1-JDK3-94MM-00000-00&amp;context=" TargetMode="External" /><Relationship Id="rId917" Type="http://schemas.openxmlformats.org/officeDocument/2006/relationships/header" Target="header271.xml" /><Relationship Id="rId918" Type="http://schemas.openxmlformats.org/officeDocument/2006/relationships/header" Target="header272.xml" /><Relationship Id="rId919" Type="http://schemas.openxmlformats.org/officeDocument/2006/relationships/footer" Target="footer271.xml" /><Relationship Id="rId92" Type="http://schemas.openxmlformats.org/officeDocument/2006/relationships/hyperlink" Target="https://advance.lexis.com/api/document?id=urn:contentItem:5XGN-4PB1-JDK3-94MX-00000-00&amp;idtype=PID&amp;context=1516831" TargetMode="External" /><Relationship Id="rId920" Type="http://schemas.openxmlformats.org/officeDocument/2006/relationships/footer" Target="footer272.xml" /><Relationship Id="rId921" Type="http://schemas.openxmlformats.org/officeDocument/2006/relationships/header" Target="header273.xml" /><Relationship Id="rId922" Type="http://schemas.openxmlformats.org/officeDocument/2006/relationships/footer" Target="footer273.xml" /><Relationship Id="rId923" Type="http://schemas.openxmlformats.org/officeDocument/2006/relationships/hyperlink" Target="https://advance.lexis.com/api/document?collection=news&amp;id=urn:contentItem:5R6W-NF91-JDK3-92P5-00000-00&amp;context=" TargetMode="External" /><Relationship Id="rId924" Type="http://schemas.openxmlformats.org/officeDocument/2006/relationships/hyperlink" Target="http://montrealgazette.com/news/montreal-police-think-theyve-solved-130-cases-after-busting-alleged-burglary-ring" TargetMode="External" /><Relationship Id="rId925" Type="http://schemas.openxmlformats.org/officeDocument/2006/relationships/header" Target="header274.xml" /><Relationship Id="rId926" Type="http://schemas.openxmlformats.org/officeDocument/2006/relationships/header" Target="header275.xml" /><Relationship Id="rId927" Type="http://schemas.openxmlformats.org/officeDocument/2006/relationships/footer" Target="footer274.xml" /><Relationship Id="rId928" Type="http://schemas.openxmlformats.org/officeDocument/2006/relationships/footer" Target="footer275.xml" /><Relationship Id="rId929" Type="http://schemas.openxmlformats.org/officeDocument/2006/relationships/header" Target="header276.xml" /><Relationship Id="rId93" Type="http://schemas.openxmlformats.org/officeDocument/2006/relationships/hyperlink" Target="https://advance.lexis.com/api/document?id=urn:contentItem:5XGN-4PB1-JDK3-94MM-00000-00&amp;idtype=PID&amp;context=1516831" TargetMode="External" /><Relationship Id="rId930" Type="http://schemas.openxmlformats.org/officeDocument/2006/relationships/footer" Target="footer276.xml" /><Relationship Id="rId931" Type="http://schemas.openxmlformats.org/officeDocument/2006/relationships/hyperlink" Target="https://advance.lexis.com/api/document?collection=news&amp;id=urn:contentItem:5R6W-V3K1-F125-11WV-00000-00&amp;context=" TargetMode="External" /><Relationship Id="rId932" Type="http://schemas.openxmlformats.org/officeDocument/2006/relationships/header" Target="header277.xml" /><Relationship Id="rId933" Type="http://schemas.openxmlformats.org/officeDocument/2006/relationships/header" Target="header278.xml" /><Relationship Id="rId934" Type="http://schemas.openxmlformats.org/officeDocument/2006/relationships/footer" Target="footer277.xml" /><Relationship Id="rId935" Type="http://schemas.openxmlformats.org/officeDocument/2006/relationships/footer" Target="footer278.xml" /><Relationship Id="rId936" Type="http://schemas.openxmlformats.org/officeDocument/2006/relationships/header" Target="header279.xml" /><Relationship Id="rId937" Type="http://schemas.openxmlformats.org/officeDocument/2006/relationships/footer" Target="footer279.xml" /><Relationship Id="rId938" Type="http://schemas.openxmlformats.org/officeDocument/2006/relationships/hyperlink" Target="https://advance.lexis.com/api/document?collection=news&amp;id=urn:contentItem:5R72-5GS1-DY2T-C3NC-00000-00&amp;context=" TargetMode="External" /><Relationship Id="rId939" Type="http://schemas.openxmlformats.org/officeDocument/2006/relationships/header" Target="header280.xml" /><Relationship Id="rId94" Type="http://schemas.openxmlformats.org/officeDocument/2006/relationships/hyperlink" Target="https://advance.lexis.com/api/document?id=urn:contentItem:5R6W-NF91-JDK3-92P5-00000-00&amp;idtype=PID&amp;context=1516831" TargetMode="External" /><Relationship Id="rId940" Type="http://schemas.openxmlformats.org/officeDocument/2006/relationships/header" Target="header281.xml" /><Relationship Id="rId941" Type="http://schemas.openxmlformats.org/officeDocument/2006/relationships/footer" Target="footer280.xml" /><Relationship Id="rId942" Type="http://schemas.openxmlformats.org/officeDocument/2006/relationships/footer" Target="footer281.xml" /><Relationship Id="rId943" Type="http://schemas.openxmlformats.org/officeDocument/2006/relationships/header" Target="header282.xml" /><Relationship Id="rId944" Type="http://schemas.openxmlformats.org/officeDocument/2006/relationships/footer" Target="footer282.xml" /><Relationship Id="rId945" Type="http://schemas.openxmlformats.org/officeDocument/2006/relationships/hyperlink" Target="https://advance.lexis.com/api/document?collection=news&amp;id=urn:contentItem:5S35-GGS1-DY9S-T3R9-00000-00&amp;context=" TargetMode="External" /><Relationship Id="rId946" Type="http://schemas.openxmlformats.org/officeDocument/2006/relationships/hyperlink" Target="mailto:sfpupitre@lapressecanadienne.com" TargetMode="External" /><Relationship Id="rId947" Type="http://schemas.openxmlformats.org/officeDocument/2006/relationships/header" Target="header283.xml" /><Relationship Id="rId948" Type="http://schemas.openxmlformats.org/officeDocument/2006/relationships/header" Target="header284.xml" /><Relationship Id="rId949" Type="http://schemas.openxmlformats.org/officeDocument/2006/relationships/footer" Target="footer283.xml" /><Relationship Id="rId95" Type="http://schemas.openxmlformats.org/officeDocument/2006/relationships/hyperlink" Target="https://advance.lexis.com/api/document?id=urn:contentItem:5R6W-V3K1-F125-11WV-00000-00&amp;idtype=PID&amp;context=1516831" TargetMode="External" /><Relationship Id="rId950" Type="http://schemas.openxmlformats.org/officeDocument/2006/relationships/footer" Target="footer284.xml" /><Relationship Id="rId951" Type="http://schemas.openxmlformats.org/officeDocument/2006/relationships/header" Target="header285.xml" /><Relationship Id="rId952" Type="http://schemas.openxmlformats.org/officeDocument/2006/relationships/footer" Target="footer285.xml" /><Relationship Id="rId953" Type="http://schemas.openxmlformats.org/officeDocument/2006/relationships/hyperlink" Target="https://advance.lexis.com/api/document?collection=news&amp;id=urn:contentItem:6037-W2Y1-DY2T-64GW-00000-00&amp;context=" TargetMode="External" /><Relationship Id="rId954" Type="http://schemas.openxmlformats.org/officeDocument/2006/relationships/hyperlink" Target="https://nationalpost.com/pmn/news-pmn/politics-news-pmn/canadas-trudeau-wants-body-cameras-for-police-cites-lack-of-public-trust" TargetMode="External" /><Relationship Id="rId955" Type="http://schemas.openxmlformats.org/officeDocument/2006/relationships/header" Target="header286.xml" /><Relationship Id="rId956" Type="http://schemas.openxmlformats.org/officeDocument/2006/relationships/header" Target="header287.xml" /><Relationship Id="rId957" Type="http://schemas.openxmlformats.org/officeDocument/2006/relationships/footer" Target="footer286.xml" /><Relationship Id="rId958" Type="http://schemas.openxmlformats.org/officeDocument/2006/relationships/footer" Target="footer287.xml" /><Relationship Id="rId959" Type="http://schemas.openxmlformats.org/officeDocument/2006/relationships/header" Target="header288.xml" /><Relationship Id="rId96" Type="http://schemas.openxmlformats.org/officeDocument/2006/relationships/hyperlink" Target="https://advance.lexis.com/api/document?id=urn:contentItem:5R72-5GS1-DY2T-C3NC-00000-00&amp;idtype=PID&amp;context=1516831" TargetMode="External" /><Relationship Id="rId960" Type="http://schemas.openxmlformats.org/officeDocument/2006/relationships/footer" Target="footer288.xml" /><Relationship Id="rId961" Type="http://schemas.openxmlformats.org/officeDocument/2006/relationships/hyperlink" Target="https://advance.lexis.com/api/document?collection=news&amp;id=urn:contentItem:6037-C871-F125-138B-00000-00&amp;context=" TargetMode="External" /><Relationship Id="rId962" Type="http://schemas.openxmlformats.org/officeDocument/2006/relationships/header" Target="header289.xml" /><Relationship Id="rId963" Type="http://schemas.openxmlformats.org/officeDocument/2006/relationships/header" Target="header290.xml" /><Relationship Id="rId964" Type="http://schemas.openxmlformats.org/officeDocument/2006/relationships/footer" Target="footer289.xml" /><Relationship Id="rId965" Type="http://schemas.openxmlformats.org/officeDocument/2006/relationships/footer" Target="footer290.xml" /><Relationship Id="rId966" Type="http://schemas.openxmlformats.org/officeDocument/2006/relationships/header" Target="header291.xml" /><Relationship Id="rId967" Type="http://schemas.openxmlformats.org/officeDocument/2006/relationships/footer" Target="footer291.xml" /><Relationship Id="rId968" Type="http://schemas.openxmlformats.org/officeDocument/2006/relationships/hyperlink" Target="https://advance.lexis.com/api/document?collection=news&amp;id=urn:contentItem:5SV4-9F41-F125-13MY-00000-00&amp;context=" TargetMode="External" /><Relationship Id="rId969" Type="http://schemas.openxmlformats.org/officeDocument/2006/relationships/hyperlink" Target="https://montrealgazette.com/news/local-news/montreal-police-probe-gunshots-overnight-in-n-d-g" TargetMode="External" /><Relationship Id="rId97" Type="http://schemas.openxmlformats.org/officeDocument/2006/relationships/hyperlink" Target="https://advance.lexis.com/api/document?id=urn:contentItem:5S35-GGS1-DY9S-T3R9-00000-00&amp;idtype=PID&amp;context=1516831" TargetMode="External" /><Relationship Id="rId970" Type="http://schemas.openxmlformats.org/officeDocument/2006/relationships/header" Target="header292.xml" /><Relationship Id="rId971" Type="http://schemas.openxmlformats.org/officeDocument/2006/relationships/header" Target="header293.xml" /><Relationship Id="rId972" Type="http://schemas.openxmlformats.org/officeDocument/2006/relationships/footer" Target="footer292.xml" /><Relationship Id="rId973" Type="http://schemas.openxmlformats.org/officeDocument/2006/relationships/footer" Target="footer293.xml" /><Relationship Id="rId974" Type="http://schemas.openxmlformats.org/officeDocument/2006/relationships/header" Target="header294.xml" /><Relationship Id="rId975" Type="http://schemas.openxmlformats.org/officeDocument/2006/relationships/footer" Target="footer294.xml" /><Relationship Id="rId976" Type="http://schemas.openxmlformats.org/officeDocument/2006/relationships/hyperlink" Target="https://advance.lexis.com/api/document?collection=news&amp;id=urn:contentItem:5SV6-NPM1-F125-14XY-00000-00&amp;context=" TargetMode="External" /><Relationship Id="rId977" Type="http://schemas.openxmlformats.org/officeDocument/2006/relationships/header" Target="header295.xml" /><Relationship Id="rId978" Type="http://schemas.openxmlformats.org/officeDocument/2006/relationships/header" Target="header296.xml" /><Relationship Id="rId979" Type="http://schemas.openxmlformats.org/officeDocument/2006/relationships/footer" Target="footer295.xml" /><Relationship Id="rId98" Type="http://schemas.openxmlformats.org/officeDocument/2006/relationships/hyperlink" Target="https://advance.lexis.com/api/document?id=urn:contentItem:6037-W2Y1-DY2T-64GW-00000-00&amp;idtype=PID&amp;context=1516831" TargetMode="External" /><Relationship Id="rId980" Type="http://schemas.openxmlformats.org/officeDocument/2006/relationships/footer" Target="footer296.xml" /><Relationship Id="rId981" Type="http://schemas.openxmlformats.org/officeDocument/2006/relationships/header" Target="header297.xml" /><Relationship Id="rId982" Type="http://schemas.openxmlformats.org/officeDocument/2006/relationships/footer" Target="footer297.xml" /><Relationship Id="rId983" Type="http://schemas.openxmlformats.org/officeDocument/2006/relationships/hyperlink" Target="https://advance.lexis.com/api/document?collection=news&amp;id=urn:contentItem:5SV4-0761-JDK3-92SY-00000-00&amp;context=" TargetMode="External" /><Relationship Id="rId984" Type="http://schemas.openxmlformats.org/officeDocument/2006/relationships/header" Target="header298.xml" /><Relationship Id="rId985" Type="http://schemas.openxmlformats.org/officeDocument/2006/relationships/header" Target="header299.xml" /><Relationship Id="rId986" Type="http://schemas.openxmlformats.org/officeDocument/2006/relationships/footer" Target="footer298.xml" /><Relationship Id="rId987" Type="http://schemas.openxmlformats.org/officeDocument/2006/relationships/footer" Target="footer299.xml" /><Relationship Id="rId988" Type="http://schemas.openxmlformats.org/officeDocument/2006/relationships/header" Target="header300.xml" /><Relationship Id="rId989" Type="http://schemas.openxmlformats.org/officeDocument/2006/relationships/footer" Target="footer300.xml" /><Relationship Id="rId99" Type="http://schemas.openxmlformats.org/officeDocument/2006/relationships/hyperlink" Target="https://advance.lexis.com/api/document?id=urn:contentItem:6037-C871-F125-138B-00000-00&amp;idtype=PID&amp;context=1516831" TargetMode="External" /><Relationship Id="rId990" Type="http://schemas.openxmlformats.org/officeDocument/2006/relationships/hyperlink" Target="https://advance.lexis.com/api/document?collection=news&amp;id=urn:contentItem:5T0T-NF71-JDK3-92MB-00000-00&amp;context=" TargetMode="External" /><Relationship Id="rId991" Type="http://schemas.openxmlformats.org/officeDocument/2006/relationships/hyperlink" Target="https://montrealgazette.com/news/local-news/laval-police-search-for-suspect-who-punched-man" TargetMode="External" /><Relationship Id="rId992" Type="http://schemas.openxmlformats.org/officeDocument/2006/relationships/hyperlink" Target="https://twitter.com/hashtag/Lavalenquetes?src=hash&amp;;ref_src=twsrc%5Etfw" TargetMode="External" /><Relationship Id="rId993" Type="http://schemas.openxmlformats.org/officeDocument/2006/relationships/hyperlink" Target="https://t.co/RStbAHobNB" TargetMode="External" /><Relationship Id="rId994" Type="http://schemas.openxmlformats.org/officeDocument/2006/relationships/hyperlink" Target="https://t.co/cmZWzI2a0F" TargetMode="External" /><Relationship Id="rId995" Type="http://schemas.openxmlformats.org/officeDocument/2006/relationships/hyperlink" Target="https://twitter.com/policelaval/status/1017121558723211265?ref_src=twsrc%5Etfw" TargetMode="External" /><Relationship Id="rId996" Type="http://schemas.openxmlformats.org/officeDocument/2006/relationships/hyperlink" Target="https://montrealgazette.com/news/local-news/montreal-police-collar-suspect-in-laval-daycare-assault" TargetMode="External" /><Relationship Id="rId997" Type="http://schemas.openxmlformats.org/officeDocument/2006/relationships/header" Target="header301.xml" /><Relationship Id="rId998" Type="http://schemas.openxmlformats.org/officeDocument/2006/relationships/header" Target="header302.xml" /><Relationship Id="rId999" Type="http://schemas.openxmlformats.org/officeDocument/2006/relationships/footer" Target="footer301.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Montreal police collar suspect in Laval daycare assault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119949888</vt:lpwstr>
  </property>
  <property fmtid="{D5CDD505-2E9C-101B-9397-08002B2CF9AE}" pid="3" name="LADocCount">
    <vt:i4>101</vt:i4>
  </property>
  <property fmtid="{D5CDD505-2E9C-101B-9397-08002B2CF9AE}" pid="4" name="UserPermID">
    <vt:lpwstr>urn:user:PA187305608</vt:lpwstr>
  </property>
</Properties>
</file>