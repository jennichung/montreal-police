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11:27:00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119955469</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Coronavirus updates, April 17: Situation at the Herron is under control, McCann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Coronavirus updates, April 17: Situation at the Herron is under control, McCann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COVID-19 situation under control in city, health officials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say motorcyclist killed in Highway crash northeast of Montreal;Motorcyclist killed northeast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Social distancing and the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Edward Snowden calls Canada police spying a 'radical attack' on journalists;Snowden called for the resignation of Québec's police chief after news broke that police spent five months tracking the phone of a prominent journalist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From the archive: New police chief Marc Parent says profiling is top priority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Hearing into eatery's liquor permit put off at owners' request; Criminal charges could play role as police raise concerns about Marlowe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Medicinal marijuana in Montreal: just ask for Boris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Man Fined for Singing in his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'My brother died trying to help someone'; Police called to apartment night before man beaten to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were prepared for fallout of spreading fake info: witness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Quebec media call for protection of journalistic sources in wake of Lagacé police surveillance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Suspect in Michigan police stabbing identified as Montrealer Amor Ftouhi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Thousands travel to Houston to bid farewell to George Floyd in final memorial services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UPDATE: Suspect in Michigan police stabbing identified as Montrealer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While you were sleeping: Contagious acts of good will observed in Montreal and abroad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During COVID-19 pandemic, sounds of silence in Montreal's transit system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Getting around: Champlain Bridge closed, Ottawa-bound lane closure on Alexandra Bridge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Getting around: Champlain Bridge closed, Ottawa-bound lane closure on Alexandra Bridge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Getting around: Champlain Bridge reopened, Ottawa-bound lane closure on Alexandra Bridge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Getting around: Champlain Bridge reopened, Ottawa-bound lane closure on Alexandra Bridge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Police intervention in Kahnawake would be act of provocation, First Nation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Search continues for suspect in killing of St-Michel Maxi store employee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Anti-capitalist May Day protest turns violent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Anti-capitalist May Day protest turns violent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Coronavirus live updates: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Coronavirus live updates: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Coronavirus live updates: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Coronavirus live updates: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Coronavirus updates, April 15: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Coronavirus updates, April 15: CHSLD network is short 2,000 nurses and orderlies,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Fewer crimes committed in Montreal in 2015, report shows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#ICYMI: AndrÃ© Pratte explains resignation, Sharks shutdown Habs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#ICYMI: André Pratte explains resignation, Sharks shutdown Habs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#ICYMI: André Pratte explains resignation, Sharks shutdown Habs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#ICYMI: André Pratte explains resignation, Sharks shutdown Habs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Inquiry told of police 'prejudices' against Indigenous Peoples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Inquiry told of police 'prejudices' against Indigenous Peoples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Judge denies bail for alleged Montreal Mafia kingpins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Liberals table bill forcing police to wear full uniform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Magistrates, police lack training on warrants targeting journalists: Chamberland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Magistrates, police lack training on warrants targeting journalists: Chamberland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Mentally challenged man to spend at least 11 years in prison for girlfriend's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Mentally challenged man to spend at least 11 years in prison for girlfriend's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man charged with terror hoax after bomb threat targeting Muslim university students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man charged with terror hoax after bomb threat targeting Muslim university students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man charged with terror hoax after bomb threat targeting Muslim university students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Muslims express grief, yet call for respect, love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Muslims: 'We must love each 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Muslims: 'We must love each 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Muslims: 'We must love each other'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More than 200,000 expected for Montreal's 69th Santa Claus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Police Move to Clear Canada Rail Blockade by Indigenous People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not trained in journalistic warrants: Chamberland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not trained in journalistic warrants: Chamberland Commission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Projet Montréal to drop quota on traffic tickets, raise cost of fines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Rein in the clowns: Quebec tables legislation to end police pants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Suspect arrested after Montreal mosque vandalized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Suspect arrested after Montreal mosque vandalized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Suspect arrested after Montreal mosque vandalized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Suspect arrested for vandalizing Montreal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The Week in Review: Moving on, job woes, policing police, more Bonjour-Hi, up a tree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At Montreal synagogues, messages of solidarity transcend religious barriers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Budget de La Presse Canadienne pour le vendredi 6 octobre 2017;Budget de La Presse Canadienne du 6 octobre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Coronavirus live updates: Herron residence owner refutes negligence claims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Gala de jiu-jitsu annulé à Montréal: une lutte sans pitié entre promoteurs?;Gala de jiu-jitsu annulé: guerre de promoteurs?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stabbing victim in critical condition, 21-year-old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stabbing victim in critical condition, 21-year-old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Rocco Sollecito, reputed high-ranking Montreal Mafia member, killed in Laval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Charge of mischief against religious property laid after Montreal mosque vandalism;Man charged after windows smashed at Montreal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Fire forces 15 people from their homes in Montreal;Montreal fire forces 15 people from homes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Gatineau police says one of its officers faces two criminal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Gatineau police says one of its officers faces two criminal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Jewelry store in suburban Montreal mall robbed for a third time in five years;Same Montreal jewelry store robbed 3 times in 5 years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More Quebec reporters were under surveillance, this time by provincial police;More Quebec journalists under police watch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Family of man shot by police waiting to hear if Quebec will pay legal fees; Measures set up in 2013 to aid families in similar situations yet to be enacted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Man arrested on suspicion of orchestrating assault on his ex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Man arrested on suspicion of orchestrating assault on his ex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Time To Take On The Police; Reform is required to rebuild public trust in a deeply dysfunctional department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Au Canada, la rue se mobilise contre le racisme et la violence policière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While you were sleeping: It is, as Enya said, only time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Beware of taxi scam, Montreal passengers warn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British Airways Flight BA274 forced to land in Montreal after bomb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British Airways Flight BA274 forced to land in Montreal after bomb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Canadian arrested in U.S. terror attack;RCMP carry out raids on Montreal apartment after man stabs officer at Michigan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Canadian arrested in U.S. terror attack;RCMP carry out raids on Montreal apartment after man stabs officer at Michigan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Quebec's efforts to 'slap down curve' appear to be working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Coronavirus: Quebec's efforts to 'slap down curve' appear to be working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Coronavirus updates, April 17: Situation at the Herron is under control, McCann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about the coronavirus crisis on Friday, April 17.</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Legault offers a mea culpa over CHSLD staffing</w:t>
      </w:r>
    </w:p>
    <w:p>
      <w:pPr>
        <w:spacing w:before="200" w:line="260" w:lineRule="atLeast"/>
        <w:jc w:val="both"/>
        <w:rPr>
          <w:lang w:val="en-US" w:eastAsia="en-US" w:bidi="ar-SA"/>
        </w:rPr>
      </w:pPr>
      <w:r>
        <w:rPr>
          <w:rFonts w:ascii="arial" w:eastAsia="arial" w:hAnsi="arial" w:cs="arial"/>
          <w:color w:val="000000"/>
          <w:sz w:val="20"/>
          <w:lang w:val="en-US" w:eastAsia="en-US" w:bidi="ar-SA"/>
        </w:rPr>
        <w:t>Situation at the Herron is under control,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Records reveal chaos in the days before staff abandoned the Herron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4:30 p.m. Face coverings now required on flights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Transport Canada announced Friday those still taking flights in the country will be required to wear face coverings while travelling.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measure will come into effect on April 20.</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federal government said travellers will be asked to cover their mouth and nose at Canadian airport screening checkpoints, when they cannot physically distance from others, or as directed by the airline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"Aviation passengers on all flights departing or arriving at Canadian airports will also be required to demonstrate they have the necessary non-medical mask or face covering during the boarding process otherwise they will not be allowed to continue on their journey," the statement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.@Transport_gc( </w:t>
      </w:r>
      <w:hyperlink r:id="rId118" w:history="1">
        <w:r>
          <w:rPr>
            <w:rFonts w:ascii="arial" w:eastAsia="arial" w:hAnsi="arial" w:cs="arial"/>
            <w:i/>
            <w:color w:val="0077CC"/>
            <w:sz w:val="20"/>
            <w:u w:val="single"/>
            <w:shd w:val="clear" w:color="auto" w:fill="FFFFFF"/>
            <w:lang w:val="en-US" w:eastAsia="en-US" w:bidi="ar-SA"/>
          </w:rPr>
          <w:t>https://twitter.com/Transport_gc?ref_src=twsrc%5Etfw</w:t>
        </w:r>
      </w:hyperlink>
      <w:r>
        <w:rPr>
          <w:rFonts w:ascii="arial" w:eastAsia="arial" w:hAnsi="arial" w:cs="arial"/>
          <w:color w:val="000000"/>
          <w:sz w:val="20"/>
          <w:lang w:val="en-US" w:eastAsia="en-US" w:bidi="ar-SA"/>
        </w:rPr>
        <w:t xml:space="preserve"> ): Minister Garneau introduces new measures for non-medical masks or face coverings in the #Canadian(            </w:t>
      </w:r>
      <w:hyperlink r:id="rId119" w:history="1">
        <w:r>
          <w:rPr>
            <w:rFonts w:ascii="arial" w:eastAsia="arial" w:hAnsi="arial" w:cs="arial"/>
            <w:i/>
            <w:color w:val="0077CC"/>
            <w:sz w:val="20"/>
            <w:u w:val="single"/>
            <w:shd w:val="clear" w:color="auto" w:fill="FFFFFF"/>
            <w:lang w:val="en-US" w:eastAsia="en-US" w:bidi="ar-SA"/>
          </w:rPr>
          <w:t>https://twitter.com/hashtag/Canadian?src=hash&amp;;ref_src=twsrc%5Etfw</w:t>
        </w:r>
      </w:hyperlink>
      <w:r>
        <w:rPr>
          <w:rFonts w:ascii="arial" w:eastAsia="arial" w:hAnsi="arial" w:cs="arial"/>
          <w:color w:val="000000"/>
          <w:sz w:val="20"/>
          <w:lang w:val="en-US" w:eastAsia="en-US" w:bidi="ar-SA"/>
        </w:rPr>
        <w:t xml:space="preserve"> ) transportation system            </w:t>
      </w:r>
      <w:hyperlink r:id="rId120" w:history="1">
        <w:r>
          <w:rPr>
            <w:rFonts w:ascii="arial" w:eastAsia="arial" w:hAnsi="arial" w:cs="arial"/>
            <w:i/>
            <w:color w:val="0077CC"/>
            <w:sz w:val="20"/>
            <w:u w:val="single"/>
            <w:shd w:val="clear" w:color="auto" w:fill="FFFFFF"/>
            <w:lang w:val="en-US" w:eastAsia="en-US" w:bidi="ar-SA"/>
          </w:rPr>
          <w:t>https://t.co/3BCQTJrGxH</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https://t.co/3BCQTJrGxH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 Newsroom (@NewsroomGC) April 17, 2020( </w:t>
      </w:r>
      <w:hyperlink r:id="rId121" w:history="1">
        <w:r>
          <w:rPr>
            <w:rFonts w:ascii="arial" w:eastAsia="arial" w:hAnsi="arial" w:cs="arial"/>
            <w:i/>
            <w:color w:val="0077CC"/>
            <w:sz w:val="20"/>
            <w:u w:val="single"/>
            <w:shd w:val="clear" w:color="auto" w:fill="FFFFFF"/>
            <w:lang w:val="en-US" w:eastAsia="en-US" w:bidi="ar-SA"/>
          </w:rPr>
          <w:t>https://twitter.com/NewsroomGC/status/1251228387139563522?ref_src=twsrc%5Etfw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its efforts to stop the spread of the coronavirus,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adding several "sanitary corridors" to widen sidewalks so pedestrians can pass each other while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4.5-metre-wide corridors, which close off part of the street next to sidewalks, were first tested in the Plateau-Mont-Royal borough with the installation of metal fences over Easter weekend.</w:t>
      </w:r>
    </w:p>
    <w:p>
      <w:pPr>
        <w:spacing w:before="200" w:line="260" w:lineRule="atLeast"/>
        <w:jc w:val="both"/>
        <w:rPr>
          <w:lang w:val="en-US" w:eastAsia="en-US" w:bidi="ar-SA"/>
        </w:rPr>
      </w:pPr>
      <w:r>
        <w:rPr>
          <w:rFonts w:ascii="arial" w:eastAsia="arial" w:hAnsi="arial" w:cs="arial"/>
          <w:color w:val="000000"/>
          <w:sz w:val="20"/>
          <w:lang w:val="en-US" w:eastAsia="en-US" w:bidi="ar-SA"/>
        </w:rPr>
        <w:t>In the CÃ´te-des-Neiges-Notre-Dame-de-GrÃ¢ce borough, they will be added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Monkland Ave. between Draper and Girouard Aves.</w:t>
      </w:r>
    </w:p>
    <w:p>
      <w:pPr>
        <w:spacing w:before="200" w:line="260" w:lineRule="atLeast"/>
        <w:jc w:val="both"/>
        <w:rPr>
          <w:lang w:val="en-US" w:eastAsia="en-US" w:bidi="ar-SA"/>
        </w:rPr>
      </w:pPr>
      <w:r>
        <w:rPr>
          <w:rFonts w:ascii="arial" w:eastAsia="arial" w:hAnsi="arial" w:cs="arial"/>
          <w:color w:val="000000"/>
          <w:sz w:val="20"/>
          <w:lang w:val="en-US" w:eastAsia="en-US" w:bidi="ar-SA"/>
        </w:rPr>
        <w:t>CÃ´te-des-Neiges Rd. between Jean-Brillant St. and Queen-Mary Rd.</w:t>
      </w:r>
    </w:p>
    <w:p>
      <w:pPr>
        <w:spacing w:before="200" w:line="260" w:lineRule="atLeast"/>
        <w:jc w:val="both"/>
        <w:rPr>
          <w:lang w:val="en-US" w:eastAsia="en-US" w:bidi="ar-SA"/>
        </w:rPr>
      </w:pPr>
      <w:r>
        <w:rPr>
          <w:rFonts w:ascii="arial" w:eastAsia="arial" w:hAnsi="arial" w:cs="arial"/>
          <w:color w:val="000000"/>
          <w:sz w:val="20"/>
          <w:lang w:val="en-US" w:eastAsia="en-US" w:bidi="ar-SA"/>
        </w:rPr>
        <w:t>Queen-Mary Rd. between Westbury and Clanranald Aves.</w:t>
      </w:r>
    </w:p>
    <w:p>
      <w:pPr>
        <w:spacing w:before="200" w:line="260" w:lineRule="atLeast"/>
        <w:jc w:val="both"/>
        <w:rPr>
          <w:lang w:val="en-US" w:eastAsia="en-US" w:bidi="ar-SA"/>
        </w:rPr>
      </w:pPr>
      <w:r>
        <w:rPr>
          <w:rFonts w:ascii="arial" w:eastAsia="arial" w:hAnsi="arial" w:cs="arial"/>
          <w:color w:val="000000"/>
          <w:sz w:val="20"/>
          <w:lang w:val="en-US" w:eastAsia="en-US" w:bidi="ar-SA"/>
        </w:rPr>
        <w:t>"I encourage everyone to stay home," borough mayor Sue Montgomery said in a statement. "However, going for a walk is good for our health. I am happy to allow pedestrians to enjoy beautiful spring days while maintaining a safe distance."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project here( </w:t>
      </w:r>
      <w:hyperlink r:id="rId122" w:history="1">
        <w:r>
          <w:rPr>
            <w:rFonts w:ascii="arial" w:eastAsia="arial" w:hAnsi="arial" w:cs="arial"/>
            <w:i/>
            <w:color w:val="0077CC"/>
            <w:sz w:val="20"/>
            <w:u w:val="single"/>
            <w:shd w:val="clear" w:color="auto" w:fill="FFFFFF"/>
            <w:lang w:val="en-US" w:eastAsia="en-US" w:bidi="ar-SA"/>
          </w:rPr>
          <w:t>https://montrealgazette.com/news/local-news/</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Situation at the Herron is under control as investigations continue,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31 seniors dying at the residence in the last month, Quebec Health Minister Danielle McCann said Friday the situation is "under control" at Dorval's CHSLD RÃ©sidence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The regional health authority (CIUSSS) took over the residence on March 29 after staff reportedly deserted the nursing home en masse in the middle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since launched investigations into what went wrong.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McCann said Friday the situation has much improved since the health authority took over, despite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showing( </w:t>
      </w:r>
      <w:hyperlink r:id="rId1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 that many of the 31 deaths took place after March 29.</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under control right now. The CIUSSS has provided a lot of staff and is organizing all the work,"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she also requested a "special inspector" review the situation and report back to her in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there are three investigations," she added, "so we will wait for the results of those investigations and take all the measures we need to take."</w:t>
      </w:r>
    </w:p>
    <w:p>
      <w:pPr>
        <w:spacing w:before="200" w:line="260" w:lineRule="atLeast"/>
        <w:jc w:val="both"/>
        <w:rPr>
          <w:lang w:val="en-US" w:eastAsia="en-US" w:bidi="ar-SA"/>
        </w:rPr>
      </w:pPr>
      <w:r>
        <w:rPr>
          <w:rFonts w:ascii="arial" w:eastAsia="arial" w:hAnsi="arial" w:cs="arial"/>
          <w:color w:val="000000"/>
          <w:sz w:val="20"/>
          <w:lang w:val="en-US" w:eastAsia="en-US" w:bidi="ar-SA"/>
        </w:rPr>
        <w:t>1:30 p.m. 'I am taking full responsibility' for not increasing orderlies' wages,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said Friday he takes responsibility for how ill-equipped the province's long-term care centres were to handle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now feels his government should have increased orderlies' salaries long ago, helping with the chronic understaffing that's plagued the centres for years and left them vulnerable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admit it, and I am taking full responsibility," he said. "If I had to do it again, I would have increased the (orderlies') salaries earlier, even without the unions' agreement.</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this crisis ill-equipped."</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his government is now in a "problem-solving" mode and looking forward, not back at what could have been done. He said it's not time to argue over salaries but rather the time to focus on saving as many lives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 are getting more staff in the residences," he said. "We're going through a tough situation but doing everything we can to take care of our elderly."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124"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941 new confirmed COVID-19 cases on Friday, and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16,798 cases have now been confirmed in the province and 688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17 avril 2020 Ã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16 798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136 924 analyses nÃ©gatives (cas infirmÃ©s)</w:t>
      </w:r>
    </w:p>
    <w:p>
      <w:pPr>
        <w:spacing w:before="200" w:line="260" w:lineRule="atLeast"/>
        <w:jc w:val="both"/>
        <w:rPr>
          <w:lang w:val="en-US" w:eastAsia="en-US" w:bidi="ar-SA"/>
        </w:rPr>
      </w:pPr>
      <w:r>
        <w:rPr>
          <w:rFonts w:ascii="arial" w:eastAsia="arial" w:hAnsi="arial" w:cs="arial"/>
          <w:color w:val="000000"/>
          <w:sz w:val="20"/>
          <w:lang w:val="en-US" w:eastAsia="en-US" w:bidi="ar-SA"/>
        </w:rPr>
        <w:t>1076 personnes hospitalisÃ©es</w:t>
      </w:r>
    </w:p>
    <w:p>
      <w:pPr>
        <w:spacing w:before="200" w:line="260" w:lineRule="atLeast"/>
        <w:jc w:val="both"/>
        <w:rPr>
          <w:lang w:val="en-US" w:eastAsia="en-US" w:bidi="ar-SA"/>
        </w:rPr>
      </w:pPr>
      <w:r>
        <w:rPr>
          <w:rFonts w:ascii="arial" w:eastAsia="arial" w:hAnsi="arial" w:cs="arial"/>
          <w:color w:val="000000"/>
          <w:sz w:val="20"/>
          <w:lang w:val="en-US" w:eastAsia="en-US" w:bidi="ar-SA"/>
        </w:rPr>
        <w:t>688 dÃ©cÃ¨s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QuÃ©bec : </w:t>
      </w:r>
      <w:hyperlink r:id="rId12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April 17, 2020( </w:t>
      </w:r>
      <w:hyperlink r:id="rId127" w:history="1">
        <w:r>
          <w:rPr>
            <w:rFonts w:ascii="arial" w:eastAsia="arial" w:hAnsi="arial" w:cs="arial"/>
            <w:i/>
            <w:color w:val="0077CC"/>
            <w:sz w:val="20"/>
            <w:u w:val="single"/>
            <w:shd w:val="clear" w:color="auto" w:fill="FFFFFF"/>
            <w:lang w:val="en-US" w:eastAsia="en-US" w:bidi="ar-SA"/>
          </w:rPr>
          <w:t>https://twitter.com/sante_qc/status/1251197708553068550?ref_src=twsrc%5Etfw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sending members of the Canadian Armed Forces to help in Quebec's beleaguered long-term care centres, Prime Minister Justin Trudeau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centres, known as CHSLDs, are at the heart of the coronavirus crisis in Quebec - 70 per cent of the provinces COVID-19 deaths have occurred in the homes.</w:t>
      </w:r>
    </w:p>
    <w:p>
      <w:pPr>
        <w:spacing w:before="200" w:line="260" w:lineRule="atLeast"/>
        <w:jc w:val="both"/>
        <w:rPr>
          <w:lang w:val="en-US" w:eastAsia="en-US" w:bidi="ar-SA"/>
        </w:rPr>
      </w:pPr>
      <w:r>
        <w:rPr>
          <w:rFonts w:ascii="arial" w:eastAsia="arial" w:hAnsi="arial" w:cs="arial"/>
          <w:color w:val="000000"/>
          <w:sz w:val="20"/>
          <w:lang w:val="en-US" w:eastAsia="en-US" w:bidi="ar-SA"/>
        </w:rPr>
        <w:t>Roughly 125 members with medical training will be sent to Quebec.</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with the government of Quebec to find other ways to help them," Trudeau said during his daily briefing Friday. That could include help from the Canadian Red Cross and specialized volunteers registered with Health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made the request for help on Wednesday, asking for members of the Armed Forces with medical backgrounds to be sent in to help the centre's overwhelmed nurses and orderlies.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Thursday the federal government was evaluating the request but needed time to decide how it could best help. The Armed Forces are usually called to assist with floods or forest fires, he said, so the request was "somewhat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third request for aid Quebec has made to the federal government during the pandemic. The province had already made two requests for members of the Armed Forces to be sent to Nunavik and the Basse-CÃ´te-Nord. Both were approved.</w:t>
      </w:r>
    </w:p>
    <w:p>
      <w:pPr>
        <w:spacing w:before="200" w:line="260" w:lineRule="atLeast"/>
        <w:jc w:val="both"/>
        <w:rPr>
          <w:lang w:val="en-US" w:eastAsia="en-US" w:bidi="ar-SA"/>
        </w:rPr>
      </w:pPr>
      <w:r>
        <w:rPr>
          <w:rFonts w:ascii="arial" w:eastAsia="arial" w:hAnsi="arial" w:cs="arial"/>
          <w:color w:val="000000"/>
          <w:sz w:val="20"/>
          <w:lang w:val="en-US" w:eastAsia="en-US" w:bidi="ar-SA"/>
        </w:rPr>
        <w:t>10:15 a.m. Records reveal chaos in the days before staff abandoned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RÃ©sidence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provide new glimpses into the chaotic hours at the Herron before the staff deserted the nursing home en masse on March 29 in the middle of a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Aaron Derfel's story here( </w:t>
      </w:r>
      <w:hyperlink r:id="rId1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Application filed for class-action lawsuit against CHSLD Herron</w:t>
      </w:r>
    </w:p>
    <w:p>
      <w:pPr>
        <w:spacing w:before="200" w:line="260" w:lineRule="atLeast"/>
        <w:jc w:val="both"/>
        <w:rPr>
          <w:lang w:val="en-US" w:eastAsia="en-US" w:bidi="ar-SA"/>
        </w:rPr>
      </w:pPr>
      <w:r>
        <w:rPr>
          <w:rFonts w:ascii="arial" w:eastAsia="arial" w:hAnsi="arial" w:cs="arial"/>
          <w:color w:val="000000"/>
          <w:sz w:val="20"/>
          <w:lang w:val="en-US" w:eastAsia="en-US" w:bidi="ar-SA"/>
        </w:rPr>
        <w:t>An application to launch a class-action lawsuit against the Herron long-term care residence has been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application, which was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alleges "inhumane and degrading maltreatment" as a result of the residence's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The lead plaintiff is Barbara Schneider, whose mother, Mary Schneider, died at RÃ©sidence Herron on April 10 after contracting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launched investigations into 31 deaths at the residence in less than a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Linda Gyulai's story here( </w:t>
      </w:r>
      <w:hyperlink r:id="rId128"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National Assembly adjournment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The adjournment of proceedings at the Quebec National Assembly has been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On March 17, as a series of emergency measures sparked by the coronavirus outbreak took effect across the province, the legislature was adjourned until April 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adjournment here( </w:t>
      </w:r>
      <w:hyperlink r:id="rId129" w:history="1">
        <w:r>
          <w:rPr>
            <w:rFonts w:ascii="arial" w:eastAsia="arial" w:hAnsi="arial" w:cs="arial"/>
            <w:i/>
            <w:color w:val="0077CC"/>
            <w:sz w:val="20"/>
            <w:u w:val="single"/>
            <w:shd w:val="clear" w:color="auto" w:fill="FFFFFF"/>
            <w:lang w:val="en-US" w:eastAsia="en-US" w:bidi="ar-SA"/>
          </w:rPr>
          <w:t>https://montrealgazette.com/news/local-news/quebec-national-assembly-adjournment-extended-to-may-5/wcm/ba26ec52-ab9c-4522-a7a1-69d12dc9f988/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Why is Quebec the COVID-19 epicentre of Canada?( </w:t>
      </w:r>
      <w:hyperlink r:id="rId133" w:history="1">
        <w:r>
          <w:rPr>
            <w:rFonts w:ascii="arial" w:eastAsia="arial" w:hAnsi="arial" w:cs="arial"/>
            <w:i/>
            <w:color w:val="0077CC"/>
            <w:sz w:val="20"/>
            <w:u w:val="single"/>
            <w:shd w:val="clear" w:color="auto" w:fill="FFFFFF"/>
            <w:lang w:val="en-US" w:eastAsia="en-US" w:bidi="ar-SA"/>
          </w:rPr>
          <w:t>https://montrealgazette.com/news/quebec/coronavirus-quebec-loses-its-first-doctor-to-covid-19-as-death-toll-hits-630/wcm/f587df17-9d8d-420f-88c5-21b3126fb2c8/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 filed for class-action lawsuit against CHSLD Herron( </w:t>
      </w:r>
      <w:hyperlink r:id="rId128"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134"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https://montrealgazette.com/news/local-news/residence-herron-owner-bought-office-building-from-rizzutos-friend-for-1/wcm/1ea1fbaf-4774-4f4d-ad1d-c909a04d9e9a/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INFECTIOUS DISEASE (90%); COVID-19 CORONAVIRUS (90%); SOCIAL DISTANCING (89%); PERSONAL PROTECTIVE EQUIPMENT (78%); PEDESTRIAN WALKWAYS (76%); GOVERNMENT &amp; PUBLIC ADMINISTRATION (75%); AVIATION SECURITY (75%); EASTER SEASON (73%); coverage,coronavirus,crisis,april,items,armed !@PERMALINK= </w:t>
      </w:r>
      <w:hyperlink r:id="rId135" w:history="1">
        <w:r>
          <w:rPr>
            <w:rFonts w:ascii="arial" w:eastAsia="arial" w:hAnsi="arial" w:cs="arial"/>
            <w:i/>
            <w:color w:val="0077CC"/>
            <w:sz w:val="20"/>
            <w:u w:val="single"/>
            <w:shd w:val="clear" w:color="auto" w:fill="FFFFFF"/>
            <w:lang w:val="en-US" w:eastAsia="en-US" w:bidi="ar-SA"/>
          </w:rPr>
          <w:t>http://montrealgazette.com/news/local-news/coronavirus-live-updates-quebec-holds-two-not-so-glorious-records-in-canada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PEDESTRIAN WALKWAYS (76%); AVIATION SECURITY (75%); AIRLINES (75%); TRAVELER SAFETY &amp; SECURITY (74%); AIRLINE EMPLOYEES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Coronavirus updates, April 17: Situation at the Herron is under control, McCann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coverage about the coronavirus crisis on Friday, April 17.</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Legault offers a mea culpa over CHSLD staffing</w:t>
      </w:r>
    </w:p>
    <w:p>
      <w:pPr>
        <w:spacing w:before="200" w:line="260" w:lineRule="atLeast"/>
        <w:jc w:val="both"/>
        <w:rPr>
          <w:lang w:val="en-US" w:eastAsia="en-US" w:bidi="ar-SA"/>
        </w:rPr>
      </w:pPr>
      <w:r>
        <w:rPr>
          <w:rFonts w:ascii="arial" w:eastAsia="arial" w:hAnsi="arial" w:cs="arial"/>
          <w:color w:val="000000"/>
          <w:sz w:val="20"/>
          <w:lang w:val="en-US" w:eastAsia="en-US" w:bidi="ar-SA"/>
        </w:rPr>
        <w:t>Situation at the Herron is under control,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Records reveal chaos in the days before staff abandoned the Herron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4:30 p.m. Face coverings now required on flights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Transport Canada announced Friday those still taking flights in the country will be required to wear face coverings while travelling.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measure will come into effect on April 20.</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federal government said travellers will be asked to cover their mouth and nose at Canadian airport screening checkpoints, when they cannot physically distance from others, or as directed by the airline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"Aviation passengers on all flights departing or arriving at Canadian airports will also be required to demonstrate they have the necessary non-medical mask or face covering during the boarding process otherwise they will not be allowed to continue on their journey," the statement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.@Transport_gc( </w:t>
      </w:r>
      <w:hyperlink r:id="rId118" w:history="1">
        <w:r>
          <w:rPr>
            <w:rFonts w:ascii="arial" w:eastAsia="arial" w:hAnsi="arial" w:cs="arial"/>
            <w:i/>
            <w:color w:val="0077CC"/>
            <w:sz w:val="20"/>
            <w:u w:val="single"/>
            <w:shd w:val="clear" w:color="auto" w:fill="FFFFFF"/>
            <w:lang w:val="en-US" w:eastAsia="en-US" w:bidi="ar-SA"/>
          </w:rPr>
          <w:t>https://twitter.com/Transport_gc?ref_src=twsrc%5Etfw</w:t>
        </w:r>
      </w:hyperlink>
      <w:r>
        <w:rPr>
          <w:rFonts w:ascii="arial" w:eastAsia="arial" w:hAnsi="arial" w:cs="arial"/>
          <w:color w:val="000000"/>
          <w:sz w:val="20"/>
          <w:lang w:val="en-US" w:eastAsia="en-US" w:bidi="ar-SA"/>
        </w:rPr>
        <w:t xml:space="preserve"> ): Minister Garneau introduces new measures for non-medical masks or face coverings in the #Canadian(            </w:t>
      </w:r>
      <w:hyperlink r:id="rId119" w:history="1">
        <w:r>
          <w:rPr>
            <w:rFonts w:ascii="arial" w:eastAsia="arial" w:hAnsi="arial" w:cs="arial"/>
            <w:i/>
            <w:color w:val="0077CC"/>
            <w:sz w:val="20"/>
            <w:u w:val="single"/>
            <w:shd w:val="clear" w:color="auto" w:fill="FFFFFF"/>
            <w:lang w:val="en-US" w:eastAsia="en-US" w:bidi="ar-SA"/>
          </w:rPr>
          <w:t>https://twitter.com/hashtag/Canadian?src=hash&amp;;ref_src=twsrc%5Etfw</w:t>
        </w:r>
      </w:hyperlink>
      <w:r>
        <w:rPr>
          <w:rFonts w:ascii="arial" w:eastAsia="arial" w:hAnsi="arial" w:cs="arial"/>
          <w:color w:val="000000"/>
          <w:sz w:val="20"/>
          <w:lang w:val="en-US" w:eastAsia="en-US" w:bidi="ar-SA"/>
        </w:rPr>
        <w:t xml:space="preserve"> ) transportation system            </w:t>
      </w:r>
      <w:hyperlink r:id="rId120" w:history="1">
        <w:r>
          <w:rPr>
            <w:rFonts w:ascii="arial" w:eastAsia="arial" w:hAnsi="arial" w:cs="arial"/>
            <w:i/>
            <w:color w:val="0077CC"/>
            <w:sz w:val="20"/>
            <w:u w:val="single"/>
            <w:shd w:val="clear" w:color="auto" w:fill="FFFFFF"/>
            <w:lang w:val="en-US" w:eastAsia="en-US" w:bidi="ar-SA"/>
          </w:rPr>
          <w:t>https://t.co/3BCQTJrGxH</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https://t.co/3BCQTJrGxH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 Newsroom (@NewsroomGC) April 17, 2020( </w:t>
      </w:r>
      <w:hyperlink r:id="rId121" w:history="1">
        <w:r>
          <w:rPr>
            <w:rFonts w:ascii="arial" w:eastAsia="arial" w:hAnsi="arial" w:cs="arial"/>
            <w:i/>
            <w:color w:val="0077CC"/>
            <w:sz w:val="20"/>
            <w:u w:val="single"/>
            <w:shd w:val="clear" w:color="auto" w:fill="FFFFFF"/>
            <w:lang w:val="en-US" w:eastAsia="en-US" w:bidi="ar-SA"/>
          </w:rPr>
          <w:t>https://twitter.com/NewsroomGC/status/1251228387139563522?ref_src=twsrc%5Etfw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4:30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widens sidewalks to facilitate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its efforts to stop the spread of the coronavirus,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adding several "sanitary corridors" to widen sidewalks so pedestrians can pass each other while maintaining a safe distance.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4.5-metre-wide corridors, which close off part of the street next to sidewalks, were first tested in the Plateau-Mont-Royal borough with the installation of metal fences over Easter weekend.</w:t>
      </w:r>
    </w:p>
    <w:p>
      <w:pPr>
        <w:spacing w:before="200" w:line="260" w:lineRule="atLeast"/>
        <w:jc w:val="both"/>
        <w:rPr>
          <w:lang w:val="en-US" w:eastAsia="en-US" w:bidi="ar-SA"/>
        </w:rPr>
      </w:pPr>
      <w:r>
        <w:rPr>
          <w:rFonts w:ascii="arial" w:eastAsia="arial" w:hAnsi="arial" w:cs="arial"/>
          <w:color w:val="000000"/>
          <w:sz w:val="20"/>
          <w:lang w:val="en-US" w:eastAsia="en-US" w:bidi="ar-SA"/>
        </w:rPr>
        <w:t>In the Côte-des-Neiges-Notre-Dame-de-Grâce borough, they will be added on these streets:</w:t>
      </w:r>
    </w:p>
    <w:p>
      <w:pPr>
        <w:spacing w:before="200" w:line="260" w:lineRule="atLeast"/>
        <w:jc w:val="both"/>
        <w:rPr>
          <w:lang w:val="en-US" w:eastAsia="en-US" w:bidi="ar-SA"/>
        </w:rPr>
      </w:pPr>
      <w:r>
        <w:rPr>
          <w:rFonts w:ascii="arial" w:eastAsia="arial" w:hAnsi="arial" w:cs="arial"/>
          <w:color w:val="000000"/>
          <w:sz w:val="20"/>
          <w:lang w:val="en-US" w:eastAsia="en-US" w:bidi="ar-SA"/>
        </w:rPr>
        <w:t>Monkland Ave. between Draper and Girouard Aves.</w:t>
      </w:r>
    </w:p>
    <w:p>
      <w:pPr>
        <w:spacing w:before="200" w:line="260" w:lineRule="atLeast"/>
        <w:jc w:val="both"/>
        <w:rPr>
          <w:lang w:val="en-US" w:eastAsia="en-US" w:bidi="ar-SA"/>
        </w:rPr>
      </w:pPr>
      <w:r>
        <w:rPr>
          <w:rFonts w:ascii="arial" w:eastAsia="arial" w:hAnsi="arial" w:cs="arial"/>
          <w:color w:val="000000"/>
          <w:sz w:val="20"/>
          <w:lang w:val="en-US" w:eastAsia="en-US" w:bidi="ar-SA"/>
        </w:rPr>
        <w:t>Côte-des-Neiges Rd. between Jean-Brillant St. and Queen-Mary Rd.</w:t>
      </w:r>
    </w:p>
    <w:p>
      <w:pPr>
        <w:spacing w:before="200" w:line="260" w:lineRule="atLeast"/>
        <w:jc w:val="both"/>
        <w:rPr>
          <w:lang w:val="en-US" w:eastAsia="en-US" w:bidi="ar-SA"/>
        </w:rPr>
      </w:pPr>
      <w:r>
        <w:rPr>
          <w:rFonts w:ascii="arial" w:eastAsia="arial" w:hAnsi="arial" w:cs="arial"/>
          <w:color w:val="000000"/>
          <w:sz w:val="20"/>
          <w:lang w:val="en-US" w:eastAsia="en-US" w:bidi="ar-SA"/>
        </w:rPr>
        <w:t>Queen-Mary Rd. between Westbury and Clanranald Aves.</w:t>
      </w:r>
    </w:p>
    <w:p>
      <w:pPr>
        <w:spacing w:before="200" w:line="260" w:lineRule="atLeast"/>
        <w:jc w:val="both"/>
        <w:rPr>
          <w:lang w:val="en-US" w:eastAsia="en-US" w:bidi="ar-SA"/>
        </w:rPr>
      </w:pPr>
      <w:r>
        <w:rPr>
          <w:rFonts w:ascii="arial" w:eastAsia="arial" w:hAnsi="arial" w:cs="arial"/>
          <w:color w:val="000000"/>
          <w:sz w:val="20"/>
          <w:lang w:val="en-US" w:eastAsia="en-US" w:bidi="ar-SA"/>
        </w:rPr>
        <w:t>"I encourage everyone to stay home," borough mayor Sue Montgomery said in a statement. "However, going for a walk is good for our health. I am happy to allow pedestrians to enjoy beautiful spring days while maintaining a safe distance."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project here( </w:t>
      </w:r>
      <w:hyperlink r:id="rId122" w:history="1">
        <w:r>
          <w:rPr>
            <w:rFonts w:ascii="arial" w:eastAsia="arial" w:hAnsi="arial" w:cs="arial"/>
            <w:i/>
            <w:color w:val="0077CC"/>
            <w:sz w:val="20"/>
            <w:u w:val="single"/>
            <w:shd w:val="clear" w:color="auto" w:fill="FFFFFF"/>
            <w:lang w:val="en-US" w:eastAsia="en-US" w:bidi="ar-SA"/>
          </w:rPr>
          <w:t>https://montrealgazette.com/news/local-news/</w:t>
        </w:r>
      </w:hyperlink>
      <w:hyperlink r:id="rId122" w:history="1">
        <w:r>
          <w:rPr>
            <w:rFonts w:ascii="arial" w:eastAsia="arial" w:hAnsi="arial" w:cs="arial"/>
            <w:b/>
            <w:i/>
            <w:color w:val="0077CC"/>
            <w:sz w:val="20"/>
            <w:u w:val="single"/>
            <w:shd w:val="clear" w:color="auto" w:fill="FFFFFF"/>
            <w:lang w:val="en-US" w:eastAsia="en-US" w:bidi="ar-SA"/>
          </w:rPr>
          <w:t>montreal</w:t>
        </w:r>
      </w:hyperlink>
      <w:hyperlink r:id="rId122"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 p.m. Situation at the Herron is under control as investigations continue, McCann says</w:t>
      </w:r>
    </w:p>
    <w:p>
      <w:pPr>
        <w:spacing w:before="200" w:line="260" w:lineRule="atLeast"/>
        <w:jc w:val="both"/>
        <w:rPr>
          <w:lang w:val="en-US" w:eastAsia="en-US" w:bidi="ar-SA"/>
        </w:rPr>
      </w:pPr>
      <w:r>
        <w:rPr>
          <w:rFonts w:ascii="arial" w:eastAsia="arial" w:hAnsi="arial" w:cs="arial"/>
          <w:color w:val="000000"/>
          <w:sz w:val="20"/>
          <w:lang w:val="en-US" w:eastAsia="en-US" w:bidi="ar-SA"/>
        </w:rPr>
        <w:t>Despite 31 seniors dying at the residence in the last month, Quebec Health Minister Danielle McCann said Friday the situation is "under control" at Dorval's CHSLD Résidence Herron.</w:t>
      </w:r>
    </w:p>
    <w:p>
      <w:pPr>
        <w:spacing w:before="200" w:line="260" w:lineRule="atLeast"/>
        <w:jc w:val="both"/>
        <w:rPr>
          <w:lang w:val="en-US" w:eastAsia="en-US" w:bidi="ar-SA"/>
        </w:rPr>
      </w:pPr>
      <w:r>
        <w:rPr>
          <w:rFonts w:ascii="arial" w:eastAsia="arial" w:hAnsi="arial" w:cs="arial"/>
          <w:color w:val="000000"/>
          <w:sz w:val="20"/>
          <w:lang w:val="en-US" w:eastAsia="en-US" w:bidi="ar-SA"/>
        </w:rPr>
        <w:t>The regional health authority (CIUSSS) took over the residence on March 29 after staff reportedly deserted the nursing home en masse in the middle of a COVID-19 outbreak.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since launched investigations into what went wrong.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McCann said Friday the situation has much improved since the health authority took over, despite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investigation showing( </w:t>
      </w:r>
      <w:hyperlink r:id="rId1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 that many of the 31 deaths took place after March 29.</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is under control right now. The CIUSSS has provided a lot of staff and is organizing all the work,"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she also requested a "special inspector" review the situation and report back to her in coming weeks.</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there are three investigations," she added, "so we will wait for the results of those investigations and take all the measures we need to take."</w:t>
      </w:r>
    </w:p>
    <w:p>
      <w:pPr>
        <w:spacing w:before="200" w:line="260" w:lineRule="atLeast"/>
        <w:jc w:val="both"/>
        <w:rPr>
          <w:lang w:val="en-US" w:eastAsia="en-US" w:bidi="ar-SA"/>
        </w:rPr>
      </w:pPr>
      <w:r>
        <w:rPr>
          <w:rFonts w:ascii="arial" w:eastAsia="arial" w:hAnsi="arial" w:cs="arial"/>
          <w:color w:val="000000"/>
          <w:sz w:val="20"/>
          <w:lang w:val="en-US" w:eastAsia="en-US" w:bidi="ar-SA"/>
        </w:rPr>
        <w:t>1:30 p.m. 'I am taking full responsibility' for not increasing orderlies' wages,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said Friday he takes responsibility for how ill-equipped the province's long-term care centres were to handle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now feels his government should have increased orderlies' salaries long ago, helping with the chronic understaffing that's plagued the centres for years and left them vulnerable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admit it, and I am taking full responsibility," he said. "If I had to do it again, I would have increased the (orderlies') salaries earlier, even without the unions' agreement.</w:t>
      </w:r>
    </w:p>
    <w:p>
      <w:pPr>
        <w:spacing w:before="200" w:line="260" w:lineRule="atLeast"/>
        <w:jc w:val="both"/>
        <w:rPr>
          <w:lang w:val="en-US" w:eastAsia="en-US" w:bidi="ar-SA"/>
        </w:rPr>
      </w:pPr>
      <w:r>
        <w:rPr>
          <w:rFonts w:ascii="arial" w:eastAsia="arial" w:hAnsi="arial" w:cs="arial"/>
          <w:color w:val="000000"/>
          <w:sz w:val="20"/>
          <w:lang w:val="en-US" w:eastAsia="en-US" w:bidi="ar-SA"/>
        </w:rPr>
        <w:t>"We entered this crisis ill-equipped."</w:t>
      </w:r>
    </w:p>
    <w:p>
      <w:pPr>
        <w:spacing w:before="200" w:line="260" w:lineRule="atLeast"/>
        <w:jc w:val="both"/>
        <w:rPr>
          <w:lang w:val="en-US" w:eastAsia="en-US" w:bidi="ar-SA"/>
        </w:rPr>
      </w:pPr>
      <w:r>
        <w:rPr>
          <w:rFonts w:ascii="arial" w:eastAsia="arial" w:hAnsi="arial" w:cs="arial"/>
          <w:color w:val="000000"/>
          <w:sz w:val="20"/>
          <w:lang w:val="en-US" w:eastAsia="en-US" w:bidi="ar-SA"/>
        </w:rPr>
        <w:t>But Legault said his government is now in a "problem-solving" mode and looking forward, not back at what could have been done. He said it's not time to argue over salaries but rather the time to focus on saving as many lives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 are getting more staff in the residences," he said. "We're going through a tough situation but doing everything we can to take care of our elderly."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124"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941 new cases,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reported 941 new confirmed COVID-19 cases on Friday, and 58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16,798 cases have now been confirmed in the province and 688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This post will be updated.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17 avril 2020 à 13h,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16 798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136 924 analyses négatives (cas infirmés)</w:t>
      </w:r>
    </w:p>
    <w:p>
      <w:pPr>
        <w:spacing w:before="200" w:line="260" w:lineRule="atLeast"/>
        <w:jc w:val="both"/>
        <w:rPr>
          <w:lang w:val="en-US" w:eastAsia="en-US" w:bidi="ar-SA"/>
        </w:rPr>
      </w:pPr>
      <w:r>
        <w:rPr>
          <w:rFonts w:ascii="arial" w:eastAsia="arial" w:hAnsi="arial" w:cs="arial"/>
          <w:color w:val="000000"/>
          <w:sz w:val="20"/>
          <w:lang w:val="en-US" w:eastAsia="en-US" w:bidi="ar-SA"/>
        </w:rPr>
        <w:t>1076 personnes hospitalisées</w:t>
      </w:r>
    </w:p>
    <w:p>
      <w:pPr>
        <w:spacing w:before="200" w:line="260" w:lineRule="atLeast"/>
        <w:jc w:val="both"/>
        <w:rPr>
          <w:lang w:val="en-US" w:eastAsia="en-US" w:bidi="ar-SA"/>
        </w:rPr>
      </w:pPr>
      <w:r>
        <w:rPr>
          <w:rFonts w:ascii="arial" w:eastAsia="arial" w:hAnsi="arial" w:cs="arial"/>
          <w:color w:val="000000"/>
          <w:sz w:val="20"/>
          <w:lang w:val="en-US" w:eastAsia="en-US" w:bidi="ar-SA"/>
        </w:rPr>
        <w:t>688 décès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en savoir plus sur la situation au Québec : </w:t>
      </w:r>
      <w:hyperlink r:id="rId12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17, 2020( </w:t>
      </w:r>
      <w:hyperlink r:id="rId127" w:history="1">
        <w:r>
          <w:rPr>
            <w:rFonts w:ascii="arial" w:eastAsia="arial" w:hAnsi="arial" w:cs="arial"/>
            <w:i/>
            <w:color w:val="0077CC"/>
            <w:sz w:val="20"/>
            <w:u w:val="single"/>
            <w:shd w:val="clear" w:color="auto" w:fill="FFFFFF"/>
            <w:lang w:val="en-US" w:eastAsia="en-US" w:bidi="ar-SA"/>
          </w:rPr>
          <w:t>https://twitter.com/sante_qc/status/1251197708553068550?ref_src=twsrc%5Etfw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Armed Forces with medical training will aid CHSLDs in Quebec,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is sending members of the Canadian Armed Forces to help in Quebec's beleaguered long-term care centres, Prime Minister Justin Trudeau announced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centres, known as CHSLDs, are at the heart of the coronavirus crisis in Quebec - 70 per cent of the provinces COVID-19 deaths have occurred in the homes.</w:t>
      </w:r>
    </w:p>
    <w:p>
      <w:pPr>
        <w:spacing w:before="200" w:line="260" w:lineRule="atLeast"/>
        <w:jc w:val="both"/>
        <w:rPr>
          <w:lang w:val="en-US" w:eastAsia="en-US" w:bidi="ar-SA"/>
        </w:rPr>
      </w:pPr>
      <w:r>
        <w:rPr>
          <w:rFonts w:ascii="arial" w:eastAsia="arial" w:hAnsi="arial" w:cs="arial"/>
          <w:color w:val="000000"/>
          <w:sz w:val="20"/>
          <w:lang w:val="en-US" w:eastAsia="en-US" w:bidi="ar-SA"/>
        </w:rPr>
        <w:t>Roughly 125 members with medical training will be sent to Quebec.</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with the government of Quebec to find other ways to help them," Trudeau said during his daily briefing Friday. That could include help from the Canadian Red Cross and specialized volunteers registered with Health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 had made the request for help on Wednesday, asking for members of the Armed Forces with medical backgrounds to be sent in to help the centre's overwhelmed nurses and orderlies.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Thursday the federal government was evaluating the request but needed time to decide how it could best help. The Armed Forces are usually called to assist with floods or forest fires, he said, so the request was "somewhat different."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third request for aid Quebec has made to the federal government during the pandemic. The province had already made two requests for members of the Armed Forces to be sent to Nunavik and the Basse-Côte-Nord. Both were approved.</w:t>
      </w:r>
    </w:p>
    <w:p>
      <w:pPr>
        <w:spacing w:before="200" w:line="260" w:lineRule="atLeast"/>
        <w:jc w:val="both"/>
        <w:rPr>
          <w:lang w:val="en-US" w:eastAsia="en-US" w:bidi="ar-SA"/>
        </w:rPr>
      </w:pPr>
      <w:r>
        <w:rPr>
          <w:rFonts w:ascii="arial" w:eastAsia="arial" w:hAnsi="arial" w:cs="arial"/>
          <w:color w:val="000000"/>
          <w:sz w:val="20"/>
          <w:lang w:val="en-US" w:eastAsia="en-US" w:bidi="ar-SA"/>
        </w:rPr>
        <w:t>10:15 a.m. Records reveal chaos in the days before staff abandoned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Résidence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provide new glimpses into the chaotic hours at the Herron before the staff deserted the nursing home en masse on March 29 in the middle of a COVID-19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Aaron Derfel's story here( </w:t>
      </w:r>
      <w:hyperlink r:id="rId123"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https://montrealgazette.com/news/local-news/records-reveal-chaos-in-the-days-before-staff-abandoned-the-herron/?utm_medium=Social&amp;;utm_source=Twitter#Echobox=1587131893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Application filed for class-action lawsuit against CHSLD Herron</w:t>
      </w:r>
    </w:p>
    <w:p>
      <w:pPr>
        <w:spacing w:before="200" w:line="260" w:lineRule="atLeast"/>
        <w:jc w:val="both"/>
        <w:rPr>
          <w:lang w:val="en-US" w:eastAsia="en-US" w:bidi="ar-SA"/>
        </w:rPr>
      </w:pPr>
      <w:r>
        <w:rPr>
          <w:rFonts w:ascii="arial" w:eastAsia="arial" w:hAnsi="arial" w:cs="arial"/>
          <w:color w:val="000000"/>
          <w:sz w:val="20"/>
          <w:lang w:val="en-US" w:eastAsia="en-US" w:bidi="ar-SA"/>
        </w:rPr>
        <w:t>An application to launch a class-action lawsuit against the Herron long-term care residence has been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application, which was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Thursday, alleges "inhumane and degrading maltreatment" as a result of the residence's failure to ensure continued and adequate care.</w:t>
      </w:r>
    </w:p>
    <w:p>
      <w:pPr>
        <w:spacing w:before="200" w:line="260" w:lineRule="atLeast"/>
        <w:jc w:val="both"/>
        <w:rPr>
          <w:lang w:val="en-US" w:eastAsia="en-US" w:bidi="ar-SA"/>
        </w:rPr>
      </w:pPr>
      <w:r>
        <w:rPr>
          <w:rFonts w:ascii="arial" w:eastAsia="arial" w:hAnsi="arial" w:cs="arial"/>
          <w:color w:val="000000"/>
          <w:sz w:val="20"/>
          <w:lang w:val="en-US" w:eastAsia="en-US" w:bidi="ar-SA"/>
        </w:rPr>
        <w:t>The lead plaintiff is Barbara Schneider, whose mother, Mary Schneider, died at Résidence Herron on April 10 after contracting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coroner,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health ministry have launched investigations into 31 deaths at the residence in less than a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reporter Linda Gyulai's story here( </w:t>
      </w:r>
      <w:hyperlink r:id="rId128"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National Assembly adjournment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The adjournment of proceedings at the Quebec National Assembly has been extended to May 5.</w:t>
      </w:r>
    </w:p>
    <w:p>
      <w:pPr>
        <w:spacing w:before="200" w:line="260" w:lineRule="atLeast"/>
        <w:jc w:val="both"/>
        <w:rPr>
          <w:lang w:val="en-US" w:eastAsia="en-US" w:bidi="ar-SA"/>
        </w:rPr>
      </w:pPr>
      <w:r>
        <w:rPr>
          <w:rFonts w:ascii="arial" w:eastAsia="arial" w:hAnsi="arial" w:cs="arial"/>
          <w:color w:val="000000"/>
          <w:sz w:val="20"/>
          <w:lang w:val="en-US" w:eastAsia="en-US" w:bidi="ar-SA"/>
        </w:rPr>
        <w:t>On March 17, as a series of emergency measures sparked by the coronavirus outbreak took effect across the province, the legislature was adjourned until April 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adjournment here( </w:t>
      </w:r>
      <w:hyperlink r:id="rId129" w:history="1">
        <w:r>
          <w:rPr>
            <w:rFonts w:ascii="arial" w:eastAsia="arial" w:hAnsi="arial" w:cs="arial"/>
            <w:i/>
            <w:color w:val="0077CC"/>
            <w:sz w:val="20"/>
            <w:u w:val="single"/>
            <w:shd w:val="clear" w:color="auto" w:fill="FFFFFF"/>
            <w:lang w:val="en-US" w:eastAsia="en-US" w:bidi="ar-SA"/>
          </w:rPr>
          <w:t>https://montrealgazette.com/news/local-news/quebec-national-assembly-adjournment-extended-to-may-5/wcm/ba26ec52-ab9c-4522-a7a1-69d12dc9f988/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Why is Quebec the COVID-19 epicentre of Canada?( </w:t>
      </w:r>
      <w:hyperlink r:id="rId133" w:history="1">
        <w:r>
          <w:rPr>
            <w:rFonts w:ascii="arial" w:eastAsia="arial" w:hAnsi="arial" w:cs="arial"/>
            <w:i/>
            <w:color w:val="0077CC"/>
            <w:sz w:val="20"/>
            <w:u w:val="single"/>
            <w:shd w:val="clear" w:color="auto" w:fill="FFFFFF"/>
            <w:lang w:val="en-US" w:eastAsia="en-US" w:bidi="ar-SA"/>
          </w:rPr>
          <w:t>https://montrealgazette.com/news/quebec/coronavirus-quebec-loses-its-first-doctor-to-covid-19-as-death-toll-hits-630/wcm/f587df17-9d8d-420f-88c5-21b3126fb2c8/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Application filed for class-action lawsuit against CHSLD Herron( </w:t>
      </w:r>
      <w:hyperlink r:id="rId128" w:history="1">
        <w:r>
          <w:rPr>
            <w:rFonts w:ascii="arial" w:eastAsia="arial" w:hAnsi="arial" w:cs="arial"/>
            <w:i/>
            <w:color w:val="0077CC"/>
            <w:sz w:val="20"/>
            <w:u w:val="single"/>
            <w:shd w:val="clear" w:color="auto" w:fill="FFFFFF"/>
            <w:lang w:val="en-US" w:eastAsia="en-US" w:bidi="ar-SA"/>
          </w:rPr>
          <w:t>https://montrealgazette.com/news/local-news/application-filed-for-class-action-lawsuit-against-chsld-herron/wcm/a6af5292-a4ec-43b8-b46f-f2576fd42b15/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134"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https://montrealgazette.com/news/local-news/residence-herron-owner-bought-office-building-from-rizzutos-friend-for-1/wcm/1ea1fbaf-4774-4f4d-ad1d-c909a04d9e9a/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INFECTIOUS DISEASE (90%); COVID-19 CORONAVIRUS (90%); SOCIAL DISTANCING (89%); PEDESTRIAN WALKWAYS (76%); GOVERNMENT &amp; PUBLIC ADMINISTRATION (75%); AVIATION SECURITY (75%); EASTER SEASON (73%); coverage,coronavirus,crisis,april,items,armed !@PERMALINK= </w:t>
      </w:r>
      <w:hyperlink r:id="rId135" w:history="1">
        <w:r>
          <w:rPr>
            <w:rFonts w:ascii="arial" w:eastAsia="arial" w:hAnsi="arial" w:cs="arial"/>
            <w:i/>
            <w:color w:val="0077CC"/>
            <w:sz w:val="20"/>
            <w:u w:val="single"/>
            <w:shd w:val="clear" w:color="auto" w:fill="FFFFFF"/>
            <w:lang w:val="en-US" w:eastAsia="en-US" w:bidi="ar-SA"/>
          </w:rPr>
          <w:t>http://montrealgazette.com/news/local-news/coronavirus-live-updates-quebec-holds-two-not-so-glorious-records-in-canada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PEDESTRIAN WALKWAYS (76%); AVIATION SECURITY (75%); AIRLINES (75%); TRAVELER SAFETY &amp; SECURITY (74%); AIRLINE EMPLOYEES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COVID-19 situation under control in city, health officials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LAPIERRE, The Gazette</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graph showing the spread of the coronavirus in Quebec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flattened further on Monday as provincial health officials reported small increases in the number of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new COVID-19 cases reported daily in Quebec has been declining for several days. Officials counted only 198 new cases provincewide on Monday - and only 83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Horacio Arruda, the director of public health, said the trend was promising and declared that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less cases every day," he said. "There are less people dying and there are no active flareups of (local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But Arruda said the virus was still here. "I just want to make people understand that the virus didn't disappear. There are still people getting the virus, perhaps with not many symptoms and getting others infected, but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he was cautiously optimistic about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it's less fragile than it was," he said, "but at the same time I don't want to be too happy to be disappointed."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announced the details of a plan to reopen restaurants on Monday, and Premier François Legault said provincial officials would also allow indoor gatherings of up to 10 people, both starting June 15 outside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June 22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asked why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were opening later, public health epidemiologist Richard Massé said the situation had only recently come under control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were unsure of the effect large gatherings, like the anti-racism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on Sunday, would have on the pandemic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remain cautious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precisely for gatherings," Massé said. "We can understand that these are very important causes. At the same time, people must behave very correctly to be sure that we will not have side effects, which people would not want to happen, but could happen in those very large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he was encouraged to see a reduction in the daily number of cases and of people dying from the virus. Quebec reported six new COVID-19 deaths on Monday, the lowest number since April 2, and well below the peak of the crisis in late April and early May, when officials counted sometimes more than 100 new fatalities each day.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reopening of businesses and the loosening of some confinement restrictions, cases have not climbed sharply. "For the moment, the reopening is going well,"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Long-term care homes, where the virus hit hardest, killing thousands of elderly, vulnerable people, are beginning to take in some patients who had been transferred to hospitals with COVID-19, Health Minister Danielle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were monitoring the residences closely, she said, keeping an eye out for traces of the virus and ensuring staffing levels are adequate before allowing new residents to move in.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she added, was hastening to train and hire orderlies to work in the long-term care homes, known as CHSLDs.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have warned of a second wave of cases and possible reinstatement of business shutdowns and confinement measures in the coming months. Lapierre is a Local Journalism Initiative Reporter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Richard Masse;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ADMINISTRATION (93%); COVID-19 CORONAVIRUS (91%); HEALTH DEPARTMENTS (91%); PUBLIC OFFICIALS (91%); VIRUSES (91%); CORONAVIRUSES (90%); DISEASE AGENTS &amp; VECTORS (90%); INFECTIOUS DISEASE (90%); PUBLIC HEALTH (90%); DEATH &amp; DYING (89%); EPIDEMIOLOGY (89%); DISEASE REPORTING (78%); EPIDEMICS (78%); PANDEMICS (78%); REGIONAL &amp; LOCAL GOVERNMENTS (78%); TRENDS (78%); SENIOR HOUSING (76%); VULNERABLE HEALTH POPULATIONS (76%); RACISM &amp; XENOPHOBIA (73%); VULNERABLE ADULTS (73%); GOVERNMENT ADVISORS &amp; MINISTERS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(66%); SENIOR CITIZENS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(50%); graph,showing,spread,coronavirus,quebec,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(91%); EPIDEMIOLOGY (89%); NURSING &amp; RESIDENTIAL CARE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say motorcyclist killed in Highway crash northeast of </w:t>
        </w:r>
      </w:hyperlink>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Motorcyclist killed northeast of </w:t>
        </w:r>
      </w:hyperlink>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2019 Saturday 04:46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36"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CONTRECOEUR,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motorcyclist is dead after crash on Highway 30,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took place near Contrecoeur sometime late Friday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from a motorist who reported the accident shortly before midnight.</w:t>
      </w:r>
    </w:p>
    <w:p>
      <w:pPr>
        <w:spacing w:before="200" w:line="260" w:lineRule="atLeast"/>
        <w:jc w:val="both"/>
        <w:rPr>
          <w:lang w:val="en-US" w:eastAsia="en-US" w:bidi="ar-SA"/>
        </w:rPr>
      </w:pPr>
      <w:r>
        <w:rPr>
          <w:rFonts w:ascii="arial" w:eastAsia="arial" w:hAnsi="arial" w:cs="arial"/>
          <w:color w:val="000000"/>
          <w:sz w:val="20"/>
          <w:lang w:val="en-US" w:eastAsia="en-US" w:bidi="ar-SA"/>
        </w:rPr>
        <w:t>Responding officers say they found motorcycle debris and its badly injured driver - a man in his 20s.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taken to hospital where he died early Saturday.</w:t>
      </w:r>
    </w:p>
    <w:p>
      <w:pPr>
        <w:spacing w:before="200" w:line="260" w:lineRule="atLeast"/>
        <w:jc w:val="both"/>
        <w:rPr>
          <w:lang w:val="en-US" w:eastAsia="en-US" w:bidi="ar-SA"/>
        </w:rPr>
      </w:pPr>
      <w:r>
        <w:rPr>
          <w:rFonts w:ascii="arial" w:eastAsia="arial" w:hAnsi="arial" w:cs="arial"/>
          <w:color w:val="000000"/>
          <w:sz w:val="20"/>
          <w:lang w:val="en-US" w:eastAsia="en-US" w:bidi="ar-SA"/>
        </w:rPr>
        <w:t>Spokeswoman Stephanie Jauvin says it doesn't appear any other vehicle was involved in the accident.</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TRAFFIC ACCIDENTS (90%); DEATH &amp; DYING (87%); ACCIDENTAL FATALITIES (75%); WOUNDS &amp; INJURIES (74%);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(74%); QUEBEC, CANADA (74%); CANADA (90%); Contrecoeur;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Social distancing and the </w:t>
        </w:r>
      </w:hyperlink>
      <w:hyperlink r:id="rId16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SHAUN FAWCETT,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Griffintown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saw a post on Facebook by someone who has observed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foot and bike patrols along the Lachine Canal corridor not observing the minimum physical distance of two metres among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wondering about this too. I live directly across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every day I see pairs of officers getting in and out of cruisers and vans in which they sit side by side with no apparent personal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 something that regular citizens don't about the spread of the virus? Do they have some sort of immunity? Or is this another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engaging in cognitive dissonance - do what I say, not what I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wondering how many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employees have tested positive for COVID-19? Shaun Fawcett, Griffintown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(90%); SOCIAL DISTANCING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COVID-19 CORONAVIRUS (73%); PERSONAL PROTECTIVE EQUIPMENT (71%); INFECTIOUS DISEASE (70%); facebook,someone,observed,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,officers,patrols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SOCIAL NETWORKING (90%); COMPUTER NETWORKS (90%); ELECTRONIC PUBLISHING (78%); WEBSITES &amp; PORTALS (78%); WEB SEARCH PORTALS (73%); SEARCH ENGINES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 xml:space="preserve">Edward Snowden calls Canada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spying a 'radical attack' on journalists; Snowden called for the resignation of Québec's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chief after news broke that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spent five months tracking the phone of a prominent journalist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 7:46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043" type="#_x0000_t75" style="width:168.02pt;height:30.75pt">
            <v:imagedata r:id="rId17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Ashifa Kassam in Toronto</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Edward Snowden is calling for the resignation of Québec's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amid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Canadian province secretly monitored the phones of at least seven journalists.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Snowden spoke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McGill University, after news broke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had spent five months tracking the phone of a prominent journalist in order to identify his sources.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Related:  Quebec scandal of spying on journalists widens to national broadcaster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scandal deepened on Wednesday after Québec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they had obtained warrants in 2013 to spy on another six journalists with the aim of ferreting out media leaks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via video link to a packed auditorium, the NSA whistleblower described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as a "radical attack on the operations of the free press" and wondered whether the law was beginning to fail in its role as a guarantor of rights.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defended their actions, claiming that it was an exceptional situation. The surveillance was part of an investigation into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drugs and street gangs unit had fabricated evidence. Five officers were arrested over the allegations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detected contact between one of the officers under investigation and La Presse journalist Patrick Lagacé, they obtained warrants to track Lagacé's iPhone.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were aimed at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 Lagacé,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very aware of the importance of freedom of the press," said Pichet. "But on the other hand, there were criminal allegations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and we have a job to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Echoing a call by 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councillors, Snowden suggested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resign. "Rather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saying 'all right this was clearly something that went too far and regardless of whether or not I authorised this operation, I recognise that to restore trust I need to re-establish the basis of accountability ... for that reason I have chosen to resign.' We don't see the mayor calling for that, we don't see the local premier calling for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story, said Snowden, fits a broader narrative of governments masking their own actions as they peer into the lives of private citizens. "This inverts the traditional dynamic of private citizen and public officials into this brave new world we're facing of private officials and public citizens," 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the Québec government said it would launch a full public inquiry into the affair. "We consider that it's important for the public of Québec to trust their public institutions," Stéphanie Vallée, the province's justice minister, told reporters.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comments came after Philippe Couillard, Québec's premier, announced that the government would look into procedures at the province's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seek to make it harder for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a search warrant to monitor journalists.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Related:  Snowden: 'Politics of fear' keep Trudeau from repealing Canada anti-terror law</w:t>
      </w:r>
    </w:p>
    <w:p>
      <w:pPr>
        <w:spacing w:before="200" w:line="260" w:lineRule="atLeast"/>
        <w:jc w:val="both"/>
        <w:rPr>
          <w:lang w:val="en-US" w:eastAsia="en-US" w:bidi="ar-SA"/>
        </w:rPr>
      </w:pPr>
      <w:r>
        <w:rPr>
          <w:rFonts w:ascii="arial" w:eastAsia="arial" w:hAnsi="arial" w:cs="arial"/>
          <w:color w:val="000000"/>
          <w:sz w:val="20"/>
          <w:lang w:val="en-US" w:eastAsia="en-US" w:bidi="ar-SA"/>
        </w:rPr>
        <w:t>The scandal was put to Justin Trudeau, the country's prime minister, at a news conference on Thursday. "Obviously I think that the troubling stories - troubling for all Canadians - coming out of Québec and of this situation will lead to reflection on how we must and can continue to ensure protection of the press and their rights,"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government had reached out to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Canadian Security Intelligence Service this week to confirm that nothing of the sort was taking place at the federal level. "We have actually strong safeguards and protections in place to protect the freedom of the press in the course of business conducted by CSIS and the RCMP," he said. "And I can confirm those safeguards are still very much in place and consistent with the values and concerns this government has and that Canadians have."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Speaking to the Guardian earlier this week, the Canadian Journalists for Free Expression noted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said they had not broken any laws in tracking journalists. "That's the worst part of this thing. You can't even make the argument that this is just a few bad apples because it was authorised by a justice of the peace. This is the system as it's supposed to work," said Tom Henheffer of the organisation. "Which just goes to show that the whole system is broken."</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(91%); NEGATIVE PERSONAL NEWS (91%); ARREST WARRANTS (90%); CRIME, LAW ENFORCEMENT &amp; CORRECTIONS (90%); CRIMINAL INVESTIGATIONS (90%); ESPIONAGE (90%); JOURNALISM (90%); LAW ENFORCEMENT (90%); RESIGNATIONS (90%); CITY GOVERNMENT (89%); WRITERS (89%); ARRESTS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OFFICIALS (78%); SURVEILLANCE (78%); WHISTLEBLOWERS (78%); GOVERNMENT ADVISORS &amp; MINISTERS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MEDIA &amp; TELECOMMUNICATIONS (73%); MOBILE &amp; CELLULAR TELEPHONES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EDWARD SNOWDEN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 xml:space="preserve">From the archive: New </w:t>
        </w:r>
      </w:hyperlink>
      <w:hyperlink r:id="rId1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chief Marc Parent says profiling is top priority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Editor's note: This story was first published on Sept. 14,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 One on the job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Island's top cop, and racial profiling is high on Marc Parent's agenda. Although the mayor who hired him was slightly more explicit, Parent yesterday committed himself to tackling the thorny issue of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part of what the new chief termed "a larger picture" reflecting a push to greater "respect for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Minutes after being sworn in to the law-enforcement hot seat, Parent promised "in the next several weeks" to take unspecified steps to address racial profiling, along with a fresh flare-up in relations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latter is related to plans developed under his immediate predecessor, Yvan Delorme, to lay off 140 young officers as a part of a round of budget-cutting.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spoke following an elaborate, full-dress afternoon swearing-in ceremony conducted in the ornate main lobby of city hall.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Gerald Tremblay -the man who picked Parent to run the 7,200-employee force, which includes 4,200 uniformed officers -was somewhat more direct about Parent's mandate.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specifically cited both racial profiling and social profiling -treatment on the basis of social class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the "numerous ... challenges" into which Parent has walked.</w:t>
      </w:r>
    </w:p>
    <w:p>
      <w:pPr>
        <w:spacing w:before="200" w:line="260" w:lineRule="atLeast"/>
        <w:jc w:val="both"/>
        <w:rPr>
          <w:lang w:val="en-US" w:eastAsia="en-US" w:bidi="ar-SA"/>
        </w:rPr>
      </w:pPr>
      <w:r>
        <w:rPr>
          <w:rFonts w:ascii="arial" w:eastAsia="arial" w:hAnsi="arial" w:cs="arial"/>
          <w:color w:val="000000"/>
          <w:sz w:val="20"/>
          <w:lang w:val="en-US" w:eastAsia="en-US" w:bidi="ar-SA"/>
        </w:rPr>
        <w:t>"The city, in its different declarations, in our charter, has committed to fight against all discriminatory practices," Tremblay said. "I know," he told Parent and an audience that included all the top brass of the force, "that you will redouble efforts to curb these practices, notably racial profiling." In a brief departure from his prepared text, the mayor then remarked that "we are hearing more and more of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chief, a 26-year veteran of the force at age 46, vowed to "continue to learn from success and from errors" during a speech he delivered to assembled dignitaries containing several passages in English -a language in which Parent is quite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acknowledged, as he took over from Delorme,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faces "great challenges" -although he didn't list them. In a brief one-on-one interview later, Parent said that "I think it's important not to just focus on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an open mind, you can work on many issues. "Diversity is something bigger," he added: "When you do a good intervention, and you do it with respect, that will help"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 well as community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for me, it's more global" than racial profiling -which, narrowly defined, means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 someone's identification or otherwise intervene on the basis of skin colour or race. "Don't forget,"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Parent continued, unprompted, " that we have a lot of employees,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are doing well with that. The majority of them are very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his view, Parent was asked bluntly, is racial profiling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"You can say that easily," Parent responded, "but I cannot answer that (with a) 'yes' or 'no.'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a clear departure from past practice,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vigorously and habitually contested suggestions that some officers engage in racial profiling. During criminal investigations, Parent added as the interview ended, "maybe (officers) are going to focus on a community. ... This is a kind of reflection that we have to do." Parent takes on the top cop job with a reputation as an officer close to the community -specifically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he cemented relationships by, among other activities, playing soccer and supporting a boxing club.</w:t>
      </w:r>
    </w:p>
    <w:p>
      <w:pPr>
        <w:spacing w:before="200" w:line="260" w:lineRule="atLeast"/>
        <w:jc w:val="both"/>
        <w:rPr>
          <w:lang w:val="en-US" w:eastAsia="en-US" w:bidi="ar-SA"/>
        </w:rPr>
      </w:pPr>
      <w:r>
        <w:rPr>
          <w:rFonts w:ascii="arial" w:eastAsia="arial" w:hAnsi="arial" w:cs="arial"/>
          <w:color w:val="000000"/>
          <w:sz w:val="20"/>
          <w:lang w:val="en-US" w:eastAsia="en-US" w:bidi="ar-SA"/>
        </w:rPr>
        <w:t>The social fabric there was torn by rioting two summers ago after Fredy Villanueva, an 18-year-old Latino, was fatally shot by Constable Jean-Loup Lapointe during a parking-lot confrontation. Parent sidestepped when asked by The Gazette whether he would comply with a request issued yesterday by Andre Perreault.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-sitting as coroner in a lengthy inquest to probe the Villanueva shooting -asked for a full copy of an internal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study, conducted by a criminologist and leaked to media over the summer, which concluded the force was indeed using racial profiling in its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chief said he was not aware of Perreault's request. Parent added that he would be meeting today with his management committee, and with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by the end of this week. The brotherhood, meanwhile, announced in a news release it had "chosen not to participate in the ceremonies" as "a protest to denounce the pitiful financial situation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finds itself." !@COPYRIGHT=© 2015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(91%); MAYORS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INTERVIEWS (78%); LAW ENFORCEMENT (78%); CITIES (77%); story,first,published,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,racial,profiling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 xml:space="preserve">Hearing into eatery's liquor permit put off at owners' request; Criminal charges could play role as </w:t>
        </w:r>
      </w:hyperlink>
      <w:hyperlink r:id="rId1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raise concerns about Marlowe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2015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AND MICHELLE PUCCI, The Gazette</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hearing about Pointe-Claire restaurant Marlowe's liquor permit was postponed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Régie des alcools des courses et des jeux had scheduled hearings for Monday and Tuesday, but they were postponed until Oct. 8 and 9 at the request of the owners of the St-Jean Blvd. establishment.</w:t>
      </w:r>
    </w:p>
    <w:p>
      <w:pPr>
        <w:spacing w:before="200" w:line="260" w:lineRule="atLeast"/>
        <w:jc w:val="both"/>
        <w:rPr>
          <w:lang w:val="en-US" w:eastAsia="en-US" w:bidi="ar-SA"/>
        </w:rPr>
      </w:pPr>
      <w:r>
        <w:rPr>
          <w:rFonts w:ascii="arial" w:eastAsia="arial" w:hAnsi="arial" w:cs="arial"/>
          <w:color w:val="000000"/>
          <w:sz w:val="20"/>
          <w:lang w:val="en-US" w:eastAsia="en-US" w:bidi="ar-SA"/>
        </w:rPr>
        <w:t>A lawyer who has represented Marlowe in the past could not be reached for comment.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raised questions about the restaurant's liquor permit in 2013 after two businessmen, Enrique Rivas Duch, 36, and Darrell Van Elk, 49, both of Dollarddes-Ormeaux, took it over in 2012. As reported last month, Van Elk currently faces charges related to a drug-trafficking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restaurant's other co-owner, Rivas Duch, also faces criminal charges related to two alleged assaults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in 2011 and 2014.</w:t>
      </w:r>
    </w:p>
    <w:p>
      <w:pPr>
        <w:spacing w:before="200" w:line="260" w:lineRule="atLeast"/>
        <w:jc w:val="both"/>
        <w:rPr>
          <w:lang w:val="en-US" w:eastAsia="en-US" w:bidi="ar-SA"/>
        </w:rPr>
      </w:pPr>
      <w:r>
        <w:rPr>
          <w:rFonts w:ascii="arial" w:eastAsia="arial" w:hAnsi="arial" w:cs="arial"/>
          <w:color w:val="000000"/>
          <w:sz w:val="20"/>
          <w:lang w:val="en-US" w:eastAsia="en-US" w:bidi="ar-SA"/>
        </w:rPr>
        <w:t>Last week, Rivas Duch had a court date for charges related to both assaults, including assault with a weapon and possession of a firearm. The 2014 case involves three other men, including Rivas Duch's brother, Alvaro Rivas, 41. Rivas Duch is expected back in court on Sept. 17 for both assault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notice the liquor board sent the restaurant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objected to the restaurant maintaining its alcohol permit for several reasons, including the two assault cases pending against Rivas Duch.</w:t>
      </w:r>
    </w:p>
    <w:p>
      <w:pPr>
        <w:spacing w:before="200" w:line="260" w:lineRule="atLeast"/>
        <w:jc w:val="both"/>
        <w:rPr>
          <w:lang w:val="en-US" w:eastAsia="en-US" w:bidi="ar-SA"/>
        </w:rPr>
      </w:pPr>
      <w:r>
        <w:rPr>
          <w:rFonts w:ascii="arial" w:eastAsia="arial" w:hAnsi="arial" w:cs="arial"/>
          <w:color w:val="000000"/>
          <w:sz w:val="20"/>
          <w:lang w:val="en-US" w:eastAsia="en-US" w:bidi="ar-SA"/>
        </w:rPr>
        <w:t>The notice was issued three months before Van Elk was arrested in the drug-trafficking case, but his case will probably be raised at the liquor board hearing.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asserted that a series of incidents at Marlowe between 2011 and 2014 - including drunken patrons found asleep behind the steering wheels of their cars in Marlowe's parking lot and fights inside the bar - affect "tranquility and public security" near the restaurant. The notice also lists two dates when the restaurant appeared to be serving alcohol without meals to its clients, when its permit only allows it to serve drinks with food.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more recent assault case against Rivas Duch involves a brawl inside Joverse, a supper club on St-Jacques St. W., on May 18, 2014, after closing time. Rivas Duch and three other men - Alvaro Rivas, of Beaconsfield, Steven Stanton, 40, of Dollard-des-Ormeaux, 40, and Gerard Donabedian, 47, of Roxboro - were arrested shortly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fight that involved more than a dozen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supper club supplied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footage recorded by security cameras that allegedly showed Rivas Duch and the three other men pulling up in Joverse's parking lot in a Cadillac Escalade at 3:46 a.m., just before the fight started. One of the four men was allegedly carrying a baseball bat as they headed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never learned the motive behind the alleged attack, one testified during the preliminary inquiry that Rivas Duch appeared to have a heated exchange with the doorman before blows were delivered.</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people assaulted at Joverse wanted to testify in court, and the investigator who supplied the court with a blow-by-blow description of what was captured in the footage said the four men appeared to have left in worse shape than when they went 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to a call when the men left pulled over the Cadillac Escalade a short distance from Joverse. When they searched the Escalade,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9-mm pistol in a compartment between the two front seats. At the time, Rivas Duch and his brother, Alvaro, were already charged with several counts of assault related to a fight in a restaurant near the Forum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June 6, 2011, at about 5 a.m.</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out as an argument between women who were with the Rivas brothers and other women inside the restaurant. The situation degenerated into a brawl, with plates, utensils and food being thrown. On Sept. 26, Alvaro Rivas pleaded guilty to three charges related to what happened in 2011 - one count of assault causing bodily harm and two counts of assault. He was sentenced to time served and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 Elk was arrested on June 16 as part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a cocaine-trafficking 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the ring as "an important supplier (of cocaine)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Van Elk is currently charged with conspiring to traffic in cocaine and three counts of possessing loaded and prohibited or restricted firearms when he was arrested on June 16.</w:t>
      </w:r>
    </w:p>
    <w:p>
      <w:pPr>
        <w:spacing w:before="200" w:line="260" w:lineRule="atLeast"/>
        <w:jc w:val="both"/>
        <w:rPr>
          <w:lang w:val="en-US" w:eastAsia="en-US" w:bidi="ar-SA"/>
        </w:rPr>
      </w:pPr>
      <w:r>
        <w:rPr>
          <w:rFonts w:ascii="arial" w:eastAsia="arial" w:hAnsi="arial" w:cs="arial"/>
          <w:color w:val="000000"/>
          <w:sz w:val="20"/>
          <w:lang w:val="en-US" w:eastAsia="en-US" w:bidi="ar-SA"/>
        </w:rPr>
        <w:t>He was granted bail on July 3 after agreeing to deposit $50,000 of his own money, along with a $30,000 deposit made by someone else. Evidence presented during the bail hearing has been placed under a publication ban and Van Elk's case returned to court on Monday.</w:t>
      </w:r>
    </w:p>
    <w:p>
      <w:pPr>
        <w:spacing w:before="240" w:line="260" w:lineRule="atLeast"/>
        <w:jc w:val="both"/>
        <w:rPr>
          <w:lang w:val="en-US" w:eastAsia="en-US" w:bidi="ar-SA"/>
        </w:rPr>
      </w:pPr>
      <w:hyperlink r:id="rId187"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mpucci@montrealgazette.com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MCCABE,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point to a series of incidents at Marlowe, in Pointe-Claire, including fights.;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ASSAULT &amp; BATTERY (92%); DELAYS &amp; POSTPONEMENTS (90%); LIQUOR LAWS &amp; LICENSING (90%); CRIMINAL INVESTIGATIONS (89%); ARRESTS (89%); INVESTIGATIONS (89%); LAW COURTS &amp; TRIBUNALS (78%); LAW ENFORCEMENT (76%); LAWYERS (75%); DRUG TRAFFICKING (74%); ILLEGAL WEAPONS (74%); CONTROLLED SUBSTANCES CRIME (74%); CRIMINAL OFFENSES (68%); hearing,restaurant,liquor,permit,postponed,regie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LIQUOR LAWS &amp; LICENSING (90%); ALCOHOLIC BEVERAGES (90%); DRINKING PLACES (89%); RESTAURANTS (89%); LAWYERS (75%); PARKING SPACES &amp; FACILITIES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legally buy cannabis.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one way to buy weed without risking arrest is to get a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196"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 "</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(92%); MARIJUANA REGULATION &amp; POLICY (90%); MARIJUANA (90%); DRUG LIBERALIZATION (89%); POLITICAL PARTIES (88%); MARIJUANA INDUSTRY (78%); MEDICAL MARIJUANA (77%); ARRESTS (76%); LOBBYING (73%); PRIME MINISTERS (73%); REGIONAL &amp; LOCAL GOVERNMENTS (73%); HEADS OF STATE &amp; GOVERNMENT (73%); TALKS &amp; MEETINGS (72%); GOVERNMENT ADVISORS &amp; MINISTERS (69%); LEGISLATIVE BODIES (68%); JUSTICE DEPARTMENTS (68%); POP &amp; ROCK (63%); CITIES (60%); CITY GOVERNMENT (60%); smell,unmistakable,small,mountain,lying,somewhere !@PERMALINK= </w:t>
      </w:r>
      <w:hyperlink r:id="rId199"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REGULATION &amp; POLICY (90%); MARIJUANA (90%); MARIJUANA INDUSTRY (78%); MEDICAL MARIJUANA (77%); PHOTOCOPIERS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2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6"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1483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legally buy cannabis.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one way to buy weed without risking arrest is to get a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196"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 "</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(92%); MARIJUANA REGULATION &amp; POLICY (90%); MARIJUANA (90%); DRUG LIBERALIZATION (89%); POLITICAL PARTIES (88%); MARIJUANA INDUSTRY (78%); MEDICAL MARIJUANA (77%); ARRESTS (76%); LOBBYING (73%); PRIME MINISTERS (73%); REGIONAL &amp; LOCAL GOVERNMENTS (73%); HEADS OF STATE &amp; GOVERNMENT (73%); TALKS &amp; MEETINGS (72%); GOVERNMENT ADVISORS &amp; MINISTERS (69%); LEGISLATIVE BODIES (68%); JUSTICE DEPARTMENTS (68%); POP &amp; ROCK (63%); CITIES (60%); CITY GOVERNMENT (60%); smell,unmistakable,small,mountain,lying,somewhere !@PERMALINK= </w:t>
      </w:r>
      <w:hyperlink r:id="rId199"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REGULATION &amp; POLICY (90%); MARIJUANA (90%); MARIJUANA INDUSTRY (78%); MEDICAL MARIJUANA (77%); PHOTOCOPIERS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Medicinal marijuana in </w:t>
        </w:r>
      </w:hyperlink>
      <w:hyperlink r:id="rId2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3" w:history="1">
        <w:r>
          <w:rPr>
            <w:rFonts w:ascii="arial" w:eastAsia="arial" w:hAnsi="arial" w:cs="arial"/>
            <w:b/>
            <w:bCs/>
            <w:i/>
            <w:color w:val="0077CC"/>
            <w:kern w:val="32"/>
            <w:sz w:val="28"/>
            <w:szCs w:val="32"/>
            <w:u w:val="single"/>
            <w:shd w:val="clear" w:color="auto" w:fill="FFFFFF"/>
            <w:lang w:val="en-US" w:eastAsia="en-US" w:bidi="ar-SA"/>
          </w:rPr>
          <w:t>: just ask for Boris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1497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smell is unmistakable.</w:t>
      </w:r>
    </w:p>
    <w:p>
      <w:pPr>
        <w:spacing w:before="200" w:line="260" w:lineRule="atLeast"/>
        <w:jc w:val="both"/>
        <w:rPr>
          <w:lang w:val="en-US" w:eastAsia="en-US" w:bidi="ar-SA"/>
        </w:rPr>
      </w:pPr>
      <w:r>
        <w:rPr>
          <w:rFonts w:ascii="arial" w:eastAsia="arial" w:hAnsi="arial" w:cs="arial"/>
          <w:color w:val="000000"/>
          <w:sz w:val="20"/>
          <w:lang w:val="en-US" w:eastAsia="en-US" w:bidi="ar-SA"/>
        </w:rPr>
        <w:t>There must be a small mountain of pot lying somewhere in a back room of the storefront office on St-Laurent Blvd. That thick, skunky aroma - strong enough to trigger memories of a misspent youth - is apparent the moment patients are buzzed through the front door of Fondation Marijuana.</w:t>
      </w:r>
    </w:p>
    <w:p>
      <w:pPr>
        <w:spacing w:before="200" w:line="260" w:lineRule="atLeast"/>
        <w:jc w:val="both"/>
        <w:rPr>
          <w:lang w:val="en-US" w:eastAsia="en-US" w:bidi="ar-SA"/>
        </w:rPr>
      </w:pPr>
      <w:r>
        <w:rPr>
          <w:rFonts w:ascii="arial" w:eastAsia="arial" w:hAnsi="arial" w:cs="arial"/>
          <w:color w:val="000000"/>
          <w:sz w:val="20"/>
          <w:lang w:val="en-US" w:eastAsia="en-US" w:bidi="ar-SA"/>
        </w:rPr>
        <w:t>A whiteboard by the reception desk advertises strains with names like Grand Daddy Purps, Jean Guy and Blue Magic.</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overwhelming smell, despite the fact that there are untold kilos of cannabis stored behind the sheetrock wall, the office has a distinctly sterile feel to it: medical forms, filing cabinets, a photocopier and two security cameras pointed toward the centre of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storefront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iconic main drag is one of the few places in Quebec where a person can legally buy cannabis. That is, until the Trudeau government's proposal to legalize marijuana takes effect.</w:t>
      </w:r>
    </w:p>
    <w:p>
      <w:pPr>
        <w:spacing w:before="200" w:line="260" w:lineRule="atLeast"/>
        <w:jc w:val="both"/>
        <w:rPr>
          <w:lang w:val="en-US" w:eastAsia="en-US" w:bidi="ar-SA"/>
        </w:rPr>
      </w:pPr>
      <w:r>
        <w:rPr>
          <w:rFonts w:ascii="arial" w:eastAsia="arial" w:hAnsi="arial" w:cs="arial"/>
          <w:color w:val="000000"/>
          <w:sz w:val="20"/>
          <w:lang w:val="en-US" w:eastAsia="en-US" w:bidi="ar-SA"/>
        </w:rPr>
        <w:t>Last July, federal Justice Minister Jody Wilson-Raybould announced a task force to legalize marijuana - a process legal experts say could take years, even under the best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one way to buy weed without risking arrest is to get a doctor's prescription, schlep up St-Laurent, and ask for Boris.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Marc-Boris St-Maurice emerges from Fondation Marijuana's back room sporting a ruffled dress shirt and a pair of Ray-Bans that rest atop his thinning crop of hair.</w:t>
      </w:r>
    </w:p>
    <w:p>
      <w:pPr>
        <w:spacing w:before="200" w:line="260" w:lineRule="atLeast"/>
        <w:jc w:val="both"/>
        <w:rPr>
          <w:lang w:val="en-US" w:eastAsia="en-US" w:bidi="ar-SA"/>
        </w:rPr>
      </w:pPr>
      <w:r>
        <w:rPr>
          <w:rFonts w:ascii="arial" w:eastAsia="arial" w:hAnsi="arial" w:cs="arial"/>
          <w:color w:val="000000"/>
          <w:sz w:val="20"/>
          <w:lang w:val="en-US" w:eastAsia="en-US" w:bidi="ar-SA"/>
        </w:rPr>
        <w:t>People started calling him "Boris" while St-Maurice played bass for Grimskunk - a staple of Quebec's punk scene in the 1990s - but the moniker stuck as he moved from punk rock to the rough-and-tumble world of politics.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difficult to talk about legalizing marijuana in Canada without "Boris" St-Maurice's name coming up. He founded the federal Bloc Pot party in 1998 (you can probably guess what its platform was), ran unsuccessfully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in 2009, has been an active member of the Liberal Party of Canada for the last decade and registered as a lobbyist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Lately, he's been lobbying the city administration in the hope that it might help regulate medicinal marijuana dispensaries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His cause, he says, "isn't high on their list of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if his pleas have gained traction among the federal Liberals or earned him an audience with party leader (and prime minister) Justin Trudeau, St-Maurice's face lights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"Have I met with Justin? Quite frequently," says St-Maurice, who sat down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at a café near his dispensary. "He knows me by my first name. I saw him in those conventions 10 years ago, when he started in politics, we would run into each other all the time and debate it. At first he was hesitant, he wasn't sure, but over time he got better educated and now I'm relieved that he finally realizes it's a good policy for Canada.</w:t>
      </w:r>
    </w:p>
    <w:p>
      <w:pPr>
        <w:spacing w:before="200" w:line="260" w:lineRule="atLeast"/>
        <w:jc w:val="both"/>
        <w:rPr>
          <w:lang w:val="en-US" w:eastAsia="en-US" w:bidi="ar-SA"/>
        </w:rPr>
      </w:pPr>
      <w:r>
        <w:rPr>
          <w:rFonts w:ascii="arial" w:eastAsia="arial" w:hAnsi="arial" w:cs="arial"/>
          <w:color w:val="000000"/>
          <w:sz w:val="20"/>
          <w:lang w:val="en-US" w:eastAsia="en-US" w:bidi="ar-SA"/>
        </w:rPr>
        <w:t>"I like to think that our work helped nudge the Liberal government toward their stance on legalization."</w:t>
      </w:r>
    </w:p>
    <w:p>
      <w:pPr>
        <w:spacing w:before="200" w:line="260" w:lineRule="atLeast"/>
        <w:jc w:val="both"/>
        <w:rPr>
          <w:lang w:val="en-US" w:eastAsia="en-US" w:bidi="ar-SA"/>
        </w:rPr>
      </w:pPr>
      <w:r>
        <w:rPr>
          <w:rFonts w:ascii="arial" w:eastAsia="arial" w:hAnsi="arial" w:cs="arial"/>
          <w:color w:val="000000"/>
          <w:sz w:val="20"/>
          <w:lang w:val="en-US" w:eastAsia="en-US" w:bidi="ar-SA"/>
        </w:rPr>
        <w:t>For 17 years, St-Maurice has acted as a go-between for people with a legitimate medical right to marijuana and those who break the law to grow cannabis and supply patients with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"We're straight up: people need it, we're going to get it for them," St-Maurice says. "It's an act of civil disobedience because we're breaking the law to get it to them. It's nice to see the social climate has caught up to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his reckoning, St-Maurice operates in a "legal grey zone."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there's one licensed producer of medical marijuana in Quebec - Hydropothecary, an 80-acre farm near Gatineau - St-Maurice says that isn't enough to meet his clients' needs. So he also deals with people who operate outside the law.</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 Cannabis: Our national series( </w:t>
      </w:r>
      <w:hyperlink r:id="rId214" w:history="1">
        <w:r>
          <w:rPr>
            <w:rFonts w:ascii="arial" w:eastAsia="arial" w:hAnsi="arial" w:cs="arial"/>
            <w:i/>
            <w:color w:val="0077CC"/>
            <w:sz w:val="20"/>
            <w:u w:val="single"/>
            <w:shd w:val="clear" w:color="auto" w:fill="FFFFFF"/>
            <w:lang w:val="en-US" w:eastAsia="en-US" w:bidi="ar-SA"/>
          </w:rPr>
          <w:t>http://news.nationalpost.com/features/o-cannabis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happens when you're arrested for marijuana possession? It depends( </w:t>
      </w:r>
      <w:hyperlink r:id="rId196" w:history="1">
        <w:r>
          <w:rPr>
            <w:rFonts w:ascii="arial" w:eastAsia="arial" w:hAnsi="arial" w:cs="arial"/>
            <w:i/>
            <w:color w:val="0077CC"/>
            <w:sz w:val="20"/>
            <w:u w:val="single"/>
            <w:shd w:val="clear" w:color="auto" w:fill="FFFFFF"/>
            <w:lang w:val="en-US" w:eastAsia="en-US" w:bidi="ar-SA"/>
          </w:rPr>
          <w:t>http://montrealgazette.com/news/getting-arrested-for-marijuana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 criminal element out there, but there are also many, many, if not the majority of these, (who are) mom-and-pop producers who have small- to medium-level productions," St-Maurice says. "And they're maybe making $20,000 a year, maybe $100,000, but you know that's not Al Capone by any stretch.</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thought, you know, they watch the news and see a bust that's worth '$3 million.' I talk to the people who run that house and they say, 'Man, if that's worth $3 million I would have retired to the Bahamas years ago.' "</w:t>
      </w:r>
    </w:p>
    <w:p>
      <w:pPr>
        <w:spacing w:before="200" w:line="260" w:lineRule="atLeast"/>
        <w:jc w:val="both"/>
        <w:rPr>
          <w:lang w:val="en-US" w:eastAsia="en-US" w:bidi="ar-SA"/>
        </w:rPr>
      </w:pPr>
      <w:r>
        <w:rPr>
          <w:rFonts w:ascii="arial" w:eastAsia="arial" w:hAnsi="arial" w:cs="arial"/>
          <w:color w:val="000000"/>
          <w:sz w:val="20"/>
          <w:lang w:val="en-US" w:eastAsia="en-US" w:bidi="ar-SA"/>
        </w:rPr>
        <w:t>Criminal groups have long played a role in the industry. They provide cash for grow-ops, oversee distribution and extort protection money from producers. They fill the province's regulation vacuum by providing their own set of rules - held together with the implied and often explicit threat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it's labourers and farmers who form the backbone of Quebec's illegal marijuana trade, experiencing the time-honoured trials of running an agricultural business: crop failures and cost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"mom and pop" operators, he says, need to have a place at the table when recreational marijuana becomes a legitimate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expertise there, a lot of talent and brain trust you'd be throwing away if you didn't include these people," said St-Maurice. "Regulation will probably make the industry a lot less attractive to criminals and that's a good thing."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patients who come to Fondation Marijuana suffer from a variety of debilitating conditions: they are in the advanced stages of HIV, they can't hold down meals because of the nausea that comes with chemotherapy or are grappling with the crippling symptoms of multiple sclerosis. Many struggle with chronic pain.</w:t>
      </w:r>
    </w:p>
    <w:p>
      <w:pPr>
        <w:spacing w:before="200" w:line="260" w:lineRule="atLeast"/>
        <w:jc w:val="both"/>
        <w:rPr>
          <w:lang w:val="en-US" w:eastAsia="en-US" w:bidi="ar-SA"/>
        </w:rPr>
      </w:pPr>
      <w:r>
        <w:rPr>
          <w:rFonts w:ascii="arial" w:eastAsia="arial" w:hAnsi="arial" w:cs="arial"/>
          <w:color w:val="000000"/>
          <w:sz w:val="20"/>
          <w:lang w:val="en-US" w:eastAsia="en-US" w:bidi="ar-SA"/>
        </w:rPr>
        <w:t>"Our membership fluctuates. People go into remission and don't need chemotherapy anymore, but people also die and we never see them again," he says. "There was a case early on, Claude Messier, he had muscular dystrophy. He was shrivelled up, he couldn't walk, he got around on a motorized wheelchair. He had vicious, vicious muscle spasms all the time. Smoking was what helped him.</w:t>
      </w:r>
    </w:p>
    <w:p>
      <w:pPr>
        <w:spacing w:before="200" w:line="260" w:lineRule="atLeast"/>
        <w:jc w:val="both"/>
        <w:rPr>
          <w:lang w:val="en-US" w:eastAsia="en-US" w:bidi="ar-SA"/>
        </w:rPr>
      </w:pPr>
      <w:r>
        <w:rPr>
          <w:rFonts w:ascii="arial" w:eastAsia="arial" w:hAnsi="arial" w:cs="arial"/>
          <w:color w:val="000000"/>
          <w:sz w:val="20"/>
          <w:lang w:val="en-US" w:eastAsia="en-US" w:bidi="ar-SA"/>
        </w:rPr>
        <w:t>"He was like a die-hard activist, a published author, a really bright guy and sadly he passed away a few years back."</w:t>
      </w:r>
    </w:p>
    <w:p>
      <w:pPr>
        <w:spacing w:before="200" w:line="260" w:lineRule="atLeast"/>
        <w:jc w:val="both"/>
        <w:rPr>
          <w:lang w:val="en-US" w:eastAsia="en-US" w:bidi="ar-SA"/>
        </w:rPr>
      </w:pPr>
      <w:r>
        <w:rPr>
          <w:rFonts w:ascii="arial" w:eastAsia="arial" w:hAnsi="arial" w:cs="arial"/>
          <w:color w:val="000000"/>
          <w:sz w:val="20"/>
          <w:lang w:val="en-US" w:eastAsia="en-US" w:bidi="ar-SA"/>
        </w:rPr>
        <w:t>Messier was among the 18,000 Canadians licensed, by Health Canada, to use dried cannabis for medicinal purposes. Most get their product by mail order from a regulated supplier. Others reach out to "compassion clubs" like St-Maurice's.</w:t>
      </w:r>
    </w:p>
    <w:p>
      <w:pPr>
        <w:spacing w:before="200" w:line="260" w:lineRule="atLeast"/>
        <w:jc w:val="both"/>
        <w:rPr>
          <w:lang w:val="en-US" w:eastAsia="en-US" w:bidi="ar-SA"/>
        </w:rPr>
      </w:pPr>
      <w:r>
        <w:rPr>
          <w:rFonts w:ascii="arial" w:eastAsia="arial" w:hAnsi="arial" w:cs="arial"/>
          <w:color w:val="000000"/>
          <w:sz w:val="20"/>
          <w:lang w:val="en-US" w:eastAsia="en-US" w:bidi="ar-SA"/>
        </w:rPr>
        <w:t>Access to marijuana for medical purposes has been legal since 1999, but Quebec's College of Physicians does not recognize it as a form of treatment. Under the college's guidelines, patients can only receive a prescription for "research purposes."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so, St-Maurice says his dispensary has thousands of members, each of whom has a valid prescription - the Fondation's staff call doctor's offices to confirm. But that hasn't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cracking down on St-Maurice because of his precarious legal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Officers first raided his shop in 2000, snatching a few ounces of weed before they charged St-Maurice with trafficking narcotics.</w:t>
      </w:r>
    </w:p>
    <w:p>
      <w:pPr>
        <w:spacing w:before="200" w:line="260" w:lineRule="atLeast"/>
        <w:jc w:val="both"/>
        <w:rPr>
          <w:lang w:val="en-US" w:eastAsia="en-US" w:bidi="ar-SA"/>
        </w:rPr>
      </w:pPr>
      <w:r>
        <w:rPr>
          <w:rFonts w:ascii="arial" w:eastAsia="arial" w:hAnsi="arial" w:cs="arial"/>
          <w:color w:val="000000"/>
          <w:sz w:val="20"/>
          <w:lang w:val="en-US" w:eastAsia="en-US" w:bidi="ar-SA"/>
        </w:rPr>
        <w:t>He fought the charge, spent two years in court and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second time around was much costlier.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"pounds and pounds" of St-Maurice's stash in 2010, costing him "hundreds of thousands" of dollars in lost product and legal fees.</w:t>
      </w:r>
    </w:p>
    <w:p>
      <w:pPr>
        <w:spacing w:before="200" w:line="260" w:lineRule="atLeast"/>
        <w:jc w:val="both"/>
        <w:rPr>
          <w:lang w:val="en-US" w:eastAsia="en-US" w:bidi="ar-SA"/>
        </w:rPr>
      </w:pPr>
      <w:r>
        <w:rPr>
          <w:rFonts w:ascii="arial" w:eastAsia="arial" w:hAnsi="arial" w:cs="arial"/>
          <w:color w:val="000000"/>
          <w:sz w:val="20"/>
          <w:lang w:val="en-US" w:eastAsia="en-US" w:bidi="ar-SA"/>
        </w:rPr>
        <w:t>St-Maurice blamed the 2010 raid on the opening of some rival "compassion clubs" on the West Island that did not screen customers properly and were aggressively trying to expand.</w:t>
      </w:r>
    </w:p>
    <w:p>
      <w:pPr>
        <w:spacing w:before="200" w:line="260" w:lineRule="atLeast"/>
        <w:jc w:val="both"/>
        <w:rPr>
          <w:lang w:val="en-US" w:eastAsia="en-US" w:bidi="ar-SA"/>
        </w:rPr>
      </w:pPr>
      <w:r>
        <w:rPr>
          <w:rFonts w:ascii="arial" w:eastAsia="arial" w:hAnsi="arial" w:cs="arial"/>
          <w:color w:val="000000"/>
          <w:sz w:val="20"/>
          <w:lang w:val="en-US" w:eastAsia="en-US" w:bidi="ar-SA"/>
        </w:rPr>
        <w:t>"That rubbed some people the wrong way. Because once they looked into it, they saw, 'Oh, maybe these people aren't that medical after all.' And the decision was made that they raided everybody in Quebec. We get swept up in that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Manuel Couture, 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apply the law.</w:t>
      </w:r>
    </w:p>
    <w:p>
      <w:pPr>
        <w:spacing w:before="200" w:line="260" w:lineRule="atLeast"/>
        <w:jc w:val="both"/>
        <w:rPr>
          <w:lang w:val="en-US" w:eastAsia="en-US" w:bidi="ar-SA"/>
        </w:rPr>
      </w:pPr>
      <w:r>
        <w:rPr>
          <w:rFonts w:ascii="arial" w:eastAsia="arial" w:hAnsi="arial" w:cs="arial"/>
          <w:color w:val="000000"/>
          <w:sz w:val="20"/>
          <w:lang w:val="en-US" w:eastAsia="en-US" w:bidi="ar-SA"/>
        </w:rPr>
        <w:t>"We apply the criminal code, it's not a question of an officer's discretion. Even if we're talking about some marijuana flakes in someone's pockets, that's possession of marijuana,"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St-Maurice's dispensary remains one of the rare ones in Quebec. Because of the dubious legal nature of its existence, it is still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But St-Maurice says he invites regulation and has been pressing the city to create its own marijuana bylaw, in hopes of laying down ground rules for dispensaries. In Vancouver - home to about 100 dispensaries - the city council is studying a bylaw that would regulate medical marijuana shops.</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St-Maurice is hopeful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 establishment is waking up to the reality that (medical marijuana) does work," he says. "They're still struggling with the issues of limiting access, making it legal while it's illegal recreationally, they're trying to navigate this but they're learning fast.</w:t>
      </w:r>
    </w:p>
    <w:p>
      <w:pPr>
        <w:spacing w:before="200" w:line="260" w:lineRule="atLeast"/>
        <w:jc w:val="both"/>
        <w:rPr>
          <w:lang w:val="en-US" w:eastAsia="en-US" w:bidi="ar-SA"/>
        </w:rPr>
      </w:pPr>
      <w:r>
        <w:rPr>
          <w:rFonts w:ascii="arial" w:eastAsia="arial" w:hAnsi="arial" w:cs="arial"/>
          <w:color w:val="000000"/>
          <w:sz w:val="20"/>
          <w:lang w:val="en-US" w:eastAsia="en-US" w:bidi="ar-SA"/>
        </w:rPr>
        <w:t>"Now when it comes time to legalizing marijuana? That's a whole 'nother can worms."</w:t>
      </w:r>
    </w:p>
    <w:p>
      <w:pPr>
        <w:spacing w:before="240" w:line="260" w:lineRule="atLeast"/>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198"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(92%); MARIJUANA REGULATION &amp; POLICY (90%); MARIJUANA (90%); DRUG LIBERALIZATION (89%); POLITICAL PARTIES (88%); MARIJUANA INDUSTRY (78%); MEDICAL MARIJUANA (77%); ARRESTS (76%); LOBBYING (73%); PRIME MINISTERS (73%); REGIONAL &amp; LOCAL GOVERNMENTS (73%); HEADS OF STATE &amp; GOVERNMENT (73%); TALKS &amp; MEETINGS (72%); GOVERNMENT ADVISORS &amp; MINISTERS (69%); LEGISLATIVE BODIES (68%); JUSTICE DEPARTMENTS (68%); POP &amp; ROCK (63%); CITIES (60%); CITY GOVERNMENT (60%); smell,unmistakable,small,mountain,lying,somewhere !@PERMALINK= </w:t>
      </w:r>
      <w:hyperlink r:id="rId199" w:history="1">
        <w:r>
          <w:rPr>
            <w:rFonts w:ascii="arial" w:eastAsia="arial" w:hAnsi="arial" w:cs="arial"/>
            <w:i/>
            <w:color w:val="0077CC"/>
            <w:sz w:val="20"/>
            <w:u w:val="single"/>
            <w:shd w:val="clear" w:color="auto" w:fill="FFFFFF"/>
            <w:lang w:val="en-US" w:eastAsia="en-US" w:bidi="ar-SA"/>
          </w:rPr>
          <w:t>http://montrealgazette.com/news/marijuana-laws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(92%); MARIJUANA REGULATION &amp; POLICY (90%); MARIJUANA (90%); MARIJUANA INDUSTRY (78%); MEDICAL MARIJUANA (77%); PHOTOCOPIERS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1" w:history="1">
        <w:r>
          <w:rPr>
            <w:rFonts w:ascii="arial" w:eastAsia="arial" w:hAnsi="arial" w:cs="arial"/>
            <w:b/>
            <w:bCs/>
            <w:i/>
            <w:color w:val="0077CC"/>
            <w:kern w:val="32"/>
            <w:sz w:val="28"/>
            <w:szCs w:val="32"/>
            <w:u w:val="single"/>
            <w:shd w:val="clear" w:color="auto" w:fill="FFFFFF"/>
            <w:lang w:val="en-US" w:eastAsia="en-US" w:bidi="ar-SA"/>
          </w:rPr>
          <w:t xml:space="preserve"> Man Fined for Singing in his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SANDIE RINALDO</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SANDIE RINALDO: Our next story is about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relaxes by singing along with the radio in his car, but his high notes hit a low note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handed him a ticket that threatens a heavy fine. Now, as CTV's Rob Lurie reports, this motorist's love of dance music could end up in court.</w:t>
      </w:r>
    </w:p>
    <w:p>
      <w:pPr>
        <w:spacing w:before="200" w:line="260" w:lineRule="atLeast"/>
        <w:jc w:val="both"/>
        <w:rPr>
          <w:lang w:val="en-US" w:eastAsia="en-US" w:bidi="ar-SA"/>
        </w:rPr>
      </w:pPr>
      <w:r>
        <w:rPr>
          <w:rFonts w:ascii="arial" w:eastAsia="arial" w:hAnsi="arial" w:cs="arial"/>
          <w:color w:val="000000"/>
          <w:sz w:val="20"/>
          <w:lang w:val="en-US" w:eastAsia="en-US" w:bidi="ar-SA"/>
        </w:rPr>
        <w:t>ROB LURIE (Reporter): Taoufik Moalla still can't decide whether to laugh or cry. He'd finished work early, dropped off his kids, and was heading to the store with his favorite song on the radio.</w:t>
      </w:r>
    </w:p>
    <w:p>
      <w:pPr>
        <w:spacing w:before="200" w:line="260" w:lineRule="atLeast"/>
        <w:jc w:val="both"/>
        <w:rPr>
          <w:lang w:val="en-US" w:eastAsia="en-US" w:bidi="ar-SA"/>
        </w:rPr>
      </w:pPr>
      <w:r>
        <w:rPr>
          <w:rFonts w:ascii="arial" w:eastAsia="arial" w:hAnsi="arial" w:cs="arial"/>
          <w:color w:val="000000"/>
          <w:sz w:val="20"/>
          <w:lang w:val="en-US" w:eastAsia="en-US" w:bidi="ar-SA"/>
        </w:rPr>
        <w:t>TAOUFIK MOALLA: Isn't it a good song?</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 Everybody dance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He was listening to CNC Music Factory's dance anthem Gonna Make you Sweat, but it wasn't music to the ears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pulled him over.</w:t>
      </w:r>
    </w:p>
    <w:p>
      <w:pPr>
        <w:spacing w:before="200" w:line="260" w:lineRule="atLeast"/>
        <w:jc w:val="both"/>
        <w:rPr>
          <w:lang w:val="en-US" w:eastAsia="en-US" w:bidi="ar-SA"/>
        </w:rPr>
      </w:pPr>
      <w:r>
        <w:rPr>
          <w:rFonts w:ascii="arial" w:eastAsia="arial" w:hAnsi="arial" w:cs="arial"/>
          <w:color w:val="000000"/>
          <w:sz w:val="20"/>
          <w:lang w:val="en-US" w:eastAsia="en-US" w:bidi="ar-SA"/>
        </w:rPr>
        <w:t>MOALLA: Then they asked me if I screamed. I said no, I was just singing. He said, okay, I need your driving licence.</w:t>
      </w:r>
    </w:p>
    <w:p>
      <w:pPr>
        <w:spacing w:before="200" w:line="260" w:lineRule="atLeast"/>
        <w:jc w:val="both"/>
        <w:rPr>
          <w:lang w:val="en-US" w:eastAsia="en-US" w:bidi="ar-SA"/>
        </w:rPr>
      </w:pPr>
      <w:r>
        <w:rPr>
          <w:rFonts w:ascii="arial" w:eastAsia="arial" w:hAnsi="arial" w:cs="arial"/>
          <w:color w:val="000000"/>
          <w:sz w:val="20"/>
          <w:lang w:val="en-US" w:eastAsia="en-US" w:bidi="ar-SA"/>
        </w:rPr>
        <w:t>LURIE: Five minutes later, the officer handed him this $149 ticket for screaming in a public space. Were you screaming in your car?</w:t>
      </w:r>
    </w:p>
    <w:p>
      <w:pPr>
        <w:spacing w:before="200" w:line="260" w:lineRule="atLeast"/>
        <w:jc w:val="both"/>
        <w:rPr>
          <w:lang w:val="en-US" w:eastAsia="en-US" w:bidi="ar-SA"/>
        </w:rPr>
      </w:pPr>
      <w:r>
        <w:rPr>
          <w:rFonts w:ascii="arial" w:eastAsia="arial" w:hAnsi="arial" w:cs="arial"/>
          <w:color w:val="000000"/>
          <w:sz w:val="20"/>
          <w:lang w:val="en-US" w:eastAsia="en-US" w:bidi="ar-SA"/>
        </w:rPr>
        <w:t>MOALLA: I was singing.</w:t>
      </w:r>
    </w:p>
    <w:p>
      <w:pPr>
        <w:spacing w:before="200" w:line="260" w:lineRule="atLeast"/>
        <w:jc w:val="both"/>
        <w:rPr>
          <w:lang w:val="en-US" w:eastAsia="en-US" w:bidi="ar-SA"/>
        </w:rPr>
      </w:pPr>
      <w:r>
        <w:rPr>
          <w:rFonts w:ascii="arial" w:eastAsia="arial" w:hAnsi="arial" w:cs="arial"/>
          <w:color w:val="000000"/>
          <w:sz w:val="20"/>
          <w:lang w:val="en-US" w:eastAsia="en-US" w:bidi="ar-SA"/>
        </w:rPr>
        <w:t>LURIE: You were singing?</w:t>
      </w:r>
    </w:p>
    <w:p>
      <w:pPr>
        <w:spacing w:before="200" w:line="260" w:lineRule="atLeast"/>
        <w:jc w:val="both"/>
        <w:rPr>
          <w:lang w:val="en-US" w:eastAsia="en-US" w:bidi="ar-SA"/>
        </w:rPr>
      </w:pPr>
      <w:r>
        <w:rPr>
          <w:rFonts w:ascii="arial" w:eastAsia="arial" w:hAnsi="arial" w:cs="arial"/>
          <w:color w:val="000000"/>
          <w:sz w:val="20"/>
          <w:lang w:val="en-US" w:eastAsia="en-US" w:bidi="ar-SA"/>
        </w:rPr>
        <w:t>MOALLA: Yeah. I was singing "everybody dance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at this point he doesn't have enough information to comment on the case, but he also added officers are generally not in the habit of giving out tickets for nothing. There have been recent cases in Canada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accused of being overzealous. Last month, an Edmonton area man was giving a ticket for driving one kilometre over the speed limit; and in January, this Alberta man was given a $465 ticket for driving with a crack in his drivers licence.</w:t>
      </w:r>
    </w:p>
    <w:p>
      <w:pPr>
        <w:spacing w:before="200" w:line="260" w:lineRule="atLeast"/>
        <w:jc w:val="both"/>
        <w:rPr>
          <w:lang w:val="en-US" w:eastAsia="en-US" w:bidi="ar-SA"/>
        </w:rPr>
      </w:pPr>
      <w:r>
        <w:rPr>
          <w:rFonts w:ascii="arial" w:eastAsia="arial" w:hAnsi="arial" w:cs="arial"/>
          <w:color w:val="000000"/>
          <w:sz w:val="20"/>
          <w:lang w:val="en-US" w:eastAsia="en-US" w:bidi="ar-SA"/>
        </w:rPr>
        <w:t>MOALLA (Singing): Everybody dance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Moalla insists he wasn't obnoxious and didn't mouth off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just enjoying the day, and he says everyone at some point sings in their car. Even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Denis Coderre, admits he does. What song?</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We are the Champions.</w:t>
      </w:r>
    </w:p>
    <w:p>
      <w:pPr>
        <w:spacing w:before="200" w:line="260" w:lineRule="atLeast"/>
        <w:jc w:val="both"/>
        <w:rPr>
          <w:lang w:val="en-US" w:eastAsia="en-US" w:bidi="ar-SA"/>
        </w:rPr>
      </w:pPr>
      <w:r>
        <w:rPr>
          <w:rFonts w:ascii="arial" w:eastAsia="arial" w:hAnsi="arial" w:cs="arial"/>
          <w:color w:val="000000"/>
          <w:sz w:val="20"/>
          <w:lang w:val="en-US" w:eastAsia="en-US" w:bidi="ar-SA"/>
        </w:rPr>
        <w:t>(LAUGHTER)</w:t>
      </w:r>
    </w:p>
    <w:p>
      <w:pPr>
        <w:spacing w:before="200" w:line="260" w:lineRule="atLeast"/>
        <w:jc w:val="both"/>
        <w:rPr>
          <w:lang w:val="en-US" w:eastAsia="en-US" w:bidi="ar-SA"/>
        </w:rPr>
      </w:pPr>
      <w:r>
        <w:rPr>
          <w:rFonts w:ascii="arial" w:eastAsia="arial" w:hAnsi="arial" w:cs="arial"/>
          <w:color w:val="000000"/>
          <w:sz w:val="20"/>
          <w:lang w:val="en-US" w:eastAsia="en-US" w:bidi="ar-SA"/>
        </w:rPr>
        <w:t>LURIE: But Mallala doesn't think it's funny that he may have to pay $150, so he's planning to fight the ticket, and hoping he gets a judge who likes dance music.</w:t>
      </w:r>
    </w:p>
    <w:p>
      <w:pPr>
        <w:spacing w:before="200" w:line="260" w:lineRule="atLeast"/>
        <w:jc w:val="both"/>
        <w:rPr>
          <w:lang w:val="en-US" w:eastAsia="en-US" w:bidi="ar-SA"/>
        </w:rPr>
      </w:pPr>
      <w:r>
        <w:rPr>
          <w:rFonts w:ascii="arial" w:eastAsia="arial" w:hAnsi="arial" w:cs="arial"/>
          <w:color w:val="000000"/>
          <w:sz w:val="20"/>
          <w:lang w:val="en-US" w:eastAsia="en-US" w:bidi="ar-SA"/>
        </w:rPr>
        <w:t>MUSIC PLAYING: Everybody dance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LURIE: Rob Lurie, CTV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MUSIC (90%); MUSIC GENRES (78%); DRIVERS LICENSES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SPEED LIMITS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DRIVERS LICENSES (77%); SPEED LIMITS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ALBERTA,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 xml:space="preserve">'My brother died trying to help someone'; </w:t>
        </w:r>
      </w:hyperlink>
      <w:hyperlink r:id="rId2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called to apartment night before man beaten to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JESSE FEITH,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night before Jean-Benoît Doré was killed in his bedroom last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A friend was acting erratic and Jean-Benoît was scared.</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who responded to the call determined there was no immediate threat.</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Jean-Benoît was dead and his friend was in custody in a hospital with self-inflicted injuries.</w:t>
      </w:r>
    </w:p>
    <w:p>
      <w:pPr>
        <w:spacing w:before="200" w:line="260" w:lineRule="atLeast"/>
        <w:jc w:val="both"/>
        <w:rPr>
          <w:lang w:val="en-US" w:eastAsia="en-US" w:bidi="ar-SA"/>
        </w:rPr>
      </w:pPr>
      <w:r>
        <w:rPr>
          <w:rFonts w:ascii="arial" w:eastAsia="arial" w:hAnsi="arial" w:cs="arial"/>
          <w:color w:val="000000"/>
          <w:sz w:val="20"/>
          <w:lang w:val="en-US" w:eastAsia="en-US" w:bidi="ar-SA"/>
        </w:rPr>
        <w:t>Christine Doré and her brother were close. The two youngest children in a family of seven, they kept in touch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"We were like this," Doré says, crossing her fingers in her Longueuil apartment, photos of her brother spread out in front of her: as a child at Christmas playing with a toy train, a little older practising karate.</w:t>
      </w:r>
    </w:p>
    <w:p>
      <w:pPr>
        <w:spacing w:before="200" w:line="260" w:lineRule="atLeast"/>
        <w:jc w:val="both"/>
        <w:rPr>
          <w:lang w:val="en-US" w:eastAsia="en-US" w:bidi="ar-SA"/>
        </w:rPr>
      </w:pPr>
      <w:r>
        <w:rPr>
          <w:rFonts w:ascii="arial" w:eastAsia="arial" w:hAnsi="arial" w:cs="arial"/>
          <w:color w:val="000000"/>
          <w:sz w:val="20"/>
          <w:lang w:val="en-US" w:eastAsia="en-US" w:bidi="ar-SA"/>
        </w:rPr>
        <w:t>They had a rule, though, no calls after 9 p.m. unless it was an emergency. So when the phone rang at 11:30 p.m. on April 6, Doré's husband, Samir Ghezali, knew something was wrong.</w:t>
      </w:r>
    </w:p>
    <w:p>
      <w:pPr>
        <w:spacing w:before="200" w:line="260" w:lineRule="atLeast"/>
        <w:jc w:val="both"/>
        <w:rPr>
          <w:lang w:val="en-US" w:eastAsia="en-US" w:bidi="ar-SA"/>
        </w:rPr>
      </w:pPr>
      <w:r>
        <w:rPr>
          <w:rFonts w:ascii="arial" w:eastAsia="arial" w:hAnsi="arial" w:cs="arial"/>
          <w:color w:val="000000"/>
          <w:sz w:val="20"/>
          <w:lang w:val="en-US" w:eastAsia="en-US" w:bidi="ar-SA"/>
        </w:rPr>
        <w:t>Before Ghezali could ask her if she wanted to answer the call, Jean-Benoît's voice started playing on the answering machine: "Call me back right now, it's urgent."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called and he said: 'Christine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Onur needs to be hospitalized. Something's wrong.' " The first time Doré heard the name Onur Yilmaz was about a year ago during a phone call with her brother.</w:t>
      </w:r>
    </w:p>
    <w:p>
      <w:pPr>
        <w:spacing w:before="200" w:line="260" w:lineRule="atLeast"/>
        <w:jc w:val="both"/>
        <w:rPr>
          <w:lang w:val="en-US" w:eastAsia="en-US" w:bidi="ar-SA"/>
        </w:rPr>
      </w:pPr>
      <w:r>
        <w:rPr>
          <w:rFonts w:ascii="arial" w:eastAsia="arial" w:hAnsi="arial" w:cs="arial"/>
          <w:color w:val="000000"/>
          <w:sz w:val="20"/>
          <w:lang w:val="en-US" w:eastAsia="en-US" w:bidi="ar-SA"/>
        </w:rPr>
        <w:t>Jean-Benoît had a difficult life. He contracted meningitis at age 16 and was put on life support. He emerged from a month-long coma with serious health problems, including epileptic seizures.</w:t>
      </w:r>
    </w:p>
    <w:p>
      <w:pPr>
        <w:spacing w:before="200" w:line="260" w:lineRule="atLeast"/>
        <w:jc w:val="both"/>
        <w:rPr>
          <w:lang w:val="en-US" w:eastAsia="en-US" w:bidi="ar-SA"/>
        </w:rPr>
      </w:pPr>
      <w:r>
        <w:rPr>
          <w:rFonts w:ascii="arial" w:eastAsia="arial" w:hAnsi="arial" w:cs="arial"/>
          <w:color w:val="000000"/>
          <w:sz w:val="20"/>
          <w:lang w:val="en-US" w:eastAsia="en-US" w:bidi="ar-SA"/>
        </w:rPr>
        <w:t>Jean-Benoît only had partial use of his legs. He walked slowly and used a bike to get around. To escape his troubles, his sister says, he found refuge in the "artificial paradises" of drugs.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challenges he faced on a daily basis, he always wanted to help others. He'd feed the neighbourhood cats and stop to talk with anyone he ran into on the street, his neighbours say. He was the kind of guy who had little money, but who always gave to the homeless, Doré says.</w:t>
      </w:r>
    </w:p>
    <w:p>
      <w:pPr>
        <w:spacing w:before="200" w:line="260" w:lineRule="atLeast"/>
        <w:jc w:val="both"/>
        <w:rPr>
          <w:lang w:val="en-US" w:eastAsia="en-US" w:bidi="ar-SA"/>
        </w:rPr>
      </w:pPr>
      <w:r>
        <w:rPr>
          <w:rFonts w:ascii="arial" w:eastAsia="arial" w:hAnsi="arial" w:cs="arial"/>
          <w:color w:val="000000"/>
          <w:sz w:val="20"/>
          <w:lang w:val="en-US" w:eastAsia="en-US" w:bidi="ar-SA"/>
        </w:rPr>
        <w:t>So when Jean-Benoît met Yilmaz in a dépanneur and struck up a conversation a year ago, he called Doré to tell her the young man and his siblings needed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Yilmaz, then 20, arrived in Canada from Turkey with his two younger siblings, a 15-year-old sister and 10-year-old brother. Doré says they were fleeing a family crisis. After arriving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says, the uncle who had custody over the younger siblings abandoned them.</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Jean-Benoît stepped in to help. Together with Doré, they took the necessary steps to have custody of the children transferred to Yilmaz. The process, which allowed him to receive welfare cheques, was completed in December, Doré says.</w:t>
      </w:r>
    </w:p>
    <w:p>
      <w:pPr>
        <w:spacing w:before="200" w:line="260" w:lineRule="atLeast"/>
        <w:jc w:val="both"/>
        <w:rPr>
          <w:lang w:val="en-US" w:eastAsia="en-US" w:bidi="ar-SA"/>
        </w:rPr>
      </w:pPr>
      <w:r>
        <w:rPr>
          <w:rFonts w:ascii="arial" w:eastAsia="arial" w:hAnsi="arial" w:cs="arial"/>
          <w:color w:val="000000"/>
          <w:sz w:val="20"/>
          <w:lang w:val="en-US" w:eastAsia="en-US" w:bidi="ar-SA"/>
        </w:rPr>
        <w:t>It was around then that Doré says she started noticing changes in Yilmaz's behaviour. He started saying his head was always spinning, running scenarios through his mind.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brought him to see a psychiatrist at the Ahuntsic CLSC and was told he had issues with depression but not too much else, she says. The CSSS d'Ahuntsic 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which took over Yilmaz's file, did not return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calls.</w:t>
      </w:r>
    </w:p>
    <w:p>
      <w:pPr>
        <w:spacing w:before="200" w:line="260" w:lineRule="atLeast"/>
        <w:jc w:val="both"/>
        <w:rPr>
          <w:lang w:val="en-US" w:eastAsia="en-US" w:bidi="ar-SA"/>
        </w:rPr>
      </w:pPr>
      <w:r>
        <w:rPr>
          <w:rFonts w:ascii="arial" w:eastAsia="arial" w:hAnsi="arial" w:cs="arial"/>
          <w:color w:val="000000"/>
          <w:sz w:val="20"/>
          <w:lang w:val="en-US" w:eastAsia="en-US" w:bidi="ar-SA"/>
        </w:rPr>
        <w:t>Late last year, Doré says she brought him to the emergency room at Fleury Hospital, where he went through triage but left before seeing a psychiatrist.</w:t>
      </w:r>
    </w:p>
    <w:p>
      <w:pPr>
        <w:spacing w:before="200" w:line="260" w:lineRule="atLeast"/>
        <w:jc w:val="both"/>
        <w:rPr>
          <w:lang w:val="en-US" w:eastAsia="en-US" w:bidi="ar-SA"/>
        </w:rPr>
      </w:pPr>
      <w:r>
        <w:rPr>
          <w:rFonts w:ascii="arial" w:eastAsia="arial" w:hAnsi="arial" w:cs="arial"/>
          <w:color w:val="000000"/>
          <w:sz w:val="20"/>
          <w:lang w:val="en-US" w:eastAsia="en-US" w:bidi="ar-SA"/>
        </w:rPr>
        <w:t>"You can't force someone to be treated," Doré says.</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ago, Doré says youth protection officials contacted her to tell her Yilmaz didn't want custody of his siblings anymore. Doré decided to meet with him and talk it over.</w:t>
      </w:r>
    </w:p>
    <w:p>
      <w:pPr>
        <w:spacing w:before="200" w:line="260" w:lineRule="atLeast"/>
        <w:jc w:val="both"/>
        <w:rPr>
          <w:lang w:val="en-US" w:eastAsia="en-US" w:bidi="ar-SA"/>
        </w:rPr>
      </w:pPr>
      <w:r>
        <w:rPr>
          <w:rFonts w:ascii="arial" w:eastAsia="arial" w:hAnsi="arial" w:cs="arial"/>
          <w:color w:val="000000"/>
          <w:sz w:val="20"/>
          <w:lang w:val="en-US" w:eastAsia="en-US" w:bidi="ar-SA"/>
        </w:rPr>
        <w:t>On her way home from a funeral the night before Jean-Benoît was killed, Doré brought her brother leftover food and then brought some over to Yilmaz as well. The two then went out for coffee.</w:t>
      </w:r>
    </w:p>
    <w:p>
      <w:pPr>
        <w:spacing w:before="200" w:line="260" w:lineRule="atLeast"/>
        <w:jc w:val="both"/>
        <w:rPr>
          <w:lang w:val="en-US" w:eastAsia="en-US" w:bidi="ar-SA"/>
        </w:rPr>
      </w:pPr>
      <w:r>
        <w:rPr>
          <w:rFonts w:ascii="arial" w:eastAsia="arial" w:hAnsi="arial" w:cs="arial"/>
          <w:color w:val="000000"/>
          <w:sz w:val="20"/>
          <w:lang w:val="en-US" w:eastAsia="en-US" w:bidi="ar-SA"/>
        </w:rPr>
        <w:t>Doré says they talked about what was going on. She says he told her he was thinking of going to school in the fall and maybe going back to work. Doré says she brought up his recent behaviour and mentioned that his sister said he was spending a lot of time locked in the bathroom, smoking and listening to music.</w:t>
      </w:r>
    </w:p>
    <w:p>
      <w:pPr>
        <w:spacing w:before="200" w:line="260" w:lineRule="atLeast"/>
        <w:jc w:val="both"/>
        <w:rPr>
          <w:lang w:val="en-US" w:eastAsia="en-US" w:bidi="ar-SA"/>
        </w:rPr>
      </w:pPr>
      <w:r>
        <w:rPr>
          <w:rFonts w:ascii="arial" w:eastAsia="arial" w:hAnsi="arial" w:cs="arial"/>
          <w:color w:val="000000"/>
          <w:sz w:val="20"/>
          <w:lang w:val="en-US" w:eastAsia="en-US" w:bidi="ar-SA"/>
        </w:rPr>
        <w:t>Yilmaz seemed agitated, she says, but she didn't feel like anything was glaringly wrong.</w:t>
      </w:r>
    </w:p>
    <w:p>
      <w:pPr>
        <w:spacing w:before="200" w:line="260" w:lineRule="atLeast"/>
        <w:jc w:val="both"/>
        <w:rPr>
          <w:lang w:val="en-US" w:eastAsia="en-US" w:bidi="ar-SA"/>
        </w:rPr>
      </w:pPr>
      <w:r>
        <w:rPr>
          <w:rFonts w:ascii="arial" w:eastAsia="arial" w:hAnsi="arial" w:cs="arial"/>
          <w:color w:val="000000"/>
          <w:sz w:val="20"/>
          <w:lang w:val="en-US" w:eastAsia="en-US" w:bidi="ar-SA"/>
        </w:rPr>
        <w:t>The conversation switched to how Yilmaz could quit smoking. Doré says she shared some tips, which they laughed about.</w:t>
      </w:r>
    </w:p>
    <w:p>
      <w:pPr>
        <w:spacing w:before="200" w:line="260" w:lineRule="atLeast"/>
        <w:jc w:val="both"/>
        <w:rPr>
          <w:lang w:val="en-US" w:eastAsia="en-US" w:bidi="ar-SA"/>
        </w:rPr>
      </w:pPr>
      <w:r>
        <w:rPr>
          <w:rFonts w:ascii="arial" w:eastAsia="arial" w:hAnsi="arial" w:cs="arial"/>
          <w:color w:val="000000"/>
          <w:sz w:val="20"/>
          <w:lang w:val="en-US" w:eastAsia="en-US" w:bidi="ar-SA"/>
        </w:rPr>
        <w:t>They embraced and said good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11:30 that same night, Doré received the panicked phone call from her brother: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Jean- Benoît's apartment, Doré says Yilmaz was sitting on a couch, relaxed and smoking a cigarette.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her they stayed for half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no imminent danger to himself or to anyone else,"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Ian Lafrenière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wasn't anything we could do. It's an extremely, extremely sad and difficult situation." Jean-Benoît, 51, called his sister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there and asked her to speak to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asked the officer if he had dealt with similar situations, he said he had, that he had 10 years of experience. So I said 'I guess I have no other choice but to trust your judgment.' " The officers made Yilmaz leave the apartment. Doré spoke with her brother for the last time a few minutes later.</w:t>
      </w:r>
    </w:p>
    <w:p>
      <w:pPr>
        <w:spacing w:before="200" w:line="260" w:lineRule="atLeast"/>
        <w:jc w:val="both"/>
        <w:rPr>
          <w:lang w:val="en-US" w:eastAsia="en-US" w:bidi="ar-SA"/>
        </w:rPr>
      </w:pPr>
      <w:r>
        <w:rPr>
          <w:rFonts w:ascii="arial" w:eastAsia="arial" w:hAnsi="arial" w:cs="arial"/>
          <w:color w:val="000000"/>
          <w:sz w:val="20"/>
          <w:lang w:val="en-US" w:eastAsia="en-US" w:bidi="ar-SA"/>
        </w:rPr>
        <w:t>"I said: 'You do not, under any circumstance, open the door if he comes back. It's not time to play Mother Teresa. You do not open that door.' " The next day, Doré could not reach Jean-Benoît.</w:t>
      </w:r>
    </w:p>
    <w:p>
      <w:pPr>
        <w:spacing w:before="200" w:line="260" w:lineRule="atLeast"/>
        <w:jc w:val="both"/>
        <w:rPr>
          <w:lang w:val="en-US" w:eastAsia="en-US" w:bidi="ar-SA"/>
        </w:rPr>
      </w:pPr>
      <w:r>
        <w:rPr>
          <w:rFonts w:ascii="arial" w:eastAsia="arial" w:hAnsi="arial" w:cs="arial"/>
          <w:color w:val="000000"/>
          <w:sz w:val="20"/>
          <w:lang w:val="en-US" w:eastAsia="en-US" w:bidi="ar-SA"/>
        </w:rPr>
        <w:t>She called Yilmaz's apartment, and she says his sister told her he wasn't home. Calls to her brother throughout the day went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As they sat down for dinner, Ghezali told her he would drive over to check on Jean-Benoît.</w:t>
      </w:r>
    </w:p>
    <w:p>
      <w:pPr>
        <w:spacing w:before="200" w:line="260" w:lineRule="atLeast"/>
        <w:jc w:val="both"/>
        <w:rPr>
          <w:lang w:val="en-US" w:eastAsia="en-US" w:bidi="ar-SA"/>
        </w:rPr>
      </w:pPr>
      <w:r>
        <w:rPr>
          <w:rFonts w:ascii="arial" w:eastAsia="arial" w:hAnsi="arial" w:cs="arial"/>
          <w:color w:val="000000"/>
          <w:sz w:val="20"/>
          <w:lang w:val="en-US" w:eastAsia="en-US" w:bidi="ar-SA"/>
        </w:rPr>
        <w:t>When he got to the triplex, everything was dark inside but Jean-Benoît's bike was still out front.</w:t>
      </w:r>
    </w:p>
    <w:p>
      <w:pPr>
        <w:spacing w:before="200" w:line="260" w:lineRule="atLeast"/>
        <w:jc w:val="both"/>
        <w:rPr>
          <w:lang w:val="en-US" w:eastAsia="en-US" w:bidi="ar-SA"/>
        </w:rPr>
      </w:pPr>
      <w:r>
        <w:rPr>
          <w:rFonts w:ascii="arial" w:eastAsia="arial" w:hAnsi="arial" w:cs="arial"/>
          <w:color w:val="000000"/>
          <w:sz w:val="20"/>
          <w:lang w:val="en-US" w:eastAsia="en-US" w:bidi="ar-SA"/>
        </w:rPr>
        <w:t>Ghezali rang the doorbell. No one answered. He was looking for his spare key when, he says, Yilmaz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"How come Christine has been calling and no one has been answering?" Ghezali says he asked. Yilmaz, he says, didn't answer so he asked him where Jean-Benoît was.</w:t>
      </w:r>
    </w:p>
    <w:p>
      <w:pPr>
        <w:spacing w:before="200" w:line="260" w:lineRule="atLeast"/>
        <w:jc w:val="both"/>
        <w:rPr>
          <w:lang w:val="en-US" w:eastAsia="en-US" w:bidi="ar-SA"/>
        </w:rPr>
      </w:pPr>
      <w:r>
        <w:rPr>
          <w:rFonts w:ascii="arial" w:eastAsia="arial" w:hAnsi="arial" w:cs="arial"/>
          <w:color w:val="000000"/>
          <w:sz w:val="20"/>
          <w:lang w:val="en-US" w:eastAsia="en-US" w:bidi="ar-SA"/>
        </w:rPr>
        <w:t>"He's inside," Ghezali says Yilmaz answered.</w:t>
      </w:r>
    </w:p>
    <w:p>
      <w:pPr>
        <w:spacing w:before="200" w:line="260" w:lineRule="atLeast"/>
        <w:jc w:val="both"/>
        <w:rPr>
          <w:lang w:val="en-US" w:eastAsia="en-US" w:bidi="ar-SA"/>
        </w:rPr>
      </w:pPr>
      <w:r>
        <w:rPr>
          <w:rFonts w:ascii="arial" w:eastAsia="arial" w:hAnsi="arial" w:cs="arial"/>
          <w:color w:val="000000"/>
          <w:sz w:val="20"/>
          <w:lang w:val="en-US" w:eastAsia="en-US" w:bidi="ar-SA"/>
        </w:rPr>
        <w:t>"Why hasn't he answered the phone?" he asked next.</w:t>
      </w:r>
    </w:p>
    <w:p>
      <w:pPr>
        <w:spacing w:before="200" w:line="260" w:lineRule="atLeast"/>
        <w:jc w:val="both"/>
        <w:rPr>
          <w:lang w:val="en-US" w:eastAsia="en-US" w:bidi="ar-SA"/>
        </w:rPr>
      </w:pPr>
      <w:r>
        <w:rPr>
          <w:rFonts w:ascii="arial" w:eastAsia="arial" w:hAnsi="arial" w:cs="arial"/>
          <w:color w:val="000000"/>
          <w:sz w:val="20"/>
          <w:lang w:val="en-US" w:eastAsia="en-US" w:bidi="ar-SA"/>
        </w:rPr>
        <w:t>Ghezali says Yilmaz answered calmly: "Because I killed him."</w:t>
      </w:r>
    </w:p>
    <w:p>
      <w:pPr>
        <w:spacing w:before="200" w:line="260" w:lineRule="atLeast"/>
        <w:jc w:val="both"/>
        <w:rPr>
          <w:lang w:val="en-US" w:eastAsia="en-US" w:bidi="ar-SA"/>
        </w:rPr>
      </w:pPr>
      <w:r>
        <w:rPr>
          <w:rFonts w:ascii="arial" w:eastAsia="arial" w:hAnsi="arial" w:cs="arial"/>
          <w:color w:val="000000"/>
          <w:sz w:val="20"/>
          <w:lang w:val="en-US" w:eastAsia="en-US" w:bidi="ar-SA"/>
        </w:rPr>
        <w:t>"Why," Ghezali says he asked.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yesterday."</w:t>
      </w:r>
    </w:p>
    <w:p>
      <w:pPr>
        <w:spacing w:before="200" w:line="260" w:lineRule="atLeast"/>
        <w:jc w:val="both"/>
        <w:rPr>
          <w:lang w:val="en-US" w:eastAsia="en-US" w:bidi="ar-SA"/>
        </w:rPr>
      </w:pPr>
      <w:r>
        <w:rPr>
          <w:rFonts w:ascii="arial" w:eastAsia="arial" w:hAnsi="arial" w:cs="arial"/>
          <w:color w:val="000000"/>
          <w:sz w:val="20"/>
          <w:lang w:val="en-US" w:eastAsia="en-US" w:bidi="ar-SA"/>
        </w:rPr>
        <w:t>Yilmaz turned and went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Ghezali took a step back and called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says they have been told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believe that sometime during the day, Yilmaz kicked in the front door and beat Jean-Benoît to death. Doré points out her brother never opened the door, as she had told him.</w:t>
      </w:r>
    </w:p>
    <w:p>
      <w:pPr>
        <w:spacing w:before="200" w:line="260" w:lineRule="atLeast"/>
        <w:jc w:val="both"/>
        <w:rPr>
          <w:lang w:val="en-US" w:eastAsia="en-US" w:bidi="ar-SA"/>
        </w:rPr>
      </w:pPr>
      <w:r>
        <w:rPr>
          <w:rFonts w:ascii="arial" w:eastAsia="arial" w:hAnsi="arial" w:cs="arial"/>
          <w:color w:val="000000"/>
          <w:sz w:val="20"/>
          <w:lang w:val="en-US" w:eastAsia="en-US" w:bidi="ar-SA"/>
        </w:rPr>
        <w:t>Yilmaz was arrested and taken to the hospital to undergo a psychiatric evaluation. He has since been charged with first-degree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Ghezali says the same officers who responded to his 911 call had been at his brother-in-law's apartment the night before.</w:t>
      </w:r>
    </w:p>
    <w:p>
      <w:pPr>
        <w:spacing w:before="200" w:line="260" w:lineRule="atLeast"/>
        <w:jc w:val="both"/>
        <w:rPr>
          <w:lang w:val="en-US" w:eastAsia="en-US" w:bidi="ar-SA"/>
        </w:rPr>
      </w:pPr>
      <w:r>
        <w:rPr>
          <w:rFonts w:ascii="arial" w:eastAsia="arial" w:hAnsi="arial" w:cs="arial"/>
          <w:color w:val="000000"/>
          <w:sz w:val="20"/>
          <w:lang w:val="en-US" w:eastAsia="en-US" w:bidi="ar-SA"/>
        </w:rPr>
        <w:t>Lafrenière says the officers who responded are in shock.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Doré couldn't close her eyes after finding out what happened to her brother - nightmare scenarios of Jean-Benoît screaming and struggling would play out when she did - until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he probably didn't suffer.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first, Doré says she was angry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angry with the system for failing to prevent her brother's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week later, she says she has settled into believing in a mix of destiny and something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nothing could have prevented this.</w:t>
      </w:r>
    </w:p>
    <w:p>
      <w:pPr>
        <w:spacing w:before="200" w:line="260" w:lineRule="atLeast"/>
        <w:jc w:val="both"/>
        <w:rPr>
          <w:lang w:val="en-US" w:eastAsia="en-US" w:bidi="ar-SA"/>
        </w:rPr>
      </w:pPr>
      <w:r>
        <w:rPr>
          <w:rFonts w:ascii="arial" w:eastAsia="arial" w:hAnsi="arial" w:cs="arial"/>
          <w:color w:val="000000"/>
          <w:sz w:val="20"/>
          <w:lang w:val="en-US" w:eastAsia="en-US" w:bidi="ar-SA"/>
        </w:rPr>
        <w:t>Doré says she truly believes that now.</w:t>
      </w:r>
    </w:p>
    <w:p>
      <w:pPr>
        <w:spacing w:before="200" w:line="260" w:lineRule="atLeast"/>
        <w:jc w:val="both"/>
        <w:rPr>
          <w:lang w:val="en-US" w:eastAsia="en-US" w:bidi="ar-SA"/>
        </w:rPr>
      </w:pPr>
      <w:r>
        <w:rPr>
          <w:rFonts w:ascii="arial" w:eastAsia="arial" w:hAnsi="arial" w:cs="arial"/>
          <w:color w:val="000000"/>
          <w:sz w:val="20"/>
          <w:lang w:val="en-US" w:eastAsia="en-US" w:bidi="ar-SA"/>
        </w:rPr>
        <w:t>Why it happened, though, is what is still nagging at her.</w:t>
      </w:r>
    </w:p>
    <w:p>
      <w:pPr>
        <w:spacing w:before="200" w:line="260" w:lineRule="atLeast"/>
        <w:jc w:val="both"/>
        <w:rPr>
          <w:lang w:val="en-US" w:eastAsia="en-US" w:bidi="ar-SA"/>
        </w:rPr>
      </w:pPr>
      <w:r>
        <w:rPr>
          <w:rFonts w:ascii="arial" w:eastAsia="arial" w:hAnsi="arial" w:cs="arial"/>
          <w:color w:val="000000"/>
          <w:sz w:val="20"/>
          <w:lang w:val="en-US" w:eastAsia="en-US" w:bidi="ar-SA"/>
        </w:rPr>
        <w:t>"My brother died because he was trying to help someone," she says. "I'll go crazy if I start thinking of whether or not we should have helped (Yilmaz) or what could have been done differently. All I know is that Jean-Benoît did it with humanitarian intentions, that I did it with humanitarian intentions.</w:t>
      </w:r>
    </w:p>
    <w:p>
      <w:pPr>
        <w:spacing w:before="200" w:line="260" w:lineRule="atLeast"/>
        <w:jc w:val="both"/>
        <w:rPr>
          <w:lang w:val="en-US" w:eastAsia="en-US" w:bidi="ar-SA"/>
        </w:rPr>
      </w:pPr>
      <w:r>
        <w:rPr>
          <w:rFonts w:ascii="arial" w:eastAsia="arial" w:hAnsi="arial" w:cs="arial"/>
          <w:color w:val="000000"/>
          <w:sz w:val="20"/>
          <w:lang w:val="en-US" w:eastAsia="en-US" w:bidi="ar-SA"/>
        </w:rPr>
        <w:t>"I just hope I loved him enough," she says of her brother. "Just hope that I helped make his life as gentle as possible, because he had a really hard life."</w:t>
      </w:r>
    </w:p>
    <w:p>
      <w:pPr>
        <w:spacing w:before="240" w:line="260" w:lineRule="atLeast"/>
        <w:jc w:val="both"/>
        <w:rPr>
          <w:lang w:val="en-US" w:eastAsia="en-US" w:bidi="ar-SA"/>
        </w:rPr>
      </w:pPr>
      <w:hyperlink r:id="rId229" w:history="1">
        <w:r>
          <w:rPr>
            <w:rFonts w:ascii="arial" w:eastAsia="arial" w:hAnsi="arial" w:cs="arial"/>
            <w:i/>
            <w:color w:val="0077CC"/>
            <w:sz w:val="20"/>
            <w:u w:val="single"/>
            <w:shd w:val="clear" w:color="auto" w:fill="FFFFFF"/>
            <w:lang w:val="en-US" w:eastAsia="en-US" w:bidi="ar-SA"/>
          </w:rPr>
          <w:t>jfeith@montrealgazette.com</w:t>
        </w:r>
      </w:hyperlink>
      <w:r>
        <w:rPr>
          <w:rFonts w:ascii="arial" w:eastAsia="arial" w:hAnsi="arial" w:cs="arial"/>
          <w:color w:val="000000"/>
          <w:sz w:val="20"/>
          <w:lang w:val="en-US" w:eastAsia="en-US" w:bidi="ar-SA"/>
        </w:rPr>
        <w:t xml:space="preserve"> Twitter.com/jessefeith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Jean-Benoît Doré, 51, was killed in his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on April 7. The family knew the alleged killer and had tried to get him psychiatric help.;;  Jean-Benoît Doré; </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CHILD CUSTODY &amp; SUPPORT (89%); DEATH &amp; DYING (78%); FAMILY LAW (76%); EPILEPSY (76%); FAMILY (76%); MENINGITIS (71%); NEUROLOGICAL DISORDERS &amp; INJURIES (71%); WOUNDS &amp; INJURIES (71%); HOMELESSNESS (61%); night,before,killed,bedroom,</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,called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were prepared for fallout of spreading fake info: witness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2017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 found himself having to explain what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would have done if fake information they created, and hoped would be published, ever actually became news. Det.-Lt. Normand Borduas was in his fourth day before the Chamberland Commission on Thursday when he was asked a series of questions concerning a plan the Internal Affairs Division put in place in an effort to determine how sensitive information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was being leaked to a reporter, or reporters, with La Presse and TVA.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involved circulating false information among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who were suspected of being the leaks. Spreading the false information was called a "provocation technique"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plan in place in case the information was ever actually published.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ready to deny the information and would thereby be discrediting any journalist who reported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are things that are possible," Borduas said while answering a series of questions from Christian Leblanc, a lawyer who is representing several media at the commission,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Borduas said that because the fake information was never reported, Leblanc was asking questions about hypothetical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"Did you consider the consequences?" Leblanc asked.</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how it could have consequences," Borduas said, adding leaking such information could come from a case that is already closed.</w:t>
      </w:r>
    </w:p>
    <w:p>
      <w:pPr>
        <w:spacing w:before="200" w:line="260" w:lineRule="atLeast"/>
        <w:jc w:val="both"/>
        <w:rPr>
          <w:lang w:val="en-US" w:eastAsia="en-US" w:bidi="ar-SA"/>
        </w:rPr>
      </w:pPr>
      <w:r>
        <w:rPr>
          <w:rFonts w:ascii="arial" w:eastAsia="arial" w:hAnsi="arial" w:cs="arial"/>
          <w:color w:val="000000"/>
          <w:sz w:val="20"/>
          <w:lang w:val="en-US" w:eastAsia="en-US" w:bidi="ar-SA"/>
        </w:rPr>
        <w:t>"Or the investigation (referred to) would itself be fictional."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the technique is mentioned in a document filed to the commission this week. The Internal Affairs Division wanted to find out who was leaking sensitive information to the media about the Eclipse Squad, a unit that investigates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received information that Det.-Sgt. Fayçal Djelidi, 40, was allegedly placing heroin in the pockets of drug dealers and users as a method to get information from them. Also, according to an affidavit presented to the commission, Djelidi controlled a series of informants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there were "major anomalies" in his reports from those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investigation dubbed Project Esquade was launched and while it was underway internal affairs investigators noticed that someone was feeding sensitive information related to the Eclipse Squad to a reporter or reporters. This included details on how a briefcase containing sensitive documents belonging to Commander Patrice Vilceus, the leader of Eclipse, was stolen from his car while he attended a Christmas party (Vilceus was suspended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week.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Vilceus was suspended after Pichet received information from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Borduas told the commission this week that the leaks about Eclipse to the media touched off a second investigation dubbed Project Espion, the French word for spy. Borduas said the choice of the name was a coincidence, even though he ultimately obtained warrants to have access to La Presse reporter Patrick Lagacé's phone calls and text messages. While investigating Djelidi, investigators learned he had called Lagacé often.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 titled Investigation Plan, describes how the Internal Affairs Division also wanted to know how La Presse received information on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worked under Vilceus had filed a complaint alleging he obstructed justice by trying to prevent two brothers from being charged with crimes. The Investigation Plan was prepared by Det.-Sgt. Iad Hanna, another internal affairs investigator. On Thursday, Hanna began his testimony before the commission but was only left with enough time to describe how he joined the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Borduas said they suspected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knew Djelidi was the source of the leak and that Djelidi, in turn, was transmitting the information to Lagacé.</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arrested in July last year, and currently faces charges of perjury, obstructing justice, breach of trust and obtaining sexual services from a person. His preliminary inquiry is scheduled to begin in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Hanna is scheduled to resume his testimony on Friday. </w:t>
      </w:r>
      <w:hyperlink r:id="rId23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Det.-Lt. Normand Borduas, left, told the Chamberland Commission on Thursday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ready to deny fake information they wanted leaked and would thereby be discrediting any journalist who reported it.;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LAW ENFORCEMENT (78%); CONTROLLED SUBSTANCES CRIME (78%); JOURNALISM (77%); ESPIONAGE (75%); WRITERS (72%); CHRISTMAS (72%); GANGS (62%); DRUG TRAFFICKING (61%); HEROIN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,internal,affairs,investigator,found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Quebec media call for protection of journalistic sources in wake of Lagacé </w:t>
        </w:r>
      </w:hyperlink>
      <w:hyperlink r:id="rId2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surveillance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directors of Quebec's major media organizations are calling on the provincial government to act to protect journalists' sources after learning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tracking journalist 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published an open letter today that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reveal which other journalists have been or are being spied 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signatories to the letter were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Radio Canada, La Presse, Le Devoir,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Le Soleil and CTV News.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media organizations called on the government to make it more "burdonsome"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a warrant for surveillance of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report by TVA Nouvelles( </w:t>
      </w:r>
      <w:hyperlink r:id="rId245" w:history="1">
        <w:r>
          <w:rPr>
            <w:rFonts w:ascii="arial" w:eastAsia="arial" w:hAnsi="arial" w:cs="arial"/>
            <w:i/>
            <w:color w:val="0077CC"/>
            <w:sz w:val="20"/>
            <w:u w:val="single"/>
            <w:shd w:val="clear" w:color="auto" w:fill="FFFFFF"/>
            <w:lang w:val="en-US" w:eastAsia="en-US" w:bidi="ar-SA"/>
          </w:rPr>
          <w:t>http://www.tvanouvelles.ca/2016/10/31/trois-journalistes-ont-fait-lobjet-de-verifications-par-le-spvm</w:t>
        </w:r>
      </w:hyperlink>
      <w:r>
        <w:rPr>
          <w:rFonts w:ascii="arial" w:eastAsia="arial" w:hAnsi="arial" w:cs="arial"/>
          <w:color w:val="000000"/>
          <w:sz w:val="20"/>
          <w:lang w:val="en-US" w:eastAsia="en-US" w:bidi="ar-SA"/>
        </w:rPr>
        <w:t xml:space="preserve"> ), at least three other journalists were monitored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reporters in question are Félix Séguin of TVA, Monic Néron from 98.5 fm, and independent journalist Fabrice de Pierrebourg.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attempting to determine who within the SPVM was providing information to the journalists, several sources confirmed to the French language all-news station.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the case of Lagacé( </w:t>
      </w:r>
      <w:hyperlink r:id="rId246" w:history="1">
        <w:r>
          <w:rPr>
            <w:rFonts w:ascii="arial" w:eastAsia="arial" w:hAnsi="arial" w:cs="arial"/>
            <w:i/>
            <w:color w:val="0077CC"/>
            <w:sz w:val="20"/>
            <w:u w:val="single"/>
            <w:shd w:val="clear" w:color="auto" w:fill="FFFFFF"/>
            <w:lang w:val="en-US" w:eastAsia="en-US" w:bidi="ar-SA"/>
          </w:rPr>
          <w:t>http://montrealgazette.com/news/local-news/</w:t>
        </w:r>
      </w:hyperlink>
      <w:hyperlink r:id="rId246" w:history="1">
        <w:r>
          <w:rPr>
            <w:rFonts w:ascii="arial" w:eastAsia="arial" w:hAnsi="arial" w:cs="arial"/>
            <w:b/>
            <w:i/>
            <w:color w:val="0077CC"/>
            <w:sz w:val="20"/>
            <w:u w:val="single"/>
            <w:shd w:val="clear" w:color="auto" w:fill="FFFFFF"/>
            <w:lang w:val="en-US" w:eastAsia="en-US" w:bidi="ar-SA"/>
          </w:rPr>
          <w:t>montreal</w:t>
        </w:r>
      </w:hyperlink>
      <w:hyperlink r:id="rId246" w:history="1">
        <w:r>
          <w:rPr>
            <w:rFonts w:ascii="arial" w:eastAsia="arial" w:hAnsi="arial" w:cs="arial"/>
            <w:i/>
            <w:color w:val="0077CC"/>
            <w:sz w:val="20"/>
            <w:u w:val="single"/>
            <w:shd w:val="clear" w:color="auto" w:fill="FFFFFF"/>
            <w:lang w:val="en-US" w:eastAsia="en-US" w:bidi="ar-SA"/>
          </w:rPr>
          <w:t>-</w:t>
        </w:r>
      </w:hyperlink>
      <w:hyperlink r:id="rId246" w:history="1">
        <w:r>
          <w:rPr>
            <w:rFonts w:ascii="arial" w:eastAsia="arial" w:hAnsi="arial" w:cs="arial"/>
            <w:b/>
            <w:i/>
            <w:color w:val="0077CC"/>
            <w:sz w:val="20"/>
            <w:u w:val="single"/>
            <w:shd w:val="clear" w:color="auto" w:fill="FFFFFF"/>
            <w:lang w:val="en-US" w:eastAsia="en-US" w:bidi="ar-SA"/>
          </w:rPr>
          <w:t>police</w:t>
        </w:r>
      </w:hyperlink>
      <w:hyperlink r:id="rId24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who had his phone tapped and was tracked using it, the situation with the other three reporters doesn't involve any search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carefully searched through phone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employees to find who may have called the journalists' cellphones.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246" w:history="1">
        <w:r>
          <w:rPr>
            <w:rFonts w:ascii="arial" w:eastAsia="arial" w:hAnsi="arial" w:cs="arial"/>
            <w:i/>
            <w:color w:val="0077CC"/>
            <w:sz w:val="20"/>
            <w:u w:val="single"/>
            <w:shd w:val="clear" w:color="auto" w:fill="FFFFFF"/>
            <w:lang w:val="en-US" w:eastAsia="en-US" w:bidi="ar-SA"/>
          </w:rPr>
          <w:t>http://montrealgazette.com/news/local-news/</w:t>
        </w:r>
      </w:hyperlink>
      <w:hyperlink r:id="rId246" w:history="1">
        <w:r>
          <w:rPr>
            <w:rFonts w:ascii="arial" w:eastAsia="arial" w:hAnsi="arial" w:cs="arial"/>
            <w:b/>
            <w:i/>
            <w:color w:val="0077CC"/>
            <w:sz w:val="20"/>
            <w:u w:val="single"/>
            <w:shd w:val="clear" w:color="auto" w:fill="FFFFFF"/>
            <w:lang w:val="en-US" w:eastAsia="en-US" w:bidi="ar-SA"/>
          </w:rPr>
          <w:t>montreal</w:t>
        </w:r>
      </w:hyperlink>
      <w:hyperlink r:id="rId246" w:history="1">
        <w:r>
          <w:rPr>
            <w:rFonts w:ascii="arial" w:eastAsia="arial" w:hAnsi="arial" w:cs="arial"/>
            <w:i/>
            <w:color w:val="0077CC"/>
            <w:sz w:val="20"/>
            <w:u w:val="single"/>
            <w:shd w:val="clear" w:color="auto" w:fill="FFFFFF"/>
            <w:lang w:val="en-US" w:eastAsia="en-US" w:bidi="ar-SA"/>
          </w:rPr>
          <w:t>-</w:t>
        </w:r>
      </w:hyperlink>
      <w:hyperlink r:id="rId246" w:history="1">
        <w:r>
          <w:rPr>
            <w:rFonts w:ascii="arial" w:eastAsia="arial" w:hAnsi="arial" w:cs="arial"/>
            <w:b/>
            <w:i/>
            <w:color w:val="0077CC"/>
            <w:sz w:val="20"/>
            <w:u w:val="single"/>
            <w:shd w:val="clear" w:color="auto" w:fill="FFFFFF"/>
            <w:lang w:val="en-US" w:eastAsia="en-US" w:bidi="ar-SA"/>
          </w:rPr>
          <w:t>police</w:t>
        </w:r>
      </w:hyperlink>
      <w:hyperlink r:id="rId246"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Government must act to protect journalists' sources( </w:t>
      </w:r>
      <w:hyperlink r:id="rId247"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Spying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 an attack on free press( </w:t>
      </w:r>
      <w:hyperlink r:id="rId248" w:history="1">
        <w:r>
          <w:rPr>
            <w:rFonts w:ascii="arial" w:eastAsia="arial" w:hAnsi="arial" w:cs="arial"/>
            <w:i/>
            <w:color w:val="0077CC"/>
            <w:sz w:val="20"/>
            <w:u w:val="single"/>
            <w:shd w:val="clear" w:color="auto" w:fill="FFFFFF"/>
            <w:lang w:val="en-US" w:eastAsia="en-US" w:bidi="ar-SA"/>
          </w:rPr>
          <w:t>http://montrealgazette.com/opinion/editorials/editorial-spying-on-</w:t>
        </w:r>
      </w:hyperlink>
      <w:hyperlink r:id="rId248" w:history="1">
        <w:r>
          <w:rPr>
            <w:rFonts w:ascii="arial" w:eastAsia="arial" w:hAnsi="arial" w:cs="arial"/>
            <w:b/>
            <w:i/>
            <w:color w:val="0077CC"/>
            <w:sz w:val="20"/>
            <w:u w:val="single"/>
            <w:shd w:val="clear" w:color="auto" w:fill="FFFFFF"/>
            <w:lang w:val="en-US" w:eastAsia="en-US" w:bidi="ar-SA"/>
          </w:rPr>
          <w:t>montreal</w:t>
        </w:r>
      </w:hyperlink>
      <w:hyperlink r:id="rId248" w:history="1">
        <w:r>
          <w:rPr>
            <w:rFonts w:ascii="arial" w:eastAsia="arial" w:hAnsi="arial" w:cs="arial"/>
            <w:i/>
            <w:color w:val="0077CC"/>
            <w:sz w:val="20"/>
            <w:u w:val="single"/>
            <w:shd w:val="clear" w:color="auto" w:fill="FFFFFF"/>
            <w:lang w:val="en-US" w:eastAsia="en-US" w:bidi="ar-SA"/>
          </w:rPr>
          <w:t>-reporter-an-attack-on-free-press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249"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WRITERS (90%); FREEDOM OF PRESS (90%); ASSOCIATIONS &amp; ORGANIZATIONS (90%); SURVEILLANCE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REGIONAL &amp; LOCAL GOVERNMENTS (78%); LAW ENFORCEMENT (78%); SEARCH WARRANTS (78%); WIRETAPPING (76%); INVESTIGATIONS (74%); CRIMINAL INVESTIGATIONS (73%); directors,major,media,organizations,calling,provincial !@PERMALINK= </w:t>
      </w:r>
      <w:hyperlink r:id="rId250"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250" w:history="1">
        <w:r>
          <w:rPr>
            <w:rFonts w:ascii="arial" w:eastAsia="arial" w:hAnsi="arial" w:cs="arial"/>
            <w:b/>
            <w:i/>
            <w:color w:val="0077CC"/>
            <w:sz w:val="20"/>
            <w:u w:val="single"/>
            <w:shd w:val="clear" w:color="auto" w:fill="FFFFFF"/>
            <w:lang w:val="en-US" w:eastAsia="en-US" w:bidi="ar-SA"/>
          </w:rPr>
          <w:t>montreal</w:t>
        </w:r>
      </w:hyperlink>
      <w:hyperlink r:id="rId250" w:history="1">
        <w:r>
          <w:rPr>
            <w:rFonts w:ascii="arial" w:eastAsia="arial" w:hAnsi="arial" w:cs="arial"/>
            <w:i/>
            <w:color w:val="0077CC"/>
            <w:sz w:val="20"/>
            <w:u w:val="single"/>
            <w:shd w:val="clear" w:color="auto" w:fill="FFFFFF"/>
            <w:lang w:val="en-US" w:eastAsia="en-US" w:bidi="ar-SA"/>
          </w:rPr>
          <w:t>-</w:t>
        </w:r>
      </w:hyperlink>
      <w:hyperlink r:id="rId250" w:history="1">
        <w:r>
          <w:rPr>
            <w:rFonts w:ascii="arial" w:eastAsia="arial" w:hAnsi="arial" w:cs="arial"/>
            <w:b/>
            <w:i/>
            <w:color w:val="0077CC"/>
            <w:sz w:val="20"/>
            <w:u w:val="single"/>
            <w:shd w:val="clear" w:color="auto" w:fill="FFFFFF"/>
            <w:lang w:val="en-US" w:eastAsia="en-US" w:bidi="ar-SA"/>
          </w:rPr>
          <w:t>police</w:t>
        </w:r>
      </w:hyperlink>
      <w:hyperlink r:id="rId250"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(78%); MOBILE &amp; CELLULAR TELEPHONES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Suspect in Michigan </w:t>
        </w:r>
      </w:hyperlink>
      <w:hyperlink r:id="rId2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stabbing identified as Montrealer Amor Ftouhi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entered the Bishop International Airport in Flint, Michigan Wednesday morning, yelled 'Allahu akbar!' and stabbed a security officer in the neck, according to U.S. federal prosecutors.</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49, was arrested shortly after the incident and charged with committing violence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afternoon and evening,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Ftouhi's apartment on Bélair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search was being conducted at the request of the FBI.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Ftouhi was born in Tunis, Tunisia, where he studied at the faculty of Humanities and Social Sciences of Tunis. The page also says he graduated from Collège O'Sullivan, a private, bilingual college on de la Montagne 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Industrielle Alliance, an insurance company headquartered in Quebec City with offices on McGill College Ave., is listed as one of Ftouhi's past employers.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Wednesday, FBI special agent in charge David Gelios told a news conference outside the Bishop airport that the stabbing took place around 9:45 a.m. in Flint,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Ftouhi appeared in federal court and heard the charge against him late Wednesday. He will get a court-appointed attorney.</w:t>
      </w:r>
    </w:p>
    <w:p>
      <w:pPr>
        <w:spacing w:before="200" w:line="260" w:lineRule="atLeast"/>
        <w:jc w:val="both"/>
        <w:rPr>
          <w:lang w:val="en-US" w:eastAsia="en-US" w:bidi="ar-SA"/>
        </w:rPr>
      </w:pPr>
      <w:r>
        <w:rPr>
          <w:rFonts w:ascii="arial" w:eastAsia="arial" w:hAnsi="arial" w:cs="arial"/>
          <w:color w:val="000000"/>
          <w:sz w:val="20"/>
          <w:lang w:val="en-US" w:eastAsia="en-US" w:bidi="ar-SA"/>
        </w:rPr>
        <w:t>U.S. Attorney General Jeff Sessions says the stabbing is being investigated as an act of terrorism. Sessions said in a statement that he is "proud of the swift response" by authorities from both nations, and added it will be "prosecuted to the fullest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Court spokesman David Ashenfelter says Ftouhi will remain in custody until a bond hearing next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outside 3656 Belair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for terrorist activities following the arrest of a man identified as a Montrealer after a stabbing in Michigan.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gather at a terminal at Bishop International Airport, Wednesday morning, June 21, 2017, in Flint, Mich. Officials evacuated the airport Wednesday, where a witness said he saw an officer bleeding from his neck and a knife nearby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Ftouhi entered the United States legally in Lake Champlain, N.Y., on June 16 and made his way to Flint on Wednesday morning,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Mr. Ftouhi entered the airport, he spent a little time on the first level, then he went upstairs he spent some time in the restaurant up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he came out, he was carrying baggage. He went into a restroom. He spent a little time in the restroom. Dropped both bags and came out, pulled out a knife, yelled 'Allahu akbar,' and stabbed Lt. Neville in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Lt. Jeff Neville with the Bishop International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underwent surgery and his condition has been upgraded from critical to stable, said Michigan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Mike Shaw.</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they have no indication at this time that Ftouhi was involved in a "wider plot," but the investigation is in its early stages.</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complaint says Ftouhi stabbed Neville with a large knife and declared "Allahu akbar," the Arabic phrase for "God is great." The FBI, which is leading the investigation, said Ftouhi said something similar to "you have killed people in Syria, Iraq, and Afghanistan, and we are all going to 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 near 3656 Bélair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for terrorist activities on Wednesday June 21,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apartment of Amor Ftouhi.</w:t>
      </w:r>
    </w:p>
    <w:p>
      <w:pPr>
        <w:spacing w:before="200" w:line="260" w:lineRule="atLeast"/>
        <w:jc w:val="both"/>
        <w:rPr>
          <w:lang w:val="en-US" w:eastAsia="en-US" w:bidi="ar-SA"/>
        </w:rPr>
      </w:pPr>
      <w:r>
        <w:rPr>
          <w:rFonts w:ascii="arial" w:eastAsia="arial" w:hAnsi="arial" w:cs="arial"/>
          <w:color w:val="000000"/>
          <w:sz w:val="20"/>
          <w:lang w:val="en-US" w:eastAsia="en-US" w:bidi="ar-SA"/>
        </w:rPr>
        <w:t>"As we progress and take this matter to grand jury for indictment, other charges could be pending later on," Gelios said. "It's an ongoing investigation, there are joint operations going on in Canada as we speak. We want to thank our Canadian partners who are helping us further investigate this attack."</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called the incident a "heinous and cowardly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is complete co-operation between the RCMP and other Canadian authorities and agencies with all of their counterparts in the United States and we will do everything we possibly can to assist in this matter," Goodale told reporters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witnesses in Flint described seeing the suspect led away in handcuffs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Neville bleeding and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Ken Brown told local media.</w:t>
      </w:r>
    </w:p>
    <w:p>
      <w:pPr>
        <w:spacing w:before="200" w:line="260" w:lineRule="atLeast"/>
        <w:jc w:val="both"/>
        <w:rPr>
          <w:lang w:val="en-US" w:eastAsia="en-US" w:bidi="ar-SA"/>
        </w:rPr>
      </w:pPr>
      <w:r>
        <w:rPr>
          <w:rFonts w:ascii="arial" w:eastAsia="arial" w:hAnsi="arial" w:cs="arial"/>
          <w:color w:val="000000"/>
          <w:sz w:val="20"/>
          <w:lang w:val="en-US" w:eastAsia="en-US" w:bidi="ar-SA"/>
        </w:rPr>
        <w:t>Cherie Carpenter, who was awaiting a flight to Texas to see her new grandchild, told a local TV station she saw the attacker being led away in handcuffs. She described the man in custody as appearing "blank, just totally blank."</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Complaint( </w:t>
      </w:r>
      <w:hyperlink r:id="rId258" w:history="1">
        <w:r>
          <w:rPr>
            <w:rFonts w:ascii="arial" w:eastAsia="arial" w:hAnsi="arial" w:cs="arial"/>
            <w:i/>
            <w:color w:val="0077CC"/>
            <w:sz w:val="20"/>
            <w:u w:val="single"/>
            <w:shd w:val="clear" w:color="auto" w:fill="FFFFFF"/>
            <w:lang w:val="en-US" w:eastAsia="en-US" w:bidi="ar-SA"/>
          </w:rPr>
          <w:t>https://www.scribd.com/document/351943382/Ftouhi-Complaint#from_embed</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259" w:history="1">
        <w:r>
          <w:rPr>
            <w:rFonts w:ascii="arial" w:eastAsia="arial" w:hAnsi="arial" w:cs="arial"/>
            <w:i/>
            <w:color w:val="0077CC"/>
            <w:sz w:val="20"/>
            <w:u w:val="single"/>
            <w:shd w:val="clear" w:color="auto" w:fill="FFFFFF"/>
            <w:lang w:val="en-US" w:eastAsia="en-US" w:bidi="ar-SA"/>
          </w:rPr>
          <w:t>https://www.scribd.com/user/16571604/</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-Gazette#from_embed</w:t>
        </w:r>
      </w:hyperlink>
      <w:r>
        <w:rPr>
          <w:rFonts w:ascii="arial" w:eastAsia="arial" w:hAnsi="arial" w:cs="arial"/>
          <w:color w:val="000000"/>
          <w:sz w:val="20"/>
          <w:lang w:val="en-US" w:eastAsia="en-US" w:bidi="ar-SA"/>
        </w:rPr>
        <w:t xml:space="preserve"> ) on Scribd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at 3656 Bélair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for terrorist activities on Wednesday June 21, 2017.</w:t>
      </w:r>
    </w:p>
    <w:p>
      <w:pPr>
        <w:spacing w:before="200" w:line="260" w:lineRule="atLeast"/>
        <w:jc w:val="both"/>
        <w:rPr>
          <w:lang w:val="en-US" w:eastAsia="en-US" w:bidi="ar-SA"/>
        </w:rPr>
      </w:pPr>
      <w:r>
        <w:rPr>
          <w:rFonts w:ascii="arial" w:eastAsia="arial" w:hAnsi="arial" w:cs="arial"/>
          <w:color w:val="000000"/>
          <w:sz w:val="20"/>
          <w:lang w:val="en-US" w:eastAsia="en-US" w:bidi="ar-SA"/>
        </w:rPr>
        <w:t>Travellers and traffic sit outside a terminal at Bishop International Airport, Wednesday morning, June 21, 2017, in Flint, Mich. Officials evacuated the airport Wednesday, where a witness said he saw an officer bleeding from his neck and a knife nearby on the ground.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US FEDERAL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STABBINGS (90%); PUBLIC PROSECUTORS (90%); SPECIAL INVESTIGATIVE FORCES (90%); FEDERAL INVESTIGATIONS (90%); LAW COURTS &amp; TRIBUNALS (89%); EYEWITNESSES (89%); INVESTIGATIONS (89%); AVIATION SECURITY (78%); TERRORIST ATTACKS (77%); CRIMINAL INVESTIGATIONS (77%); TERRORISM (77%); WITNESSES (77%); LITIGATION (77%); HUMANITIES &amp; SOCIAL SCIENCE (74%); PUBLIC DEFENDERS (72%); ATTORNEYS GENERAL (71%); BILINGUAL EDUCATION (69%); PRESS CONFERENCES (67%); SURGERY &amp; TRANSPLANTATION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,entered,bishop,international,airport,flint !@PERMALINK= </w:t>
      </w:r>
      <w:hyperlink r:id="rId260" w:history="1">
        <w:r>
          <w:rPr>
            <w:rFonts w:ascii="arial" w:eastAsia="arial" w:hAnsi="arial" w:cs="arial"/>
            <w:i/>
            <w:color w:val="0077CC"/>
            <w:sz w:val="20"/>
            <w:u w:val="single"/>
            <w:shd w:val="clear" w:color="auto" w:fill="FFFFFF"/>
            <w:lang w:val="en-US" w:eastAsia="en-US" w:bidi="ar-SA"/>
          </w:rPr>
          <w:t>http://montrealgazette.com/news/world/officer-stabbed-in-neck-at-michigan-airport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SECURITY (78%); AIRPORT OPERATION (78%); PUBLIC DEFENDERS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FLINT, MI, USA (90%); TUNIS, TUNISIA (88%); DETROIT, MI, USA (79%); MICHIGAN, USA (94%); QUEBEC, CANADA (58%); UNITED STATES (93%); CANADA (92%); TUNISIA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48" w:name="Bookmark_17"/>
      <w:bookmarkEnd w:id="48"/>
    </w:p>
    <w:p>
      <w:pPr>
        <w:spacing w:before="240" w:after="200" w:line="340" w:lineRule="atLeast"/>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Thousands travel to Houston to bid farewell to George Floyd in final memorial services</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telegraph.co.uk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9, 2020 Tuesday 12:22 AM GMT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Telegraph Media Group Limited All Rights Reserved</w:t>
      </w: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pict>
          <v:shape id="_x0000_i1080" type="#_x0000_t75" style="width:195.75pt;height:36pt">
            <v:imagedata r:id="rId268" o:title=""/>
          </v:shape>
        </w:pic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Version:1</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2873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Rozina Sabur and Josie Ensor</w:t>
      </w:r>
    </w:p>
    <w:p>
      <w:pPr>
        <w:keepNext/>
        <w:spacing w:before="240" w:line="340" w:lineRule="atLeast"/>
        <w:rPr>
          <w:rFonts w:ascii="arial" w:eastAsia="arial" w:hAnsi="arial" w:cs="arial"/>
          <w:sz w:val="20"/>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1" style="position:absolute;z-index:251674624" from="0,2pt" to="512pt,2pt" strokecolor="#009ddb" strokeweight="2pt">
            <v:stroke linestyle="single"/>
            <w10:wrap type="topAndBottom"/>
          </v:line>
        </w:pict>
      </w:r>
    </w:p>
    <w:p>
      <w:pPr>
        <w:rPr>
          <w:rFonts w:ascii="arial" w:eastAsia="arial" w:hAnsi="arial" w:cs="arial"/>
          <w:sz w:val="20"/>
          <w:lang w:val="en-US" w:eastAsia="en-US" w:bidi="ar-SA"/>
        </w:rPr>
      </w:pP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Dispatch: 'A bad officer can just laugh'-George Floyd's killing and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failures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Minneapolis City Council votes to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'Everybody in the world knows who George Floyd is now': Houston remembers its lost son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Statue of slave trader Edward Colston pulled down and thrown into harbour by Bristol protesters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Subscribe to The Telegraph, free for one month</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Thousands of people have arrived in Houston to pay tribute to George Floyd in his hometown after his death sparked a wave of protests across the US and beyond.The public viewing at the Fountain of Praise church in southeast Houston, Texas, marks the last of three public memorial services for the 46-year-old before he is laid to rest in a private funeral on Tuesday. Joe Biden, the Democratic presidential candidate, will meet with Mr Floyd's family in Houston later on Monday. Mr Biden, the former US vice president, is also expected to attend Mr Floyd's private funeral service on Tuesday. Meanwhile back in Minneapolis, Derek Chauvin, the former officer who dug his knee into Mr Floyd's neck until he became immobile, appeared before a judge for the first time on Monday charged with Mr Floyd's murder.A judge set his bail at $1 million with conditions or $1.25 million without conditions.09 Jun 2020-12:22AM BSTLondon commemoration planned as Floyd is laid to restAnti-racism demonstrators are planning to gather in London as George Floyd is laid to rest in the US, after a killing Boris Johnson said had awakened an "incontrovertible, undeniable feeling of injustice" worldwide.Mr Floyd, who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restrained him by holding a knee on his neck, will be buried in his home town of Houston in Texas on Tuesday.A symbolic and socially distanced commemoration is planned at the Nelson Mandela statue in Parliament Square in London at 5pm, organised by Stand Up To Racism.08 Jun 2020-11:00PM BSTTop Democrats call for fence around White House to come downNancy Pelosi and Chuck Schumer, the two most senior Democrats in Congress, sent a letter to Donald Trump on Monday asking him to reopen Lafayette Square to the public.The square, which looks onto the White House, is a regular hub for protesters and played host to hundreds of demonstrators over the death of George Floyd last week.But Mr Trump provoked controversy when law enforcement officers forcibly cleared protesters from the area so that the president could walk to St.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John's Episcopal Church for a photo opportunity.The park, and all other areas surrounding the White House, have been blocked off by metal barricades since.In a letter to Mr Trump, the Democratic leaders wrote: "Your conversion of this unique public park in the heart of our Nation's capital to what looks like a militarized zone denies citizens access to the park and sends the worst possible message to the American public and people around the world".In a briefing on Monday, White House press secretary Kayleigh McEnany said that decisions concerning the security perimeter are made by the US Secret Service and the National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.08 Jun 2020-09:41PM BST'His death was the straw that broke the camel's back'"They wanted us to protest peacefully so they couldn't hear us, but they wanted us to be visual so they could kill us. Don't be loud, they say, cos we don't want all the noise," Raheem Smith, 37, a friend of Floyd's, told The Telegraph."His death was the straw that broke the camel's back. They didn't listen to us when we protested after Eric (Garner), Philando (Castile) or Tamir (Rice), or Treyvon Martin. "You talk and talk and you feel like you can't be heard, you lose your breath and become fatigued. When you get fatigued, you give up. But not this time."08 Jun 2020-09:29PM BSTDemocrats kneel for Floyd on Capitol HillDemocrats in the US House of Representatives unveiled sweeping legislation on Monday to combat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injustice.The 134-page bill would allow victims of misconduct to sue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damages, ban chokeholds and require the use of body cameras by federal law enforcement officers, restrict the use of deadly force, and instigate independent investigations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patterns of misconduct."A profession where you have the power to kill should be a profession that requires highly trained officers who are accountable to the public," said congresswoman Karen Bass, who chairs the Congressional Black Caucus and co-wrote the bill.Before unveiling the package, the Democrats read the names of Mr Floyd and others killed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in the Capitol building's Emancipation Hall. They knelt for 8 minutes and 46 seconds to mark the length of time Derek Chauvin pressed his knee into Mr Floyd's neck.08 Jun 2020-09:10PM BSTHouston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meets mournersThe Telegraph's correspondent Josie Ensor reports from Houston on a moving moment when the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Art Acevedo prays alongside a mourner. Charlene Davis said she was asking god to bless Mr Acevedo and calling for the community to unite.Quite a moment between Houston resident Charlene Davis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Art Acevedo at the George Floyd memorial </w:t>
      </w:r>
      <w:hyperlink r:id="rId269" w:history="1">
        <w:r>
          <w:rPr>
            <w:rFonts w:ascii="arial" w:eastAsia="arial" w:hAnsi="arial" w:cs="arial"/>
            <w:i/>
            <w:color w:val="0077CC"/>
            <w:sz w:val="20"/>
            <w:u w:val="single"/>
            <w:shd w:val="clear" w:color="auto" w:fill="FFFFFF"/>
            <w:lang w:val="en-US" w:eastAsia="en-US" w:bidi="ar-SA"/>
          </w:rPr>
          <w:t>pic.twitter.com/sllocFtjuK</w:t>
        </w:r>
      </w:hyperlink>
      <w:r>
        <w:rPr>
          <w:rFonts w:ascii="arial" w:eastAsia="arial" w:hAnsi="arial" w:cs="arial"/>
          <w:color w:val="000000"/>
          <w:sz w:val="20"/>
          <w:lang w:val="en-US" w:eastAsia="en-US" w:bidi="ar-SA"/>
        </w:rPr>
        <w:t xml:space="preserve">- Josie Ensor (@Josiensor)            </w:t>
      </w:r>
      <w:hyperlink r:id="rId269" w:history="1">
        <w:r>
          <w:rPr>
            <w:rFonts w:ascii="arial" w:eastAsia="arial" w:hAnsi="arial" w:cs="arial"/>
            <w:i/>
            <w:color w:val="0077CC"/>
            <w:sz w:val="20"/>
            <w:u w:val="single"/>
            <w:shd w:val="clear" w:color="auto" w:fill="FFFFFF"/>
            <w:lang w:val="en-US" w:eastAsia="en-US" w:bidi="ar-SA"/>
          </w:rPr>
          <w:t>June 8, 2020</w:t>
        </w:r>
      </w:hyperlink>
      <w:r>
        <w:rPr>
          <w:rFonts w:ascii="arial" w:eastAsia="arial" w:hAnsi="arial" w:cs="arial"/>
          <w:color w:val="000000"/>
          <w:sz w:val="20"/>
          <w:lang w:val="en-US" w:eastAsia="en-US" w:bidi="ar-SA"/>
        </w:rPr>
        <w:t xml:space="preserve">08 Jun 2020-09:04PM BSTHouston remembers its lost sonGeorge Perry Floyd left his hometown of Houston for Minneapolis hoping to turn his life around. He would return, he told family, when he had "made them proud".Never could they have imagined he would come back to them in a coffin.           </w:t>
      </w:r>
      <w:hyperlink r:id="rId269" w:history="1">
        <w:r>
          <w:rPr>
            <w:rFonts w:ascii="arial" w:eastAsia="arial" w:hAnsi="arial" w:cs="arial"/>
            <w:i/>
            <w:color w:val="0077CC"/>
            <w:sz w:val="20"/>
            <w:u w:val="single"/>
            <w:shd w:val="clear" w:color="auto" w:fill="FFFFFF"/>
            <w:lang w:val="en-US" w:eastAsia="en-US" w:bidi="ar-SA"/>
          </w:rPr>
          <w:t>On Monday, the son of Houston, who in life struggled to find his place, was in death given a hero's welcome.</w:t>
        </w:r>
      </w:hyperlink>
      <w:r>
        <w:rPr>
          <w:rFonts w:ascii="arial" w:eastAsia="arial" w:hAnsi="arial" w:cs="arial"/>
          <w:color w:val="000000"/>
          <w:sz w:val="20"/>
          <w:lang w:val="en-US" w:eastAsia="en-US" w:bidi="ar-SA"/>
        </w:rPr>
        <w:t xml:space="preserve">Floyd's killing two weeks ago today by a Minnesotan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kneeled on his neck until he could no longer breathe was recast on millions of screens across the country. The 46-year-old's name has since become a rallying cry, galvanising one of the largest civil uprisings in modern American history."Everybody in the world knows who George Floyd is now," said Reginald Smith at a memorial for his friend of 35 years. "Presidents, kings and queens, they know George Floyd."Thousands came to pay their respects at the Fountain of Praise church in southeast Houston, Texas, at a public viewing before his final farewell on Tuesday. Read Josie Ensor's full dispatch from Houston            </w:t>
      </w:r>
      <w:hyperlink r:id="rId269"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.08 Jun 2020-08:39PM BSTJudge sets Chauvin's bail at $1mDerek Chauvin,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pinned George Floyd to the ground, made his first court appearance on Monday charged with the 46-year-old's murder. Dressed in an orange prison suit, Mr Chauvin, 44, appeared by video from the Minnesota state prison.A judge set his bail set at $1 million with conditions or $1.25 million without conditions. Meeting the conditions would require him to surrender his firearms, not work in law enforcement or security in any capacity, and have no contact with the family of Floyd.Mr Chauvin, a 19-year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could face decades in prison if convicted. The procedural hearing did not require him to submit a plea.08 Jun 2020-07:51PM BSTHuge queues in Houston for Floyd memorialOur correspondent Josie Ensor is at the Fountain of Praise church in southeast Houston, Texas, where thousands have been coming to pay their respects to George Floyd at a public viewing before his funeral on Tuesday. American flags and state troopers line the route to the church, with people from the neighbourhood hawking t-shirts bearing Floyd's face.Greg Abbott, the governor of Texas, and Houston mayor Sylvester Turner were among those who visited Mr Floyd's casket at the church.Huge line in Texas for the memorial of #GeorgeFloyd. The son of Houston has come home pic.twitter.com/ajT8shwfeP- Josie Ensor (@Josiensor) June 8, 2020Around 10,000 people are expected to visit the church to say farewell according to spokeswoman La'Torria Lemon. To comply with social distancing rules, all visitors must wear a mask and only 15 are allowed inside the church at a time.08 Jun 2020-03:03PM BSTVirginia officer charged after stun gunning unarmed black man As protests continue across the US,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taken action against officers deemed to have used unnecessary force when responding to demonstrators. In this latest instance, body camera footage captured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Fairfax County, Virginia showed one officer stunning a man twice despite other officers trying to de-escalate the situation.You can watch the footage here:08 Jun 2020-02:58PM BSTDerek Chauvin makes first court appearanceOn Monday, Derek Chauvin, the officer filmed pressing his knee on Mr Floyd's neck, is scheduled to make his first court appearance since the charge against him was upgraded to second-degree murder.The court hearing will offer a first glimpse at what Mr Chauvin's defence strategy will be.Mr Chauvin and three other officers who were at the scene of Mr Floyd's arrest on May 25 were all dismissed shortly after his death.The other three officers-Tou Thao, J. Alexander Keung and Thomas Lane, have been charged with aiding and abetting second-degree murder. They appeared in court last week for a preliminary hearing.08 Jun 2020-06:47AM BSTHollywood protest possibly LA's biggest yetOkay this is LA's            </w:t>
      </w:r>
      <w:hyperlink r:id="rId269" w:history="1">
        <w:r>
          <w:rPr>
            <w:rFonts w:ascii="arial" w:eastAsia="arial" w:hAnsi="arial" w:cs="arial"/>
            <w:i/>
            <w:color w:val="0077CC"/>
            <w:sz w:val="20"/>
            <w:u w:val="single"/>
            <w:shd w:val="clear" w:color="auto" w:fill="FFFFFF"/>
            <w:lang w:val="en-US" w:eastAsia="en-US" w:bidi="ar-SA"/>
          </w:rPr>
          <w:t>#BlackLivesMatter</w:t>
        </w:r>
      </w:hyperlink>
      <w:r>
        <w:rPr>
          <w:rFonts w:ascii="arial" w:eastAsia="arial" w:hAnsi="arial" w:cs="arial"/>
          <w:color w:val="000000"/>
          <w:sz w:val="20"/>
          <w:lang w:val="en-US" w:eastAsia="en-US" w:bidi="ar-SA"/>
        </w:rPr>
        <w:t xml:space="preserve"> protest today.           </w:t>
      </w:r>
      <w:hyperlink r:id="rId269" w:history="1">
        <w:r>
          <w:rPr>
            <w:rFonts w:ascii="arial" w:eastAsia="arial" w:hAnsi="arial" w:cs="arial"/>
            <w:i/>
            <w:color w:val="0077CC"/>
            <w:sz w:val="20"/>
            <w:u w:val="single"/>
            <w:shd w:val="clear" w:color="auto" w:fill="FFFFFF"/>
            <w:lang w:val="en-US" w:eastAsia="en-US" w:bidi="ar-SA"/>
          </w:rPr>
          <w:t>pic.twitter.com/QnAOUhlNp</w:t>
        </w:r>
      </w:hyperlink>
      <w:r>
        <w:rPr>
          <w:rFonts w:ascii="arial" w:eastAsia="arial" w:hAnsi="arial" w:cs="arial"/>
          <w:color w:val="000000"/>
          <w:sz w:val="20"/>
          <w:lang w:val="en-US" w:eastAsia="en-US" w:bidi="ar-SA"/>
        </w:rPr>
        <w:t xml:space="preserve">- Joshua Potash (@JoshuaPotash)            </w:t>
      </w:r>
      <w:hyperlink r:id="rId269" w:history="1">
        <w:r>
          <w:rPr>
            <w:rFonts w:ascii="arial" w:eastAsia="arial" w:hAnsi="arial" w:cs="arial"/>
            <w:i/>
            <w:color w:val="0077CC"/>
            <w:sz w:val="20"/>
            <w:u w:val="single"/>
            <w:shd w:val="clear" w:color="auto" w:fill="FFFFFF"/>
            <w:lang w:val="en-US" w:eastAsia="en-US" w:bidi="ar-SA"/>
          </w:rPr>
          <w:t>June 8, 2020</w:t>
        </w:r>
      </w:hyperlink>
      <w:r>
        <w:rPr>
          <w:rFonts w:ascii="arial" w:eastAsia="arial" w:hAnsi="arial" w:cs="arial"/>
          <w:color w:val="000000"/>
          <w:sz w:val="20"/>
          <w:lang w:val="en-US" w:eastAsia="en-US" w:bidi="ar-SA"/>
        </w:rPr>
        <w:t xml:space="preserve">08 Jun 2020-06:17AM BSTGunman drove car at protesters in SeattleThings weren't as peaceful in Seattle, where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said they were trying to deescalate tensions.On Sunday night, a man drove a car at protesters, hit a barricade then exited the vehicle brandishing a pistol, authorities said.A 27-year-old male was shot and taken to a hospital in stable condition, the Seattle Fire Department said.08 Jun 2020-05:39AM BSTTear gas used at demonstration in MontrealProtesters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tear-gassed on Sunday as thousands gathered across Quebec to demonstrate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French-speaking Canadian province.Demonstrators marched peacefully in the center of the city for the second time in a week as part of a global wave of protests.After the march ended some of the protesters gathered near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where officers used tear gas to disperse them, Radio Canada reported.08 Jun 2020-05:14AM BSTFloyd's casket in Houston for final memorial Mourners will be able to view George Floyd's casket on Monday in his hometown of Houston, the final stop of a series of memorials in his honour.A six-hour viewing will be held on Monday at The Fountain of Praise church in southwest Houston. The viewing is open to the public, though visitors will be required to wear a mask and gloves to comply with coronavirus-related guidelines.Floyd's funeral will be on Tuesday, followed by burial at the Houston Memorial Gardens cemetery in suburban Pearland, where he will be laid to rest next to his mother, Larcenia Floyd.Former Vice President Joe Biden plans to travel to Houston to meet with Floyd's family and will provide a video message for Floyd's funeral service. 08 Jun 2020-05:02AM BSTK-pop group's fans match $1m donation to BLM Fans of the popular South Korean boy band BTS matched its $1 million (£790,000) donation to Black Lives Matter (BLM) in support of US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 organisation that runs fundraisers for the fans said on Monday.The K-pop group's music label, Big Hit Entertainment, on Sunday said that BTS had donated $1 million to BLM in early June.The seven-member BTS wrote on its Twitter account on Thursday that they are against racism and violence with the hashtag BlackLivesMatter."We stand against racial discrimination. We condemn violence. You, I and we all have the right to be respected. We will stand together."The hashtag went viral among the group's fans and started another wave of donations with the hashtag MatchAMillion.우리는 인종차별에 반대합니다.우리는 폭력에 반대합니다.나, 당신, 우리 모두는 존중받을 권리가 있습니다. 함께 하겠습니다.We stand against racial discrimination.We condemn violence.You, I and we all have the right to be respected. We will stand together.           </w:t>
      </w:r>
      <w:hyperlink r:id="rId269" w:history="1">
        <w:r>
          <w:rPr>
            <w:rFonts w:ascii="arial" w:eastAsia="arial" w:hAnsi="arial" w:cs="arial"/>
            <w:i/>
            <w:color w:val="0077CC"/>
            <w:sz w:val="20"/>
            <w:u w:val="single"/>
            <w:shd w:val="clear" w:color="auto" w:fill="FFFFFF"/>
            <w:lang w:val="en-US" w:eastAsia="en-US" w:bidi="ar-SA"/>
          </w:rPr>
          <w:t>#BlackLivesMatter</w:t>
        </w:r>
      </w:hyperlink>
      <w:r>
        <w:rPr>
          <w:rFonts w:ascii="arial" w:eastAsia="arial" w:hAnsi="arial" w:cs="arial"/>
          <w:color w:val="000000"/>
          <w:sz w:val="20"/>
          <w:lang w:val="en-US" w:eastAsia="en-US" w:bidi="ar-SA"/>
        </w:rPr>
        <w:t xml:space="preserve">- 방탄소년단 (@BTS_twt)            </w:t>
      </w:r>
      <w:hyperlink r:id="rId269" w:history="1">
        <w:r>
          <w:rPr>
            <w:rFonts w:ascii="arial" w:eastAsia="arial" w:hAnsi="arial" w:cs="arial"/>
            <w:i/>
            <w:color w:val="0077CC"/>
            <w:sz w:val="20"/>
            <w:u w:val="single"/>
            <w:shd w:val="clear" w:color="auto" w:fill="FFFFFF"/>
            <w:lang w:val="en-US" w:eastAsia="en-US" w:bidi="ar-SA"/>
          </w:rPr>
          <w:t>June 4, 2020</w:t>
        </w:r>
      </w:hyperlink>
      <w:r>
        <w:rPr>
          <w:rFonts w:ascii="arial" w:eastAsia="arial" w:hAnsi="arial" w:cs="arial"/>
          <w:color w:val="000000"/>
          <w:sz w:val="20"/>
          <w:lang w:val="en-US" w:eastAsia="en-US" w:bidi="ar-SA"/>
        </w:rPr>
        <w:t xml:space="preserve">08 Jun 2020-04:22AM BSTMinneapolis council vows to dismantle and rebuild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agencyLeaders in the city at the center of the latest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pushed Sunday to dismantle its department.Two weeks after George Floyd died in Minneapolis after a white officer pressed a knee on his neck for several minutes, a majority of that the City Council vowed to dismantle the 800-member agency."It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said Lisa Bender, the council president. "Our efforts at incremental reform have failed, period."Calls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become rallying cries at protests in many cities and on Sunday, nine of the City Council's 12 members vowed to end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the city currently knows it.Read the full news story            </w:t>
      </w:r>
      <w:hyperlink r:id="rId269"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08 Jun 2020-04:13AM BSTMass protests continue to be peacefulA mounting wave of protests demanding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after the killing of a black man in Minneapolis swept across the United States on Sunday, building on the momentum of huge demonstrations across the country the day before.The near-festive tone of many of the weekend protests unfolded with no major violence, in sharp contrast to heated clashes between marchers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previous days.08 Jun 2020-03:00AM BST'End Racism Now' painted on street in North CarolinaArtists on Sunday painted the words "End Racism Now" on a downtown street , the Raleigh News &amp; Observer reported.The message was added days after the mayor of Washington, D.C., had the words "Black Lives Matter" painted on a street leading to the White House.Charman Driver, former chair of the Contemporary Art Museum on Martin Street, where the painting is located, called it "a very painful totem." The street leads to Confederate monuments on State Capitol grounds, which have been spotlighted as offensive during protests.'End Racism Now' painted in giant letters on Raleigh street | Raleigh News &amp; Observer            </w:t>
      </w:r>
      <w:hyperlink r:id="rId269" w:history="1">
        <w:r>
          <w:rPr>
            <w:rFonts w:ascii="arial" w:eastAsia="arial" w:hAnsi="arial" w:cs="arial"/>
            <w:i/>
            <w:color w:val="0077CC"/>
            <w:sz w:val="20"/>
            <w:u w:val="single"/>
            <w:shd w:val="clear" w:color="auto" w:fill="FFFFFF"/>
            <w:lang w:val="en-US" w:eastAsia="en-US" w:bidi="ar-SA"/>
          </w:rPr>
          <w:t>https://t.co/jWKRkiNe8S</w:t>
        </w:r>
      </w:hyperlink>
      <w:r>
        <w:rPr>
          <w:rFonts w:ascii="arial" w:eastAsia="arial" w:hAnsi="arial" w:cs="arial"/>
          <w:color w:val="000000"/>
          <w:sz w:val="20"/>
          <w:lang w:val="en-US" w:eastAsia="en-US" w:bidi="ar-SA"/>
        </w:rPr>
        <w:t xml:space="preserve">- P Eric Abercrumbie (@EricAbercrumbie)            </w:t>
      </w:r>
      <w:hyperlink r:id="rId269" w:history="1">
        <w:r>
          <w:rPr>
            <w:rFonts w:ascii="arial" w:eastAsia="arial" w:hAnsi="arial" w:cs="arial"/>
            <w:i/>
            <w:color w:val="0077CC"/>
            <w:sz w:val="20"/>
            <w:u w:val="single"/>
            <w:shd w:val="clear" w:color="auto" w:fill="FFFFFF"/>
            <w:lang w:val="en-US" w:eastAsia="en-US" w:bidi="ar-SA"/>
          </w:rPr>
          <w:t>June 7, 2020</w:t>
        </w:r>
      </w:hyperlink>
      <w:r>
        <w:rPr>
          <w:rFonts w:ascii="arial" w:eastAsia="arial" w:hAnsi="arial" w:cs="arial"/>
          <w:color w:val="000000"/>
          <w:sz w:val="20"/>
          <w:lang w:val="en-US" w:eastAsia="en-US" w:bidi="ar-SA"/>
        </w:rPr>
        <w:t xml:space="preserve">08 Jun 2020-02:53AM BSTPolice move barricades as NY lifts curfewPolice moved barricades Sunday so protesters could approach the Trump International Hotel and Tower in midtown Manhattan as thousands continued to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brutality-this time without a curfew looming in the night.Mayor Bill de Blasio lifted the city's 8pm curfew ahead of schedule on Sunday after a peaceful night Saturday, free of the clashes or ransacking of stores that rocked the city days earlier."I want to thank everybody who has expressed their views peacefully," de Blasio said Sunday morning. "I made the decision to end the curfew. And honestly, I hope it's the last time we will ever need a curfew in New York City."08 Jun 2020-02:41AM BSTAtlanta lifts curfew againFor a second straight day, the city of Atlanta lifted a curfew it had set for 8pm.The decision to revoke the weekend curfews came after days of peaceful demonstrations and two nights without any arrests.Atlanta had been under a nightly curfew since the previous Friday, when vandals smashed windows and looted stores after a peaceful demonstration attended by thousands of people.Protesters again rallied in the city on Sunday. A group of African American pastors walked down Auburn Avenue _ the street Dr. Martin Luther King, Jr. was born on _ singing a protest song from the civil rights era with the lyrics, "Ain't gonna let nobody turn me round."08 Jun 2020-02:30AM BSTNational Guard troops set to leave California citiesNational Guard troops will be pulled out of California cities where they've been deployed for a week after rampant violence and thievery marred the first days of protests, officials announced on Sunday.The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reforms."After nearly a week assisting civil authorities on the streets of California, soldiers with the California National Guard will begin transitioning back to their home armories," the Cal Guard said in a statement.A timeline for the pullout was not provided butLos Angeles Mayor Eric Garcetti said some troops would begin departing Sunday evening.08 Jun 2020-02:26AM BSTToday's top stories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Bristol are hunting a mob who toppled a 125-year-old statue of the slave trader, Edward Colston, before dumping it in the harbour during a Black Lives Matter march.</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Will Richard Nixon's 'silent majority' roar again for Donald Trump in 2020?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Colin Powell, who served as secretary of state under Republican president George W Bush, will vote for Joe Biden in November saying he could not "in any way" support Donald Trump.</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George Floyd was killed by a rotten nexus of entrenched interests, militaristic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methods, and toothless oversight mechanisms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Donald Trump accused Joe Biden and the Democrats of planning to slash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as he drew battle lines for November's election in the wake angry and often violent street protests.</w:t>
      </w:r>
    </w:p>
    <w:p>
      <w:pPr>
        <w:keepNext/>
        <w:spacing w:before="240" w:line="340" w:lineRule="atLeast"/>
        <w:rPr>
          <w:rFonts w:ascii="arial" w:eastAsia="arial" w:hAnsi="arial" w:cs="arial"/>
          <w:sz w:val="20"/>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082" style="position:absolute;z-index:25177702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 Web Publication</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WEBDTNS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(92%); GEORGE FLOYD KILLING (91%); CRIME, LAW ENFORCEMENT &amp; CORRECTIONS (90%); DEATH &amp; DYING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(89%); LAW ENFORCEMENT (89%); LEGISLATIVE BODIES (89%); POLITICAL PARTIES (89%); PROTESTS &amp; DEMONSTRATIONS (89%); RACE &amp; ETHNICITY (89%); US DEMOCRATIC PARTY (89%); US PRESIDENTIAL CANDIDATES 2012 (89%); US PRESIDENTIAL CANDIDATES 2016 (89%); US PRESIDENTIAL CANDIDATES 2020 (89%); US PRESIDENTIAL ELECTIONS (89%); CITIES (78%); HEADS OF GOVERNMENT ELECTIONS (78%); MURDER (78%); RACISM &amp; XENOPHOBIA (78%); TRENDS &amp; EVENTS (78%); US PRESIDENTIAL CANDIDATES 2008 (78%); POLITICAL CANDIDATES (73%); JUDGES (66%); PARKS &amp; PLAYGROUNDS (60%); CHRISTIANS &amp; CHRISTIANITY (53%)</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(60%)</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(95%); BORIS JOHNSON (79%); DONALD TRUMP (79%); JOE BIDEN (69%); CHARLES SCHUMER (57%)</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(95%); LONDON, ENGLAND (73%); MINNESOTA, USA (92%); TEXAS, USA (92%); UNITED STATES (92%)</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UPDATE: Suspect in Michigan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stabbing identified as Montrealer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992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entered the Bishop International Airport in Flint, Michigan Wednesday morning, yelled 'Allahu akbar!' and stabbed a security officer in the neck, according to U.S. federal prosecutors.</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49, was arrested shortly after the incident and charged with committing violence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afternoon and evening,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Ftouhi's apartment on Bélair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St-Michel district.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search was being conducted at the request of the FBI.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his Facebook page, Ftouhi was born in Tunis, Tunisia, where he studied at the faculty of Humanities and Social Sciences of Tunis. The page also says he graduated from Collège O'Sullivan, a private, bilingual college on de la Montagne 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Industrielle Alliance, an insurance company headquartered in Quebec City with offices on McGill College Ave., is listed as one of Ftouhi's past employers.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residents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said they knew nothing about Ftouhi or his life, many saying they had never even seen him before. One woman who did recognize Ftouhi said she has never spoken to him because he looked unsociable.</w:t>
      </w:r>
    </w:p>
    <w:p>
      <w:pPr>
        <w:spacing w:before="200" w:line="260" w:lineRule="atLeast"/>
        <w:jc w:val="both"/>
        <w:rPr>
          <w:lang w:val="en-US" w:eastAsia="en-US" w:bidi="ar-SA"/>
        </w:rPr>
      </w:pPr>
      <w:r>
        <w:rPr>
          <w:rFonts w:ascii="arial" w:eastAsia="arial" w:hAnsi="arial" w:cs="arial"/>
          <w:color w:val="000000"/>
          <w:sz w:val="20"/>
          <w:lang w:val="en-US" w:eastAsia="en-US" w:bidi="ar-SA"/>
        </w:rPr>
        <w:t>The RCMP refused to divulge any more information on the investigation Wednesday night. Their search caused quite a stir in the neighbourhood, with groups of people who live blocks away coming over to see what the commotion was all about. Several drivers stopped in front of the building where Ftouhi lives to ask what was going on.</w:t>
      </w:r>
    </w:p>
    <w:p>
      <w:pPr>
        <w:spacing w:before="200" w:line="260" w:lineRule="atLeast"/>
        <w:jc w:val="both"/>
        <w:rPr>
          <w:lang w:val="en-US" w:eastAsia="en-US" w:bidi="ar-SA"/>
        </w:rPr>
      </w:pPr>
      <w:r>
        <w:rPr>
          <w:rFonts w:ascii="arial" w:eastAsia="arial" w:hAnsi="arial" w:cs="arial"/>
          <w:color w:val="000000"/>
          <w:sz w:val="20"/>
          <w:lang w:val="en-US" w:eastAsia="en-US" w:bidi="ar-SA"/>
        </w:rPr>
        <w:t>Earlier Wednesday, FBI special agent in charge David Gelios told a news conference outside the Bishop airport that the stabbing took place around 9:45 a.m. in Flint, about 80 kilometres northwest of Detroit.</w:t>
      </w:r>
    </w:p>
    <w:p>
      <w:pPr>
        <w:spacing w:before="200" w:line="260" w:lineRule="atLeast"/>
        <w:jc w:val="both"/>
        <w:rPr>
          <w:lang w:val="en-US" w:eastAsia="en-US" w:bidi="ar-SA"/>
        </w:rPr>
      </w:pPr>
      <w:r>
        <w:rPr>
          <w:rFonts w:ascii="arial" w:eastAsia="arial" w:hAnsi="arial" w:cs="arial"/>
          <w:color w:val="000000"/>
          <w:sz w:val="20"/>
          <w:lang w:val="en-US" w:eastAsia="en-US" w:bidi="ar-SA"/>
        </w:rPr>
        <w:t>Ftouhi appeared in federal court and heard the charge against him late Wednesday. He will get a court-appointed attorney.</w:t>
      </w:r>
    </w:p>
    <w:p>
      <w:pPr>
        <w:spacing w:before="200" w:line="260" w:lineRule="atLeast"/>
        <w:jc w:val="both"/>
        <w:rPr>
          <w:lang w:val="en-US" w:eastAsia="en-US" w:bidi="ar-SA"/>
        </w:rPr>
      </w:pPr>
      <w:r>
        <w:rPr>
          <w:rFonts w:ascii="arial" w:eastAsia="arial" w:hAnsi="arial" w:cs="arial"/>
          <w:color w:val="000000"/>
          <w:sz w:val="20"/>
          <w:lang w:val="en-US" w:eastAsia="en-US" w:bidi="ar-SA"/>
        </w:rPr>
        <w:t>U.S. Attorney General Jeff Sessions says the stabbing is being investigated as an act of terrorism. Sessions said in a statement that he is "proud of the swift response" by authorities from both nations, and added it will be "prosecuted to the fullest extent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Court spokesman David Ashenfelter says Ftouhi will remain in custody until a bond hearing next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outside 3656 Bélair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 way for terrorist activities following the arrest of a man identified as a Montrealer after a stabbing in Michigan.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gather at a terminal at Bishop International Airport, Wednesday morning, June 21, 2017, in Flint, Mich. Officials evacuated the airport Wednesday, where a witness said he saw an officer bleeding from his neck and a knife nearby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Ftouhi entered the United States legally in Lake Champlain, N.Y., on June 16 and made his way to Flint on Wednesday morning, Gelios said.</w:t>
      </w:r>
    </w:p>
    <w:p>
      <w:pPr>
        <w:spacing w:before="200" w:line="260" w:lineRule="atLeast"/>
        <w:jc w:val="both"/>
        <w:rPr>
          <w:lang w:val="en-US" w:eastAsia="en-US" w:bidi="ar-SA"/>
        </w:rPr>
      </w:pPr>
      <w:r>
        <w:rPr>
          <w:rFonts w:ascii="arial" w:eastAsia="arial" w:hAnsi="arial" w:cs="arial"/>
          <w:color w:val="000000"/>
          <w:sz w:val="20"/>
          <w:lang w:val="en-US" w:eastAsia="en-US" w:bidi="ar-SA"/>
        </w:rPr>
        <w:t>"We do know Mr. Ftouhi entered the airport, he spent a little time on the first level, then he went upstairs he spent some time in the restaurant up there,"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"Then he came out, he was carrying baggage. He went into a restroom. He spent a little time in the restroom. Dropped both bags and came out, pulled out a knife, yelled 'Allahu akbar,' and stabbed Lt. Neville in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Lt. Jeff Neville with the Bishop International Airport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underwent surgery and his condition has been upgraded from critical to stable, said Michigan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Lt. Mike Shaw.</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they have no indication at this time that Ftouhi was involved in a "wider plot," but the investigation is in its early stages.</w:t>
      </w:r>
    </w:p>
    <w:p>
      <w:pPr>
        <w:spacing w:before="200" w:line="260" w:lineRule="atLeast"/>
        <w:jc w:val="both"/>
        <w:rPr>
          <w:lang w:val="en-US" w:eastAsia="en-US" w:bidi="ar-SA"/>
        </w:rPr>
      </w:pPr>
      <w:r>
        <w:rPr>
          <w:rFonts w:ascii="arial" w:eastAsia="arial" w:hAnsi="arial" w:cs="arial"/>
          <w:color w:val="000000"/>
          <w:sz w:val="20"/>
          <w:lang w:val="en-US" w:eastAsia="en-US" w:bidi="ar-SA"/>
        </w:rPr>
        <w:t>The criminal complaint says Ftouhi stabbed Neville with a large knife and declared "Allahu akbar," the Arabic phrase for "God is great." The FBI, which is leading the investigation, said Ftouhi said something similar to "you have killed people in Syria, Iraq, and Afghanistan, and we are all going to 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 near 3656 Bélair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for terrorist activities on Wednesday June 21,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apartment of Amor Ftouhi.</w:t>
      </w:r>
    </w:p>
    <w:p>
      <w:pPr>
        <w:spacing w:before="200" w:line="260" w:lineRule="atLeast"/>
        <w:jc w:val="both"/>
        <w:rPr>
          <w:lang w:val="en-US" w:eastAsia="en-US" w:bidi="ar-SA"/>
        </w:rPr>
      </w:pPr>
      <w:r>
        <w:rPr>
          <w:rFonts w:ascii="arial" w:eastAsia="arial" w:hAnsi="arial" w:cs="arial"/>
          <w:color w:val="000000"/>
          <w:sz w:val="20"/>
          <w:lang w:val="en-US" w:eastAsia="en-US" w:bidi="ar-SA"/>
        </w:rPr>
        <w:t>"As we progress and take this matter to grand jury for indictment, other charges could be pending later on," Gelios said. "It's an ongoing investigation, there are joint operations going on in Canada as we speak. We want to thank our Canadian partners who are helping us further investigate this attack."</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called the incident a "heinous and cowardly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is complete co-operation between the RCMP and other Canadian authorities and agencies with all of their counterparts in the United States and we will do everything we possibly can to assist in this matter," Goodale told reporters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witnesses in Flint described seeing the suspect led away in handcuffs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Neville bleeding and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Ken Brown told local media.</w:t>
      </w:r>
    </w:p>
    <w:p>
      <w:pPr>
        <w:spacing w:before="200" w:line="260" w:lineRule="atLeast"/>
        <w:jc w:val="both"/>
        <w:rPr>
          <w:lang w:val="en-US" w:eastAsia="en-US" w:bidi="ar-SA"/>
        </w:rPr>
      </w:pPr>
      <w:r>
        <w:rPr>
          <w:rFonts w:ascii="arial" w:eastAsia="arial" w:hAnsi="arial" w:cs="arial"/>
          <w:color w:val="000000"/>
          <w:sz w:val="20"/>
          <w:lang w:val="en-US" w:eastAsia="en-US" w:bidi="ar-SA"/>
        </w:rPr>
        <w:t>Cherie Carpenter, who was awaiting a flight to Texas to see her new grandchild, told a local TV station she saw the attacker being led away in handcuffs. She described the man in custody as appearing "blank, just totally blank."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Safia Ahmad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Ftouhi Complaint( </w:t>
      </w:r>
      <w:hyperlink r:id="rId258" w:history="1">
        <w:r>
          <w:rPr>
            <w:rFonts w:ascii="arial" w:eastAsia="arial" w:hAnsi="arial" w:cs="arial"/>
            <w:i/>
            <w:color w:val="0077CC"/>
            <w:sz w:val="20"/>
            <w:u w:val="single"/>
            <w:shd w:val="clear" w:color="auto" w:fill="FFFFFF"/>
            <w:lang w:val="en-US" w:eastAsia="en-US" w:bidi="ar-SA"/>
          </w:rPr>
          <w:t>https://www.scribd.com/document/351943382/Ftouhi-Complaint#from_embed</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259" w:history="1">
        <w:r>
          <w:rPr>
            <w:rFonts w:ascii="arial" w:eastAsia="arial" w:hAnsi="arial" w:cs="arial"/>
            <w:i/>
            <w:color w:val="0077CC"/>
            <w:sz w:val="20"/>
            <w:u w:val="single"/>
            <w:shd w:val="clear" w:color="auto" w:fill="FFFFFF"/>
            <w:lang w:val="en-US" w:eastAsia="en-US" w:bidi="ar-SA"/>
          </w:rPr>
          <w:t>https://www.scribd.com/user/16571604/</w:t>
        </w:r>
      </w:hyperlink>
      <w:hyperlink r:id="rId259" w:history="1">
        <w:r>
          <w:rPr>
            <w:rFonts w:ascii="arial" w:eastAsia="arial" w:hAnsi="arial" w:cs="arial"/>
            <w:b/>
            <w:i/>
            <w:color w:val="0077CC"/>
            <w:sz w:val="20"/>
            <w:u w:val="single"/>
            <w:shd w:val="clear" w:color="auto" w:fill="FFFFFF"/>
            <w:lang w:val="en-US" w:eastAsia="en-US" w:bidi="ar-SA"/>
          </w:rPr>
          <w:t>Montreal</w:t>
        </w:r>
      </w:hyperlink>
      <w:hyperlink r:id="rId259" w:history="1">
        <w:r>
          <w:rPr>
            <w:rFonts w:ascii="arial" w:eastAsia="arial" w:hAnsi="arial" w:cs="arial"/>
            <w:i/>
            <w:color w:val="0077CC"/>
            <w:sz w:val="20"/>
            <w:u w:val="single"/>
            <w:shd w:val="clear" w:color="auto" w:fill="FFFFFF"/>
            <w:lang w:val="en-US" w:eastAsia="en-US" w:bidi="ar-SA"/>
          </w:rPr>
          <w:t>-Gazette#from_embed</w:t>
        </w:r>
      </w:hyperlink>
      <w:r>
        <w:rPr>
          <w:rFonts w:ascii="arial" w:eastAsia="arial" w:hAnsi="arial" w:cs="arial"/>
          <w:color w:val="000000"/>
          <w:sz w:val="20"/>
          <w:lang w:val="en-US" w:eastAsia="en-US" w:bidi="ar-SA"/>
        </w:rPr>
        <w:t xml:space="preserve"> ) on Scribd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building at 3656 Bélair St. where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is underway for terrorist activities on Wednesday June 21, 2017.</w:t>
      </w:r>
    </w:p>
    <w:p>
      <w:pPr>
        <w:spacing w:before="200" w:line="260" w:lineRule="atLeast"/>
        <w:jc w:val="both"/>
        <w:rPr>
          <w:lang w:val="en-US" w:eastAsia="en-US" w:bidi="ar-SA"/>
        </w:rPr>
      </w:pPr>
      <w:r>
        <w:rPr>
          <w:rFonts w:ascii="arial" w:eastAsia="arial" w:hAnsi="arial" w:cs="arial"/>
          <w:color w:val="000000"/>
          <w:sz w:val="20"/>
          <w:lang w:val="en-US" w:eastAsia="en-US" w:bidi="ar-SA"/>
        </w:rPr>
        <w:t>Travellers and traffic sit outside a terminal at Bishop International Airport, Wednesday morning, June 21, 2017, in Flint, Mich. Officials evacuated the airport Wednesday, where a witness said he saw an officer bleeding from his neck and a knife nearby on the ground.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US FEDERAL GOVERNMENT (90%); ARRESTS (90%); STABBINGS (90%); SPECIAL INVESTIGATIVE FORCES (90%); FEDERAL INVESTIGATIONS (90%); LAW COURTS &amp; TRIBUNALS (89%); EYEWITNESSES (89%); LAW ENFORCEMENT (89%); PUBLIC PROSECUTORS (89%); INVESTIGATIONS (89%); TERRORIST ATTACKS (77%); CRIMINAL INVESTIGATIONS (77%); TERRORISM (77%); WITNESSES (77%); LITIGATION (77%); HUMANITIES &amp; SOCIAL SCIENCE (74%); PUBLIC DEFENDERS (72%); ATTORNEYS GENERAL (70%); BILINGUAL EDUCATION (69%); PRESS CONFERENCES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,entered,bishop,international,airport,flint !@PERMALINK= </w:t>
      </w:r>
      <w:hyperlink r:id="rId260" w:history="1">
        <w:r>
          <w:rPr>
            <w:rFonts w:ascii="arial" w:eastAsia="arial" w:hAnsi="arial" w:cs="arial"/>
            <w:i/>
            <w:color w:val="0077CC"/>
            <w:sz w:val="20"/>
            <w:u w:val="single"/>
            <w:shd w:val="clear" w:color="auto" w:fill="FFFFFF"/>
            <w:lang w:val="en-US" w:eastAsia="en-US" w:bidi="ar-SA"/>
          </w:rPr>
          <w:t>http://montrealgazette.com/news/world/officer-stabbed-in-neck-at-michigan-airport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(90%); PUBLIC DEFENDERS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JEFF SESSIONS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TUNIS, TUNISIA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FLINT, MI, USA (90%); DETROIT, MI, USA (79%); MICHIGAN, USA (93%); QUEBEC, CANADA (58%); UNITED STATES (93%); CANADA (92%); TUNISIA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Contagious acts of good will observed in </w:t>
        </w:r>
      </w:hyperlink>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and abroad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Also: What to do during Fête nationale celebrations and the story of a displeased airline.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 everything is closed on Fête nationale. In addition to a busy a social schedule - both at the Place des festivals and likely in your neighbourhood( http://:http://montrealgazette.com/news/fete-nationale-a-guide-to-montreals-festivities ) - some small stores, pharmacies, and markets will be open during the holiday. The list of closures, which includes the SAQ and banks, is nevertheless worth referencing.( </w:t>
      </w:r>
      <w:hyperlink r:id="rId284" w:history="1">
        <w:r>
          <w:rPr>
            <w:rFonts w:ascii="arial" w:eastAsia="arial" w:hAnsi="arial" w:cs="arial"/>
            <w:i/>
            <w:color w:val="0077CC"/>
            <w:sz w:val="20"/>
            <w:u w:val="single"/>
            <w:shd w:val="clear" w:color="auto" w:fill="FFFFFF"/>
            <w:lang w:val="en-US" w:eastAsia="en-US" w:bidi="ar-SA"/>
          </w:rPr>
          <w:t>http://montrealgazette.com/news/local-news/fete-nationale-in-</w:t>
        </w:r>
      </w:hyperlink>
      <w:hyperlink r:id="rId284" w:history="1">
        <w:r>
          <w:rPr>
            <w:rFonts w:ascii="arial" w:eastAsia="arial" w:hAnsi="arial" w:cs="arial"/>
            <w:b/>
            <w:i/>
            <w:color w:val="0077CC"/>
            <w:sz w:val="20"/>
            <w:u w:val="single"/>
            <w:shd w:val="clear" w:color="auto" w:fill="FFFFFF"/>
            <w:lang w:val="en-US" w:eastAsia="en-US" w:bidi="ar-SA"/>
          </w:rPr>
          <w:t>montreal</w:t>
        </w:r>
      </w:hyperlink>
      <w:hyperlink r:id="rId284" w:history="1">
        <w:r>
          <w:rPr>
            <w:rFonts w:ascii="arial" w:eastAsia="arial" w:hAnsi="arial" w:cs="arial"/>
            <w:i/>
            <w:color w:val="0077CC"/>
            <w:sz w:val="20"/>
            <w:u w:val="single"/>
            <w:shd w:val="clear" w:color="auto" w:fill="FFFFFF"/>
            <w:lang w:val="en-US" w:eastAsia="en-US" w:bidi="ar-SA"/>
          </w:rPr>
          <w:t>-whats-open-and-closed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 saying no to camouflage pants...for now...again. It started off as a week-long reprieve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sartorial pressure tactics that was scheduled to expire at 11:00 p.m. on Friday. That act of good will in the negotiating process has now been indefinitely extended.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announced on its Twitter page on Friday it will hold off on pressure tactics and continue to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regulation uniforms.( </w:t>
      </w:r>
      <w:hyperlink r:id="rId285" w:history="1">
        <w:r>
          <w:rPr>
            <w:rFonts w:ascii="arial" w:eastAsia="arial" w:hAnsi="arial" w:cs="arial"/>
            <w:i/>
            <w:color w:val="0077CC"/>
            <w:sz w:val="20"/>
            <w:u w:val="single"/>
            <w:shd w:val="clear" w:color="auto" w:fill="FFFFFF"/>
            <w:lang w:val="en-US" w:eastAsia="en-US" w:bidi="ar-SA"/>
          </w:rPr>
          <w:t>http://montrealgazette.com/news/local-news/</w:t>
        </w:r>
      </w:hyperlink>
      <w:hyperlink r:id="rId285" w:history="1">
        <w:r>
          <w:rPr>
            <w:rFonts w:ascii="arial" w:eastAsia="arial" w:hAnsi="arial" w:cs="arial"/>
            <w:b/>
            <w:i/>
            <w:color w:val="0077CC"/>
            <w:sz w:val="20"/>
            <w:u w:val="single"/>
            <w:shd w:val="clear" w:color="auto" w:fill="FFFFFF"/>
            <w:lang w:val="en-US" w:eastAsia="en-US" w:bidi="ar-SA"/>
          </w:rPr>
          <w:t>montreal</w:t>
        </w:r>
      </w:hyperlink>
      <w:hyperlink r:id="rId285" w:history="1">
        <w:r>
          <w:rPr>
            <w:rFonts w:ascii="arial" w:eastAsia="arial" w:hAnsi="arial" w:cs="arial"/>
            <w:i/>
            <w:color w:val="0077CC"/>
            <w:sz w:val="20"/>
            <w:u w:val="single"/>
            <w:shd w:val="clear" w:color="auto" w:fill="FFFFFF"/>
            <w:lang w:val="en-US" w:eastAsia="en-US" w:bidi="ar-SA"/>
          </w:rPr>
          <w: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-brotherhood-continues-to-hold-off-on-pressure-tactics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Hot and bothered. American Airlines is blaming Bombardier for a spate of cancellations earlier this week at Phoenix's Sky Harbor International Airport( </w:t>
      </w:r>
      <w:hyperlink r:id="rId286" w:history="1">
        <w:r>
          <w:rPr>
            <w:rFonts w:ascii="arial" w:eastAsia="arial" w:hAnsi="arial" w:cs="arial"/>
            <w:i/>
            <w:color w:val="0077CC"/>
            <w:sz w:val="20"/>
            <w:u w:val="single"/>
            <w:shd w:val="clear" w:color="auto" w:fill="FFFFFF"/>
            <w:lang w:val="en-US" w:eastAsia="en-US" w:bidi="ar-SA"/>
          </w:rPr>
          <w:t>http://www.montrealgazette.com/news/national/canadian+made+plane+caused+those+weather+flight+delays+phoenix/13497198/story.html</w:t>
        </w:r>
      </w:hyperlink>
      <w:r>
        <w:rPr>
          <w:rFonts w:ascii="arial" w:eastAsia="arial" w:hAnsi="arial" w:cs="arial"/>
          <w:color w:val="000000"/>
          <w:sz w:val="20"/>
          <w:lang w:val="en-US" w:eastAsia="en-US" w:bidi="ar-SA"/>
        </w:rPr>
        <w:t xml:space="preserve"> ). Whereas planes by other manufacturers could fly during the beastly hot day, which saw temperatures peak at 48 degrees Celsius, all of Bombardier's CRJ jets were grounded. Air thins out as temperatures rise, requiring wings to generate more lift to stay aloft. While CRJs can theoretically fly at that temperature, it has been suggested that the scenario was not present on operating charts.</w:t>
      </w:r>
    </w:p>
    <w:p>
      <w:pPr>
        <w:spacing w:before="200" w:line="260" w:lineRule="atLeast"/>
        <w:jc w:val="both"/>
        <w:rPr>
          <w:lang w:val="en-US" w:eastAsia="en-US" w:bidi="ar-SA"/>
        </w:rPr>
      </w:pPr>
      <w:r>
        <w:rPr>
          <w:rFonts w:ascii="arial" w:eastAsia="arial" w:hAnsi="arial" w:cs="arial"/>
          <w:color w:val="000000"/>
          <w:sz w:val="20"/>
          <w:lang w:val="en-US" w:eastAsia="en-US" w:bidi="ar-SA"/>
        </w:rPr>
        <w:t>"Ripple effect" is likely one of drivers' most dreaded terms. This, however, is the rare positive story to accurately use the term. A cashier at a McDonald's drive-thru in Indiana says that an older women asked to pay for the meal of the man behind her in line last weekend. He, in turn, was so touched by the gesture that he offered to pay for the two cars behind him. By the end of the sequence, the kindness had spread to 167 cars. Would you like fries with that act of kindness?</w:t>
      </w:r>
    </w:p>
    <w:p>
      <w:pPr>
        <w:spacing w:before="200" w:line="260" w:lineRule="atLeast"/>
        <w:jc w:val="both"/>
        <w:rPr>
          <w:lang w:val="en-US" w:eastAsia="en-US" w:bidi="ar-SA"/>
        </w:rPr>
      </w:pPr>
      <w:r>
        <w:rPr>
          <w:rFonts w:ascii="arial" w:eastAsia="arial" w:hAnsi="arial" w:cs="arial"/>
          <w:color w:val="000000"/>
          <w:sz w:val="20"/>
          <w:lang w:val="en-US" w:eastAsia="en-US" w:bidi="ar-SA"/>
        </w:rPr>
        <w:t>Sources: , Associated Press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HOLIDAYS &amp; OBSERVANCES (78%); during,nationale,celebrations,story,displeased,airline !@PERMALINK= </w:t>
      </w:r>
      <w:hyperlink r:id="rId287" w:history="1">
        <w:r>
          <w:rPr>
            <w:rFonts w:ascii="arial" w:eastAsia="arial" w:hAnsi="arial" w:cs="arial"/>
            <w:i/>
            <w:color w:val="0077CC"/>
            <w:sz w:val="20"/>
            <w:u w:val="single"/>
            <w:shd w:val="clear" w:color="auto" w:fill="FFFFFF"/>
            <w:lang w:val="en-US" w:eastAsia="en-US" w:bidi="ar-SA"/>
          </w:rPr>
          <w:t>http://montrealgazette.com/news/while-you-were-sleeping-contagious-acts-of-good-will-observed-in-</w:t>
        </w:r>
      </w:hyperlink>
      <w:hyperlink r:id="rId287" w:history="1">
        <w:r>
          <w:rPr>
            <w:rFonts w:ascii="arial" w:eastAsia="arial" w:hAnsi="arial" w:cs="arial"/>
            <w:b/>
            <w:i/>
            <w:color w:val="0077CC"/>
            <w:sz w:val="20"/>
            <w:u w:val="single"/>
            <w:shd w:val="clear" w:color="auto" w:fill="FFFFFF"/>
            <w:lang w:val="en-US" w:eastAsia="en-US" w:bidi="ar-SA"/>
          </w:rPr>
          <w:t>montreal</w:t>
        </w:r>
      </w:hyperlink>
      <w:hyperlink r:id="rId287" w:history="1">
        <w:r>
          <w:rPr>
            <w:rFonts w:ascii="arial" w:eastAsia="arial" w:hAnsi="arial" w:cs="arial"/>
            <w:i/>
            <w:color w:val="0077CC"/>
            <w:sz w:val="20"/>
            <w:u w:val="single"/>
            <w:shd w:val="clear" w:color="auto" w:fill="FFFFFF"/>
            <w:lang w:val="en-US" w:eastAsia="en-US" w:bidi="ar-SA"/>
          </w:rPr>
          <w:t>-and-abroad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BOMBARDIER INC (58%);  AMERICAN AIRLINES INC (54%);  ASSOCIATED PRESS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BBD.A (TSX)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FAST FOOD RESTAURANTS (76%); AIRPORTS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PHOENIX, AZ, USA (55%); INDIANA, USA (53%);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During COVID-19 pandemic, sounds of silence in </w:t>
        </w:r>
      </w:hyperlink>
      <w:hyperlink r:id="rId2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4" w:history="1">
        <w:r>
          <w:rPr>
            <w:rFonts w:ascii="arial" w:eastAsia="arial" w:hAnsi="arial" w:cs="arial"/>
            <w:b/>
            <w:bCs/>
            <w:i/>
            <w:color w:val="0077CC"/>
            <w:kern w:val="32"/>
            <w:sz w:val="28"/>
            <w:szCs w:val="32"/>
            <w:u w:val="single"/>
            <w:shd w:val="clear" w:color="auto" w:fill="FFFFFF"/>
            <w:lang w:val="en-US" w:eastAsia="en-US" w:bidi="ar-SA"/>
          </w:rPr>
          <w:t>'s transit system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any given day, the Berri-UQÀM métro station is a cacophony of noises: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Students huddle and gossip, while other patrons scream loud conversations into their cellphones; yellow-vested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whistle and yell at commuters to walk to the ends of the platforms, and there is often guitar played by a busker serving as a background soundscape.</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main noise you could hear in the city's busiest métro station was the howling sound of wind echoing through the cavernous surroundings.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single passenger makes his way towards the métro platform at the Berri-UQAM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3:20 p.m. on Monday, May 4,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a handful of riders waiting on the platform for the train, while métro cars arrived nearly empty. Usually at this time, there are so many riders they have to line up just to get onto the platform( </w:t>
      </w:r>
      <w:hyperlink r:id="rId295" w:history="1">
        <w:r>
          <w:rPr>
            <w:rFonts w:ascii="arial" w:eastAsia="arial" w:hAnsi="arial" w:cs="arial"/>
            <w:i/>
            <w:color w:val="0077CC"/>
            <w:sz w:val="20"/>
            <w:u w:val="single"/>
            <w:shd w:val="clear" w:color="auto" w:fill="FFFFFF"/>
            <w:lang w:val="en-US" w:eastAsia="en-US" w:bidi="ar-SA"/>
          </w:rPr>
          <w:t>https://montrealgazette.com/news/local-news/crunch-at-berri-metro-riders-wait-to-cram-onto-overcrowded-trains/</w:t>
        </w:r>
      </w:hyperlink>
      <w:r>
        <w:rPr>
          <w:rFonts w:ascii="arial" w:eastAsia="arial" w:hAnsi="arial" w:cs="arial"/>
          <w:color w:val="000000"/>
          <w:sz w:val="20"/>
          <w:lang w:val="en-US" w:eastAsia="en-US" w:bidi="ar-SA"/>
        </w:rPr>
        <w:t xml:space="preserve"> ). Commuters often must wait for three or even four trains to pass before they can pack onto the train, pressed up to the door by the throng of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one familiar aspect to the station Monday was the smell of pizza emanating from the Métro pizza shop near the Place Dupuis entrance.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most schools and businesses remain closed during the outbreak of the coronavirus, transit ridership has nosedived, with 91 per cent fewer people taking the métro. Bus ridership is down by 82 per cent, while adapted transit is down 88 per cent, according to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passengers make their way towards the métro platform at the Peel Station, mid afternoon,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Taking the métro from Peel station to Berri-UQÀM, only a handful of people were in each of the cars, and while there were enough seats for everyone, many chose to stand.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has posted on its website that riders are encouraged to wear masks while riding on the bus and métro.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Mayor Valérie Plante has echoed the same message. Despite this, only a small percentage of those who were seen on the métro and in the buses were wearing face coverings of any kind.</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wearing masks were a group of women carrying CHUM tote bags, ostensibly healthcare workers on their way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 riders were carrying full grocery bags, which suggests that the main travellers were essential service workers heading to work and people on a grocery run.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STM is expecting ridership to gradually increase over the coming weeks as some businesses reopen. In preparation, it has installed hand sanitizing stations at nearly half its stations. Peel métro didn't have the stations, while Berri had several at the entrances, bearing a sign that read: "une responsabilité partagée," and logos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STM.</w:t>
      </w:r>
    </w:p>
    <w:p>
      <w:pPr>
        <w:spacing w:before="200" w:line="260" w:lineRule="atLeast"/>
        <w:jc w:val="both"/>
        <w:rPr>
          <w:lang w:val="en-US" w:eastAsia="en-US" w:bidi="ar-SA"/>
        </w:rPr>
      </w:pPr>
      <w:r>
        <w:rPr>
          <w:rFonts w:ascii="arial" w:eastAsia="arial" w:hAnsi="arial" w:cs="arial"/>
          <w:color w:val="000000"/>
          <w:sz w:val="20"/>
          <w:lang w:val="en-US" w:eastAsia="en-US" w:bidi="ar-SA"/>
        </w:rPr>
        <w:t>Hand sanitizing stations have been installed at the entrances to the STM métro network.</w:t>
      </w:r>
    </w:p>
    <w:p>
      <w:pPr>
        <w:spacing w:before="200" w:line="260" w:lineRule="atLeast"/>
        <w:jc w:val="both"/>
        <w:rPr>
          <w:lang w:val="en-US" w:eastAsia="en-US" w:bidi="ar-SA"/>
        </w:rPr>
      </w:pPr>
      <w:r>
        <w:rPr>
          <w:rFonts w:ascii="arial" w:eastAsia="arial" w:hAnsi="arial" w:cs="arial"/>
          <w:color w:val="000000"/>
          <w:sz w:val="20"/>
          <w:lang w:val="en-US" w:eastAsia="en-US" w:bidi="ar-SA"/>
        </w:rPr>
        <w:t>Another oddity at métro stations these days are bilingual signs. Sheets posted on the doors to all métro stations and buses advise that "if you think you have COVID-19, do not use public transit," underneath a similar French-language advisory. There are similar bilingual announcements broadcast on the loudspeakers of the stations. Another poster informs users of a temporary suspension of non-essential activities in the métro, which includes those performing music and those distributing free printed materials.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diminished number of transit users, it was not difficult at times to maintain safe distances, as there are many blind corners at métro stations, where users can come face to face with one another. Some riders were also not considerate as to how they boarded or exited the trains, sometimes brushing by or coming closer than the recommended two metres to their fellow riders, especially those rushing to get on trains before the doors closed.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Jason Magder is one of only two passengers on the 15 bus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at 4 p.m. on Monday, May 4, 2020.</w:t>
      </w:r>
    </w:p>
    <w:p>
      <w:pPr>
        <w:spacing w:before="200" w:line="260" w:lineRule="atLeast"/>
        <w:jc w:val="both"/>
        <w:rPr>
          <w:lang w:val="en-US" w:eastAsia="en-US" w:bidi="ar-SA"/>
        </w:rPr>
      </w:pPr>
      <w:r>
        <w:rPr>
          <w:rFonts w:ascii="arial" w:eastAsia="arial" w:hAnsi="arial" w:cs="arial"/>
          <w:color w:val="000000"/>
          <w:sz w:val="20"/>
          <w:lang w:val="en-US" w:eastAsia="en-US" w:bidi="ar-SA"/>
        </w:rPr>
        <w:t>On the bus, boarding from the rear didn't seem to be a problem, and there were only four people on the usually packed No. 15 line that runs down Ste-Catherine St. Safety tape was in place to ensure no riders came anywhere near the bus driver.</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297"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STM, union will allow office workers to be used as cleaning staff( </w:t>
      </w:r>
      <w:hyperlink r:id="rId298" w:history="1">
        <w:r>
          <w:rPr>
            <w:rFonts w:ascii="arial" w:eastAsia="arial" w:hAnsi="arial" w:cs="arial"/>
            <w:i/>
            <w:color w:val="0077CC"/>
            <w:sz w:val="20"/>
            <w:u w:val="single"/>
            <w:shd w:val="clear" w:color="auto" w:fill="FFFFFF"/>
            <w:lang w:val="en-US" w:eastAsia="en-US" w:bidi="ar-SA"/>
          </w:rPr>
          <w:t>https://montrealgazette.com/news/local-news/stm-union-will-allow-office-workers-to-be-used-as-cleaning-staff/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STM reports a drastic drop in métro and bus rides( </w:t>
      </w:r>
      <w:hyperlink r:id="rId299" w:history="1">
        <w:r>
          <w:rPr>
            <w:rFonts w:ascii="arial" w:eastAsia="arial" w:hAnsi="arial" w:cs="arial"/>
            <w:i/>
            <w:color w:val="0077CC"/>
            <w:sz w:val="20"/>
            <w:u w:val="single"/>
            <w:shd w:val="clear" w:color="auto" w:fill="FFFFFF"/>
            <w:lang w:val="en-US" w:eastAsia="en-US" w:bidi="ar-SA"/>
          </w:rPr>
          <w:t>https://montrealgazette.com/news/local-news/coronavirus-stm-reports-a-drastic-drop-in-metro-and-bus-rides/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4 right here( </w:t>
      </w:r>
      <w:hyperlink r:id="rId301" w:history="1">
        <w:r>
          <w:rPr>
            <w:rFonts w:ascii="arial" w:eastAsia="arial" w:hAnsi="arial" w:cs="arial"/>
            <w:i/>
            <w:color w:val="0077CC"/>
            <w:sz w:val="20"/>
            <w:u w:val="single"/>
            <w:shd w:val="clear" w:color="auto" w:fill="FFFFFF"/>
            <w:lang w:val="en-US" w:eastAsia="en-US" w:bidi="ar-SA"/>
          </w:rPr>
          <w:t>https://montrealgazette.com/news/local-news/coronavirus-live-updates-trudeau-not-sure-hed-send-his-kids-back-to-school/wcm/9793104a-4615-4361-937c-682a158af227/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COMMUTING (90%); TRANSIT AUTHORITIES (90%); INFECTIOUS DISEASE (90%); PANDEMICS (89%); COVID-19 CORONAVIRUS (89%); EPIDEMICS (89%); CITY LIFE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SERVICE WORKERS (77%); SCHOOL CLOSINGS (72%); CORONAVIRUSES (72%); VIRUSES (64%); given,metro,station,cacophony,noises,students !@PERMALINK= </w:t>
      </w:r>
      <w:hyperlink r:id="rId303" w:history="1">
        <w:r>
          <w:rPr>
            <w:rFonts w:ascii="arial" w:eastAsia="arial" w:hAnsi="arial" w:cs="arial"/>
            <w:i/>
            <w:color w:val="0077CC"/>
            <w:sz w:val="20"/>
            <w:u w:val="single"/>
            <w:shd w:val="clear" w:color="auto" w:fill="FFFFFF"/>
            <w:lang w:val="en-US" w:eastAsia="en-US" w:bidi="ar-SA"/>
          </w:rPr>
          <w:t>http://montrealgazette.com/news/local-news/during-covid-19-pandemic-sounds-of-silence-in-montreals-transit-system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(90%); TRAINS (90%); TRANSIT AUTHORITIES (90%); URBAN BUS SYSTEMS (89%); MOTORCOACHES &amp; BUSES (89%); RAIL STATIONS &amp; TERMINALS (78%); MOBILE &amp; CELLULAR TELEPHONES (72%);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Getting around: Champlain Bridge closed, Ottawa-bound lane closure on Alexandra Bridge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Champlain Bridge remained closed during the morning commute Thursday and motorists were asked to steer clear of the the area of Island Park Drive and the Sir John A. Macdonald Parkway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fatal collision.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pedestrians were struck by a car, one fatally, at the Champlain Bridge and Island Park Drive at 7 p.m. Wednesday( </w:t>
      </w:r>
      <w:hyperlink r:id="rId311" w:history="1">
        <w:r>
          <w:rPr>
            <w:rFonts w:ascii="arial" w:eastAsia="arial" w:hAnsi="arial" w:cs="arial"/>
            <w:i/>
            <w:color w:val="0077CC"/>
            <w:sz w:val="20"/>
            <w:u w:val="single"/>
            <w:shd w:val="clear" w:color="auto" w:fill="FFFFFF"/>
            <w:lang w:val="en-US" w:eastAsia="en-US" w:bidi="ar-SA"/>
          </w:rPr>
          <w:t>https://ottawacitizen.com/news/local-news/champlain-bridge-closed-after-two-pedestrians-stuck-one-fatally/wcm/469af42b-fe43-4752-b972-e7511417a9c7/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Public Services and Procurement Canada warned that Gatineau to Ottawa traffic on the Alexandra Bridge will be closed from 10 a.m. to 2 p.m. Thursday to allow Canadian Heritage workers to install banners on Confederation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The Gatineau-bound lane remains open to motorists and the boardwalk is accessible to pedestrians and cyclists in both directions.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Quebec: Lane closure on #AlexandraBridge( </w:t>
      </w:r>
      <w:hyperlink r:id="rId312" w:history="1">
        <w:r>
          <w:rPr>
            <w:rFonts w:ascii="arial" w:eastAsia="arial" w:hAnsi="arial" w:cs="arial"/>
            <w:i/>
            <w:color w:val="0077CC"/>
            <w:sz w:val="20"/>
            <w:u w:val="single"/>
            <w:shd w:val="clear" w:color="auto" w:fill="FFFFFF"/>
            <w:lang w:val="en-US" w:eastAsia="en-US" w:bidi="ar-SA"/>
          </w:rPr>
          <w:t>https://twitter.com/hashtag/AlexandraBridge?src=hash&amp;;ref_src=twsrc%5Etfw</w:t>
        </w:r>
      </w:hyperlink>
      <w:r>
        <w:rPr>
          <w:rFonts w:ascii="arial" w:eastAsia="arial" w:hAnsi="arial" w:cs="arial"/>
          <w:color w:val="000000"/>
          <w:sz w:val="20"/>
          <w:lang w:val="en-US" w:eastAsia="en-US" w:bidi="ar-SA"/>
        </w:rPr>
        <w:t xml:space="preserve"> ) on Thursday, June 11, from 10 am to 2 pm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 pic.twitter.com/PSjAYeTXhs(            </w:t>
      </w:r>
      <w:hyperlink r:id="rId314" w:history="1">
        <w:r>
          <w:rPr>
            <w:rFonts w:ascii="arial" w:eastAsia="arial" w:hAnsi="arial" w:cs="arial"/>
            <w:i/>
            <w:color w:val="0077CC"/>
            <w:sz w:val="20"/>
            <w:u w:val="single"/>
            <w:shd w:val="clear" w:color="auto" w:fill="FFFFFF"/>
            <w:lang w:val="en-US" w:eastAsia="en-US" w:bidi="ar-SA"/>
          </w:rPr>
          <w:t>https://t.co/PSjAYeTXhs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Public Services (@PSPC_SPAC) June 10, 2020( </w:t>
      </w:r>
      <w:hyperlink r:id="rId315" w:history="1">
        <w:r>
          <w:rPr>
            <w:rFonts w:ascii="arial" w:eastAsia="arial" w:hAnsi="arial" w:cs="arial"/>
            <w:i/>
            <w:color w:val="0077CC"/>
            <w:sz w:val="20"/>
            <w:u w:val="single"/>
            <w:shd w:val="clear" w:color="auto" w:fill="FFFFFF"/>
            <w:lang w:val="en-US" w:eastAsia="en-US" w:bidi="ar-SA"/>
          </w:rPr>
          <w:t>https://twitter.com/PSPC_SPAC/status/1270786154393227266?ref_src=twsrc%5Etfw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Expect lane reductions on the eastbound Queensway for construction Thursday including between Hunt Club and Anderson roads until 2:30 p.m. and between Carling and Kirkwood avenues and Parkdale Avenue until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reminder for transit riders - OC Transpo is preparing for mandatory masks as of Monday( </w:t>
      </w:r>
      <w:hyperlink r:id="rId316" w:history="1">
        <w:r>
          <w:rPr>
            <w:rFonts w:ascii="arial" w:eastAsia="arial" w:hAnsi="arial" w:cs="arial"/>
            <w:i/>
            <w:color w:val="0077CC"/>
            <w:sz w:val="20"/>
            <w:u w:val="single"/>
            <w:shd w:val="clear" w:color="auto" w:fill="FFFFFF"/>
            <w:lang w:val="en-US" w:eastAsia="en-US" w:bidi="ar-SA"/>
          </w:rPr>
          <w:t>https://ottawacitizen.com/news/local-news/transit-preparing-for-mandatory-masks-starting-monday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Public Health has a list of Ottawa- and Canada-based vendors selling masks( </w:t>
      </w:r>
      <w:hyperlink r:id="rId317"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318"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June 15, cloth masks will be mandatory on @OC_Transpo( </w:t>
      </w:r>
      <w:hyperlink r:id="rId319" w:history="1">
        <w:r>
          <w:rPr>
            <w:rFonts w:ascii="arial" w:eastAsia="arial" w:hAnsi="arial" w:cs="arial"/>
            <w:i/>
            <w:color w:val="0077CC"/>
            <w:sz w:val="20"/>
            <w:u w:val="single"/>
            <w:shd w:val="clear" w:color="auto" w:fill="FFFFFF"/>
            <w:lang w:val="en-US" w:eastAsia="en-US" w:bidi="ar-SA"/>
          </w:rPr>
          <w:t>https://twitter.com/OC_Transpo?ref_src=twsrc%5Etfw</w:t>
        </w:r>
      </w:hyperlink>
      <w:r>
        <w:rPr>
          <w:rFonts w:ascii="arial" w:eastAsia="arial" w:hAnsi="arial" w:cs="arial"/>
          <w:color w:val="000000"/>
          <w:sz w:val="20"/>
          <w:lang w:val="en-US" w:eastAsia="en-US" w:bidi="ar-SA"/>
        </w:rPr>
        <w:t xml:space="preserve"> ). Staff have received delivery of 200,000 disposable masks for distribution. The city is working with the @UnitedWayEO(            </w:t>
      </w:r>
      <w:hyperlink r:id="rId320" w:history="1">
        <w:r>
          <w:rPr>
            <w:rFonts w:ascii="arial" w:eastAsia="arial" w:hAnsi="arial" w:cs="arial"/>
            <w:i/>
            <w:color w:val="0077CC"/>
            <w:sz w:val="20"/>
            <w:u w:val="single"/>
            <w:shd w:val="clear" w:color="auto" w:fill="FFFFFF"/>
            <w:lang w:val="en-US" w:eastAsia="en-US" w:bidi="ar-SA"/>
          </w:rPr>
          <w:t>https://twitter.com/UnitedWayEO?ref_src=twsrc%5Etfw</w:t>
        </w:r>
      </w:hyperlink>
      <w:r>
        <w:rPr>
          <w:rFonts w:ascii="arial" w:eastAsia="arial" w:hAnsi="arial" w:cs="arial"/>
          <w:color w:val="000000"/>
          <w:sz w:val="20"/>
          <w:lang w:val="en-US" w:eastAsia="en-US" w:bidi="ar-SA"/>
        </w:rPr>
        <w:t xml:space="preserve"> ) to get masks to transit customers. The United Way will be selling masks at some stations in early July pic.twitter.com/TwV3ro7vVX(            </w:t>
      </w:r>
      <w:hyperlink r:id="rId321" w:history="1">
        <w:r>
          <w:rPr>
            <w:rFonts w:ascii="arial" w:eastAsia="arial" w:hAnsi="arial" w:cs="arial"/>
            <w:i/>
            <w:color w:val="0077CC"/>
            <w:sz w:val="20"/>
            <w:u w:val="single"/>
            <w:shd w:val="clear" w:color="auto" w:fill="FFFFFF"/>
            <w:lang w:val="en-US" w:eastAsia="en-US" w:bidi="ar-SA"/>
          </w:rPr>
          <w:t>https://t.co/TwV3ro7vVX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Allan Hubley (@AllanHubley_23) June 10, 2020( </w:t>
      </w:r>
      <w:hyperlink r:id="rId322" w:history="1">
        <w:r>
          <w:rPr>
            <w:rFonts w:ascii="arial" w:eastAsia="arial" w:hAnsi="arial" w:cs="arial"/>
            <w:i/>
            <w:color w:val="0077CC"/>
            <w:sz w:val="20"/>
            <w:u w:val="single"/>
            <w:shd w:val="clear" w:color="auto" w:fill="FFFFFF"/>
            <w:lang w:val="en-US" w:eastAsia="en-US" w:bidi="ar-SA"/>
          </w:rPr>
          <w:t>https://twitter.com/AllanHubley_23/status/1270820167128416257?ref_src=twsrc%5Etfw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George-Étienne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 INVESTIGATIONS (90%); COMMUTING (90%); PUBLIC HEALTH (89%); PEDESTRIAN SAFETY (77%); GOVERNMENT PROCUREMENT (74%); PURCHASING &amp; PROCUREMENT (74%); CRIMINAL INVESTIGATIONS (72%); INVESTIGATIONS (72%); VIRUSES (72%); DISEASES &amp; DISORDERS (65%); INFECTIOUS DISEASE (65%); CORONAVIRUSES (60%); ACCIDENTAL FATALITIES (57%); GOVERNMENT &amp; PUBLIC ADMINISTRATION (50%); champlain,bridge,remained,closed,during,morning !@PERMALINK= </w:t>
      </w:r>
      <w:hyperlink r:id="rId323" w:history="1">
        <w:r>
          <w:rPr>
            <w:rFonts w:ascii="arial" w:eastAsia="arial" w:hAnsi="arial" w:cs="arial"/>
            <w:i/>
            <w:color w:val="0077CC"/>
            <w:sz w:val="20"/>
            <w:u w:val="single"/>
            <w:shd w:val="clear" w:color="auto" w:fill="FFFFFF"/>
            <w:lang w:val="en-US" w:eastAsia="en-US" w:bidi="ar-SA"/>
          </w:rPr>
          <w:t>http://ottawacitizen.com/news/local-news/getting-around-champlain-bridge-closed-ottawa-bound-lane-closure-on-alexandra-bridge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BRIDGES &amp; TUNNELS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(95%); QUEBEC,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Getting around: Champlain Bridge closed, Ottawa-bound lane closure on Alexandra Bridge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Champlain Bridge remained closed during the morning commute Thursday and motorists were asked to steer clear of the the area of Island Park Drive and the Sir John A. Macdonald Parkway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fatal collision.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pedestrians were struck by a car, one fatally, at the Champlain Bridge and Island Park Drive at 7 p.m. Wednesday( </w:t>
      </w:r>
      <w:hyperlink r:id="rId311" w:history="1">
        <w:r>
          <w:rPr>
            <w:rFonts w:ascii="arial" w:eastAsia="arial" w:hAnsi="arial" w:cs="arial"/>
            <w:i/>
            <w:color w:val="0077CC"/>
            <w:sz w:val="20"/>
            <w:u w:val="single"/>
            <w:shd w:val="clear" w:color="auto" w:fill="FFFFFF"/>
            <w:lang w:val="en-US" w:eastAsia="en-US" w:bidi="ar-SA"/>
          </w:rPr>
          <w:t>https://ottawacitizen.com/news/local-news/champlain-bridge-closed-after-two-pedestrians-stuck-one-fatally/wcm/469af42b-fe43-4752-b972-e7511417a9c7/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Public Services and Procurement Canada warned that Gatineau to Ottawa traffic on the Alexandra Bridge will be closed from 10 a.m. to 2 p.m. Thursday to allow Canadian Heritage workers to install banners on Confederation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The Gatineau-bound lane remains open to motorists and the boardwalk is accessible to pedestrians and cyclists in both directions.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Quebec: Lane closure on #AlexandraBridge( </w:t>
      </w:r>
      <w:hyperlink r:id="rId312" w:history="1">
        <w:r>
          <w:rPr>
            <w:rFonts w:ascii="arial" w:eastAsia="arial" w:hAnsi="arial" w:cs="arial"/>
            <w:i/>
            <w:color w:val="0077CC"/>
            <w:sz w:val="20"/>
            <w:u w:val="single"/>
            <w:shd w:val="clear" w:color="auto" w:fill="FFFFFF"/>
            <w:lang w:val="en-US" w:eastAsia="en-US" w:bidi="ar-SA"/>
          </w:rPr>
          <w:t>https://twitter.com/hashtag/AlexandraBridge?src=hash&amp;;ref_src=twsrc%5Etfw</w:t>
        </w:r>
      </w:hyperlink>
      <w:r>
        <w:rPr>
          <w:rFonts w:ascii="arial" w:eastAsia="arial" w:hAnsi="arial" w:cs="arial"/>
          <w:color w:val="000000"/>
          <w:sz w:val="20"/>
          <w:lang w:val="en-US" w:eastAsia="en-US" w:bidi="ar-SA"/>
        </w:rPr>
        <w:t xml:space="preserve"> ) on Thursday, June 11, from 10 am to 2 pm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 pic.twitter.com/PSjAYeTXhs(            </w:t>
      </w:r>
      <w:hyperlink r:id="rId314" w:history="1">
        <w:r>
          <w:rPr>
            <w:rFonts w:ascii="arial" w:eastAsia="arial" w:hAnsi="arial" w:cs="arial"/>
            <w:i/>
            <w:color w:val="0077CC"/>
            <w:sz w:val="20"/>
            <w:u w:val="single"/>
            <w:shd w:val="clear" w:color="auto" w:fill="FFFFFF"/>
            <w:lang w:val="en-US" w:eastAsia="en-US" w:bidi="ar-SA"/>
          </w:rPr>
          <w:t>https://t.co/PSjAYeTXhs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Public Services (@PSPC_SPAC) June 10, 2020( </w:t>
      </w:r>
      <w:hyperlink r:id="rId315" w:history="1">
        <w:r>
          <w:rPr>
            <w:rFonts w:ascii="arial" w:eastAsia="arial" w:hAnsi="arial" w:cs="arial"/>
            <w:i/>
            <w:color w:val="0077CC"/>
            <w:sz w:val="20"/>
            <w:u w:val="single"/>
            <w:shd w:val="clear" w:color="auto" w:fill="FFFFFF"/>
            <w:lang w:val="en-US" w:eastAsia="en-US" w:bidi="ar-SA"/>
          </w:rPr>
          <w:t>https://twitter.com/PSPC_SPAC/status/1270786154393227266?ref_src=twsrc%5Etfw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Expect lane reductions on the eastbound Queensway for construction Thursday including between Hunt Club and Anderson roads until 2:30 p.m. and between Carling and Kirkwood avenues and Parkdale Avenue until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reminder for transit riders - OC Transpo is preparing for mandatory masks as of Monday( </w:t>
      </w:r>
      <w:hyperlink r:id="rId316" w:history="1">
        <w:r>
          <w:rPr>
            <w:rFonts w:ascii="arial" w:eastAsia="arial" w:hAnsi="arial" w:cs="arial"/>
            <w:i/>
            <w:color w:val="0077CC"/>
            <w:sz w:val="20"/>
            <w:u w:val="single"/>
            <w:shd w:val="clear" w:color="auto" w:fill="FFFFFF"/>
            <w:lang w:val="en-US" w:eastAsia="en-US" w:bidi="ar-SA"/>
          </w:rPr>
          <w:t>https://ottawacitizen.com/news/local-news/transit-preparing-for-mandatory-masks-starting-monday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Public Health has a list of Ottawa- and Canada-based vendors selling masks( </w:t>
      </w:r>
      <w:hyperlink r:id="rId317"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318"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June 15, cloth masks will be mandatory on @OC_Transpo( </w:t>
      </w:r>
      <w:hyperlink r:id="rId319" w:history="1">
        <w:r>
          <w:rPr>
            <w:rFonts w:ascii="arial" w:eastAsia="arial" w:hAnsi="arial" w:cs="arial"/>
            <w:i/>
            <w:color w:val="0077CC"/>
            <w:sz w:val="20"/>
            <w:u w:val="single"/>
            <w:shd w:val="clear" w:color="auto" w:fill="FFFFFF"/>
            <w:lang w:val="en-US" w:eastAsia="en-US" w:bidi="ar-SA"/>
          </w:rPr>
          <w:t>https://twitter.com/OC_Transpo?ref_src=twsrc%5Etfw</w:t>
        </w:r>
      </w:hyperlink>
      <w:r>
        <w:rPr>
          <w:rFonts w:ascii="arial" w:eastAsia="arial" w:hAnsi="arial" w:cs="arial"/>
          <w:color w:val="000000"/>
          <w:sz w:val="20"/>
          <w:lang w:val="en-US" w:eastAsia="en-US" w:bidi="ar-SA"/>
        </w:rPr>
        <w:t xml:space="preserve"> ). Staff have received delivery of 200,000 disposable masks for distribution. The city is working with the @UnitedWayEO(            </w:t>
      </w:r>
      <w:hyperlink r:id="rId320" w:history="1">
        <w:r>
          <w:rPr>
            <w:rFonts w:ascii="arial" w:eastAsia="arial" w:hAnsi="arial" w:cs="arial"/>
            <w:i/>
            <w:color w:val="0077CC"/>
            <w:sz w:val="20"/>
            <w:u w:val="single"/>
            <w:shd w:val="clear" w:color="auto" w:fill="FFFFFF"/>
            <w:lang w:val="en-US" w:eastAsia="en-US" w:bidi="ar-SA"/>
          </w:rPr>
          <w:t>https://twitter.com/UnitedWayEO?ref_src=twsrc%5Etfw</w:t>
        </w:r>
      </w:hyperlink>
      <w:r>
        <w:rPr>
          <w:rFonts w:ascii="arial" w:eastAsia="arial" w:hAnsi="arial" w:cs="arial"/>
          <w:color w:val="000000"/>
          <w:sz w:val="20"/>
          <w:lang w:val="en-US" w:eastAsia="en-US" w:bidi="ar-SA"/>
        </w:rPr>
        <w:t xml:space="preserve"> ) to get masks to transit customers. The United Way will be selling masks at some stations in early July pic.twitter.com/TwV3ro7vVX(            </w:t>
      </w:r>
      <w:hyperlink r:id="rId321" w:history="1">
        <w:r>
          <w:rPr>
            <w:rFonts w:ascii="arial" w:eastAsia="arial" w:hAnsi="arial" w:cs="arial"/>
            <w:i/>
            <w:color w:val="0077CC"/>
            <w:sz w:val="20"/>
            <w:u w:val="single"/>
            <w:shd w:val="clear" w:color="auto" w:fill="FFFFFF"/>
            <w:lang w:val="en-US" w:eastAsia="en-US" w:bidi="ar-SA"/>
          </w:rPr>
          <w:t>https://t.co/TwV3ro7vVX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Allan Hubley (@AllanHubley_23) June 10, 2020( </w:t>
      </w:r>
      <w:hyperlink r:id="rId322" w:history="1">
        <w:r>
          <w:rPr>
            <w:rFonts w:ascii="arial" w:eastAsia="arial" w:hAnsi="arial" w:cs="arial"/>
            <w:i/>
            <w:color w:val="0077CC"/>
            <w:sz w:val="20"/>
            <w:u w:val="single"/>
            <w:shd w:val="clear" w:color="auto" w:fill="FFFFFF"/>
            <w:lang w:val="en-US" w:eastAsia="en-US" w:bidi="ar-SA"/>
          </w:rPr>
          <w:t>https://twitter.com/AllanHubley_23/status/1270820167128416257?ref_src=twsrc%5Etfw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George-Ã&amp;;#8240;tienne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 INVESTIGATIONS (90%); COMMUTING (90%); PUBLIC HEALTH (89%); PEDESTRIAN SAFETY (77%); GOVERNMENT PROCUREMENT (74%); PURCHASING &amp; PROCUREMENT (74%); CRIMINAL INVESTIGATIONS (72%); INVESTIGATIONS (72%); VIRUSES (72%); DISEASES &amp; DISORDERS (65%); INFECTIOUS DISEASE (65%); CORONAVIRUSES (60%); ACCIDENTAL FATALITIES (57%); GOVERNMENT &amp; PUBLIC ADMINISTRATION (50%); champlain,bridge,remained,closed,during,morning !@PERMALINK= </w:t>
      </w:r>
      <w:hyperlink r:id="rId323" w:history="1">
        <w:r>
          <w:rPr>
            <w:rFonts w:ascii="arial" w:eastAsia="arial" w:hAnsi="arial" w:cs="arial"/>
            <w:i/>
            <w:color w:val="0077CC"/>
            <w:sz w:val="20"/>
            <w:u w:val="single"/>
            <w:shd w:val="clear" w:color="auto" w:fill="FFFFFF"/>
            <w:lang w:val="en-US" w:eastAsia="en-US" w:bidi="ar-SA"/>
          </w:rPr>
          <w:t>http://ottawacitizen.com/news/local-news/getting-around-champlain-bridge-closed-ottawa-bound-lane-closure-on-alexandra-bridge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BRIDGES &amp; TUNNELS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(96%); QUEBEC,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Getting around: Champlain Bridge reopened, Ottawa-bound lane closure on Alexandra Bridge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Champlain Bridge was closed during the morning commute Thursday and motorists were asked to steer clear of the the area of Island Park Drive and the Sir John A. Macdonald Parkway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fatal collision. By 9:45 a.m., investigators gave the all-clear and reopened the bridge to traffic.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pedestrians were struck by a car, one fatally, at the Champlain Bridge and Island Park Drive at 7 p.m. Wednesday( </w:t>
      </w:r>
      <w:hyperlink r:id="rId311" w:history="1">
        <w:r>
          <w:rPr>
            <w:rFonts w:ascii="arial" w:eastAsia="arial" w:hAnsi="arial" w:cs="arial"/>
            <w:i/>
            <w:color w:val="0077CC"/>
            <w:sz w:val="20"/>
            <w:u w:val="single"/>
            <w:shd w:val="clear" w:color="auto" w:fill="FFFFFF"/>
            <w:lang w:val="en-US" w:eastAsia="en-US" w:bidi="ar-SA"/>
          </w:rPr>
          <w:t>https://ottawacitizen.com/news/local-news/champlain-bridge-closed-after-two-pedestrians-stuck-one-fatally/wcm/469af42b-fe43-4752-b972-e7511417a9c7/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Public Services and Procurement Canada warned that Gatineau to Ottawa traffic on the Alexandra Bridge will be closed from 10 a.m. to 2 p.m. Thursday to allow Canadian Heritage workers to install banners on Confederation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The Gatineau-bound lane remains open to motorists and the boardwalk is accessible to pedestrians and cyclists in both directions.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Quebec: Lane closure on #AlexandraBridge( </w:t>
      </w:r>
      <w:hyperlink r:id="rId312" w:history="1">
        <w:r>
          <w:rPr>
            <w:rFonts w:ascii="arial" w:eastAsia="arial" w:hAnsi="arial" w:cs="arial"/>
            <w:i/>
            <w:color w:val="0077CC"/>
            <w:sz w:val="20"/>
            <w:u w:val="single"/>
            <w:shd w:val="clear" w:color="auto" w:fill="FFFFFF"/>
            <w:lang w:val="en-US" w:eastAsia="en-US" w:bidi="ar-SA"/>
          </w:rPr>
          <w:t>https://twitter.com/hashtag/AlexandraBridge?src=hash&amp;;ref_src=twsrc%5Etfw</w:t>
        </w:r>
      </w:hyperlink>
      <w:r>
        <w:rPr>
          <w:rFonts w:ascii="arial" w:eastAsia="arial" w:hAnsi="arial" w:cs="arial"/>
          <w:color w:val="000000"/>
          <w:sz w:val="20"/>
          <w:lang w:val="en-US" w:eastAsia="en-US" w:bidi="ar-SA"/>
        </w:rPr>
        <w:t xml:space="preserve"> ) on Thursday, June 11, from 10 am to 2 pm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 pic.twitter.com/PSjAYeTXhs(            </w:t>
      </w:r>
      <w:hyperlink r:id="rId314" w:history="1">
        <w:r>
          <w:rPr>
            <w:rFonts w:ascii="arial" w:eastAsia="arial" w:hAnsi="arial" w:cs="arial"/>
            <w:i/>
            <w:color w:val="0077CC"/>
            <w:sz w:val="20"/>
            <w:u w:val="single"/>
            <w:shd w:val="clear" w:color="auto" w:fill="FFFFFF"/>
            <w:lang w:val="en-US" w:eastAsia="en-US" w:bidi="ar-SA"/>
          </w:rPr>
          <w:t>https://t.co/PSjAYeTXhs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Public Services (@PSPC_SPAC) June 10, 2020( </w:t>
      </w:r>
      <w:hyperlink r:id="rId315" w:history="1">
        <w:r>
          <w:rPr>
            <w:rFonts w:ascii="arial" w:eastAsia="arial" w:hAnsi="arial" w:cs="arial"/>
            <w:i/>
            <w:color w:val="0077CC"/>
            <w:sz w:val="20"/>
            <w:u w:val="single"/>
            <w:shd w:val="clear" w:color="auto" w:fill="FFFFFF"/>
            <w:lang w:val="en-US" w:eastAsia="en-US" w:bidi="ar-SA"/>
          </w:rPr>
          <w:t>https://twitter.com/PSPC_SPAC/status/1270786154393227266?ref_src=twsrc%5Etfw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Expect lane reductions on the eastbound Queensway for construction Thursday including between Hunt Club and Anderson roads until 2:30 p.m. and between Carling and Kirkwood avenues and Parkdale Avenue until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reminder for transit riders - OC Transpo is preparing for mandatory masks as of Monday( </w:t>
      </w:r>
      <w:hyperlink r:id="rId316" w:history="1">
        <w:r>
          <w:rPr>
            <w:rFonts w:ascii="arial" w:eastAsia="arial" w:hAnsi="arial" w:cs="arial"/>
            <w:i/>
            <w:color w:val="0077CC"/>
            <w:sz w:val="20"/>
            <w:u w:val="single"/>
            <w:shd w:val="clear" w:color="auto" w:fill="FFFFFF"/>
            <w:lang w:val="en-US" w:eastAsia="en-US" w:bidi="ar-SA"/>
          </w:rPr>
          <w:t>https://ottawacitizen.com/news/local-news/transit-preparing-for-mandatory-masks-starting-monday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Public Health has a list of Ottawa- and Canada-based vendors selling masks( </w:t>
      </w:r>
      <w:hyperlink r:id="rId317"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318"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June 15, cloth masks will be mandatory on @OC_Transpo( </w:t>
      </w:r>
      <w:hyperlink r:id="rId319" w:history="1">
        <w:r>
          <w:rPr>
            <w:rFonts w:ascii="arial" w:eastAsia="arial" w:hAnsi="arial" w:cs="arial"/>
            <w:i/>
            <w:color w:val="0077CC"/>
            <w:sz w:val="20"/>
            <w:u w:val="single"/>
            <w:shd w:val="clear" w:color="auto" w:fill="FFFFFF"/>
            <w:lang w:val="en-US" w:eastAsia="en-US" w:bidi="ar-SA"/>
          </w:rPr>
          <w:t>https://twitter.com/OC_Transpo?ref_src=twsrc%5Etfw</w:t>
        </w:r>
      </w:hyperlink>
      <w:r>
        <w:rPr>
          <w:rFonts w:ascii="arial" w:eastAsia="arial" w:hAnsi="arial" w:cs="arial"/>
          <w:color w:val="000000"/>
          <w:sz w:val="20"/>
          <w:lang w:val="en-US" w:eastAsia="en-US" w:bidi="ar-SA"/>
        </w:rPr>
        <w:t xml:space="preserve"> ). Staff have received delivery of 200,000 disposable masks for distribution. The city is working with the @UnitedWayEO(            </w:t>
      </w:r>
      <w:hyperlink r:id="rId320" w:history="1">
        <w:r>
          <w:rPr>
            <w:rFonts w:ascii="arial" w:eastAsia="arial" w:hAnsi="arial" w:cs="arial"/>
            <w:i/>
            <w:color w:val="0077CC"/>
            <w:sz w:val="20"/>
            <w:u w:val="single"/>
            <w:shd w:val="clear" w:color="auto" w:fill="FFFFFF"/>
            <w:lang w:val="en-US" w:eastAsia="en-US" w:bidi="ar-SA"/>
          </w:rPr>
          <w:t>https://twitter.com/UnitedWayEO?ref_src=twsrc%5Etfw</w:t>
        </w:r>
      </w:hyperlink>
      <w:r>
        <w:rPr>
          <w:rFonts w:ascii="arial" w:eastAsia="arial" w:hAnsi="arial" w:cs="arial"/>
          <w:color w:val="000000"/>
          <w:sz w:val="20"/>
          <w:lang w:val="en-US" w:eastAsia="en-US" w:bidi="ar-SA"/>
        </w:rPr>
        <w:t xml:space="preserve"> ) to get masks to transit customers. The United Way will be selling masks at some stations in early July pic.twitter.com/TwV3ro7vVX(            </w:t>
      </w:r>
      <w:hyperlink r:id="rId321" w:history="1">
        <w:r>
          <w:rPr>
            <w:rFonts w:ascii="arial" w:eastAsia="arial" w:hAnsi="arial" w:cs="arial"/>
            <w:i/>
            <w:color w:val="0077CC"/>
            <w:sz w:val="20"/>
            <w:u w:val="single"/>
            <w:shd w:val="clear" w:color="auto" w:fill="FFFFFF"/>
            <w:lang w:val="en-US" w:eastAsia="en-US" w:bidi="ar-SA"/>
          </w:rPr>
          <w:t>https://t.co/TwV3ro7vVX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Allan Hubley (@AllanHubley_23) June 10, 2020( </w:t>
      </w:r>
      <w:hyperlink r:id="rId322" w:history="1">
        <w:r>
          <w:rPr>
            <w:rFonts w:ascii="arial" w:eastAsia="arial" w:hAnsi="arial" w:cs="arial"/>
            <w:i/>
            <w:color w:val="0077CC"/>
            <w:sz w:val="20"/>
            <w:u w:val="single"/>
            <w:shd w:val="clear" w:color="auto" w:fill="FFFFFF"/>
            <w:lang w:val="en-US" w:eastAsia="en-US" w:bidi="ar-SA"/>
          </w:rPr>
          <w:t>https://twitter.com/AllanHubley_23/status/1270820167128416257?ref_src=twsrc%5Etfw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George-Étienne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 INVESTIGATIONS (91%); COMMUTING (90%); PUBLIC HEALTH (89%); CRIMINAL INVESTIGATIONS (77%); INVESTIGATIONS (77%); PEDESTRIAN SAFETY (77%); TRENDS &amp; EVENTS (77%); GOVERNMENT PROCUREMENT (73%); PURCHASING &amp; PROCUREMENT (73%); VIRUSES (72%); DISEASES &amp; DISORDERS (64%); INFECTIOUS DISEASE (64%); CORONAVIRUSES (60%); ACCIDENTAL FATALITIES (57%); GOVERNMENT &amp; PUBLIC ADMINISTRATION (50%); champlain,bridge,closed,during,morning,commute !@PERMALINK= </w:t>
      </w:r>
      <w:hyperlink r:id="rId323" w:history="1">
        <w:r>
          <w:rPr>
            <w:rFonts w:ascii="arial" w:eastAsia="arial" w:hAnsi="arial" w:cs="arial"/>
            <w:i/>
            <w:color w:val="0077CC"/>
            <w:sz w:val="20"/>
            <w:u w:val="single"/>
            <w:shd w:val="clear" w:color="auto" w:fill="FFFFFF"/>
            <w:lang w:val="en-US" w:eastAsia="en-US" w:bidi="ar-SA"/>
          </w:rPr>
          <w:t>http://ottawacitizen.com/news/local-news/getting-around-champlain-bridge-closed-ottawa-bound-lane-closure-on-alexandra-bridge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BRIDGES &amp; TUNNELS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(95%); QUEBEC,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Getting around: Champlain Bridge reopened, Ottawa-bound lane closure on Alexandra Bridge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Champlain Bridge was closed during the morning commute Thursday and motorists were asked to steer clear of the the area of Island Park Drive and the Sir John A. Macdonald Parkway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 fatal collision. By 9:45 a.m., investigators gave the all-clear and reopened the bridge to traffic.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pedestrians were struck by a car, one fatally, at the Champlain Bridge and Island Park Drive at 7 p.m. Wednesday( </w:t>
      </w:r>
      <w:hyperlink r:id="rId311" w:history="1">
        <w:r>
          <w:rPr>
            <w:rFonts w:ascii="arial" w:eastAsia="arial" w:hAnsi="arial" w:cs="arial"/>
            <w:i/>
            <w:color w:val="0077CC"/>
            <w:sz w:val="20"/>
            <w:u w:val="single"/>
            <w:shd w:val="clear" w:color="auto" w:fill="FFFFFF"/>
            <w:lang w:val="en-US" w:eastAsia="en-US" w:bidi="ar-SA"/>
          </w:rPr>
          <w:t>https://ottawacitizen.com/news/local-news/champlain-bridge-closed-after-two-pedestrians-stuck-one-fatally/wcm/469af42b-fe43-4752-b972-e7511417a9c7/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Public Services and Procurement Canada warned that Gatineau to Ottawa traffic on the Alexandra Bridge will be closed from 10 a.m. to 2 p.m. Thursday to allow Canadian Heritage workers to install banners on Confederation Boulevard.</w:t>
      </w:r>
    </w:p>
    <w:p>
      <w:pPr>
        <w:spacing w:before="200" w:line="260" w:lineRule="atLeast"/>
        <w:jc w:val="both"/>
        <w:rPr>
          <w:lang w:val="en-US" w:eastAsia="en-US" w:bidi="ar-SA"/>
        </w:rPr>
      </w:pPr>
      <w:r>
        <w:rPr>
          <w:rFonts w:ascii="arial" w:eastAsia="arial" w:hAnsi="arial" w:cs="arial"/>
          <w:color w:val="000000"/>
          <w:sz w:val="20"/>
          <w:lang w:val="en-US" w:eastAsia="en-US" w:bidi="ar-SA"/>
        </w:rPr>
        <w:t>The Gatineau-bound lane remains open to motorists and the boardwalk is accessible to pedestrians and cyclists in both directions.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Gatineau, Quebec: Lane closure on #AlexandraBridge( </w:t>
      </w:r>
      <w:hyperlink r:id="rId312" w:history="1">
        <w:r>
          <w:rPr>
            <w:rFonts w:ascii="arial" w:eastAsia="arial" w:hAnsi="arial" w:cs="arial"/>
            <w:i/>
            <w:color w:val="0077CC"/>
            <w:sz w:val="20"/>
            <w:u w:val="single"/>
            <w:shd w:val="clear" w:color="auto" w:fill="FFFFFF"/>
            <w:lang w:val="en-US" w:eastAsia="en-US" w:bidi="ar-SA"/>
          </w:rPr>
          <w:t>https://twitter.com/hashtag/AlexandraBridge?src=hash&amp;;ref_src=twsrc%5Etfw</w:t>
        </w:r>
      </w:hyperlink>
      <w:r>
        <w:rPr>
          <w:rFonts w:ascii="arial" w:eastAsia="arial" w:hAnsi="arial" w:cs="arial"/>
          <w:color w:val="000000"/>
          <w:sz w:val="20"/>
          <w:lang w:val="en-US" w:eastAsia="en-US" w:bidi="ar-SA"/>
        </w:rPr>
        <w:t xml:space="preserve"> ) on Thursday, June 11, from 10 am to 2 pm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https://t.co/3rIodVO4NL</w:t>
        </w:r>
      </w:hyperlink>
      <w:r>
        <w:rPr>
          <w:rFonts w:ascii="arial" w:eastAsia="arial" w:hAnsi="arial" w:cs="arial"/>
          <w:color w:val="000000"/>
          <w:sz w:val="20"/>
          <w:lang w:val="en-US" w:eastAsia="en-US" w:bidi="ar-SA"/>
        </w:rPr>
        <w:t xml:space="preserve"> ) pic.twitter.com/PSjAYeTXhs(            </w:t>
      </w:r>
      <w:hyperlink r:id="rId314" w:history="1">
        <w:r>
          <w:rPr>
            <w:rFonts w:ascii="arial" w:eastAsia="arial" w:hAnsi="arial" w:cs="arial"/>
            <w:i/>
            <w:color w:val="0077CC"/>
            <w:sz w:val="20"/>
            <w:u w:val="single"/>
            <w:shd w:val="clear" w:color="auto" w:fill="FFFFFF"/>
            <w:lang w:val="en-US" w:eastAsia="en-US" w:bidi="ar-SA"/>
          </w:rPr>
          <w:t>https://t.co/PSjAYeTXhs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Public Services (@PSPC_SPAC) June 10, 2020( </w:t>
      </w:r>
      <w:hyperlink r:id="rId315" w:history="1">
        <w:r>
          <w:rPr>
            <w:rFonts w:ascii="arial" w:eastAsia="arial" w:hAnsi="arial" w:cs="arial"/>
            <w:i/>
            <w:color w:val="0077CC"/>
            <w:sz w:val="20"/>
            <w:u w:val="single"/>
            <w:shd w:val="clear" w:color="auto" w:fill="FFFFFF"/>
            <w:lang w:val="en-US" w:eastAsia="en-US" w:bidi="ar-SA"/>
          </w:rPr>
          <w:t>https://twitter.com/PSPC_SPAC/status/1270786154393227266?ref_src=twsrc%5Etfw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Expect lane reductions on the eastbound Queensway for construction Thursday including between Hunt Club and Anderson roads until 2:30 p.m. and between Carling and Kirkwood avenues and Parkdale Avenue until 5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reminder for transit riders - OC Transpo is preparing for mandatory masks as of Monday( </w:t>
      </w:r>
      <w:hyperlink r:id="rId316" w:history="1">
        <w:r>
          <w:rPr>
            <w:rFonts w:ascii="arial" w:eastAsia="arial" w:hAnsi="arial" w:cs="arial"/>
            <w:i/>
            <w:color w:val="0077CC"/>
            <w:sz w:val="20"/>
            <w:u w:val="single"/>
            <w:shd w:val="clear" w:color="auto" w:fill="FFFFFF"/>
            <w:lang w:val="en-US" w:eastAsia="en-US" w:bidi="ar-SA"/>
          </w:rPr>
          <w:t>https://ottawacitizen.com/news/local-news/transit-preparing-for-mandatory-masks-starting-monday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Public Health has a list of Ottawa- and Canada-based vendors selling masks( </w:t>
      </w:r>
      <w:hyperlink r:id="rId317" w:history="1">
        <w:r>
          <w:rPr>
            <w:rFonts w:ascii="arial" w:eastAsia="arial" w:hAnsi="arial" w:cs="arial"/>
            <w:i/>
            <w:color w:val="0077CC"/>
            <w:sz w:val="20"/>
            <w:u w:val="single"/>
            <w:shd w:val="clear" w:color="auto" w:fill="FFFFFF"/>
            <w:lang w:val="en-US" w:eastAsia="en-US" w:bidi="ar-SA"/>
          </w:rPr>
          <w:t>https://www.ottawapublichealth.ca/en/public-health-topics/masks.aspx#13-Where-can-I-purchase-a-cloth-mask-in-Ottawa-</w:t>
        </w:r>
      </w:hyperlink>
      <w:r>
        <w:rPr>
          <w:rFonts w:ascii="arial" w:eastAsia="arial" w:hAnsi="arial" w:cs="arial"/>
          <w:color w:val="000000"/>
          <w:sz w:val="20"/>
          <w:lang w:val="en-US" w:eastAsia="en-US" w:bidi="ar-SA"/>
        </w:rPr>
        <w:t xml:space="preserve"> ). The federal government has easy instructions on making a no-sew mask(            </w:t>
      </w:r>
      <w:hyperlink r:id="rId318" w:history="1">
        <w:r>
          <w:rPr>
            <w:rFonts w:ascii="arial" w:eastAsia="arial" w:hAnsi="arial" w:cs="arial"/>
            <w:i/>
            <w:color w:val="0077CC"/>
            <w:sz w:val="20"/>
            <w:u w:val="single"/>
            <w:shd w:val="clear" w:color="auto" w:fill="FFFFFF"/>
            <w:lang w:val="en-US" w:eastAsia="en-US" w:bidi="ar-SA"/>
          </w:rPr>
          <w:t>https://www.canada.ca/en/public-health/services/diseases/2019-novel-coronavirus-infection/prevention-risks/sew-no-sew-instructions-non-medical-masks-face-coverings.html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June 15, cloth masks will be mandatory on @OC_Transpo( </w:t>
      </w:r>
      <w:hyperlink r:id="rId319" w:history="1">
        <w:r>
          <w:rPr>
            <w:rFonts w:ascii="arial" w:eastAsia="arial" w:hAnsi="arial" w:cs="arial"/>
            <w:i/>
            <w:color w:val="0077CC"/>
            <w:sz w:val="20"/>
            <w:u w:val="single"/>
            <w:shd w:val="clear" w:color="auto" w:fill="FFFFFF"/>
            <w:lang w:val="en-US" w:eastAsia="en-US" w:bidi="ar-SA"/>
          </w:rPr>
          <w:t>https://twitter.com/OC_Transpo?ref_src=twsrc%5Etfw</w:t>
        </w:r>
      </w:hyperlink>
      <w:r>
        <w:rPr>
          <w:rFonts w:ascii="arial" w:eastAsia="arial" w:hAnsi="arial" w:cs="arial"/>
          <w:color w:val="000000"/>
          <w:sz w:val="20"/>
          <w:lang w:val="en-US" w:eastAsia="en-US" w:bidi="ar-SA"/>
        </w:rPr>
        <w:t xml:space="preserve"> ). Staff have received delivery of 200,000 disposable masks for distribution. The city is working with the @UnitedWayEO(            </w:t>
      </w:r>
      <w:hyperlink r:id="rId320" w:history="1">
        <w:r>
          <w:rPr>
            <w:rFonts w:ascii="arial" w:eastAsia="arial" w:hAnsi="arial" w:cs="arial"/>
            <w:i/>
            <w:color w:val="0077CC"/>
            <w:sz w:val="20"/>
            <w:u w:val="single"/>
            <w:shd w:val="clear" w:color="auto" w:fill="FFFFFF"/>
            <w:lang w:val="en-US" w:eastAsia="en-US" w:bidi="ar-SA"/>
          </w:rPr>
          <w:t>https://twitter.com/UnitedWayEO?ref_src=twsrc%5Etfw</w:t>
        </w:r>
      </w:hyperlink>
      <w:r>
        <w:rPr>
          <w:rFonts w:ascii="arial" w:eastAsia="arial" w:hAnsi="arial" w:cs="arial"/>
          <w:color w:val="000000"/>
          <w:sz w:val="20"/>
          <w:lang w:val="en-US" w:eastAsia="en-US" w:bidi="ar-SA"/>
        </w:rPr>
        <w:t xml:space="preserve"> ) to get masks to transit customers. The United Way will be selling masks at some stations in early July pic.twitter.com/TwV3ro7vVX(            </w:t>
      </w:r>
      <w:hyperlink r:id="rId321" w:history="1">
        <w:r>
          <w:rPr>
            <w:rFonts w:ascii="arial" w:eastAsia="arial" w:hAnsi="arial" w:cs="arial"/>
            <w:i/>
            <w:color w:val="0077CC"/>
            <w:sz w:val="20"/>
            <w:u w:val="single"/>
            <w:shd w:val="clear" w:color="auto" w:fill="FFFFFF"/>
            <w:lang w:val="en-US" w:eastAsia="en-US" w:bidi="ar-SA"/>
          </w:rPr>
          <w:t>https://t.co/TwV3ro7vVX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Allan Hubley (@AllanHubley_23) June 10, 2020( </w:t>
      </w:r>
      <w:hyperlink r:id="rId322" w:history="1">
        <w:r>
          <w:rPr>
            <w:rFonts w:ascii="arial" w:eastAsia="arial" w:hAnsi="arial" w:cs="arial"/>
            <w:i/>
            <w:color w:val="0077CC"/>
            <w:sz w:val="20"/>
            <w:u w:val="single"/>
            <w:shd w:val="clear" w:color="auto" w:fill="FFFFFF"/>
            <w:lang w:val="en-US" w:eastAsia="en-US" w:bidi="ar-SA"/>
          </w:rPr>
          <w:t>https://twitter.com/AllanHubley_23/status/1270820167128416257?ref_src=twsrc%5Etfw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Metcalfe Street is reduced to one northbound lane between Frank and Lewis streets until mid-June for water main and sewer work as part of the Elgin Street Renewal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between Olmstead Street and Marier Avenue to install a new water main, left-turn lane, curbs and sidewalks continues until the end of August. OC Transpo Route 19 is detoured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reduced to one lane in each direction. Intersections including Marier Avenue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Deschamps Avenue and Olmstead Street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Road to Levis Avenue will be closed until Aug. 28.</w:t>
      </w:r>
    </w:p>
    <w:p>
      <w:pPr>
        <w:spacing w:before="200" w:line="260" w:lineRule="atLeast"/>
        <w:jc w:val="both"/>
        <w:rPr>
          <w:lang w:val="en-US" w:eastAsia="en-US" w:bidi="ar-SA"/>
        </w:rPr>
      </w:pPr>
      <w:r>
        <w:rPr>
          <w:rFonts w:ascii="arial" w:eastAsia="arial" w:hAnsi="arial" w:cs="arial"/>
          <w:color w:val="000000"/>
          <w:sz w:val="20"/>
          <w:lang w:val="en-US" w:eastAsia="en-US" w:bidi="ar-SA"/>
        </w:rPr>
        <w:t>Farmer's Way is closed to traffic daily from 7 a.m. to 7 p.m. between Piperville and Leitrim roads for resurfacing until late June. Cyclist and pedestrian access will be maintained but vehicles will be detoured from Leitrim and Piperville roads to Anderson Road.</w:t>
      </w:r>
    </w:p>
    <w:p>
      <w:pPr>
        <w:spacing w:before="200" w:line="260" w:lineRule="atLeast"/>
        <w:jc w:val="both"/>
        <w:rPr>
          <w:lang w:val="en-US" w:eastAsia="en-US" w:bidi="ar-SA"/>
        </w:rPr>
      </w:pPr>
      <w:r>
        <w:rPr>
          <w:rFonts w:ascii="arial" w:eastAsia="arial" w:hAnsi="arial" w:cs="arial"/>
          <w:color w:val="000000"/>
          <w:sz w:val="20"/>
          <w:lang w:val="en-US" w:eastAsia="en-US" w:bidi="ar-SA"/>
        </w:rPr>
        <w:t>Hogs Back Road is closed to vehicles between Prince of Wales and Riverside drives until August and between Colonel By and Riverside drives until December for bridge repairs. Access for pedestrians and cyclists will be maintained with a signed detour for motorist, pedestrians and cyclists in place, the City of Ottawa said. A detour is in place for cyclists and pedestrians from May to the end of December passing over the deck of the Hog's Back Dam and through the National Capital Commission's Hog's Back Park then rejoining the pathways along the roadway.</w:t>
      </w:r>
    </w:p>
    <w:p>
      <w:pPr>
        <w:spacing w:before="200" w:line="260" w:lineRule="atLeast"/>
        <w:jc w:val="both"/>
        <w:rPr>
          <w:lang w:val="en-US" w:eastAsia="en-US" w:bidi="ar-SA"/>
        </w:rPr>
      </w:pPr>
      <w:r>
        <w:rPr>
          <w:rFonts w:ascii="arial" w:eastAsia="arial" w:hAnsi="arial" w:cs="arial"/>
          <w:color w:val="000000"/>
          <w:sz w:val="20"/>
          <w:lang w:val="en-US" w:eastAsia="en-US" w:bidi="ar-SA"/>
        </w:rPr>
        <w:t>March Road is closed intermittently in both directions between Carling Avenue and Shirley Brook Drive for repaving until July. Access for pedestrians and cyclists will be maintained throughout this period.</w:t>
      </w:r>
    </w:p>
    <w:p>
      <w:pPr>
        <w:spacing w:before="200" w:line="260" w:lineRule="atLeast"/>
        <w:jc w:val="both"/>
        <w:rPr>
          <w:lang w:val="en-US" w:eastAsia="en-US" w:bidi="ar-SA"/>
        </w:rPr>
      </w:pPr>
      <w:r>
        <w:rPr>
          <w:rFonts w:ascii="arial" w:eastAsia="arial" w:hAnsi="arial" w:cs="arial"/>
          <w:color w:val="000000"/>
          <w:sz w:val="20"/>
          <w:lang w:val="en-US" w:eastAsia="en-US" w:bidi="ar-SA"/>
        </w:rPr>
        <w:t>Expect weekday lane reductions from 7 a.m. to 7 p.m. on Merivale Road between Prince of Wales Drive and Slack Road until September for repaving. Access for pedestrians and cyclists is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COVID-19-RELATED CLOSURES:</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Capital Commission pilot project partially closing the Sir John A. Macdonald Parkway and the Sir George-Ã&amp;;#8240;tienne Cartier Parkway to vehicles from 8 a.m. to 4 p.m. on weekends continues until June 28. The closures aim to "provide local residents more space for outdoor wellbeing" on foot or by bike while physically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Queen Elizabeth Drive remains closed between Fifth and Laurier avenues each day between 8 a.m. and 8 p.m. until June 28.</w:t>
      </w:r>
    </w:p>
    <w:p>
      <w:pPr>
        <w:spacing w:before="200" w:line="260" w:lineRule="atLeast"/>
        <w:jc w:val="both"/>
        <w:rPr>
          <w:lang w:val="en-US" w:eastAsia="en-US" w:bidi="ar-SA"/>
        </w:rPr>
      </w:pPr>
      <w:r>
        <w:rPr>
          <w:rFonts w:ascii="arial" w:eastAsia="arial" w:hAnsi="arial" w:cs="arial"/>
          <w:color w:val="000000"/>
          <w:sz w:val="20"/>
          <w:lang w:val="en-US" w:eastAsia="en-US" w:bidi="ar-SA"/>
        </w:rPr>
        <w:t>The Bank Street Bridge is reduced to one lane in each direction for vehicles so that pedestrians and cyclists can use the curb lanes in addition to the sidewalks between Wilton Crescent and Echo Drive.</w:t>
      </w:r>
    </w:p>
    <w:p>
      <w:pPr>
        <w:spacing w:before="200" w:line="260" w:lineRule="atLeast"/>
        <w:jc w:val="both"/>
        <w:rPr>
          <w:lang w:val="en-US" w:eastAsia="en-US" w:bidi="ar-SA"/>
        </w:rPr>
      </w:pPr>
      <w:r>
        <w:rPr>
          <w:rFonts w:ascii="arial" w:eastAsia="arial" w:hAnsi="arial" w:cs="arial"/>
          <w:color w:val="000000"/>
          <w:sz w:val="20"/>
          <w:lang w:val="en-US" w:eastAsia="en-US" w:bidi="ar-SA"/>
        </w:rPr>
        <w:t>Byron Avenue is closed between Golden Avenue and Redwood Avenue but access for local traffic is maintained and cross-traffic permitted.</w:t>
      </w:r>
    </w:p>
    <w:p>
      <w:pPr>
        <w:spacing w:before="200" w:line="260" w:lineRule="atLeast"/>
        <w:jc w:val="both"/>
        <w:rPr>
          <w:lang w:val="en-US" w:eastAsia="en-US" w:bidi="ar-SA"/>
        </w:rPr>
      </w:pPr>
      <w:r>
        <w:rPr>
          <w:rFonts w:ascii="arial" w:eastAsia="arial" w:hAnsi="arial" w:cs="arial"/>
          <w:color w:val="000000"/>
          <w:sz w:val="20"/>
          <w:lang w:val="en-US" w:eastAsia="en-US" w:bidi="ar-SA"/>
        </w:rPr>
        <w:t>Greenview Avenue is closed from Carling Avenue to Britannia Park. Access for local traffic is maintained between Carling Avenue and Don Street.</w:t>
      </w:r>
    </w:p>
    <w:p>
      <w:pPr>
        <w:spacing w:before="200" w:line="260" w:lineRule="atLeast"/>
        <w:jc w:val="both"/>
        <w:rPr>
          <w:lang w:val="en-US" w:eastAsia="en-US" w:bidi="ar-SA"/>
        </w:rPr>
      </w:pPr>
      <w:r>
        <w:rPr>
          <w:rFonts w:ascii="arial" w:eastAsia="arial" w:hAnsi="arial" w:cs="arial"/>
          <w:color w:val="000000"/>
          <w:sz w:val="20"/>
          <w:lang w:val="en-US" w:eastAsia="en-US" w:bidi="ar-SA"/>
        </w:rPr>
        <w:t>TRANSIT:</w:t>
      </w:r>
    </w:p>
    <w:p>
      <w:pPr>
        <w:spacing w:before="200" w:line="260" w:lineRule="atLeast"/>
        <w:jc w:val="both"/>
        <w:rPr>
          <w:lang w:val="en-US" w:eastAsia="en-US" w:bidi="ar-SA"/>
        </w:rPr>
      </w:pPr>
      <w:r>
        <w:rPr>
          <w:rFonts w:ascii="arial" w:eastAsia="arial" w:hAnsi="arial" w:cs="arial"/>
          <w:color w:val="000000"/>
          <w:sz w:val="20"/>
          <w:lang w:val="en-US" w:eastAsia="en-US" w:bidi="ar-SA"/>
        </w:rPr>
        <w:t>OC Transpo will increase bus service "as required" through June then "restore normal service levels and create more space for customers on buses and trains" on June 28. The service scaled back service after ridership dropped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O-Train Line 2 is closed and replaced with bus service for about two years of construction of Stage 2 extending from Greenboro to Limebank in Riverside South with a link to the Ottawa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Rack &amp;; Roll program was scheduled to have 750 bike racks installed on city buses by the end of May. They'll be on bus routes across the city, including routes 12, 15, 25, 35, 39, 45, 55, 57, 61, 62, 63, 74, 75, 85, 88, 97, 98 and 99, and Line 2 buses.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 INVESTIGATIONS (91%); COMMUTING (90%); PUBLIC HEALTH (89%); CRIMINAL INVESTIGATIONS (77%); INVESTIGATIONS (77%); PEDESTRIAN SAFETY (77%); TRENDS &amp; EVENTS (77%); GOVERNMENT PROCUREMENT (73%); PURCHASING &amp; PROCUREMENT (73%); VIRUSES (72%); DISEASES &amp; DISORDERS (64%); INFECTIOUS DISEASE (64%); CORONAVIRUSES (60%); ACCIDENTAL FATALITIES (57%); GOVERNMENT &amp; PUBLIC ADMINISTRATION (50%); champlain,bridge,closed,during,morning,commute !@PERMALINK= </w:t>
      </w:r>
      <w:hyperlink r:id="rId323" w:history="1">
        <w:r>
          <w:rPr>
            <w:rFonts w:ascii="arial" w:eastAsia="arial" w:hAnsi="arial" w:cs="arial"/>
            <w:i/>
            <w:color w:val="0077CC"/>
            <w:sz w:val="20"/>
            <w:u w:val="single"/>
            <w:shd w:val="clear" w:color="auto" w:fill="FFFFFF"/>
            <w:lang w:val="en-US" w:eastAsia="en-US" w:bidi="ar-SA"/>
          </w:rPr>
          <w:t>http://ottawacitizen.com/news/local-news/getting-around-champlain-bridge-closed-ottawa-bound-lane-closure-on-alexandra-bridge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BRIDGES &amp; TUNNELS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(96%); QUEBEC, CANADA (56%);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intervention in Kahnawake would be act of provocation, First Nation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reinforced a rail blockade on the Kahnawake Mohawk territory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as the First Nation warned that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efforts to forcibly remove the site would be seen as an act of aggression and provocation.</w:t>
      </w:r>
    </w:p>
    <w:p>
      <w:pPr>
        <w:spacing w:before="200" w:line="260" w:lineRule="atLeast"/>
        <w:jc w:val="both"/>
        <w:rPr>
          <w:lang w:val="en-US" w:eastAsia="en-US" w:bidi="ar-SA"/>
        </w:rPr>
      </w:pPr>
      <w:r>
        <w:rPr>
          <w:rFonts w:ascii="arial" w:eastAsia="arial" w:hAnsi="arial" w:cs="arial"/>
          <w:color w:val="000000"/>
          <w:sz w:val="20"/>
          <w:lang w:val="en-US" w:eastAsia="en-US" w:bidi="ar-SA"/>
        </w:rPr>
        <w:t>The secretary of the Mohawk Nation at Kahnawake, Kenneth Deer, said in a statement that any move to enforce an injunction granted to Canadian Pacific Railway would "exacerbate an already volatile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rail company obtained an injunction on Tuesday to end the blockade that began Feb. 8, one of several such protests in support of Wet'suwet'en hereditary chiefs who oppose a natural gas pipeline cutting across their traditional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Deer said protesters have no intention of leaving and need to be prepared for a possible intervention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"Ultimately, coercive state-sponsored force is the wrong way to make peace," Deer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rail disruptions resumed in Tyendinaga Mohawk Territory near Belleville, Ont., not far from the scene of a major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earlier in the week that dismantled a blockade that had thwarted all train traffic in the area for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OPP spokesman Bill Dickson said a handful of protesters lit fires near and on railway tracks at a secondary camp that remained in place after Monday's raid.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Canadian National Railway began inspecting the tracks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extinguished the blaze. Freight train service appeared to resume shortly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Further west, the agency responsible for a major commuter rail service covering much of southern Ontario said it was not anticipating any of the delays and cancellations that brought trains to a standstill during the Tuesday rush hour.</w:t>
      </w:r>
    </w:p>
    <w:p>
      <w:pPr>
        <w:spacing w:before="200" w:line="260" w:lineRule="atLeast"/>
        <w:jc w:val="both"/>
        <w:rPr>
          <w:lang w:val="en-US" w:eastAsia="en-US" w:bidi="ar-SA"/>
        </w:rPr>
      </w:pPr>
      <w:r>
        <w:rPr>
          <w:rFonts w:ascii="arial" w:eastAsia="arial" w:hAnsi="arial" w:cs="arial"/>
          <w:color w:val="000000"/>
          <w:sz w:val="20"/>
          <w:lang w:val="en-US" w:eastAsia="en-US" w:bidi="ar-SA"/>
        </w:rPr>
        <w:t>Metrolinx, operator of the GO Transit network, suspended service on multiple routes as a series of protests sprang up in and around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arrested three people at the demonstrations. They said in a tweet Wednesday morning that officers provided protesters with an injunction and began moving them from rail tracks.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blockade had threatened to delay morning commutes west of the city,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rail line has been cleared and most commuter rail lines were running on time or with minor delays.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also set up new sites in Ontario and Quebec this week, though some dispersed or were dismantled in less than a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at a Hamilton GO station caused numerous cancellations and delays starting Monday evening, but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protesters left the blockade site in the city peacefully at around 5 p.m.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new disruptions that surfaced Tuesday included a blockade along a highway near the site of an ongoing land dispute in Caledonia, Ont., and one along a stretch of rail in Sherbrooke, Que., about 150 kilometres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to end the Sherbrooke blockade on Tuesday afternoon, arresting protesters who had blocked a rail line in the city's Lennoxville district. The protest along Highway 6 in Ontario remains active.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high-profile blockades were also dismantled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B.C. and Ontario earlier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The hereditary chiefs of the Wet'suwet'en Nation, whose opposition to the Coastal GasLink project has spurred the widespread protests and disruptions, were meeting in British Columbia on Wednesday. Federal officials said they were waiting to hear whether the hereditary chiefs would invite them and their provincial counterparts to discuss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hereditary chiefs, Na'moks, who also goes by John Ridsdale, suggested progress was being made in reaching the conditions they have set for such a meeting to take place.</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NATIVE AMERICANS (90%); PROTESTS &amp; DEMONSTRATIONS (90%); CRIME, LAW ENFORCEMENT &amp; CORRECTIONS (89%); DELAYS &amp; POSTPONEMENTS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TRENDS &amp; EVENTS (89%); ARRESTS (89%); CITY LIFE (87%); COMMUTING (87%); INJUNCTIONS (76%); FIRES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CANADIAN NATIONAL RAILWAY CO (90%);  CANADIAN PACIFIC RAILWAY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CNR (TSX) (90%); CNI (NYSE) (90%); CP (TSX) (57%); CP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NAICS482111 LINE-HAUL RAILROADS (90%); SIC4011 RAILROADS, LINE-HAUL OPERATING (90%); RAIL TRANSPORTATION (92%); URBAN RAIL SYSTEMS (89%); TRAINS (78%); NATURAL GAS (69%); PIPELINE TRANSPORTATION (55%); NATURAL GAS PRODUCTS (55%); NATURAL GAS PIPELINES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(79%); ONTARIO, CANADA (90%); QUEBEC,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Search continues for suspect in killing of St-Michel Maxi store employee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search continues for the suspect in the killing of a 20-year-old Maxi supermarket employee Sunday night( </w:t>
      </w:r>
      <w:hyperlink r:id="rId359" w:history="1">
        <w:r>
          <w:rPr>
            <w:rFonts w:ascii="arial" w:eastAsia="arial" w:hAnsi="arial" w:cs="arial"/>
            <w:i/>
            <w:color w:val="0077CC"/>
            <w:sz w:val="20"/>
            <w:u w:val="single"/>
            <w:shd w:val="clear" w:color="auto" w:fill="FFFFFF"/>
            <w:lang w:val="en-US" w:eastAsia="en-US" w:bidi="ar-SA"/>
          </w:rPr>
          <w:t>http://montrealgazette.com/news/local-news/woman-in-critical-condition-after-stabbing-in-st-michel-supermarket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keep an open eye and be vigilant.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fielded several calls from Montrealers since releasing surveillance camera screenshots of the suspect Monday night, but none of the calls have led to new information,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8:30 p.m. Sunday, a man dressed all in black entered the Maxi supermarket on Crémazie Blvd. E. in St-Michel and stabbed 20-year-old Clémence Beaulieu-Patry to death. Despite there being roughly 30 people in the store at the time, the suspect managed to flee the scene. He left the store by foot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say whether he got in a car from there.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couldn't confirm whether the man was someone Beaulieu-Patry knew, or whether it was a random act of 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able to identify the suspect yet. On Monday, they said the footage they had of him was grainy, and that they were working on refining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him as a black man between 25 and 30 years old who stands 5-foot-8. He was wearing a hat, a coat, pants and dark shoes at the time of the crime. He also wore glasses. Anyone with information that could identify or locate the suspect is asked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tel:514-393-1133 ).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demande l'aide du public afin de localiser le suspect de l'homicide survenu ds un supermarché à Saint-Michel </w:t>
      </w:r>
      <w:hyperlink r:id="rId360"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https://t.co/KKRgTIOvfD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11, 2016( </w:t>
      </w:r>
      <w:hyperlink r:id="rId361" w:history="1">
        <w:r>
          <w:rPr>
            <w:rFonts w:ascii="arial" w:eastAsia="arial" w:hAnsi="arial" w:cs="arial"/>
            <w:i/>
            <w:color w:val="0077CC"/>
            <w:sz w:val="20"/>
            <w:u w:val="single"/>
            <w:shd w:val="clear" w:color="auto" w:fill="FFFFFF"/>
            <w:lang w:val="en-US" w:eastAsia="en-US" w:bidi="ar-SA"/>
          </w:rPr>
          <w:t>https://twitter.com/SPVM/status/719660824751693824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sees the suspect, Lacoursière urged, "do not confront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you're in his presence, try to keep an eye on him, call 911, and we will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there as quickly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Maxi supermarket was reopened Tuesday morning after being closed on Monday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shocked employees learned what happened.</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36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these images, taken from a surveillance camera, of the suspect in the stabbing death of Clémence Beaulieu-Patry at a Maxi store in St-Michel on April 11, 2016. !@COPYRIGHT=© 2016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(89%); SURVEILLANCE (89%); INVESTIGATIONS (89%); CRIMINAL INVESTIGATIONS (78%); LAW ENFORCEMENT (78%); INTERNET SOCIAL NETWORKING (60%); search,continues,suspect,killing,supermarket,employee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GROCERY STORES &amp; SUPERMARKETS (89%); OPHTHALMIC GOODS (72%);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Anti-capitalist May Day protest turns violent in </w:t>
        </w:r>
      </w:hyperlink>
      <w:hyperlink r:id="rId36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May Day march turned chaotic on Sunday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demonstrators in the city's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afternoon march began peacefully but degenerated after about an hour,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protesters threw projectiles and broke windows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prompting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fire off tear 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 and orange-coloured smoke filled the air as protesters dispersed into small groups and ran in different directions, some being chased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about 10 arrests and one minor injury as of 5 p.m., although small protests were ongoing in the early evening.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demonstrators, many wearing masks and eye protection, marched through the streets waving signs and chanting anti-capitalist slogans.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groups converged and made their way to Sainte-Catherine street, bringing traffic to a standstill on one of the city's busiest thoroughfares.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heavy and included officers on horseback and on bicycles as well as dozens who walked alongside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Anti-Capitalist Convergence said the goal of the event was to "disrupt commercial activity dominated by the local bourgeoisie."</w:t>
      </w:r>
    </w:p>
    <w:p>
      <w:pPr>
        <w:spacing w:before="200" w:line="260" w:lineRule="atLeast"/>
        <w:jc w:val="both"/>
        <w:rPr>
          <w:lang w:val="en-US" w:eastAsia="en-US" w:bidi="ar-SA"/>
        </w:rPr>
      </w:pPr>
      <w:r>
        <w:rPr>
          <w:rFonts w:ascii="arial" w:eastAsia="arial" w:hAnsi="arial" w:cs="arial"/>
          <w:color w:val="000000"/>
          <w:sz w:val="20"/>
          <w:lang w:val="en-US" w:eastAsia="en-US" w:bidi="ar-SA"/>
        </w:rPr>
        <w:t>One protester, Marguerite Garepy, said she was marching to denounce the capitalist system, which she describes as being more focused on profit than on people's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there to call for free education, a better public health system, responsible resource exploitation and a higher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"Someone working at $10-something an hour, they can't get by," she said. "It's not livable for poor people."</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a union-organized protest was held without a hitch.</w:t>
      </w:r>
    </w:p>
    <w:p>
      <w:pPr>
        <w:spacing w:before="200" w:line="260" w:lineRule="atLeast"/>
        <w:jc w:val="both"/>
        <w:rPr>
          <w:lang w:val="en-US" w:eastAsia="en-US" w:bidi="ar-SA"/>
        </w:rPr>
      </w:pPr>
      <w:r>
        <w:rPr>
          <w:rFonts w:ascii="arial" w:eastAsia="arial" w:hAnsi="arial" w:cs="arial"/>
          <w:color w:val="000000"/>
          <w:sz w:val="20"/>
          <w:lang w:val="en-US" w:eastAsia="en-US" w:bidi="ar-SA"/>
        </w:rPr>
        <w:t>Its purpose was to denounce government austerity measures and call for higher wages and measures to reduce social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organizers also called for Quebec's minimum wage to be raised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Protests are held annually to mark May Day, also known as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people were arrested in the anti-capitalist protest last May 1.</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CITY LIFE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WAGES &amp; SALARIES (86%); MINIMUM WAGE (86%); ARRESTS (78%); WOUNDS &amp; INJURIES (70%); LABOR UNIONS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Anti-capitalist May Day protest turns violent in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May Day march turned chaotic on Sunday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demonstrators in the city's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afternoon march began peacefully but degenerated after about an hour,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protesters threw projectiles and broke windows at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prompting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fire off tear 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Red and orange-coloured smoke filled the air as protesters dispersed into small groups and ran in different directions, some being chased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about 10 arrests and one minor injury as of 5 p.m., although small protests were ongoing in the early evening.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hundred demonstrators, many wearing masks and eye protection, marched through the streets waving signs and chanting anti-capitalist slogans.</w:t>
      </w:r>
    </w:p>
    <w:p>
      <w:pPr>
        <w:spacing w:before="200" w:line="260" w:lineRule="atLeast"/>
        <w:jc w:val="both"/>
        <w:rPr>
          <w:lang w:val="en-US" w:eastAsia="en-US" w:bidi="ar-SA"/>
        </w:rPr>
      </w:pPr>
      <w:r>
        <w:rPr>
          <w:rFonts w:ascii="arial" w:eastAsia="arial" w:hAnsi="arial" w:cs="arial"/>
          <w:color w:val="000000"/>
          <w:sz w:val="20"/>
          <w:lang w:val="en-US" w:eastAsia="en-US" w:bidi="ar-SA"/>
        </w:rPr>
        <w:t>At least two groups converged and made their way to Sainte-Catherine street, bringing traffic to a standstill on one of the city's busiest thoroughfares.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heavy and included officers on horseback and on bicycles as well as dozens who walked alongside the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Anti-Capitalist Convergence said the goal of the event was to "disrupt commercial activity dominated by the local bourgeoisie."</w:t>
      </w:r>
    </w:p>
    <w:p>
      <w:pPr>
        <w:spacing w:before="200" w:line="260" w:lineRule="atLeast"/>
        <w:jc w:val="both"/>
        <w:rPr>
          <w:lang w:val="en-US" w:eastAsia="en-US" w:bidi="ar-SA"/>
        </w:rPr>
      </w:pPr>
      <w:r>
        <w:rPr>
          <w:rFonts w:ascii="arial" w:eastAsia="arial" w:hAnsi="arial" w:cs="arial"/>
          <w:color w:val="000000"/>
          <w:sz w:val="20"/>
          <w:lang w:val="en-US" w:eastAsia="en-US" w:bidi="ar-SA"/>
        </w:rPr>
        <w:t>One protester, Marguerite Garepy, said she was marching to denounce the capitalist system, which she describes as being more focused on profit than on people's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there to call for free education, a better public health system, responsible resource exploitation and a higher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"Someone working at $10-something an hour, they can't get by," she said. "It's not livable for poor people."</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a union-organized protest was held without a hitch.</w:t>
      </w:r>
    </w:p>
    <w:p>
      <w:pPr>
        <w:spacing w:before="200" w:line="260" w:lineRule="atLeast"/>
        <w:jc w:val="both"/>
        <w:rPr>
          <w:lang w:val="en-US" w:eastAsia="en-US" w:bidi="ar-SA"/>
        </w:rPr>
      </w:pPr>
      <w:r>
        <w:rPr>
          <w:rFonts w:ascii="arial" w:eastAsia="arial" w:hAnsi="arial" w:cs="arial"/>
          <w:color w:val="000000"/>
          <w:sz w:val="20"/>
          <w:lang w:val="en-US" w:eastAsia="en-US" w:bidi="ar-SA"/>
        </w:rPr>
        <w:t>Its purpose was to denounce government austerity measures and call for higher wages and measures to reduce social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organizers also called for Quebec's minimum wage to be raised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Protests are held annually to mark May Day, also known as International Workers' Day.</w:t>
      </w:r>
    </w:p>
    <w:p>
      <w:pPr>
        <w:spacing w:before="200" w:line="260" w:lineRule="atLeast"/>
        <w:jc w:val="both"/>
        <w:rPr>
          <w:lang w:val="en-US" w:eastAsia="en-US" w:bidi="ar-SA"/>
        </w:rPr>
      </w:pPr>
      <w:r>
        <w:rPr>
          <w:rFonts w:ascii="arial" w:eastAsia="arial" w:hAnsi="arial" w:cs="arial"/>
          <w:color w:val="000000"/>
          <w:sz w:val="20"/>
          <w:lang w:val="en-US" w:eastAsia="en-US" w:bidi="ar-SA"/>
        </w:rPr>
        <w:t>More than 80 people were arrested in the anti-capitalist protest last May 1.</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CITY LIFE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WAGES &amp; SALARIES (86%); MINIMUM WAGE (86%); ARRESTS (78%); WOUNDS &amp; INJURIES (70%); LABOR UNIONS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Coronavirus live updates: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agglomeration is receiving a $40 million loan from the Québec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"We need you. I don't know how else to ask. I've been asking for three days," he said. "I'm appealing to your sense of duty to help us take care of our elderly."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François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là. L'ampleur de la situation exige que nous appelions en renfort toutes les ressources possibles. L'armée a du personnel médical.#polqc(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François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Basse-Côte-Nord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Résidence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Trois-Rivières,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Résidence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INTERNET SOCIAL NETWORKING (90%); PANDEMICS (90%); PUBLIC HEALTH (90%); TRENDS &amp; EVENTS (89%); FESTIVALS (89%); HEALTH CARE PROFESSIONALS (77%); ECONOMIC CRISIS (75%); ISOLATION &amp; QUARANTINE (73%); ASSOCIATIONS &amp; ORGANIZATIONS (73%); RETAIL WORKERS (72%); WAGES &amp; SALARIES (72%); SMALL BUSINESS (71%); CANNABIS (71%); ARMIES (58%); coverage,april,mailto,items,canada,announces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ELECTRONIC PUBLISHING (77%); WEBSITES &amp; PORTALS (77%); HEALTH CARE PROFESSIONALS (77%);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Coronavirus live updates: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2229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MontrÃ©al agglomeration is receiving a $40 million loan from the QuÃ©bec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"We need you. I don't know how else to ask. I've been asking for three days," he said. "I'm appealing to your sense of duty to help us take care of our elderly."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FranÃ§ois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lÃ . L'ampleur de la situation exige que nous appelions en renfort toutes les ressources possibles. L'armÃ©e a du personnel mÃ©dical.#polqc(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FranÃ§ois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Basse-CÃ´te-Nord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RÃ©sidence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RÃ©sidence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Trois-RiviÃ¨res,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RÃ©sidence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INTERNET SOCIAL NETWORKING (90%); PANDEMICS (90%); PUBLIC HEALTH (90%); TRENDS &amp; EVENTS (89%); FESTIVALS (89%); HEALTH CARE PROFESSIONALS (77%); ECONOMIC CRISIS (75%); ISOLATION &amp; QUARANTINE (73%); ASSOCIATIONS &amp; ORGANIZATIONS (73%); RETAIL WORKERS (72%); WAGES &amp; SALARIES (72%); SMALL BUSINESS (71%); CANNABIS (71%); ARMIES (58%); coverage,april,mailto,items,canada,announces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ELECTRONIC PUBLISHING (77%); WEBSITES &amp; PORTALS (77%); HEALTH CARE PROFESSIONALS (77%);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Coronavirus live updates: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MontrÃ©al agglomeration is receiving a $40 million loan from the QuÃ©bec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FranÃ§ois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lÃ . L'ampleur de la situation exige que nous appelions en renfort toutes les ressources possibles. L'armÃ©e a du personnel mÃ©dical.#polqc(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FranÃ§ois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Basse-CÃ´te-Nord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RÃ©sidence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RÃ©sidence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Trois-RiviÃ¨res,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RÃ©sidence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INTERNET SOCIAL NETWORKING (90%); PANDEMICS (90%); PUBLIC HEALTH (90%); TRENDS &amp; EVENTS (89%); FESTIVALS (89%); HEALTH CARE PROFESSIONALS (77%); ECONOMIC CRISIS (75%); ISOLATION &amp; QUARANTINE (73%); ASSOCIATIONS &amp; ORGANIZATIONS (73%); RETAIL WORKERS (72%); WAGES &amp; SALARIES (72%); SMALL BUSINESS (71%); CANNABIS (71%); ARMIES (58%); coverage,april,mailto,items,canada,announces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ELECTRONIC PUBLISHING (77%); WEBSITES &amp; PORTALS (77%); HEALTH CARE PROFESSIONALS (77%);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Coronavirus live updates: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2199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agglomeration is receiving a $40 million loan from the Québec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François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là. L'ampleur de la situation exige que nous appelions en renfort toutes les ressources possibles. L'armée a du personnel médical.#polqc(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François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Basse-Côte-Nord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Résidence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Trois-Rivières,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Résidence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COVID-19 CORONAVIRUS (91%); INFECTIOUS DISEASE (90%); INTERNET SOCIAL NETWORKING (90%); PANDEMICS (90%); PUBLIC HEALTH (90%); TRENDS &amp; EVENTS (89%); FESTIVALS (89%); HEALTH CARE PROFESSIONALS (77%); ECONOMIC CRISIS (75%); ISOLATION &amp; QUARANTINE (73%); ASSOCIATIONS &amp; ORGANIZATIONS (73%); RETAIL WORKERS (72%); WAGES &amp; SALARIES (72%); SMALL BUSINESS (71%); CANNABIS (71%); ARMIES (58%); coverage,april,mailto,items,canada,announces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ELECTRONIC PUBLISHING (77%); WEBSITES &amp; PORTALS (77%); HEALTH CARE PROFESSIONALS (77%);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Coronavirus updates, April 15: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2204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was our live coverage about the coronavirus crisis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MontrÃ©al agglomeration is receiving a $40 million loan from the QuÃ©bec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FranÃ§ois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FranÃ§ois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lÃ . L'ampleur de la situation exige que nous appelions en renfort toutes les ressources possibles. L'armÃ©e a du personnel mÃ©dical.#polqc(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FranÃ§ois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Basse-CÃ´te-Nord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RÃ©sidence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RÃ©sidence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FranÃ§ois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Trois-RiviÃ¨res,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RÃ©sidence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(91%); INFECTIOUS DISEASE (90%); INTERNET SOCIAL NETWORKING (90%); PANDEMICS (90%); PUBLIC HEALTH (90%); FESTIVALS (89%); TRENDS &amp; EVENTS (89%); ECONOMIC CRISIS (78%); HEALTH CARE PROFESSIONALS (77%); ISOLATION &amp; QUARANTINE (73%); ASSOCIATIONS &amp; ORGANIZATIONS (73%); WAGES &amp; SALARIES (72%); RETAIL WORKERS (72%); SMALL BUSINESS (71%); CANNABIS (71%); ARMIES (58%); coverage,coronavirus,crisis,april,mailto,items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HEALTH CARE PROFESSIONALS (77%); ELECTRONIC PUBLISHING (76%); WEBSITES &amp; PORTALS (76%);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Coronavirus updates, April 15: CHSLD network is short 2,000 nurses and orderlies,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2202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was our live coverage about the coronavirus crisis on Wednesday, April 15. Questions/comments?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Union raises fears about infected workers at Quebec cannabis stores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St-Tite Western Festival on hold until 2021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BIXI season begins with special offer for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financial cost from coronavirus crisis: Dorais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faces unprecedented economic turmoil as a result of the coronavirus pandemic, the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impacts are "of a magnitude that's never been seen before," Benoit Dorais said when asked how much the pandemic has cost the city so far.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also unveiled a $40-million program to help small and medium-sized businesses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is receiving a $40 million loan from the Quebec government, which will enable it to grant eligible businesses a maximum loan of $50,000," Plante said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84" w:history="1">
        <w:r>
          <w:rPr>
            <w:rFonts w:ascii="arial" w:eastAsia="arial" w:hAnsi="arial" w:cs="arial"/>
            <w:i/>
            <w:color w:val="0077CC"/>
            <w:sz w:val="20"/>
            <w:u w:val="single"/>
            <w:shd w:val="clear" w:color="auto" w:fill="FFFFFF"/>
            <w:lang w:val="en-US" w:eastAsia="en-US" w:bidi="ar-SA"/>
          </w:rPr>
          <w:t>https://montrealgazette.com/news/local-news/city-unveils-2019-financial-report/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In total,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agglomeration is receiving a $40 million loan from the Québec government, which will enable it to grant eligible businesses a maximum loan of $50,000. We thank the government for this significant contribution. #polmtl(            </w:t>
      </w:r>
      <w:hyperlink r:id="rId38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April 15, 2020( </w:t>
      </w:r>
      <w:hyperlink r:id="rId387" w:history="1">
        <w:r>
          <w:rPr>
            <w:rFonts w:ascii="arial" w:eastAsia="arial" w:hAnsi="arial" w:cs="arial"/>
            <w:i/>
            <w:color w:val="0077CC"/>
            <w:sz w:val="20"/>
            <w:u w:val="single"/>
            <w:shd w:val="clear" w:color="auto" w:fill="FFFFFF"/>
            <w:lang w:val="en-US" w:eastAsia="en-US" w:bidi="ar-SA"/>
          </w:rPr>
          <w:t>https://twitter.com/Val_Plante/status/1250505052416102400?ref_src=twsrc%5Etfw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St-Tite Western Festival on hold until 2021</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St-Tite Western Festival, scheduled to take place in September, have decided not to hold this year's edition.</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come to the conclusion that in order to protect the health and safety of its festival-goers, artists, competitors, employees, volunteers, as well as the people of St-Tite, the event should not be held this year," organizers said in a Facebook post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Social distancing measures and the borders being closed "for an indeterminate period of time" factored into the decision, organizers said.</w:t>
      </w:r>
    </w:p>
    <w:p>
      <w:pPr>
        <w:spacing w:before="200" w:line="260" w:lineRule="atLeast"/>
        <w:jc w:val="both"/>
        <w:rPr>
          <w:lang w:val="en-US" w:eastAsia="en-US" w:bidi="ar-SA"/>
        </w:rPr>
      </w:pPr>
      <w:r>
        <w:rPr>
          <w:rFonts w:ascii="arial" w:eastAsia="arial" w:hAnsi="arial" w:cs="arial"/>
          <w:color w:val="000000"/>
          <w:sz w:val="20"/>
          <w:lang w:val="en-US" w:eastAsia="en-US" w:bidi="ar-SA"/>
        </w:rPr>
        <w:t>"Like our most stubborn cowboys, we will be back in 2021, stronger than ever and ready to hold our 8 seconds," they added.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its website, the festival attracts 600,000 visitors each year.</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said people who already purchased tickets will be contacted in coming weeks "to receive all the necessary information regarding the options made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3:20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reports first COVID-19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has announced the club's first case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team said a "club employee" recently contracted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individual in question, who has been suffering from mild symptoms for the past few days, is in good health and has been placed in quarantine according to the isolation protocol," the club said. "This is the only positive case identified at the Impact to date."</w:t>
      </w:r>
    </w:p>
    <w:p>
      <w:pPr>
        <w:spacing w:before="200" w:line="260" w:lineRule="atLeast"/>
        <w:jc w:val="both"/>
        <w:rPr>
          <w:lang w:val="en-US" w:eastAsia="en-US" w:bidi="ar-SA"/>
        </w:rPr>
      </w:pPr>
      <w:r>
        <w:rPr>
          <w:rFonts w:ascii="arial" w:eastAsia="arial" w:hAnsi="arial" w:cs="arial"/>
          <w:color w:val="000000"/>
          <w:sz w:val="20"/>
          <w:lang w:val="en-US" w:eastAsia="en-US" w:bidi="ar-SA"/>
        </w:rPr>
        <w:t>The club said all its employees have been respecting social distancing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2:30 p.m. Union raises fears about infected workers at Quebec cannabis stores</w:t>
      </w:r>
    </w:p>
    <w:p>
      <w:pPr>
        <w:spacing w:before="200" w:line="260" w:lineRule="atLeast"/>
        <w:jc w:val="both"/>
        <w:rPr>
          <w:lang w:val="en-US" w:eastAsia="en-US" w:bidi="ar-SA"/>
        </w:rPr>
      </w:pPr>
      <w:r>
        <w:rPr>
          <w:rFonts w:ascii="arial" w:eastAsia="arial" w:hAnsi="arial" w:cs="arial"/>
          <w:color w:val="000000"/>
          <w:sz w:val="20"/>
          <w:lang w:val="en-US" w:eastAsia="en-US" w:bidi="ar-SA"/>
        </w:rPr>
        <w:t>Unions representing workers at Quebec's cannabis outlets are worried their membership will show up for work even if infected with COVID-19, for fear of losing their sick days.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corporation that employs them, however, says those sick days will be reinstated if workers do prove to be infected with the virus.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88" w:history="1">
        <w:r>
          <w:rPr>
            <w:rFonts w:ascii="arial" w:eastAsia="arial" w:hAnsi="arial" w:cs="arial"/>
            <w:i/>
            <w:color w:val="0077CC"/>
            <w:sz w:val="20"/>
            <w:u w:val="single"/>
            <w:shd w:val="clear" w:color="auto" w:fill="FFFFFF"/>
            <w:lang w:val="en-US" w:eastAsia="en-US" w:bidi="ar-SA"/>
          </w:rPr>
          <w:t>https://montrealgazette.com/news/local-news/union-raises-fears-about-infected-workers-at-quebec-cannabis-stores/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Legault calls on physicians to help out CHSLDs</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used his daily briefing Wednesday to make another impassioned call for qualified workers to help out in Quebec's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 available physician, whether a generalist or a specialist, to come and help," Legault said, repeating yesterday's message.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knows such tasks are not what doctors normally do, but with elective surgeries and appointments put off they have time on their hands and can lend their help. They may not appreciate what he's asking, Legault said, but their training means they can handle basic care.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asking them to wash floors. But to feed and clear residents," he said. "Our other choice is to send people to do it who aren't at all qualified to do a nurse's job."</w:t>
      </w:r>
    </w:p>
    <w:p>
      <w:pPr>
        <w:spacing w:before="200" w:line="260" w:lineRule="atLeast"/>
        <w:jc w:val="both"/>
        <w:rPr>
          <w:lang w:val="en-US" w:eastAsia="en-US" w:bidi="ar-SA"/>
        </w:rPr>
      </w:pPr>
      <w:r>
        <w:rPr>
          <w:rFonts w:ascii="arial" w:eastAsia="arial" w:hAnsi="arial" w:cs="arial"/>
          <w:color w:val="000000"/>
          <w:sz w:val="20"/>
          <w:lang w:val="en-US" w:eastAsia="en-US" w:bidi="ar-SA"/>
        </w:rPr>
        <w:t>Legault's call for help came as he announced the CHSLD network is now short about 2,000 nurses and orderlies - including 1,380 in public centres - either because they are off sick or are absent because they fear COVID-19.</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Minister Danielle McCann emphasized the need for help, asking physicians to look at helping in the centres as doing humanitarian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daily briefing here( </w:t>
      </w:r>
      <w:hyperlink r:id="rId389" w:history="1">
        <w:r>
          <w:rPr>
            <w:rFonts w:ascii="arial" w:eastAsia="arial" w:hAnsi="arial" w:cs="arial"/>
            <w:i/>
            <w:color w:val="0077CC"/>
            <w:sz w:val="20"/>
            <w:u w:val="single"/>
            <w:shd w:val="clear" w:color="auto" w:fill="FFFFFF"/>
            <w:lang w:val="en-US" w:eastAsia="en-US" w:bidi="ar-SA"/>
          </w:rPr>
          <w:t>https://montrealgazette.com/news/quebec/coronavirus-legault-appeals-to-doctors-sense-of-duty-to-help-in-chslds/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Quebec reports 612 new cases, 52 more deaths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14,860 coronavirus cases and 487 deaths have now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While hospitalizations are up, Premier François Legault noted that 12 fewer people are in intensive care today.</w:t>
      </w:r>
    </w:p>
    <w:p>
      <w:pPr>
        <w:spacing w:before="200" w:line="260" w:lineRule="atLeast"/>
        <w:jc w:val="both"/>
        <w:rPr>
          <w:lang w:val="en-US" w:eastAsia="en-US" w:bidi="ar-SA"/>
        </w:rPr>
      </w:pPr>
      <w:r>
        <w:rPr>
          <w:rFonts w:ascii="arial" w:eastAsia="arial" w:hAnsi="arial" w:cs="arial"/>
          <w:color w:val="000000"/>
          <w:sz w:val="20"/>
          <w:lang w:val="en-US" w:eastAsia="en-US" w:bidi="ar-SA"/>
        </w:rPr>
        <w:t>12:15 p.m. Can the Canadian Army help Quebec's CHSLDs?</w:t>
      </w:r>
    </w:p>
    <w:p>
      <w:pPr>
        <w:spacing w:before="200" w:line="260" w:lineRule="atLeast"/>
        <w:jc w:val="both"/>
        <w:rPr>
          <w:lang w:val="en-US" w:eastAsia="en-US" w:bidi="ar-SA"/>
        </w:rPr>
      </w:pPr>
      <w:r>
        <w:rPr>
          <w:rFonts w:ascii="arial" w:eastAsia="arial" w:hAnsi="arial" w:cs="arial"/>
          <w:color w:val="000000"/>
          <w:sz w:val="20"/>
          <w:lang w:val="en-US" w:eastAsia="en-US" w:bidi="ar-SA"/>
        </w:rPr>
        <w:t>Should Quebec be asking to have the Canadian Armed Forces help out in its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Party interim-leader Pierre Arcand thinks so.</w:t>
      </w:r>
    </w:p>
    <w:p>
      <w:pPr>
        <w:spacing w:before="200" w:line="260" w:lineRule="atLeast"/>
        <w:jc w:val="both"/>
        <w:rPr>
          <w:lang w:val="en-US" w:eastAsia="en-US" w:bidi="ar-SA"/>
        </w:rPr>
      </w:pPr>
      <w:r>
        <w:rPr>
          <w:rFonts w:ascii="arial" w:eastAsia="arial" w:hAnsi="arial" w:cs="arial"/>
          <w:color w:val="000000"/>
          <w:sz w:val="20"/>
          <w:lang w:val="en-US" w:eastAsia="en-US" w:bidi="ar-SA"/>
        </w:rPr>
        <w:t>"We're at that point now," Arcand tweeted Wednesday morning, commenting on whether the government should seek to have the Armed Forces help out in the province's CHSLDs.</w:t>
      </w:r>
    </w:p>
    <w:p>
      <w:pPr>
        <w:spacing w:before="200" w:line="260" w:lineRule="atLeast"/>
        <w:jc w:val="both"/>
        <w:rPr>
          <w:lang w:val="en-US" w:eastAsia="en-US" w:bidi="ar-SA"/>
        </w:rPr>
      </w:pPr>
      <w:r>
        <w:rPr>
          <w:rFonts w:ascii="arial" w:eastAsia="arial" w:hAnsi="arial" w:cs="arial"/>
          <w:color w:val="000000"/>
          <w:sz w:val="20"/>
          <w:lang w:val="en-US" w:eastAsia="en-US" w:bidi="ar-SA"/>
        </w:rPr>
        <w:t>"The magnitude of the situation demands that we call in every possible resource," Arcand said. "The army has medical personnel."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Nous sommes rendus là. L'ampleur de la situation exige que nous appelions en renfort toutes les ressources possibles. L'armée a du personnel médical.#polqc( </w:t>
      </w:r>
      <w:hyperlink r:id="rId386"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#assnat(            </w:t>
      </w:r>
      <w:hyperlink r:id="rId39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#covid19(            </w:t>
      </w:r>
      <w:hyperlink r:id="rId12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#onseprotege(            </w:t>
      </w:r>
      <w:hyperlink r:id="rId391" w:history="1">
        <w:r>
          <w:rPr>
            <w:rFonts w:ascii="arial" w:eastAsia="arial" w:hAnsi="arial" w:cs="arial"/>
            <w:i/>
            <w:color w:val="0077CC"/>
            <w:sz w:val="20"/>
            <w:u w:val="single"/>
            <w:shd w:val="clear" w:color="auto" w:fill="FFFFFF"/>
            <w:lang w:val="en-US" w:eastAsia="en-US" w:bidi="ar-SA"/>
          </w:rPr>
          <w:t>https://twitter.com/hashtag/onseprotege?src=hash&amp;;ref_src=twsrc%5Etfw</w:t>
        </w:r>
      </w:hyperlink>
      <w:r>
        <w:rPr>
          <w:rFonts w:ascii="arial" w:eastAsia="arial" w:hAnsi="arial" w:cs="arial"/>
          <w:color w:val="000000"/>
          <w:sz w:val="20"/>
          <w:lang w:val="en-US" w:eastAsia="en-US" w:bidi="ar-SA"/>
        </w:rPr>
        <w:t xml:space="preserve"> )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https://t.co/Rfex9QfUJW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Pierre Arcand (@PierreArcand) April 15, 2020( </w:t>
      </w:r>
      <w:hyperlink r:id="rId393" w:history="1">
        <w:r>
          <w:rPr>
            <w:rFonts w:ascii="arial" w:eastAsia="arial" w:hAnsi="arial" w:cs="arial"/>
            <w:i/>
            <w:color w:val="0077CC"/>
            <w:sz w:val="20"/>
            <w:u w:val="single"/>
            <w:shd w:val="clear" w:color="auto" w:fill="FFFFFF"/>
            <w:lang w:val="en-US" w:eastAsia="en-US" w:bidi="ar-SA"/>
          </w:rPr>
          <w:t>https://twitter.com/PierreArcand/status/1250391156317356034?ref_src=twsrc%5Etfw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on Tuesday, Premier François Legault said Quebec is looking into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questions about the number of people with expertise in the army about medical sciences," Legault said. "So maybe that's a place where they can send us some workers, but I don't see anywhere else."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Already chronically understaffed, the CHSLD network is currently short about 1,250 workers, either because they are off sick or are absent because they fear COVID-19( </w:t>
      </w:r>
      <w:hyperlink r:id="rId394"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on Wednesday, Prime Minister Justin Trudeau said the country has responded to two requests from Quebec to send members of the Armed Forces to both Nunavik and the Basse-Côte-Nord to help fight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"As any more requests come in, we will look to support Quebec or other provinces that are asking for help from the federal government, regardless of what that helps looks like,"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announces changes to emergency response benefit, wage boost for essential workers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changes to the Canada emergency response benefit (CERB) program Wednesday morning, loosening the eligibility criteria to make it available to more people.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are intended to help seasonal workers and people who have recently run out of employment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CERB is for Canadians who have lost their job, are sick or quarantined or are taking care of someone who is sick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changes will now make it available to more people, Trudeau said, including "people making up to $1,000 a month, seasonal workers and people whose EI has recently run out."</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federal government is also in talks with provinces to put in place a "wage boost" for essential workers making under $2,500 a month, "like those in our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he'll be speaking with provinces on Thursday about how to get the wage increase in place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an announcement concerning help for post-secondary students and businesses paying commercial rent will come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10:00 a.m. BIXI season begins with special offer for health workers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BIXI bicycle service has kicked off its 12th season with a special offer for those working in the public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A 30-day subscription to the service will be offered free to employees of public sector health institutions because of the coronavirus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offer here( </w:t>
      </w:r>
      <w:hyperlink r:id="rId395" w:history="1">
        <w:r>
          <w:rPr>
            <w:rFonts w:ascii="arial" w:eastAsia="arial" w:hAnsi="arial" w:cs="arial"/>
            <w:i/>
            <w:color w:val="0077CC"/>
            <w:sz w:val="20"/>
            <w:u w:val="single"/>
            <w:shd w:val="clear" w:color="auto" w:fill="FFFFFF"/>
            <w:lang w:val="en-US" w:eastAsia="en-US" w:bidi="ar-SA"/>
          </w:rPr>
          <w:t>https://montrealgazette.com/news/local-news/bixi-season-begins-with-special-offer-for-health-workers/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Columnist Brendan Kelly also spoke with bicycle repair shop owners( </w:t>
      </w:r>
      <w:hyperlink r:id="rId396" w:history="1">
        <w:r>
          <w:rPr>
            <w:rFonts w:ascii="arial" w:eastAsia="arial" w:hAnsi="arial" w:cs="arial"/>
            <w:i/>
            <w:color w:val="0077CC"/>
            <w:sz w:val="20"/>
            <w:u w:val="single"/>
            <w:shd w:val="clear" w:color="auto" w:fill="FFFFFF"/>
            <w:lang w:val="en-US" w:eastAsia="en-US" w:bidi="ar-SA"/>
          </w:rPr>
          <w:t>https://montrealgazette.com/news/local-news/coronavirus-risky-business-for-bicycle-repair-shops-in-</w:t>
        </w:r>
      </w:hyperlink>
      <w:hyperlink r:id="rId396" w:history="1">
        <w:r>
          <w:rPr>
            <w:rFonts w:ascii="arial" w:eastAsia="arial" w:hAnsi="arial" w:cs="arial"/>
            <w:b/>
            <w:i/>
            <w:color w:val="0077CC"/>
            <w:sz w:val="20"/>
            <w:u w:val="single"/>
            <w:shd w:val="clear" w:color="auto" w:fill="FFFFFF"/>
            <w:lang w:val="en-US" w:eastAsia="en-US" w:bidi="ar-SA"/>
          </w:rPr>
          <w:t>montreal</w:t>
        </w:r>
      </w:hyperlink>
      <w:hyperlink r:id="rId39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last week to see how they've been coping with the COVID-19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9:00 a.m. 30 staff quarantined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15th floor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of the McGill University Hospital Centre is the site of a coronavirus outbreak, the MUHC announced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Two patients and four staff members in the unit have tested positive. About 30 staff have been placed in quarantine.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outbreak here( </w:t>
      </w:r>
      <w:hyperlink r:id="rId397" w:history="1">
        <w:r>
          <w:rPr>
            <w:rFonts w:ascii="arial" w:eastAsia="arial" w:hAnsi="arial" w:cs="arial"/>
            <w:i/>
            <w:color w:val="0077CC"/>
            <w:sz w:val="20"/>
            <w:u w:val="single"/>
            <w:shd w:val="clear" w:color="auto" w:fill="FFFFFF"/>
            <w:lang w:val="en-US" w:eastAsia="en-US" w:bidi="ar-SA"/>
          </w:rPr>
          <w:t>https://montrealgazette.com/news/local-news/30-staff-quarantined-after-coronavirus-outbreak-at-</w:t>
        </w:r>
      </w:hyperlink>
      <w:hyperlink r:id="rId397" w:history="1">
        <w:r>
          <w:rPr>
            <w:rFonts w:ascii="arial" w:eastAsia="arial" w:hAnsi="arial" w:cs="arial"/>
            <w:b/>
            <w:i/>
            <w:color w:val="0077CC"/>
            <w:sz w:val="20"/>
            <w:u w:val="single"/>
            <w:shd w:val="clear" w:color="auto" w:fill="FFFFFF"/>
            <w:lang w:val="en-US" w:eastAsia="en-US" w:bidi="ar-SA"/>
          </w:rPr>
          <w:t>montreal</w:t>
        </w:r>
      </w:hyperlink>
      <w:hyperlink r:id="rId397" w:history="1">
        <w:r>
          <w:rPr>
            <w:rFonts w:ascii="arial" w:eastAsia="arial" w:hAnsi="arial" w:cs="arial"/>
            <w:i/>
            <w:color w:val="0077CC"/>
            <w:sz w:val="20"/>
            <w:u w:val="single"/>
            <w:shd w:val="clear" w:color="auto" w:fill="FFFFFF"/>
            <w:lang w:val="en-US" w:eastAsia="en-US" w:bidi="ar-SA"/>
          </w:rPr>
          <w:t>-general-hospital/wcm/674084c5-59ae-41ff-866a-65742254c82a/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Résidence Herron owner was once targeted in a money-laundering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Résidence Herron, a long-term care facility where 31 seniors have died since the end of March, is under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allegations of negligence in how it responded to the coronavirus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the first time the owner has been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1994, one of the owner's other residences became the target of an RCMP investigation into money laundering. No charges were filed in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owner's history here(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9:00 a.m. Quebec releases list of problematic seniors'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Legault's government released a list of Quebec seniors' residences( </w:t>
      </w:r>
      <w:hyperlink r:id="rId399" w:history="1">
        <w:r>
          <w:rPr>
            <w:rFonts w:ascii="arial" w:eastAsia="arial" w:hAnsi="arial" w:cs="arial"/>
            <w:i/>
            <w:color w:val="0077CC"/>
            <w:sz w:val="20"/>
            <w:u w:val="single"/>
            <w:shd w:val="clear" w:color="auto" w:fill="FFFFFF"/>
            <w:lang w:val="en-US" w:eastAsia="en-US" w:bidi="ar-SA"/>
          </w:rPr>
          <w:t>https://cdn-contenu.quebec.ca/cdn-contenu/sante/documents/Problemes_de_sante/covid-19/Tableau-milieux-de-vie-COVID-19.pdf?1586905858</w:t>
        </w:r>
      </w:hyperlink>
      <w:r>
        <w:rPr>
          <w:rFonts w:ascii="arial" w:eastAsia="arial" w:hAnsi="arial" w:cs="arial"/>
          <w:color w:val="000000"/>
          <w:sz w:val="20"/>
          <w:lang w:val="en-US" w:eastAsia="en-US" w:bidi="ar-SA"/>
        </w:rPr>
        <w:t xml:space="preserve"> ) and their current numbers of COVID-19 cases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has said it's keeping a close eye on 41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 residences where the situation is deemed most critical are mostly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with some spread across Laval, one in Trois-Rivières, one in Shawinigan and one in St-Jean-sur-Richelieu.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list here(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30" w:history="1">
        <w:r>
          <w:rPr>
            <w:rFonts w:ascii="arial" w:eastAsia="arial" w:hAnsi="arial" w:cs="arial"/>
            <w:b/>
            <w:i/>
            <w:color w:val="0077CC"/>
            <w:sz w:val="20"/>
            <w:u w:val="single"/>
            <w:shd w:val="clear" w:color="auto" w:fill="FFFFFF"/>
            <w:lang w:val="en-US" w:eastAsia="en-US" w:bidi="ar-SA"/>
          </w:rPr>
          <w:t>montreal</w:t>
        </w:r>
      </w:hyperlink>
      <w:hyperlink r:id="rId130"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doubled its capacity in 2016, but staffing was questioned( </w:t>
      </w:r>
      <w:hyperlink r:id="rId401" w:history="1">
        <w:r>
          <w:rPr>
            <w:rFonts w:ascii="arial" w:eastAsia="arial" w:hAnsi="arial" w:cs="arial"/>
            <w:i/>
            <w:color w:val="0077CC"/>
            <w:sz w:val="20"/>
            <w:u w:val="single"/>
            <w:shd w:val="clear" w:color="auto" w:fill="FFFFFF"/>
            <w:lang w:val="en-US" w:eastAsia="en-US" w:bidi="ar-SA"/>
          </w:rPr>
          <w:t>https://montrealgazette.com/news/local-news/residence-herron-doubled-its-capacity-in-2016-but-staffing-was-questioned/wcm/7b6d5b47-4fb8-4f8c-82a4-b835259fee8f/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Owner of Résidence Herron was once targeted in a money-laundering probe( </w:t>
      </w:r>
      <w:hyperlink r:id="rId398" w:history="1">
        <w:r>
          <w:rPr>
            <w:rFonts w:ascii="arial" w:eastAsia="arial" w:hAnsi="arial" w:cs="arial"/>
            <w:i/>
            <w:color w:val="0077CC"/>
            <w:sz w:val="20"/>
            <w:u w:val="single"/>
            <w:shd w:val="clear" w:color="auto" w:fill="FFFFFF"/>
            <w:lang w:val="en-US" w:eastAsia="en-US" w:bidi="ar-SA"/>
          </w:rPr>
          <w:t>https://montrealgazette.com/news/local-news/owner-of-residence-herron-was-once-targeted-in-a-money-laundering-probe/wcm/f6684c0a-a7a9-4ade-bee9-9d7631174c7d/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releases list of problematic seniors' residences( </w:t>
      </w:r>
      <w:hyperlink r:id="rId400" w:history="1">
        <w:r>
          <w:rPr>
            <w:rFonts w:ascii="arial" w:eastAsia="arial" w:hAnsi="arial" w:cs="arial"/>
            <w:i/>
            <w:color w:val="0077CC"/>
            <w:sz w:val="20"/>
            <w:u w:val="single"/>
            <w:shd w:val="clear" w:color="auto" w:fill="FFFFFF"/>
            <w:lang w:val="en-US" w:eastAsia="en-US" w:bidi="ar-SA"/>
          </w:rPr>
          <w:t>https://montrealgazette.com/news/local-news/legault-government-releases-list-of-problematic-seniors-residences/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COVID-19 CORONAVIRUS (91%); INFECTIOUS DISEASE (90%); INTERNET SOCIAL NETWORKING (90%); PANDEMICS (90%); PUBLIC HEALTH (90%); FESTIVALS (89%); TRENDS &amp; EVENTS (89%); ECONOMIC CRISIS (78%); HEALTH CARE PROFESSIONALS (77%); ISOLATION &amp; QUARANTINE (73%); ASSOCIATIONS &amp; ORGANIZATIONS (73%); WAGES &amp; SALARIES (72%); RETAIL WORKERS (72%); SMALL BUSINESS (71%); CANNABIS (71%); ARMIES (58%); coverage,coronavirus,crisis,april,mailto,items !@PERMALINK= </w:t>
      </w:r>
      <w:hyperlink r:id="rId402" w:history="1">
        <w:r>
          <w:rPr>
            <w:rFonts w:ascii="arial" w:eastAsia="arial" w:hAnsi="arial" w:cs="arial"/>
            <w:i/>
            <w:color w:val="0077CC"/>
            <w:sz w:val="20"/>
            <w:u w:val="single"/>
            <w:shd w:val="clear" w:color="auto" w:fill="FFFFFF"/>
            <w:lang w:val="en-US" w:eastAsia="en-US" w:bidi="ar-SA"/>
          </w:rPr>
          <w:t>http://montrealgazette.com/news/local-news/coronavirus-live-updates-quebec-releases-list-of-seniors-residences-under-scrutiny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INTERNET SOCIAL NETWORKING (90%); COMPUTER NETWORKS (90%); FESTIVALS (89%); HEALTH CARE PROFESSIONALS (77%); ELECTRONIC PUBLISHING (76%); WEBSITES &amp; PORTALS (76%); CANNABIS (71%); SEARCH ENGINES (71%); WEB SEARCH PORTALS (71%); ARMIES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 xml:space="preserve">Fewer crimes committed in </w:t>
        </w:r>
      </w:hyperlink>
      <w:hyperlink r:id="rId4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4" w:history="1">
        <w:r>
          <w:rPr>
            <w:rFonts w:ascii="arial" w:eastAsia="arial" w:hAnsi="arial" w:cs="arial"/>
            <w:b/>
            <w:bCs/>
            <w:i/>
            <w:color w:val="0077CC"/>
            <w:kern w:val="32"/>
            <w:sz w:val="28"/>
            <w:szCs w:val="32"/>
            <w:u w:val="single"/>
            <w:shd w:val="clear" w:color="auto" w:fill="FFFFFF"/>
            <w:lang w:val="en-US" w:eastAsia="en-US" w:bidi="ar-SA"/>
          </w:rPr>
          <w:t xml:space="preserve"> in 2015, report shows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overall crime rate dropped in 2015, but the number of violent incidents took a disquieting upturn last year, statistics released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reveal.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as the number of cyclists has surged, so has the number of those who suffered serious injuries, a statistic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could be linked to an increase in the number of bike paths.</w:t>
      </w:r>
    </w:p>
    <w:p>
      <w:pPr>
        <w:spacing w:before="200" w:line="260" w:lineRule="atLeast"/>
        <w:jc w:val="both"/>
        <w:rPr>
          <w:lang w:val="en-US" w:eastAsia="en-US" w:bidi="ar-SA"/>
        </w:rPr>
      </w:pPr>
      <w:r>
        <w:rPr>
          <w:rFonts w:ascii="arial" w:eastAsia="arial" w:hAnsi="arial" w:cs="arial"/>
          <w:color w:val="000000"/>
          <w:sz w:val="20"/>
          <w:lang w:val="en-US" w:eastAsia="en-US" w:bidi="ar-SA"/>
        </w:rPr>
        <w:t>Crimes against individuals, which include homicides, attempted murders, sexual assaults and robberies, rose by 4.5 per cent over 2014, with 19,435 cases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attempted murders leaped 48 per cent to 111 cases in 2015, compared with 75 in 2014. Sexual assault cases also saw a large increase, up 17 per cent to 1,299 cases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say that, in general, we are satisfied, because the overall crime rate dropped by 2.5 per cent," said Claude Bussières, assistant director of corporate services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led to the arrests of high-ranking gang and organized crime members, leaving a power vacuum that other members rushed to fill, often by trying to eliminate their competition, Bussières said. There were 30 homicides in 2015, two more than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The rash of high-profile sexual assault cases seen in late 2014 and 2015 brought against such public figures as Bill Cosby and former CBC host Jian Ghomeshi, as well as the popular twitter hashtag campaign #BeenRapedNeverReported, increased awareness and might have spurred more victims to come forward, Bussières said. A similar reaction occurred when former child star Nathalie Simard revealed in 2005 she had been sexually assaulted for years by her former manager Guy Cloutier.</w:t>
      </w:r>
    </w:p>
    <w:p>
      <w:pPr>
        <w:spacing w:before="200" w:line="260" w:lineRule="atLeast"/>
        <w:jc w:val="both"/>
        <w:rPr>
          <w:lang w:val="en-US" w:eastAsia="en-US" w:bidi="ar-SA"/>
        </w:rPr>
      </w:pPr>
      <w:r>
        <w:rPr>
          <w:rFonts w:ascii="arial" w:eastAsia="arial" w:hAnsi="arial" w:cs="arial"/>
          <w:color w:val="000000"/>
          <w:sz w:val="20"/>
          <w:lang w:val="en-US" w:eastAsia="en-US" w:bidi="ar-SA"/>
        </w:rPr>
        <w:t>Crimes against property, including breaking and entering, car theft and petty theft were down 4.5 per cent. There were 9,764 cases of breaking and entering in 2015, down 3.6 per cent from the previous year. Auto thefts dropped 17.6 per cent to 4,523 cases. In total, 1,763 people were stopped for drunk driving, slightly up from the year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more dangerous year for cyclists, with three killed and 760 suffering serious or minor injuries, compared with 652 injuries and two deaths in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handed out 9,326 tickets to cyclists in 2015, up slightly from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serious injuries among cyclists increased to 40 in 2015, up from 28 in 2014. In addition to the greater number on the road, Bussières said people on bicycle paths often feel an increased sense of security, which leads some to ride faster, and then to suffer more serious injuries when things go wrong.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promoting a "360-degree campaign," urging cyclists, pedestrians and motorists to look all around them, and working with the city to improve cycling infrastructure, Bussière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security critic for opposition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criticized the fact the annual report was presented behind closed doors to the members of the city's standing committee on security for the second year in a row under the administration of Mayor Denis Coderre. Under mayor Gérald Tremblay, the presentation was open to the public, so citizens could pose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credible justification for the city presenting the report in such a secretive fashion,"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Anie Samson, city executive committee member responsible for security, said the meeting is closed so elected officials can ask questions on sensitive matters that could reveal strategic planning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cannot be shared widely.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see the report, go to rapportspvm2015.ca/( </w:t>
      </w:r>
      <w:hyperlink r:id="rId445" w:history="1">
        <w:r>
          <w:rPr>
            <w:rFonts w:ascii="arial" w:eastAsia="arial" w:hAnsi="arial" w:cs="arial"/>
            <w:i/>
            <w:color w:val="0077CC"/>
            <w:sz w:val="20"/>
            <w:u w:val="single"/>
            <w:shd w:val="clear" w:color="auto" w:fill="FFFFFF"/>
            <w:lang w:val="en-US" w:eastAsia="en-US" w:bidi="ar-SA"/>
          </w:rPr>
          <w:t>http://rapportspvm2015.ca</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hyperlink r:id="rId446"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rbruemmer@montrealgazette.com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448"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released its 2015 annual report Tuesday, outlining the crime statistics for that year. Here is a breakdown of some of the numbers contained in that document.</w:t>
      </w:r>
    </w:p>
    <w:p>
      <w:pPr>
        <w:spacing w:before="200" w:line="260" w:lineRule="atLeast"/>
        <w:jc w:val="both"/>
        <w:rPr>
          <w:lang w:val="en-US" w:eastAsia="en-US" w:bidi="ar-SA"/>
        </w:rPr>
      </w:pPr>
      <w:r>
        <w:rPr>
          <w:rFonts w:ascii="arial" w:eastAsia="arial" w:hAnsi="arial" w:cs="arial"/>
          <w:color w:val="000000"/>
          <w:sz w:val="20"/>
          <w:lang w:val="en-US" w:eastAsia="en-US" w:bidi="ar-SA"/>
        </w:rPr>
        <w:t>. Overall number of crimes committed: down 2.5% vs. 2014</w:t>
      </w:r>
    </w:p>
    <w:p>
      <w:pPr>
        <w:spacing w:before="200" w:line="260" w:lineRule="atLeast"/>
        <w:jc w:val="both"/>
        <w:rPr>
          <w:lang w:val="en-US" w:eastAsia="en-US" w:bidi="ar-SA"/>
        </w:rPr>
      </w:pPr>
      <w:r>
        <w:rPr>
          <w:rFonts w:ascii="arial" w:eastAsia="arial" w:hAnsi="arial" w:cs="arial"/>
          <w:color w:val="000000"/>
          <w:sz w:val="20"/>
          <w:lang w:val="en-US" w:eastAsia="en-US" w:bidi="ar-SA"/>
        </w:rPr>
        <w:t>. Crimes against the person committed: up 4.5% vs. 2014</w:t>
      </w:r>
    </w:p>
    <w:p>
      <w:pPr>
        <w:spacing w:before="200" w:line="260" w:lineRule="atLeast"/>
        <w:jc w:val="both"/>
        <w:rPr>
          <w:lang w:val="en-US" w:eastAsia="en-US" w:bidi="ar-SA"/>
        </w:rPr>
      </w:pPr>
      <w:r>
        <w:rPr>
          <w:rFonts w:ascii="arial" w:eastAsia="arial" w:hAnsi="arial" w:cs="arial"/>
          <w:color w:val="000000"/>
          <w:sz w:val="20"/>
          <w:lang w:val="en-US" w:eastAsia="en-US" w:bidi="ar-SA"/>
        </w:rPr>
        <w:t>. Homicides: 30 (28 in 2014)</w:t>
      </w:r>
    </w:p>
    <w:p>
      <w:pPr>
        <w:spacing w:before="200" w:line="260" w:lineRule="atLeast"/>
        <w:jc w:val="both"/>
        <w:rPr>
          <w:lang w:val="en-US" w:eastAsia="en-US" w:bidi="ar-SA"/>
        </w:rPr>
      </w:pPr>
      <w:r>
        <w:rPr>
          <w:rFonts w:ascii="arial" w:eastAsia="arial" w:hAnsi="arial" w:cs="arial"/>
          <w:color w:val="000000"/>
          <w:sz w:val="20"/>
          <w:lang w:val="en-US" w:eastAsia="en-US" w:bidi="ar-SA"/>
        </w:rPr>
        <w:t>. Attempted murders: 111 (75 in 2014)</w:t>
      </w:r>
    </w:p>
    <w:p>
      <w:pPr>
        <w:spacing w:before="200" w:line="260" w:lineRule="atLeast"/>
        <w:jc w:val="both"/>
        <w:rPr>
          <w:lang w:val="en-US" w:eastAsia="en-US" w:bidi="ar-SA"/>
        </w:rPr>
      </w:pPr>
      <w:r>
        <w:rPr>
          <w:rFonts w:ascii="arial" w:eastAsia="arial" w:hAnsi="arial" w:cs="arial"/>
          <w:color w:val="000000"/>
          <w:sz w:val="20"/>
          <w:lang w:val="en-US" w:eastAsia="en-US" w:bidi="ar-SA"/>
        </w:rPr>
        <w:t>. Sexual assaults: 1,299 (up 17%)</w:t>
      </w:r>
    </w:p>
    <w:p>
      <w:pPr>
        <w:spacing w:before="200" w:line="260" w:lineRule="atLeast"/>
        <w:jc w:val="both"/>
        <w:rPr>
          <w:lang w:val="en-US" w:eastAsia="en-US" w:bidi="ar-SA"/>
        </w:rPr>
      </w:pPr>
      <w:r>
        <w:rPr>
          <w:rFonts w:ascii="arial" w:eastAsia="arial" w:hAnsi="arial" w:cs="arial"/>
          <w:color w:val="000000"/>
          <w:sz w:val="20"/>
          <w:lang w:val="en-US" w:eastAsia="en-US" w:bidi="ar-SA"/>
        </w:rPr>
        <w:t>. Crimes against property: down 4.5%</w:t>
      </w:r>
    </w:p>
    <w:p>
      <w:pPr>
        <w:spacing w:before="200" w:line="260" w:lineRule="atLeast"/>
        <w:jc w:val="both"/>
        <w:rPr>
          <w:lang w:val="en-US" w:eastAsia="en-US" w:bidi="ar-SA"/>
        </w:rPr>
      </w:pPr>
      <w:r>
        <w:rPr>
          <w:rFonts w:ascii="arial" w:eastAsia="arial" w:hAnsi="arial" w:cs="arial"/>
          <w:color w:val="000000"/>
          <w:sz w:val="20"/>
          <w:lang w:val="en-US" w:eastAsia="en-US" w:bidi="ar-SA"/>
        </w:rPr>
        <w:t>. Breaking and entering: 9,764 cases (down 3.6%)</w:t>
      </w:r>
    </w:p>
    <w:p>
      <w:pPr>
        <w:spacing w:before="200" w:line="260" w:lineRule="atLeast"/>
        <w:jc w:val="both"/>
        <w:rPr>
          <w:lang w:val="en-US" w:eastAsia="en-US" w:bidi="ar-SA"/>
        </w:rPr>
      </w:pPr>
      <w:r>
        <w:rPr>
          <w:rFonts w:ascii="arial" w:eastAsia="arial" w:hAnsi="arial" w:cs="arial"/>
          <w:color w:val="000000"/>
          <w:sz w:val="20"/>
          <w:lang w:val="en-US" w:eastAsia="en-US" w:bidi="ar-SA"/>
        </w:rPr>
        <w:t>. Auto theft: 4,523 (down 17.6%)</w:t>
      </w:r>
    </w:p>
    <w:p>
      <w:pPr>
        <w:spacing w:before="200" w:line="260" w:lineRule="atLeast"/>
        <w:jc w:val="both"/>
        <w:rPr>
          <w:lang w:val="en-US" w:eastAsia="en-US" w:bidi="ar-SA"/>
        </w:rPr>
      </w:pPr>
      <w:r>
        <w:rPr>
          <w:rFonts w:ascii="arial" w:eastAsia="arial" w:hAnsi="arial" w:cs="arial"/>
          <w:color w:val="000000"/>
          <w:sz w:val="20"/>
          <w:lang w:val="en-US" w:eastAsia="en-US" w:bidi="ar-SA"/>
        </w:rPr>
        <w:t>. Prostitution: 85 cases (up 9 %)</w:t>
      </w:r>
    </w:p>
    <w:p>
      <w:pPr>
        <w:spacing w:before="200" w:line="260" w:lineRule="atLeast"/>
        <w:jc w:val="both"/>
        <w:rPr>
          <w:lang w:val="en-US" w:eastAsia="en-US" w:bidi="ar-SA"/>
        </w:rPr>
      </w:pPr>
      <w:r>
        <w:rPr>
          <w:rFonts w:ascii="arial" w:eastAsia="arial" w:hAnsi="arial" w:cs="arial"/>
          <w:color w:val="000000"/>
          <w:sz w:val="20"/>
          <w:lang w:val="en-US" w:eastAsia="en-US" w:bidi="ar-SA"/>
        </w:rPr>
        <w:t>. Citations issued to drivers: 1,680,561: roughly 1.3 million parking infractions; 318,117 moving violations; 75,837 speeding violations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RATES (91%); HOMICIDE (90%); MURDER (90%); VIOLENT CRIME STATISTICS (90%); SEX OFFENSES (90%); CYCLING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WOUNDS &amp; INJURIES (89%); CRIMINAL OFFENSES (89%); ORGANIZED CRIME (78%); ROBBERY (78%); ARRESTS (78%); MISDEMEANORS (78%); STATISTICS (78%); PROPERTY CRIMES (78%); VEHICLE THEFT (78%); CRIMES AGAINST PERSONS (78%); DRIVING WHILE INTOXICATED (73%); EXECUTIVES (68%); LARCENY &amp; THEFT (67%); overall,crime,dropped,number,violent,incidents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#ICYMI: AndrÃ© Pratte explains resignation, Sharks shutdown Habs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1641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did AndrÃ© Pratte quit the Senate? He says it was too divisive(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question many were asking on election night had nothing to with the results. Rather, it was why anyone would step down from what many Canadians perceive to be a pretty cushy job as a senator? Full story here(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Poor defence and penalty-killing sink Habs against nemesis Sharks(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San Jose goaltender Aaron Dell had the hot hand and Carey Price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was the story Thursday as the San Jose Sharks defeated the Canadiens 4-2 at the Bell Centre. It was San Jose's ninth consecutive victory over the Canadiens, whose last win over San Jose was on March 21, 2015. Full recap here(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58"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-canadiens-vs-san-jose-sharks%2F&amp;;name=Photos%3A%20Montreal%20Canadiens%20vs.%20San%20Jose%20Sharks&amp;;description=The%20Habs%20lose%204-2%20to%20the%20Sharks%20at%20the%20Bell%20Centre%20on%20Thursday%2C%20Oct.%2024%2C%202019%2C%20photos%20by%20John%20Mahoney.%20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59"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-canadiens-vs-san-jose-sharks%2F&amp;;media=http%3A%2F%2Fpostmediamontrealgazette2.files.wordpress.com%2F2019%2F10%2F252428971-jm19_1024_habs_15-w.jpg&amp;;description=Photos%3A%20Montreal%20Canadiens%20vs.%20San%20Jose%20Sharks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60"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61"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-canadiens-vs-san-jose-sharks%2F&amp;;title=Photos%3A%20Montreal%20Canadiens%20vs.%20San%20Jose%20Sharks&amp;;summary=The%20Habs%20lose%204-2%20to%20the%20Sharks%20at%20the%20Bell%20Centre%20on%20Thursday%2C%20Oct.%2024%2C%202019%2C%20photos%20by%20John%20Mahoney.%20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Canadiens%20vs.%20San%20Jose%20Sharks&amp;;body=I%20wanted%20to%20share%20a%20story%20with%20you%20from%20Montreal%20Gazette%3A%0A%0APhotos%3A%20Montreal%20Canadiens%20vs.%20San%20Jose%20Sharks%0AThe%20Habs%20lose%204-2%20to%20the%20Sharks%20at%20the%20Bell%20Centre%20on%20Thursday%2C%20Oct.%2024%2C%202019%2C%20photos%20by%20John%20Mahoney.%20%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-canadiens-vs-san-jose-sharks%2F%0A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 </w:t>
      </w:r>
      <w:hyperlink r:id="rId462" w:history="1">
        <w:r>
          <w:rPr>
            <w:rFonts w:ascii="arial" w:eastAsia="arial" w:hAnsi="arial" w:cs="arial"/>
            <w:i/>
            <w:color w:val="0077CC"/>
            <w:sz w:val="20"/>
            <w:u w:val="single"/>
            <w:shd w:val="clear" w:color="auto" w:fill="FFFFFF"/>
            <w:lang w:val="en-US" w:eastAsia="en-US" w:bidi="ar-SA"/>
          </w:rPr>
          <w:t>https://montrealgazette.com/gallery/photos-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-canadiens-vs-san-jose-sharks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Nick Cousins takes a shot on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Cousins went to the net and scored on the rebound.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Arturi Lehkonen and San Jose Sharks Brenden Dillon flinch as the puck hits Dillon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can't control the puck next to San Jose Sharks goalie Aaron Dell's net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can't control the puck next to the open net of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centre, skates to the bench with team-mates Max Domi, left, and Shea Weber after scoring goal against the San Jose Sharks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can't get across the crease in time to stop shot by San Jose Sharks Kevin Labanc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Kevin Labanc shoots the puck past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for a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makes stop in front of San Jose Sharks Tomas Hertl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skates away as San Jose Sharks Kevin Labanc, left, is congratulated by team-mate Evander Kane after scoring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hit in the face by the puck between by San Jose Sharks goalie Aaron Dell and defenceman Brenden Dillon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Canadiens forward Tomas Tatar gets pushed into the boards by San Jose Sharks defenceman Brent Burns during third period of NHL game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his stick up on San Jose Sharks Dylan Gambrell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is cross checkey by San Jose Sharks defenceman Brenden Dillon in front of goalie Aaron Dell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Sharks defenceman Brent Burns hooks Canadiens' Brendan Gallagher during third period Thursday night at the Bell Centre.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A consultation on racism and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launched as a citizen initiative will only begin hearing briefs from the public on Nov. 4, but its host is already declaring it a success in terms of participation. Full story here(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after Catherine McKenna's office vandalized with sexist slur(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Newly re-elected Liberal MP Catherine McKenna says she has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someone spray-painted a vulgar slur on the front of her Ottawa Centre campaign office. Full story here(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Irish-accented paving scammers working in the West Island(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six suspected fraudsters who went door to door in the West Island last month offering to repair pavement around private residences. Full story here(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 hopes to avoid hiccups of Ottawa's LRT network(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many of the same builders, but the team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future light-rail project say they hope to learn from, rather than repeat, the mistakes of Ottawa's troubled Confederation Line( </w:t>
      </w:r>
      <w:hyperlink r:id="rId467" w:history="1">
        <w:r>
          <w:rPr>
            <w:rFonts w:ascii="arial" w:eastAsia="arial" w:hAnsi="arial" w:cs="arial"/>
            <w:i/>
            <w:color w:val="0077CC"/>
            <w:sz w:val="20"/>
            <w:u w:val="single"/>
            <w:shd w:val="clear" w:color="auto" w:fill="FFFFFF"/>
            <w:lang w:val="en-US" w:eastAsia="en-US" w:bidi="ar-SA"/>
          </w:rPr>
          <w:t>https://ottawacitizen.com/news/slippery-platforms-a-danger-some-lrt-passengers-say</w:t>
        </w:r>
      </w:hyperlink>
      <w:r>
        <w:rPr>
          <w:rFonts w:ascii="arial" w:eastAsia="arial" w:hAnsi="arial" w:cs="arial"/>
          <w:color w:val="000000"/>
          <w:sz w:val="20"/>
          <w:lang w:val="en-US" w:eastAsia="en-US" w:bidi="ar-SA"/>
        </w:rPr>
        <w:t xml:space="preserve"> ). Full story here(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cloaked in too much secrecy: expert(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is shrouded in so much secrecy that it's impossible to evaluate whether it's working properly, an expert testified on Thursday before a special commission into children's rights. Full story here(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Long-awaited opportunity knocks for Als receiver Dante Absher(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Receiver Dante Absher believes everything happens for a reason. He thinks he would have stuck with the Arizona Cardinals out of rookie mini-camp two years ago, but a slight tear in his meniscus prevented him from attending.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think I was physically ready. Physically, my body was a little smaller," he said. "I got to develop into a man's body. I'm where I want to be now ... good height and weight. I'm ready to go." Full story here(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WRITERS (90%); ICE HOCKEY (90%); PHOTO &amp; VIDEO SHARING (68%); andre,pratte,senate,https,question,asking !@PERMALINK= </w:t>
      </w:r>
      <w:hyperlink r:id="rId470" w:history="1">
        <w:r>
          <w:rPr>
            <w:rFonts w:ascii="arial" w:eastAsia="arial" w:hAnsi="arial" w:cs="arial"/>
            <w:i/>
            <w:color w:val="0077CC"/>
            <w:sz w:val="20"/>
            <w:u w:val="single"/>
            <w:shd w:val="clear" w:color="auto" w:fill="FFFFFF"/>
            <w:lang w:val="en-US" w:eastAsia="en-US" w:bidi="ar-SA"/>
          </w:rPr>
          <w:t>https://montrealgazette.com/news/local-news/icymi-andre-pratte-explains-resignation-sharks-shutdown-habs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SAN JOSE SHARKS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PHOTO &amp; VIDEO SHARING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SAN JOSE, CA, USA (96%);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#ICYMI: André Pratte explains resignation, Sharks shutdown Habs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1641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51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did André Pratte quit the Senate? He says it was too divisive(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question many were asking on election night had nothing to with the results. Rather, it was why anyone would step down from what many Canadians perceive to be a pretty cushy job as a senator? Full story here(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Poor defence and penalty-killing sink Habs against nemesis Sharks(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San Jose goaltender Aaron Dell had the hot hand and Carey Price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was the story Thursday as the San Jose Sharks defeated the Canadiens 4-2 at the Bell Centre. It was San Jose's ninth consecutive victory over the Canadiens, whose last win over San Jose was on March 21, 2015. Full recap here(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58"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-canadiens-vs-san-jose-sharks%2F&amp;;name=Photos%3A%20Montreal%20Canadiens%20vs.%20San%20Jose%20Sharks&amp;;description=The%20Habs%20lose%204-2%20to%20the%20Sharks%20at%20the%20Bell%20Centre%20on%20Thursday%2C%20Oct.%2024%2C%202019%2C%20photos%20by%20John%20Mahoney.%20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59"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-canadiens-vs-san-jose-sharks%2F&amp;;media=http%3A%2F%2Fpostmediamontrealgazette2.files.wordpress.com%2F2019%2F10%2F252428971-jm19_1024_habs_15-w.jpg&amp;;description=Photos%3A%20Montreal%20Canadiens%20vs.%20San%20Jose%20Sharks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60"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61"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-canadiens-vs-san-jose-sharks%2F&amp;;title=Photos%3A%20Montreal%20Canadiens%20vs.%20San%20Jose%20Sharks&amp;;summary=The%20Habs%20lose%204-2%20to%20the%20Sharks%20at%20the%20Bell%20Centre%20on%20Thursday%2C%20Oct.%2024%2C%202019%2C%20photos%20by%20John%20Mahoney.%20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Canadiens%20vs.%20San%20Jose%20Sharks&amp;;body=I%20wanted%20to%20share%20a%20story%20with%20you%20from%20Montreal%20Gazette%3A%0A%0APhotos%3A%20Montreal%20Canadiens%20vs.%20San%20Jose%20Sharks%0AThe%20Habs%20lose%204-2%20to%20the%20Sharks%20at%20the%20Bell%20Centre%20on%20Thursday%2C%20Oct.%2024%2C%202019%2C%20photos%20by%20John%20Mahoney.%20%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-canadiens-vs-san-jose-sharks%2F%0A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 </w:t>
      </w:r>
      <w:hyperlink r:id="rId462" w:history="1">
        <w:r>
          <w:rPr>
            <w:rFonts w:ascii="arial" w:eastAsia="arial" w:hAnsi="arial" w:cs="arial"/>
            <w:i/>
            <w:color w:val="0077CC"/>
            <w:sz w:val="20"/>
            <w:u w:val="single"/>
            <w:shd w:val="clear" w:color="auto" w:fill="FFFFFF"/>
            <w:lang w:val="en-US" w:eastAsia="en-US" w:bidi="ar-SA"/>
          </w:rPr>
          <w:t>https://montrealgazette.com/gallery/photos-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-canadiens-vs-san-jose-sharks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Nick Cousins takes a shot on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Cousins went to the net and scored on the rebound.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Arturi Lehkonen and San Jose Sharks Brenden Dillon flinch as the puck hits Dillon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can't control the puck next to San Jose Sharks goalie Aaron Dell's net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can't control the puck next to the open net of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centre, skates to the bench with team-mates Max Domi, left, and Shea Weber after scoring goal against the San Jose Sharks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can't get across the crease in time to stop shot by San Jose Sharks Kevin Labanc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Kevin Labanc shoots the puck past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for a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makes stop in front of San Jose Sharks Tomas Hertl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skates away as San Jose Sharks Kevin Labanc, left, is congratulated by team-mate Evander Kane after scoring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hit in the face by the puck between by San Jose Sharks goalie Aaron Dell and defenceman Brenden Dillon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Canadiens forward Tomas Tatar gets pushed into the boards by San Jose Sharks defenceman Brent Burns during third period of NHL game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his stick up on San Jose Sharks Dylan Gambrell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is cross checkey by San Jose Sharks defenceman Brenden Dillon in front of goalie Aaron Dell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Sharks defenceman Brent Burns hooks Canadiens' Brendan Gallagher during third period Thursday night at the Bell Centre.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A consultation on racism and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launched as a citizen initiative will only begin hearing briefs from the public on Nov. 4, but its host is already declaring it a success in terms of participation. Full story here(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after Catherine McKenna's office vandalized with sexist slur(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Newly re-elected Liberal MP Catherine McKenna says she has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someone spray-painted a vulgar slur on the front of her Ottawa Centre campaign office. Full story here(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Irish-accented paving scammers working in the West Island(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six suspected fraudsters who went door to door in the West Island last month offering to repair pavement around private residences. Full story here(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 hopes to avoid hiccups of Ottawa's LRT network(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many of the same builders, but the team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future light-rail project say they hope to learn from, rather than repeat, the mistakes of Ottawa's troubled Confederation Line( </w:t>
      </w:r>
      <w:hyperlink r:id="rId467" w:history="1">
        <w:r>
          <w:rPr>
            <w:rFonts w:ascii="arial" w:eastAsia="arial" w:hAnsi="arial" w:cs="arial"/>
            <w:i/>
            <w:color w:val="0077CC"/>
            <w:sz w:val="20"/>
            <w:u w:val="single"/>
            <w:shd w:val="clear" w:color="auto" w:fill="FFFFFF"/>
            <w:lang w:val="en-US" w:eastAsia="en-US" w:bidi="ar-SA"/>
          </w:rPr>
          <w:t>https://ottawacitizen.com/news/slippery-platforms-a-danger-some-lrt-passengers-say</w:t>
        </w:r>
      </w:hyperlink>
      <w:r>
        <w:rPr>
          <w:rFonts w:ascii="arial" w:eastAsia="arial" w:hAnsi="arial" w:cs="arial"/>
          <w:color w:val="000000"/>
          <w:sz w:val="20"/>
          <w:lang w:val="en-US" w:eastAsia="en-US" w:bidi="ar-SA"/>
        </w:rPr>
        <w:t xml:space="preserve"> ). Full story here(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cloaked in too much secrecy: expert(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is shrouded in so much secrecy that it's impossible to evaluate whether it's working properly, an expert testified on Thursday before a special commission into children's rights. Full story here(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Long-awaited opportunity knocks for Als receiver Dante Absher(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Receiver Dante Absher believes everything happens for a reason. He thinks he would have stuck with the Arizona Cardinals out of rookie mini-camp two years ago, but a slight tear in his meniscus prevented him from attending.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think I was physically ready. Physically, my body was a little smaller," he said. "I got to develop into a man's body. I'm where I want to be now ... good height and weight. I'm ready to go." Full story here(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ICE HOCKEY (89%); WRITERS (75%); PHOTO &amp; VIDEO SHARING (65%); andre,pratte,senate,https,question,asking !@PERMALINK= </w:t>
      </w:r>
      <w:hyperlink r:id="rId470" w:history="1">
        <w:r>
          <w:rPr>
            <w:rFonts w:ascii="arial" w:eastAsia="arial" w:hAnsi="arial" w:cs="arial"/>
            <w:i/>
            <w:color w:val="0077CC"/>
            <w:sz w:val="20"/>
            <w:u w:val="single"/>
            <w:shd w:val="clear" w:color="auto" w:fill="FFFFFF"/>
            <w:lang w:val="en-US" w:eastAsia="en-US" w:bidi="ar-SA"/>
          </w:rPr>
          <w:t>https://montrealgazette.com/news/local-news/icymi-andre-pratte-explains-resignation-sharks-shutdown-habs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SAN JOSE, CA, USA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#ICYMI: André Pratte explains resignation, Sharks shutdown Habs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1641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61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did André Pratte quit the Senate? He says it was too divisive(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question many were asking on election night had nothing to with the results. Rather, it was why anyone would step down from what many Canadians perceive to be a pretty cushy job as a senator? Full story here(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Poor defence and penalty-killing sink Habs against nemesis Sharks(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San Jose goaltender Aaron Dell had the hot hand and Carey Price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was the story Thursday as the San Jose Sharks defeated the Canadiens 4-2 at the Bell Centre. It was San Jose's ninth consecutive victory over the Canadiens, whose last win over San Jose was on March 21, 2015. Full recap here(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8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-canadiens-vs-san-jose-sharks%2F&amp;;name=Photos%3A%20Montreal%20Canadiens%20vs.%20San%20Jose%20Sharks&amp;;description=The%20Habs%20lose%204-2%20to%20the%20Sharks%20at%20the%20Bell%20Centre%20on%20Thursday%2C%20Oct.%2024%2C%202019%2C%20photos%20by%20John%20Mahoney.%20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8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-canadiens-vs-san-jose-sharks%2F&amp;;media=http%3A%2F%2Fpostmediamontrealgazette2.files.wordpress.com%2F2019%2F10%2F252428971-jm19_1024_habs_15-w.jpg&amp;;description=Photos%3A%20Montreal%20Canadiens%20vs.%20San%20Jose%20Sharks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8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8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488" w:history="1">
        <w:r>
          <w:rPr>
            <w:rFonts w:ascii="arial" w:eastAsia="arial" w:hAnsi="arial" w:cs="arial"/>
            <w:b/>
            <w:i/>
            <w:color w:val="0077CC"/>
            <w:sz w:val="20"/>
            <w:u w:val="single"/>
            <w:shd w:val="clear" w:color="auto" w:fill="FFFFFF"/>
            <w:lang w:val="en-US" w:eastAsia="en-US" w:bidi="ar-SA"/>
          </w:rPr>
          <w:t>montreal</w:t>
        </w:r>
      </w:hyperlink>
      <w:hyperlink r:id="rId488"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-canadiens-vs-san-jose-sharks%2F&amp;;title=Photos%3A%20Montreal%20Canadiens%20vs.%20San%20Jose%20Sharks&amp;;summary=The%20Habs%20lose%204-2%20to%20the%20Sharks%20at%20the%20Bell%20Centre%20on%20Thursday%2C%20Oct.%2024%2C%202019%2C%20photos%20by%20John%20Mahoney.%20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Canadiens%20vs.%20San%20Jose%20Sharks&amp;;body=I%20wanted%20to%20share%20a%20story%20with%20you%20from%20Montreal%20Gazette%3A%0A%0APhotos%3A%20Montreal%20Canadiens%20vs.%20San%20Jose%20Sharks%0AThe%20Habs%20lose%204-2%20to%20the%20Sharks%20at%20the%20Bell%20Centre%20on%20Thursday%2C%20Oct.%2024%2C%202019%2C%20photos%20by%20John%20Mahoney.%20%0Ahttps%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-canadiens-vs-san-jose-sharks%2F%0A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 </w:t>
      </w:r>
      <w:hyperlink r:id="rId462" w:history="1">
        <w:r>
          <w:rPr>
            <w:rFonts w:ascii="arial" w:eastAsia="arial" w:hAnsi="arial" w:cs="arial"/>
            <w:i/>
            <w:color w:val="0077CC"/>
            <w:sz w:val="20"/>
            <w:u w:val="single"/>
            <w:shd w:val="clear" w:color="auto" w:fill="FFFFFF"/>
            <w:lang w:val="en-US" w:eastAsia="en-US" w:bidi="ar-SA"/>
          </w:rPr>
          <w:t>https://montrealgazette.com/gallery/photos-</w:t>
        </w:r>
      </w:hyperlink>
      <w:hyperlink r:id="rId462" w:history="1">
        <w:r>
          <w:rPr>
            <w:rFonts w:ascii="arial" w:eastAsia="arial" w:hAnsi="arial" w:cs="arial"/>
            <w:b/>
            <w:i/>
            <w:color w:val="0077CC"/>
            <w:sz w:val="20"/>
            <w:u w:val="single"/>
            <w:shd w:val="clear" w:color="auto" w:fill="FFFFFF"/>
            <w:lang w:val="en-US" w:eastAsia="en-US" w:bidi="ar-SA"/>
          </w:rPr>
          <w:t>montreal</w:t>
        </w:r>
      </w:hyperlink>
      <w:hyperlink r:id="rId462" w:history="1">
        <w:r>
          <w:rPr>
            <w:rFonts w:ascii="arial" w:eastAsia="arial" w:hAnsi="arial" w:cs="arial"/>
            <w:i/>
            <w:color w:val="0077CC"/>
            <w:sz w:val="20"/>
            <w:u w:val="single"/>
            <w:shd w:val="clear" w:color="auto" w:fill="FFFFFF"/>
            <w:lang w:val="en-US" w:eastAsia="en-US" w:bidi="ar-SA"/>
          </w:rPr>
          <w:t>-canadiens-vs-san-jose-sharks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Nick Cousins takes a shot on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Cousins went to the net and scored on the rebound.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Arturi Lehkonen and San Jose Sharks Brenden Dillon flinch as the puck hits Dillon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can't control the puck next to San Jose Sharks goalie Aaron Dell's net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can't control the puck next to the open net of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centre, skates to the bench with team-mates Max Domi, left, and Shea Weber after scoring goal against the San Jose Sharks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can't get across the crease in time to stop shot by San Jose Sharks Kevin Labanc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Kevin Labanc shoots the puck past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for a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makes stop in front of San Jose Sharks Tomas Hertl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skates away as San Jose Sharks Kevin Labanc, left, is congratulated by team-mate Evander Kane after scoring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hit in the face by the puck between by San Jose Sharks goalie Aaron Dell and defenceman Brenden Dillon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Canadiens forward Tomas Tatar gets pushed into the boards by San Jose Sharks defenceman Brent Burns during third period of NHL game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his stick up on San Jose Sharks Dylan Gambrell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is cross checkey by San Jose Sharks defenceman Brenden Dillon in front of goalie Aaron Dell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Sharks defenceman Brent Burns hooks Canadiens' Brendan Gallagher during third period Thursday night at the Bell Centre.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A consultation on racism and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launched as a citizen initiative will only begin hearing briefs from the public on Nov. 4, but its host is already declaring it a success in terms of participation. Full story here(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after Catherine McKenna's office vandalized with sexist slur(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Newly re-elected Liberal MP Catherine McKenna says she has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someone spray-painted a vulgar slur on the front of her Ottawa Centre campaign office. Full story here(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Irish-accented paving scammers working in the West Island(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six suspected fraudsters who went door to door in the West Island last month offering to repair pavement around private residences. Full story here(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 hopes to avoid hiccups of Ottawa's LRT network(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many of the same builders, but the team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future light-rail project say they hope to learn from, rather than repeat, the mistakes of Ottawa's troubled Confederation Line( </w:t>
      </w:r>
      <w:hyperlink r:id="rId467" w:history="1">
        <w:r>
          <w:rPr>
            <w:rFonts w:ascii="arial" w:eastAsia="arial" w:hAnsi="arial" w:cs="arial"/>
            <w:i/>
            <w:color w:val="0077CC"/>
            <w:sz w:val="20"/>
            <w:u w:val="single"/>
            <w:shd w:val="clear" w:color="auto" w:fill="FFFFFF"/>
            <w:lang w:val="en-US" w:eastAsia="en-US" w:bidi="ar-SA"/>
          </w:rPr>
          <w:t>https://ottawacitizen.com/news/slippery-platforms-a-danger-some-lrt-passengers-say</w:t>
        </w:r>
      </w:hyperlink>
      <w:r>
        <w:rPr>
          <w:rFonts w:ascii="arial" w:eastAsia="arial" w:hAnsi="arial" w:cs="arial"/>
          <w:color w:val="000000"/>
          <w:sz w:val="20"/>
          <w:lang w:val="en-US" w:eastAsia="en-US" w:bidi="ar-SA"/>
        </w:rPr>
        <w:t xml:space="preserve"> ). Full story here(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cloaked in too much secrecy: expert(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is shrouded in so much secrecy that it's impossible to evaluate whether it's working properly, an expert testified on Thursday before a special commission into children's rights. Full story here(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Long-awaited opportunity knocks for Als receiver Dante Absher(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Receiver Dante Absher believes everything happens for a reason. He thinks he would have stuck with the Arizona Cardinals out of rookie mini-camp two years ago, but a slight tear in his meniscus prevented him from attending.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think I was physically ready. Physically, my body was a little smaller," he said. "I got to develop into a man's body. I'm where I want to be now ... good height and weight. I'm ready to go." Full story here(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ICE HOCKEY (89%); WRITERS (75%); PHOTO &amp; VIDEO SHARING (65%); andre,pratte,senate,https,question,asking !@PERMALINK= </w:t>
      </w:r>
      <w:hyperlink r:id="rId470" w:history="1">
        <w:r>
          <w:rPr>
            <w:rFonts w:ascii="arial" w:eastAsia="arial" w:hAnsi="arial" w:cs="arial"/>
            <w:i/>
            <w:color w:val="0077CC"/>
            <w:sz w:val="20"/>
            <w:u w:val="single"/>
            <w:shd w:val="clear" w:color="auto" w:fill="FFFFFF"/>
            <w:lang w:val="en-US" w:eastAsia="en-US" w:bidi="ar-SA"/>
          </w:rPr>
          <w:t>https://montrealgazette.com/news/local-news/icymi-andre-pratte-explains-resignation-sharks-shutdown-habs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SAN JOSE, CA, USA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#ICYMI: André Pratte explains resignation, Sharks shutdown Habs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1642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Why did André Pratte quit the Senate? He says it was too divisive(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question many were asking on election night had nothing to with the results. Rather, it was why anyone would step down from what many Canadians perceive to be a pretty cushy job as a senator? Full story here( </w:t>
      </w:r>
      <w:hyperlink r:id="rId456" w:history="1">
        <w:r>
          <w:rPr>
            <w:rFonts w:ascii="arial" w:eastAsia="arial" w:hAnsi="arial" w:cs="arial"/>
            <w:i/>
            <w:color w:val="0077CC"/>
            <w:sz w:val="20"/>
            <w:u w:val="single"/>
            <w:shd w:val="clear" w:color="auto" w:fill="FFFFFF"/>
            <w:lang w:val="en-US" w:eastAsia="en-US" w:bidi="ar-SA"/>
          </w:rPr>
          <w:t>https://montrealgazette.com/opinion/columnists/why-would-someone-resign-from-the-senate-andre-pratte-explains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Poor defence and penalty-killing sink Habs against nemesis Sharks(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San Jose goaltender Aaron Dell had the hot hand and Carey Price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was the story Thursday as the San Jose Sharks defeated the Canadiens 4-2 at the Bell Centre. It was San Jose's ninth consecutive victory over the Canadiens, whose last win over San Jose was on March 21, 2015. Full recap here( </w:t>
      </w:r>
      <w:hyperlink r:id="rId457" w:history="1">
        <w:r>
          <w:rPr>
            <w:rFonts w:ascii="arial" w:eastAsia="arial" w:hAnsi="arial" w:cs="arial"/>
            <w:i/>
            <w:color w:val="0077CC"/>
            <w:sz w:val="20"/>
            <w:u w:val="single"/>
            <w:shd w:val="clear" w:color="auto" w:fill="FFFFFF"/>
            <w:lang w:val="en-US" w:eastAsia="en-US" w:bidi="ar-SA"/>
          </w:rPr>
          <w:t>https://montrealgazette.com/sports/hockey/nhl/hockey-inside-out/poor-defence-and-penalty-killing-sink-habs-against-nemesis-sharks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48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w:t>
        </w:r>
      </w:hyperlink>
      <w:hyperlink r:id="rId485" w:history="1">
        <w:r>
          <w:rPr>
            <w:rFonts w:ascii="arial" w:eastAsia="arial" w:hAnsi="arial" w:cs="arial"/>
            <w:b/>
            <w:i/>
            <w:color w:val="0077CC"/>
            <w:sz w:val="20"/>
            <w:u w:val="single"/>
            <w:shd w:val="clear" w:color="auto" w:fill="FFFFFF"/>
            <w:lang w:val="en-US" w:eastAsia="en-US" w:bidi="ar-SA"/>
          </w:rPr>
          <w:t>montreal</w:t>
        </w:r>
      </w:hyperlink>
      <w:hyperlink r:id="rId485" w:history="1">
        <w:r>
          <w:rPr>
            <w:rFonts w:ascii="arial" w:eastAsia="arial" w:hAnsi="arial" w:cs="arial"/>
            <w:i/>
            <w:color w:val="0077CC"/>
            <w:sz w:val="20"/>
            <w:u w:val="single"/>
            <w:shd w:val="clear" w:color="auto" w:fill="FFFFFF"/>
            <w:lang w:val="en-US" w:eastAsia="en-US" w:bidi="ar-SA"/>
          </w:rPr>
          <w:t>-canadiens-vs-san-jose-sharks%2F&amp;;name=Photos%3A%20Montreal%20Canadiens%20vs.%20San%20Jose%20Sharks&amp;;description=The%20Habs%20lose%204-2%20to%20the%20Sharks%20at%20the%20Bell%20Centre%20on%20Thursday%2C%20Oct.%2024%2C%202019%2C%20photos%20by%20John%20Mahoney.%20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8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w:t>
        </w:r>
      </w:hyperlink>
      <w:hyperlink r:id="rId486" w:history="1">
        <w:r>
          <w:rPr>
            <w:rFonts w:ascii="arial" w:eastAsia="arial" w:hAnsi="arial" w:cs="arial"/>
            <w:b/>
            <w:i/>
            <w:color w:val="0077CC"/>
            <w:sz w:val="20"/>
            <w:u w:val="single"/>
            <w:shd w:val="clear" w:color="auto" w:fill="FFFFFF"/>
            <w:lang w:val="en-US" w:eastAsia="en-US" w:bidi="ar-SA"/>
          </w:rPr>
          <w:t>montreal</w:t>
        </w:r>
      </w:hyperlink>
      <w:hyperlink r:id="rId486" w:history="1">
        <w:r>
          <w:rPr>
            <w:rFonts w:ascii="arial" w:eastAsia="arial" w:hAnsi="arial" w:cs="arial"/>
            <w:i/>
            <w:color w:val="0077CC"/>
            <w:sz w:val="20"/>
            <w:u w:val="single"/>
            <w:shd w:val="clear" w:color="auto" w:fill="FFFFFF"/>
            <w:lang w:val="en-US" w:eastAsia="en-US" w:bidi="ar-SA"/>
          </w:rPr>
          <w:t>-canadiens-vs-san-jose-sharks%2F&amp;;media=http%3A%2F%2Fpostmediamontrealgazette2.files.wordpress.com%2F2019%2F10%2F252428971-jm19_1024_habs_15-w.jpg&amp;;description=Photos%3A%20Montreal%20Canadiens%20vs.%20San%20Jose%20Sharks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487" w:history="1">
        <w:r>
          <w:rPr>
            <w:rFonts w:ascii="arial" w:eastAsia="arial" w:hAnsi="arial" w:cs="arial"/>
            <w:i/>
            <w:color w:val="0077CC"/>
            <w:sz w:val="20"/>
            <w:u w:val="single"/>
            <w:shd w:val="clear" w:color="auto" w:fill="FFFFFF"/>
            <w:lang w:val="en-US" w:eastAsia="en-US" w:bidi="ar-SA"/>
          </w:rPr>
          <w:t>https://www.reddit.com/submit?url=https%3A%2F%2Fmontrealgazette.com%2Fgallery%2Fphotos-</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48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w:t>
        </w:r>
      </w:hyperlink>
      <w:hyperlink r:id="rId488" w:history="1">
        <w:r>
          <w:rPr>
            <w:rFonts w:ascii="arial" w:eastAsia="arial" w:hAnsi="arial" w:cs="arial"/>
            <w:b/>
            <w:i/>
            <w:color w:val="0077CC"/>
            <w:sz w:val="20"/>
            <w:u w:val="single"/>
            <w:shd w:val="clear" w:color="auto" w:fill="FFFFFF"/>
            <w:lang w:val="en-US" w:eastAsia="en-US" w:bidi="ar-SA"/>
          </w:rPr>
          <w:t>montreal</w:t>
        </w:r>
      </w:hyperlink>
      <w:hyperlink r:id="rId488" w:history="1">
        <w:r>
          <w:rPr>
            <w:rFonts w:ascii="arial" w:eastAsia="arial" w:hAnsi="arial" w:cs="arial"/>
            <w:i/>
            <w:color w:val="0077CC"/>
            <w:sz w:val="20"/>
            <w:u w:val="single"/>
            <w:shd w:val="clear" w:color="auto" w:fill="FFFFFF"/>
            <w:lang w:val="en-US" w:eastAsia="en-US" w:bidi="ar-SA"/>
          </w:rPr>
          <w:t>-canadiens-vs-san-jose-sharks%2F&amp;;title=Photos%3A%20Montreal%20Canadiens%20vs.%20San%20Jose%20Sharks&amp;;summary=The%20Habs%20lose%204-2%20to%20the%20Sharks%20at%20the%20Bell%20Centre%20on%20Thursday%2C%20Oct.%2024%2C%202019%2C%20photos%20by%20John%20Mahoney.%20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Canadiens%20vs.%20San%20Jose%20Sharks&amp;;body=I%20wanted%20to%20share%20a%20story%20with%20you%20from%20Montreal%20Gazette%3A%0A%0APhotos%3A%20Montreal%20Canadiens%20vs.%20San%20Jose%20Sharks%0AThe%20Habs%20lose%204-2%20to%20the%20Sharks%20at%20the%20Bell%20Centre%20on%20Thursday%2C%20Oct.%2024%2C%202019%2C%20photos%20by%20John%20Mahoney.%20%0Ahttps%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-canadiens-vs-san-jose-sharks%2F%0A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vs. San Jose Sharks( </w:t>
      </w:r>
      <w:hyperlink r:id="rId496" w:history="1">
        <w:r>
          <w:rPr>
            <w:rFonts w:ascii="arial" w:eastAsia="arial" w:hAnsi="arial" w:cs="arial"/>
            <w:i/>
            <w:color w:val="0077CC"/>
            <w:sz w:val="20"/>
            <w:u w:val="single"/>
            <w:shd w:val="clear" w:color="auto" w:fill="FFFFFF"/>
            <w:lang w:val="en-US" w:eastAsia="en-US" w:bidi="ar-SA"/>
          </w:rPr>
          <w:t>https://montrealgazette.com/gallery/photos-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-canadiens-vs-san-jose-sharks/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Nick Cousins takes a shot on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Cousins went to the net and scored on the rebound.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Arturi Lehkonen and San Jose Sharks Brenden Dillon flinch as the puck hits Dillon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can't control the puck next to San Jose Sharks goalie Aaron Dell's net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can't control the puck next to the open net of San Jose Sharks goalie Aaron Dell during first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Joel Armia, centre, skates to the bench with team-mates Max Domi, left, and Shea Weber after scoring goal against the San Jose Sharks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can't get across the crease in time to stop shot by San Jose Sharks Kevin Labanc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 Jose Sharks Kevin Labanc shoots the puck past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for a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makes stop in front of San Jose Sharks Tomas Hertl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Carey Price skates away as San Jose Sharks Kevin Labanc, left, is congratulated by team-mate Evander Kane after scoring goal during second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hit in the face by the puck between by San Jose Sharks goalie Aaron Dell and defenceman Brenden Dillon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Canadiens forward Tomas Tatar gets pushed into the boards by San Jose Sharks defenceman Brent Burns during third period of NHL game at the Bell Centre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Oct. 24,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gets his stick up on San Jose Sharks Dylan Gambrell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Max Domi is cross checkey by San Jose Sharks defenceman Brenden Dillon in front of goalie Aaron Dell during third period of National Hockey League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Thursday October 24, 2019. /jpg</w:t>
      </w:r>
    </w:p>
    <w:p>
      <w:pPr>
        <w:spacing w:before="200" w:line="260" w:lineRule="atLeast"/>
        <w:jc w:val="both"/>
        <w:rPr>
          <w:lang w:val="en-US" w:eastAsia="en-US" w:bidi="ar-SA"/>
        </w:rPr>
      </w:pPr>
      <w:r>
        <w:rPr>
          <w:rFonts w:ascii="arial" w:eastAsia="arial" w:hAnsi="arial" w:cs="arial"/>
          <w:color w:val="000000"/>
          <w:sz w:val="20"/>
          <w:lang w:val="en-US" w:eastAsia="en-US" w:bidi="ar-SA"/>
        </w:rPr>
        <w:t>Sharks defenceman Brent Burns hooks Canadiens' Brendan Gallagher during third period Thursday night at the Bell Centre.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A consultation on racism and systemic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was launched as a citizen initiative will only begin hearing briefs from the public on Nov. 4, but its host is already declaring it a success in terms of participation. Full story here(            </w:t>
      </w:r>
      <w:hyperlink r:id="rId463"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after Catherine McKenna's office vandalized with sexist slur(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Newly re-elected Liberal MP Catherine McKenna says she has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someone spray-painted a vulgar slur on the front of her Ottawa Centre campaign office. Full story here( </w:t>
      </w:r>
      <w:hyperlink r:id="rId464" w:history="1">
        <w:r>
          <w:rPr>
            <w:rFonts w:ascii="arial" w:eastAsia="arial" w:hAnsi="arial" w:cs="arial"/>
            <w:i/>
            <w:color w:val="0077CC"/>
            <w:sz w:val="20"/>
            <w:u w:val="single"/>
            <w:shd w:val="clear" w:color="auto" w:fill="FFFFFF"/>
            <w:lang w:val="en-US" w:eastAsia="en-US" w:bidi="ar-SA"/>
          </w:rPr>
          <w:t>https://montrealgazette.com/pmn/news-pmn/canada-news-pmn/</w:t>
        </w:r>
      </w:hyperlink>
      <w:hyperlink r:id="rId464" w:history="1">
        <w:r>
          <w:rPr>
            <w:rFonts w:ascii="arial" w:eastAsia="arial" w:hAnsi="arial" w:cs="arial"/>
            <w:b/>
            <w:i/>
            <w:color w:val="0077CC"/>
            <w:sz w:val="20"/>
            <w:u w:val="single"/>
            <w:shd w:val="clear" w:color="auto" w:fill="FFFFFF"/>
            <w:lang w:val="en-US" w:eastAsia="en-US" w:bidi="ar-SA"/>
          </w:rPr>
          <w:t>police</w:t>
        </w:r>
      </w:hyperlink>
      <w:hyperlink r:id="rId464" w:history="1">
        <w:r>
          <w:rPr>
            <w:rFonts w:ascii="arial" w:eastAsia="arial" w:hAnsi="arial" w:cs="arial"/>
            <w:i/>
            <w:color w:val="0077CC"/>
            <w:sz w:val="20"/>
            <w:u w:val="single"/>
            <w:shd w:val="clear" w:color="auto" w:fill="FFFFFF"/>
            <w:lang w:val="en-US" w:eastAsia="en-US" w:bidi="ar-SA"/>
          </w:rPr>
          <w:t>-called-after-catherine-mckennas-office-vandalized-with-vulgar-slur/wcm/e57118e8-d784-4563-a4f2-28577b2eda2e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Irish-accented paving scammers working in the West Island(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six suspected fraudsters who went door to door in the West Island last month offering to repair pavement around private residences. Full story here( </w:t>
      </w:r>
      <w:hyperlink r:id="rId465" w:history="1">
        <w:r>
          <w:rPr>
            <w:rFonts w:ascii="arial" w:eastAsia="arial" w:hAnsi="arial" w:cs="arial"/>
            <w:i/>
            <w:color w:val="0077CC"/>
            <w:sz w:val="20"/>
            <w:u w:val="single"/>
            <w:shd w:val="clear" w:color="auto" w:fill="FFFFFF"/>
            <w:lang w:val="en-US" w:eastAsia="en-US" w:bidi="ar-SA"/>
          </w:rPr>
          <w:t>https://montrealgazette.com/news/local-news/</w:t>
        </w:r>
      </w:hyperlink>
      <w:hyperlink r:id="rId465" w:history="1">
        <w:r>
          <w:rPr>
            <w:rFonts w:ascii="arial" w:eastAsia="arial" w:hAnsi="arial" w:cs="arial"/>
            <w:b/>
            <w:i/>
            <w:color w:val="0077CC"/>
            <w:sz w:val="20"/>
            <w:u w:val="single"/>
            <w:shd w:val="clear" w:color="auto" w:fill="FFFFFF"/>
            <w:lang w:val="en-US" w:eastAsia="en-US" w:bidi="ar-SA"/>
          </w:rPr>
          <w:t>police</w:t>
        </w:r>
      </w:hyperlink>
      <w:hyperlink r:id="rId465" w:history="1">
        <w:r>
          <w:rPr>
            <w:rFonts w:ascii="arial" w:eastAsia="arial" w:hAnsi="arial" w:cs="arial"/>
            <w:i/>
            <w:color w:val="0077CC"/>
            <w:sz w:val="20"/>
            <w:u w:val="single"/>
            <w:shd w:val="clear" w:color="auto" w:fill="FFFFFF"/>
            <w:lang w:val="en-US" w:eastAsia="en-US" w:bidi="ar-SA"/>
          </w:rPr>
          <w:t>-seek-irish-accented-paving-scammers-working-in-the-west-island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 hopes to avoid hiccups of Ottawa's LRT network(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has many of the same builders, but the team behind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future light-rail project say they hope to learn from, rather than repeat, the mistakes of Ottawa's troubled Confederation Line( </w:t>
      </w:r>
      <w:hyperlink r:id="rId467" w:history="1">
        <w:r>
          <w:rPr>
            <w:rFonts w:ascii="arial" w:eastAsia="arial" w:hAnsi="arial" w:cs="arial"/>
            <w:i/>
            <w:color w:val="0077CC"/>
            <w:sz w:val="20"/>
            <w:u w:val="single"/>
            <w:shd w:val="clear" w:color="auto" w:fill="FFFFFF"/>
            <w:lang w:val="en-US" w:eastAsia="en-US" w:bidi="ar-SA"/>
          </w:rPr>
          <w:t>https://ottawacitizen.com/news/slippery-platforms-a-danger-some-lrt-passengers-say</w:t>
        </w:r>
      </w:hyperlink>
      <w:r>
        <w:rPr>
          <w:rFonts w:ascii="arial" w:eastAsia="arial" w:hAnsi="arial" w:cs="arial"/>
          <w:color w:val="000000"/>
          <w:sz w:val="20"/>
          <w:lang w:val="en-US" w:eastAsia="en-US" w:bidi="ar-SA"/>
        </w:rPr>
        <w:t xml:space="preserve"> ). Full story here(            </w:t>
      </w:r>
      <w:hyperlink r:id="rId466" w:history="1">
        <w:r>
          <w:rPr>
            <w:rFonts w:ascii="arial" w:eastAsia="arial" w:hAnsi="arial" w:cs="arial"/>
            <w:i/>
            <w:color w:val="0077CC"/>
            <w:sz w:val="20"/>
            <w:u w:val="single"/>
            <w:shd w:val="clear" w:color="auto" w:fill="FFFFFF"/>
            <w:lang w:val="en-US" w:eastAsia="en-US" w:bidi="ar-SA"/>
          </w:rPr>
          <w:t>https://montrealgazette.com/news/local-news/rem-hopes-to-avoid-hiccups-of-ottawas-lrt-network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cloaked in too much secrecy: expert(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youth-protection system is shrouded in so much secrecy that it's impossible to evaluate whether it's working properly, an expert testified on Thursday before a special commission into children's rights. Full story here( </w:t>
      </w:r>
      <w:hyperlink r:id="rId468" w:history="1">
        <w:r>
          <w:rPr>
            <w:rFonts w:ascii="arial" w:eastAsia="arial" w:hAnsi="arial" w:cs="arial"/>
            <w:i/>
            <w:color w:val="0077CC"/>
            <w:sz w:val="20"/>
            <w:u w:val="single"/>
            <w:shd w:val="clear" w:color="auto" w:fill="FFFFFF"/>
            <w:lang w:val="en-US" w:eastAsia="en-US" w:bidi="ar-SA"/>
          </w:rPr>
          <w:t>https://montrealgazette.com/news/local-news/quebecs-youth-protection-system-cloaked-in-too-much-secrecy-expert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Long-awaited opportunity knocks for Als receiver Dante Absher(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Receiver Dante Absher believes everything happens for a reason. He thinks he would have stuck with the Arizona Cardinals out of rookie mini-camp two years ago, but a slight tear in his meniscus prevented him from attending.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don't think I was physically ready. Physically, my body was a little smaller," he said. "I got to develop into a man's body. I'm where I want to be now ... good height and weight. I'm ready to go." Full story here( </w:t>
      </w:r>
      <w:hyperlink r:id="rId46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469" w:history="1">
        <w:r>
          <w:rPr>
            <w:rFonts w:ascii="arial" w:eastAsia="arial" w:hAnsi="arial" w:cs="arial"/>
            <w:b/>
            <w:i/>
            <w:color w:val="0077CC"/>
            <w:sz w:val="20"/>
            <w:u w:val="single"/>
            <w:shd w:val="clear" w:color="auto" w:fill="FFFFFF"/>
            <w:lang w:val="en-US" w:eastAsia="en-US" w:bidi="ar-SA"/>
          </w:rPr>
          <w:t>montreal</w:t>
        </w:r>
      </w:hyperlink>
      <w:hyperlink r:id="rId469" w:history="1">
        <w:r>
          <w:rPr>
            <w:rFonts w:ascii="arial" w:eastAsia="arial" w:hAnsi="arial" w:cs="arial"/>
            <w:i/>
            <w:color w:val="0077CC"/>
            <w:sz w:val="20"/>
            <w:u w:val="single"/>
            <w:shd w:val="clear" w:color="auto" w:fill="FFFFFF"/>
            <w:lang w:val="en-US" w:eastAsia="en-US" w:bidi="ar-SA"/>
          </w:rPr>
          <w:t>-alouettes/long-awaited-opportunity-knocks-for-als-receiver-dante-absher</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RESIGNATIONS (90%); ICE HOCKEY (89%); WRITERS (75%); PHOTO &amp; VIDEO SHARING (65%); andre,pratte,senate,https,question,asking !@PERMALINK= </w:t>
      </w:r>
      <w:hyperlink r:id="rId470" w:history="1">
        <w:r>
          <w:rPr>
            <w:rFonts w:ascii="arial" w:eastAsia="arial" w:hAnsi="arial" w:cs="arial"/>
            <w:i/>
            <w:color w:val="0077CC"/>
            <w:sz w:val="20"/>
            <w:u w:val="single"/>
            <w:shd w:val="clear" w:color="auto" w:fill="FFFFFF"/>
            <w:lang w:val="en-US" w:eastAsia="en-US" w:bidi="ar-SA"/>
          </w:rPr>
          <w:t>https://montrealgazette.com/news/local-news/icymi-andre-pratte-explains-resignation-sharks-shutdown-habs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 PHOTO &amp; VIDEO SHARING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SAN JOSE, CA, USA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 xml:space="preserve">Inquiry told of </w:t>
        </w:r>
      </w:hyperlink>
      <w:hyperlink r:id="rId5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3" w:history="1">
        <w:r>
          <w:rPr>
            <w:rFonts w:ascii="arial" w:eastAsia="arial" w:hAnsi="arial" w:cs="arial"/>
            <w:b/>
            <w:bCs/>
            <w:i/>
            <w:color w:val="0077CC"/>
            <w:kern w:val="32"/>
            <w:sz w:val="28"/>
            <w:szCs w:val="32"/>
            <w:u w:val="single"/>
            <w:shd w:val="clear" w:color="auto" w:fill="FFFFFF"/>
            <w:lang w:val="en-US" w:eastAsia="en-US" w:bidi="ar-SA"/>
          </w:rPr>
          <w:t xml:space="preserve"> 'prejudices' against Indigenous Peoples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coordinator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Aboriginal Community Strategy Network, Allison Reid remembers the suggestion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put forward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few years ago during a consultation meeting on possible ways of helping the Indigenous Peoples who frequent Cabot Square in west-downtown.( </w:t>
      </w:r>
      <w:hyperlink r:id="rId504" w:history="1">
        <w:r>
          <w:rPr>
            <w:rFonts w:ascii="arial" w:eastAsia="arial" w:hAnsi="arial" w:cs="arial"/>
            <w:i/>
            <w:color w:val="0077CC"/>
            <w:sz w:val="20"/>
            <w:u w:val="single"/>
            <w:shd w:val="clear" w:color="auto" w:fill="FFFFFF"/>
            <w:lang w:val="en-US" w:eastAsia="en-US" w:bidi="ar-SA"/>
          </w:rPr>
          <w:t>http://montrealgazette.com/news/local-news/cabot-square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who gather in the park are homeless. They struggle with addiction and mental-health issues, and meet there in part because of its proximity to two day centres and other services. It's also considered a place to call home. What should the approach be?</w:t>
      </w:r>
    </w:p>
    <w:p>
      <w:pPr>
        <w:spacing w:before="200" w:line="260" w:lineRule="atLeast"/>
        <w:jc w:val="both"/>
        <w:rPr>
          <w:lang w:val="en-US" w:eastAsia="en-US" w:bidi="ar-SA"/>
        </w:rPr>
      </w:pPr>
      <w:r>
        <w:rPr>
          <w:rFonts w:ascii="arial" w:eastAsia="arial" w:hAnsi="arial" w:cs="arial"/>
          <w:color w:val="000000"/>
          <w:sz w:val="20"/>
          <w:lang w:val="en-US" w:eastAsia="en-US" w:bidi="ar-SA"/>
        </w:rPr>
        <w:t>"He believed that the strategy should be to tag the Indigenous people living in and around Cabot Square with numbers so that they could identify them," Reid said on Wednesday. "Because their names were not important to him.</w:t>
      </w:r>
    </w:p>
    <w:p>
      <w:pPr>
        <w:spacing w:before="200" w:line="260" w:lineRule="atLeast"/>
        <w:jc w:val="both"/>
        <w:rPr>
          <w:lang w:val="en-US" w:eastAsia="en-US" w:bidi="ar-SA"/>
        </w:rPr>
      </w:pPr>
      <w:r>
        <w:rPr>
          <w:rFonts w:ascii="arial" w:eastAsia="arial" w:hAnsi="arial" w:cs="arial"/>
          <w:color w:val="000000"/>
          <w:sz w:val="20"/>
          <w:lang w:val="en-US" w:eastAsia="en-US" w:bidi="ar-SA"/>
        </w:rPr>
        <w:t>"This was the person Station 12 sent to a community meeting with Indigenous persons to create solutions to support this community," Reid added.</w:t>
      </w:r>
    </w:p>
    <w:p>
      <w:pPr>
        <w:spacing w:before="200" w:line="260" w:lineRule="atLeast"/>
        <w:jc w:val="both"/>
        <w:rPr>
          <w:lang w:val="en-US" w:eastAsia="en-US" w:bidi="ar-SA"/>
        </w:rPr>
      </w:pPr>
      <w:r>
        <w:rPr>
          <w:rFonts w:ascii="arial" w:eastAsia="arial" w:hAnsi="arial" w:cs="arial"/>
          <w:color w:val="000000"/>
          <w:sz w:val="20"/>
          <w:lang w:val="en-US" w:eastAsia="en-US" w:bidi="ar-SA"/>
        </w:rPr>
        <w:t>She shook her head and repeated, "tagging them with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Allison Reid, left, is seen with Nakuset during a break at inquiry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 14,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was testifying Wednesday at apublic inquiry into the mistreatment( </w:t>
      </w:r>
      <w:hyperlink r:id="rId505" w:history="1">
        <w:r>
          <w:rPr>
            <w:rFonts w:ascii="arial" w:eastAsia="arial" w:hAnsi="arial" w:cs="arial"/>
            <w:i/>
            <w:color w:val="0077CC"/>
            <w:sz w:val="20"/>
            <w:u w:val="single"/>
            <w:shd w:val="clear" w:color="auto" w:fill="FFFFFF"/>
            <w:lang w:val="en-US" w:eastAsia="en-US" w:bidi="ar-SA"/>
          </w:rPr>
          <w:t>http://montrealgazette.com/news/local-news/start-speaking-up-for-us-indigenous-woman-tells-public-inquiry-in-</w:t>
        </w:r>
      </w:hyperlink>
      <w:hyperlink r:id="rId5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Quebec's Indigenous Peoples by government institutions. Wednesday's discussion focused on the relationship between the Indigenous community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Outreach workers spoke of an overall lack of trust, noting how many continue to feel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operate with prejudices and assumptions, using intimidation and over-ticketing, confrontational approaches and unnecessary force when intervening with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example detailed how a Cree woman, who wore a colostomy bag and struggled with mental health issues, was allegedly brought to the ground in the métro by two officers pulling her by the hood. A man who witnessed the incident contacted Rachel Deutsch, who worked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Aboriginal Community Strategy Network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started expressing suicidal thoughts during the intervention and was sent to the hospital, Deutsch said Wednesday. But she was also given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the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in touch with the woman soon after to let her know she would file a complaint with the SPVM's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"She looked at me and said, 'You would do that for me?' " Nakuset recalled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being victimized are used to it, and they don't think anyone cares," she said. "They don't think anyone is going to fight for them."</w:t>
      </w:r>
    </w:p>
    <w:p>
      <w:pPr>
        <w:spacing w:before="200" w:line="260" w:lineRule="atLeast"/>
        <w:jc w:val="both"/>
        <w:rPr>
          <w:lang w:val="en-US" w:eastAsia="en-US" w:bidi="ar-SA"/>
        </w:rPr>
      </w:pPr>
      <w:r>
        <w:rPr>
          <w:rFonts w:ascii="arial" w:eastAsia="arial" w:hAnsi="arial" w:cs="arial"/>
          <w:color w:val="000000"/>
          <w:sz w:val="20"/>
          <w:lang w:val="en-US" w:eastAsia="en-US" w:bidi="ar-SA"/>
        </w:rPr>
        <w:t>The witnesses also spoke of a 2015 agreement with the SPVM, hailed as historic at the time, to improve relations between the force and the Indigenous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agreement, the network was to put together a pilot project offering sensitivity training to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would be based on Indigenous pedagogy and history. The idea was to help officers have a better understanding of what Indigenous Peoples might have lived through before an intervention. Two years of planning and work went into the sessions.</w:t>
      </w:r>
    </w:p>
    <w:p>
      <w:pPr>
        <w:spacing w:before="200" w:line="260" w:lineRule="atLeast"/>
        <w:jc w:val="both"/>
        <w:rPr>
          <w:lang w:val="en-US" w:eastAsia="en-US" w:bidi="ar-SA"/>
        </w:rPr>
      </w:pPr>
      <w:r>
        <w:rPr>
          <w:rFonts w:ascii="arial" w:eastAsia="arial" w:hAnsi="arial" w:cs="arial"/>
          <w:color w:val="000000"/>
          <w:sz w:val="20"/>
          <w:lang w:val="en-US" w:eastAsia="en-US" w:bidi="ar-SA"/>
        </w:rPr>
        <w:t>But the plan was abandoned before it could ever get off the ground. Sessions held in early 2017 were spoiled by officers laughing, making condescending jokes and not paying attention, Wednesday's witnesses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know about your history," Nakuset recalled one officer commenting early on. "I want to know what to do when I see a drunk Indian."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a dozen 3.5-hour-long sessions were already planned and several officers said they did appreciate the lessons, the training was abruptly cancelled.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Deutsch, the team was told the training didn't meet the SPVM's needs.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experience in the field, they were told their experts weren't qualified to train officers, and the force would instead reinstate 45-minute sensitization sessions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At a meeting afterward, Reid said, an SPVM commander told the group that in the end, it's what the officers want that is important.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the customer," Reid recalled the commander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Reid said they were told, would have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issue a call for tenders instead, and the network could place a bid if they wanted.</w:t>
      </w:r>
    </w:p>
    <w:p>
      <w:pPr>
        <w:spacing w:before="200" w:line="260" w:lineRule="atLeast"/>
        <w:jc w:val="both"/>
        <w:rPr>
          <w:lang w:val="en-US" w:eastAsia="en-US" w:bidi="ar-SA"/>
        </w:rPr>
      </w:pPr>
      <w:r>
        <w:rPr>
          <w:rFonts w:ascii="arial" w:eastAsia="arial" w:hAnsi="arial" w:cs="arial"/>
          <w:color w:val="000000"/>
          <w:sz w:val="20"/>
          <w:lang w:val="en-US" w:eastAsia="en-US" w:bidi="ar-SA"/>
        </w:rPr>
        <w:t>"We were basically cut out," Deutsch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closing remarks, Nakuset mentioned a vigil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night to honour Colten Boushie, a young Indigenous man shot and killed by a white farmer in Saskatchewan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organized the vigil, Nakuset arrived early. There were only 15 or so people there when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officers arrived. The crowd was afraid, she said. Everyone wondered why there were so many.</w:t>
      </w:r>
    </w:p>
    <w:p>
      <w:pPr>
        <w:spacing w:before="200" w:line="260" w:lineRule="atLeast"/>
        <w:jc w:val="both"/>
        <w:rPr>
          <w:lang w:val="en-US" w:eastAsia="en-US" w:bidi="ar-SA"/>
        </w:rPr>
      </w:pPr>
      <w:r>
        <w:rPr>
          <w:rFonts w:ascii="arial" w:eastAsia="arial" w:hAnsi="arial" w:cs="arial"/>
          <w:color w:val="000000"/>
          <w:sz w:val="20"/>
          <w:lang w:val="en-US" w:eastAsia="en-US" w:bidi="ar-SA"/>
        </w:rPr>
        <w:t>"You get triggered,"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commission can accomplish anything, Nakuset added, she hopes it can help alleviate that sense of fear, and replace it with something closer to a feeling of collaboration.</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06"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'Start speaking up for us,' Mohawk grandmother tells inquiry( </w:t>
      </w:r>
      <w:hyperlink r:id="rId505" w:history="1">
        <w:r>
          <w:rPr>
            <w:rFonts w:ascii="arial" w:eastAsia="arial" w:hAnsi="arial" w:cs="arial"/>
            <w:i/>
            <w:color w:val="0077CC"/>
            <w:sz w:val="20"/>
            <w:u w:val="single"/>
            <w:shd w:val="clear" w:color="auto" w:fill="FFFFFF"/>
            <w:lang w:val="en-US" w:eastAsia="en-US" w:bidi="ar-SA"/>
          </w:rPr>
          <w:t>http://montrealgazette.com/news/local-news/start-speaking-up-for-us-indigenous-woman-tells-public-inquiry-in-</w:t>
        </w:r>
      </w:hyperlink>
      <w:hyperlink r:id="rId5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Colten Boushie's death must prompt soul-searching( </w:t>
      </w:r>
      <w:hyperlink r:id="rId507" w:history="1">
        <w:r>
          <w:rPr>
            <w:rFonts w:ascii="arial" w:eastAsia="arial" w:hAnsi="arial" w:cs="arial"/>
            <w:i/>
            <w:color w:val="0077CC"/>
            <w:sz w:val="20"/>
            <w:u w:val="single"/>
            <w:shd w:val="clear" w:color="auto" w:fill="FFFFFF"/>
            <w:lang w:val="en-US" w:eastAsia="en-US" w:bidi="ar-SA"/>
          </w:rPr>
          <w:t>http://montrealgazette.com/opinion/columnists/allison-hanes-colten-boushies-death-must-prompt-soul-searching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communities lose faith in system after no charges filed against Val-d'Or SQ officers( </w:t>
      </w:r>
      <w:hyperlink r:id="rId508" w:history="1">
        <w:r>
          <w:rPr>
            <w:rFonts w:ascii="arial" w:eastAsia="arial" w:hAnsi="arial" w:cs="arial"/>
            <w:i/>
            <w:color w:val="0077CC"/>
            <w:sz w:val="20"/>
            <w:u w:val="single"/>
            <w:shd w:val="clear" w:color="auto" w:fill="FFFFFF"/>
            <w:lang w:val="en-US" w:eastAsia="en-US" w:bidi="ar-SA"/>
          </w:rPr>
          <w:t>http://montrealgazette.com/news/local-news/</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-abuse-complaints-aboriginal-val-dor-women-vow-to-soldier-on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Cabot Square has quietly found ways to help homeless and Aboriginals( </w:t>
      </w:r>
      <w:hyperlink r:id="rId504" w:history="1">
        <w:r>
          <w:rPr>
            <w:rFonts w:ascii="arial" w:eastAsia="arial" w:hAnsi="arial" w:cs="arial"/>
            <w:i/>
            <w:color w:val="0077CC"/>
            <w:sz w:val="20"/>
            <w:u w:val="single"/>
            <w:shd w:val="clear" w:color="auto" w:fill="FFFFFF"/>
            <w:lang w:val="en-US" w:eastAsia="en-US" w:bidi="ar-SA"/>
          </w:rPr>
          <w:t>http://montrealgazette.com/news/local-news/cabot-square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new approach with urban Aboriginal community under signed agreement( </w:t>
      </w:r>
      <w:hyperlink r:id="rId509" w:history="1">
        <w:r>
          <w:rPr>
            <w:rFonts w:ascii="arial" w:eastAsia="arial" w:hAnsi="arial" w:cs="arial"/>
            <w:i/>
            <w:color w:val="0077CC"/>
            <w:sz w:val="20"/>
            <w:u w:val="single"/>
            <w:shd w:val="clear" w:color="auto" w:fill="FFFFFF"/>
            <w:lang w:val="en-US" w:eastAsia="en-US" w:bidi="ar-SA"/>
          </w:rPr>
          <w:t>http://montrealgazette.com/news/local-news/</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-to-take-new-approach-with-urban-aboriginal-community-under-signed-agreement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(96%); CRIME, LAW ENFORCEMENT &amp; CORRECTIONS (89%); INVESTIGATIONS (89%); MEDICINE &amp;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TALKS &amp; MEETINGS (89%); NEGATIVE PERSONAL NEWS (78%); TEMPORARY SHELTERS (76%); MENTAL HEALTH (75%); ETHICS (73%); EYEWITNESSES (73%); WOMEN'S SHELTERS (64%); SUICIDE (60%); coordinator,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,urban,aboriginal,community,strategy !@PERMALINK= </w:t>
      </w:r>
      <w:hyperlink r:id="rId510" w:history="1">
        <w:r>
          <w:rPr>
            <w:rFonts w:ascii="arial" w:eastAsia="arial" w:hAnsi="arial" w:cs="arial"/>
            <w:i/>
            <w:color w:val="0077CC"/>
            <w:sz w:val="20"/>
            <w:u w:val="single"/>
            <w:shd w:val="clear" w:color="auto" w:fill="FFFFFF"/>
            <w:lang w:val="en-US" w:eastAsia="en-US" w:bidi="ar-SA"/>
          </w:rPr>
          <w:t>http://montrealgazette.com/news/local-news/inquiry-told-of-</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-prejudices-against-indigenous-peoples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 xml:space="preserve">Inquiry told of </w:t>
        </w:r>
      </w:hyperlink>
      <w:hyperlink r:id="rId5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7" w:history="1">
        <w:r>
          <w:rPr>
            <w:rFonts w:ascii="arial" w:eastAsia="arial" w:hAnsi="arial" w:cs="arial"/>
            <w:b/>
            <w:bCs/>
            <w:i/>
            <w:color w:val="0077CC"/>
            <w:kern w:val="32"/>
            <w:sz w:val="28"/>
            <w:szCs w:val="32"/>
            <w:u w:val="single"/>
            <w:shd w:val="clear" w:color="auto" w:fill="FFFFFF"/>
            <w:lang w:val="en-US" w:eastAsia="en-US" w:bidi="ar-SA"/>
          </w:rPr>
          <w:t xml:space="preserve"> 'prejudices' against Indigenous Peoples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1015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coordinator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Aboriginal Community Strategy Network, Allison Reid remembers the suggestion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put forward by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few years ago during a consultation meeting on possible ways of helping the Indigenous Peoples who frequent Cabot Square in west-downtown.( </w:t>
      </w:r>
      <w:hyperlink r:id="rId504" w:history="1">
        <w:r>
          <w:rPr>
            <w:rFonts w:ascii="arial" w:eastAsia="arial" w:hAnsi="arial" w:cs="arial"/>
            <w:i/>
            <w:color w:val="0077CC"/>
            <w:sz w:val="20"/>
            <w:u w:val="single"/>
            <w:shd w:val="clear" w:color="auto" w:fill="FFFFFF"/>
            <w:lang w:val="en-US" w:eastAsia="en-US" w:bidi="ar-SA"/>
          </w:rPr>
          <w:t>http://montrealgazette.com/news/local-news/cabot-square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who gather in the park are homeless. They struggle with addiction and mental-health issues, and meet there in part because of its proximity to two day centres and other services. It's also considered a place to call home. What should the approach be?</w:t>
      </w:r>
    </w:p>
    <w:p>
      <w:pPr>
        <w:spacing w:before="200" w:line="260" w:lineRule="atLeast"/>
        <w:jc w:val="both"/>
        <w:rPr>
          <w:lang w:val="en-US" w:eastAsia="en-US" w:bidi="ar-SA"/>
        </w:rPr>
      </w:pPr>
      <w:r>
        <w:rPr>
          <w:rFonts w:ascii="arial" w:eastAsia="arial" w:hAnsi="arial" w:cs="arial"/>
          <w:color w:val="000000"/>
          <w:sz w:val="20"/>
          <w:lang w:val="en-US" w:eastAsia="en-US" w:bidi="ar-SA"/>
        </w:rPr>
        <w:t>"He believed that the strategy should be to tag the Indigenous people living in and around Cabot Square with numbers so that they could identify them," Reid said on Wednesday. "Because their names were not important to him.</w:t>
      </w:r>
    </w:p>
    <w:p>
      <w:pPr>
        <w:spacing w:before="200" w:line="260" w:lineRule="atLeast"/>
        <w:jc w:val="both"/>
        <w:rPr>
          <w:lang w:val="en-US" w:eastAsia="en-US" w:bidi="ar-SA"/>
        </w:rPr>
      </w:pPr>
      <w:r>
        <w:rPr>
          <w:rFonts w:ascii="arial" w:eastAsia="arial" w:hAnsi="arial" w:cs="arial"/>
          <w:color w:val="000000"/>
          <w:sz w:val="20"/>
          <w:lang w:val="en-US" w:eastAsia="en-US" w:bidi="ar-SA"/>
        </w:rPr>
        <w:t>"This was the person Station 12 sent to a community meeting with Indigenous persons to create solutions to support this community," Reid added.</w:t>
      </w:r>
    </w:p>
    <w:p>
      <w:pPr>
        <w:spacing w:before="200" w:line="260" w:lineRule="atLeast"/>
        <w:jc w:val="both"/>
        <w:rPr>
          <w:lang w:val="en-US" w:eastAsia="en-US" w:bidi="ar-SA"/>
        </w:rPr>
      </w:pPr>
      <w:r>
        <w:rPr>
          <w:rFonts w:ascii="arial" w:eastAsia="arial" w:hAnsi="arial" w:cs="arial"/>
          <w:color w:val="000000"/>
          <w:sz w:val="20"/>
          <w:lang w:val="en-US" w:eastAsia="en-US" w:bidi="ar-SA"/>
        </w:rPr>
        <w:t>She shook her head and repeated, "tagging them with numbers."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Allison Reid, left, is seen with Nakuset during a break at inquiry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Feb. 14,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was testifying Wednesday at apublic inquiry into the mistreatment( </w:t>
      </w:r>
      <w:hyperlink r:id="rId505" w:history="1">
        <w:r>
          <w:rPr>
            <w:rFonts w:ascii="arial" w:eastAsia="arial" w:hAnsi="arial" w:cs="arial"/>
            <w:i/>
            <w:color w:val="0077CC"/>
            <w:sz w:val="20"/>
            <w:u w:val="single"/>
            <w:shd w:val="clear" w:color="auto" w:fill="FFFFFF"/>
            <w:lang w:val="en-US" w:eastAsia="en-US" w:bidi="ar-SA"/>
          </w:rPr>
          <w:t>http://montrealgazette.com/news/local-news/start-speaking-up-for-us-indigenous-woman-tells-public-inquiry-in-</w:t>
        </w:r>
      </w:hyperlink>
      <w:hyperlink r:id="rId5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Quebec's Indigenous Peoples by government institutions. Wednesday's discussion focused on the relationship between the Indigenous community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Outreach workers spoke of an overall lack of trust, noting how many continue to feel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operate with prejudices and assumptions, using intimidation and over-ticketing, confrontational approaches and unnecessary force when intervening with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example detailed how a Cree woman, who wore a colostomy bag and struggled with mental health issues, was allegedly brought to the ground in the métro by two officers pulling her by the hood. A man who witnessed the incident contacted Rachel Deutsch, coordinator for the First Peoples Justice Centre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started expressing suicidal thoughts during the intervention and was sent to the hospital, Deutsch said Wednesday. But she was also given a ticket.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the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in touch with the woman soon after to let her know she would file a complaint with the SPVM's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"She looked at me and said, 'You would do that for me?' " Nakuset recalled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being victimized are used to it, and they don't think anyone cares," she said. "They don't think anyone is going to fight for them."</w:t>
      </w:r>
    </w:p>
    <w:p>
      <w:pPr>
        <w:spacing w:before="200" w:line="260" w:lineRule="atLeast"/>
        <w:jc w:val="both"/>
        <w:rPr>
          <w:lang w:val="en-US" w:eastAsia="en-US" w:bidi="ar-SA"/>
        </w:rPr>
      </w:pPr>
      <w:r>
        <w:rPr>
          <w:rFonts w:ascii="arial" w:eastAsia="arial" w:hAnsi="arial" w:cs="arial"/>
          <w:color w:val="000000"/>
          <w:sz w:val="20"/>
          <w:lang w:val="en-US" w:eastAsia="en-US" w:bidi="ar-SA"/>
        </w:rPr>
        <w:t>The witnesses also spoke of a 2015 agreement with the SPVM, hailed as historic at the time, to improve relations between the force and the Indigenous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agreement, the network was to put together a pilot project offering sensitivity training to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training would be based on Indigenous pedagogy and history. The idea was to help officers have a better understanding of what Indigenous Peoples might have lived through before an intervention. Two years of planning and work went into the sessions.</w:t>
      </w:r>
    </w:p>
    <w:p>
      <w:pPr>
        <w:spacing w:before="200" w:line="260" w:lineRule="atLeast"/>
        <w:jc w:val="both"/>
        <w:rPr>
          <w:lang w:val="en-US" w:eastAsia="en-US" w:bidi="ar-SA"/>
        </w:rPr>
      </w:pPr>
      <w:r>
        <w:rPr>
          <w:rFonts w:ascii="arial" w:eastAsia="arial" w:hAnsi="arial" w:cs="arial"/>
          <w:color w:val="000000"/>
          <w:sz w:val="20"/>
          <w:lang w:val="en-US" w:eastAsia="en-US" w:bidi="ar-SA"/>
        </w:rPr>
        <w:t>But the plan was abandoned before it could ever get off the ground. Sessions held in early 2017 were spoiled by officers laughing, making condescending jokes and not paying attention, Wednesday's witnesses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know about your history," Nakuset recalled one officer commenting early on. "I want to know what to do when I see a drunk Indian."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a dozen 3.5-hour-long sessions were already planned and several officers said they did appreciate the lessons, the training was abruptly cancelled.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Deutsch, the team was told the training didn't meet the SPVM's needs.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their experience in the field, they were told their experts weren't qualified to train officers, and the force would instead reinstate 45-minute sensitization sessions when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At a meeting afterward, Reid said, an SPVM commander told the group that in the end, it's what the officers want that is important.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the customer," Reid recalled the commander saying.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Reid said they were told, would have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issue a call for tenders instead, and the network could place a bid if they wanted.</w:t>
      </w:r>
    </w:p>
    <w:p>
      <w:pPr>
        <w:spacing w:before="200" w:line="260" w:lineRule="atLeast"/>
        <w:jc w:val="both"/>
        <w:rPr>
          <w:lang w:val="en-US" w:eastAsia="en-US" w:bidi="ar-SA"/>
        </w:rPr>
      </w:pPr>
      <w:r>
        <w:rPr>
          <w:rFonts w:ascii="arial" w:eastAsia="arial" w:hAnsi="arial" w:cs="arial"/>
          <w:color w:val="000000"/>
          <w:sz w:val="20"/>
          <w:lang w:val="en-US" w:eastAsia="en-US" w:bidi="ar-SA"/>
        </w:rPr>
        <w:t>"We were basically cut out," Deutsch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closing remarks, Nakuset mentioned a vigil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night to honour Colten Boushie, a young Indigenous man shot and killed by a white farmer in Saskatchewan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organized the vigil, Nakuset arrived early. There were only 15 or so people there when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officers arrived. The crowd was afraid, she said. Everyone wondered why there were so many.</w:t>
      </w:r>
    </w:p>
    <w:p>
      <w:pPr>
        <w:spacing w:before="200" w:line="260" w:lineRule="atLeast"/>
        <w:jc w:val="both"/>
        <w:rPr>
          <w:lang w:val="en-US" w:eastAsia="en-US" w:bidi="ar-SA"/>
        </w:rPr>
      </w:pPr>
      <w:r>
        <w:rPr>
          <w:rFonts w:ascii="arial" w:eastAsia="arial" w:hAnsi="arial" w:cs="arial"/>
          <w:color w:val="000000"/>
          <w:sz w:val="20"/>
          <w:lang w:val="en-US" w:eastAsia="en-US" w:bidi="ar-SA"/>
        </w:rPr>
        <w:t>"You get triggered,"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commission can accomplish anything, Nakuset added, she hopes it can help alleviate that sense of fear, and replace it with something closer to a feeling of collaboration.</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506" w:history="1">
        <w:r>
          <w:rPr>
            <w:rFonts w:ascii="arial" w:eastAsia="arial" w:hAnsi="arial" w:cs="arial"/>
            <w:i/>
            <w:color w:val="0077CC"/>
            <w:sz w:val="20"/>
            <w:u w:val="single"/>
            <w:shd w:val="clear" w:color="auto" w:fill="FFFFFF"/>
            <w:lang w:val="en-US" w:eastAsia="en-US" w:bidi="ar-SA"/>
          </w:rPr>
          <w:t>http://Twitter.com/jessefeith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'Start speaking up for us,' Mohawk grandmother tells inquiry( </w:t>
      </w:r>
      <w:hyperlink r:id="rId505" w:history="1">
        <w:r>
          <w:rPr>
            <w:rFonts w:ascii="arial" w:eastAsia="arial" w:hAnsi="arial" w:cs="arial"/>
            <w:i/>
            <w:color w:val="0077CC"/>
            <w:sz w:val="20"/>
            <w:u w:val="single"/>
            <w:shd w:val="clear" w:color="auto" w:fill="FFFFFF"/>
            <w:lang w:val="en-US" w:eastAsia="en-US" w:bidi="ar-SA"/>
          </w:rPr>
          <w:t>http://montrealgazette.com/news/local-news/start-speaking-up-for-us-indigenous-woman-tells-public-inquiry-in-</w:t>
        </w:r>
      </w:hyperlink>
      <w:hyperlink r:id="rId50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Colten Boushie's death must prompt soul-searching( </w:t>
      </w:r>
      <w:hyperlink r:id="rId507" w:history="1">
        <w:r>
          <w:rPr>
            <w:rFonts w:ascii="arial" w:eastAsia="arial" w:hAnsi="arial" w:cs="arial"/>
            <w:i/>
            <w:color w:val="0077CC"/>
            <w:sz w:val="20"/>
            <w:u w:val="single"/>
            <w:shd w:val="clear" w:color="auto" w:fill="FFFFFF"/>
            <w:lang w:val="en-US" w:eastAsia="en-US" w:bidi="ar-SA"/>
          </w:rPr>
          <w:t>http://montrealgazette.com/opinion/columnists/allison-hanes-colten-boushies-death-must-prompt-soul-searching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communities lose faith in system after no charges filed against Val-d'Or SQ officers( </w:t>
      </w:r>
      <w:hyperlink r:id="rId508" w:history="1">
        <w:r>
          <w:rPr>
            <w:rFonts w:ascii="arial" w:eastAsia="arial" w:hAnsi="arial" w:cs="arial"/>
            <w:i/>
            <w:color w:val="0077CC"/>
            <w:sz w:val="20"/>
            <w:u w:val="single"/>
            <w:shd w:val="clear" w:color="auto" w:fill="FFFFFF"/>
            <w:lang w:val="en-US" w:eastAsia="en-US" w:bidi="ar-SA"/>
          </w:rPr>
          <w:t>http://montrealgazette.com/news/local-news/</w:t>
        </w:r>
      </w:hyperlink>
      <w:hyperlink r:id="rId508" w:history="1">
        <w:r>
          <w:rPr>
            <w:rFonts w:ascii="arial" w:eastAsia="arial" w:hAnsi="arial" w:cs="arial"/>
            <w:b/>
            <w:i/>
            <w:color w:val="0077CC"/>
            <w:sz w:val="20"/>
            <w:u w:val="single"/>
            <w:shd w:val="clear" w:color="auto" w:fill="FFFFFF"/>
            <w:lang w:val="en-US" w:eastAsia="en-US" w:bidi="ar-SA"/>
          </w:rPr>
          <w:t>police</w:t>
        </w:r>
      </w:hyperlink>
      <w:hyperlink r:id="rId508" w:history="1">
        <w:r>
          <w:rPr>
            <w:rFonts w:ascii="arial" w:eastAsia="arial" w:hAnsi="arial" w:cs="arial"/>
            <w:i/>
            <w:color w:val="0077CC"/>
            <w:sz w:val="20"/>
            <w:u w:val="single"/>
            <w:shd w:val="clear" w:color="auto" w:fill="FFFFFF"/>
            <w:lang w:val="en-US" w:eastAsia="en-US" w:bidi="ar-SA"/>
          </w:rPr>
          <w:t>-abuse-complaints-aboriginal-val-dor-women-vow-to-soldier-on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Cabot Square has quietly found ways to help homeless and Aboriginals( </w:t>
      </w:r>
      <w:hyperlink r:id="rId504" w:history="1">
        <w:r>
          <w:rPr>
            <w:rFonts w:ascii="arial" w:eastAsia="arial" w:hAnsi="arial" w:cs="arial"/>
            <w:i/>
            <w:color w:val="0077CC"/>
            <w:sz w:val="20"/>
            <w:u w:val="single"/>
            <w:shd w:val="clear" w:color="auto" w:fill="FFFFFF"/>
            <w:lang w:val="en-US" w:eastAsia="en-US" w:bidi="ar-SA"/>
          </w:rPr>
          <w:t>http://montrealgazette.com/news/local-news/cabot-square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new approach with urban Aboriginal community under signed agreement( </w:t>
      </w:r>
      <w:hyperlink r:id="rId509" w:history="1">
        <w:r>
          <w:rPr>
            <w:rFonts w:ascii="arial" w:eastAsia="arial" w:hAnsi="arial" w:cs="arial"/>
            <w:i/>
            <w:color w:val="0077CC"/>
            <w:sz w:val="20"/>
            <w:u w:val="single"/>
            <w:shd w:val="clear" w:color="auto" w:fill="FFFFFF"/>
            <w:lang w:val="en-US" w:eastAsia="en-US" w:bidi="ar-SA"/>
          </w:rPr>
          <w:t>http://montrealgazette.com/news/local-news/</w:t>
        </w:r>
      </w:hyperlink>
      <w:hyperlink r:id="rId509" w:history="1">
        <w:r>
          <w:rPr>
            <w:rFonts w:ascii="arial" w:eastAsia="arial" w:hAnsi="arial" w:cs="arial"/>
            <w:b/>
            <w:i/>
            <w:color w:val="0077CC"/>
            <w:sz w:val="20"/>
            <w:u w:val="single"/>
            <w:shd w:val="clear" w:color="auto" w:fill="FFFFFF"/>
            <w:lang w:val="en-US" w:eastAsia="en-US" w:bidi="ar-SA"/>
          </w:rPr>
          <w:t>montreal</w:t>
        </w:r>
      </w:hyperlink>
      <w:hyperlink r:id="rId509" w:history="1">
        <w:r>
          <w:rPr>
            <w:rFonts w:ascii="arial" w:eastAsia="arial" w:hAnsi="arial" w:cs="arial"/>
            <w:i/>
            <w:color w:val="0077CC"/>
            <w:sz w:val="20"/>
            <w:u w:val="single"/>
            <w:shd w:val="clear" w:color="auto" w:fill="FFFFFF"/>
            <w:lang w:val="en-US" w:eastAsia="en-US" w:bidi="ar-SA"/>
          </w:rPr>
          <w:t>-</w:t>
        </w:r>
      </w:hyperlink>
      <w:hyperlink r:id="rId509" w:history="1">
        <w:r>
          <w:rPr>
            <w:rFonts w:ascii="arial" w:eastAsia="arial" w:hAnsi="arial" w:cs="arial"/>
            <w:b/>
            <w:i/>
            <w:color w:val="0077CC"/>
            <w:sz w:val="20"/>
            <w:u w:val="single"/>
            <w:shd w:val="clear" w:color="auto" w:fill="FFFFFF"/>
            <w:lang w:val="en-US" w:eastAsia="en-US" w:bidi="ar-SA"/>
          </w:rPr>
          <w:t>police</w:t>
        </w:r>
      </w:hyperlink>
      <w:hyperlink r:id="rId509" w:history="1">
        <w:r>
          <w:rPr>
            <w:rFonts w:ascii="arial" w:eastAsia="arial" w:hAnsi="arial" w:cs="arial"/>
            <w:i/>
            <w:color w:val="0077CC"/>
            <w:sz w:val="20"/>
            <w:u w:val="single"/>
            <w:shd w:val="clear" w:color="auto" w:fill="FFFFFF"/>
            <w:lang w:val="en-US" w:eastAsia="en-US" w:bidi="ar-SA"/>
          </w:rPr>
          <w:t>-to-take-new-approach-with-urban-aboriginal-community-under-signed-agreement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(96%); CRIME, LAW ENFORCEMENT &amp; CORRECTIONS (89%); INVESTIGATIONS (89%); MEDICINE &amp; HEALTH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TALKS &amp; MEETINGS (89%); NEGATIVE PERSONAL NEWS (78%); TEMPORARY SHELTERS (76%); MENTAL HEALTH (75%); ETHICS (73%); EYEWITNESSES (73%); WOMEN'S SHELTERS (64%); SUICIDE (60%); coordinator,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,urban,aboriginal,community,strategy !@PERMALINK= </w:t>
      </w:r>
      <w:hyperlink r:id="rId510" w:history="1">
        <w:r>
          <w:rPr>
            <w:rFonts w:ascii="arial" w:eastAsia="arial" w:hAnsi="arial" w:cs="arial"/>
            <w:i/>
            <w:color w:val="0077CC"/>
            <w:sz w:val="20"/>
            <w:u w:val="single"/>
            <w:shd w:val="clear" w:color="auto" w:fill="FFFFFF"/>
            <w:lang w:val="en-US" w:eastAsia="en-US" w:bidi="ar-SA"/>
          </w:rPr>
          <w:t>http://montrealgazette.com/news/local-news/inquiry-told-of-</w:t>
        </w:r>
      </w:hyperlink>
      <w:hyperlink r:id="rId510" w:history="1">
        <w:r>
          <w:rPr>
            <w:rFonts w:ascii="arial" w:eastAsia="arial" w:hAnsi="arial" w:cs="arial"/>
            <w:b/>
            <w:i/>
            <w:color w:val="0077CC"/>
            <w:sz w:val="20"/>
            <w:u w:val="single"/>
            <w:shd w:val="clear" w:color="auto" w:fill="FFFFFF"/>
            <w:lang w:val="en-US" w:eastAsia="en-US" w:bidi="ar-SA"/>
          </w:rPr>
          <w:t>montreal</w:t>
        </w:r>
      </w:hyperlink>
      <w:hyperlink r:id="rId510" w:history="1">
        <w:r>
          <w:rPr>
            <w:rFonts w:ascii="arial" w:eastAsia="arial" w:hAnsi="arial" w:cs="arial"/>
            <w:i/>
            <w:color w:val="0077CC"/>
            <w:sz w:val="20"/>
            <w:u w:val="single"/>
            <w:shd w:val="clear" w:color="auto" w:fill="FFFFFF"/>
            <w:lang w:val="en-US" w:eastAsia="en-US" w:bidi="ar-SA"/>
          </w:rPr>
          <w:t>-</w:t>
        </w:r>
      </w:hyperlink>
      <w:hyperlink r:id="rId510" w:history="1">
        <w:r>
          <w:rPr>
            <w:rFonts w:ascii="arial" w:eastAsia="arial" w:hAnsi="arial" w:cs="arial"/>
            <w:b/>
            <w:i/>
            <w:color w:val="0077CC"/>
            <w:sz w:val="20"/>
            <w:u w:val="single"/>
            <w:shd w:val="clear" w:color="auto" w:fill="FFFFFF"/>
            <w:lang w:val="en-US" w:eastAsia="en-US" w:bidi="ar-SA"/>
          </w:rPr>
          <w:t>police</w:t>
        </w:r>
      </w:hyperlink>
      <w:hyperlink r:id="rId510" w:history="1">
        <w:r>
          <w:rPr>
            <w:rFonts w:ascii="arial" w:eastAsia="arial" w:hAnsi="arial" w:cs="arial"/>
            <w:i/>
            <w:color w:val="0077CC"/>
            <w:sz w:val="20"/>
            <w:u w:val="single"/>
            <w:shd w:val="clear" w:color="auto" w:fill="FFFFFF"/>
            <w:lang w:val="en-US" w:eastAsia="en-US" w:bidi="ar-SA"/>
          </w:rPr>
          <w:t>-prejudices-against-indigenous-peoples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 xml:space="preserve">Judge denies bail for alleged </w:t>
        </w:r>
      </w:hyperlink>
      <w:hyperlink r:id="rId5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Mafia kingpins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Superior Court justice denied bail to reputed mob leader Leonardo Rizzuto Friday, citing the increasingly dangerous climate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criminal underworld.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Rizzuto, 46, and co-defendant Stefano Sollecito, 48, are awaiting trial on cocaine trafficking charges and alleged crimes related to gangsterism. In denying both men bail, Justice Daniel Bédard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there's a price on their heads and he fears that releasing the suspects would simply add to an already caustic situation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men were warned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fall about rival gangsters plotting to kill them, said Bédard.</w:t>
      </w:r>
    </w:p>
    <w:p>
      <w:pPr>
        <w:spacing w:before="200" w:line="260" w:lineRule="atLeast"/>
        <w:jc w:val="both"/>
        <w:rPr>
          <w:lang w:val="en-US" w:eastAsia="en-US" w:bidi="ar-SA"/>
        </w:rPr>
      </w:pPr>
      <w:r>
        <w:rPr>
          <w:rFonts w:ascii="arial" w:eastAsia="arial" w:hAnsi="arial" w:cs="arial"/>
          <w:color w:val="000000"/>
          <w:sz w:val="20"/>
          <w:lang w:val="en-US" w:eastAsia="en-US" w:bidi="ar-SA"/>
        </w:rPr>
        <w:t>The judge believes Rizzuto and Sollecito had taken steps to protect themselves in the months leading to their Nov. 19 arrest. That day, S&amp;;#151;reté du Québec investigators seized two guns from a cabinet inside Rizutto's kitchen, of which one had its serial number filed off.</w:t>
      </w:r>
    </w:p>
    <w:p>
      <w:pPr>
        <w:spacing w:before="200" w:line="260" w:lineRule="atLeast"/>
        <w:jc w:val="both"/>
        <w:rPr>
          <w:lang w:val="en-US" w:eastAsia="en-US" w:bidi="ar-SA"/>
        </w:rPr>
      </w:pPr>
      <w:r>
        <w:rPr>
          <w:rFonts w:ascii="arial" w:eastAsia="arial" w:hAnsi="arial" w:cs="arial"/>
          <w:color w:val="000000"/>
          <w:sz w:val="20"/>
          <w:lang w:val="en-US" w:eastAsia="en-US" w:bidi="ar-SA"/>
        </w:rPr>
        <w:t>They also retrieved two bulletproof vests from the home of Sollecito, who hadn't been sleeping at his house as a precautionary measure, Bédard said. Sollecito, who is battling lung cancer, also made an urgent passport application in the fall and may have been preparing to leave the country, according to the judge.</w:t>
      </w:r>
    </w:p>
    <w:p>
      <w:pPr>
        <w:spacing w:before="200" w:line="260" w:lineRule="atLeast"/>
        <w:jc w:val="both"/>
        <w:rPr>
          <w:lang w:val="en-US" w:eastAsia="en-US" w:bidi="ar-SA"/>
        </w:rPr>
      </w:pPr>
      <w:r>
        <w:rPr>
          <w:rFonts w:ascii="arial" w:eastAsia="arial" w:hAnsi="arial" w:cs="arial"/>
          <w:color w:val="000000"/>
          <w:sz w:val="20"/>
          <w:lang w:val="en-US" w:eastAsia="en-US" w:bidi="ar-SA"/>
        </w:rPr>
        <w:t>The bail hearing came three days after Mafia member Lorenzo Giordano was shot to death Tuesday morning in a Laval parking lot. Giordano was part of an interim leadership committee that ran the Rizzuto clan in the early 2000s.</w:t>
      </w:r>
    </w:p>
    <w:p>
      <w:pPr>
        <w:spacing w:before="200" w:line="260" w:lineRule="atLeast"/>
        <w:jc w:val="both"/>
        <w:rPr>
          <w:lang w:val="en-US" w:eastAsia="en-US" w:bidi="ar-SA"/>
        </w:rPr>
      </w:pPr>
      <w:r>
        <w:rPr>
          <w:rFonts w:ascii="arial" w:eastAsia="arial" w:hAnsi="arial" w:cs="arial"/>
          <w:color w:val="000000"/>
          <w:sz w:val="20"/>
          <w:lang w:val="en-US" w:eastAsia="en-US" w:bidi="ar-SA"/>
        </w:rPr>
        <w:t>He'd been released from prison just months earlier after serving most of a 15-year sentence for gangsterism.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execution of a former Rizzuto enforcer, according to Mafia experts, is indicative of a new period of instability within the mob. They say the 2013 death of former clan leader Vito Rizzuto may have created a power vacuum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with rival factions vying for supremacy of the city's lucrative drug and illegal gambling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Rizzuto and Sollecito were rounded up along with 44 people on Nov. 19 as part of the SQ's Project Magot investigation. The arrests come after years of investigation into the links between the mafia, street gangs and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intercepted over 600,000 messages-including phone calls, text messages and the exchange of encrypted data-between the suspects. But key among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findings, according to Bédard, was the covert recording of an August meeting at the law offices of Loris Cavaliere in Little Italy.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sit down, Rizzuto and Sollecito met with Gregory Wooly-who authorities say is the head of several street gangs and a go-between for the Mafia and the Hells Angels biker gang. Bédard said recordings have the men discussing territorial disputes, mob members they suspect of acting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drug trafficking and problems with the mob's Rivière des Prairies faction.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three also had suspicions that some within their inner circle might be working for rival criminal factions, according to the judge.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Crown prosecutors claim Wooly and Sollecito wanted to solve certain problems by "eliminating people" while Rizzuto cautioned them to exercise restraint. Though Rizzuto wasn't targeted by the Magot investigation initially,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this meeting proves he's assumed a leadership role in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Throughout the thousands of hours of recorded audio, the suspects used code words like "book" for a kilo of cocaine or nicknames like "bronzé (tanned)" for Wooly,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lead investigator on the file. But defence attorneys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inferring too much from the recordings, which, they argue, are of poor quality.</w:t>
      </w:r>
    </w:p>
    <w:p>
      <w:pPr>
        <w:spacing w:before="200" w:line="260" w:lineRule="atLeast"/>
        <w:jc w:val="both"/>
        <w:rPr>
          <w:lang w:val="en-US" w:eastAsia="en-US" w:bidi="ar-SA"/>
        </w:rPr>
      </w:pPr>
      <w:r>
        <w:rPr>
          <w:rFonts w:ascii="arial" w:eastAsia="arial" w:hAnsi="arial" w:cs="arial"/>
          <w:color w:val="000000"/>
          <w:sz w:val="20"/>
          <w:lang w:val="en-US" w:eastAsia="en-US" w:bidi="ar-SA"/>
        </w:rPr>
        <w:t>Beyond the threat to their safety, Bédard said he finds it unlikely the suspects would desist from their alleged criminal activity if released on bail.</w:t>
      </w:r>
    </w:p>
    <w:p>
      <w:pPr>
        <w:spacing w:before="200" w:line="260" w:lineRule="atLeast"/>
        <w:jc w:val="both"/>
        <w:rPr>
          <w:lang w:val="en-US" w:eastAsia="en-US" w:bidi="ar-SA"/>
        </w:rPr>
      </w:pPr>
      <w:r>
        <w:rPr>
          <w:rFonts w:ascii="arial" w:eastAsia="arial" w:hAnsi="arial" w:cs="arial"/>
          <w:color w:val="000000"/>
          <w:sz w:val="20"/>
          <w:lang w:val="en-US" w:eastAsia="en-US" w:bidi="ar-SA"/>
        </w:rPr>
        <w:t>Rizzuto appeared unfazed Friday, smiling and nodding to a group of men in the front row of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For his part, Sollecito attended the hearing via videoconference from a detention centre and appeared to writhe in pain several times throughout the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The 48-year-old has a tumour in his sciatic nerve and Justice Bédard said it's possible he won't live to see trial. Still, despite the fact that these may be the man's final months, Bédard said he still thinks Sollecito would associate with criminals if released from prison.</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ccurtis@montrealgazette.com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Twitter.com/titocurtis !@COPYRIGHT=© 2016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BAIL (90%); JUDGES (90%); TALKS &amp; MEETINGS (89%); ORGANIZED CRIME (89%); GANGS (89%); ARRESTS (89%); INVESTIGATIONS (89%); CONTROLLED SUBSTANCES CRIME (89%); ILLEGAL GAMBLING (78%); LAW COURTS &amp; TRIBUNALS (78%); SENTENCING (78%); CRIMINAL INVESTIGATIONS (78%); CRIMINAL OFFENSES (78%); JAIL SENTENCING (78%); ILLEGAL DRUGS (77%); DRUG TRAFFICKING (77%); SHOOTINGS (75%); WIRETAPPING (74%); COCAINE (72%); CANCER (67%); LUNG CANCER (52%); superior,court,justice,denied,reputed,leader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(60%); GAMBLING (50%); PARKING SPACES &amp; FACILITIES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 xml:space="preserve">Liberals table bill forcing </w:t>
        </w:r>
      </w:hyperlink>
      <w:hyperlink r:id="rId5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2" w:history="1">
        <w:r>
          <w:rPr>
            <w:rFonts w:ascii="arial" w:eastAsia="arial" w:hAnsi="arial" w:cs="arial"/>
            <w:b/>
            <w:bCs/>
            <w:i/>
            <w:color w:val="0077CC"/>
            <w:kern w:val="32"/>
            <w:sz w:val="28"/>
            <w:szCs w:val="32"/>
            <w:u w:val="single"/>
            <w:shd w:val="clear" w:color="auto" w:fill="FFFFFF"/>
            <w:lang w:val="en-US" w:eastAsia="en-US" w:bidi="ar-SA"/>
          </w:rPr>
          <w:t xml:space="preserve"> to wear full uniform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Acting on a promise made weeks ago( </w:t>
      </w:r>
      <w:hyperlink r:id="rId533" w:history="1">
        <w:r>
          <w:rPr>
            <w:rFonts w:ascii="arial" w:eastAsia="arial" w:hAnsi="arial" w:cs="arial"/>
            <w:i/>
            <w:color w:val="0077CC"/>
            <w:sz w:val="20"/>
            <w:u w:val="single"/>
            <w:shd w:val="clear" w:color="auto" w:fill="FFFFFF"/>
            <w:lang w:val="en-US" w:eastAsia="en-US" w:bidi="ar-SA"/>
          </w:rPr>
          <w:t>http://montrealgazette.com/news/quebec-wants-to-force-</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-camouflage-pants-protest ), the province will legislate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back into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rose in the National Assembly Thursday to table Bill 133, an act to make wearing uniforms mandatory in the performance of duties.</w:t>
      </w:r>
    </w:p>
    <w:p>
      <w:pPr>
        <w:spacing w:before="200" w:line="260" w:lineRule="atLeast"/>
        <w:jc w:val="both"/>
        <w:rPr>
          <w:lang w:val="en-US" w:eastAsia="en-US" w:bidi="ar-SA"/>
        </w:rPr>
      </w:pPr>
      <w:r>
        <w:rPr>
          <w:rFonts w:ascii="arial" w:eastAsia="arial" w:hAnsi="arial" w:cs="arial"/>
          <w:color w:val="000000"/>
          <w:sz w:val="20"/>
          <w:lang w:val="en-US" w:eastAsia="en-US" w:bidi="ar-SA"/>
        </w:rPr>
        <w:t>The bill includes penal sanctions for officers who refuse to comply. Fines can vary from $500 a day to $3,000.</w:t>
      </w:r>
    </w:p>
    <w:p>
      <w:pPr>
        <w:spacing w:before="200" w:line="260" w:lineRule="atLeast"/>
        <w:jc w:val="both"/>
        <w:rPr>
          <w:lang w:val="en-US" w:eastAsia="en-US" w:bidi="ar-SA"/>
        </w:rPr>
      </w:pPr>
      <w:r>
        <w:rPr>
          <w:rFonts w:ascii="arial" w:eastAsia="arial" w:hAnsi="arial" w:cs="arial"/>
          <w:color w:val="000000"/>
          <w:sz w:val="20"/>
          <w:lang w:val="en-US" w:eastAsia="en-US" w:bidi="ar-SA"/>
        </w:rPr>
        <w:t>Unions or union leaders who order their members to continue to wear camouflage pants, as they have for almost three years, will face fines of double that amount.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bill argues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play an essential role in upholding the law and thus should display appropriate decorum including wear proper uniforms.</w:t>
      </w:r>
    </w:p>
    <w:p>
      <w:pPr>
        <w:spacing w:before="200" w:line="260" w:lineRule="atLeast"/>
        <w:jc w:val="both"/>
        <w:rPr>
          <w:lang w:val="en-US" w:eastAsia="en-US" w:bidi="ar-SA"/>
        </w:rPr>
      </w:pPr>
      <w:r>
        <w:rPr>
          <w:rFonts w:ascii="arial" w:eastAsia="arial" w:hAnsi="arial" w:cs="arial"/>
          <w:color w:val="000000"/>
          <w:sz w:val="20"/>
          <w:lang w:val="en-US" w:eastAsia="en-US" w:bidi="ar-SA"/>
        </w:rPr>
        <w:t>It says the uniform is a "symbol of their authority and credibility and commands the respect they require to accomplish their mission."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in court houses and even the National Assembly ditched their uniforms three years ago to protest reforms to their pension plans.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dressed in camouflage pants and a red cap during Carifiesta parade on Saturday July 5, 2014.</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pants - Who wore them best?( </w:t>
      </w:r>
      <w:hyperlink r:id="rId534" w:history="1">
        <w:r>
          <w:rPr>
            <w:rFonts w:ascii="arial" w:eastAsia="arial" w:hAnsi="arial" w:cs="arial"/>
            <w:i/>
            <w:color w:val="0077CC"/>
            <w:sz w:val="20"/>
            <w:u w:val="single"/>
            <w:shd w:val="clear" w:color="auto" w:fill="FFFFFF"/>
            <w:lang w:val="en-US" w:eastAsia="en-US" w:bidi="ar-SA"/>
          </w:rPr>
          <w:t>http://montrealgazette.com/news/video-</w:t>
        </w:r>
      </w:hyperlink>
      <w:hyperlink r:id="rId534" w:history="1">
        <w:r>
          <w:rPr>
            <w:rFonts w:ascii="arial" w:eastAsia="arial" w:hAnsi="arial" w:cs="arial"/>
            <w:b/>
            <w:i/>
            <w:color w:val="0077CC"/>
            <w:sz w:val="20"/>
            <w:u w:val="single"/>
            <w:shd w:val="clear" w:color="auto" w:fill="FFFFFF"/>
            <w:lang w:val="en-US" w:eastAsia="en-US" w:bidi="ar-SA"/>
          </w:rPr>
          <w:t>montreal</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-protest-pants-who-wore-them-best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camo pants( </w:t>
      </w:r>
      <w:hyperlink r:id="rId535" w:history="1">
        <w:r>
          <w:rPr>
            <w:rFonts w:ascii="arial" w:eastAsia="arial" w:hAnsi="arial" w:cs="arial"/>
            <w:i/>
            <w:color w:val="0077CC"/>
            <w:sz w:val="20"/>
            <w:u w:val="single"/>
            <w:shd w:val="clear" w:color="auto" w:fill="FFFFFF"/>
            <w:lang w:val="en-US" w:eastAsia="en-US" w:bidi="ar-SA"/>
          </w:rPr>
          <w:t>http://montrealgazette.com/opinion/editorials/editorial-montreals-</w:t>
        </w:r>
      </w:hyperlink>
      <w:hyperlink r:id="rId535" w:history="1">
        <w:r>
          <w:rPr>
            <w:rFonts w:ascii="arial" w:eastAsia="arial" w:hAnsi="arial" w:cs="arial"/>
            <w:b/>
            <w:i/>
            <w:color w:val="0077CC"/>
            <w:sz w:val="20"/>
            <w:u w:val="single"/>
            <w:shd w:val="clear" w:color="auto" w:fill="FFFFFF"/>
            <w:lang w:val="en-US" w:eastAsia="en-US" w:bidi="ar-SA"/>
          </w:rPr>
          <w:t>police</w:t>
        </w:r>
      </w:hyperlink>
      <w:hyperlink r:id="rId535" w:history="1">
        <w:r>
          <w:rPr>
            <w:rFonts w:ascii="arial" w:eastAsia="arial" w:hAnsi="arial" w:cs="arial"/>
            <w:i/>
            <w:color w:val="0077CC"/>
            <w:sz w:val="20"/>
            <w:u w:val="single"/>
            <w:shd w:val="clear" w:color="auto" w:fill="FFFFFF"/>
            <w:lang w:val="en-US" w:eastAsia="en-US" w:bidi="ar-SA"/>
          </w:rPr>
          <w:t>-and-their-camo-pants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They have replaced their pants with everything under the sun: clown pants, military fatigues and tights.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is to explain the bill later Thursday but the powerful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already said they will challenge the bill in the courts and argue their choice of garb is a constitutional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an essential service with no right to strike,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the camouflage pants, also referred to as clown pants by those less enthused with the pressure tactic( </w:t>
      </w:r>
      <w:hyperlink r:id="rId536"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536" w:history="1">
        <w:r>
          <w:rPr>
            <w:rFonts w:ascii="arial" w:eastAsia="arial" w:hAnsi="arial" w:cs="arial"/>
            <w:b/>
            <w:i/>
            <w:color w:val="0077CC"/>
            <w:sz w:val="20"/>
            <w:u w:val="single"/>
            <w:shd w:val="clear" w:color="auto" w:fill="FFFFFF"/>
            <w:lang w:val="en-US" w:eastAsia="en-US" w:bidi="ar-SA"/>
          </w:rPr>
          <w:t>montreal</w:t>
        </w:r>
      </w:hyperlink>
      <w:hyperlink r:id="rId536" w:history="1">
        <w:r>
          <w:rPr>
            <w:rFonts w:ascii="arial" w:eastAsia="arial" w:hAnsi="arial" w:cs="arial"/>
            <w:i/>
            <w:color w:val="0077CC"/>
            <w:sz w:val="20"/>
            <w:u w:val="single"/>
            <w:shd w:val="clear" w:color="auto" w:fill="FFFFFF"/>
            <w:lang w:val="en-US" w:eastAsia="en-US" w:bidi="ar-SA"/>
          </w:rPr>
          <w:t>-</w:t>
        </w:r>
      </w:hyperlink>
      <w:hyperlink r:id="rId536" w:history="1">
        <w:r>
          <w:rPr>
            <w:rFonts w:ascii="arial" w:eastAsia="arial" w:hAnsi="arial" w:cs="arial"/>
            <w:b/>
            <w:i/>
            <w:color w:val="0077CC"/>
            <w:sz w:val="20"/>
            <w:u w:val="single"/>
            <w:shd w:val="clear" w:color="auto" w:fill="FFFFFF"/>
            <w:lang w:val="en-US" w:eastAsia="en-US" w:bidi="ar-SA"/>
          </w:rPr>
          <w:t>police</w:t>
        </w:r>
      </w:hyperlink>
      <w:hyperlink r:id="rId536"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 said it was one of their only means to fight for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In late March, Coiteux said he had had enough of "a practice that is not 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Bill 133, An Act to make wearing of the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mandatory in their performance of their duties, reads in part: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uniform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a symbol of their authority and credibility, commands the respect they require to accomplish their 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wearing of the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makes them unequivocally identifiable, thus helping them to effectively perform their duties and fostering their own and the public's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wearing of the full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is necessary to enhance public confidence in them and ensure that the highest standards are met in matters of public security in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is amended so that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or special constable must, while performing his or her duties, wear the full uniform and wear or carry all the equipment issued by the employer."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René Bruemmer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PROTESTS &amp; DEMONSTRATIONS (89%); LABOR UNIONS (89%); HUMAN RIGHTS &amp; CIVIL LIBERTIES LAW (78%); FINES &amp; PENALTIES (76%); STRIKES (71%); PENSION REFORM (67%); acting,promise,weeks,province,legislate,quebec !@PERMALINK= </w:t>
      </w:r>
      <w:hyperlink r:id="rId537" w:history="1">
        <w:r>
          <w:rPr>
            <w:rFonts w:ascii="arial" w:eastAsia="arial" w:hAnsi="arial" w:cs="arial"/>
            <w:i/>
            <w:color w:val="0077CC"/>
            <w:sz w:val="20"/>
            <w:u w:val="single"/>
            <w:shd w:val="clear" w:color="auto" w:fill="FFFFFF"/>
            <w:lang w:val="en-US" w:eastAsia="en-US" w:bidi="ar-SA"/>
          </w:rPr>
          <w:t>http://montrealgazette.com/news/quebec/quebec-government-tables-bill-to-force-</w:t>
        </w:r>
      </w:hyperlink>
      <w:hyperlink r:id="rId537" w:history="1">
        <w:r>
          <w:rPr>
            <w:rFonts w:ascii="arial" w:eastAsia="arial" w:hAnsi="arial" w:cs="arial"/>
            <w:b/>
            <w:i/>
            <w:color w:val="0077CC"/>
            <w:sz w:val="20"/>
            <w:u w:val="single"/>
            <w:shd w:val="clear" w:color="auto" w:fill="FFFFFF"/>
            <w:lang w:val="en-US" w:eastAsia="en-US" w:bidi="ar-SA"/>
          </w:rPr>
          <w:t>police</w:t>
        </w:r>
      </w:hyperlink>
      <w:hyperlink r:id="rId537" w:history="1">
        <w:r>
          <w:rPr>
            <w:rFonts w:ascii="arial" w:eastAsia="arial" w:hAnsi="arial" w:cs="arial"/>
            <w:i/>
            <w:color w:val="0077CC"/>
            <w:sz w:val="20"/>
            <w:u w:val="single"/>
            <w:shd w:val="clear" w:color="auto" w:fill="FFFFFF"/>
            <w:lang w:val="en-US" w:eastAsia="en-US" w:bidi="ar-SA"/>
          </w:rPr>
          <w:t>-back-into-proper-uniforms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 xml:space="preserve">Magistrates, </w:t>
        </w:r>
      </w:hyperlink>
      <w:hyperlink r:id="rId5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4" w:history="1">
        <w:r>
          <w:rPr>
            <w:rFonts w:ascii="arial" w:eastAsia="arial" w:hAnsi="arial" w:cs="arial"/>
            <w:b/>
            <w:bCs/>
            <w:i/>
            <w:color w:val="0077CC"/>
            <w:kern w:val="32"/>
            <w:sz w:val="28"/>
            <w:szCs w:val="32"/>
            <w:u w:val="single"/>
            <w:shd w:val="clear" w:color="auto" w:fill="FFFFFF"/>
            <w:lang w:val="en-US" w:eastAsia="en-US" w:bidi="ar-SA"/>
          </w:rPr>
          <w:t xml:space="preserve"> lack training on warrants targeting journalists: Chamberland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judge responsible for Quebec's justices of the peace acknowledged before the Chamberland Commission on Tuesday that magistrates have not been trained specifically to handle requests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court authorizations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particular training that is given (regarding journalists), but rather general training," Danielle Côté, associate chief justice of the criminal division of Quebec Court, told the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Côté added that the province's 39 justices of the peace also study Supreme Court rulings that deal with journalists and their confidential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examining the electronic surveillance of reporters following the revelations last fall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secured two dozen court authorizations to monitor the iPhone of La Presse journalist Patrick Lagacé even though he was not suspected of committing a crime( </w:t>
      </w:r>
      <w:hyperlink r:id="rId545" w:history="1">
        <w:r>
          <w:rPr>
            <w:rFonts w:ascii="arial" w:eastAsia="arial" w:hAnsi="arial" w:cs="arial"/>
            <w:i/>
            <w:color w:val="0077CC"/>
            <w:sz w:val="20"/>
            <w:u w:val="single"/>
            <w:shd w:val="clear" w:color="auto" w:fill="FFFFFF"/>
            <w:lang w:val="en-US" w:eastAsia="en-US" w:bidi="ar-SA"/>
          </w:rPr>
          <w:t>http://montrealgazette.com/news/local-news/</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-spying-on-a-</w:t>
        </w:r>
      </w:hyperlink>
      <w:hyperlink r:id="rId545" w:history="1">
        <w:r>
          <w:rPr>
            <w:rFonts w:ascii="arial" w:eastAsia="arial" w:hAnsi="arial" w:cs="arial"/>
            <w:b/>
            <w:i/>
            <w:color w:val="0077CC"/>
            <w:sz w:val="20"/>
            <w:u w:val="single"/>
            <w:shd w:val="clear" w:color="auto" w:fill="FFFFFF"/>
            <w:lang w:val="en-US" w:eastAsia="en-US" w:bidi="ar-SA"/>
          </w:rPr>
          <w:t>montreal</w:t>
        </w:r>
      </w:hyperlink>
      <w:hyperlink r:id="rId545"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Internal-affairs detectives at the time were investigating a fellow officer they discovered had been in contact with Lagacé and who they suspected was leaking information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a judge with the Quebec Court of Appeal, asked Côté whether it might make sense for justices of the peace to consider the opinion of an amicus curiae - or friend of the court - before deciding whether to grant an authorization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surveil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Côté responded she would be personally uncomfortable with inviting a friend of the court to weigh in on whether to grant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court order, but said the idea does merit some reflection.</w:t>
      </w:r>
    </w:p>
    <w:p>
      <w:pPr>
        <w:spacing w:before="200" w:line="260" w:lineRule="atLeast"/>
        <w:jc w:val="both"/>
        <w:rPr>
          <w:lang w:val="en-US" w:eastAsia="en-US" w:bidi="ar-SA"/>
        </w:rPr>
      </w:pPr>
      <w:r>
        <w:rPr>
          <w:rFonts w:ascii="arial" w:eastAsia="arial" w:hAnsi="arial" w:cs="arial"/>
          <w:color w:val="000000"/>
          <w:sz w:val="20"/>
          <w:lang w:val="en-US" w:eastAsia="en-US" w:bidi="ar-SA"/>
        </w:rPr>
        <w:t>In what has now come to be known as "L'Affaire Lagacé," La Presse discovered only after the fact that court authorizations had been granted to track Lagacé's smartphone.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the head of training for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acknowledged as well that officers are not taught specifically about court orders targeting journalists, including warrants for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instructed about the process to obtain court orders involving judges and lawyers who are the subjects of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Paulin Bureau, director of training for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in Nicolet, made those comments after giving a presentation on the extensive training that officers must undergo to become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requested that Bureau produce a report on whether any of the province's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training plans and records for 2015 and 2016 concerning the execution of court orders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who previously worked as an organized-crime investigator with the S&amp;;#151;reté du Québec, also noted that the training academy does not offer courses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 none of the courses given do we deal with journalistic sources and media relations," Bureau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however, noted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train its officers in media relations and private firms offer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will be delving into allegations of political interference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That mandate follows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had asked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to find out how Lagacé learned that Coderre had been given a $444 ticket two years earlier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Justice Jacques Chamberland delivers his opening remarks on the opening day of the Commission of Inquiry on the Protection and Confidentiality of Journalistic Sources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April 3,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Héléne Dion, chief of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testified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not to bow to political pressure during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 way can elected officials 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start an investigation or stop one," Dion said. "In a democracy, the political powers must be separated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Sources live in fear of being exposed, Chamberland Commission told( http://wp.me/p4Uzqt-48ks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Current climate gives Chamberland Commission more urgency( http://wp.me/p4Uzqt-47Um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http://wp.me/p4Uzqt-42WC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 the whole population, no matter the cultural, political or religious allegiances of its citizens,"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which has a budget of $9 million, is to produce a report by March 1 next year. On Wednesday, the commission will examine the digital-era phenomena of metadata and IP addresses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w:t>
      </w:r>
    </w:p>
    <w:p>
      <w:pPr>
        <w:spacing w:before="240" w:line="260" w:lineRule="atLeast"/>
        <w:jc w:val="both"/>
        <w:rPr>
          <w:lang w:val="en-US" w:eastAsia="en-US" w:bidi="ar-SA"/>
        </w:rPr>
      </w:pP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4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MAGISTRATES (90%); JOURNALISM (90%); JUDGES (90%); WRITERS (90%); LITIGATION (90%); LAW COURTS &amp; TRIBUNALS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DECISIONS &amp; RULINGS (89%); SURVEILLANCE (89%); INVESTIGATIONS (89%); APPEALS (78%); ORGANIZED CRIME (78%); APPELLATE DECISIONS (78%); SUPREME COURTS (78%); LAW ENFORCEMENT TRAINING (78%); LAW ENFORCEMENT (77%); SURVEILLANCE TECHNOLOGY (75%); LAWYERS (75%); INTERNAL INVESTIGATIONS (73%); APPEALS COURTS (72%); EMPLOYMENT HISTORY (68%); judge,responsible,justices,peace,acknowledged,before !@PERMALINK=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-not-trained-in-journalistic-warrants-chamberland-commission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LAW ENFORCEMENT TRAINING (78%); LAWYERS (75%);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 xml:space="preserve">Magistrates, </w:t>
        </w:r>
      </w:hyperlink>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lack training on warrants targeting journalists: Chamberland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judge responsible for Quebec's justices of the peace acknowledged before the Chamberland Commission on Tuesday that magistrates have not been trained specifically to handle requests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court authorizations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particular training that is given (regarding journalists), but rather general training," Danielle Côté, associate chief justice of the criminal division of Quebec Court, told the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Côté added that the province's 39 justices of the peace also study Supreme Court rulings that deal with journalists and their confidential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examining the electronic surveillance of reporters following the revelations last fall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secured two dozen court authorizations to monitor the iPhone of La Presse journalist Patrick Lagacé even though he was not suspected of committing a crime( </w:t>
      </w:r>
      <w:hyperlink r:id="rId545" w:history="1">
        <w:r>
          <w:rPr>
            <w:rFonts w:ascii="arial" w:eastAsia="arial" w:hAnsi="arial" w:cs="arial"/>
            <w:i/>
            <w:color w:val="0077CC"/>
            <w:sz w:val="20"/>
            <w:u w:val="single"/>
            <w:shd w:val="clear" w:color="auto" w:fill="FFFFFF"/>
            <w:lang w:val="en-US" w:eastAsia="en-US" w:bidi="ar-SA"/>
          </w:rPr>
          <w:t>http://montrealgazette.com/news/local-news/</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-spying-on-a-</w:t>
        </w:r>
      </w:hyperlink>
      <w:hyperlink r:id="rId545" w:history="1">
        <w:r>
          <w:rPr>
            <w:rFonts w:ascii="arial" w:eastAsia="arial" w:hAnsi="arial" w:cs="arial"/>
            <w:b/>
            <w:i/>
            <w:color w:val="0077CC"/>
            <w:sz w:val="20"/>
            <w:u w:val="single"/>
            <w:shd w:val="clear" w:color="auto" w:fill="FFFFFF"/>
            <w:lang w:val="en-US" w:eastAsia="en-US" w:bidi="ar-SA"/>
          </w:rPr>
          <w:t>montreal</w:t>
        </w:r>
      </w:hyperlink>
      <w:hyperlink r:id="rId545"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Internal-affairs detectives at the time were investigating a fellow officer they discovered had been in contact with Lagacé and who they suspected was leaking information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Chamberland, a judge with the Quebec Court of Appeal, asked Côté whether it might make sense for justices of the peace to consider the opinion of an amicus curiae - or friend of the court - before deciding whether to grant an authorization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surveil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Côté responded she would be personally uncomfortable with inviting a friend of the court to weigh in on whether to grant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court order, but said the idea does merit some reflection.</w:t>
      </w:r>
    </w:p>
    <w:p>
      <w:pPr>
        <w:spacing w:before="200" w:line="260" w:lineRule="atLeast"/>
        <w:jc w:val="both"/>
        <w:rPr>
          <w:lang w:val="en-US" w:eastAsia="en-US" w:bidi="ar-SA"/>
        </w:rPr>
      </w:pPr>
      <w:r>
        <w:rPr>
          <w:rFonts w:ascii="arial" w:eastAsia="arial" w:hAnsi="arial" w:cs="arial"/>
          <w:color w:val="000000"/>
          <w:sz w:val="20"/>
          <w:lang w:val="en-US" w:eastAsia="en-US" w:bidi="ar-SA"/>
        </w:rPr>
        <w:t>In what has now come to be known as "L'Affaire Lagacé," La Presse discovered only after the fact that court authorizations had been granted to track Lagacé's smartphone.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the head of training for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acknowledged as well that officers are not taught specifically about court orders targeting journalists, including warrants for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instructed about the process to obtain court orders involving judges and lawyers who are the subjects of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Paulin Bureau, director of training for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in Nicolet, made those comments after giving a presentation on the extensive training that officers must undergo to become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requested that Bureau produce a report on whether any of the province's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training plans and records for 2015 and 2016 concerning the execution of court orders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who previously worked as an organized-crime investigator with the S&amp;;#151;reté du Québec, also noted that the training academy does not offer courses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 none of the courses given do we deal with journalistic sources and media relations," Bureau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however, noted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train its officers in media relations and private firms offer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will be delving into allegations of political interference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That mandate follows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had asked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to find out how Lagacé learned that Coderre had been given a $444 ticket two years earlier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Justice Jacques Chamberland delivers his opening remarks on the opening day of the Commission of Inquiry on the Protection and Confidentiality of Journalistic Sources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April 3,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Héléne Dion, chief of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testified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not to bow to political pressure during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 way can elected officials 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start an investigation or stop one," Dion said. "In a democracy, the political powers must be separated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Sources live in fear of being exposed, Chamberland Commission told( http://wp.me/p4Uzqt-48ks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Current climate gives Chamberland Commission more urgency( http://wp.me/p4Uzqt-47Um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http://wp.me/p4Uzqt-42WC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 the whole population, no matter the cultural, political or religious allegiances of its citizens,"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which has a budget of $9 million, is to produce a report by March 1 next year. On Wednesday, the commission will examine the digital-era phenomena of metadata and IP addresses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w:t>
      </w:r>
    </w:p>
    <w:p>
      <w:pPr>
        <w:spacing w:before="240" w:line="260" w:lineRule="atLeast"/>
        <w:jc w:val="both"/>
        <w:rPr>
          <w:lang w:val="en-US" w:eastAsia="en-US" w:bidi="ar-SA"/>
        </w:rPr>
      </w:pP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4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MAGISTRATES (90%); JOURNALISM (90%); JUDGES (90%); WRITERS (90%); LITIGATION (90%); LAW COURTS &amp; TRIBUNALS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DECISIONS &amp; RULINGS (89%); SURVEILLANCE (89%); INVESTIGATIONS (89%); APPEALS (78%); ORGANIZED CRIME (78%); APPELLATE DECISIONS (78%); SUPREME COURTS (78%); LAW ENFORCEMENT TRAINING (78%); LAW ENFORCEMENT (77%); SURVEILLANCE TECHNOLOGY (75%); LAWYERS (75%); INTERNAL INVESTIGATIONS (73%); APPEALS COURTS (72%); EMPLOYMENT HISTORY (68%); judge,responsible,justices,peace,acknowledged,before !@PERMALINK=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-not-trained-in-journalistic-warrants-chamberland-commission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LAW ENFORCEMENT TRAINING (78%); LAWYERS (75%);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Mentally challenged man to spend at least 11 years in prison for girlfriend's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mentally challenged man who murdered his girlfriend more than six years ago has been ordered to spend at least 11 years behind bars before he becomes eligible for parole on his life sentence.</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Yves Nadeau, 61, began in February 2014, after he called 911 and claimed that his longtime girlfriend Louise Girard had fallen on their apartment floor and was probably dead. Firefighters who arrived at the couple's filthy apartment on Sherbrooke St. E. were preparing to attempt to reanimate her when they realized she had been stabbed.</w:t>
      </w:r>
    </w:p>
    <w:p>
      <w:pPr>
        <w:spacing w:before="200" w:line="260" w:lineRule="atLeast"/>
        <w:jc w:val="both"/>
        <w:rPr>
          <w:lang w:val="en-US" w:eastAsia="en-US" w:bidi="ar-SA"/>
        </w:rPr>
      </w:pPr>
      <w:r>
        <w:rPr>
          <w:rFonts w:ascii="arial" w:eastAsia="arial" w:hAnsi="arial" w:cs="arial"/>
          <w:color w:val="000000"/>
          <w:sz w:val="20"/>
          <w:lang w:val="en-US" w:eastAsia="en-US" w:bidi="ar-SA"/>
        </w:rPr>
        <w:t>As a firefighter looked around the apartment they noticed that the only thing that seemed to be clean was the kitchen sink and the knife Nadeau used to kill Girard inside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Nadeau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as the case progressed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 psychologist evaluated him as having the I.Q. of a 10-year-old. The psychologist also questioned whether Nadeau understands what his rights are. But a psychiatrist who also evaluated Nadeau determined he can tell the difference between right and wrong and could undergo a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Nadeau opted to have a trial before a judge alone, as opposed to a jury, and his lawyers did not present a defence. Instead, they succeeded in having comments Nadeau made shortly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and while he was interrogated tossed out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though Nadeau's self-incriminating comments were declared inadmissible, Superior Court Justice Mario Longpré found him guilty of second-degree murder on Feb. 3. The conviction comes with an automatic life sentence, so the only thing left for Longpré to determine was how long Nadeau would have to spend behind bars before he becomes eligible for parole. By law, the minimum Nadeau was required to serve is 10 years and the maximum is 25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asked that Nadeau be required to serve at least 13 years before he becomes eligible for parole and his lawyers, Martin Latour and Marylie Côté, asked for the minimum. Longpré was left to weigh how second-degree murder cases involving conjugal violence call for an offender to be sentenced to more than the minimum against how difficult incarceration will probably be for a person with Nadeau's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In his 18-page decision, Longpré noted that when Nadeau testified at one point in his case he did not understand what an oath was. But he promised to tell the truth while testifying.</w:t>
      </w:r>
    </w:p>
    <w:p>
      <w:pPr>
        <w:spacing w:before="200" w:line="260" w:lineRule="atLeast"/>
        <w:jc w:val="both"/>
        <w:rPr>
          <w:lang w:val="en-US" w:eastAsia="en-US" w:bidi="ar-SA"/>
        </w:rPr>
      </w:pPr>
      <w:r>
        <w:rPr>
          <w:rFonts w:ascii="arial" w:eastAsia="arial" w:hAnsi="arial" w:cs="arial"/>
          <w:color w:val="000000"/>
          <w:sz w:val="20"/>
          <w:lang w:val="en-US" w:eastAsia="en-US" w:bidi="ar-SA"/>
        </w:rPr>
        <w:t>Nadeau attended a special school up until Grade 11 and worked in a factory for years until he was injured on the job. He and Girard lived together for more than two years before he killed her. Girard suffered from schizophrenia and while she was living in a group home she frequently told one of her daughters that she dreamed of living in an apartment with a boyfriend and a cat.</w:t>
      </w:r>
    </w:p>
    <w:p>
      <w:pPr>
        <w:spacing w:before="200" w:line="260" w:lineRule="atLeast"/>
        <w:jc w:val="both"/>
        <w:rPr>
          <w:lang w:val="en-US" w:eastAsia="en-US" w:bidi="ar-SA"/>
        </w:rPr>
      </w:pPr>
      <w:r>
        <w:rPr>
          <w:rFonts w:ascii="arial" w:eastAsia="arial" w:hAnsi="arial" w:cs="arial"/>
          <w:color w:val="000000"/>
          <w:sz w:val="20"/>
          <w:lang w:val="en-US" w:eastAsia="en-US" w:bidi="ar-SA"/>
        </w:rPr>
        <w:t>Longpré noted that, because the homicide involved conjugal violence, Nadeau's period of parole ineligibility could have been set at 15 years. But the judge also referred to the opinion of a psychologist who testified that Nadeau could have "difficulty defending himself in prison given the limits attached to his intellectual disability."</w:t>
      </w:r>
    </w:p>
    <w:p>
      <w:pPr>
        <w:spacing w:before="200" w:line="260" w:lineRule="atLeast"/>
        <w:jc w:val="both"/>
        <w:rPr>
          <w:lang w:val="en-US" w:eastAsia="en-US" w:bidi="ar-SA"/>
        </w:rPr>
      </w:pPr>
      <w:r>
        <w:rPr>
          <w:rFonts w:ascii="arial" w:eastAsia="arial" w:hAnsi="arial" w:cs="arial"/>
          <w:color w:val="000000"/>
          <w:sz w:val="20"/>
          <w:lang w:val="en-US" w:eastAsia="en-US" w:bidi="ar-SA"/>
        </w:rPr>
        <w:t>Nadeau has already served more than two years of his sentence.</w:t>
      </w:r>
    </w:p>
    <w:p>
      <w:pPr>
        <w:spacing w:before="240" w:line="260" w:lineRule="atLeast"/>
        <w:jc w:val="both"/>
        <w:rPr>
          <w:lang w:val="en-US" w:eastAsia="en-US" w:bidi="ar-SA"/>
        </w:rPr>
      </w:pPr>
      <w:hyperlink r:id="rId23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Mentally challenged man sentenced for murder of girlfriend( </w:t>
      </w:r>
      <w:hyperlink r:id="rId563" w:history="1">
        <w:r>
          <w:rPr>
            <w:rFonts w:ascii="arial" w:eastAsia="arial" w:hAnsi="arial" w:cs="arial"/>
            <w:i/>
            <w:color w:val="0077CC"/>
            <w:sz w:val="20"/>
            <w:u w:val="single"/>
            <w:shd w:val="clear" w:color="auto" w:fill="FFFFFF"/>
            <w:lang w:val="en-US" w:eastAsia="en-US" w:bidi="ar-SA"/>
          </w:rPr>
          <w:t>https://montrealgazette.com/news/local-news/man-charged-with-killing-girlfriend-wants-statement-to-</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-tossed-out/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 by the numbers: 28 slayings in 2014( </w:t>
      </w:r>
      <w:hyperlink r:id="rId564" w:history="1">
        <w:r>
          <w:rPr>
            <w:rFonts w:ascii="arial" w:eastAsia="arial" w:hAnsi="arial" w:cs="arial"/>
            <w:i/>
            <w:color w:val="0077CC"/>
            <w:sz w:val="20"/>
            <w:u w:val="single"/>
            <w:shd w:val="clear" w:color="auto" w:fill="FFFFFF"/>
            <w:lang w:val="en-US" w:eastAsia="en-US" w:bidi="ar-SA"/>
          </w:rPr>
          <w:t>https://montrealgazette.com/news/local-news/</w:t>
        </w:r>
      </w:hyperlink>
      <w:hyperlink r:id="rId564" w:history="1">
        <w:r>
          <w:rPr>
            <w:rFonts w:ascii="arial" w:eastAsia="arial" w:hAnsi="arial" w:cs="arial"/>
            <w:b/>
            <w:i/>
            <w:color w:val="0077CC"/>
            <w:sz w:val="20"/>
            <w:u w:val="single"/>
            <w:shd w:val="clear" w:color="auto" w:fill="FFFFFF"/>
            <w:lang w:val="en-US" w:eastAsia="en-US" w:bidi="ar-SA"/>
          </w:rPr>
          <w:t>montreal</w:t>
        </w:r>
      </w:hyperlink>
      <w:hyperlink r:id="rId564" w:history="1">
        <w:r>
          <w:rPr>
            <w:rFonts w:ascii="arial" w:eastAsia="arial" w:hAnsi="arial" w:cs="arial"/>
            <w:i/>
            <w:color w:val="0077CC"/>
            <w:sz w:val="20"/>
            <w:u w:val="single"/>
            <w:shd w:val="clear" w:color="auto" w:fill="FFFFFF"/>
            <w:lang w:val="en-US" w:eastAsia="en-US" w:bidi="ar-SA"/>
          </w:rPr>
          <w:t>-homicide-by-the-numbers-28-slayings-in-2014/</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JAIL SENTENCING (92%); NEGATIVE PERSONAL NEWS (91%); CORRECTIONS (90%); CRIME, LAW ENFORCEMENT &amp; CORRECTIONS (90%); SENTENCING (90%); MURDER (90%); PAROLE (90%); CRIMINAL CONVICTIONS (89%); JUDGES (89%); PATENT COURTS (79%); DOMESTIC VIOLENCE (78%); ARRESTS (78%); STABBINGS (78%); LAWYERS (77%); JURY TRIALS (77%); DISABLED PERSONS (73%); MENTAL ILLNESS (73%); PSYCHOLOGY (73%); SCHIZOPHRENIA (73%); LAW COURTS &amp; TRIBUNALS (71%); VERDICTS (71%); WOUNDS &amp; INJURIES (60%); OCCUPATIONAL ILLNESS &amp; INJURY (50%); mentally,challenged,murdered,girlfriend,years,ordered !@PERMALINK= </w:t>
      </w:r>
      <w:hyperlink r:id="rId565" w:history="1">
        <w:r>
          <w:rPr>
            <w:rFonts w:ascii="arial" w:eastAsia="arial" w:hAnsi="arial" w:cs="arial"/>
            <w:i/>
            <w:color w:val="0077CC"/>
            <w:sz w:val="20"/>
            <w:u w:val="single"/>
            <w:shd w:val="clear" w:color="auto" w:fill="FFFFFF"/>
            <w:lang w:val="en-US" w:eastAsia="en-US" w:bidi="ar-SA"/>
          </w:rPr>
          <w:t>http://montrealgazette.com/news/local-news/mentally-challenged-man-to-spend-at-least-11-years-in-prison-for-girlfriends-murder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(77%); PSYCHOLOGY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Mentally challenged man to spend at least 11 years in prison for girlfriend's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mentally challenged man who murdered his girlfriend more than six years ago has been ordered to spend at least 11 years behind bars before he becomes eligible for parole on his life sentence.</w:t>
      </w:r>
    </w:p>
    <w:p>
      <w:pPr>
        <w:spacing w:before="200" w:line="260" w:lineRule="atLeast"/>
        <w:jc w:val="both"/>
        <w:rPr>
          <w:lang w:val="en-US" w:eastAsia="en-US" w:bidi="ar-SA"/>
        </w:rPr>
      </w:pPr>
      <w:r>
        <w:rPr>
          <w:rFonts w:ascii="arial" w:eastAsia="arial" w:hAnsi="arial" w:cs="arial"/>
          <w:color w:val="000000"/>
          <w:sz w:val="20"/>
          <w:lang w:val="en-US" w:eastAsia="en-US" w:bidi="ar-SA"/>
        </w:rPr>
        <w:t>The case against Yves Nadeau, 61, began in February 2014, after he called 911 and claimed that his longtime girlfriend Louise Girard had fallen on their apartment floor and was probably dead. Firefighters who arrived at the couple's filthy apartment on Sherbrooke St. E. were preparing to attempt to reanimate her when they realized she had been stabbed.</w:t>
      </w:r>
    </w:p>
    <w:p>
      <w:pPr>
        <w:spacing w:before="200" w:line="260" w:lineRule="atLeast"/>
        <w:jc w:val="both"/>
        <w:rPr>
          <w:lang w:val="en-US" w:eastAsia="en-US" w:bidi="ar-SA"/>
        </w:rPr>
      </w:pPr>
      <w:r>
        <w:rPr>
          <w:rFonts w:ascii="arial" w:eastAsia="arial" w:hAnsi="arial" w:cs="arial"/>
          <w:color w:val="000000"/>
          <w:sz w:val="20"/>
          <w:lang w:val="en-US" w:eastAsia="en-US" w:bidi="ar-SA"/>
        </w:rPr>
        <w:t>As a firefighter looked around the apartment they noticed that the only thing that seemed to be clean was the kitchen sink and the knife Nadeau used to kill Girard inside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Nadeau was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as the case progressed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 psychologist evaluated him as having the I.Q. of a 10-year-old. The psychologist also questioned whether Nadeau understands what his rights are. But a psychiatrist who also evaluated Nadeau determined he can tell the difference between right and wrong and could undergo a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Nadeau opted to have a trial before a judge alone, as opposed to a jury, and his lawyers did not present a defence. Instead, they succeeded in having comments Nadeau made shortly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and while he was interrogated tossed out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though Nadeau's self-incriminating comments were declared inadmissible, Superior Court Justice Mario LongprÃ© found him guilty of second-degree murder on Feb. 3. The conviction comes with an automatic life sentence, so the only thing left for LongprÃ© to determine was how long Nadeau would have to spend behind bars before he becomes eligible for parole. By law, the minimum Nadeau was required to serve is 10 years and the maximum is 25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asked that Nadeau be required to serve at least 13 years before he becomes eligible for parole and his lawyers, Martin Latour and Marylie CÃ´tÃ©, asked for the minimum. LongprÃ© was left to weigh how second-degree murder cases involving conjugal violence call for an offender to be sentenced to more than the minimum against how difficult incarceration will probably be for a person with Nadeau's limitations.</w:t>
      </w:r>
    </w:p>
    <w:p>
      <w:pPr>
        <w:spacing w:before="200" w:line="260" w:lineRule="atLeast"/>
        <w:jc w:val="both"/>
        <w:rPr>
          <w:lang w:val="en-US" w:eastAsia="en-US" w:bidi="ar-SA"/>
        </w:rPr>
      </w:pPr>
      <w:r>
        <w:rPr>
          <w:rFonts w:ascii="arial" w:eastAsia="arial" w:hAnsi="arial" w:cs="arial"/>
          <w:color w:val="000000"/>
          <w:sz w:val="20"/>
          <w:lang w:val="en-US" w:eastAsia="en-US" w:bidi="ar-SA"/>
        </w:rPr>
        <w:t>In his 18-page decision, LongprÃ© noted that when Nadeau testified at one point in his case he did not understand what an oath was. But he promised to tell the truth while testifying.</w:t>
      </w:r>
    </w:p>
    <w:p>
      <w:pPr>
        <w:spacing w:before="200" w:line="260" w:lineRule="atLeast"/>
        <w:jc w:val="both"/>
        <w:rPr>
          <w:lang w:val="en-US" w:eastAsia="en-US" w:bidi="ar-SA"/>
        </w:rPr>
      </w:pPr>
      <w:r>
        <w:rPr>
          <w:rFonts w:ascii="arial" w:eastAsia="arial" w:hAnsi="arial" w:cs="arial"/>
          <w:color w:val="000000"/>
          <w:sz w:val="20"/>
          <w:lang w:val="en-US" w:eastAsia="en-US" w:bidi="ar-SA"/>
        </w:rPr>
        <w:t>Nadeau attended a special school up until Grade 11 and worked in a factory for years until he was injured on the job. He and Girard lived together for more than two years before he killed her. Girard suffered from schizophrenia and while she was living in a group home she frequently told one of her daughters that she dreamed of living in an apartment with a boyfriend and a cat.</w:t>
      </w:r>
    </w:p>
    <w:p>
      <w:pPr>
        <w:spacing w:before="200" w:line="260" w:lineRule="atLeast"/>
        <w:jc w:val="both"/>
        <w:rPr>
          <w:lang w:val="en-US" w:eastAsia="en-US" w:bidi="ar-SA"/>
        </w:rPr>
      </w:pPr>
      <w:r>
        <w:rPr>
          <w:rFonts w:ascii="arial" w:eastAsia="arial" w:hAnsi="arial" w:cs="arial"/>
          <w:color w:val="000000"/>
          <w:sz w:val="20"/>
          <w:lang w:val="en-US" w:eastAsia="en-US" w:bidi="ar-SA"/>
        </w:rPr>
        <w:t>LongprÃ© noted that, because the homicide involved conjugal violence, Nadeau's period of parole ineligibility could have been set at 15 years. But the judge also referred to the opinion of a psychologist who testified that Nadeau could have "difficulty defending himself in prison given the limits attached to his intellectual disability."</w:t>
      </w:r>
    </w:p>
    <w:p>
      <w:pPr>
        <w:spacing w:before="200" w:line="260" w:lineRule="atLeast"/>
        <w:jc w:val="both"/>
        <w:rPr>
          <w:lang w:val="en-US" w:eastAsia="en-US" w:bidi="ar-SA"/>
        </w:rPr>
      </w:pPr>
      <w:r>
        <w:rPr>
          <w:rFonts w:ascii="arial" w:eastAsia="arial" w:hAnsi="arial" w:cs="arial"/>
          <w:color w:val="000000"/>
          <w:sz w:val="20"/>
          <w:lang w:val="en-US" w:eastAsia="en-US" w:bidi="ar-SA"/>
        </w:rPr>
        <w:t>Nadeau has already served more than two years of his sentence.</w:t>
      </w:r>
    </w:p>
    <w:p>
      <w:pPr>
        <w:spacing w:before="240" w:line="260" w:lineRule="atLeast"/>
        <w:jc w:val="both"/>
        <w:rPr>
          <w:lang w:val="en-US" w:eastAsia="en-US" w:bidi="ar-SA"/>
        </w:rPr>
      </w:pPr>
      <w:hyperlink r:id="rId23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Mentally challenged man sentenced for murder of girlfriend( </w:t>
      </w:r>
      <w:hyperlink r:id="rId563" w:history="1">
        <w:r>
          <w:rPr>
            <w:rFonts w:ascii="arial" w:eastAsia="arial" w:hAnsi="arial" w:cs="arial"/>
            <w:i/>
            <w:color w:val="0077CC"/>
            <w:sz w:val="20"/>
            <w:u w:val="single"/>
            <w:shd w:val="clear" w:color="auto" w:fill="FFFFFF"/>
            <w:lang w:val="en-US" w:eastAsia="en-US" w:bidi="ar-SA"/>
          </w:rPr>
          <w:t>https://montrealgazette.com/news/local-news/man-charged-with-killing-girlfriend-wants-statement-to-</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-tossed-out/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 by the numbers: 28 slayings in 2014( </w:t>
      </w:r>
      <w:hyperlink r:id="rId564" w:history="1">
        <w:r>
          <w:rPr>
            <w:rFonts w:ascii="arial" w:eastAsia="arial" w:hAnsi="arial" w:cs="arial"/>
            <w:i/>
            <w:color w:val="0077CC"/>
            <w:sz w:val="20"/>
            <w:u w:val="single"/>
            <w:shd w:val="clear" w:color="auto" w:fill="FFFFFF"/>
            <w:lang w:val="en-US" w:eastAsia="en-US" w:bidi="ar-SA"/>
          </w:rPr>
          <w:t>https://montrealgazette.com/news/local-news/</w:t>
        </w:r>
      </w:hyperlink>
      <w:hyperlink r:id="rId564" w:history="1">
        <w:r>
          <w:rPr>
            <w:rFonts w:ascii="arial" w:eastAsia="arial" w:hAnsi="arial" w:cs="arial"/>
            <w:b/>
            <w:i/>
            <w:color w:val="0077CC"/>
            <w:sz w:val="20"/>
            <w:u w:val="single"/>
            <w:shd w:val="clear" w:color="auto" w:fill="FFFFFF"/>
            <w:lang w:val="en-US" w:eastAsia="en-US" w:bidi="ar-SA"/>
          </w:rPr>
          <w:t>montreal</w:t>
        </w:r>
      </w:hyperlink>
      <w:hyperlink r:id="rId564" w:history="1">
        <w:r>
          <w:rPr>
            <w:rFonts w:ascii="arial" w:eastAsia="arial" w:hAnsi="arial" w:cs="arial"/>
            <w:i/>
            <w:color w:val="0077CC"/>
            <w:sz w:val="20"/>
            <w:u w:val="single"/>
            <w:shd w:val="clear" w:color="auto" w:fill="FFFFFF"/>
            <w:lang w:val="en-US" w:eastAsia="en-US" w:bidi="ar-SA"/>
          </w:rPr>
          <w:t>-homicide-by-the-numbers-28-slayings-in-2014/</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JAIL SENTENCING (92%); NEGATIVE PERSONAL NEWS (91%); CORRECTIONS (90%); CRIME, LAW ENFORCEMENT &amp; CORRECTIONS (90%); MURDER (90%); PAROLE (90%); SENTENCING (90%); CRIMINAL CONVICTIONS (89%); JUDGES (89%); PATENT COURTS (79%); ARRESTS (78%); DOMESTIC VIOLENCE (78%); STABBINGS (78%); JURY TRIALS (77%); LAWYERS (77%); DISABLED PERSONS (73%); MENTAL ILLNESS (73%); PSYCHOLOGY (73%); SCHIZOPHRENIA (73%); LAW COURTS &amp; TRIBUNALS (71%); VERDICTS (71%); WOUNDS &amp; INJURIES (60%); OCCUPATIONAL ILLNESS &amp; INJURY (50%); mentally,challenged,murdered,girlfriend,years,ordered !@PERMALINK= </w:t>
      </w:r>
      <w:hyperlink r:id="rId565" w:history="1">
        <w:r>
          <w:rPr>
            <w:rFonts w:ascii="arial" w:eastAsia="arial" w:hAnsi="arial" w:cs="arial"/>
            <w:i/>
            <w:color w:val="0077CC"/>
            <w:sz w:val="20"/>
            <w:u w:val="single"/>
            <w:shd w:val="clear" w:color="auto" w:fill="FFFFFF"/>
            <w:lang w:val="en-US" w:eastAsia="en-US" w:bidi="ar-SA"/>
          </w:rPr>
          <w:t>http://montrealgazette.com/news/local-news/mentally-challenged-man-to-spend-at-least-11-years-in-prison-for-girlfriends-murder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(77%); PSYCHOLOGY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man charged with terror hoax after bomb threat targeting Muslim university students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 4:29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Hisham Saadi, 47, has been charged with carrying out a hoax regarding terrorist activity, uttering threats and mischief in connection with the Concordia University bomb threat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 link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been ordered to undergo a psychological assessment prior to his bail hearing, scheduled for Friday. </w:t>
      </w:r>
    </w:p>
    <w:p>
      <w:pPr>
        <w:spacing w:before="200" w:line="260" w:lineRule="atLeast"/>
        <w:jc w:val="both"/>
        <w:rPr>
          <w:lang w:val="en-US" w:eastAsia="en-US" w:bidi="ar-SA"/>
        </w:rPr>
      </w:pPr>
      <w:r>
        <w:rPr>
          <w:rFonts w:ascii="arial" w:eastAsia="arial" w:hAnsi="arial" w:cs="arial"/>
          <w:color w:val="000000"/>
          <w:sz w:val="20"/>
          <w:lang w:val="en-US" w:eastAsia="en-US" w:bidi="ar-SA"/>
        </w:rPr>
        <w:t>Saadi was arrested around 1:30 a.m. ET Thursday after officers, including members of the force's tactical and canine units, descended on an apartment on Darlington Avenue near Goyer Street in the CÃ´te-des-Neiges neighbourhood, said Const.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came a day after three buildings at Concordia's busy downtown campus were evacuated. A letter saying explosive devices were placed in various areas of the school was sent to a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media outlets, including CBC News.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nothing suspicious during their search of the Hall building, Guy-De Maisonneuve building and the engineering, computer science and visual arts (EV) integrated complex, and handed the case over to the major crimes division.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did not resist arrest,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it's unclear whether the man has any ties to the university.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apartment for almost five hours. No explosives or anything to do with making bombs were found on the premises.</w:t>
      </w:r>
    </w:p>
    <w:p>
      <w:pPr>
        <w:spacing w:before="200" w:line="260" w:lineRule="atLeast"/>
        <w:jc w:val="both"/>
        <w:rPr>
          <w:lang w:val="en-US" w:eastAsia="en-US" w:bidi="ar-SA"/>
        </w:rPr>
      </w:pPr>
      <w:r>
        <w:rPr>
          <w:rFonts w:ascii="arial" w:eastAsia="arial" w:hAnsi="arial" w:cs="arial"/>
          <w:color w:val="000000"/>
          <w:sz w:val="20"/>
          <w:lang w:val="en-US" w:eastAsia="en-US" w:bidi="ar-SA"/>
        </w:rPr>
        <w:t>Forced to leave in middle of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 people were forced from their homes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due to the concern there could be explosives inside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 Agbonze, who lives in the building,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door after midnight and told her to gather a few things and leave.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to wait in a city bus outside but wasn't told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 was a bit freaked out because there were cops in bomb squad gear and everything, and I was like, 'Oh my God, what the hell is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initially didn't know what was going on, but were eventually told the operation was in connection to the bomb threats. Agbonze was on the bus, which served as a shelter, for about 30 minutes before she was allowed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though the situation made her feel less safe in general,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helped assuage her uneasiness.</w:t>
      </w:r>
    </w:p>
    <w:p>
      <w:pPr>
        <w:spacing w:before="200" w:line="260" w:lineRule="atLeast"/>
        <w:jc w:val="both"/>
        <w:rPr>
          <w:lang w:val="en-US" w:eastAsia="en-US" w:bidi="ar-SA"/>
        </w:rPr>
      </w:pPr>
      <w:r>
        <w:rPr>
          <w:rFonts w:ascii="arial" w:eastAsia="arial" w:hAnsi="arial" w:cs="arial"/>
          <w:color w:val="000000"/>
          <w:sz w:val="20"/>
          <w:lang w:val="en-US" w:eastAsia="en-US" w:bidi="ar-SA"/>
        </w:rPr>
        <w:t>Arrest not reassuring, says Muslim student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didn't comfort Aouatif Zebiri, a student at Concordia and member of the Muslim Students'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threatening letter purportedly came from a group that calls itself Council of Conservative Citizens of Canada. Since it's still unclear if the man who was arrested will be charged or if he's linked to that group, she isn't feeling reassured.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she said she won't be going to the buildings that were targeted any time soon, but that overall she feels safe at school.</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it's rare to find students at Concordia who are Islamophobic. We are united, we believe our diversity makes us united and we cherish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Resuming classes shows resolve, school says</w:t>
      </w:r>
    </w:p>
    <w:p>
      <w:pPr>
        <w:spacing w:before="200" w:line="260" w:lineRule="atLeast"/>
        <w:jc w:val="both"/>
        <w:rPr>
          <w:lang w:val="en-US" w:eastAsia="en-US" w:bidi="ar-SA"/>
        </w:rPr>
      </w:pPr>
      <w:r>
        <w:rPr>
          <w:rFonts w:ascii="arial" w:eastAsia="arial" w:hAnsi="arial" w:cs="arial"/>
          <w:color w:val="000000"/>
          <w:sz w:val="20"/>
          <w:lang w:val="en-US" w:eastAsia="en-US" w:bidi="ar-SA"/>
        </w:rPr>
        <w:t>All the buildings that were evacuated were reopened by 6 p.m. and classes went on as scheduled, a move that was criticized by some students, including Zebiri.</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had been through a traumatic experience. How do you expect them to go back to school?"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Concordia spokesperson Chris Mota, also a guest on Daybreak, said the university felt that resuming operations at the earliest possible time was an expression of resolve. </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 not have continued classes if we felt that there were any issues outstanding or any possible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letter containing the bomb threat mentioned a 48-hour window ending Friday afternoon for the explosives to be detonated, Concordia says it will increase patrols of its private security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present on campus for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Zebiri said she isn't in favour of that measure, because students from minority groups may feel uncomfortable with having more security guards around.</w:t>
      </w:r>
    </w:p>
    <w:p>
      <w:pPr>
        <w:spacing w:before="200" w:line="260" w:lineRule="atLeast"/>
        <w:jc w:val="both"/>
        <w:rPr>
          <w:lang w:val="en-US" w:eastAsia="en-US" w:bidi="ar-SA"/>
        </w:rPr>
      </w:pPr>
      <w:r>
        <w:rPr>
          <w:rFonts w:ascii="arial" w:eastAsia="arial" w:hAnsi="arial" w:cs="arial"/>
          <w:color w:val="000000"/>
          <w:sz w:val="20"/>
          <w:lang w:val="en-US" w:eastAsia="en-US" w:bidi="ar-SA"/>
        </w:rPr>
        <w:t>Mota, who was also a guest on Daybreak, said while she doesn't get the sense that people at the school feel threatened on a day-to-day basis, she acknowledged that some people do.</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do anything it can to help students who are feeling that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Mota reiterated that the Concordia community is united, and that an attack targeting one group of students is an attack on the entire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threatens our values, it threatens our way of life, it's just not who we are. It's reprehensible and I think we're going to come together as we always do," she said.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BOMBS &amp; EXPLOSIVE DEVICES (90%); BOMBINGS (90%); STUDENT ORGANIZATIONS (78%); TERRORISM (78%); STUDENTS &amp; STUDENT LIFE (78%); EXTRA CURRICULAR ACTIVITIES (78%); BAIL (72%); MUSLIMS &amp; ISLAM (66%); COMPUTER SCIENCE (53%); VISUAL ARTS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(67%); COMPUTER SCIENCE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man charged with terror hoax after bomb threat targeting Muslim university students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 3:49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Hisham Saadi, 47, has been charged with carrying out a hoax regarding terrorist activity, uttering threats and mischief in connection with the Concordia University bomb threat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 link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been ordered to undergo a psychological assessment prior to his bail hearing, scheduled for Friday. </w:t>
      </w:r>
    </w:p>
    <w:p>
      <w:pPr>
        <w:spacing w:before="200" w:line="260" w:lineRule="atLeast"/>
        <w:jc w:val="both"/>
        <w:rPr>
          <w:lang w:val="en-US" w:eastAsia="en-US" w:bidi="ar-SA"/>
        </w:rPr>
      </w:pPr>
      <w:r>
        <w:rPr>
          <w:rFonts w:ascii="arial" w:eastAsia="arial" w:hAnsi="arial" w:cs="arial"/>
          <w:color w:val="000000"/>
          <w:sz w:val="20"/>
          <w:lang w:val="en-US" w:eastAsia="en-US" w:bidi="ar-SA"/>
        </w:rPr>
        <w:t>Saadi was arrested around 1:30 a.m. ET Thursday after officers, including members of the force's tactical and canine units, descended on an apartment on Darlington Avenue near Goyer Street in the CÃ´te-des-Neiges neighbourhood, said Const.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came a day after three buildings at Concordia's busy downtown campus were evacuated. A letter saying explosive devices were placed in various areas of the school was sent to a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media outlets, including CBC News.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nothing suspicious during their search of the Hall building, Guy-De Maisonneuve building and the engineering, computer science and visual arts (EV) integrated complex, and handed the case over to the major crimes division.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did not resist arrest,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it's unclear whether the man has any ties to the university.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apartment for almost five hours. No explosives or anything to do with making bombs were found on the premises.</w:t>
      </w:r>
    </w:p>
    <w:p>
      <w:pPr>
        <w:spacing w:before="200" w:line="260" w:lineRule="atLeast"/>
        <w:jc w:val="both"/>
        <w:rPr>
          <w:lang w:val="en-US" w:eastAsia="en-US" w:bidi="ar-SA"/>
        </w:rPr>
      </w:pPr>
      <w:r>
        <w:rPr>
          <w:rFonts w:ascii="arial" w:eastAsia="arial" w:hAnsi="arial" w:cs="arial"/>
          <w:color w:val="000000"/>
          <w:sz w:val="20"/>
          <w:lang w:val="en-US" w:eastAsia="en-US" w:bidi="ar-SA"/>
        </w:rPr>
        <w:t>Forced to leave in middle of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 people were forced from their homes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due to the concern there could be explosives inside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 Agbonze, who lives in the building,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door after midnight and told her to gather a few things and leave.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to wait in a city bus outside but wasn't told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 was a bit freaked out because there were cops in bomb squad gear and everything, and I was like, 'Oh my God, what the hell is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initially didn't know what was going on, but were eventually told the operation was in connection to the bomb threats. Agbonze was on the bus, which served as a shelter, for about 30 minutes before she was allowed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though the situation made her feel less safe in general,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helped assuage her uneasiness.</w:t>
      </w:r>
    </w:p>
    <w:p>
      <w:pPr>
        <w:spacing w:before="200" w:line="260" w:lineRule="atLeast"/>
        <w:jc w:val="both"/>
        <w:rPr>
          <w:lang w:val="en-US" w:eastAsia="en-US" w:bidi="ar-SA"/>
        </w:rPr>
      </w:pPr>
      <w:r>
        <w:rPr>
          <w:rFonts w:ascii="arial" w:eastAsia="arial" w:hAnsi="arial" w:cs="arial"/>
          <w:color w:val="000000"/>
          <w:sz w:val="20"/>
          <w:lang w:val="en-US" w:eastAsia="en-US" w:bidi="ar-SA"/>
        </w:rPr>
        <w:t>Arrest not reassuring, says Muslim student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didn't comfort Aouatif Zebiri, a student at Concordia and member of the Muslim Students'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threatening letter purportedly came from a group that calls itself Council of Conservative Citizens of Canada. Since it's still unclear if the man who was arrested will be charged or if he's linked to that group, she isn't feeling reassured.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she said she won't be going to the buildings that were targeted any time soon, but that overall she feels safe at school.</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it's rare to find students at Concordia who are Islamophobic. We are united, we believe our diversity makes us united and we cherish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Resuming classes shows resolve, school says</w:t>
      </w:r>
    </w:p>
    <w:p>
      <w:pPr>
        <w:spacing w:before="200" w:line="260" w:lineRule="atLeast"/>
        <w:jc w:val="both"/>
        <w:rPr>
          <w:lang w:val="en-US" w:eastAsia="en-US" w:bidi="ar-SA"/>
        </w:rPr>
      </w:pPr>
      <w:r>
        <w:rPr>
          <w:rFonts w:ascii="arial" w:eastAsia="arial" w:hAnsi="arial" w:cs="arial"/>
          <w:color w:val="000000"/>
          <w:sz w:val="20"/>
          <w:lang w:val="en-US" w:eastAsia="en-US" w:bidi="ar-SA"/>
        </w:rPr>
        <w:t>All the buildings that were evacuated were reopened by 6 p.m. and classes went on as scheduled, a move that was criticized by some students, including Zebiri.</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had been through a traumatic experience. How do you expect them to go back to school?"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Concordia spokesperson Chris Mota, also a guest on Daybreak, said the university felt that resuming operations at the earliest possible time was an expression of resolve. </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 not have continued classes if we felt that there were any issues outstanding or any possible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letter containing the bomb threat mentioned a 48-hour window ending Friday afternoon for the explosives to be detonated, Concordia says it will increase patrols of its private security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present on campus for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Zebiri said she isn't in favour of that measure, because students from minority groups may feel uncomfortable with having more security guards around.</w:t>
      </w:r>
    </w:p>
    <w:p>
      <w:pPr>
        <w:spacing w:before="200" w:line="260" w:lineRule="atLeast"/>
        <w:jc w:val="both"/>
        <w:rPr>
          <w:lang w:val="en-US" w:eastAsia="en-US" w:bidi="ar-SA"/>
        </w:rPr>
      </w:pPr>
      <w:r>
        <w:rPr>
          <w:rFonts w:ascii="arial" w:eastAsia="arial" w:hAnsi="arial" w:cs="arial"/>
          <w:color w:val="000000"/>
          <w:sz w:val="20"/>
          <w:lang w:val="en-US" w:eastAsia="en-US" w:bidi="ar-SA"/>
        </w:rPr>
        <w:t>Mota, who was also a guest on Daybreak, said while she doesn't get the sense that people at the school feel threatened on a day-to-day basis, she acknowledged that some people do.</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do anything it can to help students who are feeling that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Mota reiterated that the Concordia community is united, and that an attack targeting one group of students is an attack on the entire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threatens our values, it threatens our way of life, it's just not who we are. It's reprehensible and I think we're going to come together as we always do," she said.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ARRESTS (90%); BOMBS &amp; EXPLOSIVE DEVICES (90%); BOMBINGS (90%); STUDENT ORGANIZATIONS (78%); TERRORISM (78%); STUDENTS &amp; STUDENT LIFE (78%); EXTRA CURRICULAR ACTIVITIES (78%); BAIL (72%); MUSLIMS &amp; ISLAM (66%); COMPUTER SCIENCE (53%); VISUAL ARTS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(67%); COMPUTER SCIENCE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man charged with terror hoax after bomb threat targeting Muslim university students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 8:23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Hisham Saadi, 47, has been charged with carrying out a hoax regarding terrorist activity, uttering threats and mischief in connection with the Concordia University bomb threat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 link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has been ordered to undergo a psychological assessment prior to his bail hearing, scheduled for Friday. </w:t>
      </w:r>
    </w:p>
    <w:p>
      <w:pPr>
        <w:spacing w:before="200" w:line="260" w:lineRule="atLeast"/>
        <w:jc w:val="both"/>
        <w:rPr>
          <w:lang w:val="en-US" w:eastAsia="en-US" w:bidi="ar-SA"/>
        </w:rPr>
      </w:pPr>
      <w:r>
        <w:rPr>
          <w:rFonts w:ascii="arial" w:eastAsia="arial" w:hAnsi="arial" w:cs="arial"/>
          <w:color w:val="000000"/>
          <w:sz w:val="20"/>
          <w:lang w:val="en-US" w:eastAsia="en-US" w:bidi="ar-SA"/>
        </w:rPr>
        <w:t>Saadi was arrested around 1:30 a.m. ET Thursday after officers, including members of the force's tactical and canine units, descended on an apartment on Darlington Avenue near Goyer Street in the CÃ´te-des-Neiges neighbourhood, said Const. Benoit Boisselle.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came a day after three buildings at Concordia's busy downtown campus were evacuated. A letter saying explosive devices were placed in various areas of the school was sent to a number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media outlets, including CBC News.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nothing suspicious during their search of the Hall building, Guy-De Maisonneuve building and the engineering, computer science and visual arts (EV) integrated complex, and handed the case over to the major crimes division. </w:t>
      </w:r>
    </w:p>
    <w:p>
      <w:pPr>
        <w:spacing w:before="200" w:line="260" w:lineRule="atLeast"/>
        <w:jc w:val="both"/>
        <w:rPr>
          <w:lang w:val="en-US" w:eastAsia="en-US" w:bidi="ar-SA"/>
        </w:rPr>
      </w:pPr>
      <w:r>
        <w:rPr>
          <w:rFonts w:ascii="arial" w:eastAsia="arial" w:hAnsi="arial" w:cs="arial"/>
          <w:color w:val="000000"/>
          <w:sz w:val="20"/>
          <w:lang w:val="en-US" w:eastAsia="en-US" w:bidi="ar-SA"/>
        </w:rPr>
        <w:t>Suspect a Concordia student, man tells CBC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Saadi is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did not resist arrest,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Boisselle said it's unclear whether the man has any ties to the university, but CBC spoke to the man who sublet his apartment to Saadi.</w:t>
      </w:r>
    </w:p>
    <w:p>
      <w:pPr>
        <w:spacing w:before="200" w:line="260" w:lineRule="atLeast"/>
        <w:jc w:val="both"/>
        <w:rPr>
          <w:lang w:val="en-US" w:eastAsia="en-US" w:bidi="ar-SA"/>
        </w:rPr>
      </w:pPr>
      <w:r>
        <w:rPr>
          <w:rFonts w:ascii="arial" w:eastAsia="arial" w:hAnsi="arial" w:cs="arial"/>
          <w:color w:val="000000"/>
          <w:sz w:val="20"/>
          <w:lang w:val="en-US" w:eastAsia="en-US" w:bidi="ar-SA"/>
        </w:rPr>
        <w:t>The man, who spoke to CBC's French-language network Radio-Canada, under the condition of anonymity, said Saadi was a PhD student in economics at Concordia. He had met Saadi at Concordia to pick up a rent cheque.</w:t>
      </w:r>
    </w:p>
    <w:p>
      <w:pPr>
        <w:spacing w:before="200" w:line="260" w:lineRule="atLeast"/>
        <w:jc w:val="both"/>
        <w:rPr>
          <w:lang w:val="en-US" w:eastAsia="en-US" w:bidi="ar-SA"/>
        </w:rPr>
      </w:pPr>
      <w:r>
        <w:rPr>
          <w:rFonts w:ascii="arial" w:eastAsia="arial" w:hAnsi="arial" w:cs="arial"/>
          <w:color w:val="000000"/>
          <w:sz w:val="20"/>
          <w:lang w:val="en-US" w:eastAsia="en-US" w:bidi="ar-SA"/>
        </w:rPr>
        <w:t>"I think he has [Canadian] citizenship," he said. "He has been here for many years," the man said, adding that Saadi is of Lebanese origin.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apartment for almost five hours. No explosives or anything to do with making bombs were found on the premises.</w:t>
      </w:r>
    </w:p>
    <w:p>
      <w:pPr>
        <w:spacing w:before="200" w:line="260" w:lineRule="atLeast"/>
        <w:jc w:val="both"/>
        <w:rPr>
          <w:lang w:val="en-US" w:eastAsia="en-US" w:bidi="ar-SA"/>
        </w:rPr>
      </w:pPr>
      <w:r>
        <w:rPr>
          <w:rFonts w:ascii="arial" w:eastAsia="arial" w:hAnsi="arial" w:cs="arial"/>
          <w:color w:val="000000"/>
          <w:sz w:val="20"/>
          <w:lang w:val="en-US" w:eastAsia="en-US" w:bidi="ar-SA"/>
        </w:rPr>
        <w:t>Forced to leave in middle of the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 people were forced from their homes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due to the concern there could be explosives inside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Joy Agbonze, who lives in the building,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her door after midnight and told her to gather a few things and leave.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to wait in a city bus outside but wasn't told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 was a bit freaked out because there were cops in bomb squad gear and everything, and I was like, 'Oh my God, what the hell is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Residents initially didn't know what was going on, but were eventually told the operation was in connection to the bomb threats. Agbonze was on the bus, which served as a shelter, for about 30 minutes before she was allowed back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though the situation made her feel less safe in general,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helped assuage her uneasiness.</w:t>
      </w:r>
    </w:p>
    <w:p>
      <w:pPr>
        <w:spacing w:before="200" w:line="260" w:lineRule="atLeast"/>
        <w:jc w:val="both"/>
        <w:rPr>
          <w:lang w:val="en-US" w:eastAsia="en-US" w:bidi="ar-SA"/>
        </w:rPr>
      </w:pPr>
      <w:r>
        <w:rPr>
          <w:rFonts w:ascii="arial" w:eastAsia="arial" w:hAnsi="arial" w:cs="arial"/>
          <w:color w:val="000000"/>
          <w:sz w:val="20"/>
          <w:lang w:val="en-US" w:eastAsia="en-US" w:bidi="ar-SA"/>
        </w:rPr>
        <w:t>Arrest not reassuring, says Muslim student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didn't comfort Aouatif Zebiri, a student at Concordia and member of the Muslim Students'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The threatening letter purportedly came from a group that calls itself Council of Conservative Citizens of Canada. Since it's still unclear if the man who was arrested will be charged or if he's linked to that group, she isn't feeling reassured.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on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she said she won't be going to the buildings that were targeted any time soon, but that overall she feels safe at school.</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it's rare to find students at Concordia who are Islamophobic. We are united, we believe our diversity makes us united and we cherish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Resuming classes shows resolve, school says</w:t>
      </w:r>
    </w:p>
    <w:p>
      <w:pPr>
        <w:spacing w:before="200" w:line="260" w:lineRule="atLeast"/>
        <w:jc w:val="both"/>
        <w:rPr>
          <w:lang w:val="en-US" w:eastAsia="en-US" w:bidi="ar-SA"/>
        </w:rPr>
      </w:pPr>
      <w:r>
        <w:rPr>
          <w:rFonts w:ascii="arial" w:eastAsia="arial" w:hAnsi="arial" w:cs="arial"/>
          <w:color w:val="000000"/>
          <w:sz w:val="20"/>
          <w:lang w:val="en-US" w:eastAsia="en-US" w:bidi="ar-SA"/>
        </w:rPr>
        <w:t>All the buildings that were evacuated were reopened by 6 p.m. and classes went on as scheduled, a move that was criticized by some students, including Zebiri.</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had been through a traumatic experience. How do you expect them to go back to school?"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Concordia spokesperson Chris Mota, also a guest on Daybreak, said the university felt that resuming operations at the earliest possible time was an expression of resolve. </w:t>
      </w:r>
    </w:p>
    <w:p>
      <w:pPr>
        <w:spacing w:before="200" w:line="260" w:lineRule="atLeast"/>
        <w:jc w:val="both"/>
        <w:rPr>
          <w:lang w:val="en-US" w:eastAsia="en-US" w:bidi="ar-SA"/>
        </w:rPr>
      </w:pPr>
      <w:r>
        <w:rPr>
          <w:rFonts w:ascii="arial" w:eastAsia="arial" w:hAnsi="arial" w:cs="arial"/>
          <w:color w:val="000000"/>
          <w:sz w:val="20"/>
          <w:lang w:val="en-US" w:eastAsia="en-US" w:bidi="ar-SA"/>
        </w:rPr>
        <w:t>"We certainly would not have continued classes if we felt that there were any issues outstanding or any possible threat."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the letter containing the bomb threat mentioned a 48-hour window ending Friday afternoon for the explosives to be detonated, Concordia says it will increase patrols of its private security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be present on campus for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Zebiri said she isn't in favour of that measure, because students from minority groups may feel uncomfortable with having more security guards around.</w:t>
      </w:r>
    </w:p>
    <w:p>
      <w:pPr>
        <w:spacing w:before="200" w:line="260" w:lineRule="atLeast"/>
        <w:jc w:val="both"/>
        <w:rPr>
          <w:lang w:val="en-US" w:eastAsia="en-US" w:bidi="ar-SA"/>
        </w:rPr>
      </w:pPr>
      <w:r>
        <w:rPr>
          <w:rFonts w:ascii="arial" w:eastAsia="arial" w:hAnsi="arial" w:cs="arial"/>
          <w:color w:val="000000"/>
          <w:sz w:val="20"/>
          <w:lang w:val="en-US" w:eastAsia="en-US" w:bidi="ar-SA"/>
        </w:rPr>
        <w:t>Mota said while she doesn't get the sense that people at the school feel threatened on a day-to-day basis, she acknowledged that some people do.</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will do anything it can to help students who are feeling that way, she said.</w:t>
      </w:r>
    </w:p>
    <w:p>
      <w:pPr>
        <w:spacing w:before="200" w:line="260" w:lineRule="atLeast"/>
        <w:jc w:val="both"/>
        <w:rPr>
          <w:lang w:val="en-US" w:eastAsia="en-US" w:bidi="ar-SA"/>
        </w:rPr>
      </w:pPr>
      <w:r>
        <w:rPr>
          <w:rFonts w:ascii="arial" w:eastAsia="arial" w:hAnsi="arial" w:cs="arial"/>
          <w:color w:val="000000"/>
          <w:sz w:val="20"/>
          <w:lang w:val="en-US" w:eastAsia="en-US" w:bidi="ar-SA"/>
        </w:rPr>
        <w:t>Mota reiterated that the Concordia community is united, and that an attack targeting one group of students is an attack on the entire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threatens our values, it threatens our way of life, it's just not who we are. It's reprehensible and I think we're going to come together as we always do," she said.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BOMBS &amp; EXPLOSIVE DEVICES (90%); BOMBINGS (90%); LAW ENFORCEMENT (89%); TERRORISM (78%); HUMANITIES &amp; SOCIAL SCIENCE (78%); CITIZENSHIP (72%); BAIL (72%); MUSLIMS &amp; ISLAM (60%); COMPUTER SCIENCE (53%); VISUAL ARTS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RENTAL PROPERTY (75%); MOTORCOACHES &amp; BUSES (71%); COMPUTER SCIENCE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Muslims express grief, yet call for respect, love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the mosque before sunrise. And when those prayers were done, those who were willing to speak expressed their grief and anger over a terrorist attack Sunday night in a Quebec City mosque that left six dead and five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601"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where the shooting occurred, and another near Île d'Orléans, east of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 Up to 18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intensified,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 to investigate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the Islamic Centre of Quebec in Ville St-Laurent, Jan. 30, 2017.</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practise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602"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issued Friday.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Régis) Labeaume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terrorism."We'll soon know how organized it was, how long ago and by whom, but the fact that it's an organized attack on a specific community, I think anywhere in the world it would qualify as a terrorist attack,"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follow our complete coverage( </w:t>
      </w:r>
      <w:hyperlink r:id="rId603" w:history="1">
        <w:r>
          <w:rPr>
            <w:rFonts w:ascii="arial" w:eastAsia="arial" w:hAnsi="arial" w:cs="arial"/>
            <w:i/>
            <w:color w:val="0077CC"/>
            <w:sz w:val="20"/>
            <w:u w:val="single"/>
            <w:shd w:val="clear" w:color="auto" w:fill="FFFFFF"/>
            <w:lang w:val="en-US" w:eastAsia="en-US" w:bidi="ar-SA"/>
          </w:rPr>
          <w:t>http://montrealgazette.com/tag/quebec-mosque-shooting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604"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605"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606"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JEWS &amp; JUDAISM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MURDER (89%); ARRESTS (77%); SPECIAL INVESTIGATIVE FORCES (77%); SHOOTINGS (76%); WOUNDS &amp; INJURIES (75%); CHRISTIANS &amp; CHRISTIANITY (73%); TERRORIST ATTACKS (71%); TERRORISM (71%); INVESTIGATIONS (68%); WAR &amp; CONFLICT (64%); walked,morning,prayers,muslims,strode,steps !@PERMALINK= </w:t>
      </w:r>
      <w:hyperlink r:id="rId607"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Muslims: 'We must love each 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morning, the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of the mosque before sunrise. And when those prayers were done, those who were willing to speak expressed their grief and anger over a terrorist attack in a Quebec City mosque that left six dead and five in critical condition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601"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and another near Île d'Orléans, east of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 Eighteen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been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though there was no visible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Canadian Islamic Centre. The mosque was locked and empty.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practice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602"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on Saturday.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Regis) Lebeaume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Premier Philippe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 "We'll soon know how organized it was, how long ago and by whom, but the fact that it's an organized attack on a specific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606"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605"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604"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JEWS &amp; JUDAISM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MURDER (89%); ARRESTS (77%); SPECIAL INVESTIGATIVE FORCES (77%); WOUNDS &amp; INJURIES (75%); CHRISTIANS &amp; CHRISTIANITY (73%); TERRORIST ATTACKS (71%); TERRORISM (71%); WAR &amp; CONFLICT (64%); walked,morning,prayers,muslims,strode,steps !@PERMALINK= </w:t>
      </w:r>
      <w:hyperlink r:id="rId607"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Muslims: 'We must love each 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the mosque before sunrise. And when those prayers were done, those who were willing to speak expressed their grief and anger over a terrorist attack Sunday night in a Quebec City mosque that left six dead and five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601"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where the shooting occurred, and another near Île d'Orléans, east of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 Eighteen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intensified,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though there was no visible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Canadian Islamic Centre. The mosque was locked and empty.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 to investigate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practise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602"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issued Friday.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Régis) Labeaume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terrorism."We'll soon know how organized it was, how long ago and by whom, but the fact that it's an organized attack on a specific community, I think anywhere in the world it would qualify as a terrorist attack,"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606"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605"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mosque shooting: What we know, what we don't know( </w:t>
      </w:r>
      <w:hyperlink r:id="rId604" w:history="1">
        <w:r>
          <w:rPr>
            <w:rFonts w:ascii="arial" w:eastAsia="arial" w:hAnsi="arial" w:cs="arial"/>
            <w:i/>
            <w:color w:val="0077CC"/>
            <w:sz w:val="20"/>
            <w:u w:val="single"/>
            <w:shd w:val="clear" w:color="auto" w:fill="FFFFFF"/>
            <w:lang w:val="en-US" w:eastAsia="en-US" w:bidi="ar-SA"/>
          </w:rPr>
          <w:t>http://montrealgazette.com/news/quebec/quebec-mosque-shooting-what-we-know-what-we-dont-know</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JEWS &amp; JUDAISM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MURDER (89%); ARRESTS (77%); SPECIAL INVESTIGATIVE FORCES (77%); SHOOTINGS (76%); WOUNDS &amp; INJURIES (75%); CHRISTIANS &amp; CHRISTIANITY (73%); TERRORIST ATTACKS (71%); TERRORISM (71%); INVESTIGATIONS (68%); WAR &amp; CONFLICT (64%); walked,morning,prayers,muslims,strode,steps !@PERMALINK= </w:t>
      </w:r>
      <w:hyperlink r:id="rId607"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Muslims: 'We must love each other'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they walked in to say their morning prayers Monday morning, the Muslims who strode up the steps of the Islamic Centre of Quebec in St-Laurent stared briefly at the journalists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that had shown up outside of the mosque before sunrise. And when those prayers were done, those who were willing to speak expressed their grief and anger over a terrorist attack in a Quebec City mosque that left six dead and five in critical condition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Abdel Majid Sharif said, ""It was very painful, it hurt me. The mighty Lord teaches us to respect each other, to love each other. To live in harmony. ... Whatever country, whatever religion, we're all the creation of the Lord."</w:t>
      </w:r>
    </w:p>
    <w:p>
      <w:pPr>
        <w:spacing w:before="200" w:line="260" w:lineRule="atLeast"/>
        <w:jc w:val="both"/>
        <w:rPr>
          <w:lang w:val="en-US" w:eastAsia="en-US" w:bidi="ar-SA"/>
        </w:rPr>
      </w:pPr>
      <w:r>
        <w:rPr>
          <w:rFonts w:ascii="arial" w:eastAsia="arial" w:hAnsi="arial" w:cs="arial"/>
          <w:color w:val="000000"/>
          <w:sz w:val="20"/>
          <w:lang w:val="en-US" w:eastAsia="en-US" w:bidi="ar-SA"/>
        </w:rPr>
        <w:t>Sharif said he's been worshiping at the centre for almost 40 years and that he's never experienced any problems because of his faith. "But my daughter-in-law, my sister-in-law, they've had problems." And, now after 40 years, Sharif he said he does feel less safe in the wake of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people in the world who don't know the value of a human being or the value of religion. All religions teach us to thank the Lord. Jews do it in their way, Christians in their way, Hindus in their way. We're all one family. We must respect each other, love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was planned for 6 p.m.( </w:t>
      </w:r>
      <w:hyperlink r:id="rId601" w:history="1">
        <w:r>
          <w:rPr>
            <w:rFonts w:ascii="arial" w:eastAsia="arial" w:hAnsi="arial" w:cs="arial"/>
            <w:i/>
            <w:color w:val="0077CC"/>
            <w:sz w:val="20"/>
            <w:u w:val="single"/>
            <w:shd w:val="clear" w:color="auto" w:fill="FFFFFF"/>
            <w:lang w:val="en-US" w:eastAsia="en-US" w:bidi="ar-SA"/>
          </w:rPr>
          <w:t>https://www.facebook.com/events/226743947787244/?notif_t=plan_user_invited&amp;;notif_id=1485746998308051</w:t>
        </w:r>
      </w:hyperlink>
      <w:r>
        <w:rPr>
          <w:rFonts w:ascii="arial" w:eastAsia="arial" w:hAnsi="arial" w:cs="arial"/>
          <w:color w:val="000000"/>
          <w:sz w:val="20"/>
          <w:lang w:val="en-US" w:eastAsia="en-US" w:bidi="ar-SA"/>
        </w:rPr>
        <w:t xml:space="preserve"> ) outside Parc métro station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suspects were arrested Sunday night - one near the Centre Culturel Islamique de Québec, and another near Île d'Orléans, east of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nothing leads them to believe that other people were involved. Eighteen people were injured in the attack, and five were in critical condition. There were 39 people at the mosque who were not injured. The victims ranged in age from 35 to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Centre for Israel and Jewish Affairs - Quebec (CIJA-Quebec) issued a statement Monday morning that said, "The Jewish community is horrified by the murderous shooting at the Sainte-Foy mosque. Nothing justifies the murder of innocent civilians assembled in a place of worship."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mosques has been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though there was no visible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Canadian Islamic Centre. The mosque was locked and empty. A task force made up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S&amp;;#151;reté du Québec,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created.</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St-Laurent mosque, a man who didn't wish to be identified said he was saddened by the news. "Yesterday the Muslim community of Quebec was wounded. ... Every Muslim, every Quebecer, anyone of any religion has been affected by this. This is something that shouldn't happen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Nor did he think the debate raging in the United States over a Muslim ban might have played a role in yesterday's events.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always be people ready to pour oil on the fire, but we've never had any problems here. There are a lot of non-Muslims who visit the centre. We've never felt unsafe. This isn't some other country, this is Quebec."</w:t>
      </w:r>
    </w:p>
    <w:p>
      <w:pPr>
        <w:spacing w:before="200" w:line="260" w:lineRule="atLeast"/>
        <w:jc w:val="both"/>
        <w:rPr>
          <w:lang w:val="en-US" w:eastAsia="en-US" w:bidi="ar-SA"/>
        </w:rPr>
      </w:pPr>
      <w:r>
        <w:rPr>
          <w:rFonts w:ascii="arial" w:eastAsia="arial" w:hAnsi="arial" w:cs="arial"/>
          <w:color w:val="000000"/>
          <w:sz w:val="20"/>
          <w:lang w:val="en-US" w:eastAsia="en-US" w:bidi="ar-SA"/>
        </w:rPr>
        <w:t>However Abdel Wahab wondered if the shootings were linked to the rising rhetoric - particularly in the United States - over Islam and those who practice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this isn't some boomerang effect from American President (Donald) Trump," he said, referring to the U.S. ban on refugees( </w:t>
      </w:r>
      <w:hyperlink r:id="rId602" w:history="1">
        <w:r>
          <w:rPr>
            <w:rFonts w:ascii="arial" w:eastAsia="arial" w:hAnsi="arial" w:cs="arial"/>
            <w:i/>
            <w:color w:val="0077CC"/>
            <w:sz w:val="20"/>
            <w:u w:val="single"/>
            <w:shd w:val="clear" w:color="auto" w:fill="FFFFFF"/>
            <w:lang w:val="en-US" w:eastAsia="en-US" w:bidi="ar-SA"/>
          </w:rPr>
          <w:t>http://www.montrealgazette.com/news/world/trump+order+bans+refugees+from+entering+four+months+indefinitely/12803914/story.html</w:t>
        </w:r>
      </w:hyperlink>
      <w:r>
        <w:rPr>
          <w:rFonts w:ascii="arial" w:eastAsia="arial" w:hAnsi="arial" w:cs="arial"/>
          <w:color w:val="000000"/>
          <w:sz w:val="20"/>
          <w:lang w:val="en-US" w:eastAsia="en-US" w:bidi="ar-SA"/>
        </w:rPr>
        <w:t xml:space="preserve"> ) from seven Muslim nations on Saturday. "I hope that it stops with this, that it's just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For Khalil Merabet, news of the carnage in Quebec City was tempered by the reaction to it by Canada's politicians.</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(Quebec premier Philippe) Couillard and (Quebec City mayor Regis) Lebeaume and (Prime Minister Justin) Trudeau are on our side, that, in itself is a relief" he said. "We can't control what happened (in Quebec City), but we can all of us be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early Monday morning, Premier Philippe Couillard said he was "horrified" by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Quebec's Muslim population, he said: "We are with you, you are at home, you are welcome at home, we are all Quebecers. Together, we must continue to build a society that's open, welcoming and peaceful."</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 Mayor Régis Labeaume said, "I want to tell them we love them."</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also did not hesitate to call the shooting an act of terrorism. "We'll soon know how organized it was, how long ago and by whom, but the fact that it's an organized attack on a specific community,"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dead, 8 injured in terrorist attack at Quebec City mosque( </w:t>
      </w:r>
      <w:hyperlink r:id="rId606" w:history="1">
        <w:r>
          <w:rPr>
            <w:rFonts w:ascii="arial" w:eastAsia="arial" w:hAnsi="arial" w:cs="arial"/>
            <w:i/>
            <w:color w:val="0077CC"/>
            <w:sz w:val="20"/>
            <w:u w:val="single"/>
            <w:shd w:val="clear" w:color="auto" w:fill="FFFFFF"/>
            <w:lang w:val="en-US" w:eastAsia="en-US" w:bidi="ar-SA"/>
          </w:rPr>
          <w:t>http://montrealgazette.com/news/quebec/4-reported-dead-in-shooting-at-quebec-city-mosque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Mosque shootings, U.S. travel ban to dominate first day of House business( </w:t>
      </w:r>
      <w:hyperlink r:id="rId629" w:history="1">
        <w:r>
          <w:rPr>
            <w:rFonts w:ascii="arial" w:eastAsia="arial" w:hAnsi="arial" w:cs="arial"/>
            <w:i/>
            <w:color w:val="0077CC"/>
            <w:sz w:val="20"/>
            <w:u w:val="single"/>
            <w:shd w:val="clear" w:color="auto" w:fill="FFFFFF"/>
            <w:lang w:val="en-US" w:eastAsia="en-US" w:bidi="ar-SA"/>
          </w:rPr>
          <w:t>http://www.montrealgazette.com/news/politics/quebec+mosque+shootings+travel+likely+dominate+first+house/12808726/story.html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605"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MUSLIMS &amp; ISLAM (90%); JEWS &amp; JUDAISM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MURDER (89%); ARRESTS (77%); SPECIAL INVESTIGATIVE FORCES (77%); WOUNDS &amp; INJURIES (75%); CHRISTIANS &amp; CHRISTIANITY (73%); TERRORIST ATTACKS (71%); TERRORISM (71%); WAR &amp; CONFLICT (64%); walked,morning,prayers,muslims,strode,steps !@PERMALINK= </w:t>
      </w:r>
      <w:hyperlink r:id="rId607" w:history="1">
        <w:r>
          <w:rPr>
            <w:rFonts w:ascii="arial" w:eastAsia="arial" w:hAnsi="arial" w:cs="arial"/>
            <w:i/>
            <w:color w:val="0077CC"/>
            <w:sz w:val="20"/>
            <w:u w:val="single"/>
            <w:shd w:val="clear" w:color="auto" w:fill="FFFFFF"/>
            <w:lang w:val="en-US" w:eastAsia="en-US" w:bidi="ar-SA"/>
          </w:rPr>
          <w:t>http://montrealgazette.com/news/local-news/quebec-mosque-shooting-vigil-planned-in-</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-after-terrorist-attack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More than 200,000 expected for </w:t>
        </w:r>
      </w:hyperlink>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's 69th Santa Claus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23,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magic of the holiday season is set to shine on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for the highly anticipated arrival of Santa Claus for the 69th annual parade, which generally attracts between 200,000 and 300,000 people, depending on the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 forecast is calling for a sunny day, with some clouds, and the temperature fluctuating between 0 and 2 C, enough to make the wait more pleasant along the course of a kilometre and a half on René-Lévesque Blvd., between Guy and St-Urbain Sts.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Santa Claus is being inspired by the youth climate movement, ushering an environmental shift to reduce the ecological footprint of the parade. Thus, for the first time, three of the 17 floats will be pulled by electric vehicles.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[Outing ideas] ???? Ho! Ho! Ho! It's Santa Claus' parade downtown! Starting at 11am, the best way to join this celebration is to travel by ??! With the Family Outings program, travel with up to 5 children between the ages of 6 and 11 for free! pic.twitter.com/1YnrJVrys8( </w:t>
      </w:r>
      <w:hyperlink r:id="rId637" w:history="1">
        <w:r>
          <w:rPr>
            <w:rFonts w:ascii="arial" w:eastAsia="arial" w:hAnsi="arial" w:cs="arial"/>
            <w:i/>
            <w:color w:val="0077CC"/>
            <w:sz w:val="20"/>
            <w:u w:val="single"/>
            <w:shd w:val="clear" w:color="auto" w:fill="FFFFFF"/>
            <w:lang w:val="en-US" w:eastAsia="en-US" w:bidi="ar-SA"/>
          </w:rPr>
          <w:t>https://t.co/1YnrJVrys8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November 23, 2019( </w:t>
      </w:r>
      <w:hyperlink r:id="rId638" w:history="1">
        <w:r>
          <w:rPr>
            <w:rFonts w:ascii="arial" w:eastAsia="arial" w:hAnsi="arial" w:cs="arial"/>
            <w:i/>
            <w:color w:val="0077CC"/>
            <w:sz w:val="20"/>
            <w:u w:val="single"/>
            <w:shd w:val="clear" w:color="auto" w:fill="FFFFFF"/>
            <w:lang w:val="en-US" w:eastAsia="en-US" w:bidi="ar-SA"/>
          </w:rPr>
          <w:t>https://twitter.com/stminfo/status/1198241064634789888?ref_src=twsrc%5Etfw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parade will start at 11 a.m., with the first float expected to arrive at the end of the route at 12:10 p.m.</w:t>
      </w:r>
    </w:p>
    <w:p>
      <w:pPr>
        <w:spacing w:before="200" w:line="260" w:lineRule="atLeast"/>
        <w:jc w:val="both"/>
        <w:rPr>
          <w:lang w:val="en-US" w:eastAsia="en-US" w:bidi="ar-SA"/>
        </w:rPr>
      </w:pPr>
      <w:r>
        <w:rPr>
          <w:rFonts w:ascii="arial" w:eastAsia="arial" w:hAnsi="arial" w:cs="arial"/>
          <w:color w:val="000000"/>
          <w:sz w:val="20"/>
          <w:lang w:val="en-US" w:eastAsia="en-US" w:bidi="ar-SA"/>
        </w:rPr>
        <w:t>Émile Roux, general manager of the SDC Destination centre-ville, which organized the event, suggested that the electric vehicles are the first step in a longer-term strategy.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try to integrate three or four a year," Roux said, emphasizing the challenges that the transition to electric vehicles poses. "In the next three to four years, we will perhaps have an entire electric motorcade."</w:t>
      </w:r>
    </w:p>
    <w:p>
      <w:pPr>
        <w:spacing w:before="200" w:line="260" w:lineRule="atLeast"/>
        <w:jc w:val="both"/>
        <w:rPr>
          <w:lang w:val="en-US" w:eastAsia="en-US" w:bidi="ar-SA"/>
        </w:rPr>
      </w:pPr>
      <w:r>
        <w:rPr>
          <w:rFonts w:ascii="arial" w:eastAsia="arial" w:hAnsi="arial" w:cs="arial"/>
          <w:color w:val="000000"/>
          <w:sz w:val="20"/>
          <w:lang w:val="en-US" w:eastAsia="en-US" w:bidi="ar-SA"/>
        </w:rPr>
        <w:t>"It's still a challenge for us because it's not easy to find electric vehicles that are powerful enough to pull floats," he added. "We are very happy to be integrating these first electric vehicles this year and our goal is that the entire parade will be electrically progressively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Défilé du Père Noël dès 11h : n'oubliez pas qu'il y a un nouveau trajet cette année.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Cavalerie et les policiers du #SPVM( </w:t>
      </w:r>
      <w:hyperlink r:id="rId63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seront sur place pour assister le Père Noël et s'assurer de la sécurité de tous. ?? ?? ?? ??            </w:t>
      </w:r>
      <w:hyperlink r:id="rId640"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https://t.co/H9TfeyqrYS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November 23, 2019( </w:t>
      </w:r>
      <w:hyperlink r:id="rId641" w:history="1">
        <w:r>
          <w:rPr>
            <w:rFonts w:ascii="arial" w:eastAsia="arial" w:hAnsi="arial" w:cs="arial"/>
            <w:i/>
            <w:color w:val="0077CC"/>
            <w:sz w:val="20"/>
            <w:u w:val="single"/>
            <w:shd w:val="clear" w:color="auto" w:fill="FFFFFF"/>
            <w:lang w:val="en-US" w:eastAsia="en-US" w:bidi="ar-SA"/>
          </w:rPr>
          <w:t>https://twitter.com/SPVM/status/1198235292655923204?ref_src=twsrc%5Etfw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parade's novelties this year will be a Cirque du Soleil float that will provide a sneak preview of its new ice creation from the AXEL show.</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17 floats will proceed along René-Lévesque, parallel to Ste-Catherine St., where the parade is traditionally held. Extensive construction on Ste-Catherine prompted the organizers to change the parade route to René-Lévesque.</w:t>
      </w:r>
    </w:p>
    <w:p>
      <w:pPr>
        <w:spacing w:before="200" w:line="260" w:lineRule="atLeast"/>
        <w:jc w:val="both"/>
        <w:rPr>
          <w:lang w:val="en-US" w:eastAsia="en-US" w:bidi="ar-SA"/>
        </w:rPr>
      </w:pPr>
      <w:r>
        <w:rPr>
          <w:rFonts w:ascii="arial" w:eastAsia="arial" w:hAnsi="arial" w:cs="arial"/>
          <w:color w:val="000000"/>
          <w:sz w:val="20"/>
          <w:lang w:val="en-US" w:eastAsia="en-US" w:bidi="ar-SA"/>
        </w:rPr>
        <w:t>"We realized that Ste-Catherine St. - with 200,000 to 300,000 spectators in a few hours - is quite limited, especially given that we want to keep a large space for the parade," Rioux explained. "So we wanted to go on a bigger boulevard with more platforms, with the same streets for the departure and arrival.</w:t>
      </w:r>
    </w:p>
    <w:p>
      <w:pPr>
        <w:spacing w:before="200" w:line="260" w:lineRule="atLeast"/>
        <w:jc w:val="both"/>
        <w:rPr>
          <w:lang w:val="en-US" w:eastAsia="en-US" w:bidi="ar-SA"/>
        </w:rPr>
      </w:pPr>
      <w:r>
        <w:rPr>
          <w:rFonts w:ascii="arial" w:eastAsia="arial" w:hAnsi="arial" w:cs="arial"/>
          <w:color w:val="000000"/>
          <w:sz w:val="20"/>
          <w:lang w:val="en-US" w:eastAsia="en-US" w:bidi="ar-SA"/>
        </w:rPr>
        <w:t>"The advantage of being on René-Lévesque Blvd. is that there are eight métro stations on either side of the parade route. So we will definitely encourage the world to take public transit."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several sports mascots will be marching in the parade, including Youppi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Junior!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and Touché of the Alouettes, not to mention the Star Fairy who is being portrayed by the actress Vanessa Pilon for a third year in a 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200 Urgences-Santé volunteers will also continue their tradition of driving about 50 sick children and their families to attend the parade. Several vehicles, including ambulances and adapted vehicles, will transport the children from Ste-Justine Hospital, the Centre de réadaptation Marie Enfant, the Shriners Hospital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Children's Hospital. This is an initiative that began 23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town of Hudson will hold its own Santa Claus parade on Dec. 1( https://hudson.quebec/en/events/santa-claus-parade-2019/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Santa skips Ste-Catherine St., leaving merchants less jolly( </w:t>
      </w:r>
      <w:hyperlink r:id="rId642" w:history="1">
        <w:r>
          <w:rPr>
            <w:rFonts w:ascii="arial" w:eastAsia="arial" w:hAnsi="arial" w:cs="arial"/>
            <w:i/>
            <w:color w:val="0077CC"/>
            <w:sz w:val="20"/>
            <w:u w:val="single"/>
            <w:shd w:val="clear" w:color="auto" w:fill="FFFFFF"/>
            <w:lang w:val="en-US" w:eastAsia="en-US" w:bidi="ar-SA"/>
          </w:rPr>
          <w:t>https://montrealgazette.com/opinion/columnists/brownstein-santa-skips-ste-catherine-st-leaving-merchants-less-jolly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Christmas Fund: Some mornings, there's no breakfast for Melissa's kids( </w:t>
      </w:r>
      <w:hyperlink r:id="rId643" w:history="1">
        <w:r>
          <w:rPr>
            <w:rFonts w:ascii="arial" w:eastAsia="arial" w:hAnsi="arial" w:cs="arial"/>
            <w:i/>
            <w:color w:val="0077CC"/>
            <w:sz w:val="20"/>
            <w:u w:val="single"/>
            <w:shd w:val="clear" w:color="auto" w:fill="FFFFFF"/>
            <w:lang w:val="en-US" w:eastAsia="en-US" w:bidi="ar-SA"/>
          </w:rPr>
          <w:t>https://montrealgazette.com/news/local-news/gazette-christmas-fund-some-mornings-theres-no-breakfast-for-melissas-kids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PARADES &amp; MARCHES (90%); ELECTRIC VEHICLES (89%); HOLIDAYS &amp; OBSERVANCES (75%); ENVIRONMENTAL FOOTPRINT (66%); ECOLOGY &amp; ENVIRONMENTAL SCIENCE (66%); magic,holiday,season,shine,downtown,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44" w:history="1">
        <w:r>
          <w:rPr>
            <w:rFonts w:ascii="arial" w:eastAsia="arial" w:hAnsi="arial" w:cs="arial"/>
            <w:i/>
            <w:color w:val="0077CC"/>
            <w:sz w:val="20"/>
            <w:u w:val="single"/>
            <w:shd w:val="clear" w:color="auto" w:fill="FFFFFF"/>
            <w:lang w:val="en-US" w:eastAsia="en-US" w:bidi="ar-SA"/>
          </w:rPr>
          <w:t>https://montrealgazette.com/news/local-news/more-than-200000-expected-for-montreals-69th-santa-claus-parade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Move to Clear Canada Rail Blockade by Indigenous People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16:20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Bilefsky and Ian Austen</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protest of more than two weeks by a group of Indigenous people has blocked trains and created a political headache for Prime Minister Justin Trudeau.</w:t>
      </w:r>
      <w:r>
        <w:rPr>
          <w:lang w:val="en-US" w:eastAsia="en-US" w:bidi="ar-SA"/>
        </w:rPr>
        <w:br/>
      </w:r>
      <w:r>
        <w:rPr>
          <w:lang w:val="en-US" w:eastAsia="en-US" w:bidi="ar-SA"/>
        </w:rPr>
        <w:br/>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protest of more than two weeks by a group of Indigenous people has blocked trains and created a political headache for Prime Minister Justin Trudeau.</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morning moved to break up a </w:t>
      </w:r>
      <w:hyperlink r:id="rId652" w:history="1">
        <w:r>
          <w:rPr>
            <w:rFonts w:ascii="arial" w:eastAsia="arial" w:hAnsi="arial" w:cs="arial"/>
            <w:i/>
            <w:color w:val="0077CC"/>
            <w:sz w:val="20"/>
            <w:u w:val="single"/>
            <w:shd w:val="clear" w:color="auto" w:fill="FFFFFF"/>
            <w:lang w:val="en-US" w:eastAsia="en-US" w:bidi="ar-SA"/>
          </w:rPr>
          <w:t>blockade near a rail crossing in Ontario by an Indigenous group</w:t>
        </w:r>
      </w:hyperlink>
      <w:r>
        <w:rPr>
          <w:rFonts w:ascii="arial" w:eastAsia="arial" w:hAnsi="arial" w:cs="arial"/>
          <w:color w:val="000000"/>
          <w:sz w:val="20"/>
          <w:lang w:val="en-US" w:eastAsia="en-US" w:bidi="ar-SA"/>
        </w:rPr>
        <w:t>that has disrupted passenger and freight trains in Canada, stoked fears about fuel shortages and layoffs, and created a tricky political challenge for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hyperlink r:id="rId652" w:history="1">
        <w:r>
          <w:rPr>
            <w:rFonts w:ascii="arial" w:eastAsia="arial" w:hAnsi="arial" w:cs="arial"/>
            <w:i/>
            <w:color w:val="0077CC"/>
            <w:sz w:val="20"/>
            <w:u w:val="single"/>
            <w:shd w:val="clear" w:color="auto" w:fill="FFFFFF"/>
            <w:lang w:val="en-US" w:eastAsia="en-US" w:bidi="ar-SA"/>
          </w:rPr>
          <w:t>blockade had been set up along Canadian National Railways</w:t>
        </w:r>
      </w:hyperlink>
      <w:r>
        <w:rPr>
          <w:rFonts w:ascii="arial" w:eastAsia="arial" w:hAnsi="arial" w:cs="arial"/>
          <w:color w:val="000000"/>
          <w:sz w:val="20"/>
          <w:lang w:val="en-US" w:eastAsia="en-US" w:bidi="ar-SA"/>
        </w:rPr>
        <w:t xml:space="preserve"> tracks by members of the Tyendinaga Mohawk Territory in support of Indigenous groups who oppose a natural gas pipeline in British Columbia.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moved in on the protest, in Tyendinaga, Ontario, east of Toronto, after the disruption lasted more than two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several people had been arrested and that the use of force was a “last resort.”</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has affected rail travel for at least 103,000 Canadians and prompted temporary layoffs. The government-owned Via Rail Canada, which mostly runs on Canadian National’s tracks, at one point shut down all passenger trains in the country and temporarily laid off 1,000 employees.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Mr. Trudeau, who has made </w:t>
      </w:r>
      <w:hyperlink r:id="rId652" w:history="1">
        <w:r>
          <w:rPr>
            <w:rFonts w:ascii="arial" w:eastAsia="arial" w:hAnsi="arial" w:cs="arial"/>
            <w:i/>
            <w:color w:val="0077CC"/>
            <w:sz w:val="20"/>
            <w:u w:val="single"/>
            <w:shd w:val="clear" w:color="auto" w:fill="FFFFFF"/>
            <w:lang w:val="en-US" w:eastAsia="en-US" w:bidi="ar-SA"/>
          </w:rPr>
          <w:t>reconciliation with Indigenous people</w:t>
        </w:r>
      </w:hyperlink>
      <w:r>
        <w:rPr>
          <w:rFonts w:ascii="arial" w:eastAsia="arial" w:hAnsi="arial" w:cs="arial"/>
          <w:color w:val="000000"/>
          <w:sz w:val="20"/>
          <w:lang w:val="en-US" w:eastAsia="en-US" w:bidi="ar-SA"/>
        </w:rPr>
        <w:t xml:space="preserve"> a cornerstone of his premiership, has been at pains to prevent the conflict from escalating into violence. But the blockade put him in a difficult spot as he has sought to address Indigenous concerns while trying to prevent damage to the Canadian economy.</w:t>
      </w:r>
    </w:p>
    <w:p>
      <w:pPr>
        <w:spacing w:before="200" w:line="260" w:lineRule="atLeast"/>
        <w:jc w:val="both"/>
        <w:rPr>
          <w:lang w:val="en-US" w:eastAsia="en-US" w:bidi="ar-SA"/>
        </w:rPr>
      </w:pPr>
      <w:r>
        <w:rPr>
          <w:rFonts w:ascii="arial" w:eastAsia="arial" w:hAnsi="arial" w:cs="arial"/>
          <w:color w:val="000000"/>
          <w:sz w:val="20"/>
          <w:lang w:val="en-US" w:eastAsia="en-US" w:bidi="ar-SA"/>
        </w:rPr>
        <w:t>The 416-mile pipeline project has the support of both the provincial government of British Columbia and the elected leaders under Canadian law of the Wet’suwet’en First Nation in the province. The project links gas wells within British Columbia to a new liquefied natural gas terminal on its coast.</w:t>
      </w:r>
    </w:p>
    <w:p>
      <w:pPr>
        <w:spacing w:before="240" w:line="260" w:lineRule="atLeast"/>
        <w:jc w:val="both"/>
        <w:rPr>
          <w:lang w:val="en-US" w:eastAsia="en-US" w:bidi="ar-SA"/>
        </w:rPr>
      </w:pPr>
      <w:hyperlink r:id="rId652" w:history="1">
        <w:r>
          <w:rPr>
            <w:rFonts w:ascii="arial" w:eastAsia="arial" w:hAnsi="arial" w:cs="arial"/>
            <w:i/>
            <w:color w:val="0077CC"/>
            <w:sz w:val="20"/>
            <w:u w:val="single"/>
            <w:shd w:val="clear" w:color="auto" w:fill="FFFFFF"/>
            <w:lang w:val="en-US" w:eastAsia="en-US" w:bidi="ar-SA"/>
          </w:rPr>
          <w:t>The pipeline is opposed</w:t>
        </w:r>
      </w:hyperlink>
      <w:r>
        <w:rPr>
          <w:rFonts w:ascii="arial" w:eastAsia="arial" w:hAnsi="arial" w:cs="arial"/>
          <w:color w:val="000000"/>
          <w:sz w:val="20"/>
          <w:lang w:val="en-US" w:eastAsia="en-US" w:bidi="ar-SA"/>
        </w:rPr>
        <w:t>, though, by hereditary leaders of the Wet’suwet’en First Nation, who have been trying for more than a year to stop the pipeline from being laid through a portion of their land.</w:t>
      </w:r>
    </w:p>
    <w:p>
      <w:pPr>
        <w:spacing w:before="200" w:line="260" w:lineRule="atLeast"/>
        <w:jc w:val="both"/>
        <w:rPr>
          <w:lang w:val="en-US" w:eastAsia="en-US" w:bidi="ar-SA"/>
        </w:rPr>
      </w:pPr>
      <w:r>
        <w:rPr>
          <w:rFonts w:ascii="arial" w:eastAsia="arial" w:hAnsi="arial" w:cs="arial"/>
          <w:color w:val="000000"/>
          <w:sz w:val="20"/>
          <w:lang w:val="en-US" w:eastAsia="en-US" w:bidi="ar-SA"/>
        </w:rPr>
        <w:t>What started as a modest protest by a small group of Mohawks ballooned into a series of nationwide disruptions of various sizes and duration. Traffic was snarled in cities, ports were cut off and British Columbia’s legislature was effectively closed off.</w:t>
      </w:r>
    </w:p>
    <w:p>
      <w:pPr>
        <w:spacing w:before="200" w:line="260" w:lineRule="atLeast"/>
        <w:jc w:val="both"/>
        <w:rPr>
          <w:lang w:val="en-US" w:eastAsia="en-US" w:bidi="ar-SA"/>
        </w:rPr>
      </w:pPr>
      <w:r>
        <w:rPr>
          <w:rFonts w:ascii="arial" w:eastAsia="arial" w:hAnsi="arial" w:cs="arial"/>
          <w:color w:val="000000"/>
          <w:sz w:val="20"/>
          <w:lang w:val="en-US" w:eastAsia="en-US" w:bidi="ar-SA"/>
        </w:rPr>
        <w:t>While some of the protests mainly involved Indigenous groups, many have included non-Indigenous people who appeared to be acting more in opposition to energy pipelines generally than in sympathy with the Wet’suwet’en land claims.</w:t>
      </w:r>
    </w:p>
    <w:p>
      <w:pPr>
        <w:spacing w:before="200" w:line="260" w:lineRule="atLeast"/>
        <w:jc w:val="both"/>
        <w:rPr>
          <w:lang w:val="en-US" w:eastAsia="en-US" w:bidi="ar-SA"/>
        </w:rPr>
      </w:pPr>
      <w:r>
        <w:rPr>
          <w:rFonts w:ascii="arial" w:eastAsia="arial" w:hAnsi="arial" w:cs="arial"/>
          <w:color w:val="000000"/>
          <w:sz w:val="20"/>
          <w:lang w:val="en-US" w:eastAsia="en-US" w:bidi="ar-SA"/>
        </w:rPr>
        <w:t>Mr. Trudeau initially responded by calling for patience from Canadians as the government tried to negotiate a peaceful solution.</w:t>
      </w:r>
    </w:p>
    <w:p>
      <w:pPr>
        <w:spacing w:before="200" w:line="260" w:lineRule="atLeast"/>
        <w:jc w:val="both"/>
        <w:rPr>
          <w:lang w:val="en-US" w:eastAsia="en-US" w:bidi="ar-SA"/>
        </w:rPr>
      </w:pPr>
      <w:r>
        <w:rPr>
          <w:rFonts w:ascii="arial" w:eastAsia="arial" w:hAnsi="arial" w:cs="arial"/>
          <w:color w:val="000000"/>
          <w:sz w:val="20"/>
          <w:lang w:val="en-US" w:eastAsia="en-US" w:bidi="ar-SA"/>
        </w:rPr>
        <w:t>By Friday, however, even Mr. Trudeau’s patience had run out. He said Indigenous leaders had not responded to government efforts to resolve the crisis, which was leading to increasing concerns about the potential for broader economic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what was widely seen as an invitation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move in, the prime minister said on Friday that “the barricades need to come down now.”</w:t>
      </w:r>
    </w:p>
    <w:p>
      <w:pPr>
        <w:spacing w:before="200" w:line="260" w:lineRule="atLeast"/>
        <w:jc w:val="both"/>
        <w:rPr>
          <w:lang w:val="en-US" w:eastAsia="en-US" w:bidi="ar-SA"/>
        </w:rPr>
      </w:pPr>
      <w:r>
        <w:rPr>
          <w:rFonts w:ascii="arial" w:eastAsia="arial" w:hAnsi="arial" w:cs="arial"/>
          <w:color w:val="000000"/>
          <w:sz w:val="20"/>
          <w:lang w:val="en-US" w:eastAsia="en-US" w:bidi="ar-SA"/>
        </w:rPr>
        <w:t>Mr. Trudeau and his cabinet have moved cautiously to try to maintain the country’s reconciliation efforts with Indigenous people. Looming over the crisis have been memories of earlier protests by Indigenous people that escalated into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1990s, efforts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land occupations at </w:t>
      </w:r>
      <w:hyperlink r:id="rId652" w:history="1">
        <w:r>
          <w:rPr>
            <w:rFonts w:ascii="arial" w:eastAsia="arial" w:hAnsi="arial" w:cs="arial"/>
            <w:i/>
            <w:color w:val="0077CC"/>
            <w:sz w:val="20"/>
            <w:u w:val="single"/>
            <w:shd w:val="clear" w:color="auto" w:fill="FFFFFF"/>
            <w:lang w:val="en-US" w:eastAsia="en-US" w:bidi="ar-SA"/>
          </w:rPr>
          <w:t>Oka, Quebec</w:t>
        </w:r>
      </w:hyperlink>
      <w:r>
        <w:rPr>
          <w:rFonts w:ascii="arial" w:eastAsia="arial" w:hAnsi="arial" w:cs="arial"/>
          <w:color w:val="000000"/>
          <w:sz w:val="20"/>
          <w:lang w:val="en-US" w:eastAsia="en-US" w:bidi="ar-SA"/>
        </w:rPr>
        <w:t xml:space="preserve">, and            </w:t>
      </w:r>
      <w:hyperlink r:id="rId652" w:history="1">
        <w:r>
          <w:rPr>
            <w:rFonts w:ascii="arial" w:eastAsia="arial" w:hAnsi="arial" w:cs="arial"/>
            <w:i/>
            <w:color w:val="0077CC"/>
            <w:sz w:val="20"/>
            <w:u w:val="single"/>
            <w:shd w:val="clear" w:color="auto" w:fill="FFFFFF"/>
            <w:lang w:val="en-US" w:eastAsia="en-US" w:bidi="ar-SA"/>
          </w:rPr>
          <w:t>Ipperwash, Ontario</w:t>
        </w:r>
      </w:hyperlink>
      <w:r>
        <w:rPr>
          <w:rFonts w:ascii="arial" w:eastAsia="arial" w:hAnsi="arial" w:cs="arial"/>
          <w:color w:val="000000"/>
          <w:sz w:val="20"/>
          <w:lang w:val="en-US" w:eastAsia="en-US" w:bidi="ar-SA"/>
        </w:rPr>
        <w:t xml:space="preserve">, led to protracted standoffs and deaths. In Oka,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died, and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army moved in. A protester was killed when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stormed protesters at Ipperwash.</w:t>
      </w:r>
    </w:p>
    <w:p>
      <w:pPr>
        <w:spacing w:before="240" w:line="260" w:lineRule="atLeast"/>
        <w:jc w:val="both"/>
        <w:rPr>
          <w:lang w:val="en-US" w:eastAsia="en-US" w:bidi="ar-SA"/>
        </w:rPr>
      </w:pPr>
      <w:hyperlink r:id="rId652" w:history="1">
        <w:r>
          <w:rPr>
            <w:rFonts w:ascii="arial" w:eastAsia="arial" w:hAnsi="arial" w:cs="arial"/>
            <w:i/>
            <w:color w:val="0077CC"/>
            <w:sz w:val="20"/>
            <w:u w:val="single"/>
            <w:shd w:val="clear" w:color="auto" w:fill="FFFFFF"/>
            <w:lang w:val="en-US" w:eastAsia="en-US" w:bidi="ar-SA"/>
          </w:rPr>
          <w:t>Andrew Scheer</w:t>
        </w:r>
      </w:hyperlink>
      <w:r>
        <w:rPr>
          <w:rFonts w:ascii="arial" w:eastAsia="arial" w:hAnsi="arial" w:cs="arial"/>
          <w:color w:val="000000"/>
          <w:sz w:val="20"/>
          <w:lang w:val="en-US" w:eastAsia="en-US" w:bidi="ar-SA"/>
        </w:rPr>
        <w:t>, the Conservative leader, said in Parliament on Monday that Mr. Trudeau had caved in to “radical activists” and had equivocated too long before acting, showing weakness and fear.</w:t>
      </w:r>
    </w:p>
    <w:p>
      <w:pPr>
        <w:spacing w:before="200" w:line="260" w:lineRule="atLeast"/>
        <w:jc w:val="both"/>
        <w:rPr>
          <w:lang w:val="en-US" w:eastAsia="en-US" w:bidi="ar-SA"/>
        </w:rPr>
      </w:pPr>
      <w:r>
        <w:rPr>
          <w:rFonts w:ascii="arial" w:eastAsia="arial" w:hAnsi="arial" w:cs="arial"/>
          <w:color w:val="000000"/>
          <w:sz w:val="20"/>
          <w:lang w:val="en-US" w:eastAsia="en-US" w:bidi="ar-SA"/>
        </w:rPr>
        <w:t>“It shouldn’t take 19 days,” to enforce the law, he told reporters in Ottawa, saying the “illegal” blockade had crippled vital services, scared away investment by creating the perception that Canada is unstable and resulted in propane shortages and in layoffs.</w:t>
      </w:r>
    </w:p>
    <w:p>
      <w:pPr>
        <w:spacing w:before="200" w:line="260" w:lineRule="atLeast"/>
        <w:jc w:val="both"/>
        <w:rPr>
          <w:lang w:val="en-US" w:eastAsia="en-US" w:bidi="ar-SA"/>
        </w:rPr>
      </w:pPr>
      <w:r>
        <w:rPr>
          <w:rFonts w:ascii="arial" w:eastAsia="arial" w:hAnsi="arial" w:cs="arial"/>
          <w:color w:val="000000"/>
          <w:sz w:val="20"/>
          <w:lang w:val="en-US" w:eastAsia="en-US" w:bidi="ar-SA"/>
        </w:rPr>
        <w:t>Mr. Scheer has previously suggested that the protesters do not represent the majority opinion within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Mr. Trudeau, though, told Parliament on Monday that the government had been determined to find a peaceful solution to the blockade. He said that once his government thought it was clear that the protesters weren’t prepared to negotiate in good faith, the government took action.</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protests have become wrapped up in a wider debate in Canada pitting environmental interests against the economic imperative of the country’s energy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Canadian mining company </w:t>
      </w:r>
      <w:hyperlink r:id="rId652" w:history="1">
        <w:r>
          <w:rPr>
            <w:rFonts w:ascii="arial" w:eastAsia="arial" w:hAnsi="arial" w:cs="arial"/>
            <w:i/>
            <w:color w:val="0077CC"/>
            <w:sz w:val="20"/>
            <w:u w:val="single"/>
            <w:shd w:val="clear" w:color="auto" w:fill="FFFFFF"/>
            <w:lang w:val="en-US" w:eastAsia="en-US" w:bidi="ar-SA"/>
          </w:rPr>
          <w:t>Teck Resources</w:t>
        </w:r>
      </w:hyperlink>
      <w:r>
        <w:rPr>
          <w:rFonts w:ascii="arial" w:eastAsia="arial" w:hAnsi="arial" w:cs="arial"/>
          <w:color w:val="000000"/>
          <w:sz w:val="20"/>
          <w:lang w:val="en-US" w:eastAsia="en-US" w:bidi="ar-SA"/>
        </w:rPr>
        <w:t xml:space="preserve">on Sunday announced it was            </w:t>
      </w:r>
      <w:hyperlink r:id="rId652" w:history="1">
        <w:r>
          <w:rPr>
            <w:rFonts w:ascii="arial" w:eastAsia="arial" w:hAnsi="arial" w:cs="arial"/>
            <w:i/>
            <w:color w:val="0077CC"/>
            <w:sz w:val="20"/>
            <w:u w:val="single"/>
            <w:shd w:val="clear" w:color="auto" w:fill="FFFFFF"/>
            <w:lang w:val="en-US" w:eastAsia="en-US" w:bidi="ar-SA"/>
          </w:rPr>
          <w:t>withdrawing from plans</w:t>
        </w:r>
      </w:hyperlink>
      <w:r>
        <w:rPr>
          <w:rFonts w:ascii="arial" w:eastAsia="arial" w:hAnsi="arial" w:cs="arial"/>
          <w:color w:val="000000"/>
          <w:sz w:val="20"/>
          <w:lang w:val="en-US" w:eastAsia="en-US" w:bidi="ar-SA"/>
        </w:rPr>
        <w:t xml:space="preserve"> to build a large oil sands mine in Alberta, citing debates about global warming in Canada. The project would have created 7,000 construction jobs, according to the company.</w:t>
      </w:r>
    </w:p>
    <w:p>
      <w:pPr>
        <w:spacing w:before="240" w:line="260" w:lineRule="atLeast"/>
        <w:jc w:val="both"/>
        <w:rPr>
          <w:lang w:val="en-US" w:eastAsia="en-US" w:bidi="ar-SA"/>
        </w:rPr>
      </w:pPr>
      <w:hyperlink r:id="rId652" w:history="1">
        <w:r>
          <w:rPr>
            <w:rFonts w:ascii="arial" w:eastAsia="arial" w:hAnsi="arial" w:cs="arial"/>
            <w:i/>
            <w:color w:val="0077CC"/>
            <w:sz w:val="20"/>
            <w:u w:val="single"/>
            <w:shd w:val="clear" w:color="auto" w:fill="FFFFFF"/>
            <w:lang w:val="en-US" w:eastAsia="en-US" w:bidi="ar-SA"/>
          </w:rPr>
          <w:t>Turning to Twitter</w:t>
        </w:r>
      </w:hyperlink>
      <w:r>
        <w:rPr>
          <w:rFonts w:ascii="arial" w:eastAsia="arial" w:hAnsi="arial" w:cs="arial"/>
          <w:color w:val="000000"/>
          <w:sz w:val="20"/>
          <w:lang w:val="en-US" w:eastAsia="en-US" w:bidi="ar-SA"/>
        </w:rPr>
        <w:t xml:space="preserve"> to express his disappointment over the weekend, the premier of Alberta, Jason Kenney, partly blamed the decision on “the current lawless opposition to resource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Bilefsky reported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Ian Austen from Tyendinaga, Ontario.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making an arrest during a raid on a Tyendinaga Mohawk Territory camp near a railway crossing in Tyendinaga, Ontario, on Monday. (PHOTOGRAPH BY Chris Helgren/Reuters FOR THE NEW YORK TIMES)</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(96%); HEADS OF STATE &amp; GOVERNMENT (90%); LAYOFFS (90%); NEGATIVE BUSINESS NEWS (90%); PRIME MINISTERS (90%); PROTESTS &amp; DEMONSTRATIONS (90%); GOVERNMENT &amp; PUBLIC ADMINISTRATION (89%); NATIVE AMERICANS (89%); LEGISLATIVE BODIES (78%); NEGATIVE PERSONAL NEWS (78%); POLITICS (78%); TRENDS &amp; EVENTS (78%); REGIONAL &amp; LOCAL GOVERNMENTS (77%); ARRESTS (73%); ENERGY SHORTAGES (71%); ECONOMY &amp; ECONOMIC INDICATORS (64%); Politics and Government (%); Indigenous People (%); Trudeau, Justin (%); Ontario (Canada)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(90%); OIL &amp; GAS FACILITIES (89%); PIPELINE TRANSPORTATION (89%); NATURAL GAS (89%); NATURAL GAS PRODUCTS (89%); LONG DISTANCE PASSENGER RAIL (78%); RAIL TRANSPORTATION (78%); LIQUEFIED NATURAL GAS (76%); NATURAL GAS PIPELINES (75%); RAIL CROSSINGS (73%); OIL &amp; GAS STORAGE FACILITIES (71%); ENERGY SHORTAGES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(94%); Trudeau, Justin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TORONTO, ON, CANADA (73%); ONTARIO, CANADA (90%); BRITISH COLUMBIA, CANADA (88%); CANADA (99%)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not trained in journalistic warrants: Chamberland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judge responsible for Quebec's justices of the peace acknowledged before the Chamberland Commission on Tuesday that magistrates have not been trained specifically to handle requests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court authorizations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particular training that is given (regarding journalists), but rather general training," Danielle Côté, associate chief justice of the criminal division of Quebec Court, told the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Côté added that the province's 39 justices of the peace also study Supreme Court rulings that deal with journalists and their confidential sources.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examining the electronic surveillance of reporters following the revelations last fall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secured two dozen court authorizations to monitor the iPhone of La Presse journalist Patrick Lagacé even though he was not suspected of committing a crime( </w:t>
      </w:r>
      <w:hyperlink r:id="rId545" w:history="1">
        <w:r>
          <w:rPr>
            <w:rFonts w:ascii="arial" w:eastAsia="arial" w:hAnsi="arial" w:cs="arial"/>
            <w:i/>
            <w:color w:val="0077CC"/>
            <w:sz w:val="20"/>
            <w:u w:val="single"/>
            <w:shd w:val="clear" w:color="auto" w:fill="FFFFFF"/>
            <w:lang w:val="en-US" w:eastAsia="en-US" w:bidi="ar-SA"/>
          </w:rPr>
          <w:t>http://montrealgazette.com/news/local-news/</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-spying-on-a-</w:t>
        </w:r>
      </w:hyperlink>
      <w:hyperlink r:id="rId545" w:history="1">
        <w:r>
          <w:rPr>
            <w:rFonts w:ascii="arial" w:eastAsia="arial" w:hAnsi="arial" w:cs="arial"/>
            <w:b/>
            <w:i/>
            <w:color w:val="0077CC"/>
            <w:sz w:val="20"/>
            <w:u w:val="single"/>
            <w:shd w:val="clear" w:color="auto" w:fill="FFFFFF"/>
            <w:lang w:val="en-US" w:eastAsia="en-US" w:bidi="ar-SA"/>
          </w:rPr>
          <w:t>montreal</w:t>
        </w:r>
      </w:hyperlink>
      <w:hyperlink r:id="rId545"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Internal-affairs detectives at the time were investigating a fellow officer they discovered had been in contact with Lagacé and who they suspected was leaking information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a judge with the Quebec Court of Appeal, asked Côté whether it might make sense for justices of the peace to consider the opinion of an amicus curiae - or friend of the court - before deciding whether to grant an authorization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surveil a journalist.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Côté responded she would be personally uncomfortable with inviting a friend of the court to weigh in on whether to grant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court order, but said the idea does merit some reflection.</w:t>
      </w:r>
    </w:p>
    <w:p>
      <w:pPr>
        <w:spacing w:before="200" w:line="260" w:lineRule="atLeast"/>
        <w:jc w:val="both"/>
        <w:rPr>
          <w:lang w:val="en-US" w:eastAsia="en-US" w:bidi="ar-SA"/>
        </w:rPr>
      </w:pPr>
      <w:r>
        <w:rPr>
          <w:rFonts w:ascii="arial" w:eastAsia="arial" w:hAnsi="arial" w:cs="arial"/>
          <w:color w:val="000000"/>
          <w:sz w:val="20"/>
          <w:lang w:val="en-US" w:eastAsia="en-US" w:bidi="ar-SA"/>
        </w:rPr>
        <w:t>In what has now come to be known as "L'Affaire Lagacé," La Presse discovered only after the fact that court authorizations had been granted to track Lagacé's smartphone.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the head of training for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acknowledged as well that officers are not taught specifically about court orders targeting journalists, including warrants for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instructed about the process to obtain court orders involving judges and lawyers who are the subjects of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Paulin Bureau, director of training for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in Nicolet, made those comments after giving a presentation on the extensive training that officers must undergo to become detectives.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requested that Bureau produce a report on whether any of the province's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training plans and records for 2015 and 2016 concerning the execution of court orders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who previously worked as an organized-crime investigator with the S&amp;;#151;reté du Québec, also noted that the training academy does not offer courses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 none of the courses given do we deal with journalistic sources and media relations," Bureau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however, noted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train its officers in media relations and private firms offer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will be delving into allegations of political interference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That mandate follows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had asked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to find out how Lagacé learned that Coderre had been given a $444 ticket two years earlier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Justice Jacques Chamberland delivers his opening remarks on the opening day of the Commission of Inquiry on the Protection and Confidentiality of Journalistic Sources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April 3,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Héléne Dion, chief of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testified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not to bow to political pressure during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 way can elected officials 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start an investigation or stop one," Dion said. "In a democracy, the political powers must be separated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Sources live in fear of being exposed, Chamberland Commission told( http://wp.me/p4Uzqt-48ks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Current climate gives Chamberland Commission more urgency( http://wp.me/p4Uzqt-47Um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http://wp.me/p4Uzqt-42WC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 the whole population, no matter the cultural, political or religious allegiances of its citizens,"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which has a budget of $9 million, is to produce a report by March 1 next year. On Wednesday, the commission will examine the digital-era phenomena of metadata and IP addresses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w:t>
      </w:r>
    </w:p>
    <w:p>
      <w:pPr>
        <w:spacing w:before="240" w:line="260" w:lineRule="atLeast"/>
        <w:jc w:val="both"/>
        <w:rPr>
          <w:lang w:val="en-US" w:eastAsia="en-US" w:bidi="ar-SA"/>
        </w:rPr>
      </w:pP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4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MAGISTRATES (90%); JOURNALISM (90%); JUDGES (90%); WRITERS (90%); LITIGATION (90%); LAW COURTS &amp; TRIBUNALS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DECISIONS &amp; RULINGS (89%); SURVEILLANCE (89%); INVESTIGATIONS (89%); APPEALS (78%); ORGANIZED CRIME (78%); APPELLATE DECISIONS (78%); SUPREME COURTS (78%); LAW ENFORCEMENT TRAINING (78%); LAW ENFORCEMENT (77%); SURVEILLANCE TECHNOLOGY (75%); LAWYERS (75%); INTERNAL INVESTIGATIONS (73%); APPEALS COURTS (72%); EMPLOYMENT HISTORY (68%); judge,responsible,justices,peace,acknowledged,before !@PERMALINK=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-not-trained-in-journalistic-warrants-chamberland-commission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LAW ENFORCEMENT TRAINING (78%); LAWYERS (75%); MOBILE &amp; CELLULAR TELEPHONES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not trained in journalistic warrants: Chamberland Commission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training for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acknowledged before the Chamberland Commission on Tuesday that officers are not taught specifically about court orders that are aimed at journalists, including warrants for electronic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comparison,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instructed about the process to obtain court orders involving judges and lawyers who are the subjects of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Paulin Bureau, director of training for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in Nicolet, made those comments after giving a presentation on the extensive training that officers must undergo to become detectives.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is examining the electronic surveillance of reporters following the revelations last fall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secured two dozen court orders to monitor the iPhone of La Presse journalist Patrick Lagacé even though he was not suspected of committing a crime( </w:t>
      </w:r>
      <w:hyperlink r:id="rId545" w:history="1">
        <w:r>
          <w:rPr>
            <w:rFonts w:ascii="arial" w:eastAsia="arial" w:hAnsi="arial" w:cs="arial"/>
            <w:i/>
            <w:color w:val="0077CC"/>
            <w:sz w:val="20"/>
            <w:u w:val="single"/>
            <w:shd w:val="clear" w:color="auto" w:fill="FFFFFF"/>
            <w:lang w:val="en-US" w:eastAsia="en-US" w:bidi="ar-SA"/>
          </w:rPr>
          <w:t>http://montrealgazette.com/news/local-news/</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-spying-on-a-</w:t>
        </w:r>
      </w:hyperlink>
      <w:hyperlink r:id="rId545" w:history="1">
        <w:r>
          <w:rPr>
            <w:rFonts w:ascii="arial" w:eastAsia="arial" w:hAnsi="arial" w:cs="arial"/>
            <w:b/>
            <w:i/>
            <w:color w:val="0077CC"/>
            <w:sz w:val="20"/>
            <w:u w:val="single"/>
            <w:shd w:val="clear" w:color="auto" w:fill="FFFFFF"/>
            <w:lang w:val="en-US" w:eastAsia="en-US" w:bidi="ar-SA"/>
          </w:rPr>
          <w:t>montreal</w:t>
        </w:r>
      </w:hyperlink>
      <w:hyperlink r:id="rId545"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Internal-affairs detectives at the time were investigating a fellow officer whom they discovered had been in contact with Lagacé and whom they suspected was leaking information to the news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Chamberland, a judge with the Quebec Court of Appeal, asked Bureau to produce a report on whether any of the province's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training plans and records for 2015 and 2016 concerning the execution of court orders aimed at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who previously worked as an organized-crime investigator with the S&amp;;#151;reté du Québec, also acknowledged that the training academy does not offer courses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with reporters.</w:t>
      </w:r>
    </w:p>
    <w:p>
      <w:pPr>
        <w:spacing w:before="200" w:line="260" w:lineRule="atLeast"/>
        <w:jc w:val="both"/>
        <w:rPr>
          <w:lang w:val="en-US" w:eastAsia="en-US" w:bidi="ar-SA"/>
        </w:rPr>
      </w:pPr>
      <w:r>
        <w:rPr>
          <w:rFonts w:ascii="arial" w:eastAsia="arial" w:hAnsi="arial" w:cs="arial"/>
          <w:color w:val="000000"/>
          <w:sz w:val="20"/>
          <w:lang w:val="en-US" w:eastAsia="en-US" w:bidi="ar-SA"/>
        </w:rPr>
        <w:t>"In none of the courses given do we deal with journalistic sources and media relations," Bureau testified.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Bureau, however, noted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train its officers in media relations and private firms offer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Chamberland Commission will also be delving into allegations of political interference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That mandate follows revelations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had asked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2014 to find out how Lagacé learned that Coderre had been given a $444 ticket two years earlier for not having renewed his vehicle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Justice Jacques Chamberland delivers his opening remarks on the opening day of the Commission of Inquiry on the Protection and Confidentiality of Journalistic Sources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April 3,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Héléne Dion, chief of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testified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not to bow to political pressure during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 way can elected officials order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start an investigation or stop one," Dion said. "In a democracy, the political powers must be separated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Dion cited as a potential conflict of interest the possibility of an incumbent politician ordering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investigate an opposition candidate during an election campaign.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Sources live in fear of being exposed, Chamberland Commission told( http://wp.me/p4Uzqt-48ks )</w:t>
      </w:r>
    </w:p>
    <w:p>
      <w:pPr>
        <w:spacing w:before="200" w:line="260" w:lineRule="atLeast"/>
        <w:jc w:val="both"/>
        <w:rPr>
          <w:lang w:val="en-US" w:eastAsia="en-US" w:bidi="ar-SA"/>
        </w:rPr>
      </w:pPr>
      <w:r>
        <w:rPr>
          <w:rFonts w:ascii="arial" w:eastAsia="arial" w:hAnsi="arial" w:cs="arial"/>
          <w:color w:val="000000"/>
          <w:sz w:val="20"/>
          <w:lang w:val="en-US" w:eastAsia="en-US" w:bidi="ar-SA"/>
        </w:rPr>
        <w:t>Allison Hanes: Current climate gives Chamberland Commission more urgency( http://wp.me/p4Uzqt-47Um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http://wp.me/p4Uzqt-42WC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 the whole population, no matter the cultural, political or religious allegiances of its citizens,"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Chamberland Commission, which has a budget of $9 million, is to produce a report by March 1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commission will examine the digital-era phenomena of metadata and IP addresses as well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But Quebecers will have to wait until May and June to learn more about what has come to be viewed as "L'Affaire Lagacé," as that is when the hearings will address the events that were reported last fall.</w:t>
      </w:r>
    </w:p>
    <w:p>
      <w:pPr>
        <w:spacing w:before="240" w:line="260" w:lineRule="atLeast"/>
        <w:jc w:val="both"/>
        <w:rPr>
          <w:lang w:val="en-US" w:eastAsia="en-US" w:bidi="ar-SA"/>
        </w:rPr>
      </w:pP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4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SURVEILLANCE TECHNOLOGY (90%); LAW COURTS &amp; TRIBUNALS (90%); CRIMINAL INVESTIGATIONS (90%); DECISIONS &amp; RULINGS (90%); LAW ENFORCEMENT TRAINING (90%); SURVEILLANCE (90%); JOURNALISM (90%); JUDGES (90%); WRITERS (90%); LITIGATION (90%); INVESTIGATIONS (90%); ORGANIZED CRIME (78%); LAW ENFORCEMENT (78%); ELECTIONS (77%); TYPES OF GOVERNMENT (77%); INTERNAL INVESTIGATIONS (76%); LAWYERS (74%); APPEALS (73%); EMPLOYMENT HISTORY (73%); APPEALS COURTS (73%); DEMOCRACIES (72%); CAMPAIGNS &amp; ELECTIONS (67%); POLITICAL CANDIDATES (67%); training,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,academy,acknowledged,before,chamberland !@PERMALINK=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-not-trained-in-journalistic-warrants-chamberland-commission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(90%); WRITERS (90%);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67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73" w:history="1">
        <w:r>
          <w:rPr>
            <w:rFonts w:ascii="arial" w:eastAsia="arial" w:hAnsi="arial" w:cs="arial"/>
            <w:b/>
            <w:bCs/>
            <w:i/>
            <w:color w:val="0077CC"/>
            <w:kern w:val="32"/>
            <w:sz w:val="28"/>
            <w:szCs w:val="32"/>
            <w:u w:val="single"/>
            <w:shd w:val="clear" w:color="auto" w:fill="FFFFFF"/>
            <w:lang w:val="en-US" w:eastAsia="en-US" w:bidi="ar-SA"/>
          </w:rPr>
          <w:t xml:space="preserve"> to drop quota on traffic tickets, raise cost of fines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handing out traffic tickets no longer have quotas to fill - but the fines they hand out are about to get bigger.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Benoit Dorais, the executive committee member responsible for finances, said Monday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eliminating the quotas and the "ticket traps" used to fill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system, which has been in place 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they had to write a certain number of tickets, with their bosses receiving bonuses tied to quotas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pressure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Dorais told reporters. "We'll rely on the good judgment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But Dorais said the city will increase fines - though the size of the hike has not been decided yet.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fines for parking and traffic violations have not changed since 2009 and are among the lowest in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Dorais was asked how Montrealers, already facing a bigger-thanexpected municipal tax increase, will react to heftier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want to get tickets, all they have to do is not break the rules," he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In the 2018 budget, the city said it expects to collect $206.6 million in parking and traffic fines in 2018. That's $11.7 million more than the city expected in fines last year - and $30 million more than it actually collected.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looming hike in fines angered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with councillor Francesco Miele suggesting Valérie Plante's administration should have been more upfront about its plans to take more money out of drivers' pockets.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at the monthly city council meeting, Plante clashed with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over taxes.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Perez accused her of being the only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doesn't think she broke an election promise by hiking municipal taxes by 3.3 per cent in her first budget. She had promised not to hike taxes by more than the inflation rate, which is expected to be under two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Plante should admit her mistake and withdraw the hike for the sake of homeowners, tenants and businesspeople.</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Plante went on the offensive, accusing Perez of hypocrisy because he was on the executive committee of former mayor Denis Coderre. She said the Coderre administration "threw money out the windows," spending excessively on items such as granite stumps on Mount Royal and the ill-fated Formula E race.</w:t>
      </w:r>
    </w:p>
    <w:p>
      <w:pPr>
        <w:spacing w:before="200" w:line="260" w:lineRule="atLeast"/>
        <w:jc w:val="both"/>
        <w:rPr>
          <w:lang w:val="en-US" w:eastAsia="en-US" w:bidi="ar-SA"/>
        </w:rPr>
      </w:pPr>
      <w:r>
        <w:rPr>
          <w:rFonts w:ascii="arial" w:eastAsia="arial" w:hAnsi="arial" w:cs="arial"/>
          <w:color w:val="000000"/>
          <w:sz w:val="20"/>
          <w:lang w:val="en-US" w:eastAsia="en-US" w:bidi="ar-SA"/>
        </w:rPr>
        <w:t>"Your indignation doesn't impress me," Plante told Perez. "It's your administration that put us in this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budget is expected to be adopted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Perez's party said it will vote against the budget unless Plante accepts an amendment that would reduce the residential tax rate by 1.1 per cent - an amount equivalent to Plante's proposed water tax increase. Plante rejected the idea.</w:t>
      </w:r>
    </w:p>
    <w:p>
      <w:pPr>
        <w:spacing w:before="200" w:line="260" w:lineRule="atLeast"/>
        <w:jc w:val="both"/>
        <w:rPr>
          <w:lang w:val="en-US" w:eastAsia="en-US" w:bidi="ar-SA"/>
        </w:rPr>
      </w:pPr>
      <w:r>
        <w:rPr>
          <w:rFonts w:ascii="arial" w:eastAsia="arial" w:hAnsi="arial" w:cs="arial"/>
          <w:color w:val="000000"/>
          <w:sz w:val="20"/>
          <w:lang w:val="en-US" w:eastAsia="en-US" w:bidi="ar-SA"/>
        </w:rPr>
        <w:t>Also at city council Monday:</w:t>
      </w:r>
    </w:p>
    <w:p>
      <w:pPr>
        <w:spacing w:before="200" w:line="260" w:lineRule="atLeast"/>
        <w:jc w:val="both"/>
        <w:rPr>
          <w:lang w:val="en-US" w:eastAsia="en-US" w:bidi="ar-SA"/>
        </w:rPr>
      </w:pPr>
      <w:r>
        <w:rPr>
          <w:rFonts w:ascii="arial" w:eastAsia="arial" w:hAnsi="arial" w:cs="arial"/>
          <w:color w:val="000000"/>
          <w:sz w:val="20"/>
          <w:lang w:val="en-US" w:eastAsia="en-US" w:bidi="ar-SA"/>
        </w:rPr>
        <w:t>ROTRAND SAYS COPEMAN OFFERED HIM POST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debate about the remuneration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ombudsman, Snowdon city councillor Marvin Rotrand told the meeting a former Coderre administration elected official - Russell Copeman - offered him the ombudsman job on the condition he not run as a candidate in the November election. The ombudsman's base salary is $157,983.</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Perez, who was also on Coderre's team at the time, told the council Rotrand was out of order because Copeman was not there to defend himself.</w:t>
      </w:r>
    </w:p>
    <w:p>
      <w:pPr>
        <w:spacing w:before="200" w:line="260" w:lineRule="atLeast"/>
        <w:jc w:val="both"/>
        <w:rPr>
          <w:lang w:val="en-US" w:eastAsia="en-US" w:bidi="ar-SA"/>
        </w:rPr>
      </w:pPr>
      <w:r>
        <w:rPr>
          <w:rFonts w:ascii="arial" w:eastAsia="arial" w:hAnsi="arial" w:cs="arial"/>
          <w:color w:val="000000"/>
          <w:sz w:val="20"/>
          <w:lang w:val="en-US" w:eastAsia="en-US" w:bidi="ar-SA"/>
        </w:rPr>
        <w:t>Rotrand told reporters later that the offer was made in early July 2017 by Copeman, a member of Coderre's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 wasn't a hypothetical proposition: he said if they were re-elected, they would name me."</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told Copeman the offer was "unethical" and Copeman, who was also mayor of the Côte-des-Neiges-Notre-Dame-de-Grâce borough, responded by saying he was "hurt" by that suggestion.</w:t>
      </w:r>
    </w:p>
    <w:p>
      <w:pPr>
        <w:spacing w:before="200" w:line="260" w:lineRule="atLeast"/>
        <w:jc w:val="both"/>
        <w:rPr>
          <w:lang w:val="en-US" w:eastAsia="en-US" w:bidi="ar-SA"/>
        </w:rPr>
      </w:pPr>
      <w:r>
        <w:rPr>
          <w:rFonts w:ascii="arial" w:eastAsia="arial" w:hAnsi="arial" w:cs="arial"/>
          <w:color w:val="000000"/>
          <w:sz w:val="20"/>
          <w:lang w:val="en-US" w:eastAsia="en-US" w:bidi="ar-SA"/>
        </w:rPr>
        <w:t>Copeman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MOSQUE SHOOTING VICTIMS HONOURED</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adopted a declaration honouring the victims of the Jan. 29, 2017 Quebec City mosque massacre. Plante asked council members to rise as she read out the names of the six Muslim men killed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 declaration says Montrealers must "take all necessary means to fight Islamophobia and all forms of racism and systemic religious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Plante called on Montrealers to come together Jan. 29 at a city hall event to remember the victims of the shooting. After the commemoration, Plante will travel to Quebec City to take part in a memorial service there. Katherine Wilton of the Gazette contributed to this report.</w:t>
      </w:r>
    </w:p>
    <w:p>
      <w:pPr>
        <w:spacing w:before="240" w:line="260" w:lineRule="atLeast"/>
        <w:jc w:val="both"/>
        <w:rPr>
          <w:lang w:val="en-US" w:eastAsia="en-US" w:bidi="ar-SA"/>
        </w:rPr>
      </w:pPr>
      <w:hyperlink r:id="rId6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twitter.com/andyriga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(93%); LAW ENFORCEMENT (90%); VEHICULAR OFFENSES (89%); PARKING OFFENSES (78%); CITIES (74%); CITY GOVERNMENT (74%); GOVERNMENT BUDGETS (74%); REGIONAL &amp; LOCAL GOVERNMENTS (74%); LEGISLATIVE BODIES (74%); TAX INCREASES (74%); LOCAL &amp; STATE TAXES (74%); TAXES &amp; TAXATION (74%); DRIVING &amp; TRAFFIC LAWS (73%); TALKS &amp; MEETINGS (72%); MAYORS (72%); HOMEOWNERS (72%); INFLATION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,officers,handing,traffic,tickets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(89%); BUDGETS (89%); GOVERNMENT BUDGETS (74%); DRIVING &amp; TRAFFIC LAWS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 xml:space="preserve">Rein in the clowns: Quebec tables legislation to end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pants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bill tabled Thursday in Quebec's National Assembly carried the wordy title, "An Act to make wearing of the uniform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special constables mandatory in the performance of their duties."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could just as easily have been shortened to, "An Act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respect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past three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flouted provincial regulations obliging them to wear regulation uniforms, opting instead for camouflage pants and bright red union baseball caps. It was part of a lost and now largely forgotten battle against reforms to their pension plan.</w:t>
      </w:r>
    </w:p>
    <w:p>
      <w:pPr>
        <w:spacing w:before="200" w:line="260" w:lineRule="atLeast"/>
        <w:jc w:val="both"/>
        <w:rPr>
          <w:lang w:val="en-US" w:eastAsia="en-US" w:bidi="ar-SA"/>
        </w:rPr>
      </w:pPr>
      <w:r>
        <w:rPr>
          <w:rFonts w:ascii="arial" w:eastAsia="arial" w:hAnsi="arial" w:cs="arial"/>
          <w:color w:val="000000"/>
          <w:sz w:val="20"/>
          <w:lang w:val="en-US" w:eastAsia="en-US" w:bidi="ar-SA"/>
        </w:rPr>
        <w:t>Their pressure tactics have been copied, spreading to other towns - in Châteauguay, officers started dressing like sheriffs in a low-budget western - and into the province's courthouses, where constables are unhappy with labour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Some criminal cases have been delayed as judges, sticklers for decorum who have been known to eject people for chewing gum, refused to sit while the special constable ensuring courtroom security was wearing bright pink camouflage.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directing traffic in their protest pants has made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something of a laughingstock among visitors. Mayor Denis Coderre, tired of having to plead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least to wear their uniforms when serving at high-profile funerals, has taken to calling their improvised uniforms "clown pants."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practice we should no longer tolerate': Quebec will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end clown-pants protest, minister says( </w:t>
      </w:r>
      <w:hyperlink r:id="rId682" w:history="1">
        <w:r>
          <w:rPr>
            <w:rFonts w:ascii="arial" w:eastAsia="arial" w:hAnsi="arial" w:cs="arial"/>
            <w:i/>
            <w:color w:val="0077CC"/>
            <w:sz w:val="20"/>
            <w:u w:val="single"/>
            <w:shd w:val="clear" w:color="auto" w:fill="FFFFFF"/>
            <w:lang w:val="en-US" w:eastAsia="en-US" w:bidi="ar-SA"/>
          </w:rPr>
          <w:t>http://news.nationalpost.com/news/a-practice-we-should-no-longer-tolerate-quebec-will-force-</w:t>
        </w:r>
      </w:hyperlink>
      <w:hyperlink r:id="rId682" w:history="1">
        <w:r>
          <w:rPr>
            <w:rFonts w:ascii="arial" w:eastAsia="arial" w:hAnsi="arial" w:cs="arial"/>
            <w:b/>
            <w:i/>
            <w:color w:val="0077CC"/>
            <w:sz w:val="20"/>
            <w:u w:val="single"/>
            <w:shd w:val="clear" w:color="auto" w:fill="FFFFFF"/>
            <w:lang w:val="en-US" w:eastAsia="en-US" w:bidi="ar-SA"/>
          </w:rPr>
          <w:t>police</w:t>
        </w:r>
      </w:hyperlink>
      <w:hyperlink r:id="rId682" w:history="1">
        <w:r>
          <w:rPr>
            <w:rFonts w:ascii="arial" w:eastAsia="arial" w:hAnsi="arial" w:cs="arial"/>
            <w:i/>
            <w:color w:val="0077CC"/>
            <w:sz w:val="20"/>
            <w:u w:val="single"/>
            <w:shd w:val="clear" w:color="auto" w:fill="FFFFFF"/>
            <w:lang w:val="en-US" w:eastAsia="en-US" w:bidi="ar-SA"/>
          </w:rPr>
          <w:t>-to-</w:t>
        </w:r>
      </w:hyperlink>
      <w:r>
        <w:rPr>
          <w:rFonts w:ascii="arial" w:eastAsia="arial" w:hAnsi="arial" w:cs="arial"/>
          <w:color w:val="000000"/>
          <w:sz w:val="20"/>
          <w:lang w:val="en-US" w:eastAsia="en-US" w:bidi="ar-SA"/>
        </w:rPr>
        <w:t xml:space="preserve"> end -clown-pants-protest-minister-says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have no class':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urges legislation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rebellious pants( </w:t>
      </w:r>
      <w:hyperlink r:id="rId683" w:history="1">
        <w:r>
          <w:rPr>
            <w:rFonts w:ascii="arial" w:eastAsia="arial" w:hAnsi="arial" w:cs="arial"/>
            <w:i/>
            <w:color w:val="0077CC"/>
            <w:sz w:val="20"/>
            <w:u w:val="single"/>
            <w:shd w:val="clear" w:color="auto" w:fill="FFFFFF"/>
            <w:lang w:val="en-US" w:eastAsia="en-US" w:bidi="ar-SA"/>
          </w:rPr>
          <w:t>http://news.nationalpost.com/news/canada/they-demonstrated-they-have-no-class-legislate-</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w:t>
        </w:r>
      </w:hyperlink>
      <w:hyperlink r:id="rId683" w:history="1">
        <w:r>
          <w:rPr>
            <w:rFonts w:ascii="arial" w:eastAsia="arial" w:hAnsi="arial" w:cs="arial"/>
            <w:b/>
            <w:i/>
            <w:color w:val="0077CC"/>
            <w:sz w:val="20"/>
            <w:u w:val="single"/>
            <w:shd w:val="clear" w:color="auto" w:fill="FFFFFF"/>
            <w:lang w:val="en-US" w:eastAsia="en-US" w:bidi="ar-SA"/>
          </w:rPr>
          <w:t>police</w:t>
        </w:r>
      </w:hyperlink>
      <w:hyperlink r:id="rId683" w:history="1">
        <w:r>
          <w:rPr>
            <w:rFonts w:ascii="arial" w:eastAsia="arial" w:hAnsi="arial" w:cs="arial"/>
            <w:i/>
            <w:color w:val="0077CC"/>
            <w:sz w:val="20"/>
            <w:u w:val="single"/>
            <w:shd w:val="clear" w:color="auto" w:fill="FFFFFF"/>
            <w:lang w:val="en-US" w:eastAsia="en-US" w:bidi="ar-SA"/>
          </w:rPr>
          <w:t>-back-into-uniform-mayor-urges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Thursday that he tried to reason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but his patience finally ran out.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"represent authority in society. They have enforcement powers. That's something important," Coiteux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to maintain the bond of trust and the respect that is associated with such an important profession, the uniform is absolutely fundamental. You can sense a feeling of exasperation among the public on this, and that feeds a feeling of non-confidence toward our institutions, toward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that some people have had tickets cancelled because they were able to argue they did not realize they were dealing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bill specifies that offenders will be subject to fines ranging from $500 to $3,000 per day that the full uniform is not worn. For any union official who incites members to break the law, fines will be doubled.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radio station 98.5 FM,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that if the law is adopted the union will challenge it before the courts.</w:t>
      </w:r>
    </w:p>
    <w:p>
      <w:pPr>
        <w:spacing w:before="200" w:line="260" w:lineRule="atLeast"/>
        <w:jc w:val="both"/>
        <w:rPr>
          <w:lang w:val="en-US" w:eastAsia="en-US" w:bidi="ar-SA"/>
        </w:rPr>
      </w:pPr>
      <w:r>
        <w:rPr>
          <w:rFonts w:ascii="arial" w:eastAsia="arial" w:hAnsi="arial" w:cs="arial"/>
          <w:color w:val="000000"/>
          <w:sz w:val="20"/>
          <w:lang w:val="en-US" w:eastAsia="en-US" w:bidi="ar-SA"/>
        </w:rPr>
        <w:t>And in the same interview, he signaled that the union has other cards up its sleeve to destabilize the Liberal government of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he is aware of a 2012 investigation for fraud and breach of trust targeting two Liberal MNAs, one of whom is still sitting in the legislature.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McInnis/PostmediaMontreal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the Lionel-Groulx metro station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investigation involved a real estate firm with Mafia ties that was solicited to contribute to the Liberals. He alleged that the reason no charges were filed was because the suspects were Liberal politicians. He refused to identify the MNAs or say whether they held cabinet posts.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understandable why Francoeur would be angry over the bill tabled Thursday. As far back as 2003, unconventional trousers have been a favoured protest tactic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do not have the right to strike.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twice sought rulings from Quebec's Essential Services Council that the camouflage pants endangered public safety. It had presented evidence of officers responding to call who were mistaken for criminals because of their pants. And it argued that the pants conveyed an image of "combat and confrontation" that heightened tensions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groups.</w:t>
      </w:r>
    </w:p>
    <w:p>
      <w:pPr>
        <w:spacing w:before="200" w:line="260" w:lineRule="atLeast"/>
        <w:jc w:val="both"/>
        <w:rPr>
          <w:lang w:val="en-US" w:eastAsia="en-US" w:bidi="ar-SA"/>
        </w:rPr>
      </w:pPr>
      <w:r>
        <w:rPr>
          <w:rFonts w:ascii="arial" w:eastAsia="arial" w:hAnsi="arial" w:cs="arial"/>
          <w:color w:val="000000"/>
          <w:sz w:val="20"/>
          <w:lang w:val="en-US" w:eastAsia="en-US" w:bidi="ar-SA"/>
        </w:rPr>
        <w:t>Both times the council ruled in the union's favour.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proposed law would repeal existing regulations that clearly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required to wear their uniforms - including the "compulsory trousers" described in detail - while on duty. Those regulations did not carry any fine for non-respect, only the possibility of a suspension, and unions correctly calculated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could afford mass suspensions.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he is hopeful the government will be able to get the bill passed before the legislature rises for the summer, and the circus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 will come to an 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Email: </w:t>
      </w:r>
      <w:hyperlink r:id="rId684"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ghamilton@nationalpost.com</w:t>
        </w:r>
      </w:hyperlink>
      <w:r>
        <w:rPr>
          <w:rFonts w:ascii="arial" w:eastAsia="arial" w:hAnsi="arial" w:cs="arial"/>
          <w:color w:val="000000"/>
          <w:sz w:val="20"/>
          <w:lang w:val="en-US" w:eastAsia="en-US" w:bidi="ar-SA"/>
        </w:rPr>
        <w:t xml:space="preserve"> ) Twitter: grayhamilton( </w:t>
      </w:r>
      <w:hyperlink r:id="rId685" w:history="1">
        <w:r>
          <w:rPr>
            <w:rFonts w:ascii="arial" w:eastAsia="arial" w:hAnsi="arial" w:cs="arial"/>
            <w:i/>
            <w:color w:val="0077CC"/>
            <w:sz w:val="20"/>
            <w:u w:val="single"/>
            <w:shd w:val="clear" w:color="auto" w:fill="FFFFFF"/>
            <w:lang w:val="en-US" w:eastAsia="en-US" w:bidi="ar-SA"/>
          </w:rPr>
          <w:t>http://twitter.com/grayhamilton</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CITY GOVERNMENT (89%); LABOR UNIONS (89%); MAYORS (89%); LEGISLATION (78%); FINES &amp; PENALTIES (76%); LABOR DISPUTES &amp; NEGOTIATIONS (70%); INTERVIEWS (69%); PRESS CONFERENCES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,tabled,national,assembly,carried,wordy !@PERMALINK= </w:t>
      </w:r>
      <w:hyperlink r:id="rId686" w:history="1">
        <w:r>
          <w:rPr>
            <w:rFonts w:ascii="arial" w:eastAsia="arial" w:hAnsi="arial" w:cs="arial"/>
            <w:i/>
            <w:color w:val="0077CC"/>
            <w:sz w:val="20"/>
            <w:u w:val="single"/>
            <w:shd w:val="clear" w:color="auto" w:fill="FFFFFF"/>
            <w:lang w:val="en-US" w:eastAsia="en-US" w:bidi="ar-SA"/>
          </w:rPr>
          <w:t>http://news.nationalpost.com/news/canada/rein-in-the-clowns-quebec-tables-legislation-to-</w:t>
        </w:r>
      </w:hyperlink>
      <w:r>
        <w:rPr>
          <w:rFonts w:ascii="arial" w:eastAsia="arial" w:hAnsi="arial" w:cs="arial"/>
          <w:color w:val="000000"/>
          <w:sz w:val="20"/>
          <w:lang w:val="en-US" w:eastAsia="en-US" w:bidi="ar-SA"/>
        </w:rPr>
        <w:t xml:space="preserve">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-pants-protest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 xml:space="preserve">Suspect arrested after </w:t>
        </w:r>
      </w:hyperlink>
      <w:hyperlink r:id="rId6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mosque vandalized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have arrested a suspect in connection with vandalism committed Feb. 2( </w:t>
      </w:r>
      <w:hyperlink r:id="rId694" w:history="1">
        <w:r>
          <w:rPr>
            <w:rFonts w:ascii="arial" w:eastAsia="arial" w:hAnsi="arial" w:cs="arial"/>
            <w:i/>
            <w:color w:val="0077CC"/>
            <w:sz w:val="20"/>
            <w:u w:val="single"/>
            <w:shd w:val="clear" w:color="auto" w:fill="FFFFFF"/>
            <w:lang w:val="en-US" w:eastAsia="en-US" w:bidi="ar-SA"/>
          </w:rPr>
          <w:t>http://montrealgazette.com/news/</w:t>
        </w:r>
      </w:hyperlink>
      <w:hyperlink r:id="rId694" w:history="1">
        <w:r>
          <w:rPr>
            <w:rFonts w:ascii="arial" w:eastAsia="arial" w:hAnsi="arial" w:cs="arial"/>
            <w:b/>
            <w:i/>
            <w:color w:val="0077CC"/>
            <w:sz w:val="20"/>
            <w:u w:val="single"/>
            <w:shd w:val="clear" w:color="auto" w:fill="FFFFFF"/>
            <w:lang w:val="en-US" w:eastAsia="en-US" w:bidi="ar-SA"/>
          </w:rPr>
          <w:t>montreal</w:t>
        </w:r>
      </w:hyperlink>
      <w:hyperlink r:id="rId694" w:history="1">
        <w:r>
          <w:rPr>
            <w:rFonts w:ascii="arial" w:eastAsia="arial" w:hAnsi="arial" w:cs="arial"/>
            <w:i/>
            <w:color w:val="0077CC"/>
            <w:sz w:val="20"/>
            <w:u w:val="single"/>
            <w:shd w:val="clear" w:color="auto" w:fill="FFFFFF"/>
            <w:lang w:val="en-US" w:eastAsia="en-US" w:bidi="ar-SA"/>
          </w:rPr>
          <w:t>-mosque-vandalized-thursday-morning</w:t>
        </w:r>
      </w:hyperlink>
      <w:r>
        <w:rPr>
          <w:rFonts w:ascii="arial" w:eastAsia="arial" w:hAnsi="arial" w:cs="arial"/>
          <w:color w:val="000000"/>
          <w:sz w:val="20"/>
          <w:lang w:val="en-US" w:eastAsia="en-US" w:bidi="ar-SA"/>
        </w:rPr>
        <w:t xml:space="preserve"> )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48-year-old man was arrested at about 7:00 p.m. Wednesday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a family violence call and, seeing the suspect resembled the images captured by the mosque's surveillance cameras, took him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questioned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and is expected to be arraigned on Friday on charges in connection with the vandalism</w:t>
      </w:r>
    </w:p>
    <w:p>
      <w:pPr>
        <w:spacing w:before="200" w:line="260" w:lineRule="atLeast"/>
        <w:jc w:val="both"/>
        <w:rPr>
          <w:lang w:val="en-US" w:eastAsia="en-US" w:bidi="ar-SA"/>
        </w:rPr>
      </w:pPr>
      <w:r>
        <w:rPr>
          <w:rFonts w:ascii="arial" w:eastAsia="arial" w:hAnsi="arial" w:cs="arial"/>
          <w:color w:val="000000"/>
          <w:sz w:val="20"/>
          <w:lang w:val="en-US" w:eastAsia="en-US" w:bidi="ar-SA"/>
        </w:rPr>
        <w:t>He was charged Thursday afternoon with assault in connection with the family violence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comes after the Khadijah Masjid Islamic Centre on Centre St. in Point St-Charles had its window broken and an egg hurled at it at about 7:20 a.m. on Feb. 2.</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released images taken by the mosque's surveillance camera(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involved in the case are suggesting the suspect be charged with mischief against a religious property( </w:t>
      </w:r>
      <w:hyperlink r:id="rId696" w:history="1">
        <w:r>
          <w:rPr>
            <w:rFonts w:ascii="arial" w:eastAsia="arial" w:hAnsi="arial" w:cs="arial"/>
            <w:i/>
            <w:color w:val="0077CC"/>
            <w:sz w:val="20"/>
            <w:u w:val="single"/>
            <w:shd w:val="clear" w:color="auto" w:fill="FFFFFF"/>
            <w:lang w:val="en-US" w:eastAsia="en-US" w:bidi="ar-SA"/>
          </w:rPr>
          <w:t>http://laws-lois.justice.gc.ca/eng/acts/C-46/section-430.html</w:t>
        </w:r>
      </w:hyperlink>
      <w:r>
        <w:rPr>
          <w:rFonts w:ascii="arial" w:eastAsia="arial" w:hAnsi="arial" w:cs="arial"/>
          <w:color w:val="000000"/>
          <w:sz w:val="20"/>
          <w:lang w:val="en-US" w:eastAsia="en-US" w:bidi="ar-SA"/>
        </w:rPr>
        <w:t xml:space="preserve"> ), an offence which has a maximum sentence of 10 years.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 video of suspect after mosque vandalized in Pointe St-Charles(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(93%); ARRESTS (92%); SURVEILLANCE (90%); DOMESTIC OFFENSES (90%); INVESTIGATIONS (90%); MUSLIMS &amp; ISLAM (78%); CRIMINAL ASSAULT &amp; BATTERY (78%); INTERROGATION OF SUSPECTS (78%); RELIGION (78%); CRIMINAL OFFENSES (78%); DOMESTIC VIOLENCE (77%); FAMILY (77%); RACISM &amp; XENOPHOBIA (77%); SURVEILLANCE TECHNOLOGY (76%); SENTENCING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,arrested,suspect,connection,vandalism !@PERMALINK= </w:t>
      </w:r>
      <w:hyperlink r:id="rId697" w:history="1">
        <w:r>
          <w:rPr>
            <w:rFonts w:ascii="arial" w:eastAsia="arial" w:hAnsi="arial" w:cs="arial"/>
            <w:i/>
            <w:color w:val="0077CC"/>
            <w:sz w:val="20"/>
            <w:u w:val="single"/>
            <w:shd w:val="clear" w:color="auto" w:fill="FFFFFF"/>
            <w:lang w:val="en-US" w:eastAsia="en-US" w:bidi="ar-SA"/>
          </w:rPr>
          <w:t>http://montrealgazette.com/news/local-news/suspect-arrested-for-vandalizing-</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Suspect arrested after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mosque vandalized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have arrested a suspect in connection with vandalism committed Feb. 2( </w:t>
      </w:r>
      <w:hyperlink r:id="rId694" w:history="1">
        <w:r>
          <w:rPr>
            <w:rFonts w:ascii="arial" w:eastAsia="arial" w:hAnsi="arial" w:cs="arial"/>
            <w:i/>
            <w:color w:val="0077CC"/>
            <w:sz w:val="20"/>
            <w:u w:val="single"/>
            <w:shd w:val="clear" w:color="auto" w:fill="FFFFFF"/>
            <w:lang w:val="en-US" w:eastAsia="en-US" w:bidi="ar-SA"/>
          </w:rPr>
          <w:t>http://montrealgazette.com/news/</w:t>
        </w:r>
      </w:hyperlink>
      <w:hyperlink r:id="rId694" w:history="1">
        <w:r>
          <w:rPr>
            <w:rFonts w:ascii="arial" w:eastAsia="arial" w:hAnsi="arial" w:cs="arial"/>
            <w:b/>
            <w:i/>
            <w:color w:val="0077CC"/>
            <w:sz w:val="20"/>
            <w:u w:val="single"/>
            <w:shd w:val="clear" w:color="auto" w:fill="FFFFFF"/>
            <w:lang w:val="en-US" w:eastAsia="en-US" w:bidi="ar-SA"/>
          </w:rPr>
          <w:t>montreal</w:t>
        </w:r>
      </w:hyperlink>
      <w:hyperlink r:id="rId694" w:history="1">
        <w:r>
          <w:rPr>
            <w:rFonts w:ascii="arial" w:eastAsia="arial" w:hAnsi="arial" w:cs="arial"/>
            <w:i/>
            <w:color w:val="0077CC"/>
            <w:sz w:val="20"/>
            <w:u w:val="single"/>
            <w:shd w:val="clear" w:color="auto" w:fill="FFFFFF"/>
            <w:lang w:val="en-US" w:eastAsia="en-US" w:bidi="ar-SA"/>
          </w:rPr>
          <w:t>-mosque-vandalized-thursday-morning</w:t>
        </w:r>
      </w:hyperlink>
      <w:r>
        <w:rPr>
          <w:rFonts w:ascii="arial" w:eastAsia="arial" w:hAnsi="arial" w:cs="arial"/>
          <w:color w:val="000000"/>
          <w:sz w:val="20"/>
          <w:lang w:val="en-US" w:eastAsia="en-US" w:bidi="ar-SA"/>
        </w:rPr>
        <w:t xml:space="preserve"> )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48-year-old man was arrested at about 7:00 p.m. Wednesday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a family violence call and, seeing the suspect resembled the images captured by the mosque's surveillance cameras, took him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questioned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and is expected to be arraigned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comes after the Khadijah Masjid Islamic Centre on Centre St. in Point St-Charles had its window broken and an egg hurled at it at about 7:20 a.m. on Feb. 2.</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released images taken by the mosque's surveillance camera(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involved in the case are suggesting the suspect be charged with mischief against a religious property( </w:t>
      </w:r>
      <w:hyperlink r:id="rId696" w:history="1">
        <w:r>
          <w:rPr>
            <w:rFonts w:ascii="arial" w:eastAsia="arial" w:hAnsi="arial" w:cs="arial"/>
            <w:i/>
            <w:color w:val="0077CC"/>
            <w:sz w:val="20"/>
            <w:u w:val="single"/>
            <w:shd w:val="clear" w:color="auto" w:fill="FFFFFF"/>
            <w:lang w:val="en-US" w:eastAsia="en-US" w:bidi="ar-SA"/>
          </w:rPr>
          <w:t>http://laws-lois.justice.gc.ca/eng/acts/C-46/section-430.html</w:t>
        </w:r>
      </w:hyperlink>
      <w:r>
        <w:rPr>
          <w:rFonts w:ascii="arial" w:eastAsia="arial" w:hAnsi="arial" w:cs="arial"/>
          <w:color w:val="000000"/>
          <w:sz w:val="20"/>
          <w:lang w:val="en-US" w:eastAsia="en-US" w:bidi="ar-SA"/>
        </w:rPr>
        <w:t xml:space="preserve"> ), an offence which has a maximum sentence of 10 years.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 video of suspect after mosque vandalized in Pointe St-Charles(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(92%); ARRESTS (92%); SURVEILLANCE (90%); MUSLIMS &amp; ISLAM (78%); INTERROGATION OF SUSPECTS (78%); RELIGION (78%); CRIMINAL OFFENSES (78%); RACISM &amp; XENOPHOBIA (77%); SURVEILLANCE TECHNOLOGY (76%); INVESTIGATIONS (76%); FAMILY (72%); SENTENCING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,arrested,suspect,connection,vandalism !@PERMALINK= </w:t>
      </w:r>
      <w:hyperlink r:id="rId697" w:history="1">
        <w:r>
          <w:rPr>
            <w:rFonts w:ascii="arial" w:eastAsia="arial" w:hAnsi="arial" w:cs="arial"/>
            <w:i/>
            <w:color w:val="0077CC"/>
            <w:sz w:val="20"/>
            <w:u w:val="single"/>
            <w:shd w:val="clear" w:color="auto" w:fill="FFFFFF"/>
            <w:lang w:val="en-US" w:eastAsia="en-US" w:bidi="ar-SA"/>
          </w:rPr>
          <w:t>http://montrealgazette.com/news/local-news/suspect-arrested-for-vandalizing-</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 xml:space="preserve">Suspect arrested after </w:t>
        </w:r>
      </w:hyperlink>
      <w:hyperlink r:id="rId7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1" w:history="1">
        <w:r>
          <w:rPr>
            <w:rFonts w:ascii="arial" w:eastAsia="arial" w:hAnsi="arial" w:cs="arial"/>
            <w:b/>
            <w:bCs/>
            <w:i/>
            <w:color w:val="0077CC"/>
            <w:kern w:val="32"/>
            <w:sz w:val="28"/>
            <w:szCs w:val="32"/>
            <w:u w:val="single"/>
            <w:shd w:val="clear" w:color="auto" w:fill="FFFFFF"/>
            <w:lang w:val="en-US" w:eastAsia="en-US" w:bidi="ar-SA"/>
          </w:rPr>
          <w:t xml:space="preserve"> mosque vandalized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have arrested a suspect in connection with vandalism committed Feb. 2( </w:t>
      </w:r>
      <w:hyperlink r:id="rId694" w:history="1">
        <w:r>
          <w:rPr>
            <w:rFonts w:ascii="arial" w:eastAsia="arial" w:hAnsi="arial" w:cs="arial"/>
            <w:i/>
            <w:color w:val="0077CC"/>
            <w:sz w:val="20"/>
            <w:u w:val="single"/>
            <w:shd w:val="clear" w:color="auto" w:fill="FFFFFF"/>
            <w:lang w:val="en-US" w:eastAsia="en-US" w:bidi="ar-SA"/>
          </w:rPr>
          <w:t>http://montrealgazette.com/news/</w:t>
        </w:r>
      </w:hyperlink>
      <w:hyperlink r:id="rId694" w:history="1">
        <w:r>
          <w:rPr>
            <w:rFonts w:ascii="arial" w:eastAsia="arial" w:hAnsi="arial" w:cs="arial"/>
            <w:b/>
            <w:i/>
            <w:color w:val="0077CC"/>
            <w:sz w:val="20"/>
            <w:u w:val="single"/>
            <w:shd w:val="clear" w:color="auto" w:fill="FFFFFF"/>
            <w:lang w:val="en-US" w:eastAsia="en-US" w:bidi="ar-SA"/>
          </w:rPr>
          <w:t>montreal</w:t>
        </w:r>
      </w:hyperlink>
      <w:hyperlink r:id="rId694" w:history="1">
        <w:r>
          <w:rPr>
            <w:rFonts w:ascii="arial" w:eastAsia="arial" w:hAnsi="arial" w:cs="arial"/>
            <w:i/>
            <w:color w:val="0077CC"/>
            <w:sz w:val="20"/>
            <w:u w:val="single"/>
            <w:shd w:val="clear" w:color="auto" w:fill="FFFFFF"/>
            <w:lang w:val="en-US" w:eastAsia="en-US" w:bidi="ar-SA"/>
          </w:rPr>
          <w:t>-mosque-vandalized-thursday-morning</w:t>
        </w:r>
      </w:hyperlink>
      <w:r>
        <w:rPr>
          <w:rFonts w:ascii="arial" w:eastAsia="arial" w:hAnsi="arial" w:cs="arial"/>
          <w:color w:val="000000"/>
          <w:sz w:val="20"/>
          <w:lang w:val="en-US" w:eastAsia="en-US" w:bidi="ar-SA"/>
        </w:rPr>
        <w:t xml:space="preserve"> )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48-year-old man was arrested at about 7 p.m. Wednesday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a family violence call and, seeing the suspect resembled the images captured by the mosque's surveillance cameras, took him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questioned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and is expected to be arraigned on Friday on charges in connection with the vandalism</w:t>
      </w:r>
    </w:p>
    <w:p>
      <w:pPr>
        <w:spacing w:before="200" w:line="260" w:lineRule="atLeast"/>
        <w:jc w:val="both"/>
        <w:rPr>
          <w:lang w:val="en-US" w:eastAsia="en-US" w:bidi="ar-SA"/>
        </w:rPr>
      </w:pPr>
      <w:r>
        <w:rPr>
          <w:rFonts w:ascii="arial" w:eastAsia="arial" w:hAnsi="arial" w:cs="arial"/>
          <w:color w:val="000000"/>
          <w:sz w:val="20"/>
          <w:lang w:val="en-US" w:eastAsia="en-US" w:bidi="ar-SA"/>
        </w:rPr>
        <w:t>He was charged Thursday afternoon with assault in connection with the family violence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comes after the Khadijah Masjid Islamic Centre on Centre St. in Pointe-St-Charles had its window broken and an egg hurled at it at about 7:20 a.m. on Feb. 2.</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released images taken by the mosque's surveillance camera(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involved in the case are suggesting the suspect be charged with mischief against a religious property( </w:t>
      </w:r>
      <w:hyperlink r:id="rId696" w:history="1">
        <w:r>
          <w:rPr>
            <w:rFonts w:ascii="arial" w:eastAsia="arial" w:hAnsi="arial" w:cs="arial"/>
            <w:i/>
            <w:color w:val="0077CC"/>
            <w:sz w:val="20"/>
            <w:u w:val="single"/>
            <w:shd w:val="clear" w:color="auto" w:fill="FFFFFF"/>
            <w:lang w:val="en-US" w:eastAsia="en-US" w:bidi="ar-SA"/>
          </w:rPr>
          <w:t>http://laws-lois.justice.gc.ca/eng/acts/C-46/section-430.html</w:t>
        </w:r>
      </w:hyperlink>
      <w:r>
        <w:rPr>
          <w:rFonts w:ascii="arial" w:eastAsia="arial" w:hAnsi="arial" w:cs="arial"/>
          <w:color w:val="000000"/>
          <w:sz w:val="20"/>
          <w:lang w:val="en-US" w:eastAsia="en-US" w:bidi="ar-SA"/>
        </w:rPr>
        <w:t xml:space="preserve"> ), an offence that has a maximum sentence of 10 years.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 video of suspect after mosque vandalized in Pointe St-Charles(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(93%); ARRESTS (92%); SURVEILLANCE (90%); DOMESTIC OFFENSES (90%); INVESTIGATIONS (90%); MUSLIMS &amp; ISLAM (78%); CRIMINAL ASSAULT &amp; BATTERY (78%); INTERROGATION OF SUSPECTS (78%); RELIGION (78%); CRIMINAL OFFENSES (78%); DOMESTIC VIOLENCE (77%); FAMILY (77%); RACISM &amp; XENOPHOBIA (77%); SURVEILLANCE TECHNOLOGY (76%); SENTENCING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,arrested,suspect,connection,vandalism !@PERMALINK= </w:t>
      </w:r>
      <w:hyperlink r:id="rId697" w:history="1">
        <w:r>
          <w:rPr>
            <w:rFonts w:ascii="arial" w:eastAsia="arial" w:hAnsi="arial" w:cs="arial"/>
            <w:i/>
            <w:color w:val="0077CC"/>
            <w:sz w:val="20"/>
            <w:u w:val="single"/>
            <w:shd w:val="clear" w:color="auto" w:fill="FFFFFF"/>
            <w:lang w:val="en-US" w:eastAsia="en-US" w:bidi="ar-SA"/>
          </w:rPr>
          <w:t>http://montrealgazette.com/news/local-news/suspect-arrested-for-vandalizing-</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2"/>
          <w:headerReference w:type="default" r:id="rId713"/>
          <w:footerReference w:type="even" r:id="rId714"/>
          <w:footerReference w:type="default" r:id="rId715"/>
          <w:headerReference w:type="first" r:id="rId716"/>
          <w:footerReference w:type="first" r:id="rId71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18" w:history="1">
        <w:r>
          <w:rPr>
            <w:rFonts w:ascii="arial" w:eastAsia="arial" w:hAnsi="arial" w:cs="arial"/>
            <w:b/>
            <w:bCs/>
            <w:i/>
            <w:color w:val="0077CC"/>
            <w:kern w:val="32"/>
            <w:sz w:val="28"/>
            <w:szCs w:val="32"/>
            <w:u w:val="single"/>
            <w:shd w:val="clear" w:color="auto" w:fill="FFFFFF"/>
            <w:lang w:val="en-US" w:eastAsia="en-US" w:bidi="ar-SA"/>
          </w:rPr>
          <w:t xml:space="preserve">Suspect arrested for vandalizing </w:t>
        </w:r>
      </w:hyperlink>
      <w:hyperlink r:id="rId7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8" w:history="1">
        <w:r>
          <w:rPr>
            <w:rFonts w:ascii="arial" w:eastAsia="arial" w:hAnsi="arial" w:cs="arial"/>
            <w:b/>
            <w:bCs/>
            <w:i/>
            <w:color w:val="0077CC"/>
            <w:kern w:val="32"/>
            <w:sz w:val="28"/>
            <w:szCs w:val="32"/>
            <w:u w:val="single"/>
            <w:shd w:val="clear" w:color="auto" w:fill="FFFFFF"/>
            <w:lang w:val="en-US" w:eastAsia="en-US" w:bidi="ar-SA"/>
          </w:rPr>
          <w:t xml:space="preserve">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have arrested a suspect in connection with vandalism committed Feb. 2( </w:t>
      </w:r>
      <w:hyperlink r:id="rId694" w:history="1">
        <w:r>
          <w:rPr>
            <w:rFonts w:ascii="arial" w:eastAsia="arial" w:hAnsi="arial" w:cs="arial"/>
            <w:i/>
            <w:color w:val="0077CC"/>
            <w:sz w:val="20"/>
            <w:u w:val="single"/>
            <w:shd w:val="clear" w:color="auto" w:fill="FFFFFF"/>
            <w:lang w:val="en-US" w:eastAsia="en-US" w:bidi="ar-SA"/>
          </w:rPr>
          <w:t>http://montrealgazette.com/news/</w:t>
        </w:r>
      </w:hyperlink>
      <w:hyperlink r:id="rId694" w:history="1">
        <w:r>
          <w:rPr>
            <w:rFonts w:ascii="arial" w:eastAsia="arial" w:hAnsi="arial" w:cs="arial"/>
            <w:b/>
            <w:i/>
            <w:color w:val="0077CC"/>
            <w:sz w:val="20"/>
            <w:u w:val="single"/>
            <w:shd w:val="clear" w:color="auto" w:fill="FFFFFF"/>
            <w:lang w:val="en-US" w:eastAsia="en-US" w:bidi="ar-SA"/>
          </w:rPr>
          <w:t>montreal</w:t>
        </w:r>
      </w:hyperlink>
      <w:hyperlink r:id="rId694" w:history="1">
        <w:r>
          <w:rPr>
            <w:rFonts w:ascii="arial" w:eastAsia="arial" w:hAnsi="arial" w:cs="arial"/>
            <w:i/>
            <w:color w:val="0077CC"/>
            <w:sz w:val="20"/>
            <w:u w:val="single"/>
            <w:shd w:val="clear" w:color="auto" w:fill="FFFFFF"/>
            <w:lang w:val="en-US" w:eastAsia="en-US" w:bidi="ar-SA"/>
          </w:rPr>
          <w:t>-mosque-vandalized-thursday-morning</w:t>
        </w:r>
      </w:hyperlink>
      <w:r>
        <w:rPr>
          <w:rFonts w:ascii="arial" w:eastAsia="arial" w:hAnsi="arial" w:cs="arial"/>
          <w:color w:val="000000"/>
          <w:sz w:val="20"/>
          <w:lang w:val="en-US" w:eastAsia="en-US" w:bidi="ar-SA"/>
        </w:rPr>
        <w:t xml:space="preserve"> )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48-year-old man was arrested at about 7:00 p.m. Wednesday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answered a family violence call and, seeing the suspect resembled the images captured by the mosque's surveillance cameras, took him into custody.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was questioned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and is expected to be arraigned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arrest comes the Khadijah Masjid Islamic Centre on Centre St. in Point St-Charles had its window broken and an egg hurled at it at about 7:20 a.m. on Feb. 2.</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released images taken by the mosque's surveillance camera(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involved in the case are suggesting the suspect be charged with mischief against a religious property( </w:t>
      </w:r>
      <w:hyperlink r:id="rId696" w:history="1">
        <w:r>
          <w:rPr>
            <w:rFonts w:ascii="arial" w:eastAsia="arial" w:hAnsi="arial" w:cs="arial"/>
            <w:i/>
            <w:color w:val="0077CC"/>
            <w:sz w:val="20"/>
            <w:u w:val="single"/>
            <w:shd w:val="clear" w:color="auto" w:fill="FFFFFF"/>
            <w:lang w:val="en-US" w:eastAsia="en-US" w:bidi="ar-SA"/>
          </w:rPr>
          <w:t>http://laws-lois.justice.gc.ca/eng/acts/C-46/section-430.html</w:t>
        </w:r>
      </w:hyperlink>
      <w:r>
        <w:rPr>
          <w:rFonts w:ascii="arial" w:eastAsia="arial" w:hAnsi="arial" w:cs="arial"/>
          <w:color w:val="000000"/>
          <w:sz w:val="20"/>
          <w:lang w:val="en-US" w:eastAsia="en-US" w:bidi="ar-SA"/>
        </w:rPr>
        <w:t xml:space="preserve"> ), an offence which has a maximum sentence of 10 years.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 video of suspect after mosque vandalized in Pointe St-Charles( </w:t>
      </w:r>
      <w:hyperlink r:id="rId695" w:history="1">
        <w:r>
          <w:rPr>
            <w:rFonts w:ascii="arial" w:eastAsia="arial" w:hAnsi="arial" w:cs="arial"/>
            <w:i/>
            <w:color w:val="0077CC"/>
            <w:sz w:val="20"/>
            <w:u w:val="single"/>
            <w:shd w:val="clear" w:color="auto" w:fill="FFFFFF"/>
            <w:lang w:val="en-US" w:eastAsia="en-US" w:bidi="ar-SA"/>
          </w:rPr>
          <w:t>http://montrealgazette.com/news/local-news/</w:t>
        </w:r>
      </w:hyperlink>
      <w:hyperlink r:id="rId695" w:history="1">
        <w:r>
          <w:rPr>
            <w:rFonts w:ascii="arial" w:eastAsia="arial" w:hAnsi="arial" w:cs="arial"/>
            <w:b/>
            <w:i/>
            <w:color w:val="0077CC"/>
            <w:sz w:val="20"/>
            <w:u w:val="single"/>
            <w:shd w:val="clear" w:color="auto" w:fill="FFFFFF"/>
            <w:lang w:val="en-US" w:eastAsia="en-US" w:bidi="ar-SA"/>
          </w:rPr>
          <w:t>police</w:t>
        </w:r>
      </w:hyperlink>
      <w:hyperlink r:id="rId695" w:history="1">
        <w:r>
          <w:rPr>
            <w:rFonts w:ascii="arial" w:eastAsia="arial" w:hAnsi="arial" w:cs="arial"/>
            <w:i/>
            <w:color w:val="0077CC"/>
            <w:sz w:val="20"/>
            <w:u w:val="single"/>
            <w:shd w:val="clear" w:color="auto" w:fill="FFFFFF"/>
            <w:lang w:val="en-US" w:eastAsia="en-US" w:bidi="ar-SA"/>
          </w:rPr>
          <w:t>-release-video-of-suspect-after-mosque-vandalized-in-pointe-st-charles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(92%); ARRESTS (91%); SURVEILLANCE (90%); MUSLIMS &amp; ISLAM (78%); INTERROGATION OF SUSPECTS (78%); RELIGION (78%); CRIMINAL OFFENSES (78%); RACISM &amp; XENOPHOBIA (77%); SURVEILLANCE TECHNOLOGY (76%); INVESTIGATIONS (76%); FAMILY (72%); SENTENCING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,arrested,suspect,connection,vandalism !@PERMALINK= </w:t>
      </w:r>
      <w:hyperlink r:id="rId697" w:history="1">
        <w:r>
          <w:rPr>
            <w:rFonts w:ascii="arial" w:eastAsia="arial" w:hAnsi="arial" w:cs="arial"/>
            <w:i/>
            <w:color w:val="0077CC"/>
            <w:sz w:val="20"/>
            <w:u w:val="single"/>
            <w:shd w:val="clear" w:color="auto" w:fill="FFFFFF"/>
            <w:lang w:val="en-US" w:eastAsia="en-US" w:bidi="ar-SA"/>
          </w:rPr>
          <w:t>http://montrealgazette.com/news/local-news/suspect-arrested-for-vandalizing-</w:t>
        </w:r>
      </w:hyperlink>
      <w:hyperlink r:id="rId697" w:history="1">
        <w:r>
          <w:rPr>
            <w:rFonts w:ascii="arial" w:eastAsia="arial" w:hAnsi="arial" w:cs="arial"/>
            <w:b/>
            <w:i/>
            <w:color w:val="0077CC"/>
            <w:sz w:val="20"/>
            <w:u w:val="single"/>
            <w:shd w:val="clear" w:color="auto" w:fill="FFFFFF"/>
            <w:lang w:val="en-US" w:eastAsia="en-US" w:bidi="ar-SA"/>
          </w:rPr>
          <w:t>montreal</w:t>
        </w:r>
      </w:hyperlink>
      <w:hyperlink r:id="rId697" w:history="1">
        <w:r>
          <w:rPr>
            <w:rFonts w:ascii="arial" w:eastAsia="arial" w:hAnsi="arial" w:cs="arial"/>
            <w:i/>
            <w:color w:val="0077CC"/>
            <w:sz w:val="20"/>
            <w:u w:val="single"/>
            <w:shd w:val="clear" w:color="auto" w:fill="FFFFFF"/>
            <w:lang w:val="en-US" w:eastAsia="en-US" w:bidi="ar-SA"/>
          </w:rPr>
          <w:t>-mosque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 xml:space="preserve">The Week in Review: Moving on, job woes, </w:t>
        </w:r>
      </w:hyperlink>
      <w:hyperlink r:id="rId72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7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5" w:history="1">
        <w:r>
          <w:rPr>
            <w:rFonts w:ascii="arial" w:eastAsia="arial" w:hAnsi="arial" w:cs="arial"/>
            <w:b/>
            <w:bCs/>
            <w:i/>
            <w:color w:val="0077CC"/>
            <w:kern w:val="32"/>
            <w:sz w:val="28"/>
            <w:szCs w:val="32"/>
            <w:u w:val="single"/>
            <w:shd w:val="clear" w:color="auto" w:fill="FFFFFF"/>
            <w:lang w:val="en-US" w:eastAsia="en-US" w:bidi="ar-SA"/>
          </w:rPr>
          <w:t>, more Bonjour-Hi, up a tree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Catch up on all the big stories that happened this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losing 7,000 residents to other provinces every year: analysis( </w:t>
      </w:r>
      <w:hyperlink r:id="rId726" w:history="1">
        <w:r>
          <w:rPr>
            <w:rFonts w:ascii="arial" w:eastAsia="arial" w:hAnsi="arial" w:cs="arial"/>
            <w:i/>
            <w:color w:val="0077CC"/>
            <w:sz w:val="20"/>
            <w:u w:val="single"/>
            <w:shd w:val="clear" w:color="auto" w:fill="FFFFFF"/>
            <w:lang w:val="en-US" w:eastAsia="en-US" w:bidi="ar-SA"/>
          </w:rPr>
          <w:t>http://montrealgazette.com/news/local-news/quebec-losing-7000-residents-to-other-provinces-every-year-analysis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leaving Quebec for other provinces rose between 2011 and 2016, when compared with the previous five-year period, according to an analysis of Statistics Canada census data conducted by the Association for Canadian Studies. "On average, we're losing about 7,000 people per year from interprovincial migration over the last five years," said Jack Jedwab, the president of the association. The analysis found between 2011 and 2016, Quebec had a net loss of 36,955 residents, as 55,365 people moved here from other parts of the country, while 92,320 people left for other provinces. Between 2006 and 2011, Quebec's net loss of residents through interprovincial migration was 20,245.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labour force needs are urgent, Couillard tells discrimination conference( </w:t>
      </w:r>
      <w:hyperlink r:id="rId727" w:history="1">
        <w:r>
          <w:rPr>
            <w:rFonts w:ascii="arial" w:eastAsia="arial" w:hAnsi="arial" w:cs="arial"/>
            <w:i/>
            <w:color w:val="0077CC"/>
            <w:sz w:val="20"/>
            <w:u w:val="single"/>
            <w:shd w:val="clear" w:color="auto" w:fill="FFFFFF"/>
            <w:lang w:val="en-US" w:eastAsia="en-US" w:bidi="ar-SA"/>
          </w:rPr>
          <w:t>http://montrealgazette.com/news/quebecs-labour-force-needs-are-urgent-couillard-tells-discrimination-conference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will spend $15 million in the coming months and release additional funds in its 2018-2019 budget to improve the integration of immigrants in the labour market, Premier Philippe Couillard said on Tuesday at a forum on the promotion of diversity and the fight against discrimination. The approximately 200 participants at the one-day forum did not leave empty-handed, Couillard announced a series of measures aimed at matching the needs of regions with the potential represented by immigrants: redeployment of the Ministry of Immigration, Diversity and Inclusion in the regions, financial support for businesses, revised selection criteria that will "reward" immigrants who want to settle in rural areas, better support for community groups, a new program for immigrant entrepreneurs, more technical French-language education and an awareness campaign "Together, we are Quebec" that presents diversity as a source of "strength and wealth."</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Philippe Couillard speaks at a news conference at the end of a forum on diversity and anti-discrimination, Tuesday, Dec. 5, 2017, in Quebec City. Quebec Immigration, Diversity and Inclusiveness Minister David Heurtel, left, looks 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suspended, S&amp;;#151;reté head put in charge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http://montrealgazette.com/news/local-news/</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Martin Coiteux has 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in the wake of a damning report outlining serious irregularities and shortcomings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affairs division. Coiteux suspended Pichet, with pay, effective Wednesday, and he has named S&amp;;#151;reté du Québec director Martin Prud'homme to act as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interim administrator of the SPVM over the next year. Prud'homme, a former deputy minister of public security who has been in charge of the SQ for the past three years, is now tasked with correcting what Coiteux described as a "very worrisome situation" in the SPVM's internal affairs division.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Bonjour-Hi: English is not a foreign language in Quebec, Couillard says( </w:t>
      </w:r>
      <w:hyperlink r:id="rId729" w:history="1">
        <w:r>
          <w:rPr>
            <w:rFonts w:ascii="arial" w:eastAsia="arial" w:hAnsi="arial" w:cs="arial"/>
            <w:i/>
            <w:color w:val="0077CC"/>
            <w:sz w:val="20"/>
            <w:u w:val="single"/>
            <w:shd w:val="clear" w:color="auto" w:fill="FFFFFF"/>
            <w:lang w:val="en-US" w:eastAsia="en-US" w:bidi="ar-SA"/>
          </w:rPr>
          <w:t>http://montrealgazette.com/news/quebec/bonjour-hi-english-is-not-a-foreign-language-in-quebec-couillard-says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Accused in writing of participating in an exercise that heaped scorn on the English-speaking community, Premier Philippe Couillard has moved to patch up relations in the wake of the Bonjour-Hi debacle. Among the factors motivating his mea culpa was a blistering letter of complaint fired directly at him by the province's main English-speaking minority group, the Quebec Community Groups Network (QCGN), following the controversy Couillard now admits has made Quebec an international laughingstock. Obtained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Thursday, the one-page letter expresses QCGN's outrage and disappointment with the Bonjour motion adopte( </w:t>
      </w:r>
      <w:hyperlink r:id="rId730" w:history="1">
        <w:r>
          <w:rPr>
            <w:rFonts w:ascii="arial" w:eastAsia="arial" w:hAnsi="arial" w:cs="arial"/>
            <w:i/>
            <w:color w:val="0077CC"/>
            <w:sz w:val="20"/>
            <w:u w:val="single"/>
            <w:shd w:val="clear" w:color="auto" w:fill="FFFFFF"/>
            <w:lang w:val="en-US" w:eastAsia="en-US" w:bidi="ar-SA"/>
          </w:rPr>
          <w:t>http://montrealgazette.com/news/quebec/parti-quebecois-motion-would-declare-bonjour-hi-an-irritant</w:t>
        </w:r>
      </w:hyperlink>
      <w:r>
        <w:rPr>
          <w:rFonts w:ascii="arial" w:eastAsia="arial" w:hAnsi="arial" w:cs="arial"/>
          <w:color w:val="000000"/>
          <w:sz w:val="20"/>
          <w:lang w:val="en-US" w:eastAsia="en-US" w:bidi="ar-SA"/>
        </w:rPr>
        <w:t xml:space="preserve"> )d unanimously last week, and accuses the government of throwing its new policy of openness(            </w:t>
      </w:r>
      <w:hyperlink r:id="rId731" w:history="1">
        <w:r>
          <w:rPr>
            <w:rFonts w:ascii="arial" w:eastAsia="arial" w:hAnsi="arial" w:cs="arial"/>
            <w:i/>
            <w:color w:val="0077CC"/>
            <w:sz w:val="20"/>
            <w:u w:val="single"/>
            <w:shd w:val="clear" w:color="auto" w:fill="FFFFFF"/>
            <w:lang w:val="en-US" w:eastAsia="en-US" w:bidi="ar-SA"/>
          </w:rPr>
          <w:t>http://montrealgazette.com/news/quebec/pq-youth-blast-liberals-for-contemplating-loosening-up-french-charter</w:t>
        </w:r>
      </w:hyperlink>
      <w:r>
        <w:rPr>
          <w:rFonts w:ascii="arial" w:eastAsia="arial" w:hAnsi="arial" w:cs="arial"/>
          <w:color w:val="000000"/>
          <w:sz w:val="20"/>
          <w:lang w:val="en-US" w:eastAsia="en-US" w:bidi="ar-SA"/>
        </w:rPr>
        <w:t xml:space="preserve"> ) to the English-speaking community overboard at the first sign of linguistic trouble.</w:t>
      </w:r>
    </w:p>
    <w:p>
      <w:pPr>
        <w:spacing w:before="200" w:line="260" w:lineRule="atLeast"/>
        <w:jc w:val="both"/>
        <w:rPr>
          <w:lang w:val="en-US" w:eastAsia="en-US" w:bidi="ar-SA"/>
        </w:rPr>
      </w:pPr>
      <w:r>
        <w:rPr>
          <w:rFonts w:ascii="arial" w:eastAsia="arial" w:hAnsi="arial" w:cs="arial"/>
          <w:color w:val="000000"/>
          <w:sz w:val="20"/>
          <w:lang w:val="en-US" w:eastAsia="en-US" w:bidi="ar-SA"/>
        </w:rPr>
        <w:t>Lionel Filion takes care of his Christmas trees at his Jean Talon market stall, during the afternoon on Friday, Dec.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Christmas trees to be pricier this year, Quebec growers say( </w:t>
      </w:r>
      <w:hyperlink r:id="rId732" w:history="1">
        <w:r>
          <w:rPr>
            <w:rFonts w:ascii="arial" w:eastAsia="arial" w:hAnsi="arial" w:cs="arial"/>
            <w:i/>
            <w:color w:val="0077CC"/>
            <w:sz w:val="20"/>
            <w:u w:val="single"/>
            <w:shd w:val="clear" w:color="auto" w:fill="FFFFFF"/>
            <w:lang w:val="en-US" w:eastAsia="en-US" w:bidi="ar-SA"/>
          </w:rPr>
          <w:t>http://montrealgazette.com/news/local-news/christmas-trees-to-be-pricier-this-year-quebec-growers-say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Higher demand for real Christmas trees and a shortage south of the border means evergreens are likely to fetch higher prices than usual this holiday season. "Last year, we had a good improvement, and this year, finally the demand is strong for Canadian trees," said Larry Downey, a Christmas tree farmer and the president of the Canadian Christmas Tree Growers Association. "There could be a slight shortage in the U.S." Locally, consumers can expect a modest increase in the price of trees nearly everywhere in the province, Downey said. And that price increase could continue for several years. That's because the supply of Christmas trees south of the border has dipped this year, as a result of fewer trees being sold during the Great Recession in the U.S. that started at the end of the last decade.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(90%); IMMIGRATION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ASSOCIATIONS &amp; ORGANIZATIONS (89%); DISCRIMINATION (88%); CENSUS (78%); COMMUNITY ACTIVISM (78%); LABOR FORCE (77%); STATISTICS (76%); FOREIGN LANGUAGE EDUCATION (76%); LABOR SECTOR PERFORMANCE (76%); RESEARCH REPORTS (72%); ENTREPRENEURSHIP (69%); PRESS CONFERENCES (67%); RURAL COMMUNITIES (63%); catch,stories,happened,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,quebec,losing !@PERMALINK= </w:t>
      </w:r>
      <w:hyperlink r:id="rId733" w:history="1">
        <w:r>
          <w:rPr>
            <w:rFonts w:ascii="arial" w:eastAsia="arial" w:hAnsi="arial" w:cs="arial"/>
            <w:i/>
            <w:color w:val="0077CC"/>
            <w:sz w:val="20"/>
            <w:u w:val="single"/>
            <w:shd w:val="clear" w:color="auto" w:fill="FFFFFF"/>
            <w:lang w:val="en-US" w:eastAsia="en-US" w:bidi="ar-SA"/>
          </w:rPr>
          <w:t>http://montrealgazette.com/news/local-news/the-week-in-review-moving-on-job-woes-</w:t>
        </w:r>
      </w:hyperlink>
      <w:hyperlink r:id="rId733" w:history="1">
        <w:r>
          <w:rPr>
            <w:rFonts w:ascii="arial" w:eastAsia="arial" w:hAnsi="arial" w:cs="arial"/>
            <w:b/>
            <w:i/>
            <w:color w:val="0077CC"/>
            <w:sz w:val="20"/>
            <w:u w:val="single"/>
            <w:shd w:val="clear" w:color="auto" w:fill="FFFFFF"/>
            <w:lang w:val="en-US" w:eastAsia="en-US" w:bidi="ar-SA"/>
          </w:rPr>
          <w:t>policing</w:t>
        </w:r>
      </w:hyperlink>
      <w:hyperlink r:id="rId733" w:history="1">
        <w:r>
          <w:rPr>
            <w:rFonts w:ascii="arial" w:eastAsia="arial" w:hAnsi="arial" w:cs="arial"/>
            <w:i/>
            <w:color w:val="0077CC"/>
            <w:sz w:val="20"/>
            <w:u w:val="single"/>
            <w:shd w:val="clear" w:color="auto" w:fill="FFFFFF"/>
            <w:lang w:val="en-US" w:eastAsia="en-US" w:bidi="ar-SA"/>
          </w:rPr>
          <w:t>-</w:t>
        </w:r>
      </w:hyperlink>
      <w:hyperlink r:id="rId733" w:history="1">
        <w:r>
          <w:rPr>
            <w:rFonts w:ascii="arial" w:eastAsia="arial" w:hAnsi="arial" w:cs="arial"/>
            <w:b/>
            <w:i/>
            <w:color w:val="0077CC"/>
            <w:sz w:val="20"/>
            <w:u w:val="single"/>
            <w:shd w:val="clear" w:color="auto" w:fill="FFFFFF"/>
            <w:lang w:val="en-US" w:eastAsia="en-US" w:bidi="ar-SA"/>
          </w:rPr>
          <w:t>police</w:t>
        </w:r>
      </w:hyperlink>
      <w:hyperlink r:id="rId733" w:history="1">
        <w:r>
          <w:rPr>
            <w:rFonts w:ascii="arial" w:eastAsia="arial" w:hAnsi="arial" w:cs="arial"/>
            <w:i/>
            <w:color w:val="0077CC"/>
            <w:sz w:val="20"/>
            <w:u w:val="single"/>
            <w:shd w:val="clear" w:color="auto" w:fill="FFFFFF"/>
            <w:lang w:val="en-US" w:eastAsia="en-US" w:bidi="ar-SA"/>
          </w:rPr>
          <w:t>-more-bonjour-hi-up-a-tree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48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741"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messages of support are greatly appreciated and shows the Jewish community that it's not alone( </w:t>
      </w:r>
      <w:hyperlink r:id="rId742" w:history="1">
        <w:r>
          <w:rPr>
            <w:rFonts w:ascii="arial" w:eastAsia="arial" w:hAnsi="arial" w:cs="arial"/>
            <w:i/>
            <w:color w:val="0077CC"/>
            <w:sz w:val="20"/>
            <w:u w:val="single"/>
            <w:shd w:val="clear" w:color="auto" w:fill="FFFFFF"/>
            <w:lang w:val="en-US" w:eastAsia="en-US" w:bidi="ar-SA"/>
          </w:rPr>
          <w:t>https://montrealgazette.com/news/local-news/montrealers-rally-against-antisemitism-in-wake-of-pittsburgh-tragedy</w:t>
        </w:r>
      </w:hyperlink>
      <w:r>
        <w:rPr>
          <w:rFonts w:ascii="arial" w:eastAsia="arial" w:hAnsi="arial" w:cs="arial"/>
          <w:color w:val="000000"/>
          <w:sz w:val="20"/>
          <w:lang w:val="en-US" w:eastAsia="en-US" w:bidi="ar-SA"/>
        </w:rPr>
        <w:t xml:space="preserve"> ),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received any threats, but we want to reassure people,"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Rabbi Adam Scheier of the Congregation Shaar Hashomayim has made plans to visit Pittsburgh in the near future because he wants to stand outside the synagogue in Squirrel Hill and offer prayers to the local Jewish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prayers in that synagogue were stopped in the middle of a service," he said. "It's so relatable. These are the same people who come to our synagogue and this is what we do every week (offer religious services to the community). One of the most powerful responses we can give as a community is solidarity. We continue to believe that the goodness will stamp out the hatred."</w:t>
      </w:r>
    </w:p>
    <w:p>
      <w:pPr>
        <w:spacing w:before="200" w:line="260" w:lineRule="atLeast"/>
        <w:jc w:val="both"/>
        <w:rPr>
          <w:lang w:val="en-US" w:eastAsia="en-US" w:bidi="ar-SA"/>
        </w:rPr>
      </w:pPr>
      <w:r>
        <w:rPr>
          <w:rFonts w:ascii="arial" w:eastAsia="arial" w:hAnsi="arial" w:cs="arial"/>
          <w:color w:val="000000"/>
          <w:sz w:val="20"/>
          <w:lang w:val="en-US" w:eastAsia="en-US" w:bidi="ar-SA"/>
        </w:rPr>
        <w:t>Scheier said his congregation in Westmount has a full time security team that is constantly "re-evaluating and reassessing its security needs.</w:t>
      </w:r>
    </w:p>
    <w:p>
      <w:pPr>
        <w:spacing w:before="200" w:line="260" w:lineRule="atLeast"/>
        <w:jc w:val="both"/>
        <w:rPr>
          <w:lang w:val="en-US" w:eastAsia="en-US" w:bidi="ar-SA"/>
        </w:rPr>
      </w:pPr>
      <w:r>
        <w:rPr>
          <w:rFonts w:ascii="arial" w:eastAsia="arial" w:hAnsi="arial" w:cs="arial"/>
          <w:color w:val="000000"/>
          <w:sz w:val="20"/>
          <w:lang w:val="en-US" w:eastAsia="en-US" w:bidi="ar-SA"/>
        </w:rPr>
        <w:t>"Anti-Semitism wasn't born this past weekend in Pittsburgh," he said. "The Jewish community in Canada pays millions of dollars a year out of its own pocket to secure itself. We are constantly aware of the security needs and are looking at how we can both be safe and feel safe and at the same time keep our doors as open as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at a Quebec City mosque that was the site of a mass murder( </w:t>
      </w:r>
      <w:hyperlink r:id="rId743" w:history="1">
        <w:r>
          <w:rPr>
            <w:rFonts w:ascii="arial" w:eastAsia="arial" w:hAnsi="arial" w:cs="arial"/>
            <w:i/>
            <w:color w:val="0077CC"/>
            <w:sz w:val="20"/>
            <w:u w:val="single"/>
            <w:shd w:val="clear" w:color="auto" w:fill="FFFFFF"/>
            <w:lang w:val="en-US" w:eastAsia="en-US" w:bidi="ar-SA"/>
          </w:rPr>
          <w:t>https://montrealgazette.com/tag/quebec-mosque-shooting</w:t>
        </w:r>
      </w:hyperlink>
      <w:r>
        <w:rPr>
          <w:rFonts w:ascii="arial" w:eastAsia="arial" w:hAnsi="arial" w:cs="arial"/>
          <w:color w:val="000000"/>
          <w:sz w:val="20"/>
          <w:lang w:val="en-US" w:eastAsia="en-US" w:bidi="ar-SA"/>
        </w:rPr>
        <w:t xml:space="preserve"> ) carried out by a lone gunman have sent condolences to the Pittsburgh synagogue.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Islamic Cultural Centre of Quebec City says in a statement that the "madness of men"( </w:t>
      </w:r>
      <w:hyperlink r:id="rId744" w:history="1">
        <w:r>
          <w:rPr>
            <w:rFonts w:ascii="arial" w:eastAsia="arial" w:hAnsi="arial" w:cs="arial"/>
            <w:i/>
            <w:color w:val="0077CC"/>
            <w:sz w:val="20"/>
            <w:u w:val="single"/>
            <w:shd w:val="clear" w:color="auto" w:fill="FFFFFF"/>
            <w:lang w:val="en-US" w:eastAsia="en-US" w:bidi="ar-SA"/>
          </w:rPr>
          <w:t>https://montrealgazette.com/pmn/news-pmn/canada-news-pmn/quebec-city-mosque-decries-madness-of-men-after-attack-on-pittsburgh-synagogue/wcm/535155fc-a60a-4068-bdf4-c3236d154c22</w:t>
        </w:r>
      </w:hyperlink>
      <w:r>
        <w:rPr>
          <w:rFonts w:ascii="arial" w:eastAsia="arial" w:hAnsi="arial" w:cs="arial"/>
          <w:color w:val="000000"/>
          <w:sz w:val="20"/>
          <w:lang w:val="en-US" w:eastAsia="en-US" w:bidi="ar-SA"/>
        </w:rPr>
        <w:t xml:space="preserve"> ) struck those who were gathered for a Sabbath service at Pittsburgh's Tree of Life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says the killing of worshippers in a sacred place brings back terrible memories from less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Six worshippers were killed and 19 others were injured in the January 2017 attack at the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centre's board said in the statement the pain felt by Jewish families is one they understand all too well. They said it is an act of "enormous gravity" that "cannot leave us indifferent."</w:t>
      </w:r>
    </w:p>
    <w:p>
      <w:pPr>
        <w:spacing w:before="200" w:line="260" w:lineRule="atLeast"/>
        <w:jc w:val="both"/>
        <w:rPr>
          <w:lang w:val="en-US" w:eastAsia="en-US" w:bidi="ar-SA"/>
        </w:rPr>
      </w:pPr>
      <w:r>
        <w:rPr>
          <w:rFonts w:ascii="arial" w:eastAsia="arial" w:hAnsi="arial" w:cs="arial"/>
          <w:color w:val="000000"/>
          <w:sz w:val="20"/>
          <w:lang w:val="en-US" w:eastAsia="en-US" w:bidi="ar-SA"/>
        </w:rPr>
        <w:t>Benabdallah says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A major vigil is planned tonight at the Beth Israel Beth Aaron synagogue in Côte St. Luc at 7:30.</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(89%); NEGATIVE PERSONAL NEWS (89%); SHOOTINGS (88%); CHRISTIANS &amp; CHRISTIANITY (77%); ANTISEMITISM (74%); MASS SHOOTINGS (74%); MURDER (73%); FAITH BASED SCHOOLS (71%); CLERGY &amp; RELIGIOUS VOCATIONS (69%); CATHOLICS &amp; CATHOLICISM (66%); ISLANDS &amp; REEFS (66%); MUSLIMS &amp; ISLAM (66%); FAMILY (63%); RACISM &amp; XENOPHOBIA (62%); CHILDREN (61%); fellow,massacred,https,rabbi,fishman,arrived !@PERMALINK= </w:t>
      </w:r>
      <w:hyperlink r:id="rId745" w:history="1">
        <w:r>
          <w:rPr>
            <w:rFonts w:ascii="arial" w:eastAsia="arial" w:hAnsi="arial" w:cs="arial"/>
            <w:i/>
            <w:color w:val="0077CC"/>
            <w:sz w:val="20"/>
            <w:u w:val="single"/>
            <w:shd w:val="clear" w:color="auto" w:fill="FFFFFF"/>
            <w:lang w:val="en-US" w:eastAsia="en-US" w:bidi="ar-SA"/>
          </w:rPr>
          <w:t>https://montrealgazette.com/news/local-news/at-</w:t>
        </w:r>
      </w:hyperlink>
      <w:hyperlink r:id="rId745" w:history="1">
        <w:r>
          <w:rPr>
            <w:rFonts w:ascii="arial" w:eastAsia="arial" w:hAnsi="arial" w:cs="arial"/>
            <w:b/>
            <w:i/>
            <w:color w:val="0077CC"/>
            <w:sz w:val="20"/>
            <w:u w:val="single"/>
            <w:shd w:val="clear" w:color="auto" w:fill="FFFFFF"/>
            <w:lang w:val="en-US" w:eastAsia="en-US" w:bidi="ar-SA"/>
          </w:rPr>
          <w:t>montreal</w:t>
        </w:r>
      </w:hyperlink>
      <w:hyperlink r:id="rId745"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PENNSYLVANIA, USA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7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in Pittsburgh, a West Island rabbi encouraged Jewish families to "stand tall and be proud of who we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741"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messages of support are greatly appreciated and shows the Jewish community that it's not alone,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and nervous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schools 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received any threats, but we want to reassure people,"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a Quebec City mosque that was the site of a mass murder carried out by a lone gunman have sent condolences to the Pittsburgh synagogue.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Cultural Centre of Quebec City says in a statement that the "madness of men" struck those who were gathered for a Sabbath service at Pittsburgh's Tree of Life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says the killing of worshippers in a sacred place brings back terrible memories from less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Six worshippers were killed and 19 others were injured in the January 2017 attack at the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centre's board said in the statement the pain felt by Jewish families is one they understand all too well. They said it is an act of "enormous gravity" that "cannot leave us indifferent."</w:t>
      </w:r>
    </w:p>
    <w:p>
      <w:pPr>
        <w:spacing w:before="200" w:line="260" w:lineRule="atLeast"/>
        <w:jc w:val="both"/>
        <w:rPr>
          <w:lang w:val="en-US" w:eastAsia="en-US" w:bidi="ar-SA"/>
        </w:rPr>
      </w:pPr>
      <w:r>
        <w:rPr>
          <w:rFonts w:ascii="arial" w:eastAsia="arial" w:hAnsi="arial" w:cs="arial"/>
          <w:color w:val="000000"/>
          <w:sz w:val="20"/>
          <w:lang w:val="en-US" w:eastAsia="en-US" w:bidi="ar-SA"/>
        </w:rPr>
        <w:t>Benabdallah says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A major vigil is planned tonight at the Beth Israel Beth Aaron synagogue in Côte St. Luc at 7:30 p.m.</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(90%); NEGATIVE PERSONAL NEWS (89%); SHOOTINGS (88%); FAMILY (88%); CHILDREN (88%); CHRISTIANS &amp; CHRISTIANITY (77%); CLERGY &amp; RELIGIOUS VOCATIONS (74%); MASS SHOOTINGS (74%); FAITH BASED SCHOOLS (74%); MURDER (73%); ISLANDS &amp; REEFS (69%); CATHOLICS &amp; CATHOLICISM (65%); MUSLIMS &amp; ISLAM (65%); massacre,pittsburgh,island,rabbi,encouraged,jewish !@PERMALINK= </w:t>
      </w:r>
      <w:hyperlink r:id="rId753" w:history="1">
        <w:r>
          <w:rPr>
            <w:rFonts w:ascii="arial" w:eastAsia="arial" w:hAnsi="arial" w:cs="arial"/>
            <w:i/>
            <w:color w:val="0077CC"/>
            <w:sz w:val="20"/>
            <w:u w:val="single"/>
            <w:shd w:val="clear" w:color="auto" w:fill="FFFFFF"/>
            <w:lang w:val="en-US" w:eastAsia="en-US" w:bidi="ar-SA"/>
          </w:rPr>
          <w:t>https://montrealgazette.com/news/at-</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PENNSYLVANIA, USA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At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synagogues, messages of solidarity transcend religious barriers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in Pittsburgh, a West Island rabbi encouraged Jewish families to "stand tall and be proud of who we are."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days after 11 of his fellow Jews were massacred in Pittsburgh( </w:t>
      </w:r>
      <w:hyperlink r:id="rId741" w:history="1">
        <w:r>
          <w:rPr>
            <w:rFonts w:ascii="arial" w:eastAsia="arial" w:hAnsi="arial" w:cs="arial"/>
            <w:i/>
            <w:color w:val="0077CC"/>
            <w:sz w:val="20"/>
            <w:u w:val="single"/>
            <w:shd w:val="clear" w:color="auto" w:fill="FFFFFF"/>
            <w:lang w:val="en-US" w:eastAsia="en-US" w:bidi="ar-SA"/>
          </w:rPr>
          <w:t>https://montrealgazette.com/news/crime/active-shooter-multiple-casualties-after-shooting-near-pittsburgh-synagogue/wcm/9f887ecb-b5be-487b-bbc4-9de4218e159d</w:t>
        </w:r>
      </w:hyperlink>
      <w:r>
        <w:rPr>
          <w:rFonts w:ascii="arial" w:eastAsia="arial" w:hAnsi="arial" w:cs="arial"/>
          <w:color w:val="000000"/>
          <w:sz w:val="20"/>
          <w:lang w:val="en-US" w:eastAsia="en-US" w:bidi="ar-SA"/>
        </w:rPr>
        <w:t xml:space="preserve"> ), Rabbi Mark Fishman arrived at his own synagogue on the West Island to find numerous messages of support from regular Montrealers and from the leaders of Muslim and Christian communities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incredible messages of solidarity and love and the decency of Canadian society is showing its positive face," said Fishman, of the Congregation Beth Tikvah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an anonymous call from a Catholic saying: 'I want you to know how awful this is and show that I care and offer my condolences'."</w:t>
      </w:r>
    </w:p>
    <w:p>
      <w:pPr>
        <w:spacing w:before="200" w:line="260" w:lineRule="atLeast"/>
        <w:jc w:val="both"/>
        <w:rPr>
          <w:lang w:val="en-US" w:eastAsia="en-US" w:bidi="ar-SA"/>
        </w:rPr>
      </w:pPr>
      <w:r>
        <w:rPr>
          <w:rFonts w:ascii="arial" w:eastAsia="arial" w:hAnsi="arial" w:cs="arial"/>
          <w:color w:val="000000"/>
          <w:sz w:val="20"/>
          <w:lang w:val="en-US" w:eastAsia="en-US" w:bidi="ar-SA"/>
        </w:rPr>
        <w:t>The messages of support are greatly appreciated and shows the Jewish community that it's not alone,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members of his congregation are anxious and nervous following the shootings at the Pittsburgh synagogue, but he said he wants to reassure his community that they're safe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feel safe and I will be communicating to our schools kids connected to the synagogue that they should also feel safe - there is no cause for panic and alarm,"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has a very different reality of gun culture than America. There are gun murders in Canada, but generally when you look at America and gun crime, it's not comparable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After the massacre, Fishman sent an email to his congregation expressing his sadness and outrage at the killings.</w:t>
      </w:r>
    </w:p>
    <w:p>
      <w:pPr>
        <w:spacing w:before="200" w:line="260" w:lineRule="atLeast"/>
        <w:jc w:val="both"/>
        <w:rPr>
          <w:lang w:val="en-US" w:eastAsia="en-US" w:bidi="ar-SA"/>
        </w:rPr>
      </w:pPr>
      <w:r>
        <w:rPr>
          <w:rFonts w:ascii="arial" w:eastAsia="arial" w:hAnsi="arial" w:cs="arial"/>
          <w:color w:val="000000"/>
          <w:sz w:val="20"/>
          <w:lang w:val="en-US" w:eastAsia="en-US" w:bidi="ar-SA"/>
        </w:rPr>
        <w:t>But he encouraged Jewish families to send their children to Jewish schools this week and to "stand tall and be proud of who we are."</w:t>
      </w:r>
    </w:p>
    <w:p>
      <w:pPr>
        <w:spacing w:before="200" w:line="260" w:lineRule="atLeast"/>
        <w:jc w:val="both"/>
        <w:rPr>
          <w:lang w:val="en-US" w:eastAsia="en-US" w:bidi="ar-SA"/>
        </w:rPr>
      </w:pPr>
      <w:r>
        <w:rPr>
          <w:rFonts w:ascii="arial" w:eastAsia="arial" w:hAnsi="arial" w:cs="arial"/>
          <w:color w:val="000000"/>
          <w:sz w:val="20"/>
          <w:lang w:val="en-US" w:eastAsia="en-US" w:bidi="ar-SA"/>
        </w:rPr>
        <w:t>"It's the most important lesson you can teach your children about Jewish courage, Jewish endurance and Jewish pride," he wrote.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security committee will be reviewing its protocol, but said they will take advice from the Federation CJA's security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Federation CJA sent an email to its members on Saturday saying: "We have no reason to suspect that our community is under threat." It encouraged members to speak up if they seeing anything suspicious.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increased patrols around synagogues and Jewish schools on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haven't received any threats, but we want to reassure people," said Constable Manuel Couture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a Quebec City mosque that was the site of a mass murder carried out by a lone gunman have sent condolences to the Pittsburgh synagogue.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Cultural Centre of Quebec City says in a statement that the "madness of men" struck those who were gathered for a Sabbath service at Pittsburgh's Tree of Life Synagogue.</w:t>
      </w:r>
    </w:p>
    <w:p>
      <w:pPr>
        <w:spacing w:before="200" w:line="260" w:lineRule="atLeast"/>
        <w:jc w:val="both"/>
        <w:rPr>
          <w:lang w:val="en-US" w:eastAsia="en-US" w:bidi="ar-SA"/>
        </w:rPr>
      </w:pPr>
      <w:r>
        <w:rPr>
          <w:rFonts w:ascii="arial" w:eastAsia="arial" w:hAnsi="arial" w:cs="arial"/>
          <w:color w:val="000000"/>
          <w:sz w:val="20"/>
          <w:lang w:val="en-US" w:eastAsia="en-US" w:bidi="ar-SA"/>
        </w:rPr>
        <w:t>Centre co-founder Boufeldja Benabdallah says the killing of worshippers in a sacred place brings back terrible memories from less than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Six worshippers were killed and 19 others were injured in the January 2017 attack at the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Islamic centre's board said in the statement the pain felt by Jewish families is one they understand all too well. They said it is an act of "enormous gravity" that "cannot leave us indifferent."</w:t>
      </w:r>
    </w:p>
    <w:p>
      <w:pPr>
        <w:spacing w:before="200" w:line="260" w:lineRule="atLeast"/>
        <w:jc w:val="both"/>
        <w:rPr>
          <w:lang w:val="en-US" w:eastAsia="en-US" w:bidi="ar-SA"/>
        </w:rPr>
      </w:pPr>
      <w:r>
        <w:rPr>
          <w:rFonts w:ascii="arial" w:eastAsia="arial" w:hAnsi="arial" w:cs="arial"/>
          <w:color w:val="000000"/>
          <w:sz w:val="20"/>
          <w:lang w:val="en-US" w:eastAsia="en-US" w:bidi="ar-SA"/>
        </w:rPr>
        <w:t>Benabdallah says his first response was to contact members of the Quebec City Jewish community - a small group that came to the aid of the local Muslim community when it was attacked.</w:t>
      </w:r>
    </w:p>
    <w:p>
      <w:pPr>
        <w:spacing w:before="200" w:line="260" w:lineRule="atLeast"/>
        <w:jc w:val="both"/>
        <w:rPr>
          <w:lang w:val="en-US" w:eastAsia="en-US" w:bidi="ar-SA"/>
        </w:rPr>
      </w:pPr>
      <w:r>
        <w:rPr>
          <w:rFonts w:ascii="arial" w:eastAsia="arial" w:hAnsi="arial" w:cs="arial"/>
          <w:color w:val="000000"/>
          <w:sz w:val="20"/>
          <w:lang w:val="en-US" w:eastAsia="en-US" w:bidi="ar-SA"/>
        </w:rPr>
        <w:t>A major vigil is planned tonight at the Beth Israel Beth Aaron synagogue in CÃ´te St. Luc at 7:30 p.m.</w:t>
      </w:r>
    </w:p>
    <w:p>
      <w:pPr>
        <w:spacing w:before="200" w:line="260" w:lineRule="atLeast"/>
        <w:jc w:val="both"/>
        <w:rPr>
          <w:lang w:val="en-US" w:eastAsia="en-US" w:bidi="ar-SA"/>
        </w:rPr>
      </w:pPr>
      <w:r>
        <w:rPr>
          <w:rFonts w:ascii="arial" w:eastAsia="arial" w:hAnsi="arial" w:cs="arial"/>
          <w:color w:val="000000"/>
          <w:sz w:val="20"/>
          <w:lang w:val="en-US" w:eastAsia="en-US" w:bidi="ar-SA"/>
        </w:rPr>
        <w:t>Fishman said the tragedy has strengthened the bond and sense of togetherness among Jews across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it's Melbourne or Manchester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people have a sense of being one people when tragedy strikes."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2018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JEWS &amp; JUDAISM (92%); RELIGION (91%); CLERGY &amp; RELIGIOUS VOCATIONS (90%); SHOOTINGS (89%); CHILDREN (89%); FAITH BASED SCHOOLS (89%); FAMILY (89%); NEGATIVE PERSONAL NEWS (89%); MUSLIMS &amp; ISLAM (78%); MASS SHOOTINGS (78%); CHRISTIANS &amp; CHRISTIANITY (78%); ISLANDS &amp; REEFS (78%); VIOLENT CRIME (77%); MURDER (77%); LAW ENFORCEMENT (77%); CATHOLICS &amp; CATHOLICISM (73%); INTERVIEWS (63%); massacre,pittsburgh,island,rabbi,encouraged,jewish !@PERMALINK= </w:t>
      </w:r>
      <w:hyperlink r:id="rId753" w:history="1">
        <w:r>
          <w:rPr>
            <w:rFonts w:ascii="arial" w:eastAsia="arial" w:hAnsi="arial" w:cs="arial"/>
            <w:i/>
            <w:color w:val="0077CC"/>
            <w:sz w:val="20"/>
            <w:u w:val="single"/>
            <w:shd w:val="clear" w:color="auto" w:fill="FFFFFF"/>
            <w:lang w:val="en-US" w:eastAsia="en-US" w:bidi="ar-SA"/>
          </w:rPr>
          <w:t>https://montrealgazette.com/news/at-</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-synagogues-messages-of-solidarity-transcend-religious-barriers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FAITH BASED SCHOOLS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PENNSYLVANIA, USA (92%);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Budget de La Presse Canadienne pour le vendredi 6 octobre 2017; Budget de La Presse Canadienne du 6 octobre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6 octobre 2017 05:28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37"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Le nombre de patients qui se sont prévalus de l'aide médicale à mourir au Canada a connu une augmentation de près de 50 pour cent au cours des derniers mois. Et selon des données fragmentaires, plus du quart des personnes qui l'avaient réclamée sont décédées avant d'y avoir accès. Par Mélanie Marquis (Lead suivra) AIDE-MÉDICALE-RAPPORT</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Cour suprême du Canada affirme que les documents détaillant les agressions subies par d'anciens élèves des pensionnats autochtones pourront être détruits. (Avec photo) (Lead suivra) COUR-SUPRÊME-PENSIONNATS-AUTOCHTONES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survivants d'une période où les enfants autochtones étaient arrachés à leur foyer et confiés à des familles d'accueil espèrent que l'entente de principe intervenue avec Ottawa mettra fin à l'acculturation des jeunes des Premières Nations. 527 mots Par Kristy Kirkup (Avec photo) (16 h 28) ENTENTE-RAFLE-AUTOCHTONE</w:t>
      </w:r>
    </w:p>
    <w:p>
      <w:pPr>
        <w:spacing w:before="200" w:line="260" w:lineRule="atLeast"/>
        <w:jc w:val="both"/>
        <w:rPr>
          <w:lang w:val="en-US" w:eastAsia="en-US" w:bidi="ar-SA"/>
        </w:rPr>
      </w:pPr>
      <w:r>
        <w:rPr>
          <w:rFonts w:ascii="arial" w:eastAsia="arial" w:hAnsi="arial" w:cs="arial"/>
          <w:color w:val="000000"/>
          <w:sz w:val="20"/>
          <w:lang w:val="en-US" w:eastAsia="en-US" w:bidi="ar-SA"/>
        </w:rPr>
        <w:t>OTTAWA - Quelques jours après son dévoilement, l'espace réservé à la plaque commémorative au Monument national de l'Holocauste à Ottawa est vide. Seuls les trous de boulons sont visibles. 392 mots (14 h 15) HOLOCAUSTE-ERREUR-MONUMENT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gouvernement Couillard dit avoir «réglé sa dette» envers les omnipraticiens en leur accordant une augmentation de rémunération de 14,7 pour cent d'ici 2023. 611 mots Par Caroline Plante (15 h 51) ENTENTE-MÉDECINS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Parce que l'on sait qu'il y aura d'autres crues des eaux importantes au Québec, il faut trouver dès maintenant des moyens de mieux se préparer pour réduire les dégâts et les coûts humains, a déclaré vendredi le ministre de l'Environnement, David Heurtel, au premier jour du forum sur les inondations qui se tient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486 mots Par Stéphanie Marin (17 h 17) FORUM-INONDATIONS</w:t>
      </w:r>
    </w:p>
    <w:p>
      <w:pPr>
        <w:spacing w:before="200" w:line="260" w:lineRule="atLeast"/>
        <w:jc w:val="both"/>
        <w:rPr>
          <w:lang w:val="en-US" w:eastAsia="en-US" w:bidi="ar-SA"/>
        </w:rPr>
      </w:pPr>
      <w:r>
        <w:rPr>
          <w:rFonts w:ascii="arial" w:eastAsia="arial" w:hAnsi="arial" w:cs="arial"/>
          <w:color w:val="000000"/>
          <w:sz w:val="20"/>
          <w:lang w:val="en-US" w:eastAsia="en-US" w:bidi="ar-SA"/>
        </w:rPr>
        <w:t>ROUYN NORANDA - Un barbier de Rouyn-Noranda, en Abitibi-Témiscamingue, s'attire des éloges pour sa façon d'accommoder son jeune client autiste. 232 mots (Avec photo) (13 h 22) ABITIBI-BARBIER-AUTISME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négociations viennent de débuter en vue du renouvellement de la convention collective pour 5000 employés de bureau de Bell Canada, au Québec et en Ontario. 452 mots Par Lia Lévesque (11 h 14; aussi transmis en Affaires) BELL-NÉGOCIATION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individu de 34 ans que les policiers croient être la tête dirigeante d'un réseau de trafic d'héroïne, Steven Richard Hacque, fait face à une série d'accusations de trafic et de possession dans le but de trafic d'héroïne, de possession d'arme à feu et de complot. 215 mots (17 h 22) TRAFIQUANT-ACCUSATIONS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de 64 ans est détenu en lien avec le meurtre de son frère, survenu dans la nuit de jeudi à vendredi,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160 mots (15 h 46) MEURTRE-</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Accusé d'avoir lancé un projectile contre le premier ministre Philippe Couillard l'an dernier, Esteban Torres a plaidé coupable vendredi matin à une accusation de voies de fait. 198 mots Par Stéphanie Marin (13 h 38) PROJECTILE-PHILIPPE-COUILLARD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croit qu'un homme arrêté mercredi dernier pour leurre informatique à l'endroit d'une personne d'âge mineur pourrait avoir fait d'autres victimes. 198 mots (9 h 33) ROSSY-LEURRE-INFORMATIQUE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Loto-Québec recherche la personne qui détient un billet gagnant de 2 millions $ de la loterie Québec 49 du 6 septembre dernier qui n'a pas été réclamé. 186 mots (9 h 16) LOTO-QUÉBEC-LOT-NON-RÉCLAMÉ</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SAINT-JEAN - Un avocat d'anciens élèves des pensionnats autochtones qui étaient exclus des excuses nationales prononcées en 2008 affirme que Justin Trudeau se rendra au Labrador le 24 novembre pour présenter des excuses. 178 mots (16 h 12) TNL-PENSIONNATS-AUTOCHTONES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Bell Canada a annoncé vendredi son intention d'installer un centre de soutien national à Fredericton. 149 mots (14 h 34; aussi transmis en Affaires) NB-BELL-EMPLOIS</w:t>
      </w:r>
    </w:p>
    <w:p>
      <w:pPr>
        <w:spacing w:before="200" w:line="260" w:lineRule="atLeast"/>
        <w:jc w:val="both"/>
        <w:rPr>
          <w:lang w:val="en-US" w:eastAsia="en-US" w:bidi="ar-SA"/>
        </w:rPr>
      </w:pPr>
      <w:r>
        <w:rPr>
          <w:rFonts w:ascii="arial" w:eastAsia="arial" w:hAnsi="arial" w:cs="arial"/>
          <w:color w:val="000000"/>
          <w:sz w:val="20"/>
          <w:lang w:val="en-US" w:eastAsia="en-US" w:bidi="ar-SA"/>
        </w:rPr>
        <w:t>HALIFAX - Le gouvernement de la Nouvelle-Écosse veut connaître l'avis de sa population sur l'idée de fixer à 19 ans l'âge légal pour consommer de la marijuana, et sur celle de la vendre par l'entremise d'une société d'État comme celle responsable de la vente d'alcool. 364 mots (12 h 03) NÉ-MARIJUANA-CONSULTATIONS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Des leaders et des chasseurs inuits sont en colère contre les projets européens de lancer un satellite qui propulserait une fusée qui contiendrait probablement un carburant fortement toxique dans certaines des eaux les plus sensibles dans l'Arctique canadien. 622 mots Par Bob Weber (Avec photo) (6 h 00) EUROPE-FUSÉE-CARBURANT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avions de la CSeries de Bombardier envoyés vers les États-Unis pourraient faire l'objet de droits punitifs totalisant près de 300 pour cent puisque le département américain du Commerce a décrété vendredi un droit antidumping de 79,82 pour cent. Par Ross Marowits et Lia Lévesque (Lead suivra) BOMBARDIER-BOEING-DROITS</w:t>
      </w:r>
    </w:p>
    <w:p>
      <w:pPr>
        <w:spacing w:before="200" w:line="260" w:lineRule="atLeast"/>
        <w:jc w:val="both"/>
        <w:rPr>
          <w:lang w:val="en-US" w:eastAsia="en-US" w:bidi="ar-SA"/>
        </w:rPr>
      </w:pPr>
      <w:r>
        <w:rPr>
          <w:rFonts w:ascii="arial" w:eastAsia="arial" w:hAnsi="arial" w:cs="arial"/>
          <w:color w:val="000000"/>
          <w:sz w:val="20"/>
          <w:lang w:val="en-US" w:eastAsia="en-US" w:bidi="ar-SA"/>
        </w:rPr>
        <w:t>OTTAWA - Une augmentation d'emplois à temps plein a permis au Canada d'enregistrer une hausse nette d'emplois pour un dixième mois consécutif, a indiqué Statistique Canada vendredi. (Lead suivra; aussi transmis en Général) STATCAN-EMPLOI</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La Chambre de commerce américaine s'inquiète d'un retrait possible des États-Unis de l'Accord de libre-échange nord-américain (ALÉNA). (À venir)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Synthèse de l'activité quotidienne sur les marchés boursiers nord-américains. (Lead suivra)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CALGARY - L'abandon d'Énergie Est par TransCanada (TSX:TRP) signifie que les autres projets d'oléoducs s'avèrent plus cruciaux que jamais pour l'exportation de pétrole canadien, signale un analyste. 273 mots (17 h 11) PROJETS-OLÉODUCS-ANALYSTE</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La tension entre un groupe de franchisés mécontents de Tim Hortons et leur société mère a grimpé d'un cran vendredi, le regroupement des franchisés ayant lancé une poursuite en justice alléguant que Restaurant Brands International, sa filiale et divers membres de sa direction sabotaient son droit d'association. 308 mots (16 h 31) TIM-HORTONS-FRANCHISÉS</w:t>
      </w:r>
    </w:p>
    <w:p>
      <w:pPr>
        <w:spacing w:before="200" w:line="260" w:lineRule="atLeast"/>
        <w:jc w:val="both"/>
        <w:rPr>
          <w:lang w:val="en-US" w:eastAsia="en-US" w:bidi="ar-SA"/>
        </w:rPr>
      </w:pPr>
      <w:r>
        <w:rPr>
          <w:rFonts w:ascii="arial" w:eastAsia="arial" w:hAnsi="arial" w:cs="arial"/>
          <w:color w:val="000000"/>
          <w:sz w:val="20"/>
          <w:lang w:val="en-US" w:eastAsia="en-US" w:bidi="ar-SA"/>
        </w:rPr>
        <w:t>INGERSOLL - Le syndicat représentant environ 2500 travailleurs en grève à l'usine CAMI de GM à Ingersoll, en Ontario, affirme que les deux parties sont encore très éloignées l'une de l'autre en ce qui a trait à la sécurité d'emploi et à certaines questions économiques. 259 mots (12 h 54) AUTOMOBILE-GM-GRÈVE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MADRID - Le porte-parole du gouvernement espagnol a déclaré vendredi que la «coexistence est brisée» en Catalogne et jette le blâme sur les autorités séparatistes de la région du nord-est du pays. (Avec photo) (Lead suivra) CATALOGNE-SITUATION</w:t>
      </w:r>
    </w:p>
    <w:p>
      <w:pPr>
        <w:spacing w:before="200" w:line="260" w:lineRule="atLeast"/>
        <w:jc w:val="both"/>
        <w:rPr>
          <w:lang w:val="en-US" w:eastAsia="en-US" w:bidi="ar-SA"/>
        </w:rPr>
      </w:pPr>
      <w:r>
        <w:rPr>
          <w:rFonts w:ascii="arial" w:eastAsia="arial" w:hAnsi="arial" w:cs="arial"/>
          <w:color w:val="000000"/>
          <w:sz w:val="20"/>
          <w:lang w:val="en-US" w:eastAsia="en-US" w:bidi="ar-SA"/>
        </w:rPr>
        <w:t>OSLO - L'organisme Campagne internationale pour l'abolition des armes nucléaires (ICAN), établi à Genève, en Suisse, reçoit le prix Nobel de la paix de 2017. (Avec photo) (Lead suivra) PRIX-NOBEL-PAIX</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fausses nouvelles qui circulent abondamment sur le web peuvent avoir des effets bien réels. La propagande russe, qui s'est propagée comme une traînée de poudre en Ukraine dans les dernières années, a mené à un «conflit sanglant», déplore un journaliste ukrainien, qui invite les autres pays à sévir contre les fausses nouvelles et les trolls à la remorque du gouvernement russe. 628 mots Par Vicky Fragasso-Marquis (8 h 16; aussi transmis en Général) PROPAGANDE-INGÉRENCE-RUSSE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Cirque du Soleil versera 1 million $ US pour témoigner son appui aux proches des victimes et aux premiers répondants de la fusillade de Las Vegas. 224 mots (Avec photo) (16 h 56) LAS-VEGAS-CIRQUE-DU-SOLEIL</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dernier livre de Leonard Cohen, qu'il a terminé d'écrire dans les mois ayant précédé sa mort, sera disponible en librairie l'an prochain. 325 mots (Avec photo) (14 h 50) LEONARD-COHEN-LIVRE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Le créateur de «Hamilton», Lin-Manuel Miranda, a lancé une nouvelle chanson originale, vendredi, afin d'amasser des fonds pour les efforts de reconstruction à Porto Rico, ravagé par le passage de l'ouragan Maria. 240 mots (Avec photo) (10 h 44) PORTO-RICO-CHANSON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Mario Simard (jour), François Vézina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768"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FAMILLE (72%); TRIBUNAL ET COUR DE JUSTICE (68%); DROIT FISCAL (68%); MINISTÈRE DE L'ENVIRONNEMENT (62%);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OTTAWA, ON, CANADA (90%); QUÉBEC, CANADA (94%); ONTARIO, CANADA (57%); AMÉRIQUE DU NORD (91%);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88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quarantine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COVID-19 CORONAVIRUS (90%); INFECTIOUS DISEASE (90%); VIRUSES (90%); ISOLATION &amp; QUARANTINE (89%); NEGLIGENCE (89%); DEATH &amp; DYING (77%); PUBLIC HEALTH ADMINISTRATION (77%); DISEASES &amp; DISORDERS (76%); WORKPLACE HEALTH &amp; SAFETY (75%); HEADS OF STATE &amp; GOVERNMENT (69%); PRIME MINISTERS (69%); HEALTH CARE PROFESSIONALS (66%); coverage,april,email,mailto,items,canada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(89%); LONG TERM HEALTH CARE (71%); HEALTH CARE PROFESSIONALS (66%); NURSING &amp; RESIDENTIAL CARE FACILITIES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(93%); NORTHWEST TERRITORIES, CANADA (73%); NUNAVUT, CANADA (73%); YUKON TERRITORY,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99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quarantine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PERSONAL PROTECTIVE EQUIPMENT (91%); INFECTIOUS DISEASE (90%); COVID-19 CORONAVIRUS (90%); VIRUSES (90%); CORONAVIRUSES (90%); NEGLIGENCE (89%); ISOLATION &amp; QUARANTINE (89%); PUBLIC HEALTH ADMINISTRATION (77%); DEATH &amp; DYING (77%); DISEASES &amp; DISORDERS (76%); WORKPLACE HEALTH &amp; SAFETY (75%); HEADS OF STATE &amp; GOVERNMENT (69%); PRIME MINISTERS (69%); HEALTH CARE PROFESSIONALS (66%); coverage,april,email,mailto,items,canada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(89%); LONG TERM HEALTH CARE (71%); NURSING &amp; RESIDENTIAL CARE FACILITIES (66%); HEALTH CARE PROFESSIONALS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YUKON TERRITORY, CANADA (73%); NORTHWEST TERRITORIES, CANADA (73%); NUNAVUT,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309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quarantine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COVID-19 CORONAVIRUS (90%); INFECTIOUS DISEASE (90%); NEGLIGENCE (90%); VIRUSES (90%); ISOLATION &amp; QUARANTINE (89%); DEATH &amp; DYING (78%); PUBLIC HEALTH ADMINISTRATION (77%); DISEASES &amp; DISORDERS (76%); WORKPLACE HEALTH &amp; SAFETY (75%); HEALTH CARE PROFESSIONALS (66%); PRIME MINISTERS (54%); coverage,april,email,mailto,items,canada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(76%); LONG TERM HEALTH CARE (71%); NURSING &amp; RESIDENTIAL CARE FACILITIES (66%); HEALTH CARE PROFESSIONALS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19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 give his daily update around 11:15 a.m.</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NEGLIGENCE (91%); CORONAVIRUSES (90%); COVID-19 CORONAVIRUS (90%); INFECTIOUS DISEASE (90%); VIRUSES (90%); NEGATIVE PERSONAL NEWS (89%); DEATH &amp; DYING (78%); EPIDEMICS (78%); HEADS OF STATE &amp; GOVERNMENT (77%); PRIME MINISTERS (77%); PUBLIC HEALTH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DISEASES &amp; DISORDERS (76%); EMERGENCY SERVICES (76%); PUBLIC HEALTH ADMINISTRATION (69%); coverage,april,email,mailto,items,prime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 give his daily update around 11:15 a.m.</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NEGLIGENCE (91%); CORONAVIRUSES (90%); COVID-19 CORONAVIRUS (90%); INFECTIOUS DISEASE (90%); VIRUSES (90%); NEGATIVE PERSONAL NEWS (89%); DEATH &amp; DYING (78%); EPIDEMICS (78%); HEADS OF STATE &amp; GOVERNMENT (77%); PRIME MINISTERS (77%); PUBLIC HEALTH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DISEASES &amp; DISORDERS (76%); EMERGENCY SERVICES (76%); PUBLIC HEALTH ADMINISTRATION (69%); coverage,april,email,mailto,items,prime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quarantine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PERSONAL PROTECTIVE EQUIPMENT (91%); COVID-19 CORONAVIRUS (90%); INFECTIOUS DISEASE (90%); NEGLIGENCE (90%); VIRUSES (90%); CORONAVIRUSES (90%); ISOLATION &amp; QUARANTINE (89%); DEATH &amp; DYING (78%); PUBLIC HEALTH ADMINISTRATION (77%); DISEASES &amp; DISORDERS (76%); WORKPLACE HEALTH &amp; SAFETY (75%); HEALTH CARE PROFESSIONALS (66%); PRIME MINISTERS (54%); coverage,april,email,mailto,items,canada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(76%); LONG TERM HEALTH CARE (71%); HEALTH CARE PROFESSIONALS (66%); NURSING &amp; RESIDENTIAL CARE FACILITIES (66%);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 give his daily update around 11:15 a.m.</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NEGLIGENCE (91%); CORONAVIRUSES (90%); COVID-19 CORONAVIRUS (90%); INFECTIOUS DISEASE (90%); VIRUSES (90%); NEGATIVE PERSONAL NEWS (89%); DEATH &amp; DYING (78%); EPIDEMICS (78%); HEADS OF STATE &amp; GOVERNMENT (77%); PRIME MINISTERS (77%); PUBLIC HEALTH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DISEASES &amp; DISORDERS (76%); EMERGENCY SERVICES (76%); PUBLIC HEALTH ADMINISTRATION (69%); coverage,april,email,mailto,items,prime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Coronavirus live updates: Herron residence owner refutes negligence claims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60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to give his daily update around 11:15 a.m.</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777"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778" w:history="1">
        <w:r>
          <w:rPr>
            <w:rFonts w:ascii="arial" w:eastAsia="arial" w:hAnsi="arial" w:cs="arial"/>
            <w:i/>
            <w:color w:val="0077CC"/>
            <w:sz w:val="20"/>
            <w:u w:val="single"/>
            <w:shd w:val="clear" w:color="auto" w:fill="FFFFFF"/>
            <w:lang w:val="en-US" w:eastAsia="en-US" w:bidi="ar-SA"/>
          </w:rPr>
          <w:t>https://montrealgazette.com/news/local-news/</w:t>
        </w:r>
      </w:hyperlink>
      <w:hyperlink r:id="rId778" w:history="1">
        <w:r>
          <w:rPr>
            <w:rFonts w:ascii="arial" w:eastAsia="arial" w:hAnsi="arial" w:cs="arial"/>
            <w:b/>
            <w:i/>
            <w:color w:val="0077CC"/>
            <w:sz w:val="20"/>
            <w:u w:val="single"/>
            <w:shd w:val="clear" w:color="auto" w:fill="FFFFFF"/>
            <w:lang w:val="en-US" w:eastAsia="en-US" w:bidi="ar-SA"/>
          </w:rPr>
          <w:t>police</w:t>
        </w:r>
      </w:hyperlink>
      <w:hyperlink r:id="rId778"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77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13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776"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780"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781"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781" w:history="1">
        <w:r>
          <w:rPr>
            <w:rFonts w:ascii="arial" w:eastAsia="arial" w:hAnsi="arial" w:cs="arial"/>
            <w:b/>
            <w:i/>
            <w:color w:val="0077CC"/>
            <w:sz w:val="20"/>
            <w:u w:val="single"/>
            <w:shd w:val="clear" w:color="auto" w:fill="FFFFFF"/>
            <w:lang w:val="en-US" w:eastAsia="en-US" w:bidi="ar-SA"/>
          </w:rPr>
          <w:t>police</w:t>
        </w:r>
      </w:hyperlink>
      <w:hyperlink r:id="rId781"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NEGLIGENCE (91%); CORONAVIRUSES (90%); COVID-19 CORONAVIRUS (90%); INFECTIOUS DISEASE (90%); VIRUSES (90%); NEGATIVE PERSONAL NEWS (89%); DEATH &amp; DYING (78%); EPIDEMICS (78%); HEADS OF STATE &amp; GOVERNMENT (77%); PRIME MINISTERS (77%); PUBLIC HEALTH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DISEASES &amp; DISORDERS (76%); EMERGENCY SERVICES (76%); PUBLIC HEALTH ADMINISTRATION (69%); coverage,april,email,mailto,items,prime !@PERMALINK= </w:t>
      </w:r>
      <w:hyperlink r:id="rId782"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(69%); NURSING &amp; RESIDENTIAL CARE FACILITIES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Gala de jiu-jitsu annulé à </w:t>
        </w:r>
      </w:hyperlink>
      <w:hyperlink r:id="rId83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38" w:history="1">
        <w:r>
          <w:rPr>
            <w:rFonts w:ascii="arial" w:eastAsia="arial" w:hAnsi="arial" w:cs="arial"/>
            <w:b/>
            <w:bCs/>
            <w:i/>
            <w:color w:val="0077CC"/>
            <w:kern w:val="32"/>
            <w:sz w:val="28"/>
            <w:szCs w:val="32"/>
            <w:u w:val="single"/>
            <w:shd w:val="clear" w:color="auto" w:fill="FFFFFF"/>
            <w:lang w:val="en-US" w:eastAsia="en-US" w:bidi="ar-SA"/>
          </w:rPr>
          <w:t>: une lutte sans pitié entre promoteurs?; Gala de jiu-jitsu annulé: guerre de promoteurs?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28 février 2017 06:57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265"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La Presse canadienne</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C'est une lutte impitoyable entre promoteurs qui aurait finalement poussé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faire appliquer le Code criminel et à interdire sur son territoire la tenue de tous combats d'arts martiaux amateurs comme le kick-boxing, la boxe thaïlandaise, les arts martiaux mixtes et le jiu-jitsu, soutiennent des membres de cette communauté.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organisateurs d'un gala amateur de jiu-jitsu brésilien qui devait avoir lieu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dimanche dernier tentent maintenant de trouver une nouvelle ville pour accueillir leur événement - qui se tenait chaque année dans la métropole depuis huit ans.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les avait prévenus qu'il pourrait cette année procéder à l'arrestation de participants à cette compétition, à la suite d'une plainte.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porte-parole des organisateurs, Danny Vu,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fait valoir que le jiu-jitsu n'était pas un art martial reconnu par le Comité international olympique.</w:t>
      </w:r>
    </w:p>
    <w:p>
      <w:pPr>
        <w:spacing w:before="200" w:line="260" w:lineRule="atLeast"/>
        <w:jc w:val="both"/>
        <w:rPr>
          <w:lang w:val="en-US" w:eastAsia="en-US" w:bidi="ar-SA"/>
        </w:rPr>
      </w:pPr>
      <w:r>
        <w:rPr>
          <w:rFonts w:ascii="arial" w:eastAsia="arial" w:hAnsi="arial" w:cs="arial"/>
          <w:color w:val="000000"/>
          <w:sz w:val="20"/>
          <w:lang w:val="en-US" w:eastAsia="en-US" w:bidi="ar-SA"/>
        </w:rPr>
        <w:t>Le Code criminel canadien interdit depuis 2013 la tenue de galas présentant ce type de «combats concertés», à moins qu'ils ne soient sanctionnés par les autorités provinciales. Les sports olympiques reconnus, comme le judo et le taekwondo, sont cependant permis.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identifié le plaignant, mais le promoteur montréalais d'arts martiaux Jamie McGowan croit que cette personne «avait certainement des intentions malicieuses et voulait se venger». Selon lui, des concurrents tentent de se nuire en portant plainte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 même si ces galas sont interdits depuis 2013, ils étaient jusqu'à tout récemment tolérés par les autorités. Mais depuis que des plaintes ont été déposées, le SPVM a dû mener une enquête, ce qui a mené à l'application stricte et universelle de la loi, selon M. McGowan, qui dit organiser des combats d'arts martiaux depuis une dizaine d'années. Il soutient qu'un partenaire d'affaires mécontent a ainsi porté plainte contre lui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en 2015, pour faire dérailler un de ses galas.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an plus tard, raconte M. McGowan, la Corporation de kick-boxing amateur du Québec et Disciplines associées a aussi porté plainte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pour tenter de l'éliminer - une version confirmée par le président de cette association. Pierre Breton explique en entrevue que la Corporation de kick-boxing amateur veut conserver jalousement la responsabilité d'organiser des galas amateurs au Québec. Et il rappelle que sa plainte a été suivie d'autres déposées à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notamment contre son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Cette escalade visant à éliminer un concurrent s'est cependant retournée contre l'arroseur, note M. McGowan. «Ils ont découvert brutalement qu'ils étaient eux aussi illégaux.» Ce que Pierre Breton réfute en partie, en transmettant une copie d'un document du ministère québécois de l'Éducation, du Loisir et du Sport. Le ministère y explique que Québec tente actuellement d'élaborer une politique qui clarifierait quels sports de combat amateurs seraient permis sur son territoire. M. Breton a bon espoir de retrouver un jour son accréditation.</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un des organisateurs du gala de jiu-jitsu brésilien annulé dimanche dernier, ne détient aucune preuve que la plainte provient d'un concurrent qui souhaitait faire dérailler l'événement. Il soutient par ailleurs que cette discipline n'est pas comparable aux arts martiaux mixtes ou à d'autres sports de combat amateurs: les participants ne se frappent pas mais se colletaillent, comme des lutteurs olympiques.</w:t>
      </w:r>
    </w:p>
    <w:p>
      <w:pPr>
        <w:spacing w:before="200" w:line="260" w:lineRule="atLeast"/>
        <w:jc w:val="both"/>
        <w:rPr>
          <w:lang w:val="en-US" w:eastAsia="en-US" w:bidi="ar-SA"/>
        </w:rPr>
      </w:pPr>
      <w:r>
        <w:rPr>
          <w:rFonts w:ascii="arial" w:eastAsia="arial" w:hAnsi="arial" w:cs="arial"/>
          <w:color w:val="000000"/>
          <w:sz w:val="20"/>
          <w:lang w:val="en-US" w:eastAsia="en-US" w:bidi="ar-SA"/>
        </w:rPr>
        <w:t>«Ceux qui pratiquent le jiu-jitsu (brésilien) sont des avocats, des policiers, des professionnels - ce n'est pas comme les arts martiaux mixtes», soutient-il. «On nous met tous dans le même sac et s'il y a vraiment une guerre entre promoteurs, ce serait vraiment dommage que nous en soyons des victimes collatérales.»</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 MARTIAL (90%); BOXE (89%); ASSOCIATIONS &amp; ORGANISATIONS (88%); ARRESTATION (75%); JEUX OLYMPIQUES (64%); COMITÉ OLYMPIQUE (64%); DROIT FISCAL (50%);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(92%);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stabbing victim in critical condition, 21-year-old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46-year-old woman was hospitalized in critical condition Thursday after being stabbed in her Little Burgundy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near Lionel-Groulx and Atwater Aves., in mid-afternoon.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the woman badly injured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man was arrested hours later after barricading himself in the apartment. He did not resist arrest once officers managed to enter.</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being evaluated at a hospital Thursday and could be questioned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confirm the link between the two people.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ARRESTS (91%); CRIME, LAW ENFORCEMENT &amp; CORRECTIONS (90%); NEGATIVE PERSONAL NEWS (90%);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woman,hospitalized,critical,condition,being,stabbed !@PERMALINK= </w:t>
      </w:r>
      <w:hyperlink r:id="rId846" w:history="1">
        <w:r>
          <w:rPr>
            <w:rFonts w:ascii="arial" w:eastAsia="arial" w:hAnsi="arial" w:cs="arial"/>
            <w:i/>
            <w:color w:val="0077CC"/>
            <w:sz w:val="20"/>
            <w:u w:val="single"/>
            <w:shd w:val="clear" w:color="auto" w:fill="FFFFFF"/>
            <w:lang w:val="en-US" w:eastAsia="en-US" w:bidi="ar-SA"/>
          </w:rPr>
          <w:t>https://montrealgazette.com/news/local-news/</w:t>
        </w:r>
      </w:hyperlink>
      <w:hyperlink r:id="rId846" w:history="1">
        <w:r>
          <w:rPr>
            <w:rFonts w:ascii="arial" w:eastAsia="arial" w:hAnsi="arial" w:cs="arial"/>
            <w:b/>
            <w:i/>
            <w:color w:val="0077CC"/>
            <w:sz w:val="20"/>
            <w:u w:val="single"/>
            <w:shd w:val="clear" w:color="auto" w:fill="FFFFFF"/>
            <w:lang w:val="en-US" w:eastAsia="en-US" w:bidi="ar-SA"/>
          </w:rPr>
          <w:t>montreal</w:t>
        </w:r>
      </w:hyperlink>
      <w:hyperlink r:id="rId846" w:history="1">
        <w:r>
          <w:rPr>
            <w:rFonts w:ascii="arial" w:eastAsia="arial" w:hAnsi="arial" w:cs="arial"/>
            <w:i/>
            <w:color w:val="0077CC"/>
            <w:sz w:val="20"/>
            <w:u w:val="single"/>
            <w:shd w:val="clear" w:color="auto" w:fill="FFFFFF"/>
            <w:lang w:val="en-US" w:eastAsia="en-US" w:bidi="ar-SA"/>
          </w:rPr>
          <w:t>-stabbing-victim-in-critical-condition-21-year-old-arrested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3" w:history="1">
        <w:r>
          <w:rPr>
            <w:rFonts w:ascii="arial" w:eastAsia="arial" w:hAnsi="arial" w:cs="arial"/>
            <w:b/>
            <w:bCs/>
            <w:i/>
            <w:color w:val="0077CC"/>
            <w:kern w:val="32"/>
            <w:sz w:val="28"/>
            <w:szCs w:val="32"/>
            <w:u w:val="single"/>
            <w:shd w:val="clear" w:color="auto" w:fill="FFFFFF"/>
            <w:lang w:val="en-US" w:eastAsia="en-US" w:bidi="ar-SA"/>
          </w:rPr>
          <w:t xml:space="preserve"> stabbing victim in critical condition, 21-year-old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46-year-old woman was hospitalized in critical condition Thursday after being stabbed in her Little Burgundy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apartment, near Lionel-Groulx and Atwater Aves., in mid-afternoon.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the woman badly injured outside.</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man was arrested hours later after barricading himself in the apartment. He did not resist arrest once officers managed to enter.</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being evaluated at a hospital Thursday and could be questioned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confirm the link between the two people.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ARRESTS (91%); CRIME, LAW ENFORCEMENT &amp; CORRECTIONS (90%); NEGATIVE PERSONAL NEWS (90%); WOUNDS &amp; INJURIES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woman,hospitalized,critical,condition,being,stabbed !@PERMALINK= </w:t>
      </w:r>
      <w:hyperlink r:id="rId846" w:history="1">
        <w:r>
          <w:rPr>
            <w:rFonts w:ascii="arial" w:eastAsia="arial" w:hAnsi="arial" w:cs="arial"/>
            <w:i/>
            <w:color w:val="0077CC"/>
            <w:sz w:val="20"/>
            <w:u w:val="single"/>
            <w:shd w:val="clear" w:color="auto" w:fill="FFFFFF"/>
            <w:lang w:val="en-US" w:eastAsia="en-US" w:bidi="ar-SA"/>
          </w:rPr>
          <w:t>https://montrealgazette.com/news/local-news/</w:t>
        </w:r>
      </w:hyperlink>
      <w:hyperlink r:id="rId846" w:history="1">
        <w:r>
          <w:rPr>
            <w:rFonts w:ascii="arial" w:eastAsia="arial" w:hAnsi="arial" w:cs="arial"/>
            <w:b/>
            <w:i/>
            <w:color w:val="0077CC"/>
            <w:sz w:val="20"/>
            <w:u w:val="single"/>
            <w:shd w:val="clear" w:color="auto" w:fill="FFFFFF"/>
            <w:lang w:val="en-US" w:eastAsia="en-US" w:bidi="ar-SA"/>
          </w:rPr>
          <w:t>montreal</w:t>
        </w:r>
      </w:hyperlink>
      <w:hyperlink r:id="rId846" w:history="1">
        <w:r>
          <w:rPr>
            <w:rFonts w:ascii="arial" w:eastAsia="arial" w:hAnsi="arial" w:cs="arial"/>
            <w:i/>
            <w:color w:val="0077CC"/>
            <w:sz w:val="20"/>
            <w:u w:val="single"/>
            <w:shd w:val="clear" w:color="auto" w:fill="FFFFFF"/>
            <w:lang w:val="en-US" w:eastAsia="en-US" w:bidi="ar-SA"/>
          </w:rPr>
          <w:t>-stabbing-victim-in-critical-condition-21-year-old-arrested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 xml:space="preserve">Rocco Sollecito, reputed high-ranking </w:t>
        </w:r>
      </w:hyperlink>
      <w:hyperlink r:id="rId8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0" w:history="1">
        <w:r>
          <w:rPr>
            <w:rFonts w:ascii="arial" w:eastAsia="arial" w:hAnsi="arial" w:cs="arial"/>
            <w:b/>
            <w:bCs/>
            <w:i/>
            <w:color w:val="0077CC"/>
            <w:kern w:val="32"/>
            <w:sz w:val="28"/>
            <w:szCs w:val="32"/>
            <w:u w:val="single"/>
            <w:shd w:val="clear" w:color="auto" w:fill="FFFFFF"/>
            <w:lang w:val="en-US" w:eastAsia="en-US" w:bidi="ar-SA"/>
          </w:rPr>
          <w:t xml:space="preserve"> Mafia member, killed in Laval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 2:04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Rocco Sollecito, a reputed high-ranking member of the Rizzuto crime family, has been killed in a daytime shooting in Laval, sources tell Radio-Canada, signalling another blow to one of Canada's most powerful Mafia families.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shot on Friday morning while driving a white BMW SUV in the city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wouldn't confirm the name of the victim, saying only it was an organized crime-related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complicated. It's a mob hit," said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Franco Di Genova.</w:t>
      </w:r>
    </w:p>
    <w:p>
      <w:pPr>
        <w:spacing w:before="200" w:line="260" w:lineRule="atLeast"/>
        <w:jc w:val="both"/>
        <w:rPr>
          <w:lang w:val="en-US" w:eastAsia="en-US" w:bidi="ar-SA"/>
        </w:rPr>
      </w:pPr>
      <w:r>
        <w:rPr>
          <w:rFonts w:ascii="arial" w:eastAsia="arial" w:hAnsi="arial" w:cs="arial"/>
          <w:color w:val="000000"/>
          <w:sz w:val="20"/>
          <w:lang w:val="en-US" w:eastAsia="en-US" w:bidi="ar-SA"/>
        </w:rPr>
        <w:t>Sollecito, 67, was shot in his car and pronounced dead at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SÃ»retÃ© du QuÃ©bec, is investigating his death as a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is considered to be "active" in the Rizzuto crime family, according to a former investigator with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today demonstrates that," said Sylvain Tremblay, who is also an expert on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Sollecito was named in the Charbonneau commission after surveillance footage from 2004 showed him receiving money from construction tycoon Nicolo Milioto.</w:t>
      </w:r>
    </w:p>
    <w:p>
      <w:pPr>
        <w:spacing w:before="200" w:line="260" w:lineRule="atLeast"/>
        <w:jc w:val="both"/>
        <w:rPr>
          <w:lang w:val="en-US" w:eastAsia="en-US" w:bidi="ar-SA"/>
        </w:rPr>
      </w:pPr>
      <w:r>
        <w:rPr>
          <w:rFonts w:ascii="arial" w:eastAsia="arial" w:hAnsi="arial" w:cs="arial"/>
          <w:color w:val="000000"/>
          <w:sz w:val="20"/>
          <w:lang w:val="en-US" w:eastAsia="en-US" w:bidi="ar-SA"/>
        </w:rPr>
        <w:t>He was later arrested as part of the RCMP's Operation ColisÃ©e and imprisoned in 2006.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Sollecito's son, Stefano, is alleged to be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along with the late Vito Rizzuto's son, Leonardo.</w:t>
      </w:r>
    </w:p>
    <w:p>
      <w:pPr>
        <w:spacing w:before="200" w:line="260" w:lineRule="atLeast"/>
        <w:jc w:val="both"/>
        <w:rPr>
          <w:lang w:val="en-US" w:eastAsia="en-US" w:bidi="ar-SA"/>
        </w:rPr>
      </w:pPr>
      <w:r>
        <w:rPr>
          <w:rFonts w:ascii="arial" w:eastAsia="arial" w:hAnsi="arial" w:cs="arial"/>
          <w:color w:val="000000"/>
          <w:sz w:val="20"/>
          <w:lang w:val="en-US" w:eastAsia="en-US" w:bidi="ar-SA"/>
        </w:rPr>
        <w:t>Witness say shooter was in bus shelter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at 8:30 a.m. about shots fired at Saint-ElzÃ©ar Boulevard West near Chomedy Boulevard, around the corner from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â€‹Witnesses who live in the area, which is mostly made up of newly built condos, said they heard the gunshots.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woman said she saw a man, now known to be Sollecito, slumped over in the front seat of the white BMW SUV with a gunshot wound to the side of his head. </w:t>
      </w:r>
    </w:p>
    <w:p>
      <w:pPr>
        <w:spacing w:before="200" w:line="260" w:lineRule="atLeast"/>
        <w:jc w:val="both"/>
        <w:rPr>
          <w:lang w:val="en-US" w:eastAsia="en-US" w:bidi="ar-SA"/>
        </w:rPr>
      </w:pPr>
      <w:r>
        <w:rPr>
          <w:rFonts w:ascii="arial" w:eastAsia="arial" w:hAnsi="arial" w:cs="arial"/>
          <w:color w:val="000000"/>
          <w:sz w:val="20"/>
          <w:lang w:val="en-US" w:eastAsia="en-US" w:bidi="ar-SA"/>
        </w:rPr>
        <w:t>Other witnesses said the shooter was in a bus shelter next to the SUV.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confirmed Sollecito was the victim nor given information on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decline of an empire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Sollecito's shooting comes three months after Lorenzo (Skunk) Giordano, identified as a lieutenant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killed in a parking lot in the Chomedey area of Laval.</w:t>
      </w:r>
    </w:p>
    <w:p>
      <w:pPr>
        <w:spacing w:before="200" w:line="260" w:lineRule="atLeast"/>
        <w:jc w:val="both"/>
        <w:rPr>
          <w:lang w:val="en-US" w:eastAsia="en-US" w:bidi="ar-SA"/>
        </w:rPr>
      </w:pPr>
      <w:r>
        <w:rPr>
          <w:rFonts w:ascii="arial" w:eastAsia="arial" w:hAnsi="arial" w:cs="arial"/>
          <w:color w:val="000000"/>
          <w:sz w:val="20"/>
          <w:lang w:val="en-US" w:eastAsia="en-US" w:bidi="ar-SA"/>
        </w:rPr>
        <w:t>The Rizzuto crime family, which has long been considered one of the most powerful in Canada, has been in an extended period of upheaval.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and Stefano Sollecito were arrested in organized crime raids in November. They are both facing charges of committing an offence for a criminal organization and drug trafficking.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â€‹Leonardo's father, Vito Rizzuto, longtime patriarch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died of natural causes in 2013. His brother Nick Jr. and grandfather Nicolo were shot dead in separate incidents in 2010.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(90%); SHOOTINGS (90%); INVESTIGATIONS (90%); GUNSHOT WOUNDS (89%); ARRESTS (89%); DEATHS &amp; OBITUARIES (88%); HOMICIDE (78%); EYEWITNESSES (78%); MURDER (78%); MEN (78%); WITNESSES (77%); WOUNDS &amp; INJURIES (76%); CONTROLLED SUBSTANCES CRIME (73%); SURVEILLANCE (72%); DRUG TRAFFICKING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Charge of mischief against religious property laid after </w:t>
        </w:r>
      </w:hyperlink>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mosque vandalism; Man charged after windows smashed at </w:t>
        </w:r>
      </w:hyperlink>
      <w:hyperlink r:id="rId8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7" w:history="1">
        <w:r>
          <w:rPr>
            <w:rFonts w:ascii="arial" w:eastAsia="arial" w:hAnsi="arial" w:cs="arial"/>
            <w:b/>
            <w:bCs/>
            <w:i/>
            <w:color w:val="0077CC"/>
            <w:kern w:val="32"/>
            <w:sz w:val="28"/>
            <w:szCs w:val="32"/>
            <w:u w:val="single"/>
            <w:shd w:val="clear" w:color="auto" w:fill="FFFFFF"/>
            <w:lang w:val="en-US" w:eastAsia="en-US" w:bidi="ar-SA"/>
          </w:rPr>
          <w:t xml:space="preserve">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2017 Tuesday 05:54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78"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26-year-old man has been charged with mischief against a place of worship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mosque was the target of vandalism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Gavin Johnson appeared in court on the single charge.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calls came in to 911 after 3:30 a.m. reporting a disturbance at the Tawuba mosque.</w:t>
      </w:r>
    </w:p>
    <w:p>
      <w:pPr>
        <w:spacing w:before="200" w:line="260" w:lineRule="atLeast"/>
        <w:jc w:val="both"/>
        <w:rPr>
          <w:lang w:val="en-US" w:eastAsia="en-US" w:bidi="ar-SA"/>
        </w:rPr>
      </w:pPr>
      <w:r>
        <w:rPr>
          <w:rFonts w:ascii="arial" w:eastAsia="arial" w:hAnsi="arial" w:cs="arial"/>
          <w:color w:val="000000"/>
          <w:sz w:val="20"/>
          <w:lang w:val="en-US" w:eastAsia="en-US" w:bidi="ar-SA"/>
        </w:rPr>
        <w:t>Officers found broken windows at the front and side of the building and arrested a man nearby.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follows a similar one on Feb. 2, when the Khadijah mosque in the southwest part of the city was also hit by vandalism.</w:t>
      </w:r>
    </w:p>
    <w:p>
      <w:pPr>
        <w:spacing w:before="200" w:line="260" w:lineRule="atLeast"/>
        <w:jc w:val="both"/>
        <w:rPr>
          <w:lang w:val="en-US" w:eastAsia="en-US" w:bidi="ar-SA"/>
        </w:rPr>
      </w:pPr>
      <w:r>
        <w:rPr>
          <w:rFonts w:ascii="arial" w:eastAsia="arial" w:hAnsi="arial" w:cs="arial"/>
          <w:color w:val="000000"/>
          <w:sz w:val="20"/>
          <w:lang w:val="en-US" w:eastAsia="en-US" w:bidi="ar-SA"/>
        </w:rPr>
        <w:t>A 50-year-old man has pleaded not guilty to one count of public mischief in that case and is currently undergoing a psychiatric examination.</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(92%); RELIGION (90%); ARRESTS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 xml:space="preserve">Fire forces 15 people from their homes in </w:t>
        </w:r>
      </w:hyperlink>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fire forces 15 people from homes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2016 Wednesday 06:41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82"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Fifteen people have been forced from their homes following an overnight 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blaze erupted in a triplex at about 1 a.m. in the southwest district of Verdun.</w:t>
      </w:r>
    </w:p>
    <w:p>
      <w:pPr>
        <w:spacing w:before="200" w:line="260" w:lineRule="atLeast"/>
        <w:jc w:val="both"/>
        <w:rPr>
          <w:lang w:val="en-US" w:eastAsia="en-US" w:bidi="ar-SA"/>
        </w:rPr>
      </w:pPr>
      <w:r>
        <w:rPr>
          <w:rFonts w:ascii="arial" w:eastAsia="arial" w:hAnsi="arial" w:cs="arial"/>
          <w:color w:val="000000"/>
          <w:sz w:val="20"/>
          <w:lang w:val="en-US" w:eastAsia="en-US" w:bidi="ar-SA"/>
        </w:rPr>
        <w:t>Two business occupy the ground floor while the upper floors have eight apartments.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fire was detected by officers in a patrol car who smelled smoke while driving near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They helped evacuate residents and alert firefighters.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reported injuries and no immediate word on the cause of the fire.</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FIRES (90%);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Gatineau </w:t>
        </w:r>
      </w:hyperlink>
      <w:hyperlink r:id="rId8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says one of its officers faces two criminal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Friday that one of its officers is facing charges of assault and consulting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base for personal use.</w:t>
      </w:r>
    </w:p>
    <w:p>
      <w:pPr>
        <w:spacing w:before="200" w:line="260" w:lineRule="atLeast"/>
        <w:jc w:val="both"/>
        <w:rPr>
          <w:lang w:val="en-US" w:eastAsia="en-US" w:bidi="ar-SA"/>
        </w:rPr>
      </w:pPr>
      <w:r>
        <w:rPr>
          <w:rFonts w:ascii="arial" w:eastAsia="arial" w:hAnsi="arial" w:cs="arial"/>
          <w:color w:val="000000"/>
          <w:sz w:val="20"/>
          <w:lang w:val="en-US" w:eastAsia="en-US" w:bidi="ar-SA"/>
        </w:rPr>
        <w:t>Const. Jonathan Charbonneau became the object of an internal affairs investigation after a complaint by the alleged victim was made against him last January. Quebec's public security ministry was informed of the investigation and the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that led to the charges against Charbonneau, who is a 14-year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are alleged to have occurred in 2017.</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was on long-term leave when the complaint against him was filed and isn't expected to return to duty before the start of 2020. The department's internal affairs department is monitoring the legal proceedings against Charbonneau to determine whether any administrative action should be taken prior to his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sent a summons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882" w:history="1">
        <w:r>
          <w:rPr>
            <w:rFonts w:ascii="arial" w:eastAsia="arial" w:hAnsi="arial" w:cs="arial"/>
            <w:i/>
            <w:color w:val="0077CC"/>
            <w:sz w:val="20"/>
            <w:u w:val="single"/>
            <w:shd w:val="clear" w:color="auto" w:fill="FFFFFF"/>
            <w:lang w:val="en-US" w:eastAsia="en-US" w:bidi="ar-SA"/>
          </w:rPr>
          <w:t>https://montrealgazette.com/news/</w:t>
        </w:r>
      </w:hyperlink>
      <w:hyperlink r:id="rId882" w:history="1">
        <w:r>
          <w:rPr>
            <w:rFonts w:ascii="arial" w:eastAsia="arial" w:hAnsi="arial" w:cs="arial"/>
            <w:b/>
            <w:i/>
            <w:color w:val="0077CC"/>
            <w:sz w:val="20"/>
            <w:u w:val="single"/>
            <w:shd w:val="clear" w:color="auto" w:fill="FFFFFF"/>
            <w:lang w:val="en-US" w:eastAsia="en-US" w:bidi="ar-SA"/>
          </w:rPr>
          <w:t>police</w:t>
        </w:r>
      </w:hyperlink>
      <w:hyperlink r:id="rId882" w:history="1">
        <w:r>
          <w:rPr>
            <w:rFonts w:ascii="arial" w:eastAsia="arial" w:hAnsi="arial" w:cs="arial"/>
            <w:i/>
            <w:color w:val="0077CC"/>
            <w:sz w:val="20"/>
            <w:u w:val="single"/>
            <w:shd w:val="clear" w:color="auto" w:fill="FFFFFF"/>
            <w:lang w:val="en-US" w:eastAsia="en-US" w:bidi="ar-SA"/>
          </w:rPr>
          <w:t>-ethics-committee-sanctions-</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for insulting Muslim driver( </w:t>
      </w:r>
      <w:hyperlink r:id="rId883" w:history="1">
        <w:r>
          <w:rPr>
            <w:rFonts w:ascii="arial" w:eastAsia="arial" w:hAnsi="arial" w:cs="arial"/>
            <w:i/>
            <w:color w:val="0077CC"/>
            <w:sz w:val="20"/>
            <w:u w:val="single"/>
            <w:shd w:val="clear" w:color="auto" w:fill="FFFFFF"/>
            <w:lang w:val="en-US" w:eastAsia="en-US" w:bidi="ar-SA"/>
          </w:rPr>
          <w:t>https://montrealgazette.com/news/local-news/</w:t>
        </w:r>
      </w:hyperlink>
      <w:hyperlink r:id="rId883" w:history="1">
        <w:r>
          <w:rPr>
            <w:rFonts w:ascii="arial" w:eastAsia="arial" w:hAnsi="arial" w:cs="arial"/>
            <w:b/>
            <w:i/>
            <w:color w:val="0077CC"/>
            <w:sz w:val="20"/>
            <w:u w:val="single"/>
            <w:shd w:val="clear" w:color="auto" w:fill="FFFFFF"/>
            <w:lang w:val="en-US" w:eastAsia="en-US" w:bidi="ar-SA"/>
          </w:rPr>
          <w:t>montreal</w:t>
        </w:r>
      </w:hyperlink>
      <w:hyperlink r:id="rId883" w:history="1">
        <w:r>
          <w:rPr>
            <w:rFonts w:ascii="arial" w:eastAsia="arial" w:hAnsi="arial" w:cs="arial"/>
            <w:i/>
            <w:color w:val="0077CC"/>
            <w:sz w:val="20"/>
            <w:u w:val="single"/>
            <w:shd w:val="clear" w:color="auto" w:fill="FFFFFF"/>
            <w:lang w:val="en-US" w:eastAsia="en-US" w:bidi="ar-SA"/>
          </w:rPr>
          <w:t>-</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-officer-cited-by-</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84"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w:t>
        </w:r>
      </w:hyperlink>
      <w:hyperlink r:id="rId884" w:history="1">
        <w:r>
          <w:rPr>
            <w:rFonts w:ascii="arial" w:eastAsia="arial" w:hAnsi="arial" w:cs="arial"/>
            <w:b/>
            <w:i/>
            <w:color w:val="0077CC"/>
            <w:sz w:val="20"/>
            <w:u w:val="single"/>
            <w:shd w:val="clear" w:color="auto" w:fill="FFFFFF"/>
            <w:lang w:val="en-US" w:eastAsia="en-US" w:bidi="ar-SA"/>
          </w:rPr>
          <w:t>police</w:t>
        </w:r>
      </w:hyperlink>
      <w:hyperlink r:id="rId884"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NEGATIVE PERSONAL NEWS (90%); INTERNAL INVESTIGATIONS (90%); INVESTIGATIONS (90%); ETHICS (89%); LAW ENFORCEMENT (89%); RACIAL PROFILING (74%); CRIMINAL ASSAULT &amp; BATTERY (74%); CRIMINAL OFFENSES (74%); ARRESTS (74%); ABUSE &amp; NEGLECT (74%); LITIGATION (70%); SUITS &amp; CLAIMS (69%); LAW &amp; LEGAL SYSTEM (65%); gatineau,</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,announced,officers,facing,charges !@PERMALINK= </w:t>
      </w:r>
      <w:hyperlink r:id="rId885" w:history="1">
        <w:r>
          <w:rPr>
            <w:rFonts w:ascii="arial" w:eastAsia="arial" w:hAnsi="arial" w:cs="arial"/>
            <w:i/>
            <w:color w:val="0077CC"/>
            <w:sz w:val="20"/>
            <w:u w:val="single"/>
            <w:shd w:val="clear" w:color="auto" w:fill="FFFFFF"/>
            <w:lang w:val="en-US" w:eastAsia="en-US" w:bidi="ar-SA"/>
          </w:rPr>
          <w:t>https://montrealgazette.com/news/local-news/gatineau-</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-says-one-of-its-officers-faces-two-criminal-charges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Gatineau </w:t>
        </w:r>
      </w:hyperlink>
      <w:hyperlink r:id="rId8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says one of its officers faces two criminal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254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Friday that one of its officers is facing charges of assault and consulting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base for personal use.</w:t>
      </w:r>
    </w:p>
    <w:p>
      <w:pPr>
        <w:spacing w:before="200" w:line="260" w:lineRule="atLeast"/>
        <w:jc w:val="both"/>
        <w:rPr>
          <w:lang w:val="en-US" w:eastAsia="en-US" w:bidi="ar-SA"/>
        </w:rPr>
      </w:pPr>
      <w:r>
        <w:rPr>
          <w:rFonts w:ascii="arial" w:eastAsia="arial" w:hAnsi="arial" w:cs="arial"/>
          <w:color w:val="000000"/>
          <w:sz w:val="20"/>
          <w:lang w:val="en-US" w:eastAsia="en-US" w:bidi="ar-SA"/>
        </w:rPr>
        <w:t>Const. Jonathan Charbonneau became the object of an internal affairs investigation after a complaint by the alleged victim was made against him last January. Quebec's public security ministry was informed of the investigation and the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incidents that led to the charges against Charbonneau, who is a 14-year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are alleged to have occurred in 2017.</w:t>
      </w:r>
    </w:p>
    <w:p>
      <w:pPr>
        <w:spacing w:before="200" w:line="260" w:lineRule="atLeast"/>
        <w:jc w:val="both"/>
        <w:rPr>
          <w:lang w:val="en-US" w:eastAsia="en-US" w:bidi="ar-SA"/>
        </w:rPr>
      </w:pPr>
      <w:r>
        <w:rPr>
          <w:rFonts w:ascii="arial" w:eastAsia="arial" w:hAnsi="arial" w:cs="arial"/>
          <w:color w:val="000000"/>
          <w:sz w:val="20"/>
          <w:lang w:val="en-US" w:eastAsia="en-US" w:bidi="ar-SA"/>
        </w:rPr>
        <w:t>Charbonneau was on long-term leave when the complaint against him was filed and isn't expected to return to duty before the start of 2020. The department's internal affairs department is monitoring the legal proceedings against Charbonneau to determine whether any administrative action should be taken prior to his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sent a summons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sanctions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for eighth time( </w:t>
      </w:r>
      <w:hyperlink r:id="rId882" w:history="1">
        <w:r>
          <w:rPr>
            <w:rFonts w:ascii="arial" w:eastAsia="arial" w:hAnsi="arial" w:cs="arial"/>
            <w:i/>
            <w:color w:val="0077CC"/>
            <w:sz w:val="20"/>
            <w:u w:val="single"/>
            <w:shd w:val="clear" w:color="auto" w:fill="FFFFFF"/>
            <w:lang w:val="en-US" w:eastAsia="en-US" w:bidi="ar-SA"/>
          </w:rPr>
          <w:t>https://montrealgazette.com/news/</w:t>
        </w:r>
      </w:hyperlink>
      <w:hyperlink r:id="rId882" w:history="1">
        <w:r>
          <w:rPr>
            <w:rFonts w:ascii="arial" w:eastAsia="arial" w:hAnsi="arial" w:cs="arial"/>
            <w:b/>
            <w:i/>
            <w:color w:val="0077CC"/>
            <w:sz w:val="20"/>
            <w:u w:val="single"/>
            <w:shd w:val="clear" w:color="auto" w:fill="FFFFFF"/>
            <w:lang w:val="en-US" w:eastAsia="en-US" w:bidi="ar-SA"/>
          </w:rPr>
          <w:t>police</w:t>
        </w:r>
      </w:hyperlink>
      <w:hyperlink r:id="rId882" w:history="1">
        <w:r>
          <w:rPr>
            <w:rFonts w:ascii="arial" w:eastAsia="arial" w:hAnsi="arial" w:cs="arial"/>
            <w:i/>
            <w:color w:val="0077CC"/>
            <w:sz w:val="20"/>
            <w:u w:val="single"/>
            <w:shd w:val="clear" w:color="auto" w:fill="FFFFFF"/>
            <w:lang w:val="en-US" w:eastAsia="en-US" w:bidi="ar-SA"/>
          </w:rPr>
          <w:t>-ethics-committee-sanctions-</w:t>
        </w:r>
      </w:hyperlink>
      <w:hyperlink r:id="rId882" w:history="1">
        <w:r>
          <w:rPr>
            <w:rFonts w:ascii="arial" w:eastAsia="arial" w:hAnsi="arial" w:cs="arial"/>
            <w:b/>
            <w:i/>
            <w:color w:val="0077CC"/>
            <w:sz w:val="20"/>
            <w:u w:val="single"/>
            <w:shd w:val="clear" w:color="auto" w:fill="FFFFFF"/>
            <w:lang w:val="en-US" w:eastAsia="en-US" w:bidi="ar-SA"/>
          </w:rPr>
          <w:t>montreal</w:t>
        </w:r>
      </w:hyperlink>
      <w:hyperlink r:id="rId882" w:history="1">
        <w:r>
          <w:rPr>
            <w:rFonts w:ascii="arial" w:eastAsia="arial" w:hAnsi="arial" w:cs="arial"/>
            <w:i/>
            <w:color w:val="0077CC"/>
            <w:sz w:val="20"/>
            <w:u w:val="single"/>
            <w:shd w:val="clear" w:color="auto" w:fill="FFFFFF"/>
            <w:lang w:val="en-US" w:eastAsia="en-US" w:bidi="ar-SA"/>
          </w:rPr>
          <w:t>-officer-for-eighth-time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for insulting Muslim driver( </w:t>
      </w:r>
      <w:hyperlink r:id="rId883" w:history="1">
        <w:r>
          <w:rPr>
            <w:rFonts w:ascii="arial" w:eastAsia="arial" w:hAnsi="arial" w:cs="arial"/>
            <w:i/>
            <w:color w:val="0077CC"/>
            <w:sz w:val="20"/>
            <w:u w:val="single"/>
            <w:shd w:val="clear" w:color="auto" w:fill="FFFFFF"/>
            <w:lang w:val="en-US" w:eastAsia="en-US" w:bidi="ar-SA"/>
          </w:rPr>
          <w:t>https://montrealgazette.com/news/local-news/</w:t>
        </w:r>
      </w:hyperlink>
      <w:hyperlink r:id="rId883" w:history="1">
        <w:r>
          <w:rPr>
            <w:rFonts w:ascii="arial" w:eastAsia="arial" w:hAnsi="arial" w:cs="arial"/>
            <w:b/>
            <w:i/>
            <w:color w:val="0077CC"/>
            <w:sz w:val="20"/>
            <w:u w:val="single"/>
            <w:shd w:val="clear" w:color="auto" w:fill="FFFFFF"/>
            <w:lang w:val="en-US" w:eastAsia="en-US" w:bidi="ar-SA"/>
          </w:rPr>
          <w:t>montreal</w:t>
        </w:r>
      </w:hyperlink>
      <w:hyperlink r:id="rId883" w:history="1">
        <w:r>
          <w:rPr>
            <w:rFonts w:ascii="arial" w:eastAsia="arial" w:hAnsi="arial" w:cs="arial"/>
            <w:i/>
            <w:color w:val="0077CC"/>
            <w:sz w:val="20"/>
            <w:u w:val="single"/>
            <w:shd w:val="clear" w:color="auto" w:fill="FFFFFF"/>
            <w:lang w:val="en-US" w:eastAsia="en-US" w:bidi="ar-SA"/>
          </w:rPr>
          <w:t>-</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-officer-cited-by-</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-ethics-commission-for-insulting-muslim-driver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884"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w:t>
        </w:r>
      </w:hyperlink>
      <w:hyperlink r:id="rId884" w:history="1">
        <w:r>
          <w:rPr>
            <w:rFonts w:ascii="arial" w:eastAsia="arial" w:hAnsi="arial" w:cs="arial"/>
            <w:b/>
            <w:i/>
            <w:color w:val="0077CC"/>
            <w:sz w:val="20"/>
            <w:u w:val="single"/>
            <w:shd w:val="clear" w:color="auto" w:fill="FFFFFF"/>
            <w:lang w:val="en-US" w:eastAsia="en-US" w:bidi="ar-SA"/>
          </w:rPr>
          <w:t>police</w:t>
        </w:r>
      </w:hyperlink>
      <w:hyperlink r:id="rId884"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NEGATIVE PERSONAL NEWS (92%); ETHICS (91%); INTERNAL INVESTIGATIONS (90%); CRIMINAL ASSAULT &amp; BATTERY (90%); CRIMINAL OFFENSES (90%); INVESTIGATIONS (90%); LAW ENFORCEMENT (90%); ARRESTS (78%); ABUSE &amp; NEGLECT (78%); RACIAL PROFILING (78%); LITIGATION (77%); SUITS &amp; CLAIMS (72%); LAW &amp; LEGAL SYSTEM (69%); gatineau,</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,announced,officers,facing,charges !@PERMALINK= </w:t>
      </w:r>
      <w:hyperlink r:id="rId885" w:history="1">
        <w:r>
          <w:rPr>
            <w:rFonts w:ascii="arial" w:eastAsia="arial" w:hAnsi="arial" w:cs="arial"/>
            <w:i/>
            <w:color w:val="0077CC"/>
            <w:sz w:val="20"/>
            <w:u w:val="single"/>
            <w:shd w:val="clear" w:color="auto" w:fill="FFFFFF"/>
            <w:lang w:val="en-US" w:eastAsia="en-US" w:bidi="ar-SA"/>
          </w:rPr>
          <w:t>https://montrealgazette.com/news/local-news/gatineau-</w:t>
        </w:r>
      </w:hyperlink>
      <w:hyperlink r:id="rId885" w:history="1">
        <w:r>
          <w:rPr>
            <w:rFonts w:ascii="arial" w:eastAsia="arial" w:hAnsi="arial" w:cs="arial"/>
            <w:b/>
            <w:i/>
            <w:color w:val="0077CC"/>
            <w:sz w:val="20"/>
            <w:u w:val="single"/>
            <w:shd w:val="clear" w:color="auto" w:fill="FFFFFF"/>
            <w:lang w:val="en-US" w:eastAsia="en-US" w:bidi="ar-SA"/>
          </w:rPr>
          <w:t>police</w:t>
        </w:r>
      </w:hyperlink>
      <w:hyperlink r:id="rId885" w:history="1">
        <w:r>
          <w:rPr>
            <w:rFonts w:ascii="arial" w:eastAsia="arial" w:hAnsi="arial" w:cs="arial"/>
            <w:i/>
            <w:color w:val="0077CC"/>
            <w:sz w:val="20"/>
            <w:u w:val="single"/>
            <w:shd w:val="clear" w:color="auto" w:fill="FFFFFF"/>
            <w:lang w:val="en-US" w:eastAsia="en-US" w:bidi="ar-SA"/>
          </w:rPr>
          <w:t>-says-one-of-its-officers-faces-two-criminal-charges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Jewelry store in suburban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mall robbed for a third time in five years; Same </w:t>
        </w:r>
      </w:hyperlink>
      <w:hyperlink r:id="rId8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9" w:history="1">
        <w:r>
          <w:rPr>
            <w:rFonts w:ascii="arial" w:eastAsia="arial" w:hAnsi="arial" w:cs="arial"/>
            <w:b/>
            <w:bCs/>
            <w:i/>
            <w:color w:val="0077CC"/>
            <w:kern w:val="32"/>
            <w:sz w:val="28"/>
            <w:szCs w:val="32"/>
            <w:u w:val="single"/>
            <w:shd w:val="clear" w:color="auto" w:fill="FFFFFF"/>
            <w:lang w:val="en-US" w:eastAsia="en-US" w:bidi="ar-SA"/>
          </w:rPr>
          <w:t xml:space="preserve"> jewelry store robbed 3 times in 5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2015 Thursday 05:42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92"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jewelry store in a shopping centre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has been robbed again - for the third time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robbery at the Birks outlet in the Fairview Mall in suburban Pointe-Claire took place Wednesday evening.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men, wearing hoodies, stole several pieces of jewelry before fleeing.</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suspects pepper-sprayed a security guard, while the other smashed a display case.</w:t>
      </w:r>
    </w:p>
    <w:p>
      <w:pPr>
        <w:spacing w:before="200" w:line="260" w:lineRule="atLeast"/>
        <w:jc w:val="both"/>
        <w:rPr>
          <w:lang w:val="en-US" w:eastAsia="en-US" w:bidi="ar-SA"/>
        </w:rPr>
      </w:pPr>
      <w:r>
        <w:rPr>
          <w:rFonts w:ascii="arial" w:eastAsia="arial" w:hAnsi="arial" w:cs="arial"/>
          <w:color w:val="000000"/>
          <w:sz w:val="20"/>
          <w:lang w:val="en-US" w:eastAsia="en-US" w:bidi="ar-SA"/>
        </w:rPr>
        <w:t>The store was robbed in November 2014 by four masked suspects who pepper-sprayed employees. It was also a target  in 2010.</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ROBBERY (73%); Ontario (%); Justice (%); Retail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(90%); SHOPPING CENTERS &amp; MALLS (90%); JEWELRY (78%); RETAILERS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0"/>
          <w:headerReference w:type="default" r:id="rId901"/>
          <w:footerReference w:type="even" r:id="rId902"/>
          <w:footerReference w:type="default" r:id="rId903"/>
          <w:headerReference w:type="first" r:id="rId904"/>
          <w:footerReference w:type="first" r:id="rId905"/>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06" w:history="1">
        <w:r>
          <w:rPr>
            <w:rFonts w:ascii="arial" w:eastAsia="arial" w:hAnsi="arial" w:cs="arial"/>
            <w:b/>
            <w:bCs/>
            <w:i/>
            <w:color w:val="0077CC"/>
            <w:kern w:val="32"/>
            <w:sz w:val="28"/>
            <w:szCs w:val="32"/>
            <w:u w:val="single"/>
            <w:shd w:val="clear" w:color="auto" w:fill="FFFFFF"/>
            <w:lang w:val="en-US" w:eastAsia="en-US" w:bidi="ar-SA"/>
          </w:rPr>
          <w:t xml:space="preserve">More Quebec reporters were under surveillance, this time by provincial </w:t>
        </w:r>
      </w:hyperlink>
      <w:hyperlink r:id="rId9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More Quebec journalists under </w:t>
        </w:r>
      </w:hyperlink>
      <w:hyperlink r:id="rId9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6" w:history="1">
        <w:r>
          <w:rPr>
            <w:rFonts w:ascii="arial" w:eastAsia="arial" w:hAnsi="arial" w:cs="arial"/>
            <w:b/>
            <w:bCs/>
            <w:i/>
            <w:color w:val="0077CC"/>
            <w:kern w:val="32"/>
            <w:sz w:val="28"/>
            <w:szCs w:val="32"/>
            <w:u w:val="single"/>
            <w:shd w:val="clear" w:color="auto" w:fill="FFFFFF"/>
            <w:lang w:val="en-US" w:eastAsia="en-US" w:bidi="ar-SA"/>
          </w:rPr>
          <w:t xml:space="preserve"> watch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 06:29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96" type="#_x0000_t75" style="width:150pt;height:21.75pt">
            <v:imagedata r:id="rId15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controversy surrounding the surveillance of reporters in Quebec intensified Wednesday as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they monitored the cellphones of several prominent journalists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"Warrants had been obtained to be able to (log) outgoing and incoming calls of at least six members of the media," Capt. Guy Lapointe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tabs on the phones as part of an investigation into an alleged leak of confidential wiretap information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surveillance came a few days after it emerged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court-authorized warrants this year to monitor the iPhone of La Presse columnist Patrick Lagace because they believed the target of one of their internal investigations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Lapointe said Martin Prud'homme, who became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in 2014, wanted to know whether the force had engaged in any similar activity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Prud'homme is asking for an independent investigation into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"To ensure it was done according to the laws, it was by the book and the rights of everyone had been respected," Lapointe said, explaining the reason for Prud'homme's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warrants obtained by the provincial force are sealed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name the journalists, the shocked reporters in question did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attempting to figure out the source of a leak concerning a criminal investigation into a prominent labour leader.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Radio-Canada identified three of the six as their employees, while La Presse and Le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they each had one on the list. The employer of the sixth was not revealed.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Marie-Maude Denis, one of the six, said a source told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warrants that allowed them to compile a list of numbers from incoming and outgoing calls, although it is believed they did not listen to the content of the actual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"I've been receiving a lot of calls from people I spoke to and who are wondering if they were listened to," Denis, an investigative reporter at Radio-Canada, told the CBC's French-language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mention the conversations weren't listened to. Probably, they were looking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possibly feeding us and they weren't interested in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this shakes everything we take for granted in a democracy when you're a reporter. I am extremely disturbed by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La Presse has sent a lawyer's letter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warning it against the use of data collected from Lagace's phone.</w:t>
      </w:r>
    </w:p>
    <w:p>
      <w:pPr>
        <w:spacing w:before="200" w:line="260" w:lineRule="atLeast"/>
        <w:jc w:val="both"/>
        <w:rPr>
          <w:lang w:val="en-US" w:eastAsia="en-US" w:bidi="ar-SA"/>
        </w:rPr>
      </w:pPr>
      <w:r>
        <w:rPr>
          <w:rFonts w:ascii="arial" w:eastAsia="arial" w:hAnsi="arial" w:cs="arial"/>
          <w:color w:val="000000"/>
          <w:sz w:val="20"/>
          <w:lang w:val="en-US" w:eastAsia="en-US" w:bidi="ar-SA"/>
        </w:rPr>
        <w:t>The newspaper's lawyer will be in court Friday to argue the information should be sealed.</w:t>
      </w:r>
    </w:p>
    <w:p>
      <w:pPr>
        <w:spacing w:before="200" w:line="260" w:lineRule="atLeast"/>
        <w:jc w:val="both"/>
        <w:rPr>
          <w:lang w:val="en-US" w:eastAsia="en-US" w:bidi="ar-SA"/>
        </w:rPr>
      </w:pPr>
      <w:r>
        <w:rPr>
          <w:rFonts w:ascii="arial" w:eastAsia="arial" w:hAnsi="arial" w:cs="arial"/>
          <w:color w:val="000000"/>
          <w:sz w:val="20"/>
          <w:lang w:val="en-US" w:eastAsia="en-US" w:bidi="ar-SA"/>
        </w:rPr>
        <w:t>"The absence of precautions taken during the collection of data from Mr. Lagace's cellphone to protect confidential sources is a scandal and an unprecedented attack on the freedom of the press," Sebastien Pierre-Roy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themselves acknowledged the information wasn't relevant,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possess it and admit it could lead to Lagace's sources being revealed.</w:t>
      </w:r>
    </w:p>
    <w:p>
      <w:pPr>
        <w:spacing w:before="200" w:line="260" w:lineRule="atLeast"/>
        <w:jc w:val="both"/>
        <w:rPr>
          <w:lang w:val="en-US" w:eastAsia="en-US" w:bidi="ar-SA"/>
        </w:rPr>
      </w:pPr>
      <w:r>
        <w:rPr>
          <w:rFonts w:ascii="arial" w:eastAsia="arial" w:hAnsi="arial" w:cs="arial"/>
          <w:color w:val="000000"/>
          <w:sz w:val="20"/>
          <w:lang w:val="en-US" w:eastAsia="en-US" w:bidi="ar-SA"/>
        </w:rPr>
        <w:t>"This data has never belonged to the SPVM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still does not belong to them," Pierre-Roy wrote.</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SURVEILLANCE (90%); JOURNALISM (90%); WRITERS (90%); INTERVIEWS (78%); LAW ENFORCEMENT (78%); WIRETAPPING (78%); INTERNAL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DEMOCRACIES (66%); National (%); Media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(90%);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QUEBEC, CANADA (74%);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 xml:space="preserve">Family of man shot by </w:t>
        </w:r>
      </w:hyperlink>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waiting to hear if Quebec will pay legal fees; Measures set up in 2013 to aid families in similar situations yet to be enacted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 a 58-year-old black man,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of2017. The intervention lasted less than twominutes. Part of it was captured onvideo.</w:t>
      </w:r>
    </w:p>
    <w:p>
      <w:pPr>
        <w:spacing w:before="200" w:line="260" w:lineRule="atLeast"/>
        <w:jc w:val="both"/>
        <w:rPr>
          <w:lang w:val="en-US" w:eastAsia="en-US" w:bidi="ar-SA"/>
        </w:rPr>
      </w:pPr>
      <w:r>
        <w:rPr>
          <w:rFonts w:ascii="arial" w:eastAsia="arial" w:hAnsi="arial" w:cs="arial"/>
          <w:color w:val="000000"/>
          <w:sz w:val="20"/>
          <w:lang w:val="en-US" w:eastAsia="en-US" w:bidi="ar-SA"/>
        </w:rPr>
        <w:t>A public coroner's inquest into Coriolan's death is scheduled to beginFeb. 17 inMontreal.</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officers'testimony if needed, sheadded.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said Thursday, the government has yet to doso.</w:t>
      </w:r>
    </w:p>
    <w:p>
      <w:pPr>
        <w:spacing w:before="200" w:line="260" w:lineRule="atLeast"/>
        <w:jc w:val="both"/>
        <w:rPr>
          <w:lang w:val="en-US" w:eastAsia="en-US" w:bidi="ar-SA"/>
        </w:rPr>
      </w:pPr>
      <w:r>
        <w:rPr>
          <w:rFonts w:ascii="arial" w:eastAsia="arial" w:hAnsi="arial" w:cs="arial"/>
          <w:color w:val="000000"/>
          <w:sz w:val="20"/>
          <w:lang w:val="en-US" w:eastAsia="en-US" w:bidi="ar-SA"/>
        </w:rPr>
        <w:t>Alexandre Popovic, spokesperson for la Coalition contre la répression et les abus policiers, said he has attended four coroner's inquests involving deaths during policeinterventions.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S&amp;;#151;reté du Québec officer nearManiwaki.</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alawyer. When it came time to cross-examine the officer who shot Maurice, his mother had to be the one to questionhim.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FredyVillanueva.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in2008.</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healthissues. "And who is going to defend the deceased person? Who will defend their credibility?" The lawyers representing Coriolan's family say they first reached out to Quebec's Public Security Department about the matter in October but only received a response on Monday saying the file wasreceived.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Andrée Laforest, said the request is "currently beinganalyzed."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Coriolan'sdeath. </w:t>
      </w:r>
      <w:hyperlink r:id="rId132"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CORONERS COURTS &amp; OFFICES (90%); RIGHT TO COUNSEL (90%); LAW &amp; LEGAL SYSTEM (90%); SHOOTINGS (90%); FAMILY (89%); WITNESSES (78%); REGIONAL &amp; LOCAL GOVERNMENTS (77%); GOVERNMENT &amp; PUBLIC ADMINISTRATION (77%); LAWYERS (74%); HUMAN RIGHTS (73%); HUMAN RIGHTS ORGANIZATIONS (73%); HUMAN RIGHTS &amp; CIVIL LIBERTIES LAW (70%); weeks,before,public,inquest,death,family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 xml:space="preserve">Man arrested on suspicion of orchestrating assault on his ex in </w:t>
        </w:r>
      </w:hyperlink>
      <w:hyperlink r:id="rId92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in his 30s was arrested in RiviÃ¨re-des-Prairies Wednesday after allegations that he orchestrated an assault on his ex-spouse last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men claiming to be delivering pizza arrived at the young woman's home in TÃ©treaultville,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soon as she opened the door, they came in and attacked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VÃ©ronique Comtois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main suspect, but not the two who posed as delivery men.</w:t>
      </w:r>
    </w:p>
    <w:p>
      <w:pPr>
        <w:spacing w:before="200" w:line="260" w:lineRule="atLeast"/>
        <w:jc w:val="both"/>
        <w:rPr>
          <w:lang w:val="en-US" w:eastAsia="en-US" w:bidi="ar-SA"/>
        </w:rPr>
      </w:pPr>
      <w:r>
        <w:rPr>
          <w:rFonts w:ascii="arial" w:eastAsia="arial" w:hAnsi="arial" w:cs="arial"/>
          <w:color w:val="000000"/>
          <w:sz w:val="20"/>
          <w:lang w:val="en-US" w:eastAsia="en-US" w:bidi="ar-SA"/>
        </w:rPr>
        <w:t>The 33-year-old was charged with kidnapping, breaking and entering and possession of a firearm when he appeared in court Thursday after a search of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suspect, aged 26, was arrested in RiviÃ¨re-des-Prairies Thursday afternoon for gun trafficking. He will appear in court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the two men are asked to contact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2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(94%); NEGATIVE PERSONAL NEWS (92%); LAW ENFORCEMENT (90%); CRIME, LAW ENFORCEMENT &amp; CORRECTIONS (90%); ILLEGAL WEAPONS (78%); KIDNAPPING &amp; ABDUCTION (73%); BREAKING &amp; ENTERING (71%); arrested,allegations,orchestrated,assault,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22" w:history="1">
        <w:r>
          <w:rPr>
            <w:rFonts w:ascii="arial" w:eastAsia="arial" w:hAnsi="arial" w:cs="arial"/>
            <w:i/>
            <w:color w:val="0077CC"/>
            <w:sz w:val="20"/>
            <w:u w:val="single"/>
            <w:shd w:val="clear" w:color="auto" w:fill="FFFFFF"/>
            <w:lang w:val="en-US" w:eastAsia="en-US" w:bidi="ar-SA"/>
          </w:rPr>
          <w:t>https://montrealgazette.com/news/local-news/man-arrested-on-suspicion-of-orchestrating-assault-on-his-ex-in-</w:t>
        </w:r>
      </w:hyperlink>
      <w:hyperlink r:id="rId92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29" w:history="1">
        <w:r>
          <w:rPr>
            <w:rFonts w:ascii="arial" w:eastAsia="arial" w:hAnsi="arial" w:cs="arial"/>
            <w:b/>
            <w:bCs/>
            <w:i/>
            <w:color w:val="0077CC"/>
            <w:kern w:val="32"/>
            <w:sz w:val="28"/>
            <w:szCs w:val="32"/>
            <w:u w:val="single"/>
            <w:shd w:val="clear" w:color="auto" w:fill="FFFFFF"/>
            <w:lang w:val="en-US" w:eastAsia="en-US" w:bidi="ar-SA"/>
          </w:rPr>
          <w:t xml:space="preserve">Man arrested on suspicion of orchestrating assault on his ex in </w:t>
        </w:r>
      </w:hyperlink>
      <w:hyperlink r:id="rId92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in his 30s was arrested in Rivière-des-Prairies Wednesday after allegations that he orchestrated an assault on his ex-spouse last July.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two men claiming to be delivering pizza arrived at the young woman's home in Tétreaultville,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soon as she opened the door, they came in and attacked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Véronique Comtois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 main suspect, but not the two who posed as delivery men.</w:t>
      </w:r>
    </w:p>
    <w:p>
      <w:pPr>
        <w:spacing w:before="200" w:line="260" w:lineRule="atLeast"/>
        <w:jc w:val="both"/>
        <w:rPr>
          <w:lang w:val="en-US" w:eastAsia="en-US" w:bidi="ar-SA"/>
        </w:rPr>
      </w:pPr>
      <w:r>
        <w:rPr>
          <w:rFonts w:ascii="arial" w:eastAsia="arial" w:hAnsi="arial" w:cs="arial"/>
          <w:color w:val="000000"/>
          <w:sz w:val="20"/>
          <w:lang w:val="en-US" w:eastAsia="en-US" w:bidi="ar-SA"/>
        </w:rPr>
        <w:t>The 33-year-old was charged with kidnapping, breaking and entering and possession of a firearm when he appeared in court Thursday after a search of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suspect, aged 26, was arrested in Rivière-des-Prairies Thursday afternoon for gun trafficking. He will appear in court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the two men are asked to contact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2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(91%); ARRESTS (90%); CRIME, LAW ENFORCEMENT &amp; CORRECTIONS (90%); LAW ENFORCEMENT (90%); BREAKING &amp; ENTERING (78%); ILLEGAL WEAPONS (75%); KIDNAPPING &amp; ABDUCTION (70%); arrested,allegations,orchestrated,assault,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922" w:history="1">
        <w:r>
          <w:rPr>
            <w:rFonts w:ascii="arial" w:eastAsia="arial" w:hAnsi="arial" w:cs="arial"/>
            <w:i/>
            <w:color w:val="0077CC"/>
            <w:sz w:val="20"/>
            <w:u w:val="single"/>
            <w:shd w:val="clear" w:color="auto" w:fill="FFFFFF"/>
            <w:lang w:val="en-US" w:eastAsia="en-US" w:bidi="ar-SA"/>
          </w:rPr>
          <w:t>https://montrealgazette.com/news/local-news/man-arrested-on-suspicion-of-orchestrating-assault-on-his-ex-in-</w:t>
        </w:r>
      </w:hyperlink>
      <w:hyperlink r:id="rId92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 xml:space="preserve">Time To Take On The </w:t>
        </w:r>
      </w:hyperlink>
      <w:hyperlink r:id="rId9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6" w:history="1">
        <w:r>
          <w:rPr>
            <w:rFonts w:ascii="arial" w:eastAsia="arial" w:hAnsi="arial" w:cs="arial"/>
            <w:b/>
            <w:bCs/>
            <w:i/>
            <w:color w:val="0077CC"/>
            <w:kern w:val="32"/>
            <w:sz w:val="28"/>
            <w:szCs w:val="32"/>
            <w:u w:val="single"/>
            <w:shd w:val="clear" w:color="auto" w:fill="FFFFFF"/>
            <w:lang w:val="en-US" w:eastAsia="en-US" w:bidi="ar-SA"/>
          </w:rPr>
          <w:t>; Reform is required to rebuild public trust in a deeply dysfunctional department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2017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last week on the state of internal affairs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confirmed the worst of what was already suspected.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charged with investigating the behaviour of fellow officers - be it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fabricating evidence or improperly accessing confidential information - is deeply dysfunctional; there is a double standard when it comes to cases involving the rank-and-file versus superiors; there is rampant evidence of favouritism; proper procedures are lacking or not followed; probes are delayed, cursory or never happen at all; there is frequent interference from outside the department; there is a total lack of accountability and a culture of impunity.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administrative report ordered last winter by Public Security Minister Martin Coîteux and conducted by former deputy justice minister Michel Bouchard is devastating enough that it led to the suspension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for his failure to address these problems. But Bouchard's disturbing findings are only likely to be amplified later this week when the Chamberland Commission - a.k.a. the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 delivers its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Recall that it was in the course of an internal affairs probe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snoop in the cellphone records of La Presse columnist Patrick Lagacé, sparking concerns about the protection of journalists'confidential sources and the role of the free press in a democratic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since then, we've learned that the S&amp;;#151;reté du Québec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spied on journalists under similarly dubious circumstances. And there have been more disturbing developments that suggest Quebec is in the midst of an alarming and widespread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crisis that infects the upper echelons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In October, the National Assembly was rocked by the Unité permanente anti-corruption squad's arrest of Liberal MNA Guy Ouellette, who was head of a parliamentary committee considering reforms to UPAC's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Ouellette, who has yet to be charged, was supposedly arrested during the secretive probe of earlier leaks about UPAC's investigation involving former Premier Jean Charest and Quebec Liberal Party fundraiser Marc Bibeau. But the method of his apprehension - luring him from the National Assembly - has raised serious questions about UPAC circumventing protocols pertaining to parliament, possibly trying to intimidate elected officials and generally overreaching.</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the leaks about the UPAC investigation into past Liberal fundraising have continued while fresh concerns have been raised about the anti-corruption unit's own inner workings. UPAC's secondin-command had to resign after a report questioning his integrity and a report has surfaced suggesting the squad is also riven by internal strife and ineffectual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It all sounds like fodder for the script of a spy thriller. But this is serious stuff.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deeply shaken, politicians have so far shied away - perhaps justifiably so given the terrifying context and the sensitivity of the matter - from drastic action. Mainly, they strike task forces made up of officers from other services to probe whatever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has run amok this time. But that only gets us so far. The time has come for a major shakeup.</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in Bouchard's report offer a starting point for action. And the Chamberland Commission is likely to provide further impetus.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called for an outside body to investigate all allegations of wrongdoing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mandatory reporting to the independent body of suspected misconduct by officers; and revision of the laws that govern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procedures.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Exhibit A of the lack of rigour and potential for abuse that can arise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within the same department. But given the number of special investigations being carried out of late, it is clear a permanent investigative body is needed.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should only be a first step. There needs to be an overhaul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are appointed to ensure a healthy separation between legislators and law enforcement. Right now the Quebec government names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often with input from mayors. But the events at the heart of the Chamberland Commission exposed the risk of political interference when a mayor or a minister picks up the phone and complains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about a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the opposition public security critic at City Hall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during former mayor Denis Coderre's term, highlighted these problems in his brief to the Chamberland Commission earlier this year. He called for greater transparency in appointing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more outside experts named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commission; and more meetings held in public. Now that Norris is chair of the public security commission, perhaps he will have the opportunity to act on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needs to be stronger civilian oversight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perhaps plans to outfit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should be sped up so it's not so easy to ignore or bury allegations of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so prone to running roughshod over the rights of those that enjoy constitutional or court-defined protections, it doesn't bode well for ordinary citizens. If officers so easily bend the rules to wage vendettas or help out their brethren as part of internal probes, it raises doubts about the rectitude of regular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politicians are engaged in some kind of opaque war of attrition to damage each other's reputations or thwart each others'actions, then we are treading on dangerous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fairness of the justice system and the stability of our democracy are at stake.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Alarm bells have been going off for some time now, but now they are blaring so loudly that they can no longer be ignored. </w:t>
      </w:r>
      <w:hyperlink r:id="rId93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FILES; SPVM chief Philippe Pichet at his swearing-in ceremony in 2015. Quebec is in the midst of a widespread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crisis.; </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JOURNALISM (90%); ARRESTS (89%); ESPIONAGE (87%); WRITERS (87%); ARREST WARRANTS (78%); CRIMINAL INVESTIGATIONS (78%); LEGISLATIVE BODIES (78%); JUSTICE DEPARTMENTS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GOVERNMENT ADVISORS &amp; MINISTERS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POLITICAL PARTIES (69%); RESIGNATIONS (69%); FUNDRAISING (65%); POLITICAL DONATIONS &amp; FUNDRAISING (65%); report,state,internal,affairs,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(87%);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8"/>
          <w:headerReference w:type="default" r:id="rId939"/>
          <w:footerReference w:type="even" r:id="rId940"/>
          <w:footerReference w:type="default" r:id="rId941"/>
          <w:headerReference w:type="first" r:id="rId942"/>
          <w:footerReference w:type="first" r:id="rId94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44" w:history="1">
        <w:r>
          <w:rPr>
            <w:rFonts w:ascii="arial" w:eastAsia="arial" w:hAnsi="arial" w:cs="arial"/>
            <w:b/>
            <w:bCs/>
            <w:i/>
            <w:color w:val="0077CC"/>
            <w:kern w:val="32"/>
            <w:sz w:val="28"/>
            <w:szCs w:val="32"/>
            <w:u w:val="single"/>
            <w:shd w:val="clear" w:color="auto" w:fill="FFFFFF"/>
            <w:lang w:val="en-US" w:eastAsia="en-US" w:bidi="ar-SA"/>
          </w:rPr>
          <w:t>Au Canada, la rue se mobilise contre le racisme et la violence policière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Marocaine De Presse (MAP)(French)</w:t>
      </w:r>
    </w:p>
    <w:p>
      <w:pPr>
        <w:spacing w:before="120" w:line="260" w:lineRule="atLeast"/>
        <w:jc w:val="center"/>
        <w:rPr>
          <w:lang w:val="en-US" w:eastAsia="en-US" w:bidi="ar-SA"/>
        </w:rPr>
      </w:pPr>
      <w:r>
        <w:rPr>
          <w:rFonts w:ascii="arial" w:eastAsia="arial" w:hAnsi="arial" w:cs="arial"/>
          <w:color w:val="000000"/>
          <w:sz w:val="20"/>
          <w:lang w:val="en-US" w:eastAsia="en-US" w:bidi="ar-SA"/>
        </w:rPr>
        <w:t>Mardi 9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Maghreb Arabe Presse (MAP) Provided by Syndigate Media Inc. Tous droits réservés</w:t>
      </w:r>
    </w:p>
    <w:p>
      <w:pPr>
        <w:spacing w:before="120" w:line="220" w:lineRule="atLeast"/>
        <w:rPr>
          <w:lang w:val="en-US" w:eastAsia="en-US" w:bidi="ar-SA"/>
        </w:rPr>
      </w:pPr>
      <w:r>
        <w:rPr>
          <w:lang w:val="en-US" w:eastAsia="en-US" w:bidi="ar-SA"/>
        </w:rPr>
        <w:br/>
      </w:r>
      <w:r>
        <w:pict>
          <v:shape id="_x0000_i1313" type="#_x0000_t75" style="width:101.29pt;height:60.77pt">
            <v:imagedata r:id="rId9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Lorsqu'il a rendu l'âme fin mai sous le genou d'un policier blanc aux Etats-Unis, George Floyd est loin d'imaginer que cette arrestation brutale qui a mené à sa mort allait résonner fort de l'autre côté de la frontière comme partout ailleurs dans le monde, pour redonner un nouveau souffle à la lutte anti-racisme.</w:t>
      </w:r>
    </w:p>
    <w:p>
      <w:pPr>
        <w:spacing w:before="200" w:line="260" w:lineRule="atLeast"/>
        <w:jc w:val="both"/>
        <w:rPr>
          <w:lang w:val="en-US" w:eastAsia="en-US" w:bidi="ar-SA"/>
        </w:rPr>
      </w:pPr>
      <w:r>
        <w:rPr>
          <w:rFonts w:ascii="arial" w:eastAsia="arial" w:hAnsi="arial" w:cs="arial"/>
          <w:color w:val="000000"/>
          <w:sz w:val="20"/>
          <w:lang w:val="en-US" w:eastAsia="en-US" w:bidi="ar-SA"/>
        </w:rPr>
        <w:t>Au Canada voisin, dans la foulée des réactions déclenchées par cette tragédie, plusieurs manifestations ont eu lieu d'un océan à l'autre pour soutenir la communauté noire et dénoncer la violence policière.</w:t>
      </w:r>
    </w:p>
    <w:p>
      <w:pPr>
        <w:spacing w:before="200" w:line="260" w:lineRule="atLeast"/>
        <w:jc w:val="both"/>
        <w:rPr>
          <w:lang w:val="en-US" w:eastAsia="en-US" w:bidi="ar-SA"/>
        </w:rPr>
      </w:pPr>
      <w:r>
        <w:rPr>
          <w:rFonts w:ascii="arial" w:eastAsia="arial" w:hAnsi="arial" w:cs="arial"/>
          <w:color w:val="000000"/>
          <w:sz w:val="20"/>
          <w:lang w:val="en-US" w:eastAsia="en-US" w:bidi="ar-SA"/>
        </w:rPr>
        <w:t>"Je suis là pour écouter les revendications des Canadiens noirs. Je vous entends dénoncer la discrimination systémique, le racisme, les préjugés inconscients qui persistent chez nous. Et je suis prêt à passer à l'action", a affirmé lundi le Premier ministre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Le chef de l'exécutif n'a pas hésité à prendre part à un rassemblement organisé devant le parlement à Ottawa. Arborant un masque noir, il s'est agenouillé avec les participants pendant environ huit minutes, en hommage à George Floyd dont la mort a déclenché une profonde vague d'indignation aux Etats-Unis.</w:t>
      </w:r>
    </w:p>
    <w:p>
      <w:pPr>
        <w:spacing w:before="200" w:line="260" w:lineRule="atLeast"/>
        <w:jc w:val="both"/>
        <w:rPr>
          <w:lang w:val="en-US" w:eastAsia="en-US" w:bidi="ar-SA"/>
        </w:rPr>
      </w:pPr>
      <w:r>
        <w:rPr>
          <w:rFonts w:ascii="arial" w:eastAsia="arial" w:hAnsi="arial" w:cs="arial"/>
          <w:color w:val="000000"/>
          <w:sz w:val="20"/>
          <w:lang w:val="en-US" w:eastAsia="en-US" w:bidi="ar-SA"/>
        </w:rPr>
        <w:t>Cette sortie du chef de l'exécutif canadien intervient après qu'il ait refusé de commenter l'attitude du président américain Donald Trump, observant devant les journalistes un silence de plus de 20 secondes avant de répondre. Un silence qui a été vivement critiqué par ses détracteurs de tous bords.</w:t>
      </w:r>
    </w:p>
    <w:p>
      <w:pPr>
        <w:spacing w:before="200" w:line="260" w:lineRule="atLeast"/>
        <w:jc w:val="both"/>
        <w:rPr>
          <w:lang w:val="en-US" w:eastAsia="en-US" w:bidi="ar-SA"/>
        </w:rPr>
      </w:pPr>
      <w:r>
        <w:rPr>
          <w:rFonts w:ascii="arial" w:eastAsia="arial" w:hAnsi="arial" w:cs="arial"/>
          <w:color w:val="000000"/>
          <w:sz w:val="20"/>
          <w:lang w:val="en-US" w:eastAsia="en-US" w:bidi="ar-SA"/>
        </w:rPr>
        <w:t>M. Trudeau a ensuite assuré que le plus important reste de se concentrer sur la discrimination systémique que vivent les Canadiens issus de la communauté noire et que son travail consiste à défendre les intérêts des Canadiens.</w:t>
      </w:r>
    </w:p>
    <w:p>
      <w:pPr>
        <w:spacing w:before="200" w:line="260" w:lineRule="atLeast"/>
        <w:jc w:val="both"/>
        <w:rPr>
          <w:lang w:val="en-US" w:eastAsia="en-US" w:bidi="ar-SA"/>
        </w:rPr>
      </w:pPr>
      <w:r>
        <w:rPr>
          <w:rFonts w:ascii="arial" w:eastAsia="arial" w:hAnsi="arial" w:cs="arial"/>
          <w:color w:val="000000"/>
          <w:sz w:val="20"/>
          <w:lang w:val="en-US" w:eastAsia="en-US" w:bidi="ar-SA"/>
        </w:rPr>
        <w:t>"Le racisme envers les Noirs, la discrimination systémique, l'injustice, cela existe aussi chez nous", a déclaré M. Trudeau, concédant que le pays a aussi de grands défis à relever.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 fait, c'est un phénomène qui demeure d'actualité comme en témoignent les manifestations monstres initiées dans les grandes villes du pays comme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Toronto, Québec et Vancouver en signe de solidarité avec les manifestants américains, mais surtout pour dénoncer la situation de la communauté noire au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Outre au niveau fédéral, les gouvernements provinciaux tentent aussi de rassurer la population et dévoilent des stratégies de lutte contre le racisme. A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lors de la deuxième manifestation qui a réuni quelque 15.000 personnes, les organisateurs ont plaidé pour une mobilisation pour la paix. Ils ont aussi dénoncé les propos du Premier ministre du Québec François Legault sur le racisme systémique.</w:t>
      </w:r>
    </w:p>
    <w:p>
      <w:pPr>
        <w:spacing w:before="200" w:line="260" w:lineRule="atLeast"/>
        <w:jc w:val="both"/>
        <w:rPr>
          <w:lang w:val="en-US" w:eastAsia="en-US" w:bidi="ar-SA"/>
        </w:rPr>
      </w:pPr>
      <w:r>
        <w:rPr>
          <w:rFonts w:ascii="arial" w:eastAsia="arial" w:hAnsi="arial" w:cs="arial"/>
          <w:color w:val="000000"/>
          <w:sz w:val="20"/>
          <w:lang w:val="en-US" w:eastAsia="en-US" w:bidi="ar-SA"/>
        </w:rPr>
        <w:t>M. Legault a soutenu que "le problème au Québec n'est pas aussi grave qu'au sud de la frontière". A ses yeux, la discrimination systémique "n'existe pas car les personnes racistes sont une petite minorité".</w:t>
      </w:r>
    </w:p>
    <w:p>
      <w:pPr>
        <w:spacing w:before="200" w:line="260" w:lineRule="atLeast"/>
        <w:jc w:val="both"/>
        <w:rPr>
          <w:lang w:val="en-US" w:eastAsia="en-US" w:bidi="ar-SA"/>
        </w:rPr>
      </w:pPr>
      <w:r>
        <w:rPr>
          <w:rFonts w:ascii="arial" w:eastAsia="arial" w:hAnsi="arial" w:cs="arial"/>
          <w:color w:val="000000"/>
          <w:sz w:val="20"/>
          <w:lang w:val="en-US" w:eastAsia="en-US" w:bidi="ar-SA"/>
        </w:rPr>
        <w:t>"Il ne faut pas juste faire de beaux discours, il faut agir", a lancé lundi M. Legault lors de sa conférence de presse quotidienne. Le racisme est "un mal qui gruge notre société", a-t-il dit tout en insistant sur le fait qu'il n'y a pas de racisme systémique au Québec.</w:t>
      </w:r>
    </w:p>
    <w:p>
      <w:pPr>
        <w:spacing w:before="200" w:line="260" w:lineRule="atLeast"/>
        <w:jc w:val="both"/>
        <w:rPr>
          <w:lang w:val="en-US" w:eastAsia="en-US" w:bidi="ar-SA"/>
        </w:rPr>
      </w:pPr>
      <w:r>
        <w:rPr>
          <w:rFonts w:ascii="arial" w:eastAsia="arial" w:hAnsi="arial" w:cs="arial"/>
          <w:color w:val="000000"/>
          <w:sz w:val="20"/>
          <w:lang w:val="en-US" w:eastAsia="en-US" w:bidi="ar-SA"/>
        </w:rPr>
        <w:t>Il a aussi qualifié de "très préoccupants" les témoignages de gens victimes de racisme qui ont été diffusés au cours des derniers jours, rappelant que son gouvernement œuvre pour l'élaboration d'un plan contre le racisme. "Il y a malheureusement des gens qui sont racistes dans toutes les parties de notre société", a-t-il reconnu.</w:t>
      </w:r>
    </w:p>
    <w:p>
      <w:pPr>
        <w:spacing w:before="200" w:line="260" w:lineRule="atLeast"/>
        <w:jc w:val="both"/>
        <w:rPr>
          <w:lang w:val="en-US" w:eastAsia="en-US" w:bidi="ar-SA"/>
        </w:rPr>
      </w:pPr>
      <w:r>
        <w:rPr>
          <w:rFonts w:ascii="arial" w:eastAsia="arial" w:hAnsi="arial" w:cs="arial"/>
          <w:color w:val="000000"/>
          <w:sz w:val="20"/>
          <w:lang w:val="en-US" w:eastAsia="en-US" w:bidi="ar-SA"/>
        </w:rPr>
        <w:t>A Toronto aussi des milliers de personnes ont parcouru vendredi et samedi les grandes artères de la ville pour dénoncer la discrimination systémique.</w:t>
      </w:r>
    </w:p>
    <w:p>
      <w:pPr>
        <w:spacing w:before="200" w:line="260" w:lineRule="atLeast"/>
        <w:jc w:val="both"/>
        <w:rPr>
          <w:lang w:val="en-US" w:eastAsia="en-US" w:bidi="ar-SA"/>
        </w:rPr>
      </w:pPr>
      <w:r>
        <w:rPr>
          <w:rFonts w:ascii="arial" w:eastAsia="arial" w:hAnsi="arial" w:cs="arial"/>
          <w:color w:val="000000"/>
          <w:sz w:val="20"/>
          <w:lang w:val="en-US" w:eastAsia="en-US" w:bidi="ar-SA"/>
        </w:rPr>
        <w:t>Après avoir affirmé que le Canada n'a pas les "mêmes problèmes systémiques implantés depuis des années" lorsqu'il est question de racisme, le Premier ministre ontarien, Doug Ford, a reconnu que l'Ontario a une histoire de racisme qui remonte à plusieurs décennies. Il a ajouté que "force est de constater que, comme il y a des décennies, des gens en souffrent actuellement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maintes reprises, comme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Toronto, des policiers ont tenu à se ranger du côté des manifestants et de la communauté noire en posant un genou par terre et en levant le bras, des gestes qui émulent ceux du mouvement anti-racisme américain.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manifestants eux demandent que les services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équipent leurs agents de caméras portatives. Une demande que M. Trudeau a appuyé lundi, affirmant que "les caméras corporelles représentent un élément de transparence et de reddition de comptes".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Sylvain Caron, a pour sa part annoncé qu'une nouvelle politique encadrant les interpellations policières sera dévoilée début juillet prochain. Elle est le fruit des recommandations d'un rapport commandé par la ville qui a relevé des actes de racisme «systémique» dans le traitement des membres de certaines minorités.</w:t>
      </w:r>
    </w:p>
    <w:p>
      <w:pPr>
        <w:spacing w:before="200" w:line="260" w:lineRule="atLeast"/>
        <w:jc w:val="both"/>
        <w:rPr>
          <w:lang w:val="en-US" w:eastAsia="en-US" w:bidi="ar-SA"/>
        </w:rPr>
      </w:pPr>
      <w:r>
        <w:rPr>
          <w:rFonts w:ascii="arial" w:eastAsia="arial" w:hAnsi="arial" w:cs="arial"/>
          <w:color w:val="000000"/>
          <w:sz w:val="20"/>
          <w:lang w:val="en-US" w:eastAsia="en-US" w:bidi="ar-SA"/>
        </w:rPr>
        <w:t>D'après le rapport dévoilé en octobre dernier, les personnes autochtones et noires ont «entre quatre et cinq fois plus de chances » d'être interpellées, par rapport aux personnes blanches.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Tous droits réservés  </w:t>
      </w:r>
    </w:p>
    <w:p>
      <w:pPr>
        <w:spacing w:before="240" w:line="260" w:lineRule="atLeast"/>
        <w:jc w:val="both"/>
        <w:rPr>
          <w:lang w:val="en-US" w:eastAsia="en-US" w:bidi="ar-SA"/>
        </w:rPr>
      </w:pPr>
      <w:hyperlink r:id="rId946" w:history="1">
        <w:r>
          <w:rPr>
            <w:rFonts w:ascii="arial" w:eastAsia="arial" w:hAnsi="arial" w:cs="arial"/>
            <w:i/>
            <w:color w:val="0077CC"/>
            <w:sz w:val="20"/>
            <w:u w:val="single"/>
            <w:shd w:val="clear" w:color="auto" w:fill="FFFFFF"/>
            <w:lang w:val="en-US" w:eastAsia="en-US" w:bidi="ar-SA"/>
          </w:rPr>
          <w:t>http://imgs.syndigate.info/101/1184/6/159171173698.jpeg</w:t>
        </w:r>
      </w:hyperlink>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1184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RACE &amp; ETHNICITÉ (91%); BAVURE POLICIÈRE (90%); CHEF D'ÉTAT &amp; DE GOUVERNEMENT (90%); RACISME &amp; XÉNOPHOBIE (90%); MANIFESTATION (89%); CANDIDATS AUX ÉLECTIONS PRÉSIDENTIELLES AMÉRICAINES DE 2020 (78%); GROUPE MINORITAIRE (78%); CRISE DE MIGRANTS DE CALAIS (77%); OCÉAN (75%); PRÉSIDENTS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(89%); DONALD TRUMP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(89%); OTTAWA, ON, CANADA (58%); TORONTO, ON, CANADA (58%); VANCOUVER, BC, CANADA (58%); QUÉBEC, CANADA (95%); AMÉRIQUE DU NORD (94%); AMÉRIQUE DU NORD (90%); AMÉRIQUE DU NORD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While you were sleeping: It is, as Enya said, only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what happened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numbers were analyzed( </w:t>
      </w:r>
      <w:hyperlink r:id="rId954" w:history="1">
        <w:r>
          <w:rPr>
            <w:rFonts w:ascii="arial" w:eastAsia="arial" w:hAnsi="arial" w:cs="arial"/>
            <w:i/>
            <w:color w:val="0077CC"/>
            <w:sz w:val="20"/>
            <w:u w:val="single"/>
            <w:shd w:val="clear" w:color="auto" w:fill="FFFFFF"/>
            <w:lang w:val="en-US" w:eastAsia="en-US" w:bidi="ar-SA"/>
          </w:rPr>
          <w:t>https://montrealgazette.com/news/local-news/analysis-as-covid-19-numbers-drop-hospitals-remain-vulnerable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release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955" w:history="1">
        <w:r>
          <w:rPr>
            <w:rFonts w:ascii="arial" w:eastAsia="arial" w:hAnsi="arial" w:cs="arial"/>
            <w:b/>
            <w:i/>
            <w:color w:val="0077CC"/>
            <w:sz w:val="20"/>
            <w:u w:val="single"/>
            <w:shd w:val="clear" w:color="auto" w:fill="FFFFFF"/>
            <w:lang w:val="en-US" w:eastAsia="en-US" w:bidi="ar-SA"/>
          </w:rPr>
          <w:t>police</w:t>
        </w:r>
      </w:hyperlink>
      <w:hyperlink r:id="rId955"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 "The events in the U.S. and in Canada in the last week have shown that people want real change. People are tired of talk," said Fo Niemi, executive director of the Centre for Research-Action on Race Relations. He called on Mayor Valérie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and questioned why a new policy on street checks originally scheduled for the end of March has been delayed to July 8.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confirmed Plante received the report on systemic racism last Wednesday. Catherine Cadotte, a spokesperson for the city administration, said it would make the report public "soon," but declined to say when.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Impact commenced small group training sessions at Centre Nutrilait( </w:t>
      </w:r>
      <w:hyperlink r:id="rId956" w:history="1">
        <w:r>
          <w:rPr>
            <w:rFonts w:ascii="arial" w:eastAsia="arial" w:hAnsi="arial" w:cs="arial"/>
            <w:i/>
            <w:color w:val="0077CC"/>
            <w:sz w:val="20"/>
            <w:u w:val="single"/>
            <w:shd w:val="clear" w:color="auto" w:fill="FFFFFF"/>
            <w:lang w:val="en-US" w:eastAsia="en-US" w:bidi="ar-SA"/>
          </w:rPr>
          <w:t>https://montrealgazette.com/sports/soccer/mls/</w:t>
        </w:r>
      </w:hyperlink>
      <w:hyperlink r:id="rId956" w:history="1">
        <w:r>
          <w:rPr>
            <w:rFonts w:ascii="arial" w:eastAsia="arial" w:hAnsi="arial" w:cs="arial"/>
            <w:b/>
            <w:i/>
            <w:color w:val="0077CC"/>
            <w:sz w:val="20"/>
            <w:u w:val="single"/>
            <w:shd w:val="clear" w:color="auto" w:fill="FFFFFF"/>
            <w:lang w:val="en-US" w:eastAsia="en-US" w:bidi="ar-SA"/>
          </w:rPr>
          <w:t>montreal</w:t>
        </w:r>
      </w:hyperlink>
      <w:hyperlink r:id="rId956" w:history="1">
        <w:r>
          <w:rPr>
            <w:rFonts w:ascii="arial" w:eastAsia="arial" w:hAnsi="arial" w:cs="arial"/>
            <w:i/>
            <w:color w:val="0077CC"/>
            <w:sz w:val="20"/>
            <w:u w:val="single"/>
            <w:shd w:val="clear" w:color="auto" w:fill="FFFFFF"/>
            <w:lang w:val="en-US" w:eastAsia="en-US" w:bidi="ar-SA"/>
          </w:rPr>
          <w:t>-impact/impact-players-ecstatic-to-begin-small-group-training-sessions</w:t>
        </w:r>
      </w:hyperlink>
      <w:r>
        <w:rPr>
          <w:rFonts w:ascii="arial" w:eastAsia="arial" w:hAnsi="arial" w:cs="arial"/>
          <w:color w:val="000000"/>
          <w:sz w:val="20"/>
          <w:lang w:val="en-US" w:eastAsia="en-US" w:bidi="ar-SA"/>
        </w:rPr>
        <w:t xml:space="preserve"> ). "Passing the ball around with my teammates today on a beautiful day, seeing all the coaches, all the guys together, we had some laughs," said midfielder Amar Sejdic. "There were some smiles. It felt good. There's a lot of optimism in the air. You can tell everybody's just happy to be back doing what they love." This is the next stage in what the Impact believes will be a return to Major League Soccer matches after play was suspended on March 12 because of COVID-19. Drills on the opening day were limited to passes or combination play, with the emphasis on aerobic activity, while maintaining social-distancing guidelines. Contact, obviously, is forbidden.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(90%); INFECTIOUS DISEASE (90%); RACE &amp; ETHNICITY (90%); RACISM &amp; XENOPHOBIA (90%); COVID-19 CORONAVIRUS (89%); SOCCER (86%); SPORTS &amp; RECREATION EVENTS (75%); PROFESSIONAL SPORTS (73%); SOCIAL DISTANCING (73%); DISCRIMINATION (71%); ATHLETES (69%); SOCCER TOURNAMENTS (64%); EXERCISE &amp; FITNESS (50%); happened,numbers,https,critics,called,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57" w:history="1">
        <w:r>
          <w:rPr>
            <w:rFonts w:ascii="arial" w:eastAsia="arial" w:hAnsi="arial" w:cs="arial"/>
            <w:i/>
            <w:color w:val="0077CC"/>
            <w:sz w:val="20"/>
            <w:u w:val="single"/>
            <w:shd w:val="clear" w:color="auto" w:fill="FFFFFF"/>
            <w:lang w:val="en-US" w:eastAsia="en-US" w:bidi="ar-SA"/>
          </w:rPr>
          <w:t>http://montrealgazette.com/news/local-news/while-you-were-sleeping-it-is-as-enya-said-only-time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 xml:space="preserve">Beware of taxi scam, </w:t>
        </w:r>
      </w:hyperlink>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passengers warn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passengers say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cabbie has been overcharging their credit cards.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Facebook post( </w:t>
      </w:r>
      <w:hyperlink r:id="rId965" w:history="1">
        <w:r>
          <w:rPr>
            <w:rFonts w:ascii="arial" w:eastAsia="arial" w:hAnsi="arial" w:cs="arial"/>
            <w:i/>
            <w:color w:val="0077CC"/>
            <w:sz w:val="20"/>
            <w:u w:val="single"/>
            <w:shd w:val="clear" w:color="auto" w:fill="FFFFFF"/>
            <w:lang w:val="en-US" w:eastAsia="en-US" w:bidi="ar-SA"/>
          </w:rPr>
          <w:t>https://www.facebook.com/eliane.levesque/posts/10154501367920614</w:t>
        </w:r>
      </w:hyperlink>
      <w:r>
        <w:rPr>
          <w:rFonts w:ascii="arial" w:eastAsia="arial" w:hAnsi="arial" w:cs="arial"/>
          <w:color w:val="000000"/>
          <w:sz w:val="20"/>
          <w:lang w:val="en-US" w:eastAsia="en-US" w:bidi="ar-SA"/>
        </w:rPr>
        <w:t xml:space="preserve"> ), passenger Éliane Lévesque said her driver used the contactless payment feature on her credit card to surreptitiously apply extra charges before proceeding with the actual fare transaction.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around 2 a.m. on June 18. The story was reported by TVA Nouvelles( </w:t>
      </w:r>
      <w:hyperlink r:id="rId966" w:history="1">
        <w:r>
          <w:rPr>
            <w:rFonts w:ascii="arial" w:eastAsia="arial" w:hAnsi="arial" w:cs="arial"/>
            <w:i/>
            <w:color w:val="0077CC"/>
            <w:sz w:val="20"/>
            <w:u w:val="single"/>
            <w:shd w:val="clear" w:color="auto" w:fill="FFFFFF"/>
            <w:lang w:val="en-US" w:eastAsia="en-US" w:bidi="ar-SA"/>
          </w:rPr>
          <w:t>http://www.tvanouvelles.ca/2017/06/24/exclusif--nouvelle-fraude-dans-lindustrie-du-taxi</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"Never give your credit card to the driver so that he can insert it into the machine himself," Lévesque advised other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her $25 ride, TVA reports the driver debited an extra $95 and provided a receipt with a fake phone number.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Responding to Lévesque's account, one commenter said( </w:t>
      </w:r>
      <w:hyperlink r:id="rId967" w:history="1">
        <w:r>
          <w:rPr>
            <w:rFonts w:ascii="arial" w:eastAsia="arial" w:hAnsi="arial" w:cs="arial"/>
            <w:i/>
            <w:color w:val="0077CC"/>
            <w:sz w:val="20"/>
            <w:u w:val="single"/>
            <w:shd w:val="clear" w:color="auto" w:fill="FFFFFF"/>
            <w:lang w:val="en-US" w:eastAsia="en-US" w:bidi="ar-SA"/>
          </w:rPr>
          <w:t>https://www.facebook.com/eliane.levesque/posts/10154501367920614?comment_id=10154501468790614&amp;;comment_tracking=%7B%22tn%22%3A%22R9%22%7D</w:t>
        </w:r>
      </w:hyperlink>
      <w:r>
        <w:rPr>
          <w:rFonts w:ascii="arial" w:eastAsia="arial" w:hAnsi="arial" w:cs="arial"/>
          <w:color w:val="000000"/>
          <w:sz w:val="20"/>
          <w:lang w:val="en-US" w:eastAsia="en-US" w:bidi="ar-SA"/>
        </w:rPr>
        <w:t xml:space="preserve"> ) he had been scammed by the same driver: "He passed my card four times in ten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taxi driver who pretends to be one of our drivers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launched an investigation," a Taxi Pontiac official wrote in response to Lévesque's post.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Customers who feel like they have been victims of fraud are encouraged to communicate with the Bureau du Taxi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http://ville.</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.qc.ca/portal/page?_pageid=8177,89603648&amp;;_dad=portal&amp;;_schema=PORTAL</w:t>
        </w:r>
      </w:hyperlink>
      <w:r>
        <w:rPr>
          <w:rFonts w:ascii="arial" w:eastAsia="arial" w:hAnsi="arial" w:cs="arial"/>
          <w:color w:val="000000"/>
          <w:sz w:val="20"/>
          <w:lang w:val="en-US" w:eastAsia="en-US" w:bidi="ar-SA"/>
        </w:rPr>
        <w:t xml:space="preserve"> ) (514-280-6600).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fraud department has received a report outlining the details of the event.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FINANCIAL TECHNOLOGY (90%); FRAUD &amp; FINANCIAL CRIME (90%); CONTACTLESS PAYMENTS (78%); CRIMINAL INVESTIGATIONS (77%); INVESTIGATIONS (77%); passengers,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,cabbie,overcharging,credit,cards !@PERMALINK=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-taxi-fraudster-allegedly-charging-riders-extra-without-consent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(91%); FINANCIAL TECHNOLOGY (90%); CONTACTLESS PAYMENTS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 xml:space="preserve">British Airways Flight BA274 forced to land in </w:t>
        </w:r>
      </w:hyperlink>
      <w:hyperlink r:id="rId9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6" w:history="1">
        <w:r>
          <w:rPr>
            <w:rFonts w:ascii="arial" w:eastAsia="arial" w:hAnsi="arial" w:cs="arial"/>
            <w:b/>
            <w:bCs/>
            <w:i/>
            <w:color w:val="0077CC"/>
            <w:kern w:val="32"/>
            <w:sz w:val="28"/>
            <w:szCs w:val="32"/>
            <w:u w:val="single"/>
            <w:shd w:val="clear" w:color="auto" w:fill="FFFFFF"/>
            <w:lang w:val="en-US" w:eastAsia="en-US" w:bidi="ar-SA"/>
          </w:rPr>
          <w:t xml:space="preserve"> after bomb threat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British Airways flight from Las Vegas to London was forced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report that after leaving Las Vegas, flight BA274 had to touch down at Pierre Elliott Trudeau International Airport because of a bomb threat. A British Airways official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would not confirm a bomb threat, saying the airline does not discuss operational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requested at 5:15 a.m., forty minutes before the arrival of the aircraft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Piush Patel / @illmaticpPolice on the runway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the British Airways flight was forced to land.</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312 passengers and 17 crew on board the Boeing 747 when the evacuation took place. Passengers were taken by bus to the terminal as the plane was kept at a safe distance from airport buildings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British Airways is rebooking as many passengers as possible on other flights and airlines so they can get on their way as soon as possible. Those they cannot rebook will continue their journey on the Boeing 747 once it has been cleared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Hotels will also be provided to passengers if needed, the airline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 Postmedia NewsBritish Airways flight 274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safety and security of our customers, crew and aircraft are our highest priorities at all times. We are looking after the customers and will provide hotel rooms for them and will rebook them to other flights as soon as we can. We are working with the Canadian authorities and giving them our fullest support," the airline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landing, specialized SPVM agents and dogs boarded the British Airways craft to investigate. As of 8:30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preparing their approach to the airplane to be able to unload and search all the baggage.</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says that the evacuation was conducted peacefully, without incident or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are still unaware of the origin of the threat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not yet released a statement. !@COPYRIGHT=© 2015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BOMBINGS (89%);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british,airways,flight,vegas,london,forced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BRITISH AIRWAYS PLC (92%);  BOEING CO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(57%); BA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AIRPORTS (90%); AIRPORT RUNWAYS (90%); HOTELS &amp; MOTELS (71%); MOTORCOACHES &amp; BUSES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LONDON, ENGLAND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7"/>
          <w:headerReference w:type="default" r:id="rId978"/>
          <w:footerReference w:type="even" r:id="rId979"/>
          <w:footerReference w:type="default" r:id="rId980"/>
          <w:headerReference w:type="first" r:id="rId981"/>
          <w:footerReference w:type="first" r:id="rId98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83" w:history="1">
        <w:r>
          <w:rPr>
            <w:rFonts w:ascii="arial" w:eastAsia="arial" w:hAnsi="arial" w:cs="arial"/>
            <w:b/>
            <w:bCs/>
            <w:i/>
            <w:color w:val="0077CC"/>
            <w:kern w:val="32"/>
            <w:sz w:val="28"/>
            <w:szCs w:val="32"/>
            <w:u w:val="single"/>
            <w:shd w:val="clear" w:color="auto" w:fill="FFFFFF"/>
            <w:lang w:val="en-US" w:eastAsia="en-US" w:bidi="ar-SA"/>
          </w:rPr>
          <w:t xml:space="preserve">British Airways Flight BA274 forced to land in </w:t>
        </w:r>
      </w:hyperlink>
      <w:hyperlink r:id="rId9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3" w:history="1">
        <w:r>
          <w:rPr>
            <w:rFonts w:ascii="arial" w:eastAsia="arial" w:hAnsi="arial" w:cs="arial"/>
            <w:b/>
            <w:bCs/>
            <w:i/>
            <w:color w:val="0077CC"/>
            <w:kern w:val="32"/>
            <w:sz w:val="28"/>
            <w:szCs w:val="32"/>
            <w:u w:val="single"/>
            <w:shd w:val="clear" w:color="auto" w:fill="FFFFFF"/>
            <w:lang w:val="en-US" w:eastAsia="en-US" w:bidi="ar-SA"/>
          </w:rPr>
          <w:t xml:space="preserve"> after bomb threat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Piush Patel / @illmaticpPolice on the runway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the British Airways flight was forced to 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British Airways flight from Las Vegas to London was forced to land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Sources report that after leaving Las Vegas, flight BA274 had to touch down at Pierre Elliott Trudeau International Airport because of a bomb threat. A British Airways official who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would not confirm a bomb threat, saying the airline does not discuss operational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intervention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requested at 5:15 a.m., forty minutes before the arrival of the aircraft on the runway.</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312 passengers and 17 crew on board the Boeing 747 when the evacuation took place. Passengers were taken by bus to the terminal as the plane was kept at a safe distance from airport buildings as a precaution.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Piush Patel / @illmaticpThe jet after its emergency landing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British Airways is rebooking as many passengers as possible on other flights and airlines so they can get on their way as soon as possible. Those they cannot rebook will continue their journey on the Boeing 747 once it has been cleared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Hotels will also be provided to passengers if needed, the airline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Fuller shot of #BA274( </w:t>
      </w:r>
      <w:hyperlink r:id="rId984" w:history="1">
        <w:r>
          <w:rPr>
            <w:rFonts w:ascii="arial" w:eastAsia="arial" w:hAnsi="arial" w:cs="arial"/>
            <w:i/>
            <w:color w:val="0077CC"/>
            <w:sz w:val="20"/>
            <w:u w:val="single"/>
            <w:shd w:val="clear" w:color="auto" w:fill="FFFFFF"/>
            <w:lang w:val="en-US" w:eastAsia="en-US" w:bidi="ar-SA"/>
          </w:rPr>
          <w:t>http://twitter.com/search?q=%23BA274</w:t>
        </w:r>
      </w:hyperlink>
      <w:r>
        <w:rPr>
          <w:rFonts w:ascii="arial" w:eastAsia="arial" w:hAnsi="arial" w:cs="arial"/>
          <w:color w:val="000000"/>
          <w:sz w:val="20"/>
          <w:lang w:val="en-US" w:eastAsia="en-US" w:bidi="ar-SA"/>
        </w:rPr>
        <w:t xml:space="preserve"> ) emergency landing at Trudeau airport #cbcmtl(            </w:t>
      </w:r>
      <w:hyperlink r:id="rId985" w:history="1">
        <w:r>
          <w:rPr>
            <w:rFonts w:ascii="arial" w:eastAsia="arial" w:hAnsi="arial" w:cs="arial"/>
            <w:i/>
            <w:color w:val="0077CC"/>
            <w:sz w:val="20"/>
            <w:u w:val="single"/>
            <w:shd w:val="clear" w:color="auto" w:fill="FFFFFF"/>
            <w:lang w:val="en-US" w:eastAsia="en-US" w:bidi="ar-SA"/>
          </w:rPr>
          <w:t>http://twitter.com/search?q=%23cbcmtl</w:t>
        </w:r>
      </w:hyperlink>
      <w:r>
        <w:rPr>
          <w:rFonts w:ascii="arial" w:eastAsia="arial" w:hAnsi="arial" w:cs="arial"/>
          <w:color w:val="000000"/>
          <w:sz w:val="20"/>
          <w:lang w:val="en-US" w:eastAsia="en-US" w:bidi="ar-SA"/>
        </w:rPr>
        <w:t xml:space="preserve"> ) @CBCMontreal(            </w:t>
      </w:r>
      <w:hyperlink r:id="rId986" w:history="1">
        <w:r>
          <w:rPr>
            <w:rFonts w:ascii="arial" w:eastAsia="arial" w:hAnsi="arial" w:cs="arial"/>
            <w:i/>
            <w:color w:val="0077CC"/>
            <w:sz w:val="20"/>
            <w:u w:val="single"/>
            <w:shd w:val="clear" w:color="auto" w:fill="FFFFFF"/>
            <w:lang w:val="en-US" w:eastAsia="en-US" w:bidi="ar-SA"/>
          </w:rPr>
          <w:t>https://twitter.com/CBCMontreal</w:t>
        </w:r>
      </w:hyperlink>
      <w:r>
        <w:rPr>
          <w:rFonts w:ascii="arial" w:eastAsia="arial" w:hAnsi="arial" w:cs="arial"/>
          <w:color w:val="000000"/>
          <w:sz w:val="20"/>
          <w:lang w:val="en-US" w:eastAsia="en-US" w:bidi="ar-SA"/>
        </w:rPr>
        <w:t xml:space="preserve"> )            </w:t>
      </w:r>
      <w:hyperlink r:id="rId987" w:history="1">
        <w:r>
          <w:rPr>
            <w:rFonts w:ascii="arial" w:eastAsia="arial" w:hAnsi="arial" w:cs="arial"/>
            <w:i/>
            <w:color w:val="0077CC"/>
            <w:sz w:val="20"/>
            <w:u w:val="single"/>
            <w:shd w:val="clear" w:color="auto" w:fill="FFFFFF"/>
            <w:lang w:val="en-US" w:eastAsia="en-US" w:bidi="ar-SA"/>
          </w:rPr>
          <w:t>http://t.co/oWgcxDKnOW</w:t>
        </w:r>
      </w:hyperlink>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http://t.co/oWgcxDKnOW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Rebecca Ugolini (@RebeccaUgolini) July 29, 2015( </w:t>
      </w:r>
      <w:hyperlink r:id="rId988" w:history="1">
        <w:r>
          <w:rPr>
            <w:rFonts w:ascii="arial" w:eastAsia="arial" w:hAnsi="arial" w:cs="arial"/>
            <w:i/>
            <w:color w:val="0077CC"/>
            <w:sz w:val="20"/>
            <w:u w:val="single"/>
            <w:shd w:val="clear" w:color="auto" w:fill="FFFFFF"/>
            <w:lang w:val="en-US" w:eastAsia="en-US" w:bidi="ar-SA"/>
          </w:rPr>
          <w:t>http://twitter.com/#!/RebeccaUgolini/status/626366777333841920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safety and security of our customers, crew and aircraft are our highest priorities at all times. We are looking after the customers and will provide hotel rooms for them and will rebook them to other flights as soon as we can. We are working with the Canadian authorities and giving them our fullest support," the airline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Soon after landing, specialized SPVM agents and dogs boarded the British Airways craft to investigate. As of 8:30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preparing their approach to the airplane to be able to unload and search all the baggage.</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says that the evacuation was conducted peacefully, without incident or injury.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are still unaware of the origin of the threat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not yet released a statement. !@COPYRIGHT=© 2015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BOMBINGS (89%); INVESTIGATIONS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piush,patel,runway,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,british,airways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BRITISH AIRWAYS PLC (92%);  BOEING CO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BOE (LSE) (57%); BA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AIRLINES (90%); AIRPORT RUNWAYS (90%); HOTELS &amp; MOTELS (71%); MOTORCOACHES &amp; BUSES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LONDON, ENGLAND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 xml:space="preserve">Canadian arrested in U.S. terror attack; RCMP carry out raids on </w:t>
        </w:r>
      </w:hyperlink>
      <w:hyperlink r:id="rId9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5" w:history="1">
        <w:r>
          <w:rPr>
            <w:rFonts w:ascii="arial" w:eastAsia="arial" w:hAnsi="arial" w:cs="arial"/>
            <w:b/>
            <w:bCs/>
            <w:i/>
            <w:color w:val="0077CC"/>
            <w:kern w:val="32"/>
            <w:sz w:val="28"/>
            <w:szCs w:val="32"/>
            <w:u w:val="single"/>
            <w:shd w:val="clear" w:color="auto" w:fill="FFFFFF"/>
            <w:lang w:val="en-US" w:eastAsia="en-US" w:bidi="ar-SA"/>
          </w:rPr>
          <w:t xml:space="preserve"> apartment after man stabs officer at Michigan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Allan Woods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in a vicious terror strike at the Flint, Mich., airport allegedly cited conflicts in the Middle East and Afghanistan as justification for his actions.</w:t>
      </w:r>
    </w:p>
    <w:p>
      <w:pPr>
        <w:spacing w:before="200" w:line="260" w:lineRule="atLeast"/>
        <w:jc w:val="both"/>
        <w:rPr>
          <w:lang w:val="en-US" w:eastAsia="en-US" w:bidi="ar-SA"/>
        </w:rPr>
      </w:pPr>
      <w:r>
        <w:rPr>
          <w:rFonts w:ascii="arial" w:eastAsia="arial" w:hAnsi="arial" w:cs="arial"/>
          <w:color w:val="000000"/>
          <w:sz w:val="20"/>
          <w:lang w:val="en-US" w:eastAsia="en-US" w:bidi="ar-SA"/>
        </w:rPr>
        <w:t>Though little is known about the background or motives of the alleged attacker, Amor M. Ftouhi, the incident appears to mimic the cluster of random and small-scale attacks that have plagued Europe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But what may be more troubling is the likely stoking of Americans' long-running security fears, which could lead to a stifling of the flow of people and goods across the Canada-United States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Federal Bureau of Investigation, Ftouhi, 50, entered the U.S. from the Lac-Champlain border crossing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16 and spent five days in the country before entering Bishop International Airport in Flint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 arrived at the terminal at 8:52 a.m. with a red duffel bag and a dark-coloured satchel, lingered on the lower level until 9:10, then took an escalator to a second-level restaurant where he stayed until entering a bathroom at 9:38 a.m., according to a criminal complaint filed by the FBI.</w:t>
      </w:r>
    </w:p>
    <w:p>
      <w:pPr>
        <w:spacing w:before="200" w:line="260" w:lineRule="atLeast"/>
        <w:jc w:val="both"/>
        <w:rPr>
          <w:lang w:val="en-US" w:eastAsia="en-US" w:bidi="ar-SA"/>
        </w:rPr>
      </w:pPr>
      <w:r>
        <w:rPr>
          <w:rFonts w:ascii="arial" w:eastAsia="arial" w:hAnsi="arial" w:cs="arial"/>
          <w:color w:val="000000"/>
          <w:sz w:val="20"/>
          <w:lang w:val="en-US" w:eastAsia="en-US" w:bidi="ar-SA"/>
        </w:rPr>
        <w:t>Thirty seconds later he emerged from the bathroom without his two bags and allegedly attacked Lt. Jeff Neville, an airport security officer.</w:t>
      </w:r>
    </w:p>
    <w:p>
      <w:pPr>
        <w:spacing w:before="200" w:line="260" w:lineRule="atLeast"/>
        <w:jc w:val="both"/>
        <w:rPr>
          <w:lang w:val="en-US" w:eastAsia="en-US" w:bidi="ar-SA"/>
        </w:rPr>
      </w:pPr>
      <w:r>
        <w:rPr>
          <w:rFonts w:ascii="arial" w:eastAsia="arial" w:hAnsi="arial" w:cs="arial"/>
          <w:color w:val="000000"/>
          <w:sz w:val="20"/>
          <w:lang w:val="en-US" w:eastAsia="en-US" w:bidi="ar-SA"/>
        </w:rPr>
        <w:t>"Ftouhi . . . yelled 'Allahu akbar,' pulled out a knife and stabbed the officer in the neck," the FBI complaint said. "He further exclaimed something similar to, 'You have killed people in Syria, Iraq and Afghanistan and we are all going to die.' "</w:t>
      </w:r>
    </w:p>
    <w:p>
      <w:pPr>
        <w:spacing w:before="200" w:line="260" w:lineRule="atLeast"/>
        <w:jc w:val="both"/>
        <w:rPr>
          <w:lang w:val="en-US" w:eastAsia="en-US" w:bidi="ar-SA"/>
        </w:rPr>
      </w:pPr>
      <w:r>
        <w:rPr>
          <w:rFonts w:ascii="arial" w:eastAsia="arial" w:hAnsi="arial" w:cs="arial"/>
          <w:color w:val="000000"/>
          <w:sz w:val="20"/>
          <w:lang w:val="en-US" w:eastAsia="en-US" w:bidi="ar-SA"/>
        </w:rPr>
        <w:t>Ftouhi has been charged with committing violence at an international airport, but there could be additional charges as the investigation progresses, said FBI special agent in charge of the probe, David Gelios.</w:t>
      </w:r>
    </w:p>
    <w:p>
      <w:pPr>
        <w:spacing w:before="200" w:line="260" w:lineRule="atLeast"/>
        <w:jc w:val="both"/>
        <w:rPr>
          <w:lang w:val="en-US" w:eastAsia="en-US" w:bidi="ar-SA"/>
        </w:rPr>
      </w:pPr>
      <w:r>
        <w:rPr>
          <w:rFonts w:ascii="arial" w:eastAsia="arial" w:hAnsi="arial" w:cs="arial"/>
          <w:color w:val="000000"/>
          <w:sz w:val="20"/>
          <w:lang w:val="en-US" w:eastAsia="en-US" w:bidi="ar-SA"/>
        </w:rPr>
        <w:t>"It's an ongoing investigation. There are joint operations going on in Canada as we speak," he said.</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the suspect was forthcoming with investigators once he was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"He was co-operative and has talked to us about what his motivations were. Suffice it to say he has a hatred for the United States and a variety of other things which motivated him to come to the airport today to conduct this act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search warrant Wednesday afternoon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believed to belong to Ftouhi. Three individuals were seen being led out of the building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apartment said Ftouhi had been living there for about six years with his wife and children. Speaking on condition of anonymity, the owner said Ftouhi was quiet and had never caused any problems in the building, which counts 11 tenants in total.</w:t>
      </w:r>
    </w:p>
    <w:p>
      <w:pPr>
        <w:spacing w:before="200" w:line="260" w:lineRule="atLeast"/>
        <w:jc w:val="both"/>
        <w:rPr>
          <w:lang w:val="en-US" w:eastAsia="en-US" w:bidi="ar-SA"/>
        </w:rPr>
      </w:pPr>
      <w:r>
        <w:rPr>
          <w:rFonts w:ascii="arial" w:eastAsia="arial" w:hAnsi="arial" w:cs="arial"/>
          <w:color w:val="000000"/>
          <w:sz w:val="20"/>
          <w:lang w:val="en-US" w:eastAsia="en-US" w:bidi="ar-SA"/>
        </w:rPr>
        <w:t>"He's a nice person. He was a quiet person. I never had problems with him," he said. "For me he's a good person. I can't say anything bad."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in a statement that it would not be commenting on the investigation because it is being led by the FBI.</w:t>
      </w:r>
    </w:p>
    <w:p>
      <w:pPr>
        <w:spacing w:before="200" w:line="260" w:lineRule="atLeast"/>
        <w:jc w:val="both"/>
        <w:rPr>
          <w:lang w:val="en-US" w:eastAsia="en-US" w:bidi="ar-SA"/>
        </w:rPr>
      </w:pPr>
      <w:r>
        <w:rPr>
          <w:rFonts w:ascii="arial" w:eastAsia="arial" w:hAnsi="arial" w:cs="arial"/>
          <w:color w:val="000000"/>
          <w:sz w:val="20"/>
          <w:lang w:val="en-US" w:eastAsia="en-US" w:bidi="ar-SA"/>
        </w:rPr>
        <w:t>"As with any incidents of the nature, the RCMP will work closely with key partners," the force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said he had been in contact with RCMP Commissioner Bob Paulson as well as Prime Minister Justin Trudeau's national security adviser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"Obviously, Canada condemns this heinous and cowardly act. The officer and his family are very much in our prayers at this time," Goodale said.</w:t>
      </w:r>
    </w:p>
    <w:p>
      <w:pPr>
        <w:spacing w:before="200" w:line="260" w:lineRule="atLeast"/>
        <w:jc w:val="both"/>
        <w:rPr>
          <w:lang w:val="en-US" w:eastAsia="en-US" w:bidi="ar-SA"/>
        </w:rPr>
      </w:pPr>
      <w:r>
        <w:rPr>
          <w:rFonts w:ascii="arial" w:eastAsia="arial" w:hAnsi="arial" w:cs="arial"/>
          <w:color w:val="000000"/>
          <w:sz w:val="20"/>
          <w:lang w:val="en-US" w:eastAsia="en-US" w:bidi="ar-SA"/>
        </w:rPr>
        <w:t>He offered Canada's complete co-operation in the probe, which will be looking to determine whether any signs of danger or radicalization were overlooked in the lead-up to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possibly can to assist in this matter," Goodale told reporters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The FBI's Gelios said investigators are also trying to figure out Ftouhi's movements and possible activities in the days after he legally crossed the border and before he allegedly carried out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Neville was transported to the hospital in critical condition, but was upgraded to stable condition following emergency surgery,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 Brown told the Flint Journal he was dropping off his daughter at the airport and saw the officer bleeding. He said he saw a man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knife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cop was on his hands and knees bleeding from his neck," Brown said. "I said 'They need to get him a towel.'"</w:t>
      </w:r>
    </w:p>
    <w:p>
      <w:pPr>
        <w:spacing w:before="200" w:line="260" w:lineRule="atLeast"/>
        <w:jc w:val="both"/>
        <w:rPr>
          <w:lang w:val="en-US" w:eastAsia="en-US" w:bidi="ar-SA"/>
        </w:rPr>
      </w:pPr>
      <w:r>
        <w:rPr>
          <w:rFonts w:ascii="arial" w:eastAsia="arial" w:hAnsi="arial" w:cs="arial"/>
          <w:color w:val="000000"/>
          <w:sz w:val="20"/>
          <w:lang w:val="en-US" w:eastAsia="en-US" w:bidi="ar-SA"/>
        </w:rPr>
        <w:t>Another witness, Cherie Carpenter, told Flint TV station WJRT she saw the attacker's face Wednesday morning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Carpenter described the man in custody as appearing "blank, just totally blank."</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was immediately subdued and arrested after the attack, apparently showing some surprise, the FBI noted.</w:t>
      </w:r>
    </w:p>
    <w:p>
      <w:pPr>
        <w:spacing w:before="200" w:line="260" w:lineRule="atLeast"/>
        <w:jc w:val="both"/>
        <w:rPr>
          <w:lang w:val="en-US" w:eastAsia="en-US" w:bidi="ar-SA"/>
        </w:rPr>
      </w:pPr>
      <w:r>
        <w:rPr>
          <w:rFonts w:ascii="arial" w:eastAsia="arial" w:hAnsi="arial" w:cs="arial"/>
          <w:color w:val="000000"/>
          <w:sz w:val="20"/>
          <w:lang w:val="en-US" w:eastAsia="en-US" w:bidi="ar-SA"/>
        </w:rPr>
        <w:t>"(Ftouhi) asked the officer why he did not kill him," the charging document stated.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INVESTIGATIONS (90%); CRIMINAL INVESTIGATIONS (89%); SEARCH WARRANTS (89%); ALLIANCES &amp; PARTNERSHIPS (89%); SPECIAL INVESTIGATIVE FORCES (89%); FEDERAL INVESTIGATIONS (89%); AVIATION SECURITY (78%); TERRITORIAL &amp; NATIONAL BORDERS (78%); STABBINGS (77%); BORDER CONTROL (75%); SEARCH &amp; SEIZURE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SECURITY (78%); AIRPORT OPERATION (78%); TRAVELER SAFETY &amp; SECURITY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FLINT, MI, USA (73%); MICHIGAN, USA (79%); UNITED STATES (94%); CANADA (91%); IRAQ (79%); MIDDLE EAST (78%); SYRIA (73%); AFGHANISTAN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 xml:space="preserve">Canadian arrested in U.S. terror attack; RCMP carry out raids on </w:t>
        </w:r>
      </w:hyperlink>
      <w:hyperlink r:id="rId10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2" w:history="1">
        <w:r>
          <w:rPr>
            <w:rFonts w:ascii="arial" w:eastAsia="arial" w:hAnsi="arial" w:cs="arial"/>
            <w:b/>
            <w:bCs/>
            <w:i/>
            <w:color w:val="0077CC"/>
            <w:kern w:val="32"/>
            <w:sz w:val="28"/>
            <w:szCs w:val="32"/>
            <w:u w:val="single"/>
            <w:shd w:val="clear" w:color="auto" w:fill="FFFFFF"/>
            <w:lang w:val="en-US" w:eastAsia="en-US" w:bidi="ar-SA"/>
          </w:rPr>
          <w:t xml:space="preserve"> apartment after man stabs officer at Michigan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Allan Woods Toronto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in a vicious terror strike at the Flint, Mich., airport allegedly cited conflicts in the Middle East and Afghanistan as justification for his actions.</w:t>
      </w:r>
    </w:p>
    <w:p>
      <w:pPr>
        <w:spacing w:before="200" w:line="260" w:lineRule="atLeast"/>
        <w:jc w:val="both"/>
        <w:rPr>
          <w:lang w:val="en-US" w:eastAsia="en-US" w:bidi="ar-SA"/>
        </w:rPr>
      </w:pPr>
      <w:r>
        <w:rPr>
          <w:rFonts w:ascii="arial" w:eastAsia="arial" w:hAnsi="arial" w:cs="arial"/>
          <w:color w:val="000000"/>
          <w:sz w:val="20"/>
          <w:lang w:val="en-US" w:eastAsia="en-US" w:bidi="ar-SA"/>
        </w:rPr>
        <w:t>Though little is known about the background or motives of the alleged attacker, Amor M. Ftouhi, the incident appears to mimic the cluster of random and small-scale attacks that have plagued Europe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But what may be more troubling is the likely stoking of Americans' long-running security fears, which could lead to a stifling of the flow of people and goods across the Canada-United States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Federal Bureau of Investigation, Ftouhi, 50, entered the U.S. from the Lac-Champlain border crossing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16 and spent five days in the country before entering Bishop International Airport in Flint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 arrived at the terminal at 8:52 a.m. with a red duffel bag and a dark-coloured satchel, lingered on the lower level until 9:10, then took an escalator to a second-level restaurant where he stayed until entering a bathroom at 9:38 a.m., according to a criminal complaint filed by the FBI.</w:t>
      </w:r>
    </w:p>
    <w:p>
      <w:pPr>
        <w:spacing w:before="200" w:line="260" w:lineRule="atLeast"/>
        <w:jc w:val="both"/>
        <w:rPr>
          <w:lang w:val="en-US" w:eastAsia="en-US" w:bidi="ar-SA"/>
        </w:rPr>
      </w:pPr>
      <w:r>
        <w:rPr>
          <w:rFonts w:ascii="arial" w:eastAsia="arial" w:hAnsi="arial" w:cs="arial"/>
          <w:color w:val="000000"/>
          <w:sz w:val="20"/>
          <w:lang w:val="en-US" w:eastAsia="en-US" w:bidi="ar-SA"/>
        </w:rPr>
        <w:t>Thirty seconds later he emerged from the bathroom without his two bags and allegedly attacked Lt. Jeff Neville, an airport security officer.</w:t>
      </w:r>
    </w:p>
    <w:p>
      <w:pPr>
        <w:spacing w:before="200" w:line="260" w:lineRule="atLeast"/>
        <w:jc w:val="both"/>
        <w:rPr>
          <w:lang w:val="en-US" w:eastAsia="en-US" w:bidi="ar-SA"/>
        </w:rPr>
      </w:pPr>
      <w:r>
        <w:rPr>
          <w:rFonts w:ascii="arial" w:eastAsia="arial" w:hAnsi="arial" w:cs="arial"/>
          <w:color w:val="000000"/>
          <w:sz w:val="20"/>
          <w:lang w:val="en-US" w:eastAsia="en-US" w:bidi="ar-SA"/>
        </w:rPr>
        <w:t>"Ftouhi . . . yelled 'Allahu akbar,' pulled out a knife and stabbed the officer in the neck," the FBI complaint said. "He further exclaimed something similar to, 'You have killed people in Syria, Iraq and Afghanistan and we are all going to die.' "</w:t>
      </w:r>
    </w:p>
    <w:p>
      <w:pPr>
        <w:spacing w:before="200" w:line="260" w:lineRule="atLeast"/>
        <w:jc w:val="both"/>
        <w:rPr>
          <w:lang w:val="en-US" w:eastAsia="en-US" w:bidi="ar-SA"/>
        </w:rPr>
      </w:pPr>
      <w:r>
        <w:rPr>
          <w:rFonts w:ascii="arial" w:eastAsia="arial" w:hAnsi="arial" w:cs="arial"/>
          <w:color w:val="000000"/>
          <w:sz w:val="20"/>
          <w:lang w:val="en-US" w:eastAsia="en-US" w:bidi="ar-SA"/>
        </w:rPr>
        <w:t>The attacker was immediately subdued and arrested after the attack, apparently showing some surprise, the FBI noted.</w:t>
      </w:r>
    </w:p>
    <w:p>
      <w:pPr>
        <w:spacing w:before="200" w:line="260" w:lineRule="atLeast"/>
        <w:jc w:val="both"/>
        <w:rPr>
          <w:lang w:val="en-US" w:eastAsia="en-US" w:bidi="ar-SA"/>
        </w:rPr>
      </w:pPr>
      <w:r>
        <w:rPr>
          <w:rFonts w:ascii="arial" w:eastAsia="arial" w:hAnsi="arial" w:cs="arial"/>
          <w:color w:val="000000"/>
          <w:sz w:val="20"/>
          <w:lang w:val="en-US" w:eastAsia="en-US" w:bidi="ar-SA"/>
        </w:rPr>
        <w:t>"(Ftouhi) asked the officer why he did not kill him," the charging document stated.</w:t>
      </w:r>
    </w:p>
    <w:p>
      <w:pPr>
        <w:spacing w:before="200" w:line="260" w:lineRule="atLeast"/>
        <w:jc w:val="both"/>
        <w:rPr>
          <w:lang w:val="en-US" w:eastAsia="en-US" w:bidi="ar-SA"/>
        </w:rPr>
      </w:pPr>
      <w:r>
        <w:rPr>
          <w:rFonts w:ascii="arial" w:eastAsia="arial" w:hAnsi="arial" w:cs="arial"/>
          <w:color w:val="000000"/>
          <w:sz w:val="20"/>
          <w:lang w:val="en-US" w:eastAsia="en-US" w:bidi="ar-SA"/>
        </w:rPr>
        <w:t>Ftouhi has been charged with committing violence at an international airport, but there could be additional charges as the investigation progresses, said FBI special agent in charge of the probe, David Gelios.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have no indication at this time that the suspect was involved in a "wider plot," said Gelios.</w:t>
      </w:r>
    </w:p>
    <w:p>
      <w:pPr>
        <w:spacing w:before="200" w:line="260" w:lineRule="atLeast"/>
        <w:jc w:val="both"/>
        <w:rPr>
          <w:lang w:val="en-US" w:eastAsia="en-US" w:bidi="ar-SA"/>
        </w:rPr>
      </w:pPr>
      <w:r>
        <w:rPr>
          <w:rFonts w:ascii="arial" w:eastAsia="arial" w:hAnsi="arial" w:cs="arial"/>
          <w:color w:val="000000"/>
          <w:sz w:val="20"/>
          <w:lang w:val="en-US" w:eastAsia="en-US" w:bidi="ar-SA"/>
        </w:rPr>
        <w:t>"At this time we view him as a lone-wolf attacker. We have no information to suggest any training"</w:t>
      </w:r>
    </w:p>
    <w:p>
      <w:pPr>
        <w:spacing w:before="200" w:line="260" w:lineRule="atLeast"/>
        <w:jc w:val="both"/>
        <w:rPr>
          <w:lang w:val="en-US" w:eastAsia="en-US" w:bidi="ar-SA"/>
        </w:rPr>
      </w:pPr>
      <w:r>
        <w:rPr>
          <w:rFonts w:ascii="arial" w:eastAsia="arial" w:hAnsi="arial" w:cs="arial"/>
          <w:color w:val="000000"/>
          <w:sz w:val="20"/>
          <w:lang w:val="en-US" w:eastAsia="en-US" w:bidi="ar-SA"/>
        </w:rPr>
        <w:t>Ftouhi appeared Wednesday in federal court in Flint wearing an orange prison jump suit and a "spit guard" face mask. The court heard that he was a dual citizen of Canada and Tunisia and worked occasionally as a truck driver.</w:t>
      </w:r>
    </w:p>
    <w:p>
      <w:pPr>
        <w:spacing w:before="200" w:line="260" w:lineRule="atLeast"/>
        <w:jc w:val="both"/>
        <w:rPr>
          <w:lang w:val="en-US" w:eastAsia="en-US" w:bidi="ar-SA"/>
        </w:rPr>
      </w:pPr>
      <w:r>
        <w:rPr>
          <w:rFonts w:ascii="arial" w:eastAsia="arial" w:hAnsi="arial" w:cs="arial"/>
          <w:color w:val="000000"/>
          <w:sz w:val="20"/>
          <w:lang w:val="en-US" w:eastAsia="en-US" w:bidi="ar-SA"/>
        </w:rPr>
        <w:t>He will make another appearance in court next Wednesday.</w:t>
      </w:r>
    </w:p>
    <w:p>
      <w:pPr>
        <w:spacing w:before="200" w:line="260" w:lineRule="atLeast"/>
        <w:jc w:val="both"/>
        <w:rPr>
          <w:lang w:val="en-US" w:eastAsia="en-US" w:bidi="ar-SA"/>
        </w:rPr>
      </w:pPr>
      <w:r>
        <w:rPr>
          <w:rFonts w:ascii="arial" w:eastAsia="arial" w:hAnsi="arial" w:cs="arial"/>
          <w:color w:val="000000"/>
          <w:sz w:val="20"/>
          <w:lang w:val="en-US" w:eastAsia="en-US" w:bidi="ar-SA"/>
        </w:rPr>
        <w:t>Gelios said Ftouhi was forthcoming with investigators once he was in custody.</w:t>
      </w:r>
    </w:p>
    <w:p>
      <w:pPr>
        <w:spacing w:before="200" w:line="260" w:lineRule="atLeast"/>
        <w:jc w:val="both"/>
        <w:rPr>
          <w:lang w:val="en-US" w:eastAsia="en-US" w:bidi="ar-SA"/>
        </w:rPr>
      </w:pPr>
      <w:r>
        <w:rPr>
          <w:rFonts w:ascii="arial" w:eastAsia="arial" w:hAnsi="arial" w:cs="arial"/>
          <w:color w:val="000000"/>
          <w:sz w:val="20"/>
          <w:lang w:val="en-US" w:eastAsia="en-US" w:bidi="ar-SA"/>
        </w:rPr>
        <w:t>"He was co-operative and has talked to us about what his motivations were. Suffice it to say he has a hatred for the United States and a variety of other things which motivated him to come to the airport today to conduct this act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executed a search warrant Wednesday afternoon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believed to belong to Ftouhi. Three individuals were seen being led out of the building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apartment said Ftouhi had been living there for about six years with his wife and children. Speaking on condition of anonymity, the owner said Ftouhi was quiet and had never caused any problems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"He's a nice person. He was a quiet person. I never had problems with him," he said. "For me he's a good person. I can't say anything bad."</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in a statement that it would not be commenting on the investigation because it is being led by the FBI.</w:t>
      </w:r>
    </w:p>
    <w:p>
      <w:pPr>
        <w:spacing w:before="200" w:line="260" w:lineRule="atLeast"/>
        <w:jc w:val="both"/>
        <w:rPr>
          <w:lang w:val="en-US" w:eastAsia="en-US" w:bidi="ar-SA"/>
        </w:rPr>
      </w:pPr>
      <w:r>
        <w:rPr>
          <w:rFonts w:ascii="arial" w:eastAsia="arial" w:hAnsi="arial" w:cs="arial"/>
          <w:color w:val="000000"/>
          <w:sz w:val="20"/>
          <w:lang w:val="en-US" w:eastAsia="en-US" w:bidi="ar-SA"/>
        </w:rPr>
        <w:t>"As with any incidents of the nature, the RCMP will work closely with key partners," the force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Ralph Goodale said he had been in contact with RCMP Commissioner Bob Paulson as well as Prime Minister Justin Trudeau's national security adviser about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"Obviously, Canada condemns this heinous and cowardly act. The officer and his family are very much in our prayers at this time," Goodale said.</w:t>
      </w:r>
    </w:p>
    <w:p>
      <w:pPr>
        <w:spacing w:before="200" w:line="260" w:lineRule="atLeast"/>
        <w:jc w:val="both"/>
        <w:rPr>
          <w:lang w:val="en-US" w:eastAsia="en-US" w:bidi="ar-SA"/>
        </w:rPr>
      </w:pPr>
      <w:r>
        <w:rPr>
          <w:rFonts w:ascii="arial" w:eastAsia="arial" w:hAnsi="arial" w:cs="arial"/>
          <w:color w:val="000000"/>
          <w:sz w:val="20"/>
          <w:lang w:val="en-US" w:eastAsia="en-US" w:bidi="ar-SA"/>
        </w:rPr>
        <w:t>He offered Canada's complete co-operation in the probe, which will be looking to determine whether any signs of danger or radicalization were overlooked in the lead-up to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possibly can to assist in this matter," Goodale told reporters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The FBI's Gelios said investigators are also trying to figure out Ftouhi's movements and possible activities in the days after he legally crossed the border and before he allegedly carried out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Neville was transported to the hospital in critical condition, but was upgraded to stable condition following emergency surgery,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 Brown told the Flint Journal he was dropping off his daughter at the airport and saw the officer bleeding. He said he saw a man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knife on the ground.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(90%); INVESTIGATIONS (90%); CRIMINAL INVESTIGATIONS (89%); SPECIAL INVESTIGATIVE FORCES (89%); FEDERAL INVESTIGATIONS (89%); AVIATION SECURITY (78%); TERRITORIAL &amp; NATIONAL BORDERS (78%); ARRESTS (78%); STABBINGS (77%); BORDER CONTROL (75%); LITIGATION (71%); LAW COURTS &amp; TRIBUNALS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SECURITY (78%); AIRPORT OPERATION (78%); TRAVELER SAFETY &amp; SECURITY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FLINT, MI, USA (73%); MICHIGAN, USA (79%); UNITED STATES (94%); CANADA (92%); SYRIA (79%); IRAQ (79%); MIDDLE EAST (78%); AFGHANISTAN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3"/>
          <w:headerReference w:type="default" r:id="rId1004"/>
          <w:footerReference w:type="even" r:id="rId1005"/>
          <w:footerReference w:type="default" r:id="rId1006"/>
          <w:headerReference w:type="first" r:id="rId1007"/>
          <w:footerReference w:type="first" r:id="rId1008"/>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09" w:history="1">
        <w:r>
          <w:rPr>
            <w:rFonts w:ascii="arial" w:eastAsia="arial" w:hAnsi="arial" w:cs="arial"/>
            <w:b/>
            <w:bCs/>
            <w:i/>
            <w:color w:val="0077CC"/>
            <w:kern w:val="32"/>
            <w:sz w:val="28"/>
            <w:szCs w:val="32"/>
            <w:u w:val="single"/>
            <w:shd w:val="clear" w:color="auto" w:fill="FFFFFF"/>
            <w:lang w:val="en-US" w:eastAsia="en-US" w:bidi="ar-SA"/>
          </w:rPr>
          <w:t>Coronavirus: Quebec's efforts to 'slap down curve' appear to be working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with Quebec reporting more than half of Canada's confirmed COVID-19 cases, there are signs that efforts to "slap down the curve" here are working, the province's public health director, Dr. Horacio Arruda,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their daily update on the pandemic, Quebec Premier François Legault and Arruda both expressed relief that Quebec's cases are not growing as fast as some scenarios had predicted.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that by Sunday afternoon Quebec had 2,840 confirmed cases of COVID-19, up 342 from the day before. That gives Quebec about 52 per cent of Canada's total of 5,439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was relieved that no new deaths from COVID-19 had occurred since Saturday, when 22 Quebecers were confirmed dead from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commended Quebecers for staying home and following public health orders and stressed how important it is to keep spirits up.</w:t>
      </w:r>
    </w:p>
    <w:p>
      <w:pPr>
        <w:spacing w:before="200" w:line="260" w:lineRule="atLeast"/>
        <w:jc w:val="both"/>
        <w:rPr>
          <w:lang w:val="en-US" w:eastAsia="en-US" w:bidi="ar-SA"/>
        </w:rPr>
      </w:pPr>
      <w:r>
        <w:rPr>
          <w:rFonts w:ascii="arial" w:eastAsia="arial" w:hAnsi="arial" w:cs="arial"/>
          <w:color w:val="000000"/>
          <w:sz w:val="20"/>
          <w:lang w:val="en-US" w:eastAsia="en-US" w:bidi="ar-SA"/>
        </w:rPr>
        <w:t>"The more weeks go by in this difficult situation, the more important it is that we focus on keeping morale up and that we remain united," the premier said. "Even though we are distanced and alone at home, it's a paradox, but we have to be more united than ever."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28 more people have been hospitalized, for a total 192 Quebecers, including 72 in intensive care. Quebec has tested more than 58,000 people, with 6,313 of those still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province is prepared for the worst-case scenario, with 6,000 beds ready to accommodate COVID-19 cases. Still, he said he is encouraged that confirmed cases went up by only 14 per cent in the previous 24 hours, whereas in the past the day-over-day increase has been as high as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that tomorrow we won't be back up by 24, 30 or 40 per cent, but let's say the results today, for me, are encouraging,"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expects the number of cases and deaths to continue to grow, but added that the numbers are lower than he expected them to be at this point. He encouraged Quebecers to keep working to "flatten the curve" through obeying new travel restrictions, staying home and regular hand washing.</w:t>
      </w:r>
    </w:p>
    <w:p>
      <w:pPr>
        <w:spacing w:before="200" w:line="260" w:lineRule="atLeast"/>
        <w:jc w:val="both"/>
        <w:rPr>
          <w:lang w:val="en-US" w:eastAsia="en-US" w:bidi="ar-SA"/>
        </w:rPr>
      </w:pPr>
      <w:r>
        <w:rPr>
          <w:rFonts w:ascii="arial" w:eastAsia="arial" w:hAnsi="arial" w:cs="arial"/>
          <w:color w:val="000000"/>
          <w:sz w:val="20"/>
          <w:lang w:val="en-US" w:eastAsia="en-US" w:bidi="ar-SA"/>
        </w:rPr>
        <w:t>Arruda vigorously slapped his hand and punched the air during the news conference to illustrate the importance of flattening the curve to avoid a sudden and steep peak of cases that could overwhelm the health-care system.</w:t>
      </w:r>
    </w:p>
    <w:p>
      <w:pPr>
        <w:spacing w:before="200" w:line="260" w:lineRule="atLeast"/>
        <w:jc w:val="both"/>
        <w:rPr>
          <w:lang w:val="en-US" w:eastAsia="en-US" w:bidi="ar-SA"/>
        </w:rPr>
      </w:pPr>
      <w:r>
        <w:rPr>
          <w:rFonts w:ascii="arial" w:eastAsia="arial" w:hAnsi="arial" w:cs="arial"/>
          <w:color w:val="000000"/>
          <w:sz w:val="20"/>
          <w:lang w:val="en-US" w:eastAsia="en-US" w:bidi="ar-SA"/>
        </w:rPr>
        <w:t>"What is happening is that we are extending the curve, the curve that we projected, and actually we are under" the number of cases that some public health scenarios were predicting would be confirmed by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Arruda warned the number of infections and deaths will continue to increase, he said measures are already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director of public health, gestures to explain how to flatten the curve of COVID-19 infection as he responds to reporters during news conference on March 29, 2020 at the legislature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yet attained a plateau ... because we are stretching it - Paf! Paf! Paf! - from this high curve," Arruda said, pounding the air down with his fist. "We are trying to make it stretch in time."</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a slow plateau of cases may be "frustrating because it lasts longer" but it would mean fewer deaths and a functioning health-care system. Arruda added he believes Quebec is already seeing the effects of the measures that have been taken in the last two weeks, such as closing schools and non-essential businesses and obliging all returning travellers to quarantine themselves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Quebecers should avoid hot spots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He said travel restrictions announced Saturday( </w:t>
      </w:r>
      <w:hyperlink r:id="rId1010"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0" w:history="1">
        <w:r>
          <w:rPr>
            <w:rFonts w:ascii="arial" w:eastAsia="arial" w:hAnsi="arial" w:cs="arial"/>
            <w:b/>
            <w:i/>
            <w:color w:val="0077CC"/>
            <w:sz w:val="20"/>
            <w:u w:val="single"/>
            <w:shd w:val="clear" w:color="auto" w:fill="FFFFFF"/>
            <w:lang w:val="en-US" w:eastAsia="en-US" w:bidi="ar-SA"/>
          </w:rPr>
          <w:t>police</w:t>
        </w:r>
      </w:hyperlink>
      <w:hyperlink r:id="rId1010" w:history="1">
        <w:r>
          <w:rPr>
            <w:rFonts w:ascii="arial" w:eastAsia="arial" w:hAnsi="arial" w:cs="arial"/>
            <w:i/>
            <w:color w:val="0077CC"/>
            <w:sz w:val="20"/>
            <w:u w:val="single"/>
            <w:shd w:val="clear" w:color="auto" w:fill="FFFFFF"/>
            <w:lang w:val="en-US" w:eastAsia="en-US" w:bidi="ar-SA"/>
          </w:rPr>
          <w:t>-at-us-border-in-wake-of-four-more-covid-19-deaths/</w:t>
        </w:r>
      </w:hyperlink>
      <w:r>
        <w:rPr>
          <w:rFonts w:ascii="arial" w:eastAsia="arial" w:hAnsi="arial" w:cs="arial"/>
          <w:color w:val="000000"/>
          <w:sz w:val="20"/>
          <w:lang w:val="en-US" w:eastAsia="en-US" w:bidi="ar-SA"/>
        </w:rPr>
        <w:t xml:space="preserve"> ) that will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checkpoints on highways are designed to keep people from the south from entering communities in the northern and eastern parts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regions where, proportionally, we have fewer people who are infected than in the southern part of Quebec," Legault said. "What we want is for it to stay that way."</w:t>
      </w:r>
    </w:p>
    <w:p>
      <w:pPr>
        <w:spacing w:before="200" w:line="260" w:lineRule="atLeast"/>
        <w:jc w:val="both"/>
        <w:rPr>
          <w:lang w:val="en-US" w:eastAsia="en-US" w:bidi="ar-SA"/>
        </w:rPr>
      </w:pPr>
      <w:r>
        <w:rPr>
          <w:rFonts w:ascii="arial" w:eastAsia="arial" w:hAnsi="arial" w:cs="arial"/>
          <w:color w:val="000000"/>
          <w:sz w:val="20"/>
          <w:lang w:val="en-US" w:eastAsia="en-US" w:bidi="ar-SA"/>
        </w:rPr>
        <w:t>Legault reminded everyone to follow public health guidelines still in place everywhere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"Don't go out if it isn't necessary," the premier said. "If you do go out, stay two meters away from other people, even if it takes you a little longer to do your groceries. Go alone, rather than two people. And when you come back from groceries or your walk, wash your hands with soap for 20 seconds. That's how we are going to win the fight of our lives."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meanwhile, has extended the 48-hour state of emergency it declared on Friday for five more days as public health officials reported 1,361 confirmed cases of COVID-19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011"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012"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013"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Sunday afternoon,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said the number of confirmed cases has stabilized over the past three or four days. But she noted there are hot spots, including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 Côte-Saint-Luc, Côte-des-Neiges-Notre-Dame-de-Grâce, Rivière-des-Prairies, Plateau-Mont-Royal, Ville-Marie and LaSalle - that have more than 50 confirmed cases each.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the city is not yet at the point of closing bridges, cordoning off neighbourhoods or ordering people to stay inside at all times, because the majority of Montrealers are obeying public health guidelines. But because some continue to ignore those guidelines,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increasing surveillance and issuing fines to individuals or businesses that break the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Prime Minister Justin Trudeau announced new money( </w:t>
      </w:r>
      <w:hyperlink r:id="rId1014" w:history="1">
        <w:r>
          <w:rPr>
            <w:rFonts w:ascii="arial" w:eastAsia="arial" w:hAnsi="arial" w:cs="arial"/>
            <w:i/>
            <w:color w:val="0077CC"/>
            <w:sz w:val="20"/>
            <w:u w:val="single"/>
            <w:shd w:val="clear" w:color="auto" w:fill="FFFFFF"/>
            <w:lang w:val="en-US" w:eastAsia="en-US" w:bidi="ar-SA"/>
          </w:rPr>
          <w:t>https://montrealgazette.com/news/canada/covid-19-canada-justin-trudeau-sophie/wcm/0df54642-0ad5-49eb-8513-cb5a37c82929/</w:t>
        </w:r>
      </w:hyperlink>
      <w:r>
        <w:rPr>
          <w:rFonts w:ascii="arial" w:eastAsia="arial" w:hAnsi="arial" w:cs="arial"/>
          <w:color w:val="000000"/>
          <w:sz w:val="20"/>
          <w:lang w:val="en-US" w:eastAsia="en-US" w:bidi="ar-SA"/>
        </w:rPr>
        <w:t xml:space="preserve"> ) to help children, seniors and others who may be struggling because of public health orders to isolate as much as possible at home. He pledged $7.5 million in new federal funding to allow the Kids Help Phone (1-800-668-6868) - a 24-hour-a-day telephone counselling line for children in distress - to hire more counsellors and train more volunteers. He also announced $9 million in funding for the United Way for programs to make sure isolated and vulnerable seniors get health check-in calls and grocery delivery.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those who can to give to charities helping with this crisis - and generously. He encouraged people in distress to "look around to see the signs of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you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 look at the Chaplain Bridge; it will be lit up with the colours of the rainbow," Trudeau added. "I know these are hard times, but we can get through them together."</w:t>
      </w:r>
    </w:p>
    <w:p>
      <w:pPr>
        <w:spacing w:before="240" w:line="260" w:lineRule="atLeast"/>
        <w:jc w:val="both"/>
        <w:rPr>
          <w:lang w:val="en-US" w:eastAsia="en-US" w:bidi="ar-SA"/>
        </w:rPr>
      </w:pPr>
      <w:hyperlink r:id="rId101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011"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012"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013"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101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01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DISEASE REPORTING (90%); PUBLIC HEALTH (90%); VIRUSES (90%); CORONAVIRUSES (90%); DEATH &amp; DYING (89%); DEATH RATES (89%); PUBLIC HEALTH ADMINISTRATION (89%); PANDEMICS (78%); PRESS CONFERENCES (78%); DISEASES &amp; DISORDERS (77%); EPIDEMICS (77%); INFECTIOUS DISEASE (77%); INTENSIVE CARE UNITS (70%); quebec,reporting,confirmed,cases,signs,efforts !@PERMALINK= </w:t>
      </w:r>
      <w:hyperlink r:id="rId1018"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9"/>
          <w:headerReference w:type="default" r:id="rId1020"/>
          <w:footerReference w:type="even" r:id="rId1021"/>
          <w:footerReference w:type="default" r:id="rId1022"/>
          <w:headerReference w:type="first" r:id="rId1023"/>
          <w:footerReference w:type="first" r:id="rId102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25" w:history="1">
        <w:r>
          <w:rPr>
            <w:rFonts w:ascii="arial" w:eastAsia="arial" w:hAnsi="arial" w:cs="arial"/>
            <w:b/>
            <w:bCs/>
            <w:i/>
            <w:color w:val="0077CC"/>
            <w:kern w:val="32"/>
            <w:sz w:val="28"/>
            <w:szCs w:val="32"/>
            <w:u w:val="single"/>
            <w:shd w:val="clear" w:color="auto" w:fill="FFFFFF"/>
            <w:lang w:val="en-US" w:eastAsia="en-US" w:bidi="ar-SA"/>
          </w:rPr>
          <w:t>Coronavirus: Quebec's efforts to 'slap down curve' appear to be working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1523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with Quebec reporting more than half of Canada's confirmed COVID-19 cases, there are signs that efforts to "slap down the curve" here are working, the province's public health director, Dr. Horacio Arruda,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their daily update on the pandemic, Quebec Premier FranÃ§ois Legault and Arruda both expressed relief that Quebec's cases are not growing as fast as some scenarios had predicted.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announced that by Sunday afternoon Quebec had 2,840 confirmed cases of COVID-19, up 342 from the day before. That gives Quebec about 52 per cent of Canada's total of 5,439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he was relieved that no new deaths from COVID-19 had occurred since Saturday, when 22 Quebecers were confirmed dead from the disease.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commended Quebecers for staying home and following public health orders and stressed how important it is to keep spirits up.</w:t>
      </w:r>
    </w:p>
    <w:p>
      <w:pPr>
        <w:spacing w:before="200" w:line="260" w:lineRule="atLeast"/>
        <w:jc w:val="both"/>
        <w:rPr>
          <w:lang w:val="en-US" w:eastAsia="en-US" w:bidi="ar-SA"/>
        </w:rPr>
      </w:pPr>
      <w:r>
        <w:rPr>
          <w:rFonts w:ascii="arial" w:eastAsia="arial" w:hAnsi="arial" w:cs="arial"/>
          <w:color w:val="000000"/>
          <w:sz w:val="20"/>
          <w:lang w:val="en-US" w:eastAsia="en-US" w:bidi="ar-SA"/>
        </w:rPr>
        <w:t>"The more weeks go by in this difficult situation, the more important it is that we focus on keeping morale up and that we remain united," the premier said. "Even though we are distanced and alone at home, it's a paradox, but we have to be more united than ever."</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28 more people have been hospitalized, for a total 192 Quebecers, including 72 in intensive care. Quebec has tested more than 58,000 people, with 6,313 of those still awaiting results.</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province is prepared for the worst-case scenario, with 6,000 beds ready to accommodate COVID-19 cases. Still, he said he is encouraged that confirmed cases went up by only 14 per cent in the previous 24 hours, whereas in the past the day-over-day increase has been as high as 24 per cent.</w:t>
      </w:r>
    </w:p>
    <w:p>
      <w:pPr>
        <w:spacing w:before="200" w:line="260" w:lineRule="atLeast"/>
        <w:jc w:val="both"/>
        <w:rPr>
          <w:lang w:val="en-US" w:eastAsia="en-US" w:bidi="ar-SA"/>
        </w:rPr>
      </w:pPr>
      <w:r>
        <w:rPr>
          <w:rFonts w:ascii="arial" w:eastAsia="arial" w:hAnsi="arial" w:cs="arial"/>
          <w:color w:val="000000"/>
          <w:sz w:val="20"/>
          <w:lang w:val="en-US" w:eastAsia="en-US" w:bidi="ar-SA"/>
        </w:rPr>
        <w:t>"It doesn't mean that tomorrow we won't be back up by 24, 30 or 40 per cent, but let's say the results today, for me, are encouraging,"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expects the number of cases and deaths to continue to grow, but added that the numbers are lower than he expected them to be at this point. He encouraged Quebecers to keep working to "flatten the curve" through obeying new travel restrictions, staying home and regular hand washing.</w:t>
      </w:r>
    </w:p>
    <w:p>
      <w:pPr>
        <w:spacing w:before="200" w:line="260" w:lineRule="atLeast"/>
        <w:jc w:val="both"/>
        <w:rPr>
          <w:lang w:val="en-US" w:eastAsia="en-US" w:bidi="ar-SA"/>
        </w:rPr>
      </w:pPr>
      <w:r>
        <w:rPr>
          <w:rFonts w:ascii="arial" w:eastAsia="arial" w:hAnsi="arial" w:cs="arial"/>
          <w:color w:val="000000"/>
          <w:sz w:val="20"/>
          <w:lang w:val="en-US" w:eastAsia="en-US" w:bidi="ar-SA"/>
        </w:rPr>
        <w:t>Arruda vigorously slapped his hand and punched the air during the news conference to illustrate the importance of flattening the curve to avoid a sudden and steep peak of cases that could overwhelm the health-care system.</w:t>
      </w:r>
    </w:p>
    <w:p>
      <w:pPr>
        <w:spacing w:before="200" w:line="260" w:lineRule="atLeast"/>
        <w:jc w:val="both"/>
        <w:rPr>
          <w:lang w:val="en-US" w:eastAsia="en-US" w:bidi="ar-SA"/>
        </w:rPr>
      </w:pPr>
      <w:r>
        <w:rPr>
          <w:rFonts w:ascii="arial" w:eastAsia="arial" w:hAnsi="arial" w:cs="arial"/>
          <w:color w:val="000000"/>
          <w:sz w:val="20"/>
          <w:lang w:val="en-US" w:eastAsia="en-US" w:bidi="ar-SA"/>
        </w:rPr>
        <w:t>"What is happening is that we are extending the curve, the curve that we projected, and actually we are under" the number of cases that some public health scenarios were predicting would be confirmed by now,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Arruda warned the number of infections and deaths will continue to increase, he said measures are already working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director of public health, gestures to explain how to flatten the curve of COVID-19 infection as he responds to reporters during news conference on March 29, 2020 at the legislature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"We have not yet attained a plateau ... because we are stretching it - Paf! Paf! Paf! - from this high curve," Arruda said, pounding the air down with his fist. "We are trying to make it stretch in time."</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a slow plateau of cases may be "frustrating because it lasts longer" but it would mean fewer deaths and a functioning health-care system. Arruda added he believes Quebec is already seeing the effects of the measures that have been taken in the last two weeks, such as closing schools and non-essential businesses and obliging all returning travellers to quarantine themselves for 14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Quebecers should avoid hot spots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Eastern Townships. He said travel restrictions announced Saturday( </w:t>
      </w:r>
      <w:hyperlink r:id="rId1010"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0" w:history="1">
        <w:r>
          <w:rPr>
            <w:rFonts w:ascii="arial" w:eastAsia="arial" w:hAnsi="arial" w:cs="arial"/>
            <w:b/>
            <w:i/>
            <w:color w:val="0077CC"/>
            <w:sz w:val="20"/>
            <w:u w:val="single"/>
            <w:shd w:val="clear" w:color="auto" w:fill="FFFFFF"/>
            <w:lang w:val="en-US" w:eastAsia="en-US" w:bidi="ar-SA"/>
          </w:rPr>
          <w:t>police</w:t>
        </w:r>
      </w:hyperlink>
      <w:hyperlink r:id="rId1010" w:history="1">
        <w:r>
          <w:rPr>
            <w:rFonts w:ascii="arial" w:eastAsia="arial" w:hAnsi="arial" w:cs="arial"/>
            <w:i/>
            <w:color w:val="0077CC"/>
            <w:sz w:val="20"/>
            <w:u w:val="single"/>
            <w:shd w:val="clear" w:color="auto" w:fill="FFFFFF"/>
            <w:lang w:val="en-US" w:eastAsia="en-US" w:bidi="ar-SA"/>
          </w:rPr>
          <w:t>-at-us-border-in-wake-of-four-more-covid-19-deaths/</w:t>
        </w:r>
      </w:hyperlink>
      <w:r>
        <w:rPr>
          <w:rFonts w:ascii="arial" w:eastAsia="arial" w:hAnsi="arial" w:cs="arial"/>
          <w:color w:val="000000"/>
          <w:sz w:val="20"/>
          <w:lang w:val="en-US" w:eastAsia="en-US" w:bidi="ar-SA"/>
        </w:rPr>
        <w:t xml:space="preserve"> ) that will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checkpoints on highways are designed to keep people from the south from entering communities in the northern and eastern parts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regions where, proportionally, we have fewer people who are infected than in the southern part of Quebec," Legault said. "What we want is for it to stay that way."</w:t>
      </w:r>
    </w:p>
    <w:p>
      <w:pPr>
        <w:spacing w:before="200" w:line="260" w:lineRule="atLeast"/>
        <w:jc w:val="both"/>
        <w:rPr>
          <w:lang w:val="en-US" w:eastAsia="en-US" w:bidi="ar-SA"/>
        </w:rPr>
      </w:pPr>
      <w:r>
        <w:rPr>
          <w:rFonts w:ascii="arial" w:eastAsia="arial" w:hAnsi="arial" w:cs="arial"/>
          <w:color w:val="000000"/>
          <w:sz w:val="20"/>
          <w:lang w:val="en-US" w:eastAsia="en-US" w:bidi="ar-SA"/>
        </w:rPr>
        <w:t>Legault reminded everyone to follow public health guidelines still in place everywhere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"Don't go out if it isn't necessary," the premier said. "If you do go out, stay two meters away from other people, even if it takes you a little longer to do your groceries. Go alone, rather than two people. And when you come back from groceries or your walk, wash your hands with soap for 20 seconds. That's how we are going to win the fight of our lives."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meanwhile, has extended the 48-hour state of emergency it declared on Friday for five more days as public health officials reported 1,361 confirmed cases of COVID-19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011"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012"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013"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Sunday afternoon,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MylÃ¨ne Drouin said the number of confirmed cases has stabilized over the past three or four days. But she noted there are hot spots, including 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 CÃ´te-Saint-Luc, CÃ´te-des-Neiges-Notre-Dame-de-GrÃ¢ce, RiviÃ¨re-des-Prairies, Plateau-Mont-Royal, Ville-Marie and LaSalle - that have more than 50 confirmed cases each.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the city is not yet at the point of closing bridges, cordoning off neighbourhoods or ordering people to stay inside at all times, because the majority of Montrealers are obeying public health guidelines. But because some continue to ignore those guidelines,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increasing surveillance and issuing fines to individuals or businesses that break the rules.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Ottawa, Prime Minister Justin Trudeau announced new money( </w:t>
      </w:r>
      <w:hyperlink r:id="rId1014" w:history="1">
        <w:r>
          <w:rPr>
            <w:rFonts w:ascii="arial" w:eastAsia="arial" w:hAnsi="arial" w:cs="arial"/>
            <w:i/>
            <w:color w:val="0077CC"/>
            <w:sz w:val="20"/>
            <w:u w:val="single"/>
            <w:shd w:val="clear" w:color="auto" w:fill="FFFFFF"/>
            <w:lang w:val="en-US" w:eastAsia="en-US" w:bidi="ar-SA"/>
          </w:rPr>
          <w:t>https://montrealgazette.com/news/canada/covid-19-canada-justin-trudeau-sophie/wcm/0df54642-0ad5-49eb-8513-cb5a37c82929/</w:t>
        </w:r>
      </w:hyperlink>
      <w:r>
        <w:rPr>
          <w:rFonts w:ascii="arial" w:eastAsia="arial" w:hAnsi="arial" w:cs="arial"/>
          <w:color w:val="000000"/>
          <w:sz w:val="20"/>
          <w:lang w:val="en-US" w:eastAsia="en-US" w:bidi="ar-SA"/>
        </w:rPr>
        <w:t xml:space="preserve"> ) to help children, seniors and others who may be struggling because of public health orders to isolate as much as possible at home. He pledged $7.5 million in new federal funding to allow the Kids Help Phone (1-800-668-6868) - a 24-hour-a-day telephone counselling line for children in distress - to hire more counsellors and train more volunteers. He also announced $9 million in funding for the United Way for programs to make sure isolated and vulnerable seniors get health check-in calls and grocery delivery.</w:t>
      </w:r>
    </w:p>
    <w:p>
      <w:pPr>
        <w:spacing w:before="200" w:line="260" w:lineRule="atLeast"/>
        <w:jc w:val="both"/>
        <w:rPr>
          <w:lang w:val="en-US" w:eastAsia="en-US" w:bidi="ar-SA"/>
        </w:rPr>
      </w:pPr>
      <w:r>
        <w:rPr>
          <w:rFonts w:ascii="arial" w:eastAsia="arial" w:hAnsi="arial" w:cs="arial"/>
          <w:color w:val="000000"/>
          <w:sz w:val="20"/>
          <w:lang w:val="en-US" w:eastAsia="en-US" w:bidi="ar-SA"/>
        </w:rPr>
        <w:t>Trudeau urged those who can to give to charities helping with this crisis - and generously. He encouraged people in distress to "look around to see the signs of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if you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tonight, look at the Chaplain Bridge; it will be lit up with the colours of the rainbow," Trudeau added. "I know these are hard times, but we can get through them together."</w:t>
      </w:r>
    </w:p>
    <w:p>
      <w:pPr>
        <w:spacing w:before="240" w:line="260" w:lineRule="atLeast"/>
        <w:jc w:val="both"/>
        <w:rPr>
          <w:lang w:val="en-US" w:eastAsia="en-US" w:bidi="ar-SA"/>
        </w:rPr>
      </w:pPr>
      <w:hyperlink r:id="rId101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Jewish General Hospital treating 49 patients, 22 in ICU( </w:t>
      </w:r>
      <w:hyperlink r:id="rId1011" w:history="1">
        <w:r>
          <w:rPr>
            <w:rFonts w:ascii="arial" w:eastAsia="arial" w:hAnsi="arial" w:cs="arial"/>
            <w:i/>
            <w:color w:val="0077CC"/>
            <w:sz w:val="20"/>
            <w:u w:val="single"/>
            <w:shd w:val="clear" w:color="auto" w:fill="FFFFFF"/>
            <w:lang w:val="en-US" w:eastAsia="en-US" w:bidi="ar-SA"/>
          </w:rPr>
          <w:t>https://montrealgazette.com/news/local-news/coronavirus-jewish-general-hospital-treating-49-patients-22-in-icu/wcm/a5f07c5e-445a-46ca-a10c-fde96a99831f/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Jack Todd: We are all in this together as Canadians( </w:t>
      </w:r>
      <w:hyperlink r:id="rId1012" w:history="1">
        <w:r>
          <w:rPr>
            <w:rFonts w:ascii="arial" w:eastAsia="arial" w:hAnsi="arial" w:cs="arial"/>
            <w:i/>
            <w:color w:val="0077CC"/>
            <w:sz w:val="20"/>
            <w:u w:val="single"/>
            <w:shd w:val="clear" w:color="auto" w:fill="FFFFFF"/>
            <w:lang w:val="en-US" w:eastAsia="en-US" w:bidi="ar-SA"/>
          </w:rPr>
          <w:t>https://montrealgazette.com/opinion/columnists/jack-todd-we-are-all-in-this-together-as-canadians/wcm/ebe5bef3-df27-400c-958b-fab4b1feed86/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restricts travel to eight regions, posts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U.S. border( </w:t>
      </w:r>
      <w:hyperlink r:id="rId1013" w:history="1">
        <w:r>
          <w:rPr>
            <w:rFonts w:ascii="arial" w:eastAsia="arial" w:hAnsi="arial" w:cs="arial"/>
            <w:i/>
            <w:color w:val="0077CC"/>
            <w:sz w:val="20"/>
            <w:u w:val="single"/>
            <w:shd w:val="clear" w:color="auto" w:fill="FFFFFF"/>
            <w:lang w:val="en-US" w:eastAsia="en-US" w:bidi="ar-SA"/>
          </w:rPr>
          <w:t>https://montrealgazette.com/news/local-news/quebec-restricts-travel-to-eight-regions-posts-</w:t>
        </w:r>
      </w:hyperlink>
      <w:hyperlink r:id="rId1013" w:history="1">
        <w:r>
          <w:rPr>
            <w:rFonts w:ascii="arial" w:eastAsia="arial" w:hAnsi="arial" w:cs="arial"/>
            <w:b/>
            <w:i/>
            <w:color w:val="0077CC"/>
            <w:sz w:val="20"/>
            <w:u w:val="single"/>
            <w:shd w:val="clear" w:color="auto" w:fill="FFFFFF"/>
            <w:lang w:val="en-US" w:eastAsia="en-US" w:bidi="ar-SA"/>
          </w:rPr>
          <w:t>police</w:t>
        </w:r>
      </w:hyperlink>
      <w:hyperlink r:id="rId1013" w:history="1">
        <w:r>
          <w:rPr>
            <w:rFonts w:ascii="arial" w:eastAsia="arial" w:hAnsi="arial" w:cs="arial"/>
            <w:i/>
            <w:color w:val="0077CC"/>
            <w:sz w:val="20"/>
            <w:u w:val="single"/>
            <w:shd w:val="clear" w:color="auto" w:fill="FFFFFF"/>
            <w:lang w:val="en-US" w:eastAsia="en-US" w:bidi="ar-SA"/>
          </w:rPr>
          <w:t>-at-us-border-in-wake-of-four-more-covid-19-deaths/wcm/b0823af3-686e-41ed-81ae-d58625620bec/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0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1016"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1016" w:history="1">
        <w:r>
          <w:rPr>
            <w:rFonts w:ascii="arial" w:eastAsia="arial" w:hAnsi="arial" w:cs="arial"/>
            <w:b/>
            <w:i/>
            <w:color w:val="0077CC"/>
            <w:sz w:val="20"/>
            <w:u w:val="single"/>
            <w:shd w:val="clear" w:color="auto" w:fill="FFFFFF"/>
            <w:lang w:val="en-US" w:eastAsia="en-US" w:bidi="ar-SA"/>
          </w:rPr>
          <w:t>montreal</w:t>
        </w:r>
      </w:hyperlink>
      <w:hyperlink r:id="rId1016"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01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0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DISEASE REPORTING (90%); INFECTIOUS DISEASE (90%); PUBLIC HEALTH (90%); VIRUSES (90%); CORONAVIRUSES (90%); DEATH &amp; DYING (89%); DEATH RATES (89%); PUBLIC HEALTH ADMINISTRATION (89%); PANDEMICS (78%); PRESS CONFERENCES (78%); DISEASES &amp; DISORDERS (77%); EPIDEMICS (77%); INTENSIVE CARE UNITS (70%); quebec,reporting,confirmed,cases,signs,efforts !@PERMALINK= </w:t>
      </w:r>
      <w:hyperlink r:id="rId1018" w:history="1">
        <w:r>
          <w:rPr>
            <w:rFonts w:ascii="arial" w:eastAsia="arial" w:hAnsi="arial" w:cs="arial"/>
            <w:i/>
            <w:color w:val="0077CC"/>
            <w:sz w:val="20"/>
            <w:u w:val="single"/>
            <w:shd w:val="clear" w:color="auto" w:fill="FFFFFF"/>
            <w:lang w:val="en-US" w:eastAsia="en-US" w:bidi="ar-SA"/>
          </w:rPr>
          <w:t>https://montrealgazette.com/news/local-news/coronavirus-quebecs-efforts-to-slap-down-curve-appear-to-be-working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INTENSIVE CARE UNITS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pPr>
      <w:r>
        <w:rPr>
          <w:lang w:val="en-US" w:eastAsia="en-US" w:bidi="ar-SA"/>
        </w:rPr>
        <w:br/>
      </w:r>
      <w:r>
        <w:pict>
          <v:line id="_x0000_s1340"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17: Situation at the Herron is under control, McCann says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17: Situation at the Herron is under control, McCann says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situation under control in city, health officials say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motorcyclist killed in Highway crash northeast of Montreal; Motorcyclist killed northeast of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distancing and the police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 Snowden calls Canada police spying a 'radical attack' on journalists; Snowden called for the resignation of Québec's police chief after news broke that 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the archive: New police chief Marc Parent says profiling is top priority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Hearing into eatery's liquor permit put off at owners' request; Criminal charges could play role as police raise concerns about Marlowe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Medicinal marijuana in Montreal: just ask for Boris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Fined for Singing in his Car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brother died trying to help someone'; Police called to apartment night before man beaten to death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were prepared for fallout of spreading fake info: witness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media call for protection of journalistic sources in wake of Lagacé police surveillance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in Michigan police stabbing identified as Montrealer Amor Ftouhi</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travel to Houston to bid farewell to George Floyd in final memorial services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Suspect in Michigan police stabbing identified as Montrealer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Contagious acts of good will observed in Montreal and abroad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During COVID-19 pandemic, sounds of silence in Montreal's transit system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Champlain Bridge closed, Ottawa-bound lane closure on Alexandra Bridge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Champlain Bridge closed, Ottawa-bound lane closure on Alexandra Bridge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Champlain Bridge reopened, Ottawa-bound lane closure on Alexandra Bridge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Getting around: Champlain Bridge reopened, Ottawa-bound lane closure on Alexandra Bridge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intervention in Kahnawake would be act of provocation, First Nation says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Search continues for suspect in killing of St-Michel Maxi store employee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Anti-capitalist May Day protest turns violent in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Anti-capitalist May Day protest turns violent in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CHSLD network is short 2,000 nurses and orderlies, Legault says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CHSLD network is short 2,000 nurses and orderlies, Legault says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CHSLD network is short 2,000 nurses and orderlies, Legault says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CHSLD network is short 2,000 nurses and orderlies, Legault says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15: CHSLD network is short 2,000 nurses and orderlies, Legault says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15: CHSLD network is short 2,000 nurses and orderlies, Legault says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Fewer crimes committed in Montreal in 2015, report shows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AndrÃ© Pratte explains resignation, Sharks shutdown Habs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André Pratte explains resignation, Sharks shutdown Habs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André Pratte explains resignation, Sharks shutdown Habs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André Pratte explains resignation, Sharks shutdown Habs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Inquiry told of police 'prejudices' against Indigenous Peoples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Inquiry told of police 'prejudices' against Indigenous Peoples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denies bail for alleged Montreal Mafia kingpins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Liberals table bill forcing police to wear full uniform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Magistrates, police lack training on warrants targeting journalists: Chamberland Commission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Magistrates, police lack training on warrants targeting journalists: Chamberland Commission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Mentally challenged man to spend at least 11 years in prison for girlfriend's murder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Mentally challenged man to spend at least 11 years in prison for girlfriend's murder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terror hoax after bomb threat targeting Muslim university students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terror hoax after bomb threat targeting Muslim university students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terror hoax after bomb threat targeting Muslim university students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express grief, yet call for respect, love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'We must love each other'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'We must love each other'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Muslims: 'We must love each other'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200,000 expected for Montreal's 69th Santa Claus parade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Move to Clear Canada Rail Blockade by Indigenous People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not trained in journalistic warrants: Chamberland Commission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not trained in journalistic warrants: Chamberland Commission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to drop quota on traffic tickets, raise cost of fines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Rein in the clowns: Quebec tables legislation to end police pants protest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after Montreal mosque vandalized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after Montreal mosque vandalized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after Montreal mosque vandalized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arrested for vandalizing Montreal mosque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in Review: Moving on, job woes, policing police, more Bonjour-Hi, up a tree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Montreal synagogues, messages of solidarity transcend religious barriers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vendredi 6 octobre 2017; Budget de La Presse Canadienne du 6 octobre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Herron residence owner refutes negligence claims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Gala de jiu-jitsu annulé à Montréal: une lutte sans pitié entre promoteurs?; Gala de jiu-jitsu annulé: guerre de promoteurs?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stabbing victim in critical condition, 21-year-old arrested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stabbing victim in critical condition, 21-year-old arrested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Rocco Sollecito, reputed high-ranking Montreal Mafia member, killed in Laval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 of mischief against religious property laid after Montreal mosque vandalism; Man charged after windows smashed at Montreal mosque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forces 15 people from their homes in Montreal; Montreal fire forces 15 people from homes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Gatineau police says one of its officers faces two criminal charges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Gatineau police says one of its officers faces two criminal charges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Jewelry store in suburban Montreal mall robbed for a third time in five years; Same Montreal jewelry store robbed 3 times in 5 years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Quebec reporters were under surveillance, this time by provincial police; More Quebec journalists under police watch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shot by police waiting to hear if Quebec will pay legal fees; Measures set up in 2013 to aid families in similar situations yet to be enacted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on suspicion of orchestrating assault on his ex in Montreal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on suspicion of orchestrating assault on his ex in Montreal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To Take On The Police; Reform is required to rebuild public trust in a deeply dysfunctional department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 Canada, la rue se mobilise contre le racisme et la violence policière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It is, as Enya said, only time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Beware of taxi scam, Montreal passengers warn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Airways Flight BA274 forced to land in Montreal after bomb threat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Airways Flight BA274 forced to land in Montreal after bomb threat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arrested in U.S. terror attack; RCMP carry out raids on Montreal apartment after man stabs officer at Michigan airport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arrested in U.S. terror attack; RCMP carry out raids on Montreal apartment after man stabs officer at Michigan airport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Quebec's efforts to 'slap down curve' appear to be working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Quebec's efforts to 'slap down curve' appear to be working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38-2BK1-JCJY-G1DK-00000-00&amp;idtype=PID&amp;context=1516831" TargetMode="External" /><Relationship Id="rId100" Type="http://schemas.openxmlformats.org/officeDocument/2006/relationships/hyperlink" Target="https://advance.lexis.com/api/document?id=urn:contentItem:5GJG-N7V1-F125-14CF-00000-00&amp;idtype=PID&amp;context=1516831" TargetMode="External" /><Relationship Id="rId1000" Type="http://schemas.openxmlformats.org/officeDocument/2006/relationships/header" Target="header297.xml" /><Relationship Id="rId1001" Type="http://schemas.openxmlformats.org/officeDocument/2006/relationships/footer" Target="footer297.xml" /><Relationship Id="rId1002" Type="http://schemas.openxmlformats.org/officeDocument/2006/relationships/hyperlink" Target="https://advance.lexis.com/api/document?collection=news&amp;id=urn:contentItem:5NVF-GC21-DY91-K4YC-00000-00&amp;context=" TargetMode="External" /><Relationship Id="rId1003" Type="http://schemas.openxmlformats.org/officeDocument/2006/relationships/header" Target="header298.xml" /><Relationship Id="rId1004" Type="http://schemas.openxmlformats.org/officeDocument/2006/relationships/header" Target="header299.xml" /><Relationship Id="rId1005" Type="http://schemas.openxmlformats.org/officeDocument/2006/relationships/footer" Target="footer298.xml" /><Relationship Id="rId1006" Type="http://schemas.openxmlformats.org/officeDocument/2006/relationships/footer" Target="footer299.xml" /><Relationship Id="rId1007" Type="http://schemas.openxmlformats.org/officeDocument/2006/relationships/header" Target="header300.xml" /><Relationship Id="rId1008" Type="http://schemas.openxmlformats.org/officeDocument/2006/relationships/footer" Target="footer300.xml" /><Relationship Id="rId1009" Type="http://schemas.openxmlformats.org/officeDocument/2006/relationships/hyperlink" Target="https://advance.lexis.com/api/document?collection=news&amp;id=urn:contentItem:5YJ7-9RG1-JDK3-92YF-00000-00&amp;context=" TargetMode="External" /><Relationship Id="rId101" Type="http://schemas.openxmlformats.org/officeDocument/2006/relationships/hyperlink" Target="https://advance.lexis.com/api/document?id=urn:contentItem:5NVF-GC21-DY91-K4YB-00000-00&amp;idtype=PID&amp;context=1516831" TargetMode="External" /><Relationship Id="rId1010" Type="http://schemas.openxmlformats.org/officeDocument/2006/relationships/hyperlink" Target="https://montrealgazette.com/news/local-news/quebec-restricts-travel-to-eight-regions-posts-police-at-us-border-in-wake-of-four-more-covid-19-deaths/" TargetMode="External" /><Relationship Id="rId1011" Type="http://schemas.openxmlformats.org/officeDocument/2006/relationships/hyperlink" Target="https://montrealgazette.com/news/local-news/coronavirus-jewish-general-hospital-treating-49-patients-22-in-icu/wcm/a5f07c5e-445a-46ca-a10c-fde96a99831f/" TargetMode="External" /><Relationship Id="rId1012" Type="http://schemas.openxmlformats.org/officeDocument/2006/relationships/hyperlink" Target="https://montrealgazette.com/opinion/columnists/jack-todd-we-are-all-in-this-together-as-canadians/wcm/ebe5bef3-df27-400c-958b-fab4b1feed86/" TargetMode="External" /><Relationship Id="rId1013" Type="http://schemas.openxmlformats.org/officeDocument/2006/relationships/hyperlink" Target="https://montrealgazette.com/news/local-news/quebec-restricts-travel-to-eight-regions-posts-police-at-us-border-in-wake-of-four-more-covid-19-deaths/wcm/b0823af3-686e-41ed-81ae-d58625620bec/" TargetMode="External" /><Relationship Id="rId1014" Type="http://schemas.openxmlformats.org/officeDocument/2006/relationships/hyperlink" Target="https://montrealgazette.com/news/canada/covid-19-canada-justin-trudeau-sophie/wcm/0df54642-0ad5-49eb-8513-cb5a37c82929/" TargetMode="External" /><Relationship Id="rId1015" Type="http://schemas.openxmlformats.org/officeDocument/2006/relationships/hyperlink" Target="mailto:mlalonde@postmedia.com" TargetMode="External" /><Relationship Id="rId1016" Type="http://schemas.openxmlformats.org/officeDocument/2006/relationships/hyperlink" Target="https://montrealgazette.com/news/local-news/coronavirus-live-updates-montreal-to-announce-new-measures/wcm/d105e7e2-c3ba-4502-ac0a-f3cce31c1b52/" TargetMode="External" /><Relationship Id="rId1017" Type="http://schemas.openxmlformats.org/officeDocument/2006/relationships/hyperlink" Target="https://montrealgazette.com/tag/coronavirus" TargetMode="External" /><Relationship Id="rId1018" Type="http://schemas.openxmlformats.org/officeDocument/2006/relationships/hyperlink" Target="https://montrealgazette.com/news/local-news/coronavirus-quebecs-efforts-to-slap-down-curve-appear-to-be-working" TargetMode="External" /><Relationship Id="rId1019" Type="http://schemas.openxmlformats.org/officeDocument/2006/relationships/header" Target="header301.xml" /><Relationship Id="rId102" Type="http://schemas.openxmlformats.org/officeDocument/2006/relationships/hyperlink" Target="https://advance.lexis.com/api/document?id=urn:contentItem:5NVF-GC21-DY91-K4YC-00000-00&amp;idtype=PID&amp;context=1516831" TargetMode="External" /><Relationship Id="rId1020" Type="http://schemas.openxmlformats.org/officeDocument/2006/relationships/header" Target="header302.xml" /><Relationship Id="rId1021" Type="http://schemas.openxmlformats.org/officeDocument/2006/relationships/footer" Target="footer301.xml" /><Relationship Id="rId1022" Type="http://schemas.openxmlformats.org/officeDocument/2006/relationships/footer" Target="footer302.xml" /><Relationship Id="rId1023" Type="http://schemas.openxmlformats.org/officeDocument/2006/relationships/header" Target="header303.xml" /><Relationship Id="rId1024" Type="http://schemas.openxmlformats.org/officeDocument/2006/relationships/footer" Target="footer303.xml" /><Relationship Id="rId1025" Type="http://schemas.openxmlformats.org/officeDocument/2006/relationships/hyperlink" Target="https://advance.lexis.com/api/document?collection=news&amp;id=urn:contentItem:5YJ7-CCM1-JBKR-N1MJ-00000-00&amp;context=" TargetMode="External" /><Relationship Id="rId1026" Type="http://schemas.openxmlformats.org/officeDocument/2006/relationships/numbering" Target="numbering.xml" /><Relationship Id="rId1027" Type="http://schemas.openxmlformats.org/officeDocument/2006/relationships/styles" Target="styles.xml" /><Relationship Id="rId103" Type="http://schemas.openxmlformats.org/officeDocument/2006/relationships/hyperlink" Target="https://advance.lexis.com/api/document?id=urn:contentItem:5YJ7-9RG1-JDK3-92YF-00000-00&amp;idtype=PID&amp;context=1516831" TargetMode="External" /><Relationship Id="rId104" Type="http://schemas.openxmlformats.org/officeDocument/2006/relationships/hyperlink" Target="https://advance.lexis.com/api/document?id=urn:contentItem:5YJ7-CCM1-JBKR-N1MJ-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FXT-DBD1-JDK3-9184-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P8-30S1-DY2T-C4RX-00000-00&amp;context=" TargetMode="External" /><Relationship Id="rId118" Type="http://schemas.openxmlformats.org/officeDocument/2006/relationships/hyperlink" Target="https://twitter.com/Transport_gc?ref_src=twsrc%5Etfw" TargetMode="External" /><Relationship Id="rId119" Type="http://schemas.openxmlformats.org/officeDocument/2006/relationships/hyperlink" Target="https://twitter.com/hashtag/Canadian?src=hash&amp;;ref_src=twsrc%5Etfw" TargetMode="External" /><Relationship Id="rId12" Type="http://schemas.openxmlformats.org/officeDocument/2006/relationships/hyperlink" Target="https://advance.lexis.com/api/document?id=urn:contentItem:5GGR-RMH1-DY2T-C29S-00000-00&amp;idtype=PID&amp;context=1516831" TargetMode="External" /><Relationship Id="rId120" Type="http://schemas.openxmlformats.org/officeDocument/2006/relationships/hyperlink" Target="https://t.co/3BCQTJrGxH" TargetMode="External" /><Relationship Id="rId121" Type="http://schemas.openxmlformats.org/officeDocument/2006/relationships/hyperlink" Target="https://twitter.com/NewsroomGC/status/1251228387139563522?ref_src=twsrc%5Etfw" TargetMode="External" /><Relationship Id="rId122" Type="http://schemas.openxmlformats.org/officeDocument/2006/relationships/hyperlink" Target="https://montrealgazette.com/news/local-news/montreal-widens-sidewalks-to-facilitate-social-distancing/" TargetMode="External" /><Relationship Id="rId123" Type="http://schemas.openxmlformats.org/officeDocument/2006/relationships/hyperlink" Target="https://montrealgazette.com/news/local-news/records-reveal-chaos-in-the-days-before-staff-abandoned-the-herron/?utm_medium=Social&amp;;utm_source=Twitter#Echobox=1587131893" TargetMode="External" /><Relationship Id="rId124" Type="http://schemas.openxmlformats.org/officeDocument/2006/relationships/hyperlink" Target="https://montrealgazette.com/news/quebec/coronavirus-legault-offers-a-mea-culpa-over-chsld-staffing/" TargetMode="External" /><Relationship Id="rId125" Type="http://schemas.openxmlformats.org/officeDocument/2006/relationships/hyperlink" Target="https://twitter.com/hashtag/COVID19?src=hash&amp;;ref_src=twsrc%5Etfw" TargetMode="External" /><Relationship Id="rId126" Type="http://schemas.openxmlformats.org/officeDocument/2006/relationships/hyperlink" Target="https://t.co/fiqW5E4y8R" TargetMode="External" /><Relationship Id="rId127" Type="http://schemas.openxmlformats.org/officeDocument/2006/relationships/hyperlink" Target="https://twitter.com/sante_qc/status/1251197708553068550?ref_src=twsrc%5Etfw" TargetMode="External" /><Relationship Id="rId128" Type="http://schemas.openxmlformats.org/officeDocument/2006/relationships/hyperlink" Target="https://montrealgazette.com/news/local-news/application-filed-for-class-action-lawsuit-against-chsld-herron/wcm/a6af5292-a4ec-43b8-b46f-f2576fd42b15/" TargetMode="External" /><Relationship Id="rId129" Type="http://schemas.openxmlformats.org/officeDocument/2006/relationships/hyperlink" Target="https://montrealgazette.com/news/local-news/quebec-national-assembly-adjournment-extended-to-may-5/wcm/ba26ec52-ab9c-4522-a7a1-69d12dc9f988/" TargetMode="External" /><Relationship Id="rId13" Type="http://schemas.openxmlformats.org/officeDocument/2006/relationships/hyperlink" Target="https://advance.lexis.com/api/document?id=urn:contentItem:5KXW-FFT1-JDK3-955D-00000-00&amp;idtype=PID&amp;context=1516831" TargetMode="External" /><Relationship Id="rId130" Type="http://schemas.openxmlformats.org/officeDocument/2006/relationships/hyperlink" Target="https://montrealgazette.com/news/local-news/coronavirus-whats-open-and-closed-in-montreal/" TargetMode="External" /><Relationship Id="rId131" Type="http://schemas.openxmlformats.org/officeDocument/2006/relationships/hyperlink" Target="http://montrealgazette.com/coronavirusnews" TargetMode="External" /><Relationship Id="rId132" Type="http://schemas.openxmlformats.org/officeDocument/2006/relationships/hyperlink" Target="mailto:jfeith@postmedia.com" TargetMode="External" /><Relationship Id="rId133" Type="http://schemas.openxmlformats.org/officeDocument/2006/relationships/hyperlink" Target="https://montrealgazette.com/news/quebec/coronavirus-quebec-loses-its-first-doctor-to-covid-19-as-death-toll-hits-630/wcm/f587df17-9d8d-420f-88c5-21b3126fb2c8/" TargetMode="External" /><Relationship Id="rId134" Type="http://schemas.openxmlformats.org/officeDocument/2006/relationships/hyperlink" Target="https://montrealgazette.com/news/local-news/residence-herron-owner-bought-office-building-from-rizzutos-friend-for-1/wcm/1ea1fbaf-4774-4f4d-ad1d-c909a04d9e9a/" TargetMode="External" /><Relationship Id="rId135" Type="http://schemas.openxmlformats.org/officeDocument/2006/relationships/hyperlink" Target="http://montrealgazette.com/news/local-news/coronavirus-live-updates-quebec-holds-two-not-so-glorious-records-in-canada" TargetMode="External" /><Relationship Id="rId136" Type="http://schemas.openxmlformats.org/officeDocument/2006/relationships/header" Target="header7.xml" /><Relationship Id="rId137" Type="http://schemas.openxmlformats.org/officeDocument/2006/relationships/header" Target="header8.xml" /><Relationship Id="rId138" Type="http://schemas.openxmlformats.org/officeDocument/2006/relationships/footer" Target="footer7.xml" /><Relationship Id="rId139" Type="http://schemas.openxmlformats.org/officeDocument/2006/relationships/footer" Target="footer8.xml" /><Relationship Id="rId14" Type="http://schemas.openxmlformats.org/officeDocument/2006/relationships/hyperlink" Target="https://advance.lexis.com/api/document?id=urn:contentItem:5KXW-FFT1-JDK3-954P-00000-00&amp;idtype=PID&amp;context=1516831" TargetMode="External" /><Relationship Id="rId140" Type="http://schemas.openxmlformats.org/officeDocument/2006/relationships/header" Target="header9.xml" /><Relationship Id="rId141" Type="http://schemas.openxmlformats.org/officeDocument/2006/relationships/footer" Target="footer9.xml" /><Relationship Id="rId142" Type="http://schemas.openxmlformats.org/officeDocument/2006/relationships/hyperlink" Target="https://advance.lexis.com/api/document?collection=news&amp;id=urn:contentItem:5YP5-J441-JDK3-93JR-00000-00&amp;context=" TargetMode="External" /><Relationship Id="rId143" Type="http://schemas.openxmlformats.org/officeDocument/2006/relationships/header" Target="header10.xml" /><Relationship Id="rId144" Type="http://schemas.openxmlformats.org/officeDocument/2006/relationships/header" Target="header11.xml" /><Relationship Id="rId145" Type="http://schemas.openxmlformats.org/officeDocument/2006/relationships/footer" Target="footer10.xml" /><Relationship Id="rId146" Type="http://schemas.openxmlformats.org/officeDocument/2006/relationships/footer" Target="footer11.xml" /><Relationship Id="rId147" Type="http://schemas.openxmlformats.org/officeDocument/2006/relationships/header" Target="header12.xml" /><Relationship Id="rId148" Type="http://schemas.openxmlformats.org/officeDocument/2006/relationships/footer" Target="footer12.xml" /><Relationship Id="rId149" Type="http://schemas.openxmlformats.org/officeDocument/2006/relationships/hyperlink" Target="https://advance.lexis.com/api/document?collection=news&amp;id=urn:contentItem:603C-J171-DY2T-C2KK-00000-00&amp;context=" TargetMode="External" /><Relationship Id="rId15" Type="http://schemas.openxmlformats.org/officeDocument/2006/relationships/hyperlink" Target="https://advance.lexis.com/api/document?id=urn:contentItem:5KXY-JYB1-JDK3-947N-00000-00&amp;idtype=PID&amp;context=1516831" TargetMode="External" /><Relationship Id="rId150" Type="http://schemas.openxmlformats.org/officeDocument/2006/relationships/header" Target="header13.xml" /><Relationship Id="rId151" Type="http://schemas.openxmlformats.org/officeDocument/2006/relationships/header" Target="header14.xml" /><Relationship Id="rId152" Type="http://schemas.openxmlformats.org/officeDocument/2006/relationships/footer" Target="footer13.xml" /><Relationship Id="rId153" Type="http://schemas.openxmlformats.org/officeDocument/2006/relationships/footer" Target="footer14.xml" /><Relationship Id="rId154" Type="http://schemas.openxmlformats.org/officeDocument/2006/relationships/header" Target="header15.xml" /><Relationship Id="rId155" Type="http://schemas.openxmlformats.org/officeDocument/2006/relationships/footer" Target="footer15.xml" /><Relationship Id="rId156" Type="http://schemas.openxmlformats.org/officeDocument/2006/relationships/hyperlink" Target="https://advance.lexis.com/api/document?collection=news&amp;id=urn:contentItem:5X3S-2771-JBVR-300M-00000-00&amp;context=" TargetMode="External" /><Relationship Id="rId157" Type="http://schemas.openxmlformats.org/officeDocument/2006/relationships/image" Target="media/image3.jpeg" /><Relationship Id="rId158" Type="http://schemas.openxmlformats.org/officeDocument/2006/relationships/header" Target="header16.xml" /><Relationship Id="rId159" Type="http://schemas.openxmlformats.org/officeDocument/2006/relationships/header" Target="header17.xml" /><Relationship Id="rId16" Type="http://schemas.openxmlformats.org/officeDocument/2006/relationships/hyperlink" Target="https://advance.lexis.com/api/document?id=urn:contentItem:5PSN-GBP1-JCF0-K1D9-00000-00&amp;idtype=PID&amp;context=1516831" TargetMode="External" /><Relationship Id="rId160" Type="http://schemas.openxmlformats.org/officeDocument/2006/relationships/footer" Target="footer16.xml" /><Relationship Id="rId161" Type="http://schemas.openxmlformats.org/officeDocument/2006/relationships/footer" Target="footer17.xml" /><Relationship Id="rId162" Type="http://schemas.openxmlformats.org/officeDocument/2006/relationships/header" Target="header18.xml" /><Relationship Id="rId163" Type="http://schemas.openxmlformats.org/officeDocument/2006/relationships/footer" Target="footer18.xml" /><Relationship Id="rId164" Type="http://schemas.openxmlformats.org/officeDocument/2006/relationships/hyperlink" Target="https://advance.lexis.com/api/document?collection=news&amp;id=urn:contentItem:5YP9-4KM1-DY2T-C1NF-00000-00&amp;context=" TargetMode="External" /><Relationship Id="rId165" Type="http://schemas.openxmlformats.org/officeDocument/2006/relationships/header" Target="header19.xml" /><Relationship Id="rId166" Type="http://schemas.openxmlformats.org/officeDocument/2006/relationships/header" Target="header20.xml" /><Relationship Id="rId167" Type="http://schemas.openxmlformats.org/officeDocument/2006/relationships/footer" Target="footer19.xml" /><Relationship Id="rId168" Type="http://schemas.openxmlformats.org/officeDocument/2006/relationships/footer" Target="footer20.xml" /><Relationship Id="rId169" Type="http://schemas.openxmlformats.org/officeDocument/2006/relationships/header" Target="header21.xml" /><Relationship Id="rId17" Type="http://schemas.openxmlformats.org/officeDocument/2006/relationships/hyperlink" Target="https://advance.lexis.com/api/document?id=urn:contentItem:5FS2-K111-DY2T-C2KW-00000-00&amp;idtype=PID&amp;context=1516831" TargetMode="External" /><Relationship Id="rId170" Type="http://schemas.openxmlformats.org/officeDocument/2006/relationships/footer" Target="footer21.xml" /><Relationship Id="rId171" Type="http://schemas.openxmlformats.org/officeDocument/2006/relationships/hyperlink" Target="https://advance.lexis.com/api/document?collection=news&amp;id=urn:contentItem:5M38-2BK1-JCJY-G1DK-00000-00&amp;context=" TargetMode="External" /><Relationship Id="rId172" Type="http://schemas.openxmlformats.org/officeDocument/2006/relationships/image" Target="media/image4.png" /><Relationship Id="rId173" Type="http://schemas.openxmlformats.org/officeDocument/2006/relationships/header" Target="header22.xml" /><Relationship Id="rId174" Type="http://schemas.openxmlformats.org/officeDocument/2006/relationships/header" Target="header23.xml" /><Relationship Id="rId175" Type="http://schemas.openxmlformats.org/officeDocument/2006/relationships/footer" Target="footer22.xml" /><Relationship Id="rId176" Type="http://schemas.openxmlformats.org/officeDocument/2006/relationships/footer" Target="footer23.xml" /><Relationship Id="rId177" Type="http://schemas.openxmlformats.org/officeDocument/2006/relationships/header" Target="header24.xml" /><Relationship Id="rId178" Type="http://schemas.openxmlformats.org/officeDocument/2006/relationships/footer" Target="footer24.xml" /><Relationship Id="rId179" Type="http://schemas.openxmlformats.org/officeDocument/2006/relationships/hyperlink" Target="https://advance.lexis.com/api/document?collection=news&amp;id=urn:contentItem:5FXT-DBD1-JDK3-9184-00000-00&amp;context=" TargetMode="External" /><Relationship Id="rId18" Type="http://schemas.openxmlformats.org/officeDocument/2006/relationships/hyperlink" Target="https://advance.lexis.com/api/document?id=urn:contentItem:5NK6-88V1-DY2T-C15S-00000-00&amp;idtype=PID&amp;context=1516831" TargetMode="External" /><Relationship Id="rId180" Type="http://schemas.openxmlformats.org/officeDocument/2006/relationships/header" Target="header25.xml" /><Relationship Id="rId181" Type="http://schemas.openxmlformats.org/officeDocument/2006/relationships/header" Target="header26.xml" /><Relationship Id="rId182" Type="http://schemas.openxmlformats.org/officeDocument/2006/relationships/footer" Target="footer25.xml" /><Relationship Id="rId183" Type="http://schemas.openxmlformats.org/officeDocument/2006/relationships/footer" Target="footer26.xml" /><Relationship Id="rId184" Type="http://schemas.openxmlformats.org/officeDocument/2006/relationships/header" Target="header27.xml" /><Relationship Id="rId185" Type="http://schemas.openxmlformats.org/officeDocument/2006/relationships/footer" Target="footer27.xml" /><Relationship Id="rId186" Type="http://schemas.openxmlformats.org/officeDocument/2006/relationships/hyperlink" Target="https://advance.lexis.com/api/document?collection=news&amp;id=urn:contentItem:5GGR-RMH1-DY2T-C29S-00000-00&amp;context=" TargetMode="External" /><Relationship Id="rId187" Type="http://schemas.openxmlformats.org/officeDocument/2006/relationships/hyperlink" Target="mailto:pcherry@montrealgazette.com" TargetMode="External" /><Relationship Id="rId188" Type="http://schemas.openxmlformats.org/officeDocument/2006/relationships/hyperlink" Target="mailto:mpucci@montrealgazette.com" TargetMode="External" /><Relationship Id="rId189" Type="http://schemas.openxmlformats.org/officeDocument/2006/relationships/header" Target="header28.xml" /><Relationship Id="rId19" Type="http://schemas.openxmlformats.org/officeDocument/2006/relationships/hyperlink" Target="https://advance.lexis.com/api/document?id=urn:contentItem:5M2T-28S1-F125-11X4-00000-00&amp;idtype=PID&amp;context=1516831" TargetMode="External" /><Relationship Id="rId190" Type="http://schemas.openxmlformats.org/officeDocument/2006/relationships/header" Target="header29.xml" /><Relationship Id="rId191" Type="http://schemas.openxmlformats.org/officeDocument/2006/relationships/footer" Target="footer28.xml" /><Relationship Id="rId192" Type="http://schemas.openxmlformats.org/officeDocument/2006/relationships/footer" Target="footer29.xml" /><Relationship Id="rId193" Type="http://schemas.openxmlformats.org/officeDocument/2006/relationships/header" Target="header30.xml" /><Relationship Id="rId194" Type="http://schemas.openxmlformats.org/officeDocument/2006/relationships/footer" Target="footer30.xml" /><Relationship Id="rId195" Type="http://schemas.openxmlformats.org/officeDocument/2006/relationships/hyperlink" Target="https://advance.lexis.com/api/document?collection=news&amp;id=urn:contentItem:5KXW-FFT1-JDK3-955D-00000-00&amp;context=" TargetMode="External" /><Relationship Id="rId196" Type="http://schemas.openxmlformats.org/officeDocument/2006/relationships/hyperlink" Target="http://montrealgazette.com/news/getting-arrested-for-marijuana" TargetMode="External" /><Relationship Id="rId197" Type="http://schemas.openxmlformats.org/officeDocument/2006/relationships/hyperlink" Target="mailto:ccurtis@postmedia.com" TargetMode="External" /><Relationship Id="rId198" Type="http://schemas.openxmlformats.org/officeDocument/2006/relationships/hyperlink" Target="http://Twitter.com/titocurtis" TargetMode="External" /><Relationship Id="rId199" Type="http://schemas.openxmlformats.org/officeDocument/2006/relationships/hyperlink" Target="http://montrealgazette.com/news/marijuana-laws"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NVD-8WM1-F125-13H7-00000-00&amp;idtype=PID&amp;context=1516831"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news&amp;id=urn:contentItem:5KXW-FFT1-JDK3-954P-00000-00&amp;context=" TargetMode="External" /><Relationship Id="rId207" Type="http://schemas.openxmlformats.org/officeDocument/2006/relationships/header" Target="header34.xml" /><Relationship Id="rId208" Type="http://schemas.openxmlformats.org/officeDocument/2006/relationships/header" Target="header35.xml" /><Relationship Id="rId209" Type="http://schemas.openxmlformats.org/officeDocument/2006/relationships/footer" Target="footer34.xml" /><Relationship Id="rId21" Type="http://schemas.openxmlformats.org/officeDocument/2006/relationships/hyperlink" Target="https://advance.lexis.com/api/document?id=urn:contentItem:603B-F101-JCJY-G536-00000-00&amp;idtype=PID&amp;context=1516831" TargetMode="External" /><Relationship Id="rId210" Type="http://schemas.openxmlformats.org/officeDocument/2006/relationships/footer" Target="footer35.xml" /><Relationship Id="rId211" Type="http://schemas.openxmlformats.org/officeDocument/2006/relationships/header" Target="header36.xml" /><Relationship Id="rId212" Type="http://schemas.openxmlformats.org/officeDocument/2006/relationships/footer" Target="footer36.xml" /><Relationship Id="rId213" Type="http://schemas.openxmlformats.org/officeDocument/2006/relationships/hyperlink" Target="https://advance.lexis.com/api/document?collection=news&amp;id=urn:contentItem:5KXY-JYB1-JDK3-947N-00000-00&amp;context=" TargetMode="External" /><Relationship Id="rId214" Type="http://schemas.openxmlformats.org/officeDocument/2006/relationships/hyperlink" Target="http://news.nationalpost.com/features/o-cannabis" TargetMode="External" /><Relationship Id="rId215" Type="http://schemas.openxmlformats.org/officeDocument/2006/relationships/header" Target="header37.xml" /><Relationship Id="rId216" Type="http://schemas.openxmlformats.org/officeDocument/2006/relationships/header" Target="header38.xml" /><Relationship Id="rId217" Type="http://schemas.openxmlformats.org/officeDocument/2006/relationships/footer" Target="footer37.xml" /><Relationship Id="rId218" Type="http://schemas.openxmlformats.org/officeDocument/2006/relationships/footer" Target="footer38.xml" /><Relationship Id="rId219" Type="http://schemas.openxmlformats.org/officeDocument/2006/relationships/header" Target="header39.xml" /><Relationship Id="rId22" Type="http://schemas.openxmlformats.org/officeDocument/2006/relationships/hyperlink" Target="https://advance.lexis.com/api/document?id=urn:contentItem:5NVD-8WM1-F125-13HR-00000-00&amp;idtype=PID&amp;context=1516831" TargetMode="External" /><Relationship Id="rId220" Type="http://schemas.openxmlformats.org/officeDocument/2006/relationships/footer" Target="footer39.xml" /><Relationship Id="rId221" Type="http://schemas.openxmlformats.org/officeDocument/2006/relationships/hyperlink" Target="https://advance.lexis.com/api/document?collection=news&amp;id=urn:contentItem:5PSN-GBP1-JCF0-K1D9-00000-00&amp;context=" TargetMode="External" /><Relationship Id="rId222" Type="http://schemas.openxmlformats.org/officeDocument/2006/relationships/header" Target="header40.xml" /><Relationship Id="rId223" Type="http://schemas.openxmlformats.org/officeDocument/2006/relationships/header" Target="header41.xml" /><Relationship Id="rId224" Type="http://schemas.openxmlformats.org/officeDocument/2006/relationships/footer" Target="footer40.xml" /><Relationship Id="rId225" Type="http://schemas.openxmlformats.org/officeDocument/2006/relationships/footer" Target="footer41.xml" /><Relationship Id="rId226" Type="http://schemas.openxmlformats.org/officeDocument/2006/relationships/header" Target="header42.xml" /><Relationship Id="rId227" Type="http://schemas.openxmlformats.org/officeDocument/2006/relationships/footer" Target="footer42.xml" /><Relationship Id="rId228" Type="http://schemas.openxmlformats.org/officeDocument/2006/relationships/hyperlink" Target="https://advance.lexis.com/api/document?collection=news&amp;id=urn:contentItem:5FS2-K111-DY2T-C2KW-00000-00&amp;context=" TargetMode="External" /><Relationship Id="rId229" Type="http://schemas.openxmlformats.org/officeDocument/2006/relationships/hyperlink" Target="mailto:jfeith@montrealgazette.com" TargetMode="External" /><Relationship Id="rId23" Type="http://schemas.openxmlformats.org/officeDocument/2006/relationships/hyperlink" Target="https://advance.lexis.com/api/document?id=urn:contentItem:5NVX-1TJ1-JDK3-943D-00000-00&amp;idtype=PID&amp;context=1516831" TargetMode="External" /><Relationship Id="rId230" Type="http://schemas.openxmlformats.org/officeDocument/2006/relationships/header" Target="header43.xml" /><Relationship Id="rId231" Type="http://schemas.openxmlformats.org/officeDocument/2006/relationships/header" Target="header44.xml" /><Relationship Id="rId232" Type="http://schemas.openxmlformats.org/officeDocument/2006/relationships/footer" Target="footer43.xml" /><Relationship Id="rId233" Type="http://schemas.openxmlformats.org/officeDocument/2006/relationships/footer" Target="footer44.xml" /><Relationship Id="rId234" Type="http://schemas.openxmlformats.org/officeDocument/2006/relationships/header" Target="header45.xml" /><Relationship Id="rId235" Type="http://schemas.openxmlformats.org/officeDocument/2006/relationships/footer" Target="footer45.xml" /><Relationship Id="rId236" Type="http://schemas.openxmlformats.org/officeDocument/2006/relationships/hyperlink" Target="https://advance.lexis.com/api/document?collection=news&amp;id=urn:contentItem:5NK6-88V1-DY2T-C15S-00000-00&amp;context=" TargetMode="External" /><Relationship Id="rId237" Type="http://schemas.openxmlformats.org/officeDocument/2006/relationships/hyperlink" Target="mailto:pcherry@postmedia.com"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https://advance.lexis.com/api/document?id=urn:contentItem:5YTW-DKB1-JDK3-94JJ-00000-00&amp;idtype=PID&amp;context=1516831"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5M2T-28S1-F125-11X4-00000-00&amp;context=" TargetMode="External" /><Relationship Id="rId245" Type="http://schemas.openxmlformats.org/officeDocument/2006/relationships/hyperlink" Target="http://www.tvanouvelles.ca/2016/10/31/trois-journalistes-ont-fait-lobjet-de-verifications-par-le-spvm" TargetMode="External" /><Relationship Id="rId246" Type="http://schemas.openxmlformats.org/officeDocument/2006/relationships/hyperlink" Target="http://montrealgazette.com/news/local-news/montreal-police-monitored-iphone-of-la-presse-journalist-patrick-lagace" TargetMode="External" /><Relationship Id="rId247" Type="http://schemas.openxmlformats.org/officeDocument/2006/relationships/hyperlink" Target="http://montrealgazette.com/news/local-news/government-must-act-to-protect-journalists-sources" TargetMode="External" /><Relationship Id="rId248" Type="http://schemas.openxmlformats.org/officeDocument/2006/relationships/hyperlink" Target="http://montrealgazette.com/opinion/editorials/editorial-spying-on-montreal-reporter-an-attack-on-free-press" TargetMode="External" /><Relationship Id="rId249" Type="http://schemas.openxmlformats.org/officeDocument/2006/relationships/hyperlink" Target="http://montrealgazette.com/news/local-news/were-spied-on-more-often-than-you-think-journalists-groups-say" TargetMode="External" /><Relationship Id="rId25" Type="http://schemas.openxmlformats.org/officeDocument/2006/relationships/hyperlink" Target="https://advance.lexis.com/api/document?id=urn:contentItem:603V-MDK1-F125-100N-00000-00&amp;idtype=PID&amp;context=1516831" TargetMode="External" /><Relationship Id="rId250" Type="http://schemas.openxmlformats.org/officeDocument/2006/relationships/hyperlink" Target="http://montrealgazette.com/news/local-news/at-least-three-other-journalists-monitored-by-montreal-police-report-says" TargetMode="External" /><Relationship Id="rId251" Type="http://schemas.openxmlformats.org/officeDocument/2006/relationships/header" Target="header49.xml" /><Relationship Id="rId252" Type="http://schemas.openxmlformats.org/officeDocument/2006/relationships/header" Target="header50.xml" /><Relationship Id="rId253" Type="http://schemas.openxmlformats.org/officeDocument/2006/relationships/footer" Target="footer49.xml" /><Relationship Id="rId254" Type="http://schemas.openxmlformats.org/officeDocument/2006/relationships/footer" Target="footer50.xml" /><Relationship Id="rId255" Type="http://schemas.openxmlformats.org/officeDocument/2006/relationships/header" Target="header51.xml" /><Relationship Id="rId256" Type="http://schemas.openxmlformats.org/officeDocument/2006/relationships/footer" Target="footer51.xml" /><Relationship Id="rId257" Type="http://schemas.openxmlformats.org/officeDocument/2006/relationships/hyperlink" Target="https://advance.lexis.com/api/document?collection=news&amp;id=urn:contentItem:5NVD-8WM1-F125-13H7-00000-00&amp;context=" TargetMode="External" /><Relationship Id="rId258" Type="http://schemas.openxmlformats.org/officeDocument/2006/relationships/hyperlink" Target="https://www.scribd.com/document/351943382/Ftouhi-Complaint#from_embed" TargetMode="External" /><Relationship Id="rId259" Type="http://schemas.openxmlformats.org/officeDocument/2006/relationships/hyperlink" Target="https://www.scribd.com/user/16571604/Montreal-Gazette#from_embed" TargetMode="External" /><Relationship Id="rId26" Type="http://schemas.openxmlformats.org/officeDocument/2006/relationships/hyperlink" Target="https://advance.lexis.com/api/document?id=urn:contentItem:603W-47R1-JBKR-J0MV-00000-00&amp;idtype=PID&amp;context=1516831" TargetMode="External" /><Relationship Id="rId260" Type="http://schemas.openxmlformats.org/officeDocument/2006/relationships/hyperlink" Target="http://montrealgazette.com/news/world/officer-stabbed-in-neck-at-michigan-airport"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news&amp;id=urn:contentItem:603B-F101-JCJY-G536-00000-00&amp;context=" TargetMode="External" /><Relationship Id="rId268" Type="http://schemas.openxmlformats.org/officeDocument/2006/relationships/image" Target="media/image5.jpeg" /><Relationship Id="rId269" Type="http://schemas.openxmlformats.org/officeDocument/2006/relationships/hyperlink" Target="https://www.telegraph.co.uk/news/2020/06/07/dispatch-bad-officer-can-just-laugh-george-floyds-killing/" TargetMode="External" /><Relationship Id="rId27" Type="http://schemas.openxmlformats.org/officeDocument/2006/relationships/hyperlink" Target="https://advance.lexis.com/api/document?id=urn:contentItem:603V-YT31-JDK3-902R-00000-00&amp;idtype=PID&amp;context=1516831" TargetMode="External" /><Relationship Id="rId270" Type="http://schemas.openxmlformats.org/officeDocument/2006/relationships/header" Target="header55.xml" /><Relationship Id="rId271" Type="http://schemas.openxmlformats.org/officeDocument/2006/relationships/header" Target="header56.xml" /><Relationship Id="rId272" Type="http://schemas.openxmlformats.org/officeDocument/2006/relationships/footer" Target="footer55.xml" /><Relationship Id="rId273" Type="http://schemas.openxmlformats.org/officeDocument/2006/relationships/footer" Target="footer56.xml" /><Relationship Id="rId274" Type="http://schemas.openxmlformats.org/officeDocument/2006/relationships/header" Target="header57.xml" /><Relationship Id="rId275" Type="http://schemas.openxmlformats.org/officeDocument/2006/relationships/footer" Target="footer57.xml" /><Relationship Id="rId276" Type="http://schemas.openxmlformats.org/officeDocument/2006/relationships/hyperlink" Target="https://advance.lexis.com/api/document?collection=news&amp;id=urn:contentItem:5NVD-8WM1-F125-13HR-00000-00&amp;context=" TargetMode="External" /><Relationship Id="rId277" Type="http://schemas.openxmlformats.org/officeDocument/2006/relationships/header" Target="header58.xml" /><Relationship Id="rId278" Type="http://schemas.openxmlformats.org/officeDocument/2006/relationships/header" Target="header59.xml" /><Relationship Id="rId279" Type="http://schemas.openxmlformats.org/officeDocument/2006/relationships/footer" Target="footer58.xml" /><Relationship Id="rId28" Type="http://schemas.openxmlformats.org/officeDocument/2006/relationships/hyperlink" Target="https://advance.lexis.com/api/document?id=urn:contentItem:603W-FDP1-DY2T-819V-00000-00&amp;idtype=PID&amp;context=1516831" TargetMode="External" /><Relationship Id="rId280" Type="http://schemas.openxmlformats.org/officeDocument/2006/relationships/footer" Target="footer59.xml" /><Relationship Id="rId281" Type="http://schemas.openxmlformats.org/officeDocument/2006/relationships/header" Target="header60.xml" /><Relationship Id="rId282" Type="http://schemas.openxmlformats.org/officeDocument/2006/relationships/footer" Target="footer60.xml" /><Relationship Id="rId283" Type="http://schemas.openxmlformats.org/officeDocument/2006/relationships/hyperlink" Target="https://advance.lexis.com/api/document?collection=news&amp;id=urn:contentItem:5NVX-1TJ1-JDK3-943D-00000-00&amp;context=" TargetMode="External" /><Relationship Id="rId284" Type="http://schemas.openxmlformats.org/officeDocument/2006/relationships/hyperlink" Target="http://montrealgazette.com/news/local-news/fete-nationale-in-montreal-whats-open-and-closed" TargetMode="External" /><Relationship Id="rId285" Type="http://schemas.openxmlformats.org/officeDocument/2006/relationships/hyperlink" Target="http://montrealgazette.com/news/local-news/montreal-police-brotherhood-continues-to-hold-off-on-pressure-tactics" TargetMode="External" /><Relationship Id="rId286" Type="http://schemas.openxmlformats.org/officeDocument/2006/relationships/hyperlink" Target="http://www.montrealgazette.com/news/national/canadian+made+plane+caused+those+weather+flight+delays+phoenix/13497198/story.html" TargetMode="External" /><Relationship Id="rId287" Type="http://schemas.openxmlformats.org/officeDocument/2006/relationships/hyperlink" Target="http://montrealgazette.com/news/while-you-were-sleeping-contagious-acts-of-good-will-observed-in-montreal-and-abroad" TargetMode="External" /><Relationship Id="rId288" Type="http://schemas.openxmlformats.org/officeDocument/2006/relationships/header" Target="header61.xml" /><Relationship Id="rId289" Type="http://schemas.openxmlformats.org/officeDocument/2006/relationships/header" Target="header62.xml" /><Relationship Id="rId29" Type="http://schemas.openxmlformats.org/officeDocument/2006/relationships/hyperlink" Target="https://advance.lexis.com/api/document?id=urn:contentItem:5Y9G-7121-JDH1-C530-00000-00&amp;idtype=PID&amp;context=1516831" TargetMode="External" /><Relationship Id="rId290" Type="http://schemas.openxmlformats.org/officeDocument/2006/relationships/footer" Target="footer61.xml" /><Relationship Id="rId291" Type="http://schemas.openxmlformats.org/officeDocument/2006/relationships/footer" Target="footer62.xml" /><Relationship Id="rId292" Type="http://schemas.openxmlformats.org/officeDocument/2006/relationships/header" Target="header63.xml" /><Relationship Id="rId293" Type="http://schemas.openxmlformats.org/officeDocument/2006/relationships/footer" Target="footer63.xml" /><Relationship Id="rId294" Type="http://schemas.openxmlformats.org/officeDocument/2006/relationships/hyperlink" Target="https://advance.lexis.com/api/document?collection=news&amp;id=urn:contentItem:5YTW-DKB1-JDK3-94JJ-00000-00&amp;context=" TargetMode="External" /><Relationship Id="rId295" Type="http://schemas.openxmlformats.org/officeDocument/2006/relationships/hyperlink" Target="https://montrealgazette.com/news/local-news/crunch-at-berri-metro-riders-wait-to-cram-onto-overcrowded-trains/" TargetMode="External" /><Relationship Id="rId296" Type="http://schemas.openxmlformats.org/officeDocument/2006/relationships/hyperlink" Target="mailto:jmagder@postmedia.com" TargetMode="External" /><Relationship Id="rId297" Type="http://schemas.openxmlformats.org/officeDocument/2006/relationships/hyperlink" Target="http://twitter.com/jasonmagder" TargetMode="External" /><Relationship Id="rId298" Type="http://schemas.openxmlformats.org/officeDocument/2006/relationships/hyperlink" Target="https://montrealgazette.com/news/local-news/stm-union-will-allow-office-workers-to-be-used-as-cleaning-staff/" TargetMode="External" /><Relationship Id="rId299" Type="http://schemas.openxmlformats.org/officeDocument/2006/relationships/hyperlink" Target="https://montrealgazette.com/news/local-news/coronavirus-stm-reports-a-drastic-drop-in-metro-and-bus-rides/"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JHH-0121-JDK3-93MR-00000-00&amp;idtype=PID&amp;context=1516831" TargetMode="External" /><Relationship Id="rId300" Type="http://schemas.openxmlformats.org/officeDocument/2006/relationships/hyperlink" Target="https://montrealgazette.com/tag/coronavirus/" TargetMode="External" /><Relationship Id="rId301" Type="http://schemas.openxmlformats.org/officeDocument/2006/relationships/hyperlink" Target="https://montrealgazette.com/news/local-news/coronavirus-live-updates-trudeau-not-sure-hed-send-his-kids-back-to-school/wcm/9793104a-4615-4361-937c-682a158af227/" TargetMode="External" /><Relationship Id="rId302" Type="http://schemas.openxmlformats.org/officeDocument/2006/relationships/hyperlink" Target="https://montrealgazette.com/coronavirusnews" TargetMode="External" /><Relationship Id="rId303" Type="http://schemas.openxmlformats.org/officeDocument/2006/relationships/hyperlink" Target="http://montrealgazette.com/news/local-news/during-covid-19-pandemic-sounds-of-silence-in-montreals-transit-system" TargetMode="External" /><Relationship Id="rId304" Type="http://schemas.openxmlformats.org/officeDocument/2006/relationships/header" Target="header64.xml" /><Relationship Id="rId305" Type="http://schemas.openxmlformats.org/officeDocument/2006/relationships/header" Target="header65.xml" /><Relationship Id="rId306" Type="http://schemas.openxmlformats.org/officeDocument/2006/relationships/footer" Target="footer64.xml" /><Relationship Id="rId307" Type="http://schemas.openxmlformats.org/officeDocument/2006/relationships/footer" Target="footer65.xml" /><Relationship Id="rId308" Type="http://schemas.openxmlformats.org/officeDocument/2006/relationships/header" Target="header66.xml" /><Relationship Id="rId309" Type="http://schemas.openxmlformats.org/officeDocument/2006/relationships/footer" Target="footer66.xml" /><Relationship Id="rId31" Type="http://schemas.openxmlformats.org/officeDocument/2006/relationships/hyperlink" Target="https://advance.lexis.com/api/document?id=urn:contentItem:5JNP-F1B1-JDV5-F3HC-00000-00&amp;idtype=PID&amp;context=1516831" TargetMode="External" /><Relationship Id="rId310" Type="http://schemas.openxmlformats.org/officeDocument/2006/relationships/hyperlink" Target="https://advance.lexis.com/api/document?collection=news&amp;id=urn:contentItem:603V-MDK1-F125-100N-00000-00&amp;context=" TargetMode="External" /><Relationship Id="rId311" Type="http://schemas.openxmlformats.org/officeDocument/2006/relationships/hyperlink" Target="https://ottawacitizen.com/news/local-news/champlain-bridge-closed-after-two-pedestrians-stuck-one-fatally/wcm/469af42b-fe43-4752-b972-e7511417a9c7/" TargetMode="External" /><Relationship Id="rId312" Type="http://schemas.openxmlformats.org/officeDocument/2006/relationships/hyperlink" Target="https://twitter.com/hashtag/AlexandraBridge?src=hash&amp;;ref_src=twsrc%5Etfw" TargetMode="External" /><Relationship Id="rId313" Type="http://schemas.openxmlformats.org/officeDocument/2006/relationships/hyperlink" Target="https://t.co/3rIodVO4NL" TargetMode="External" /><Relationship Id="rId314" Type="http://schemas.openxmlformats.org/officeDocument/2006/relationships/hyperlink" Target="https://t.co/PSjAYeTXhs" TargetMode="External" /><Relationship Id="rId315" Type="http://schemas.openxmlformats.org/officeDocument/2006/relationships/hyperlink" Target="https://twitter.com/PSPC_SPAC/status/1270786154393227266?ref_src=twsrc%5Etfw" TargetMode="External" /><Relationship Id="rId316" Type="http://schemas.openxmlformats.org/officeDocument/2006/relationships/hyperlink" Target="https://ottawacitizen.com/news/local-news/transit-preparing-for-mandatory-masks-starting-monday" TargetMode="External" /><Relationship Id="rId317" Type="http://schemas.openxmlformats.org/officeDocument/2006/relationships/hyperlink" Target="https://www.ottawapublichealth.ca/en/public-health-topics/masks.aspx#13-Where-can-I-purchase-a-cloth-mask-in-Ottawa-" TargetMode="External" /><Relationship Id="rId318" Type="http://schemas.openxmlformats.org/officeDocument/2006/relationships/hyperlink" Target="https://www.canada.ca/en/public-health/services/diseases/2019-novel-coronavirus-infection/prevention-risks/sew-no-sew-instructions-non-medical-masks-face-coverings.html" TargetMode="External" /><Relationship Id="rId319" Type="http://schemas.openxmlformats.org/officeDocument/2006/relationships/hyperlink" Target="https://twitter.com/OC_Transpo?ref_src=twsrc%5Etfw" TargetMode="External" /><Relationship Id="rId32" Type="http://schemas.openxmlformats.org/officeDocument/2006/relationships/hyperlink" Target="https://advance.lexis.com/api/document?id=urn:contentItem:5JNP-F1B1-JDV5-F3HH-00000-00&amp;idtype=PID&amp;context=1516831" TargetMode="External" /><Relationship Id="rId320" Type="http://schemas.openxmlformats.org/officeDocument/2006/relationships/hyperlink" Target="https://twitter.com/UnitedWayEO?ref_src=twsrc%5Etfw" TargetMode="External" /><Relationship Id="rId321" Type="http://schemas.openxmlformats.org/officeDocument/2006/relationships/hyperlink" Target="https://t.co/TwV3ro7vVX" TargetMode="External" /><Relationship Id="rId322" Type="http://schemas.openxmlformats.org/officeDocument/2006/relationships/hyperlink" Target="https://twitter.com/AllanHubley_23/status/1270820167128416257?ref_src=twsrc%5Etfw" TargetMode="External" /><Relationship Id="rId323" Type="http://schemas.openxmlformats.org/officeDocument/2006/relationships/hyperlink" Target="http://ottawacitizen.com/news/local-news/getting-around-champlain-bridge-closed-ottawa-bound-lane-closure-on-alexandra-bridge" TargetMode="External" /><Relationship Id="rId324" Type="http://schemas.openxmlformats.org/officeDocument/2006/relationships/header" Target="header67.xml" /><Relationship Id="rId325" Type="http://schemas.openxmlformats.org/officeDocument/2006/relationships/header" Target="header68.xml" /><Relationship Id="rId326" Type="http://schemas.openxmlformats.org/officeDocument/2006/relationships/footer" Target="footer67.xml" /><Relationship Id="rId327" Type="http://schemas.openxmlformats.org/officeDocument/2006/relationships/footer" Target="footer68.xml" /><Relationship Id="rId328" Type="http://schemas.openxmlformats.org/officeDocument/2006/relationships/header" Target="header69.xml" /><Relationship Id="rId329" Type="http://schemas.openxmlformats.org/officeDocument/2006/relationships/footer" Target="footer69.xml" /><Relationship Id="rId33" Type="http://schemas.openxmlformats.org/officeDocument/2006/relationships/hyperlink" Target="https://advance.lexis.com/api/document?id=urn:contentItem:5YNR-F401-JDK3-92MN-00000-00&amp;idtype=PID&amp;context=1516831" TargetMode="External" /><Relationship Id="rId330" Type="http://schemas.openxmlformats.org/officeDocument/2006/relationships/hyperlink" Target="https://advance.lexis.com/api/document?collection=news&amp;id=urn:contentItem:603W-47R1-JBKR-J0MV-00000-00&amp;context=" TargetMode="External" /><Relationship Id="rId331" Type="http://schemas.openxmlformats.org/officeDocument/2006/relationships/header" Target="header70.xml" /><Relationship Id="rId332" Type="http://schemas.openxmlformats.org/officeDocument/2006/relationships/header" Target="header71.xml" /><Relationship Id="rId333" Type="http://schemas.openxmlformats.org/officeDocument/2006/relationships/footer" Target="footer70.xml" /><Relationship Id="rId334" Type="http://schemas.openxmlformats.org/officeDocument/2006/relationships/footer" Target="footer71.xml" /><Relationship Id="rId335" Type="http://schemas.openxmlformats.org/officeDocument/2006/relationships/header" Target="header72.xml" /><Relationship Id="rId336" Type="http://schemas.openxmlformats.org/officeDocument/2006/relationships/footer" Target="footer72.xml" /><Relationship Id="rId337" Type="http://schemas.openxmlformats.org/officeDocument/2006/relationships/hyperlink" Target="https://advance.lexis.com/api/document?collection=news&amp;id=urn:contentItem:603V-YT31-JDK3-902R-00000-00&amp;context=" TargetMode="External" /><Relationship Id="rId338" Type="http://schemas.openxmlformats.org/officeDocument/2006/relationships/header" Target="header73.xml" /><Relationship Id="rId339" Type="http://schemas.openxmlformats.org/officeDocument/2006/relationships/header" Target="header74.xml" /><Relationship Id="rId34" Type="http://schemas.openxmlformats.org/officeDocument/2006/relationships/hyperlink" Target="https://advance.lexis.com/api/document?id=urn:contentItem:5YNV-05H1-DY2T-C00W-00000-00&amp;idtype=PID&amp;context=1516831" TargetMode="External" /><Relationship Id="rId340" Type="http://schemas.openxmlformats.org/officeDocument/2006/relationships/footer" Target="footer73.xml" /><Relationship Id="rId341" Type="http://schemas.openxmlformats.org/officeDocument/2006/relationships/footer" Target="footer74.xml" /><Relationship Id="rId342" Type="http://schemas.openxmlformats.org/officeDocument/2006/relationships/header" Target="header75.xml" /><Relationship Id="rId343" Type="http://schemas.openxmlformats.org/officeDocument/2006/relationships/footer" Target="footer75.xml" /><Relationship Id="rId344" Type="http://schemas.openxmlformats.org/officeDocument/2006/relationships/hyperlink" Target="https://advance.lexis.com/api/document?collection=news&amp;id=urn:contentItem:603W-FDP1-DY2T-819V-00000-00&amp;context=" TargetMode="External" /><Relationship Id="rId345" Type="http://schemas.openxmlformats.org/officeDocument/2006/relationships/header" Target="header76.xml" /><Relationship Id="rId346" Type="http://schemas.openxmlformats.org/officeDocument/2006/relationships/header" Target="header77.xml" /><Relationship Id="rId347" Type="http://schemas.openxmlformats.org/officeDocument/2006/relationships/footer" Target="footer76.xml" /><Relationship Id="rId348" Type="http://schemas.openxmlformats.org/officeDocument/2006/relationships/footer" Target="footer77.xml" /><Relationship Id="rId349" Type="http://schemas.openxmlformats.org/officeDocument/2006/relationships/header" Target="header78.xml" /><Relationship Id="rId35" Type="http://schemas.openxmlformats.org/officeDocument/2006/relationships/hyperlink" Target="https://advance.lexis.com/api/document?id=urn:contentItem:5YNV-4GB1-JBKR-N3VB-00000-00&amp;idtype=PID&amp;context=1516831" TargetMode="External" /><Relationship Id="rId350" Type="http://schemas.openxmlformats.org/officeDocument/2006/relationships/footer" Target="footer78.xml" /><Relationship Id="rId351" Type="http://schemas.openxmlformats.org/officeDocument/2006/relationships/hyperlink" Target="https://advance.lexis.com/api/document?collection=news&amp;id=urn:contentItem:5Y9G-7121-JDH1-C530-00000-00&amp;context=" TargetMode="External" /><Relationship Id="rId352" Type="http://schemas.openxmlformats.org/officeDocument/2006/relationships/header" Target="header79.xml" /><Relationship Id="rId353" Type="http://schemas.openxmlformats.org/officeDocument/2006/relationships/header" Target="header80.xml" /><Relationship Id="rId354" Type="http://schemas.openxmlformats.org/officeDocument/2006/relationships/footer" Target="footer79.xml" /><Relationship Id="rId355" Type="http://schemas.openxmlformats.org/officeDocument/2006/relationships/footer" Target="footer80.xml" /><Relationship Id="rId356" Type="http://schemas.openxmlformats.org/officeDocument/2006/relationships/header" Target="header81.xml" /><Relationship Id="rId357" Type="http://schemas.openxmlformats.org/officeDocument/2006/relationships/footer" Target="footer81.xml" /><Relationship Id="rId358" Type="http://schemas.openxmlformats.org/officeDocument/2006/relationships/hyperlink" Target="https://advance.lexis.com/api/document?collection=news&amp;id=urn:contentItem:5JHH-0121-JDK3-93MR-00000-00&amp;context=" TargetMode="External" /><Relationship Id="rId359" Type="http://schemas.openxmlformats.org/officeDocument/2006/relationships/hyperlink" Target="http://montrealgazette.com/news/local-news/woman-in-critical-condition-after-stabbing-in-st-michel-supermarket" TargetMode="External" /><Relationship Id="rId36" Type="http://schemas.openxmlformats.org/officeDocument/2006/relationships/hyperlink" Target="https://advance.lexis.com/api/document?id=urn:contentItem:5YNR-KPR1-JDK3-9382-00000-00&amp;idtype=PID&amp;context=1516831" TargetMode="External" /><Relationship Id="rId360" Type="http://schemas.openxmlformats.org/officeDocument/2006/relationships/hyperlink" Target="https://t.co/KKRgTIOvfD" TargetMode="External" /><Relationship Id="rId361" Type="http://schemas.openxmlformats.org/officeDocument/2006/relationships/hyperlink" Target="https://twitter.com/SPVM/status/719660824751693824" TargetMode="External" /><Relationship Id="rId362" Type="http://schemas.openxmlformats.org/officeDocument/2006/relationships/hyperlink" Target="https://twitter.com/JesseFeith" TargetMode="External" /><Relationship Id="rId363" Type="http://schemas.openxmlformats.org/officeDocument/2006/relationships/header" Target="header82.xml" /><Relationship Id="rId364" Type="http://schemas.openxmlformats.org/officeDocument/2006/relationships/header" Target="header83.xml" /><Relationship Id="rId365" Type="http://schemas.openxmlformats.org/officeDocument/2006/relationships/footer" Target="footer82.xml" /><Relationship Id="rId366" Type="http://schemas.openxmlformats.org/officeDocument/2006/relationships/footer" Target="footer83.xml" /><Relationship Id="rId367" Type="http://schemas.openxmlformats.org/officeDocument/2006/relationships/header" Target="header84.xml" /><Relationship Id="rId368" Type="http://schemas.openxmlformats.org/officeDocument/2006/relationships/footer" Target="footer84.xml" /><Relationship Id="rId369" Type="http://schemas.openxmlformats.org/officeDocument/2006/relationships/hyperlink" Target="https://advance.lexis.com/api/document?collection=news&amp;id=urn:contentItem:5JNP-F1B1-JDV5-F3HC-00000-00&amp;context=" TargetMode="External" /><Relationship Id="rId37" Type="http://schemas.openxmlformats.org/officeDocument/2006/relationships/hyperlink" Target="https://advance.lexis.com/api/document?id=urn:contentItem:5YNV-4GB1-JBKR-N3VC-00000-00&amp;idtype=PID&amp;context=1516831" TargetMode="External" /><Relationship Id="rId370" Type="http://schemas.openxmlformats.org/officeDocument/2006/relationships/header" Target="header85.xml" /><Relationship Id="rId371" Type="http://schemas.openxmlformats.org/officeDocument/2006/relationships/header" Target="header86.xml" /><Relationship Id="rId372" Type="http://schemas.openxmlformats.org/officeDocument/2006/relationships/footer" Target="footer85.xml" /><Relationship Id="rId373" Type="http://schemas.openxmlformats.org/officeDocument/2006/relationships/footer" Target="footer86.xml" /><Relationship Id="rId374" Type="http://schemas.openxmlformats.org/officeDocument/2006/relationships/header" Target="header87.xml" /><Relationship Id="rId375" Type="http://schemas.openxmlformats.org/officeDocument/2006/relationships/footer" Target="footer87.xml" /><Relationship Id="rId376" Type="http://schemas.openxmlformats.org/officeDocument/2006/relationships/hyperlink" Target="https://advance.lexis.com/api/document?collection=news&amp;id=urn:contentItem:5JNP-F1B1-JDV5-F3HH-00000-00&amp;context=" TargetMode="External" /><Relationship Id="rId377" Type="http://schemas.openxmlformats.org/officeDocument/2006/relationships/header" Target="header88.xml" /><Relationship Id="rId378" Type="http://schemas.openxmlformats.org/officeDocument/2006/relationships/header" Target="header89.xml" /><Relationship Id="rId379" Type="http://schemas.openxmlformats.org/officeDocument/2006/relationships/footer" Target="footer88.xml" /><Relationship Id="rId38" Type="http://schemas.openxmlformats.org/officeDocument/2006/relationships/hyperlink" Target="https://advance.lexis.com/api/document?id=urn:contentItem:5YNR-KPR1-JDK3-938N-00000-00&amp;idtype=PID&amp;context=1516831" TargetMode="External" /><Relationship Id="rId380" Type="http://schemas.openxmlformats.org/officeDocument/2006/relationships/footer" Target="footer89.xml" /><Relationship Id="rId381" Type="http://schemas.openxmlformats.org/officeDocument/2006/relationships/header" Target="header90.xml" /><Relationship Id="rId382" Type="http://schemas.openxmlformats.org/officeDocument/2006/relationships/footer" Target="footer90.xml" /><Relationship Id="rId383" Type="http://schemas.openxmlformats.org/officeDocument/2006/relationships/hyperlink" Target="https://advance.lexis.com/api/document?collection=news&amp;id=urn:contentItem:5YNR-F401-JDK3-92MN-00000-00&amp;context=" TargetMode="External" /><Relationship Id="rId384" Type="http://schemas.openxmlformats.org/officeDocument/2006/relationships/hyperlink" Target="https://montrealgazette.com/news/local-news/city-unveils-2019-financial-report/" TargetMode="External" /><Relationship Id="rId385" Type="http://schemas.openxmlformats.org/officeDocument/2006/relationships/hyperlink" Target="https://twitter.com/hashtag/polmtl?src=hash&amp;;ref_src=twsrc%5Etfw" TargetMode="External" /><Relationship Id="rId386" Type="http://schemas.openxmlformats.org/officeDocument/2006/relationships/hyperlink" Target="https://twitter.com/hashtag/polqc?src=hash&amp;;ref_src=twsrc%5Etfw" TargetMode="External" /><Relationship Id="rId387" Type="http://schemas.openxmlformats.org/officeDocument/2006/relationships/hyperlink" Target="https://twitter.com/Val_Plante/status/1250505052416102400?ref_src=twsrc%5Etfw" TargetMode="External" /><Relationship Id="rId388" Type="http://schemas.openxmlformats.org/officeDocument/2006/relationships/hyperlink" Target="https://montrealgazette.com/news/local-news/union-raises-fears-about-infected-workers-at-quebec-cannabis-stores/" TargetMode="External" /><Relationship Id="rId389" Type="http://schemas.openxmlformats.org/officeDocument/2006/relationships/hyperlink" Target="https://montrealgazette.com/news/quebec/coronavirus-legault-appeals-to-doctors-sense-of-duty-to-help-in-chslds/" TargetMode="External" /><Relationship Id="rId39" Type="http://schemas.openxmlformats.org/officeDocument/2006/relationships/hyperlink" Target="https://advance.lexis.com/api/document?id=urn:contentItem:5JMR-VG21-JDK3-939Y-00000-00&amp;idtype=PID&amp;context=1516831" TargetMode="External" /><Relationship Id="rId390" Type="http://schemas.openxmlformats.org/officeDocument/2006/relationships/hyperlink" Target="https://twitter.com/hashtag/assnat?src=hash&amp;;ref_src=twsrc%5Etfw" TargetMode="External" /><Relationship Id="rId391" Type="http://schemas.openxmlformats.org/officeDocument/2006/relationships/hyperlink" Target="https://twitter.com/hashtag/onseprotege?src=hash&amp;;ref_src=twsrc%5Etfw" TargetMode="External" /><Relationship Id="rId392" Type="http://schemas.openxmlformats.org/officeDocument/2006/relationships/hyperlink" Target="https://t.co/Rfex9QfUJW" TargetMode="External" /><Relationship Id="rId393" Type="http://schemas.openxmlformats.org/officeDocument/2006/relationships/hyperlink" Target="https://twitter.com/PierreArcand/status/1250391156317356034?ref_src=twsrc%5Etfw" TargetMode="External" /><Relationship Id="rId394" Type="http://schemas.openxmlformats.org/officeDocument/2006/relationships/hyperlink" Target="https://montrealgazette.com/news/quebec/covid-19-premier-legault-appeals-for-help-to-staff-chsld-centres/" TargetMode="External" /><Relationship Id="rId395" Type="http://schemas.openxmlformats.org/officeDocument/2006/relationships/hyperlink" Target="https://montrealgazette.com/news/local-news/bixi-season-begins-with-special-offer-for-health-workers/" TargetMode="External" /><Relationship Id="rId396" Type="http://schemas.openxmlformats.org/officeDocument/2006/relationships/hyperlink" Target="https://montrealgazette.com/news/local-news/coronavirus-risky-business-for-bicycle-repair-shops-in-montreal/" TargetMode="External" /><Relationship Id="rId397" Type="http://schemas.openxmlformats.org/officeDocument/2006/relationships/hyperlink" Target="https://montrealgazette.com/news/local-news/30-staff-quarantined-after-coronavirus-outbreak-at-montreal-general-hospital/wcm/674084c5-59ae-41ff-866a-65742254c82a/" TargetMode="External" /><Relationship Id="rId398" Type="http://schemas.openxmlformats.org/officeDocument/2006/relationships/hyperlink" Target="https://montrealgazette.com/news/local-news/owner-of-residence-herron-was-once-targeted-in-a-money-laundering-probe/wcm/f6684c0a-a7a9-4ade-bee9-9d7631174c7d/" TargetMode="External" /><Relationship Id="rId399" Type="http://schemas.openxmlformats.org/officeDocument/2006/relationships/hyperlink" Target="https://cdn-contenu.quebec.ca/cdn-contenu/sante/documents/Problemes_de_sante/covid-19/Tableau-milieux-de-vie-COVID-19.pdf?1586905858" TargetMode="External" /><Relationship Id="rId4" Type="http://schemas.openxmlformats.org/officeDocument/2006/relationships/image" Target="media/image1.png" /><Relationship Id="rId40" Type="http://schemas.openxmlformats.org/officeDocument/2006/relationships/hyperlink" Target="https://advance.lexis.com/api/document?id=urn:contentItem:5Y36-C4S1-DY2T-C50B-00000-00&amp;idtype=PID&amp;context=1516831" TargetMode="External" /><Relationship Id="rId400" Type="http://schemas.openxmlformats.org/officeDocument/2006/relationships/hyperlink" Target="https://montrealgazette.com/news/local-news/legault-government-releases-list-of-problematic-seniors-residences/" TargetMode="External" /><Relationship Id="rId401" Type="http://schemas.openxmlformats.org/officeDocument/2006/relationships/hyperlink" Target="https://montrealgazette.com/news/local-news/residence-herron-doubled-its-capacity-in-2016-but-staffing-was-questioned/wcm/7b6d5b47-4fb8-4f8c-82a4-b835259fee8f/" TargetMode="External" /><Relationship Id="rId402" Type="http://schemas.openxmlformats.org/officeDocument/2006/relationships/hyperlink" Target="http://montrealgazette.com/news/local-news/coronavirus-live-updates-quebec-releases-list-of-seniors-residences-under-scrutiny" TargetMode="External" /><Relationship Id="rId403" Type="http://schemas.openxmlformats.org/officeDocument/2006/relationships/header" Target="header91.xml" /><Relationship Id="rId404" Type="http://schemas.openxmlformats.org/officeDocument/2006/relationships/header" Target="header92.xml" /><Relationship Id="rId405" Type="http://schemas.openxmlformats.org/officeDocument/2006/relationships/footer" Target="footer91.xml" /><Relationship Id="rId406" Type="http://schemas.openxmlformats.org/officeDocument/2006/relationships/footer" Target="footer92.xml" /><Relationship Id="rId407" Type="http://schemas.openxmlformats.org/officeDocument/2006/relationships/header" Target="header93.xml" /><Relationship Id="rId408" Type="http://schemas.openxmlformats.org/officeDocument/2006/relationships/footer" Target="footer93.xml" /><Relationship Id="rId409" Type="http://schemas.openxmlformats.org/officeDocument/2006/relationships/hyperlink" Target="https://advance.lexis.com/api/document?collection=news&amp;id=urn:contentItem:5YNV-05H1-DY2T-C00W-00000-00&amp;context=" TargetMode="External" /><Relationship Id="rId41" Type="http://schemas.openxmlformats.org/officeDocument/2006/relationships/hyperlink" Target="https://advance.lexis.com/api/document?id=urn:contentItem:5XBS-69P1-JDK3-94XJ-00000-00&amp;idtype=PID&amp;context=1516831" TargetMode="External" /><Relationship Id="rId410" Type="http://schemas.openxmlformats.org/officeDocument/2006/relationships/header" Target="header94.xml" /><Relationship Id="rId411" Type="http://schemas.openxmlformats.org/officeDocument/2006/relationships/header" Target="header95.xml" /><Relationship Id="rId412" Type="http://schemas.openxmlformats.org/officeDocument/2006/relationships/footer" Target="footer94.xml" /><Relationship Id="rId413" Type="http://schemas.openxmlformats.org/officeDocument/2006/relationships/footer" Target="footer95.xml" /><Relationship Id="rId414" Type="http://schemas.openxmlformats.org/officeDocument/2006/relationships/header" Target="header96.xml" /><Relationship Id="rId415" Type="http://schemas.openxmlformats.org/officeDocument/2006/relationships/footer" Target="footer96.xml" /><Relationship Id="rId416" Type="http://schemas.openxmlformats.org/officeDocument/2006/relationships/hyperlink" Target="https://advance.lexis.com/api/document?collection=news&amp;id=urn:contentItem:5YNV-4GB1-JBKR-N3VB-00000-00&amp;context=" TargetMode="External" /><Relationship Id="rId417" Type="http://schemas.openxmlformats.org/officeDocument/2006/relationships/header" Target="header97.xml" /><Relationship Id="rId418" Type="http://schemas.openxmlformats.org/officeDocument/2006/relationships/header" Target="header98.xml" /><Relationship Id="rId419" Type="http://schemas.openxmlformats.org/officeDocument/2006/relationships/footer" Target="footer97.xml" /><Relationship Id="rId42" Type="http://schemas.openxmlformats.org/officeDocument/2006/relationships/hyperlink" Target="https://advance.lexis.com/api/document?id=urn:contentItem:5XBR-PVT1-F125-115S-00000-00&amp;idtype=PID&amp;context=1516831" TargetMode="External" /><Relationship Id="rId420" Type="http://schemas.openxmlformats.org/officeDocument/2006/relationships/footer" Target="footer98.xml" /><Relationship Id="rId421" Type="http://schemas.openxmlformats.org/officeDocument/2006/relationships/header" Target="header99.xml" /><Relationship Id="rId422" Type="http://schemas.openxmlformats.org/officeDocument/2006/relationships/footer" Target="footer99.xml" /><Relationship Id="rId423" Type="http://schemas.openxmlformats.org/officeDocument/2006/relationships/hyperlink" Target="https://advance.lexis.com/api/document?collection=news&amp;id=urn:contentItem:5YNR-KPR1-JDK3-9382-00000-00&amp;context=" TargetMode="External" /><Relationship Id="rId424" Type="http://schemas.openxmlformats.org/officeDocument/2006/relationships/header" Target="header100.xml" /><Relationship Id="rId425" Type="http://schemas.openxmlformats.org/officeDocument/2006/relationships/header" Target="header101.xml" /><Relationship Id="rId426" Type="http://schemas.openxmlformats.org/officeDocument/2006/relationships/footer" Target="footer100.xml" /><Relationship Id="rId427" Type="http://schemas.openxmlformats.org/officeDocument/2006/relationships/footer" Target="footer101.xml" /><Relationship Id="rId428" Type="http://schemas.openxmlformats.org/officeDocument/2006/relationships/header" Target="header102.xml" /><Relationship Id="rId429" Type="http://schemas.openxmlformats.org/officeDocument/2006/relationships/footer" Target="footer102.xml" /><Relationship Id="rId43" Type="http://schemas.openxmlformats.org/officeDocument/2006/relationships/hyperlink" Target="https://advance.lexis.com/api/document?id=urn:contentItem:5XBR-W681-JDK3-944N-00000-00&amp;idtype=PID&amp;context=1516831" TargetMode="External" /><Relationship Id="rId430" Type="http://schemas.openxmlformats.org/officeDocument/2006/relationships/hyperlink" Target="https://advance.lexis.com/api/document?collection=news&amp;id=urn:contentItem:5YNV-4GB1-JBKR-N3VC-00000-00&amp;context=" TargetMode="External" /><Relationship Id="rId431" Type="http://schemas.openxmlformats.org/officeDocument/2006/relationships/header" Target="header103.xml" /><Relationship Id="rId432" Type="http://schemas.openxmlformats.org/officeDocument/2006/relationships/header" Target="header104.xml" /><Relationship Id="rId433" Type="http://schemas.openxmlformats.org/officeDocument/2006/relationships/footer" Target="footer103.xml" /><Relationship Id="rId434" Type="http://schemas.openxmlformats.org/officeDocument/2006/relationships/footer" Target="footer104.xml" /><Relationship Id="rId435" Type="http://schemas.openxmlformats.org/officeDocument/2006/relationships/header" Target="header105.xml" /><Relationship Id="rId436" Type="http://schemas.openxmlformats.org/officeDocument/2006/relationships/footer" Target="footer105.xml" /><Relationship Id="rId437" Type="http://schemas.openxmlformats.org/officeDocument/2006/relationships/hyperlink" Target="https://advance.lexis.com/api/document?collection=news&amp;id=urn:contentItem:5YNR-KPR1-JDK3-938N-00000-00&amp;context=" TargetMode="External" /><Relationship Id="rId438" Type="http://schemas.openxmlformats.org/officeDocument/2006/relationships/header" Target="header106.xml" /><Relationship Id="rId439" Type="http://schemas.openxmlformats.org/officeDocument/2006/relationships/header" Target="header107.xml" /><Relationship Id="rId44" Type="http://schemas.openxmlformats.org/officeDocument/2006/relationships/hyperlink" Target="https://advance.lexis.com/api/document?id=urn:contentItem:5RN5-VFX1-F125-14HV-00000-00&amp;idtype=PID&amp;context=1516831" TargetMode="External" /><Relationship Id="rId440" Type="http://schemas.openxmlformats.org/officeDocument/2006/relationships/footer" Target="footer106.xml" /><Relationship Id="rId441" Type="http://schemas.openxmlformats.org/officeDocument/2006/relationships/footer" Target="footer107.xml" /><Relationship Id="rId442" Type="http://schemas.openxmlformats.org/officeDocument/2006/relationships/header" Target="header108.xml" /><Relationship Id="rId443" Type="http://schemas.openxmlformats.org/officeDocument/2006/relationships/footer" Target="footer108.xml" /><Relationship Id="rId444" Type="http://schemas.openxmlformats.org/officeDocument/2006/relationships/hyperlink" Target="https://advance.lexis.com/api/document?collection=news&amp;id=urn:contentItem:5JMR-VG21-JDK3-939Y-00000-00&amp;context=" TargetMode="External" /><Relationship Id="rId445" Type="http://schemas.openxmlformats.org/officeDocument/2006/relationships/hyperlink" Target="http://rapportspvm2015.ca" TargetMode="External" /><Relationship Id="rId446" Type="http://schemas.openxmlformats.org/officeDocument/2006/relationships/hyperlink" Target="mailto:rbruemmer@postmedia.com" TargetMode="External" /><Relationship Id="rId447" Type="http://schemas.openxmlformats.org/officeDocument/2006/relationships/hyperlink" Target="mailto:rbruemmer@montrealgazette.com" TargetMode="External" /><Relationship Id="rId448" Type="http://schemas.openxmlformats.org/officeDocument/2006/relationships/hyperlink" Target="http://twitter.com/renebruemmer" TargetMode="External" /><Relationship Id="rId449" Type="http://schemas.openxmlformats.org/officeDocument/2006/relationships/header" Target="header109.xml" /><Relationship Id="rId45" Type="http://schemas.openxmlformats.org/officeDocument/2006/relationships/hyperlink" Target="https://advance.lexis.com/api/document?id=urn:contentItem:5RN5-6381-F125-1387-00000-00&amp;idtype=PID&amp;context=1516831" TargetMode="External" /><Relationship Id="rId450" Type="http://schemas.openxmlformats.org/officeDocument/2006/relationships/header" Target="header110.xml" /><Relationship Id="rId451" Type="http://schemas.openxmlformats.org/officeDocument/2006/relationships/footer" Target="footer109.xml" /><Relationship Id="rId452" Type="http://schemas.openxmlformats.org/officeDocument/2006/relationships/footer" Target="footer110.xml" /><Relationship Id="rId453" Type="http://schemas.openxmlformats.org/officeDocument/2006/relationships/header" Target="header111.xml" /><Relationship Id="rId454" Type="http://schemas.openxmlformats.org/officeDocument/2006/relationships/footer" Target="footer111.xml" /><Relationship Id="rId455" Type="http://schemas.openxmlformats.org/officeDocument/2006/relationships/hyperlink" Target="https://advance.lexis.com/api/document?collection=news&amp;id=urn:contentItem:5Y36-C4S1-DY2T-C50B-00000-00&amp;context=" TargetMode="External" /><Relationship Id="rId456" Type="http://schemas.openxmlformats.org/officeDocument/2006/relationships/hyperlink" Target="https://montrealgazette.com/opinion/columnists/why-would-someone-resign-from-the-senate-andre-pratte-explains" TargetMode="External" /><Relationship Id="rId457" Type="http://schemas.openxmlformats.org/officeDocument/2006/relationships/hyperlink" Target="https://montrealgazette.com/sports/hockey/nhl/hockey-inside-out/poor-defence-and-penalty-killing-sink-habs-against-nemesis-sharks" TargetMode="External" /><Relationship Id="rId458" Type="http://schemas.openxmlformats.org/officeDocument/2006/relationships/hyperlink" Target="https://tumblr.com/widgets/share/tool?canonicalUrl=http%3A%2F%2Fmontrealgazette.com%2Fgallery%2Fphotos-montreal-canadiens-vs-san-jose-sharks%2F&amp;;name=Photos%3A%20Montreal%20Canadiens%20vs.%20San%20Jose%20Sharks&amp;;description=The%20Habs%20lose%204-2%20to%20the%20Sharks%20at%20the%20Bell%20Centre%20on%20Thursday%2C%20Oct.%2024%2C%202019%2C%20photos%20by%20John%20Mahoney.%20" TargetMode="External" /><Relationship Id="rId459" Type="http://schemas.openxmlformats.org/officeDocument/2006/relationships/hyperlink" Target="https://pinterest.com/pin/create/button/?url=http%3A%2F%2Fmontrealgazette.com%2Fgallery%2Fphotos-montreal-canadiens-vs-san-jose-sharks%2F&amp;;media=http%3A%2F%2Fpostmediamontrealgazette2.files.wordpress.com%2F2019%2F10%2F252428971-jm19_1024_habs_15-w.jpg&amp;;description=Photos%3A%20Montreal%20Canadiens%20vs.%20San%20Jose%20Sharks" TargetMode="External" /><Relationship Id="rId46" Type="http://schemas.openxmlformats.org/officeDocument/2006/relationships/hyperlink" Target="https://advance.lexis.com/api/document?id=urn:contentItem:5J79-Y891-F125-1268-00000-00&amp;idtype=PID&amp;context=1516831" TargetMode="External" /><Relationship Id="rId460" Type="http://schemas.openxmlformats.org/officeDocument/2006/relationships/hyperlink" Target="https://www.reddit.com/submit?url=http%3A%2F%2Fmontrealgazette.com%2Fgallery%2Fphotos-montreal-canadiens-vs-san-jose-sharks%2F&amp;;title=Photos%3A%20Montreal%20Canadiens%20vs.%20San%20Jose%20Sharks" TargetMode="External" /><Relationship Id="rId461" Type="http://schemas.openxmlformats.org/officeDocument/2006/relationships/hyperlink" Target="https://www.linkedin.com/shareArticle?mini=true&amp;;url=http%3A%2F%2Fmontrealgazette.com%2Fgallery%2Fphotos-montreal-canadiens-vs-san-jose-sharks%2F&amp;;title=Photos%3A%20Montreal%20Canadiens%20vs.%20San%20Jose%20Sharks&amp;;summary=The%20Habs%20lose%204-2%20to%20the%20Sharks%20at%20the%20Bell%20Centre%20on%20Thursday%2C%20Oct.%2024%2C%202019%2C%20photos%20by%20John%20Mahoney.%20" TargetMode="External" /><Relationship Id="rId462" Type="http://schemas.openxmlformats.org/officeDocument/2006/relationships/hyperlink" Target="https://montrealgazette.com/gallery/photos-montreal-canadiens-vs-san-jose-sharks" TargetMode="External" /><Relationship Id="rId463" Type="http://schemas.openxmlformats.org/officeDocument/2006/relationships/hyperlink" Target="https://montrealgazette.com/news/local-news/hearings-on-racism-and-systemic-discrimination-drawing-much-interest" TargetMode="External" /><Relationship Id="rId464" Type="http://schemas.openxmlformats.org/officeDocument/2006/relationships/hyperlink" Target="https://montrealgazette.com/pmn/news-pmn/canada-news-pmn/police-called-after-catherine-mckennas-office-vandalized-with-vulgar-slur/wcm/e57118e8-d784-4563-a4f2-28577b2eda2e" TargetMode="External" /><Relationship Id="rId465" Type="http://schemas.openxmlformats.org/officeDocument/2006/relationships/hyperlink" Target="https://montrealgazette.com/news/local-news/police-seek-irish-accented-paving-scammers-working-in-the-west-island" TargetMode="External" /><Relationship Id="rId466" Type="http://schemas.openxmlformats.org/officeDocument/2006/relationships/hyperlink" Target="https://montrealgazette.com/news/local-news/rem-hopes-to-avoid-hiccups-of-ottawas-lrt-network" TargetMode="External" /><Relationship Id="rId467" Type="http://schemas.openxmlformats.org/officeDocument/2006/relationships/hyperlink" Target="https://ottawacitizen.com/news/slippery-platforms-a-danger-some-lrt-passengers-say" TargetMode="External" /><Relationship Id="rId468" Type="http://schemas.openxmlformats.org/officeDocument/2006/relationships/hyperlink" Target="https://montrealgazette.com/news/local-news/quebecs-youth-protection-system-cloaked-in-too-much-secrecy-expert" TargetMode="External" /><Relationship Id="rId469" Type="http://schemas.openxmlformats.org/officeDocument/2006/relationships/hyperlink" Target="https://montrealgazette.com/sports/football/cfl/montreal-alouettes/long-awaited-opportunity-knocks-for-als-receiver-dante-absher" TargetMode="External" /><Relationship Id="rId47" Type="http://schemas.openxmlformats.org/officeDocument/2006/relationships/hyperlink" Target="https://advance.lexis.com/api/document?id=urn:contentItem:5NDJ-CPB1-JDK3-94M3-00000-00&amp;idtype=PID&amp;context=1516831" TargetMode="External" /><Relationship Id="rId470" Type="http://schemas.openxmlformats.org/officeDocument/2006/relationships/hyperlink" Target="https://montrealgazette.com/news/local-news/icymi-andre-pratte-explains-resignation-sharks-shutdown-habs" TargetMode="External" /><Relationship Id="rId471" Type="http://schemas.openxmlformats.org/officeDocument/2006/relationships/header" Target="header112.xml" /><Relationship Id="rId472" Type="http://schemas.openxmlformats.org/officeDocument/2006/relationships/header" Target="header113.xml" /><Relationship Id="rId473" Type="http://schemas.openxmlformats.org/officeDocument/2006/relationships/footer" Target="footer112.xml" /><Relationship Id="rId474" Type="http://schemas.openxmlformats.org/officeDocument/2006/relationships/footer" Target="footer113.xml" /><Relationship Id="rId475" Type="http://schemas.openxmlformats.org/officeDocument/2006/relationships/header" Target="header114.xml" /><Relationship Id="rId476" Type="http://schemas.openxmlformats.org/officeDocument/2006/relationships/footer" Target="footer114.xml" /><Relationship Id="rId477" Type="http://schemas.openxmlformats.org/officeDocument/2006/relationships/hyperlink" Target="https://advance.lexis.com/api/document?collection=news&amp;id=urn:contentItem:5XBS-69P1-JDK3-94XJ-00000-00&amp;context=" TargetMode="External" /><Relationship Id="rId478" Type="http://schemas.openxmlformats.org/officeDocument/2006/relationships/header" Target="header115.xml" /><Relationship Id="rId479" Type="http://schemas.openxmlformats.org/officeDocument/2006/relationships/header" Target="header116.xml" /><Relationship Id="rId48" Type="http://schemas.openxmlformats.org/officeDocument/2006/relationships/hyperlink" Target="https://advance.lexis.com/api/document?id=urn:contentItem:5N7P-2221-JDK3-9028-00000-00&amp;idtype=PID&amp;context=1516831" TargetMode="External" /><Relationship Id="rId480" Type="http://schemas.openxmlformats.org/officeDocument/2006/relationships/footer" Target="footer115.xml" /><Relationship Id="rId481" Type="http://schemas.openxmlformats.org/officeDocument/2006/relationships/footer" Target="footer116.xml" /><Relationship Id="rId482" Type="http://schemas.openxmlformats.org/officeDocument/2006/relationships/header" Target="header117.xml" /><Relationship Id="rId483" Type="http://schemas.openxmlformats.org/officeDocument/2006/relationships/footer" Target="footer117.xml" /><Relationship Id="rId484" Type="http://schemas.openxmlformats.org/officeDocument/2006/relationships/hyperlink" Target="https://advance.lexis.com/api/document?collection=news&amp;id=urn:contentItem:5XBR-PVT1-F125-115S-00000-00&amp;context=" TargetMode="External" /><Relationship Id="rId485" Type="http://schemas.openxmlformats.org/officeDocument/2006/relationships/hyperlink" Target="https://tumblr.com/widgets/share/tool?canonicalUrl=https%3A%2F%2Fmontrealgazette.com%2Fgallery%2Fphotos-montreal-canadiens-vs-san-jose-sharks%2F&amp;;name=Photos%3A%20Montreal%20Canadiens%20vs.%20San%20Jose%20Sharks&amp;;description=The%20Habs%20lose%204-2%20to%20the%20Sharks%20at%20the%20Bell%20Centre%20on%20Thursday%2C%20Oct.%2024%2C%202019%2C%20photos%20by%20John%20Mahoney.%20" TargetMode="External" /><Relationship Id="rId486" Type="http://schemas.openxmlformats.org/officeDocument/2006/relationships/hyperlink" Target="https://pinterest.com/pin/create/button/?url=https%3A%2F%2Fmontrealgazette.com%2Fgallery%2Fphotos-montreal-canadiens-vs-san-jose-sharks%2F&amp;;media=http%3A%2F%2Fpostmediamontrealgazette2.files.wordpress.com%2F2019%2F10%2F252428971-jm19_1024_habs_15-w.jpg&amp;;description=Photos%3A%20Montreal%20Canadiens%20vs.%20San%20Jose%20Sharks" TargetMode="External" /><Relationship Id="rId487" Type="http://schemas.openxmlformats.org/officeDocument/2006/relationships/hyperlink" Target="https://www.reddit.com/submit?url=https%3A%2F%2Fmontrealgazette.com%2Fgallery%2Fphotos-montreal-canadiens-vs-san-jose-sharks%2F&amp;;title=Photos%3A%20Montreal%20Canadiens%20vs.%20San%20Jose%20Sharks" TargetMode="External" /><Relationship Id="rId488" Type="http://schemas.openxmlformats.org/officeDocument/2006/relationships/hyperlink" Target="https://www.linkedin.com/shareArticle?mini=true&amp;;url=https%3A%2F%2Fmontrealgazette.com%2Fgallery%2Fphotos-montreal-canadiens-vs-san-jose-sharks%2F&amp;;title=Photos%3A%20Montreal%20Canadiens%20vs.%20San%20Jose%20Sharks&amp;;summary=The%20Habs%20lose%204-2%20to%20the%20Sharks%20at%20the%20Bell%20Centre%20on%20Thursday%2C%20Oct.%2024%2C%202019%2C%20photos%20by%20John%20Mahoney.%20" TargetMode="External" /><Relationship Id="rId489" Type="http://schemas.openxmlformats.org/officeDocument/2006/relationships/header" Target="header118.xml" /><Relationship Id="rId49" Type="http://schemas.openxmlformats.org/officeDocument/2006/relationships/hyperlink" Target="https://advance.lexis.com/api/document?id=urn:contentItem:5N7S-D101-JDK3-920F-00000-00&amp;idtype=PID&amp;context=1516831" TargetMode="External" /><Relationship Id="rId490" Type="http://schemas.openxmlformats.org/officeDocument/2006/relationships/header" Target="header119.xml" /><Relationship Id="rId491" Type="http://schemas.openxmlformats.org/officeDocument/2006/relationships/footer" Target="footer118.xml" /><Relationship Id="rId492" Type="http://schemas.openxmlformats.org/officeDocument/2006/relationships/footer" Target="footer119.xml" /><Relationship Id="rId493" Type="http://schemas.openxmlformats.org/officeDocument/2006/relationships/header" Target="header120.xml" /><Relationship Id="rId494" Type="http://schemas.openxmlformats.org/officeDocument/2006/relationships/footer" Target="footer120.xml" /><Relationship Id="rId495" Type="http://schemas.openxmlformats.org/officeDocument/2006/relationships/hyperlink" Target="https://advance.lexis.com/api/document?collection=news&amp;id=urn:contentItem:5XBR-W681-JDK3-944N-00000-00&amp;context=" TargetMode="External" /><Relationship Id="rId496" Type="http://schemas.openxmlformats.org/officeDocument/2006/relationships/hyperlink" Target="https://montrealgazette.com/gallery/photos-montreal-canadiens-vs-san-jose-sharks/" TargetMode="External" /><Relationship Id="rId497" Type="http://schemas.openxmlformats.org/officeDocument/2006/relationships/header" Target="header121.xml" /><Relationship Id="rId498" Type="http://schemas.openxmlformats.org/officeDocument/2006/relationships/header" Target="header122.xml" /><Relationship Id="rId499" Type="http://schemas.openxmlformats.org/officeDocument/2006/relationships/footer" Target="footer121.xml" /><Relationship Id="rId5" Type="http://schemas.openxmlformats.org/officeDocument/2006/relationships/hyperlink" Target="https://advance.lexis.com/api/document?id=urn:contentItem:5YP8-30S1-DY2T-C4RX-00000-00&amp;idtype=PID&amp;context=1516831" TargetMode="External" /><Relationship Id="rId50" Type="http://schemas.openxmlformats.org/officeDocument/2006/relationships/hyperlink" Target="https://advance.lexis.com/api/document?id=urn:contentItem:5YWT-58P1-JDK3-91MX-00000-00&amp;idtype=PID&amp;context=1516831" TargetMode="External" /><Relationship Id="rId500" Type="http://schemas.openxmlformats.org/officeDocument/2006/relationships/footer" Target="footer122.xml" /><Relationship Id="rId501" Type="http://schemas.openxmlformats.org/officeDocument/2006/relationships/header" Target="header123.xml" /><Relationship Id="rId502" Type="http://schemas.openxmlformats.org/officeDocument/2006/relationships/footer" Target="footer123.xml" /><Relationship Id="rId503" Type="http://schemas.openxmlformats.org/officeDocument/2006/relationships/hyperlink" Target="https://advance.lexis.com/api/document?collection=news&amp;id=urn:contentItem:5RN5-VFX1-F125-14HV-00000-00&amp;context=" TargetMode="External" /><Relationship Id="rId504" Type="http://schemas.openxmlformats.org/officeDocument/2006/relationships/hyperlink" Target="http://montrealgazette.com/news/local-news/cabot-square" TargetMode="External" /><Relationship Id="rId505" Type="http://schemas.openxmlformats.org/officeDocument/2006/relationships/hyperlink" Target="http://montrealgazette.com/news/local-news/start-speaking-up-for-us-indigenous-woman-tells-public-inquiry-in-montreal" TargetMode="External" /><Relationship Id="rId506" Type="http://schemas.openxmlformats.org/officeDocument/2006/relationships/hyperlink" Target="http://Twitter.com/jessefeith" TargetMode="External" /><Relationship Id="rId507" Type="http://schemas.openxmlformats.org/officeDocument/2006/relationships/hyperlink" Target="http://montrealgazette.com/opinion/columnists/allison-hanes-colten-boushies-death-must-prompt-soul-searching" TargetMode="External" /><Relationship Id="rId508" Type="http://schemas.openxmlformats.org/officeDocument/2006/relationships/hyperlink" Target="http://montrealgazette.com/news/local-news/police-abuse-complaints-aboriginal-val-dor-women-vow-to-soldier-on" TargetMode="External" /><Relationship Id="rId509" Type="http://schemas.openxmlformats.org/officeDocument/2006/relationships/hyperlink" Target="http://montrealgazette.com/news/local-news/montreal-police-to-take-new-approach-with-urban-aboriginal-community-under-signed-agreement" TargetMode="External" /><Relationship Id="rId51" Type="http://schemas.openxmlformats.org/officeDocument/2006/relationships/hyperlink" Target="https://advance.lexis.com/api/document?id=urn:contentItem:5YWT-MTS1-JBKR-N2VM-00000-00&amp;idtype=PID&amp;context=1516831" TargetMode="External" /><Relationship Id="rId510" Type="http://schemas.openxmlformats.org/officeDocument/2006/relationships/hyperlink" Target="http://montrealgazette.com/news/local-news/inquiry-told-of-montreal-police-prejudices-against-indigenous-peoples" TargetMode="External" /><Relationship Id="rId511" Type="http://schemas.openxmlformats.org/officeDocument/2006/relationships/header" Target="header124.xml" /><Relationship Id="rId512" Type="http://schemas.openxmlformats.org/officeDocument/2006/relationships/header" Target="header125.xml" /><Relationship Id="rId513" Type="http://schemas.openxmlformats.org/officeDocument/2006/relationships/footer" Target="footer124.xml" /><Relationship Id="rId514" Type="http://schemas.openxmlformats.org/officeDocument/2006/relationships/footer" Target="footer125.xml" /><Relationship Id="rId515" Type="http://schemas.openxmlformats.org/officeDocument/2006/relationships/header" Target="header126.xml" /><Relationship Id="rId516" Type="http://schemas.openxmlformats.org/officeDocument/2006/relationships/footer" Target="footer126.xml" /><Relationship Id="rId517" Type="http://schemas.openxmlformats.org/officeDocument/2006/relationships/hyperlink" Target="https://advance.lexis.com/api/document?collection=news&amp;id=urn:contentItem:5RN5-6381-F125-1387-00000-00&amp;context=" TargetMode="External" /><Relationship Id="rId518" Type="http://schemas.openxmlformats.org/officeDocument/2006/relationships/header" Target="header127.xml" /><Relationship Id="rId519" Type="http://schemas.openxmlformats.org/officeDocument/2006/relationships/header" Target="header128.xml" /><Relationship Id="rId52" Type="http://schemas.openxmlformats.org/officeDocument/2006/relationships/hyperlink" Target="https://advance.lexis.com/api/document?id=urn:contentItem:5N0S-1BS1-F07J-T057-00000-00&amp;idtype=PID&amp;context=1516831" TargetMode="External" /><Relationship Id="rId520" Type="http://schemas.openxmlformats.org/officeDocument/2006/relationships/footer" Target="footer127.xml" /><Relationship Id="rId521" Type="http://schemas.openxmlformats.org/officeDocument/2006/relationships/footer" Target="footer128.xml" /><Relationship Id="rId522" Type="http://schemas.openxmlformats.org/officeDocument/2006/relationships/header" Target="header129.xml" /><Relationship Id="rId523" Type="http://schemas.openxmlformats.org/officeDocument/2006/relationships/footer" Target="footer129.xml" /><Relationship Id="rId524" Type="http://schemas.openxmlformats.org/officeDocument/2006/relationships/hyperlink" Target="https://advance.lexis.com/api/document?collection=news&amp;id=urn:contentItem:5J79-Y891-F125-1268-00000-00&amp;context=" TargetMode="External" /><Relationship Id="rId525" Type="http://schemas.openxmlformats.org/officeDocument/2006/relationships/hyperlink" Target="mailto:ccurtis@montrealgazette.com" TargetMode="External" /><Relationship Id="rId526" Type="http://schemas.openxmlformats.org/officeDocument/2006/relationships/header" Target="header130.xml" /><Relationship Id="rId527" Type="http://schemas.openxmlformats.org/officeDocument/2006/relationships/header" Target="header131.xml" /><Relationship Id="rId528" Type="http://schemas.openxmlformats.org/officeDocument/2006/relationships/footer" Target="footer130.xml" /><Relationship Id="rId529" Type="http://schemas.openxmlformats.org/officeDocument/2006/relationships/footer" Target="footer131.xml" /><Relationship Id="rId53" Type="http://schemas.openxmlformats.org/officeDocument/2006/relationships/hyperlink" Target="https://advance.lexis.com/api/document?id=urn:contentItem:5N0S-1BS1-F07J-T04X-00000-00&amp;idtype=PID&amp;context=1516831" TargetMode="External" /><Relationship Id="rId530" Type="http://schemas.openxmlformats.org/officeDocument/2006/relationships/header" Target="header132.xml" /><Relationship Id="rId531" Type="http://schemas.openxmlformats.org/officeDocument/2006/relationships/footer" Target="footer132.xml" /><Relationship Id="rId532" Type="http://schemas.openxmlformats.org/officeDocument/2006/relationships/hyperlink" Target="https://advance.lexis.com/api/document?collection=news&amp;id=urn:contentItem:5NDJ-CPB1-JDK3-94M3-00000-00&amp;context=" TargetMode="External" /><Relationship Id="rId533" Type="http://schemas.openxmlformats.org/officeDocument/2006/relationships/hyperlink" Target="http://montrealgazette.com/news/quebec-wants-to-force-police-to-" TargetMode="External" /><Relationship Id="rId534" Type="http://schemas.openxmlformats.org/officeDocument/2006/relationships/hyperlink" Target="http://montrealgazette.com/news/video-montreal-police-protest-pants-who-wore-them-best" TargetMode="External" /><Relationship Id="rId535" Type="http://schemas.openxmlformats.org/officeDocument/2006/relationships/hyperlink" Target="http://montrealgazette.com/opinion/editorials/editorial-montreals-police-and-their-camo-pants" TargetMode="External" /><Relationship Id="rId536" Type="http://schemas.openxmlformats.org/officeDocument/2006/relationships/hyperlink" Target="http://montrealgazette.com/opinion/columnists/opinion-the-clownish-attire-of-montreal-police-is-turning-into-a-public-safety-risk-its-time-for-the-province-to-" TargetMode="External" /><Relationship Id="rId537" Type="http://schemas.openxmlformats.org/officeDocument/2006/relationships/hyperlink" Target="http://montrealgazette.com/news/quebec/quebec-government-tables-bill-to-force-police-back-into-proper-uniforms" TargetMode="External" /><Relationship Id="rId538" Type="http://schemas.openxmlformats.org/officeDocument/2006/relationships/header" Target="header133.xml" /><Relationship Id="rId539" Type="http://schemas.openxmlformats.org/officeDocument/2006/relationships/header" Target="header134.xml" /><Relationship Id="rId54" Type="http://schemas.openxmlformats.org/officeDocument/2006/relationships/hyperlink" Target="https://advance.lexis.com/api/document?id=urn:contentItem:5N0S-1BS1-F07J-T060-00000-00&amp;idtype=PID&amp;context=1516831" TargetMode="External" /><Relationship Id="rId540" Type="http://schemas.openxmlformats.org/officeDocument/2006/relationships/footer" Target="footer133.xml" /><Relationship Id="rId541" Type="http://schemas.openxmlformats.org/officeDocument/2006/relationships/footer" Target="footer134.xml" /><Relationship Id="rId542" Type="http://schemas.openxmlformats.org/officeDocument/2006/relationships/header" Target="header135.xml" /><Relationship Id="rId543" Type="http://schemas.openxmlformats.org/officeDocument/2006/relationships/footer" Target="footer135.xml" /><Relationship Id="rId544" Type="http://schemas.openxmlformats.org/officeDocument/2006/relationships/hyperlink" Target="https://advance.lexis.com/api/document?collection=news&amp;id=urn:contentItem:5N7P-2221-JDK3-9028-00000-00&amp;context=" TargetMode="External" /><Relationship Id="rId545" Type="http://schemas.openxmlformats.org/officeDocument/2006/relationships/hyperlink" Target="http://montrealgazette.com/news/local-news/police-spying-on-a-montreal-reporter-whos-who-and-who-did-what" TargetMode="External" /><Relationship Id="rId546" Type="http://schemas.openxmlformats.org/officeDocument/2006/relationships/hyperlink" Target="mailto:aderfel@postmedia.com" TargetMode="External" /><Relationship Id="rId547" Type="http://schemas.openxmlformats.org/officeDocument/2006/relationships/hyperlink" Target="http://Twitter.com/Aaron_Derfel" TargetMode="External" /><Relationship Id="rId548" Type="http://schemas.openxmlformats.org/officeDocument/2006/relationships/hyperlink" Target="http://montrealgazette.com/news/local-news/police-not-trained-in-journalistic-warrants-chamberland-commission" TargetMode="External" /><Relationship Id="rId549" Type="http://schemas.openxmlformats.org/officeDocument/2006/relationships/header" Target="header136.xml" /><Relationship Id="rId55" Type="http://schemas.openxmlformats.org/officeDocument/2006/relationships/hyperlink" Target="https://advance.lexis.com/api/document?id=urn:contentItem:5MS0-XJH1-JDK3-937B-00000-00&amp;idtype=PID&amp;context=1516831" TargetMode="External" /><Relationship Id="rId550" Type="http://schemas.openxmlformats.org/officeDocument/2006/relationships/header" Target="header137.xml" /><Relationship Id="rId551" Type="http://schemas.openxmlformats.org/officeDocument/2006/relationships/footer" Target="footer136.xml" /><Relationship Id="rId552" Type="http://schemas.openxmlformats.org/officeDocument/2006/relationships/footer" Target="footer137.xml" /><Relationship Id="rId553" Type="http://schemas.openxmlformats.org/officeDocument/2006/relationships/header" Target="header138.xml" /><Relationship Id="rId554" Type="http://schemas.openxmlformats.org/officeDocument/2006/relationships/footer" Target="footer138.xml" /><Relationship Id="rId555" Type="http://schemas.openxmlformats.org/officeDocument/2006/relationships/hyperlink" Target="https://advance.lexis.com/api/document?collection=news&amp;id=urn:contentItem:5N7S-D101-JDK3-920F-00000-00&amp;context=" TargetMode="External" /><Relationship Id="rId556" Type="http://schemas.openxmlformats.org/officeDocument/2006/relationships/header" Target="header139.xml" /><Relationship Id="rId557" Type="http://schemas.openxmlformats.org/officeDocument/2006/relationships/header" Target="header140.xml" /><Relationship Id="rId558" Type="http://schemas.openxmlformats.org/officeDocument/2006/relationships/footer" Target="footer139.xml" /><Relationship Id="rId559" Type="http://schemas.openxmlformats.org/officeDocument/2006/relationships/footer" Target="footer140.xml" /><Relationship Id="rId56" Type="http://schemas.openxmlformats.org/officeDocument/2006/relationships/hyperlink" Target="https://advance.lexis.com/api/document?id=urn:contentItem:5MS0-RYV1-JDK3-9194-00000-00&amp;idtype=PID&amp;context=1516831" TargetMode="External" /><Relationship Id="rId560" Type="http://schemas.openxmlformats.org/officeDocument/2006/relationships/header" Target="header141.xml" /><Relationship Id="rId561" Type="http://schemas.openxmlformats.org/officeDocument/2006/relationships/footer" Target="footer141.xml" /><Relationship Id="rId562" Type="http://schemas.openxmlformats.org/officeDocument/2006/relationships/hyperlink" Target="https://advance.lexis.com/api/document?collection=news&amp;id=urn:contentItem:5YWT-58P1-JDK3-91MX-00000-00&amp;context=" TargetMode="External" /><Relationship Id="rId563" Type="http://schemas.openxmlformats.org/officeDocument/2006/relationships/hyperlink" Target="https://montrealgazette.com/news/local-news/man-charged-with-killing-girlfriend-wants-statement-to-police-tossed-out/" TargetMode="External" /><Relationship Id="rId564" Type="http://schemas.openxmlformats.org/officeDocument/2006/relationships/hyperlink" Target="https://montrealgazette.com/news/local-news/montreal-homicide-by-the-numbers-28-slayings-in-2014/" TargetMode="External" /><Relationship Id="rId565" Type="http://schemas.openxmlformats.org/officeDocument/2006/relationships/hyperlink" Target="http://montrealgazette.com/news/local-news/mentally-challenged-man-to-spend-at-least-11-years-in-prison-for-girlfriends-murder" TargetMode="External" /><Relationship Id="rId566" Type="http://schemas.openxmlformats.org/officeDocument/2006/relationships/header" Target="header142.xml" /><Relationship Id="rId567" Type="http://schemas.openxmlformats.org/officeDocument/2006/relationships/header" Target="header143.xml" /><Relationship Id="rId568" Type="http://schemas.openxmlformats.org/officeDocument/2006/relationships/footer" Target="footer142.xml" /><Relationship Id="rId569" Type="http://schemas.openxmlformats.org/officeDocument/2006/relationships/footer" Target="footer143.xml" /><Relationship Id="rId57" Type="http://schemas.openxmlformats.org/officeDocument/2006/relationships/hyperlink" Target="https://advance.lexis.com/api/document?id=urn:contentItem:5MS0-XJH1-JDK3-936X-00000-00&amp;idtype=PID&amp;context=1516831" TargetMode="External" /><Relationship Id="rId570" Type="http://schemas.openxmlformats.org/officeDocument/2006/relationships/header" Target="header144.xml" /><Relationship Id="rId571" Type="http://schemas.openxmlformats.org/officeDocument/2006/relationships/footer" Target="footer144.xml" /><Relationship Id="rId572" Type="http://schemas.openxmlformats.org/officeDocument/2006/relationships/hyperlink" Target="https://advance.lexis.com/api/document?collection=news&amp;id=urn:contentItem:5YWT-MTS1-JBKR-N2VM-00000-00&amp;context=" TargetMode="External" /><Relationship Id="rId573" Type="http://schemas.openxmlformats.org/officeDocument/2006/relationships/header" Target="header145.xml" /><Relationship Id="rId574" Type="http://schemas.openxmlformats.org/officeDocument/2006/relationships/header" Target="header146.xml" /><Relationship Id="rId575" Type="http://schemas.openxmlformats.org/officeDocument/2006/relationships/footer" Target="footer145.xml" /><Relationship Id="rId576" Type="http://schemas.openxmlformats.org/officeDocument/2006/relationships/footer" Target="footer146.xml" /><Relationship Id="rId577" Type="http://schemas.openxmlformats.org/officeDocument/2006/relationships/header" Target="header147.xml" /><Relationship Id="rId578" Type="http://schemas.openxmlformats.org/officeDocument/2006/relationships/footer" Target="footer147.xml" /><Relationship Id="rId579" Type="http://schemas.openxmlformats.org/officeDocument/2006/relationships/hyperlink" Target="https://advance.lexis.com/api/document?collection=news&amp;id=urn:contentItem:5N0S-1BS1-F07J-T057-00000-00&amp;context=" TargetMode="External" /><Relationship Id="rId58" Type="http://schemas.openxmlformats.org/officeDocument/2006/relationships/hyperlink" Target="https://advance.lexis.com/api/document?id=urn:contentItem:5MS0-KBT1-F125-138N-00000-00&amp;idtype=PID&amp;context=1516831" TargetMode="External" /><Relationship Id="rId580" Type="http://schemas.openxmlformats.org/officeDocument/2006/relationships/header" Target="header148.xml" /><Relationship Id="rId581" Type="http://schemas.openxmlformats.org/officeDocument/2006/relationships/header" Target="header149.xml" /><Relationship Id="rId582" Type="http://schemas.openxmlformats.org/officeDocument/2006/relationships/footer" Target="footer148.xml" /><Relationship Id="rId583" Type="http://schemas.openxmlformats.org/officeDocument/2006/relationships/footer" Target="footer149.xml" /><Relationship Id="rId584" Type="http://schemas.openxmlformats.org/officeDocument/2006/relationships/header" Target="header150.xml" /><Relationship Id="rId585" Type="http://schemas.openxmlformats.org/officeDocument/2006/relationships/footer" Target="footer150.xml" /><Relationship Id="rId586" Type="http://schemas.openxmlformats.org/officeDocument/2006/relationships/hyperlink" Target="https://advance.lexis.com/api/document?collection=news&amp;id=urn:contentItem:5N0S-1BS1-F07J-T04X-00000-00&amp;context=" TargetMode="External" /><Relationship Id="rId587" Type="http://schemas.openxmlformats.org/officeDocument/2006/relationships/header" Target="header151.xml" /><Relationship Id="rId588" Type="http://schemas.openxmlformats.org/officeDocument/2006/relationships/header" Target="header152.xml" /><Relationship Id="rId589" Type="http://schemas.openxmlformats.org/officeDocument/2006/relationships/footer" Target="footer151.xml" /><Relationship Id="rId59" Type="http://schemas.openxmlformats.org/officeDocument/2006/relationships/hyperlink" Target="https://advance.lexis.com/api/document?id=urn:contentItem:5XK0-N1X1-F125-14HN-00000-00&amp;idtype=PID&amp;context=1516831" TargetMode="External" /><Relationship Id="rId590" Type="http://schemas.openxmlformats.org/officeDocument/2006/relationships/footer" Target="footer152.xml" /><Relationship Id="rId591" Type="http://schemas.openxmlformats.org/officeDocument/2006/relationships/header" Target="header153.xml" /><Relationship Id="rId592" Type="http://schemas.openxmlformats.org/officeDocument/2006/relationships/footer" Target="footer153.xml" /><Relationship Id="rId593" Type="http://schemas.openxmlformats.org/officeDocument/2006/relationships/hyperlink" Target="https://advance.lexis.com/api/document?collection=news&amp;id=urn:contentItem:5N0S-1BS1-F07J-T060-00000-00&amp;context=" TargetMode="External" /><Relationship Id="rId594" Type="http://schemas.openxmlformats.org/officeDocument/2006/relationships/header" Target="header154.xml" /><Relationship Id="rId595" Type="http://schemas.openxmlformats.org/officeDocument/2006/relationships/header" Target="header155.xml" /><Relationship Id="rId596" Type="http://schemas.openxmlformats.org/officeDocument/2006/relationships/footer" Target="footer154.xml" /><Relationship Id="rId597" Type="http://schemas.openxmlformats.org/officeDocument/2006/relationships/footer" Target="footer155.xml" /><Relationship Id="rId598" Type="http://schemas.openxmlformats.org/officeDocument/2006/relationships/header" Target="header156.xml" /><Relationship Id="rId599" Type="http://schemas.openxmlformats.org/officeDocument/2006/relationships/footer" Target="footer156.xml" /><Relationship Id="rId6" Type="http://schemas.openxmlformats.org/officeDocument/2006/relationships/hyperlink" Target="https://advance.lexis.com/api/document?id=urn:contentItem:5YP5-J441-JDK3-93JR-00000-00&amp;idtype=PID&amp;context=1516831" TargetMode="External" /><Relationship Id="rId60" Type="http://schemas.openxmlformats.org/officeDocument/2006/relationships/hyperlink" Target="https://advance.lexis.com/api/document?id=urn:contentItem:5Y8V-0N61-JBG3-619S-00000-00&amp;idtype=PID&amp;context=1516831" TargetMode="External" /><Relationship Id="rId600" Type="http://schemas.openxmlformats.org/officeDocument/2006/relationships/hyperlink" Target="https://advance.lexis.com/api/document?collection=news&amp;id=urn:contentItem:5MS0-XJH1-JDK3-937B-00000-00&amp;context=" TargetMode="External" /><Relationship Id="rId601" Type="http://schemas.openxmlformats.org/officeDocument/2006/relationships/hyperlink" Target="https://www.facebook.com/events/226743947787244/?notif_t=plan_user_invited&amp;;notif_id=1485746998308051" TargetMode="External" /><Relationship Id="rId602" Type="http://schemas.openxmlformats.org/officeDocument/2006/relationships/hyperlink" Target="http://www.montrealgazette.com/news/world/trump+order+bans+refugees+from+entering+four+months+indefinitely/12803914/story.html" TargetMode="External" /><Relationship Id="rId603" Type="http://schemas.openxmlformats.org/officeDocument/2006/relationships/hyperlink" Target="http://montrealgazette.com/tag/quebec-mosque-shooting" TargetMode="External" /><Relationship Id="rId604" Type="http://schemas.openxmlformats.org/officeDocument/2006/relationships/hyperlink" Target="http://montrealgazette.com/news/quebec/quebec-mosque-shooting-what-we-know-what-we-dont-know" TargetMode="External" /><Relationship Id="rId605" Type="http://schemas.openxmlformats.org/officeDocument/2006/relationships/hyperlink" Target="http://montrealgazette.com/news/quebec/the-trump-effect-and-the-normalization-of-hate" TargetMode="External" /><Relationship Id="rId606" Type="http://schemas.openxmlformats.org/officeDocument/2006/relationships/hyperlink" Target="http://montrealgazette.com/news/quebec/4-reported-dead-in-shooting-at-quebec-city-mosque" TargetMode="External" /><Relationship Id="rId607" Type="http://schemas.openxmlformats.org/officeDocument/2006/relationships/hyperlink" Target="http://montrealgazette.com/news/local-news/quebec-mosque-shooting-vigil-planned-in-montreal-after-terrorist-attack" TargetMode="External" /><Relationship Id="rId608" Type="http://schemas.openxmlformats.org/officeDocument/2006/relationships/header" Target="header157.xml" /><Relationship Id="rId609" Type="http://schemas.openxmlformats.org/officeDocument/2006/relationships/header" Target="header158.xml" /><Relationship Id="rId61" Type="http://schemas.openxmlformats.org/officeDocument/2006/relationships/hyperlink" Target="https://advance.lexis.com/api/document?id=urn:contentItem:5N7N-WCS1-F125-11P5-00000-00&amp;idtype=PID&amp;context=1516831" TargetMode="External" /><Relationship Id="rId610" Type="http://schemas.openxmlformats.org/officeDocument/2006/relationships/footer" Target="footer157.xml" /><Relationship Id="rId611" Type="http://schemas.openxmlformats.org/officeDocument/2006/relationships/footer" Target="footer158.xml" /><Relationship Id="rId612" Type="http://schemas.openxmlformats.org/officeDocument/2006/relationships/header" Target="header159.xml" /><Relationship Id="rId613" Type="http://schemas.openxmlformats.org/officeDocument/2006/relationships/footer" Target="footer159.xml" /><Relationship Id="rId614" Type="http://schemas.openxmlformats.org/officeDocument/2006/relationships/hyperlink" Target="https://advance.lexis.com/api/document?collection=news&amp;id=urn:contentItem:5MS0-RYV1-JDK3-9194-00000-00&amp;context=" TargetMode="External" /><Relationship Id="rId615" Type="http://schemas.openxmlformats.org/officeDocument/2006/relationships/header" Target="header160.xml" /><Relationship Id="rId616" Type="http://schemas.openxmlformats.org/officeDocument/2006/relationships/header" Target="header161.xml" /><Relationship Id="rId617" Type="http://schemas.openxmlformats.org/officeDocument/2006/relationships/footer" Target="footer160.xml" /><Relationship Id="rId618" Type="http://schemas.openxmlformats.org/officeDocument/2006/relationships/footer" Target="footer161.xml" /><Relationship Id="rId619" Type="http://schemas.openxmlformats.org/officeDocument/2006/relationships/header" Target="header162.xml" /><Relationship Id="rId62" Type="http://schemas.openxmlformats.org/officeDocument/2006/relationships/hyperlink" Target="https://advance.lexis.com/api/document?id=urn:contentItem:5N7N-CG01-JDK3-92RM-00000-00&amp;idtype=PID&amp;context=1516831" TargetMode="External" /><Relationship Id="rId620" Type="http://schemas.openxmlformats.org/officeDocument/2006/relationships/footer" Target="footer162.xml" /><Relationship Id="rId621" Type="http://schemas.openxmlformats.org/officeDocument/2006/relationships/hyperlink" Target="https://advance.lexis.com/api/document?collection=news&amp;id=urn:contentItem:5MS0-XJH1-JDK3-936X-00000-00&amp;context=" TargetMode="External" /><Relationship Id="rId622" Type="http://schemas.openxmlformats.org/officeDocument/2006/relationships/header" Target="header163.xml" /><Relationship Id="rId623" Type="http://schemas.openxmlformats.org/officeDocument/2006/relationships/header" Target="header164.xml" /><Relationship Id="rId624" Type="http://schemas.openxmlformats.org/officeDocument/2006/relationships/footer" Target="footer163.xml" /><Relationship Id="rId625" Type="http://schemas.openxmlformats.org/officeDocument/2006/relationships/footer" Target="footer164.xml" /><Relationship Id="rId626" Type="http://schemas.openxmlformats.org/officeDocument/2006/relationships/header" Target="header165.xml" /><Relationship Id="rId627" Type="http://schemas.openxmlformats.org/officeDocument/2006/relationships/footer" Target="footer165.xml" /><Relationship Id="rId628" Type="http://schemas.openxmlformats.org/officeDocument/2006/relationships/hyperlink" Target="https://advance.lexis.com/api/document?collection=news&amp;id=urn:contentItem:5MS0-KBT1-F125-138N-00000-00&amp;context=" TargetMode="External" /><Relationship Id="rId629" Type="http://schemas.openxmlformats.org/officeDocument/2006/relationships/hyperlink" Target="http://www.montrealgazette.com/news/politics/quebec+mosque+shootings+travel+likely+dominate+first+house/12808726/story.html" TargetMode="External" /><Relationship Id="rId63" Type="http://schemas.openxmlformats.org/officeDocument/2006/relationships/hyperlink" Target="https://advance.lexis.com/api/document?id=urn:contentItem:5RG9-1431-DY2T-C36D-00000-00&amp;idtype=PID&amp;context=1516831" TargetMode="External" /><Relationship Id="rId630" Type="http://schemas.openxmlformats.org/officeDocument/2006/relationships/header" Target="header166.xml" /><Relationship Id="rId631" Type="http://schemas.openxmlformats.org/officeDocument/2006/relationships/header" Target="header167.xml" /><Relationship Id="rId632" Type="http://schemas.openxmlformats.org/officeDocument/2006/relationships/footer" Target="footer166.xml" /><Relationship Id="rId633" Type="http://schemas.openxmlformats.org/officeDocument/2006/relationships/footer" Target="footer167.xml" /><Relationship Id="rId634" Type="http://schemas.openxmlformats.org/officeDocument/2006/relationships/header" Target="header168.xml" /><Relationship Id="rId635" Type="http://schemas.openxmlformats.org/officeDocument/2006/relationships/footer" Target="footer168.xml" /><Relationship Id="rId636" Type="http://schemas.openxmlformats.org/officeDocument/2006/relationships/hyperlink" Target="https://advance.lexis.com/api/document?collection=news&amp;id=urn:contentItem:5XK0-N1X1-F125-14HN-00000-00&amp;context=" TargetMode="External" /><Relationship Id="rId637" Type="http://schemas.openxmlformats.org/officeDocument/2006/relationships/hyperlink" Target="https://t.co/1YnrJVrys8" TargetMode="External" /><Relationship Id="rId638" Type="http://schemas.openxmlformats.org/officeDocument/2006/relationships/hyperlink" Target="https://twitter.com/stminfo/status/1198241064634789888?ref_src=twsrc%5Etfw" TargetMode="External" /><Relationship Id="rId639" Type="http://schemas.openxmlformats.org/officeDocument/2006/relationships/hyperlink" Target="https://twitter.com/hashtag/SPVM?src=hash&amp;;ref_src=twsrc%5Etfw" TargetMode="External" /><Relationship Id="rId64" Type="http://schemas.openxmlformats.org/officeDocument/2006/relationships/hyperlink" Target="https://advance.lexis.com/api/document?id=urn:contentItem:5NDN-JM01-F125-11XM-00000-00&amp;idtype=PID&amp;context=1516831" TargetMode="External" /><Relationship Id="rId640" Type="http://schemas.openxmlformats.org/officeDocument/2006/relationships/hyperlink" Target="https://t.co/H9TfeyqrYS" TargetMode="External" /><Relationship Id="rId641" Type="http://schemas.openxmlformats.org/officeDocument/2006/relationships/hyperlink" Target="https://twitter.com/SPVM/status/1198235292655923204?ref_src=twsrc%5Etfw" TargetMode="External" /><Relationship Id="rId642" Type="http://schemas.openxmlformats.org/officeDocument/2006/relationships/hyperlink" Target="https://montrealgazette.com/opinion/columnists/brownstein-santa-skips-ste-catherine-st-leaving-merchants-less-jolly" TargetMode="External" /><Relationship Id="rId643" Type="http://schemas.openxmlformats.org/officeDocument/2006/relationships/hyperlink" Target="https://montrealgazette.com/news/local-news/gazette-christmas-fund-some-mornings-theres-no-breakfast-for-melissas-kids" TargetMode="External" /><Relationship Id="rId644" Type="http://schemas.openxmlformats.org/officeDocument/2006/relationships/hyperlink" Target="https://montrealgazette.com/news/local-news/more-than-200000-expected-for-montreals-69th-santa-claus-parade" TargetMode="External" /><Relationship Id="rId645" Type="http://schemas.openxmlformats.org/officeDocument/2006/relationships/header" Target="header169.xml" /><Relationship Id="rId646" Type="http://schemas.openxmlformats.org/officeDocument/2006/relationships/header" Target="header170.xml" /><Relationship Id="rId647" Type="http://schemas.openxmlformats.org/officeDocument/2006/relationships/footer" Target="footer169.xml" /><Relationship Id="rId648" Type="http://schemas.openxmlformats.org/officeDocument/2006/relationships/footer" Target="footer170.xml" /><Relationship Id="rId649" Type="http://schemas.openxmlformats.org/officeDocument/2006/relationships/header" Target="header171.xml" /><Relationship Id="rId65" Type="http://schemas.openxmlformats.org/officeDocument/2006/relationships/hyperlink" Target="https://advance.lexis.com/api/document?id=urn:contentItem:5MV7-TNY1-F125-151F-00000-00&amp;idtype=PID&amp;context=1516831" TargetMode="External" /><Relationship Id="rId650" Type="http://schemas.openxmlformats.org/officeDocument/2006/relationships/footer" Target="footer171.xml" /><Relationship Id="rId651" Type="http://schemas.openxmlformats.org/officeDocument/2006/relationships/hyperlink" Target="https://advance.lexis.com/api/document?collection=news&amp;id=urn:contentItem:5Y8V-0N61-JBG3-619S-00000-00&amp;context=" TargetMode="External" /><Relationship Id="rId652" Type="http://schemas.openxmlformats.org/officeDocument/2006/relationships/hyperlink" Target="https://www.nytimes.com/2020/02/12/world/canada/gas-pipeline-protests.html" TargetMode="External" /><Relationship Id="rId653" Type="http://schemas.openxmlformats.org/officeDocument/2006/relationships/header" Target="header172.xml" /><Relationship Id="rId654" Type="http://schemas.openxmlformats.org/officeDocument/2006/relationships/header" Target="header173.xml" /><Relationship Id="rId655" Type="http://schemas.openxmlformats.org/officeDocument/2006/relationships/footer" Target="footer172.xml" /><Relationship Id="rId656" Type="http://schemas.openxmlformats.org/officeDocument/2006/relationships/footer" Target="footer173.xml" /><Relationship Id="rId657" Type="http://schemas.openxmlformats.org/officeDocument/2006/relationships/header" Target="header174.xml" /><Relationship Id="rId658" Type="http://schemas.openxmlformats.org/officeDocument/2006/relationships/footer" Target="footer174.xml" /><Relationship Id="rId659" Type="http://schemas.openxmlformats.org/officeDocument/2006/relationships/hyperlink" Target="https://advance.lexis.com/api/document?collection=news&amp;id=urn:contentItem:5N7N-WCS1-F125-11P5-00000-00&amp;context=" TargetMode="External" /><Relationship Id="rId66" Type="http://schemas.openxmlformats.org/officeDocument/2006/relationships/hyperlink" Target="https://advance.lexis.com/api/document?id=urn:contentItem:5MV5-FBC1-F125-13W1-00000-00&amp;idtype=PID&amp;context=1516831" TargetMode="External" /><Relationship Id="rId660" Type="http://schemas.openxmlformats.org/officeDocument/2006/relationships/header" Target="header175.xml" /><Relationship Id="rId661" Type="http://schemas.openxmlformats.org/officeDocument/2006/relationships/header" Target="header176.xml" /><Relationship Id="rId662" Type="http://schemas.openxmlformats.org/officeDocument/2006/relationships/footer" Target="footer175.xml" /><Relationship Id="rId663" Type="http://schemas.openxmlformats.org/officeDocument/2006/relationships/footer" Target="footer176.xml" /><Relationship Id="rId664" Type="http://schemas.openxmlformats.org/officeDocument/2006/relationships/header" Target="header177.xml" /><Relationship Id="rId665" Type="http://schemas.openxmlformats.org/officeDocument/2006/relationships/footer" Target="footer177.xml" /><Relationship Id="rId666" Type="http://schemas.openxmlformats.org/officeDocument/2006/relationships/hyperlink" Target="https://advance.lexis.com/api/document?collection=news&amp;id=urn:contentItem:5N7N-CG01-JDK3-92RM-00000-00&amp;context=" TargetMode="External" /><Relationship Id="rId667" Type="http://schemas.openxmlformats.org/officeDocument/2006/relationships/header" Target="header178.xml" /><Relationship Id="rId668" Type="http://schemas.openxmlformats.org/officeDocument/2006/relationships/header" Target="header179.xml" /><Relationship Id="rId669" Type="http://schemas.openxmlformats.org/officeDocument/2006/relationships/footer" Target="footer178.xml" /><Relationship Id="rId67" Type="http://schemas.openxmlformats.org/officeDocument/2006/relationships/hyperlink" Target="https://advance.lexis.com/api/document?id=urn:contentItem:5MV8-4NN1-JDK3-92B1-00000-00&amp;idtype=PID&amp;context=1516831" TargetMode="External" /><Relationship Id="rId670" Type="http://schemas.openxmlformats.org/officeDocument/2006/relationships/footer" Target="footer179.xml" /><Relationship Id="rId671" Type="http://schemas.openxmlformats.org/officeDocument/2006/relationships/header" Target="header180.xml" /><Relationship Id="rId672" Type="http://schemas.openxmlformats.org/officeDocument/2006/relationships/footer" Target="footer180.xml" /><Relationship Id="rId673" Type="http://schemas.openxmlformats.org/officeDocument/2006/relationships/hyperlink" Target="https://advance.lexis.com/api/document?collection=news&amp;id=urn:contentItem:5RG9-1431-DY2T-C36D-00000-00&amp;context=" TargetMode="External" /><Relationship Id="rId674" Type="http://schemas.openxmlformats.org/officeDocument/2006/relationships/hyperlink" Target="mailto:ariga@postmedia.com" TargetMode="External" /><Relationship Id="rId675" Type="http://schemas.openxmlformats.org/officeDocument/2006/relationships/header" Target="header181.xml" /><Relationship Id="rId676" Type="http://schemas.openxmlformats.org/officeDocument/2006/relationships/header" Target="header182.xml" /><Relationship Id="rId677" Type="http://schemas.openxmlformats.org/officeDocument/2006/relationships/footer" Target="footer181.xml" /><Relationship Id="rId678" Type="http://schemas.openxmlformats.org/officeDocument/2006/relationships/footer" Target="footer182.xml" /><Relationship Id="rId679" Type="http://schemas.openxmlformats.org/officeDocument/2006/relationships/header" Target="header183.xml" /><Relationship Id="rId68" Type="http://schemas.openxmlformats.org/officeDocument/2006/relationships/hyperlink" Target="https://advance.lexis.com/api/document?id=urn:contentItem:5MV5-44D1-JDK3-910Y-00000-00&amp;idtype=PID&amp;context=1516831" TargetMode="External" /><Relationship Id="rId680" Type="http://schemas.openxmlformats.org/officeDocument/2006/relationships/footer" Target="footer183.xml" /><Relationship Id="rId681" Type="http://schemas.openxmlformats.org/officeDocument/2006/relationships/hyperlink" Target="https://advance.lexis.com/api/document?collection=news&amp;id=urn:contentItem:5NDN-JM01-F125-11XM-00000-00&amp;context=" TargetMode="External" /><Relationship Id="rId682" Type="http://schemas.openxmlformats.org/officeDocument/2006/relationships/hyperlink" Target="http://news.nationalpost.com/news/a-practice-we-should-no-longer-tolerate-quebec-will-force-police-to-" TargetMode="External" /><Relationship Id="rId683" Type="http://schemas.openxmlformats.org/officeDocument/2006/relationships/hyperlink" Target="http://news.nationalpost.com/news/canada/they-demonstrated-they-have-no-class-legislate-montreal-police-back-into-uniform-mayor-urges" TargetMode="External" /><Relationship Id="rId684" Type="http://schemas.openxmlformats.org/officeDocument/2006/relationships/hyperlink" Target="mailto:ghamilton@nationalpost.com" TargetMode="External" /><Relationship Id="rId685" Type="http://schemas.openxmlformats.org/officeDocument/2006/relationships/hyperlink" Target="http://twitter.com/grayhamilton" TargetMode="External" /><Relationship Id="rId686" Type="http://schemas.openxmlformats.org/officeDocument/2006/relationships/hyperlink" Target="http://news.nationalpost.com/news/canada/rein-in-the-clowns-quebec-tables-legislation-to-" TargetMode="External" /><Relationship Id="rId687" Type="http://schemas.openxmlformats.org/officeDocument/2006/relationships/header" Target="header184.xml" /><Relationship Id="rId688" Type="http://schemas.openxmlformats.org/officeDocument/2006/relationships/header" Target="header185.xml" /><Relationship Id="rId689" Type="http://schemas.openxmlformats.org/officeDocument/2006/relationships/footer" Target="footer184.xml" /><Relationship Id="rId69" Type="http://schemas.openxmlformats.org/officeDocument/2006/relationships/hyperlink" Target="https://advance.lexis.com/api/document?id=urn:contentItem:5R4R-98G1-JDK3-91T3-00000-00&amp;idtype=PID&amp;context=1516831" TargetMode="External" /><Relationship Id="rId690" Type="http://schemas.openxmlformats.org/officeDocument/2006/relationships/footer" Target="footer185.xml" /><Relationship Id="rId691" Type="http://schemas.openxmlformats.org/officeDocument/2006/relationships/header" Target="header186.xml" /><Relationship Id="rId692" Type="http://schemas.openxmlformats.org/officeDocument/2006/relationships/footer" Target="footer186.xml" /><Relationship Id="rId693" Type="http://schemas.openxmlformats.org/officeDocument/2006/relationships/hyperlink" Target="https://advance.lexis.com/api/document?collection=news&amp;id=urn:contentItem:5MV7-TNY1-F125-151F-00000-00&amp;context=" TargetMode="External" /><Relationship Id="rId694" Type="http://schemas.openxmlformats.org/officeDocument/2006/relationships/hyperlink" Target="http://montrealgazette.com/news/montreal-mosque-vandalized-thursday-morning" TargetMode="External" /><Relationship Id="rId695" Type="http://schemas.openxmlformats.org/officeDocument/2006/relationships/hyperlink" Target="http://montrealgazette.com/news/local-news/police-release-video-of-suspect-after-mosque-vandalized-in-pointe-st-charles" TargetMode="External" /><Relationship Id="rId696" Type="http://schemas.openxmlformats.org/officeDocument/2006/relationships/hyperlink" Target="http://laws-lois.justice.gc.ca/eng/acts/C-46/section-430.html" TargetMode="External" /><Relationship Id="rId697" Type="http://schemas.openxmlformats.org/officeDocument/2006/relationships/hyperlink" Target="http://montrealgazette.com/news/local-news/suspect-arrested-for-vandalizing-montreal-mosque" TargetMode="External" /><Relationship Id="rId698" Type="http://schemas.openxmlformats.org/officeDocument/2006/relationships/header" Target="header187.xml" /><Relationship Id="rId699" Type="http://schemas.openxmlformats.org/officeDocument/2006/relationships/header" Target="header188.xml" /><Relationship Id="rId7" Type="http://schemas.openxmlformats.org/officeDocument/2006/relationships/hyperlink" Target="https://advance.lexis.com/api/document?id=urn:contentItem:603C-J171-DY2T-C2KK-00000-00&amp;idtype=PID&amp;context=1516831" TargetMode="External" /><Relationship Id="rId70" Type="http://schemas.openxmlformats.org/officeDocument/2006/relationships/hyperlink" Target="https://advance.lexis.com/api/document?id=urn:contentItem:5TKV-NVY1-JDK3-935V-00000-00&amp;idtype=PID&amp;context=1516831" TargetMode="External" /><Relationship Id="rId700" Type="http://schemas.openxmlformats.org/officeDocument/2006/relationships/footer" Target="footer187.xml" /><Relationship Id="rId701" Type="http://schemas.openxmlformats.org/officeDocument/2006/relationships/footer" Target="footer188.xml" /><Relationship Id="rId702" Type="http://schemas.openxmlformats.org/officeDocument/2006/relationships/header" Target="header189.xml" /><Relationship Id="rId703" Type="http://schemas.openxmlformats.org/officeDocument/2006/relationships/footer" Target="footer189.xml" /><Relationship Id="rId704" Type="http://schemas.openxmlformats.org/officeDocument/2006/relationships/hyperlink" Target="https://advance.lexis.com/api/document?collection=news&amp;id=urn:contentItem:5MV5-FBC1-F125-13W1-00000-00&amp;context=" TargetMode="External" /><Relationship Id="rId705" Type="http://schemas.openxmlformats.org/officeDocument/2006/relationships/header" Target="header190.xml" /><Relationship Id="rId706" Type="http://schemas.openxmlformats.org/officeDocument/2006/relationships/header" Target="header191.xml" /><Relationship Id="rId707" Type="http://schemas.openxmlformats.org/officeDocument/2006/relationships/footer" Target="footer190.xml" /><Relationship Id="rId708" Type="http://schemas.openxmlformats.org/officeDocument/2006/relationships/footer" Target="footer191.xml" /><Relationship Id="rId709" Type="http://schemas.openxmlformats.org/officeDocument/2006/relationships/header" Target="header192.xml" /><Relationship Id="rId71" Type="http://schemas.openxmlformats.org/officeDocument/2006/relationships/hyperlink" Target="https://advance.lexis.com/api/document?id=urn:contentItem:5TKV-H6D1-JDK3-92HF-00000-00&amp;idtype=PID&amp;context=1516831" TargetMode="External" /><Relationship Id="rId710" Type="http://schemas.openxmlformats.org/officeDocument/2006/relationships/footer" Target="footer192.xml" /><Relationship Id="rId711" Type="http://schemas.openxmlformats.org/officeDocument/2006/relationships/hyperlink" Target="https://advance.lexis.com/api/document?collection=news&amp;id=urn:contentItem:5MV8-4NN1-JDK3-92B1-00000-00&amp;context=" TargetMode="External" /><Relationship Id="rId712" Type="http://schemas.openxmlformats.org/officeDocument/2006/relationships/header" Target="header193.xml" /><Relationship Id="rId713" Type="http://schemas.openxmlformats.org/officeDocument/2006/relationships/header" Target="header194.xml" /><Relationship Id="rId714" Type="http://schemas.openxmlformats.org/officeDocument/2006/relationships/footer" Target="footer193.xml" /><Relationship Id="rId715" Type="http://schemas.openxmlformats.org/officeDocument/2006/relationships/footer" Target="footer194.xml" /><Relationship Id="rId716" Type="http://schemas.openxmlformats.org/officeDocument/2006/relationships/header" Target="header195.xml" /><Relationship Id="rId717" Type="http://schemas.openxmlformats.org/officeDocument/2006/relationships/footer" Target="footer195.xml" /><Relationship Id="rId718" Type="http://schemas.openxmlformats.org/officeDocument/2006/relationships/hyperlink" Target="https://advance.lexis.com/api/document?collection=news&amp;id=urn:contentItem:5MV5-44D1-JDK3-910Y-00000-00&amp;context=" TargetMode="External" /><Relationship Id="rId719" Type="http://schemas.openxmlformats.org/officeDocument/2006/relationships/header" Target="header196.xml" /><Relationship Id="rId72" Type="http://schemas.openxmlformats.org/officeDocument/2006/relationships/hyperlink" Target="https://advance.lexis.com/api/document?id=urn:contentItem:5Y30-B1W1-DY2T-C2GW-00000-00&amp;idtype=PID&amp;context=1516831" TargetMode="External" /><Relationship Id="rId720" Type="http://schemas.openxmlformats.org/officeDocument/2006/relationships/header" Target="header197.xml" /><Relationship Id="rId721" Type="http://schemas.openxmlformats.org/officeDocument/2006/relationships/footer" Target="footer196.xml" /><Relationship Id="rId722" Type="http://schemas.openxmlformats.org/officeDocument/2006/relationships/footer" Target="footer197.xml" /><Relationship Id="rId723" Type="http://schemas.openxmlformats.org/officeDocument/2006/relationships/header" Target="header198.xml" /><Relationship Id="rId724" Type="http://schemas.openxmlformats.org/officeDocument/2006/relationships/footer" Target="footer198.xml" /><Relationship Id="rId725" Type="http://schemas.openxmlformats.org/officeDocument/2006/relationships/hyperlink" Target="https://advance.lexis.com/api/document?collection=news&amp;id=urn:contentItem:5R4R-98G1-JDK3-91T3-00000-00&amp;context=" TargetMode="External" /><Relationship Id="rId726" Type="http://schemas.openxmlformats.org/officeDocument/2006/relationships/hyperlink" Target="http://montrealgazette.com/news/local-news/quebec-losing-7000-residents-to-other-provinces-every-year-analysis" TargetMode="External" /><Relationship Id="rId727" Type="http://schemas.openxmlformats.org/officeDocument/2006/relationships/hyperlink" Target="http://montrealgazette.com/news/quebecs-labour-force-needs-are-urgent-couillard-tells-discrimination-conference" TargetMode="External" /><Relationship Id="rId728" Type="http://schemas.openxmlformats.org/officeDocument/2006/relationships/hyperlink" Target="http://montrealgazette.com/news/local-news/montreal-police-chief-to-be-removed-because-of-systemic-problems-report" TargetMode="External" /><Relationship Id="rId729" Type="http://schemas.openxmlformats.org/officeDocument/2006/relationships/hyperlink" Target="http://montrealgazette.com/news/quebec/bonjour-hi-english-is-not-a-foreign-language-in-quebec-couillard-says" TargetMode="External" /><Relationship Id="rId73" Type="http://schemas.openxmlformats.org/officeDocument/2006/relationships/hyperlink" Target="https://advance.lexis.com/api/document?id=urn:contentItem:5PN8-XYN1-JBVR-3151-00000-00&amp;idtype=PID&amp;context=1516831" TargetMode="External" /><Relationship Id="rId730" Type="http://schemas.openxmlformats.org/officeDocument/2006/relationships/hyperlink" Target="http://montrealgazette.com/news/quebec/parti-quebecois-motion-would-declare-bonjour-hi-an-irritant" TargetMode="External" /><Relationship Id="rId731" Type="http://schemas.openxmlformats.org/officeDocument/2006/relationships/hyperlink" Target="http://montrealgazette.com/news/quebec/pq-youth-blast-liberals-for-contemplating-loosening-up-french-charter" TargetMode="External" /><Relationship Id="rId732" Type="http://schemas.openxmlformats.org/officeDocument/2006/relationships/hyperlink" Target="http://montrealgazette.com/news/local-news/christmas-trees-to-be-pricier-this-year-quebec-growers-say" TargetMode="External" /><Relationship Id="rId733" Type="http://schemas.openxmlformats.org/officeDocument/2006/relationships/hyperlink" Target="http://montrealgazette.com/news/local-news/the-week-in-review-moving-on-job-woes-policing-police-more-bonjour-hi-up-a-tree" TargetMode="External" /><Relationship Id="rId734" Type="http://schemas.openxmlformats.org/officeDocument/2006/relationships/header" Target="header199.xml" /><Relationship Id="rId735" Type="http://schemas.openxmlformats.org/officeDocument/2006/relationships/header" Target="header200.xml" /><Relationship Id="rId736" Type="http://schemas.openxmlformats.org/officeDocument/2006/relationships/footer" Target="footer199.xml" /><Relationship Id="rId737" Type="http://schemas.openxmlformats.org/officeDocument/2006/relationships/footer" Target="footer200.xml" /><Relationship Id="rId738" Type="http://schemas.openxmlformats.org/officeDocument/2006/relationships/header" Target="header201.xml" /><Relationship Id="rId739" Type="http://schemas.openxmlformats.org/officeDocument/2006/relationships/footer" Target="footer201.xml" /><Relationship Id="rId74" Type="http://schemas.openxmlformats.org/officeDocument/2006/relationships/hyperlink" Target="https://advance.lexis.com/api/document?id=urn:contentItem:5YNG-N1J1-F125-122N-00000-00&amp;idtype=PID&amp;context=1516831" TargetMode="External" /><Relationship Id="rId740" Type="http://schemas.openxmlformats.org/officeDocument/2006/relationships/hyperlink" Target="https://advance.lexis.com/api/document?collection=news&amp;id=urn:contentItem:5TKV-NVY1-JDK3-935V-00000-00&amp;context=" TargetMode="External" /><Relationship Id="rId741" Type="http://schemas.openxmlformats.org/officeDocument/2006/relationships/hyperlink" Target="https://montrealgazette.com/news/crime/active-shooter-multiple-casualties-after-shooting-near-pittsburgh-synagogue/wcm/9f887ecb-b5be-487b-bbc4-9de4218e159d" TargetMode="External" /><Relationship Id="rId742" Type="http://schemas.openxmlformats.org/officeDocument/2006/relationships/hyperlink" Target="https://montrealgazette.com/news/local-news/montrealers-rally-against-antisemitism-in-wake-of-pittsburgh-tragedy" TargetMode="External" /><Relationship Id="rId743" Type="http://schemas.openxmlformats.org/officeDocument/2006/relationships/hyperlink" Target="https://montrealgazette.com/tag/quebec-mosque-shooting" TargetMode="External" /><Relationship Id="rId744" Type="http://schemas.openxmlformats.org/officeDocument/2006/relationships/hyperlink" Target="https://montrealgazette.com/pmn/news-pmn/canada-news-pmn/quebec-city-mosque-decries-madness-of-men-after-attack-on-pittsburgh-synagogue/wcm/535155fc-a60a-4068-bdf4-c3236d154c22" TargetMode="External" /><Relationship Id="rId745" Type="http://schemas.openxmlformats.org/officeDocument/2006/relationships/hyperlink" Target="https://montrealgazette.com/news/local-news/at-montreal-synagogues-messages-of-solidarity-transcend-religious-barriers" TargetMode="External" /><Relationship Id="rId746" Type="http://schemas.openxmlformats.org/officeDocument/2006/relationships/header" Target="header202.xml" /><Relationship Id="rId747" Type="http://schemas.openxmlformats.org/officeDocument/2006/relationships/header" Target="header203.xml" /><Relationship Id="rId748" Type="http://schemas.openxmlformats.org/officeDocument/2006/relationships/footer" Target="footer202.xml" /><Relationship Id="rId749" Type="http://schemas.openxmlformats.org/officeDocument/2006/relationships/footer" Target="footer203.xml" /><Relationship Id="rId75" Type="http://schemas.openxmlformats.org/officeDocument/2006/relationships/hyperlink" Target="https://advance.lexis.com/api/document?id=urn:contentItem:5YNH-4W71-DY2T-C381-00000-00&amp;idtype=PID&amp;context=1516831" TargetMode="External" /><Relationship Id="rId750" Type="http://schemas.openxmlformats.org/officeDocument/2006/relationships/header" Target="header204.xml" /><Relationship Id="rId751" Type="http://schemas.openxmlformats.org/officeDocument/2006/relationships/footer" Target="footer204.xml" /><Relationship Id="rId752" Type="http://schemas.openxmlformats.org/officeDocument/2006/relationships/hyperlink" Target="https://advance.lexis.com/api/document?collection=news&amp;id=urn:contentItem:5TKV-H6D1-JDK3-92HF-00000-00&amp;context=" TargetMode="External" /><Relationship Id="rId753" Type="http://schemas.openxmlformats.org/officeDocument/2006/relationships/hyperlink" Target="https://montrealgazette.com/news/at-montreal-synagogues-messages-of-solidarity-transcend-religious-barriers" TargetMode="External" /><Relationship Id="rId754" Type="http://schemas.openxmlformats.org/officeDocument/2006/relationships/header" Target="header205.xml" /><Relationship Id="rId755" Type="http://schemas.openxmlformats.org/officeDocument/2006/relationships/header" Target="header206.xml" /><Relationship Id="rId756" Type="http://schemas.openxmlformats.org/officeDocument/2006/relationships/footer" Target="footer205.xml" /><Relationship Id="rId757" Type="http://schemas.openxmlformats.org/officeDocument/2006/relationships/footer" Target="footer206.xml" /><Relationship Id="rId758" Type="http://schemas.openxmlformats.org/officeDocument/2006/relationships/header" Target="header207.xml" /><Relationship Id="rId759" Type="http://schemas.openxmlformats.org/officeDocument/2006/relationships/footer" Target="footer207.xml" /><Relationship Id="rId76" Type="http://schemas.openxmlformats.org/officeDocument/2006/relationships/hyperlink" Target="https://advance.lexis.com/api/document?id=urn:contentItem:5YNG-N1J1-F125-1226-00000-00&amp;idtype=PID&amp;context=1516831" TargetMode="External" /><Relationship Id="rId760" Type="http://schemas.openxmlformats.org/officeDocument/2006/relationships/hyperlink" Target="https://advance.lexis.com/api/document?collection=news&amp;id=urn:contentItem:5Y30-B1W1-DY2T-C2GW-00000-00&amp;context=" TargetMode="External" /><Relationship Id="rId761" Type="http://schemas.openxmlformats.org/officeDocument/2006/relationships/header" Target="header208.xml" /><Relationship Id="rId762" Type="http://schemas.openxmlformats.org/officeDocument/2006/relationships/header" Target="header209.xml" /><Relationship Id="rId763" Type="http://schemas.openxmlformats.org/officeDocument/2006/relationships/footer" Target="footer208.xml" /><Relationship Id="rId764" Type="http://schemas.openxmlformats.org/officeDocument/2006/relationships/footer" Target="footer209.xml" /><Relationship Id="rId765" Type="http://schemas.openxmlformats.org/officeDocument/2006/relationships/header" Target="header210.xml" /><Relationship Id="rId766" Type="http://schemas.openxmlformats.org/officeDocument/2006/relationships/footer" Target="footer210.xml" /><Relationship Id="rId767" Type="http://schemas.openxmlformats.org/officeDocument/2006/relationships/hyperlink" Target="https://advance.lexis.com/api/document?collection=news&amp;id=urn:contentItem:5PN8-XYN1-JBVR-3151-00000-00&amp;context=" TargetMode="External" /><Relationship Id="rId768" Type="http://schemas.openxmlformats.org/officeDocument/2006/relationships/hyperlink" Target="mailto:sfpupitre@lapressecanadienne.com" TargetMode="External" /><Relationship Id="rId769" Type="http://schemas.openxmlformats.org/officeDocument/2006/relationships/header" Target="header211.xml" /><Relationship Id="rId77" Type="http://schemas.openxmlformats.org/officeDocument/2006/relationships/hyperlink" Target="https://advance.lexis.com/api/document?id=urn:contentItem:5YNG-G951-JDK3-94F1-00000-00&amp;idtype=PID&amp;context=1516831" TargetMode="External" /><Relationship Id="rId770" Type="http://schemas.openxmlformats.org/officeDocument/2006/relationships/header" Target="header212.xml" /><Relationship Id="rId771" Type="http://schemas.openxmlformats.org/officeDocument/2006/relationships/footer" Target="footer211.xml" /><Relationship Id="rId772" Type="http://schemas.openxmlformats.org/officeDocument/2006/relationships/footer" Target="footer212.xml" /><Relationship Id="rId773" Type="http://schemas.openxmlformats.org/officeDocument/2006/relationships/header" Target="header213.xml" /><Relationship Id="rId774" Type="http://schemas.openxmlformats.org/officeDocument/2006/relationships/footer" Target="footer213.xml" /><Relationship Id="rId775" Type="http://schemas.openxmlformats.org/officeDocument/2006/relationships/hyperlink" Target="https://advance.lexis.com/api/document?collection=news&amp;id=urn:contentItem:5YNG-N1J1-F125-122N-00000-00&amp;context=" TargetMode="External" /><Relationship Id="rId776" Type="http://schemas.openxmlformats.org/officeDocument/2006/relationships/hyperlink" Target="https://montrealgazette.com/news/local-news/we-reached-out-for-help-residence-herron-owner-denies-allegations-of-negligence/wcm/4d40eaaf-6c8d-4486-a132-f64dcc0e11f1/" TargetMode="External" /><Relationship Id="rId777" Type="http://schemas.openxmlformats.org/officeDocument/2006/relationships/hyperlink" Target="https://montrealgazette.com/news/local-news/lasalle-hospital-to-open-coronavirus-ward/wcm/f4e21ff3-aaed-4c30-9ff6-d6f88638b3a3/" TargetMode="External" /><Relationship Id="rId778" Type="http://schemas.openxmlformats.org/officeDocument/2006/relationships/hyperlink" Target="https://montrealgazette.com/news/local-news/police-urge-montrealers-to-report-covid-scofflaws-online-not-call-911/wcm/7492536f-ed23-42c5-804e-d8eec60761d6/" TargetMode="External" /><Relationship Id="rId779" Type="http://schemas.openxmlformats.org/officeDocument/2006/relationships/hyperlink" Target="https://montrealgazette.com/news/local-news/coronavirus-whats-open-and-closed-in-montreal" TargetMode="External" /><Relationship Id="rId78" Type="http://schemas.openxmlformats.org/officeDocument/2006/relationships/hyperlink" Target="https://advance.lexis.com/api/document?id=urn:contentItem:5YNH-0F31-DY2T-C2KR-00000-00&amp;idtype=PID&amp;context=1516831" TargetMode="External" /><Relationship Id="rId780" Type="http://schemas.openxmlformats.org/officeDocument/2006/relationships/hyperlink" Target="https://montrealgazette.com/news/quebec/covid-19-legault-pledges-to-get-to-the-bottom-of-what-happened-at-dorval-residence/wcm/6decc0ea-9e46-46c1-9333-3f1e66862670/" TargetMode="External" /><Relationship Id="rId781" Type="http://schemas.openxmlformats.org/officeDocument/2006/relationships/hyperlink" Target="https://montrealgazette.com/news/local-news/coronavirus-live-updates-police-begin-investigation-into-dorval-residence/wcm/8af2f177-da15-42d6-84ee-204bbd7d3f09/" TargetMode="External" /><Relationship Id="rId782" Type="http://schemas.openxmlformats.org/officeDocument/2006/relationships/hyperlink" Target="http://montrealgazette.com/news/local-news/coronavirus-live-updates-herron-residence-owner-refutes-negligence-claims" TargetMode="External" /><Relationship Id="rId783" Type="http://schemas.openxmlformats.org/officeDocument/2006/relationships/header" Target="header214.xml" /><Relationship Id="rId784" Type="http://schemas.openxmlformats.org/officeDocument/2006/relationships/header" Target="header215.xml" /><Relationship Id="rId785" Type="http://schemas.openxmlformats.org/officeDocument/2006/relationships/footer" Target="footer214.xml" /><Relationship Id="rId786" Type="http://schemas.openxmlformats.org/officeDocument/2006/relationships/footer" Target="footer215.xml" /><Relationship Id="rId787" Type="http://schemas.openxmlformats.org/officeDocument/2006/relationships/header" Target="header216.xml" /><Relationship Id="rId788" Type="http://schemas.openxmlformats.org/officeDocument/2006/relationships/footer" Target="footer216.xml" /><Relationship Id="rId789" Type="http://schemas.openxmlformats.org/officeDocument/2006/relationships/hyperlink" Target="https://advance.lexis.com/api/document?collection=news&amp;id=urn:contentItem:5YNH-4W71-DY2T-C381-00000-00&amp;context=" TargetMode="External" /><Relationship Id="rId79" Type="http://schemas.openxmlformats.org/officeDocument/2006/relationships/hyperlink" Target="https://advance.lexis.com/api/document?id=urn:contentItem:5YNH-4W71-DY2T-C380-00000-00&amp;idtype=PID&amp;context=1516831" TargetMode="External" /><Relationship Id="rId790" Type="http://schemas.openxmlformats.org/officeDocument/2006/relationships/header" Target="header217.xml" /><Relationship Id="rId791" Type="http://schemas.openxmlformats.org/officeDocument/2006/relationships/header" Target="header218.xml" /><Relationship Id="rId792" Type="http://schemas.openxmlformats.org/officeDocument/2006/relationships/footer" Target="footer217.xml" /><Relationship Id="rId793" Type="http://schemas.openxmlformats.org/officeDocument/2006/relationships/footer" Target="footer218.xml" /><Relationship Id="rId794" Type="http://schemas.openxmlformats.org/officeDocument/2006/relationships/header" Target="header219.xml" /><Relationship Id="rId795" Type="http://schemas.openxmlformats.org/officeDocument/2006/relationships/footer" Target="footer219.xml" /><Relationship Id="rId796" Type="http://schemas.openxmlformats.org/officeDocument/2006/relationships/hyperlink" Target="https://advance.lexis.com/api/document?collection=news&amp;id=urn:contentItem:5YNG-N1J1-F125-1226-00000-00&amp;context=" TargetMode="External" /><Relationship Id="rId797" Type="http://schemas.openxmlformats.org/officeDocument/2006/relationships/header" Target="header220.xml" /><Relationship Id="rId798" Type="http://schemas.openxmlformats.org/officeDocument/2006/relationships/header" Target="header221.xml" /><Relationship Id="rId799" Type="http://schemas.openxmlformats.org/officeDocument/2006/relationships/footer" Target="footer220.xml" /><Relationship Id="rId8" Type="http://schemas.openxmlformats.org/officeDocument/2006/relationships/hyperlink" Target="https://advance.lexis.com/api/document?id=urn:contentItem:5X3S-2771-JBVR-300M-00000-00&amp;idtype=PID&amp;context=1516831" TargetMode="External" /><Relationship Id="rId80" Type="http://schemas.openxmlformats.org/officeDocument/2006/relationships/hyperlink" Target="https://advance.lexis.com/api/document?id=urn:contentItem:5YNG-9S51-JDK3-93VG-00000-00&amp;idtype=PID&amp;context=1516831" TargetMode="External" /><Relationship Id="rId800" Type="http://schemas.openxmlformats.org/officeDocument/2006/relationships/footer" Target="footer221.xml" /><Relationship Id="rId801" Type="http://schemas.openxmlformats.org/officeDocument/2006/relationships/header" Target="header222.xml" /><Relationship Id="rId802" Type="http://schemas.openxmlformats.org/officeDocument/2006/relationships/footer" Target="footer222.xml" /><Relationship Id="rId803" Type="http://schemas.openxmlformats.org/officeDocument/2006/relationships/hyperlink" Target="https://advance.lexis.com/api/document?collection=news&amp;id=urn:contentItem:5YNG-G951-JDK3-94F1-00000-00&amp;context=" TargetMode="External" /><Relationship Id="rId804" Type="http://schemas.openxmlformats.org/officeDocument/2006/relationships/header" Target="header223.xml" /><Relationship Id="rId805" Type="http://schemas.openxmlformats.org/officeDocument/2006/relationships/header" Target="header224.xml" /><Relationship Id="rId806" Type="http://schemas.openxmlformats.org/officeDocument/2006/relationships/footer" Target="footer223.xml" /><Relationship Id="rId807" Type="http://schemas.openxmlformats.org/officeDocument/2006/relationships/footer" Target="footer224.xml" /><Relationship Id="rId808" Type="http://schemas.openxmlformats.org/officeDocument/2006/relationships/header" Target="header225.xml" /><Relationship Id="rId809" Type="http://schemas.openxmlformats.org/officeDocument/2006/relationships/footer" Target="footer225.xml" /><Relationship Id="rId81" Type="http://schemas.openxmlformats.org/officeDocument/2006/relationships/hyperlink" Target="https://advance.lexis.com/api/document?id=urn:contentItem:5YNG-TKW1-JBKR-N51S-00000-00&amp;idtype=PID&amp;context=1516831" TargetMode="External" /><Relationship Id="rId810" Type="http://schemas.openxmlformats.org/officeDocument/2006/relationships/hyperlink" Target="https://advance.lexis.com/api/document?collection=news&amp;id=urn:contentItem:5YNH-0F31-DY2T-C2KR-00000-00&amp;context=" TargetMode="External" /><Relationship Id="rId811" Type="http://schemas.openxmlformats.org/officeDocument/2006/relationships/header" Target="header226.xml" /><Relationship Id="rId812" Type="http://schemas.openxmlformats.org/officeDocument/2006/relationships/header" Target="header227.xml" /><Relationship Id="rId813" Type="http://schemas.openxmlformats.org/officeDocument/2006/relationships/footer" Target="footer226.xml" /><Relationship Id="rId814" Type="http://schemas.openxmlformats.org/officeDocument/2006/relationships/footer" Target="footer227.xml" /><Relationship Id="rId815" Type="http://schemas.openxmlformats.org/officeDocument/2006/relationships/header" Target="header228.xml" /><Relationship Id="rId816" Type="http://schemas.openxmlformats.org/officeDocument/2006/relationships/footer" Target="footer228.xml" /><Relationship Id="rId817" Type="http://schemas.openxmlformats.org/officeDocument/2006/relationships/hyperlink" Target="https://advance.lexis.com/api/document?collection=news&amp;id=urn:contentItem:5YNH-4W71-DY2T-C380-00000-00&amp;context=" TargetMode="External" /><Relationship Id="rId818" Type="http://schemas.openxmlformats.org/officeDocument/2006/relationships/header" Target="header229.xml" /><Relationship Id="rId819" Type="http://schemas.openxmlformats.org/officeDocument/2006/relationships/header" Target="header230.xml" /><Relationship Id="rId82" Type="http://schemas.openxmlformats.org/officeDocument/2006/relationships/hyperlink" Target="https://advance.lexis.com/api/document?id=urn:contentItem:5N0C-H571-JBVR-303S-00000-00&amp;idtype=PID&amp;context=1516831" TargetMode="External" /><Relationship Id="rId820" Type="http://schemas.openxmlformats.org/officeDocument/2006/relationships/footer" Target="footer229.xml" /><Relationship Id="rId821" Type="http://schemas.openxmlformats.org/officeDocument/2006/relationships/footer" Target="footer230.xml" /><Relationship Id="rId822" Type="http://schemas.openxmlformats.org/officeDocument/2006/relationships/header" Target="header231.xml" /><Relationship Id="rId823" Type="http://schemas.openxmlformats.org/officeDocument/2006/relationships/footer" Target="footer231.xml" /><Relationship Id="rId824" Type="http://schemas.openxmlformats.org/officeDocument/2006/relationships/hyperlink" Target="https://advance.lexis.com/api/document?collection=news&amp;id=urn:contentItem:5YNG-9S51-JDK3-93VG-00000-00&amp;context=" TargetMode="External" /><Relationship Id="rId825" Type="http://schemas.openxmlformats.org/officeDocument/2006/relationships/header" Target="header232.xml" /><Relationship Id="rId826" Type="http://schemas.openxmlformats.org/officeDocument/2006/relationships/header" Target="header233.xml" /><Relationship Id="rId827" Type="http://schemas.openxmlformats.org/officeDocument/2006/relationships/footer" Target="footer232.xml" /><Relationship Id="rId828" Type="http://schemas.openxmlformats.org/officeDocument/2006/relationships/footer" Target="footer233.xml" /><Relationship Id="rId829" Type="http://schemas.openxmlformats.org/officeDocument/2006/relationships/header" Target="header234.xml" /><Relationship Id="rId83" Type="http://schemas.openxmlformats.org/officeDocument/2006/relationships/hyperlink" Target="https://advance.lexis.com/api/document?id=urn:contentItem:5Y54-FYY1-JDK3-94D8-00000-00&amp;idtype=PID&amp;context=1516831" TargetMode="External" /><Relationship Id="rId830" Type="http://schemas.openxmlformats.org/officeDocument/2006/relationships/footer" Target="footer234.xml" /><Relationship Id="rId831" Type="http://schemas.openxmlformats.org/officeDocument/2006/relationships/hyperlink" Target="https://advance.lexis.com/api/document?collection=news&amp;id=urn:contentItem:5YNG-TKW1-JBKR-N51S-00000-00&amp;context=" TargetMode="External" /><Relationship Id="rId832" Type="http://schemas.openxmlformats.org/officeDocument/2006/relationships/header" Target="header235.xml" /><Relationship Id="rId833" Type="http://schemas.openxmlformats.org/officeDocument/2006/relationships/header" Target="header236.xml" /><Relationship Id="rId834" Type="http://schemas.openxmlformats.org/officeDocument/2006/relationships/footer" Target="footer235.xml" /><Relationship Id="rId835" Type="http://schemas.openxmlformats.org/officeDocument/2006/relationships/footer" Target="footer236.xml" /><Relationship Id="rId836" Type="http://schemas.openxmlformats.org/officeDocument/2006/relationships/header" Target="header237.xml" /><Relationship Id="rId837" Type="http://schemas.openxmlformats.org/officeDocument/2006/relationships/footer" Target="footer237.xml" /><Relationship Id="rId838" Type="http://schemas.openxmlformats.org/officeDocument/2006/relationships/hyperlink" Target="https://advance.lexis.com/api/document?collection=news&amp;id=urn:contentItem:5N0C-H571-JBVR-303S-00000-00&amp;context=" TargetMode="External" /><Relationship Id="rId839" Type="http://schemas.openxmlformats.org/officeDocument/2006/relationships/header" Target="header238.xml" /><Relationship Id="rId84" Type="http://schemas.openxmlformats.org/officeDocument/2006/relationships/hyperlink" Target="https://advance.lexis.com/api/document?id=urn:contentItem:5Y54-YV31-DY2T-C0DJ-00000-00&amp;idtype=PID&amp;context=1516831" TargetMode="External" /><Relationship Id="rId840" Type="http://schemas.openxmlformats.org/officeDocument/2006/relationships/header" Target="header239.xml" /><Relationship Id="rId841" Type="http://schemas.openxmlformats.org/officeDocument/2006/relationships/footer" Target="footer238.xml" /><Relationship Id="rId842" Type="http://schemas.openxmlformats.org/officeDocument/2006/relationships/footer" Target="footer239.xml" /><Relationship Id="rId843" Type="http://schemas.openxmlformats.org/officeDocument/2006/relationships/header" Target="header240.xml" /><Relationship Id="rId844" Type="http://schemas.openxmlformats.org/officeDocument/2006/relationships/footer" Target="footer240.xml" /><Relationship Id="rId845" Type="http://schemas.openxmlformats.org/officeDocument/2006/relationships/hyperlink" Target="https://advance.lexis.com/api/document?collection=news&amp;id=urn:contentItem:5Y54-FYY1-JDK3-94D8-00000-00&amp;context=" TargetMode="External" /><Relationship Id="rId846" Type="http://schemas.openxmlformats.org/officeDocument/2006/relationships/hyperlink" Target="https://montrealgazette.com/news/local-news/montreal-stabbing-victim-in-critical-condition-21-year-old-arrested" TargetMode="External" /><Relationship Id="rId847" Type="http://schemas.openxmlformats.org/officeDocument/2006/relationships/header" Target="header241.xml" /><Relationship Id="rId848" Type="http://schemas.openxmlformats.org/officeDocument/2006/relationships/header" Target="header242.xml" /><Relationship Id="rId849" Type="http://schemas.openxmlformats.org/officeDocument/2006/relationships/footer" Target="footer241.xml" /><Relationship Id="rId85" Type="http://schemas.openxmlformats.org/officeDocument/2006/relationships/hyperlink" Target="https://advance.lexis.com/api/document?id=urn:contentItem:5JW8-0HS1-JCSH-34J8-00000-00&amp;idtype=PID&amp;context=1516831" TargetMode="External" /><Relationship Id="rId850" Type="http://schemas.openxmlformats.org/officeDocument/2006/relationships/footer" Target="footer242.xml" /><Relationship Id="rId851" Type="http://schemas.openxmlformats.org/officeDocument/2006/relationships/header" Target="header243.xml" /><Relationship Id="rId852" Type="http://schemas.openxmlformats.org/officeDocument/2006/relationships/footer" Target="footer243.xml" /><Relationship Id="rId853" Type="http://schemas.openxmlformats.org/officeDocument/2006/relationships/hyperlink" Target="https://advance.lexis.com/api/document?collection=news&amp;id=urn:contentItem:5Y54-YV31-DY2T-C0DJ-00000-00&amp;context=" TargetMode="External" /><Relationship Id="rId854" Type="http://schemas.openxmlformats.org/officeDocument/2006/relationships/header" Target="header244.xml" /><Relationship Id="rId855" Type="http://schemas.openxmlformats.org/officeDocument/2006/relationships/header" Target="header245.xml" /><Relationship Id="rId856" Type="http://schemas.openxmlformats.org/officeDocument/2006/relationships/footer" Target="footer244.xml" /><Relationship Id="rId857" Type="http://schemas.openxmlformats.org/officeDocument/2006/relationships/footer" Target="footer245.xml" /><Relationship Id="rId858" Type="http://schemas.openxmlformats.org/officeDocument/2006/relationships/header" Target="header246.xml" /><Relationship Id="rId859" Type="http://schemas.openxmlformats.org/officeDocument/2006/relationships/footer" Target="footer246.xml" /><Relationship Id="rId86" Type="http://schemas.openxmlformats.org/officeDocument/2006/relationships/hyperlink" Target="https://advance.lexis.com/api/document?id=urn:contentItem:5MXN-PS21-DY9S-T04X-00000-00&amp;idtype=PID&amp;context=1516831" TargetMode="External" /><Relationship Id="rId860" Type="http://schemas.openxmlformats.org/officeDocument/2006/relationships/hyperlink" Target="https://advance.lexis.com/api/document?collection=news&amp;id=urn:contentItem:5JW8-0HS1-JCSH-34J8-00000-00&amp;context=" TargetMode="External" /><Relationship Id="rId861" Type="http://schemas.openxmlformats.org/officeDocument/2006/relationships/header" Target="header247.xml" /><Relationship Id="rId862" Type="http://schemas.openxmlformats.org/officeDocument/2006/relationships/header" Target="header248.xml" /><Relationship Id="rId863" Type="http://schemas.openxmlformats.org/officeDocument/2006/relationships/footer" Target="footer247.xml" /><Relationship Id="rId864" Type="http://schemas.openxmlformats.org/officeDocument/2006/relationships/footer" Target="footer248.xml" /><Relationship Id="rId865" Type="http://schemas.openxmlformats.org/officeDocument/2006/relationships/header" Target="header249.xml" /><Relationship Id="rId866" Type="http://schemas.openxmlformats.org/officeDocument/2006/relationships/footer" Target="footer249.xml" /><Relationship Id="rId867" Type="http://schemas.openxmlformats.org/officeDocument/2006/relationships/hyperlink" Target="https://advance.lexis.com/api/document?collection=news&amp;id=urn:contentItem:5MXN-PS21-DY9S-T04X-00000-00&amp;context=" TargetMode="External" /><Relationship Id="rId868" Type="http://schemas.openxmlformats.org/officeDocument/2006/relationships/header" Target="header250.xml" /><Relationship Id="rId869" Type="http://schemas.openxmlformats.org/officeDocument/2006/relationships/header" Target="header251.xml" /><Relationship Id="rId87" Type="http://schemas.openxmlformats.org/officeDocument/2006/relationships/hyperlink" Target="https://advance.lexis.com/api/document?id=urn:contentItem:5JC7-9741-JBVR-31MP-00000-00&amp;idtype=PID&amp;context=1516831" TargetMode="External" /><Relationship Id="rId870" Type="http://schemas.openxmlformats.org/officeDocument/2006/relationships/footer" Target="footer250.xml" /><Relationship Id="rId871" Type="http://schemas.openxmlformats.org/officeDocument/2006/relationships/footer" Target="footer251.xml" /><Relationship Id="rId872" Type="http://schemas.openxmlformats.org/officeDocument/2006/relationships/header" Target="header252.xml" /><Relationship Id="rId873" Type="http://schemas.openxmlformats.org/officeDocument/2006/relationships/footer" Target="footer252.xml" /><Relationship Id="rId874" Type="http://schemas.openxmlformats.org/officeDocument/2006/relationships/hyperlink" Target="https://advance.lexis.com/api/document?collection=news&amp;id=urn:contentItem:5JC7-9741-JBVR-31MP-00000-00&amp;context=" TargetMode="External" /><Relationship Id="rId875" Type="http://schemas.openxmlformats.org/officeDocument/2006/relationships/header" Target="header253.xml" /><Relationship Id="rId876" Type="http://schemas.openxmlformats.org/officeDocument/2006/relationships/header" Target="header254.xml" /><Relationship Id="rId877" Type="http://schemas.openxmlformats.org/officeDocument/2006/relationships/footer" Target="footer253.xml" /><Relationship Id="rId878" Type="http://schemas.openxmlformats.org/officeDocument/2006/relationships/footer" Target="footer254.xml" /><Relationship Id="rId879" Type="http://schemas.openxmlformats.org/officeDocument/2006/relationships/header" Target="header255.xml" /><Relationship Id="rId88" Type="http://schemas.openxmlformats.org/officeDocument/2006/relationships/hyperlink" Target="https://advance.lexis.com/api/document?id=urn:contentItem:5WSD-2VT1-F125-13Y3-00000-00&amp;idtype=PID&amp;context=1516831" TargetMode="External" /><Relationship Id="rId880" Type="http://schemas.openxmlformats.org/officeDocument/2006/relationships/footer" Target="footer255.xml" /><Relationship Id="rId881" Type="http://schemas.openxmlformats.org/officeDocument/2006/relationships/hyperlink" Target="https://advance.lexis.com/api/document?collection=news&amp;id=urn:contentItem:5WSD-2VT1-F125-13Y3-00000-00&amp;context=" TargetMode="External" /><Relationship Id="rId882" Type="http://schemas.openxmlformats.org/officeDocument/2006/relationships/hyperlink" Target="https://montrealgazette.com/news/police-ethics-committee-sanctions-montreal-officer-for-eighth-time" TargetMode="External" /><Relationship Id="rId883" Type="http://schemas.openxmlformats.org/officeDocument/2006/relationships/hyperlink" Target="https://montrealgazette.com/news/local-news/montreal-police-officer-cited-by-police-ethics-commission-for-insulting-muslim-driver" TargetMode="External" /><Relationship Id="rId884" Type="http://schemas.openxmlformats.org/officeDocument/2006/relationships/hyperlink" Target="https://montrealgazette.com/news/local-news/lasalle-man-sues-montreal-police-over-abusive-arrest" TargetMode="External" /><Relationship Id="rId885" Type="http://schemas.openxmlformats.org/officeDocument/2006/relationships/hyperlink" Target="https://montrealgazette.com/news/local-news/gatineau-police-says-one-of-its-officers-faces-two-criminal-charges" TargetMode="External" /><Relationship Id="rId886" Type="http://schemas.openxmlformats.org/officeDocument/2006/relationships/header" Target="header256.xml" /><Relationship Id="rId887" Type="http://schemas.openxmlformats.org/officeDocument/2006/relationships/header" Target="header257.xml" /><Relationship Id="rId888" Type="http://schemas.openxmlformats.org/officeDocument/2006/relationships/footer" Target="footer256.xml" /><Relationship Id="rId889" Type="http://schemas.openxmlformats.org/officeDocument/2006/relationships/footer" Target="footer257.xml" /><Relationship Id="rId89" Type="http://schemas.openxmlformats.org/officeDocument/2006/relationships/hyperlink" Target="https://advance.lexis.com/api/document?id=urn:contentItem:5Y36-CGV1-JBKR-N3CS-00000-00&amp;idtype=PID&amp;context=1516831" TargetMode="External" /><Relationship Id="rId890" Type="http://schemas.openxmlformats.org/officeDocument/2006/relationships/header" Target="header258.xml" /><Relationship Id="rId891" Type="http://schemas.openxmlformats.org/officeDocument/2006/relationships/footer" Target="footer258.xml" /><Relationship Id="rId892" Type="http://schemas.openxmlformats.org/officeDocument/2006/relationships/hyperlink" Target="https://advance.lexis.com/api/document?collection=news&amp;id=urn:contentItem:5Y36-CGV1-JBKR-N3CS-00000-00&amp;context=" TargetMode="External" /><Relationship Id="rId893" Type="http://schemas.openxmlformats.org/officeDocument/2006/relationships/header" Target="header259.xml" /><Relationship Id="rId894" Type="http://schemas.openxmlformats.org/officeDocument/2006/relationships/header" Target="header260.xml" /><Relationship Id="rId895" Type="http://schemas.openxmlformats.org/officeDocument/2006/relationships/footer" Target="footer259.xml" /><Relationship Id="rId896" Type="http://schemas.openxmlformats.org/officeDocument/2006/relationships/footer" Target="footer260.xml" /><Relationship Id="rId897" Type="http://schemas.openxmlformats.org/officeDocument/2006/relationships/header" Target="header261.xml" /><Relationship Id="rId898" Type="http://schemas.openxmlformats.org/officeDocument/2006/relationships/footer" Target="footer261.xml" /><Relationship Id="rId899" Type="http://schemas.openxmlformats.org/officeDocument/2006/relationships/hyperlink" Target="https://advance.lexis.com/api/document?collection=news&amp;id=urn:contentItem:5FH2-N271-DY9S-T1K7-00000-00&amp;context=" TargetMode="External" /><Relationship Id="rId9" Type="http://schemas.openxmlformats.org/officeDocument/2006/relationships/hyperlink" Target="https://advance.lexis.com/api/document?id=urn:contentItem:5YP9-4KM1-DY2T-C1NF-00000-00&amp;idtype=PID&amp;context=1516831" TargetMode="External" /><Relationship Id="rId90" Type="http://schemas.openxmlformats.org/officeDocument/2006/relationships/hyperlink" Target="https://advance.lexis.com/api/document?id=urn:contentItem:5FH2-N271-DY9S-T1K7-00000-00&amp;idtype=PID&amp;context=1516831" TargetMode="External" /><Relationship Id="rId900" Type="http://schemas.openxmlformats.org/officeDocument/2006/relationships/header" Target="header262.xml" /><Relationship Id="rId901" Type="http://schemas.openxmlformats.org/officeDocument/2006/relationships/header" Target="header263.xml" /><Relationship Id="rId902" Type="http://schemas.openxmlformats.org/officeDocument/2006/relationships/footer" Target="footer262.xml" /><Relationship Id="rId903" Type="http://schemas.openxmlformats.org/officeDocument/2006/relationships/footer" Target="footer263.xml" /><Relationship Id="rId904" Type="http://schemas.openxmlformats.org/officeDocument/2006/relationships/header" Target="header264.xml" /><Relationship Id="rId905" Type="http://schemas.openxmlformats.org/officeDocument/2006/relationships/footer" Target="footer264.xml" /><Relationship Id="rId906" Type="http://schemas.openxmlformats.org/officeDocument/2006/relationships/hyperlink" Target="https://advance.lexis.com/api/document?collection=news&amp;id=urn:contentItem:5M36-S9F1-DY9S-T0BT-00000-00&amp;context=" TargetMode="External" /><Relationship Id="rId907" Type="http://schemas.openxmlformats.org/officeDocument/2006/relationships/header" Target="header265.xml" /><Relationship Id="rId908" Type="http://schemas.openxmlformats.org/officeDocument/2006/relationships/header" Target="header266.xml" /><Relationship Id="rId909" Type="http://schemas.openxmlformats.org/officeDocument/2006/relationships/footer" Target="footer265.xml" /><Relationship Id="rId91" Type="http://schemas.openxmlformats.org/officeDocument/2006/relationships/hyperlink" Target="https://advance.lexis.com/api/document?id=urn:contentItem:5M36-S9F1-DY9S-T0BT-00000-00&amp;idtype=PID&amp;context=1516831" TargetMode="External" /><Relationship Id="rId910" Type="http://schemas.openxmlformats.org/officeDocument/2006/relationships/footer" Target="footer266.xml" /><Relationship Id="rId911" Type="http://schemas.openxmlformats.org/officeDocument/2006/relationships/header" Target="header267.xml" /><Relationship Id="rId912" Type="http://schemas.openxmlformats.org/officeDocument/2006/relationships/footer" Target="footer267.xml" /><Relationship Id="rId913" Type="http://schemas.openxmlformats.org/officeDocument/2006/relationships/hyperlink" Target="https://advance.lexis.com/api/document?collection=news&amp;id=urn:contentItem:5Y3N-5KV1-DY2T-C2F2-00000-00&amp;context=" TargetMode="External" /><Relationship Id="rId914" Type="http://schemas.openxmlformats.org/officeDocument/2006/relationships/header" Target="header268.xml" /><Relationship Id="rId915" Type="http://schemas.openxmlformats.org/officeDocument/2006/relationships/header" Target="header269.xml" /><Relationship Id="rId916" Type="http://schemas.openxmlformats.org/officeDocument/2006/relationships/footer" Target="footer268.xml" /><Relationship Id="rId917" Type="http://schemas.openxmlformats.org/officeDocument/2006/relationships/footer" Target="footer269.xml" /><Relationship Id="rId918" Type="http://schemas.openxmlformats.org/officeDocument/2006/relationships/header" Target="header270.xml" /><Relationship Id="rId919" Type="http://schemas.openxmlformats.org/officeDocument/2006/relationships/footer" Target="footer270.xml" /><Relationship Id="rId92" Type="http://schemas.openxmlformats.org/officeDocument/2006/relationships/hyperlink" Target="https://advance.lexis.com/api/document?id=urn:contentItem:5Y3N-5KV1-DY2T-C2F2-00000-00&amp;idtype=PID&amp;context=1516831" TargetMode="External" /><Relationship Id="rId920" Type="http://schemas.openxmlformats.org/officeDocument/2006/relationships/hyperlink" Target="https://advance.lexis.com/api/document?collection=news&amp;id=urn:contentItem:5Y36-BV01-JBKR-N3YV-00000-00&amp;context=" TargetMode="External" /><Relationship Id="rId921" Type="http://schemas.openxmlformats.org/officeDocument/2006/relationships/hyperlink" Target="https://montrealgazette.com/tag/crime-and-law" TargetMode="External" /><Relationship Id="rId922" Type="http://schemas.openxmlformats.org/officeDocument/2006/relationships/hyperlink" Target="https://montrealgazette.com/news/local-news/man-arrested-on-suspicion-of-orchestrating-assault-on-his-ex-in-montreal" TargetMode="External" /><Relationship Id="rId923" Type="http://schemas.openxmlformats.org/officeDocument/2006/relationships/header" Target="header271.xml" /><Relationship Id="rId924" Type="http://schemas.openxmlformats.org/officeDocument/2006/relationships/header" Target="header272.xml" /><Relationship Id="rId925" Type="http://schemas.openxmlformats.org/officeDocument/2006/relationships/footer" Target="footer271.xml" /><Relationship Id="rId926" Type="http://schemas.openxmlformats.org/officeDocument/2006/relationships/footer" Target="footer272.xml" /><Relationship Id="rId927" Type="http://schemas.openxmlformats.org/officeDocument/2006/relationships/header" Target="header273.xml" /><Relationship Id="rId928" Type="http://schemas.openxmlformats.org/officeDocument/2006/relationships/footer" Target="footer273.xml" /><Relationship Id="rId929" Type="http://schemas.openxmlformats.org/officeDocument/2006/relationships/hyperlink" Target="https://advance.lexis.com/api/document?collection=news&amp;id=urn:contentItem:5X4V-0KY1-JDK3-951R-00000-00&amp;context=" TargetMode="External" /><Relationship Id="rId93" Type="http://schemas.openxmlformats.org/officeDocument/2006/relationships/hyperlink" Target="https://advance.lexis.com/api/document?id=urn:contentItem:5Y36-BV01-JBKR-N3YV-00000-00&amp;idtype=PID&amp;context=1516831" TargetMode="External" /><Relationship Id="rId930" Type="http://schemas.openxmlformats.org/officeDocument/2006/relationships/header" Target="header274.xml" /><Relationship Id="rId931" Type="http://schemas.openxmlformats.org/officeDocument/2006/relationships/header" Target="header275.xml" /><Relationship Id="rId932" Type="http://schemas.openxmlformats.org/officeDocument/2006/relationships/footer" Target="footer274.xml" /><Relationship Id="rId933" Type="http://schemas.openxmlformats.org/officeDocument/2006/relationships/footer" Target="footer275.xml" /><Relationship Id="rId934" Type="http://schemas.openxmlformats.org/officeDocument/2006/relationships/header" Target="header276.xml" /><Relationship Id="rId935" Type="http://schemas.openxmlformats.org/officeDocument/2006/relationships/footer" Target="footer276.xml" /><Relationship Id="rId936" Type="http://schemas.openxmlformats.org/officeDocument/2006/relationships/hyperlink" Target="https://advance.lexis.com/api/document?collection=news&amp;id=urn:contentItem:5R54-3GX1-JBKR-N0YN-00000-00&amp;context=" TargetMode="External" /><Relationship Id="rId937" Type="http://schemas.openxmlformats.org/officeDocument/2006/relationships/hyperlink" Target="mailto:ahanes@postmedia.com" TargetMode="External" /><Relationship Id="rId938" Type="http://schemas.openxmlformats.org/officeDocument/2006/relationships/header" Target="header277.xml" /><Relationship Id="rId939" Type="http://schemas.openxmlformats.org/officeDocument/2006/relationships/header" Target="header278.xml" /><Relationship Id="rId94" Type="http://schemas.openxmlformats.org/officeDocument/2006/relationships/hyperlink" Target="https://advance.lexis.com/api/document?id=urn:contentItem:5X4V-0KY1-JDK3-951R-00000-00&amp;idtype=PID&amp;context=1516831" TargetMode="External" /><Relationship Id="rId940" Type="http://schemas.openxmlformats.org/officeDocument/2006/relationships/footer" Target="footer277.xml" /><Relationship Id="rId941" Type="http://schemas.openxmlformats.org/officeDocument/2006/relationships/footer" Target="footer278.xml" /><Relationship Id="rId942" Type="http://schemas.openxmlformats.org/officeDocument/2006/relationships/header" Target="header279.xml" /><Relationship Id="rId943" Type="http://schemas.openxmlformats.org/officeDocument/2006/relationships/footer" Target="footer279.xml" /><Relationship Id="rId944" Type="http://schemas.openxmlformats.org/officeDocument/2006/relationships/hyperlink" Target="https://advance.lexis.com/api/document?collection=news&amp;id=urn:contentItem:603F-5Y31-JDJN-640T-00000-00&amp;context=" TargetMode="External" /><Relationship Id="rId945" Type="http://schemas.openxmlformats.org/officeDocument/2006/relationships/image" Target="media/image6.png" /><Relationship Id="rId946" Type="http://schemas.openxmlformats.org/officeDocument/2006/relationships/hyperlink" Target="http://imgs.syndigate.info/101/1184/6/159171173698.jpeg" TargetMode="External" /><Relationship Id="rId947" Type="http://schemas.openxmlformats.org/officeDocument/2006/relationships/header" Target="header280.xml" /><Relationship Id="rId948" Type="http://schemas.openxmlformats.org/officeDocument/2006/relationships/header" Target="header281.xml" /><Relationship Id="rId949" Type="http://schemas.openxmlformats.org/officeDocument/2006/relationships/footer" Target="footer280.xml" /><Relationship Id="rId95" Type="http://schemas.openxmlformats.org/officeDocument/2006/relationships/hyperlink" Target="https://advance.lexis.com/api/document?id=urn:contentItem:5R54-3GX1-JBKR-N0YN-00000-00&amp;idtype=PID&amp;context=1516831" TargetMode="External" /><Relationship Id="rId950" Type="http://schemas.openxmlformats.org/officeDocument/2006/relationships/footer" Target="footer281.xml" /><Relationship Id="rId951" Type="http://schemas.openxmlformats.org/officeDocument/2006/relationships/header" Target="header282.xml" /><Relationship Id="rId952" Type="http://schemas.openxmlformats.org/officeDocument/2006/relationships/footer" Target="footer282.xml" /><Relationship Id="rId953" Type="http://schemas.openxmlformats.org/officeDocument/2006/relationships/hyperlink" Target="https://advance.lexis.com/api/document?collection=news&amp;id=urn:contentItem:603D-VNG1-F125-129R-00000-00&amp;context=" TargetMode="External" /><Relationship Id="rId954" Type="http://schemas.openxmlformats.org/officeDocument/2006/relationships/hyperlink" Target="https://montrealgazette.com/news/local-news/analysis-as-covid-19-numbers-drop-hospitals-remain-vulnerable" TargetMode="External" /><Relationship Id="rId955" Type="http://schemas.openxmlformats.org/officeDocument/2006/relationships/hyperlink" Target="https://montrealgazette.com/news/local-news/mayor-welcomes-conversation-on-police-racial-abuse-but-avoids-specifics" TargetMode="External" /><Relationship Id="rId956" Type="http://schemas.openxmlformats.org/officeDocument/2006/relationships/hyperlink" Target="https://montrealgazette.com/sports/soccer/mls/montreal-impact/impact-players-ecstatic-to-begin-small-group-training-sessions" TargetMode="External" /><Relationship Id="rId957" Type="http://schemas.openxmlformats.org/officeDocument/2006/relationships/hyperlink" Target="http://montrealgazette.com/news/local-news/while-you-were-sleeping-it-is-as-enya-said-only-time" TargetMode="External" /><Relationship Id="rId958" Type="http://schemas.openxmlformats.org/officeDocument/2006/relationships/header" Target="header283.xml" /><Relationship Id="rId959" Type="http://schemas.openxmlformats.org/officeDocument/2006/relationships/header" Target="header284.xml" /><Relationship Id="rId96" Type="http://schemas.openxmlformats.org/officeDocument/2006/relationships/hyperlink" Target="https://advance.lexis.com/api/document?id=urn:contentItem:603F-5Y31-JDJN-640T-00000-00&amp;idtype=PID&amp;context=1516831" TargetMode="External" /><Relationship Id="rId960" Type="http://schemas.openxmlformats.org/officeDocument/2006/relationships/footer" Target="footer283.xml" /><Relationship Id="rId961" Type="http://schemas.openxmlformats.org/officeDocument/2006/relationships/footer" Target="footer284.xml" /><Relationship Id="rId962" Type="http://schemas.openxmlformats.org/officeDocument/2006/relationships/header" Target="header285.xml" /><Relationship Id="rId963" Type="http://schemas.openxmlformats.org/officeDocument/2006/relationships/footer" Target="footer285.xml" /><Relationship Id="rId964" Type="http://schemas.openxmlformats.org/officeDocument/2006/relationships/hyperlink" Target="https://advance.lexis.com/api/document?collection=news&amp;id=urn:contentItem:5NX6-1PS1-JDK3-954D-00000-00&amp;context=" TargetMode="External" /><Relationship Id="rId965" Type="http://schemas.openxmlformats.org/officeDocument/2006/relationships/hyperlink" Target="https://www.facebook.com/eliane.levesque/posts/10154501367920614" TargetMode="External" /><Relationship Id="rId966" Type="http://schemas.openxmlformats.org/officeDocument/2006/relationships/hyperlink" Target="http://www.tvanouvelles.ca/2017/06/24/exclusif--nouvelle-fraude-dans-lindustrie-du-taxi" TargetMode="External" /><Relationship Id="rId967" Type="http://schemas.openxmlformats.org/officeDocument/2006/relationships/hyperlink" Target="https://www.facebook.com/eliane.levesque/posts/10154501367920614?comment_id=10154501468790614&amp;;comment_tracking=%7B%22tn%22%3A%22R9%22%7D" TargetMode="External" /><Relationship Id="rId968" Type="http://schemas.openxmlformats.org/officeDocument/2006/relationships/hyperlink" Target="http://ville.montreal.qc.ca/portal/page?_pageid=8177,89603648&amp;;_dad=portal&amp;;_schema=PORTAL" TargetMode="External" /><Relationship Id="rId969" Type="http://schemas.openxmlformats.org/officeDocument/2006/relationships/hyperlink" Target="http://montrealgazette.com/news/local-news/montreal-taxi-fraudster-allegedly-charging-riders-extra-without-consent" TargetMode="External" /><Relationship Id="rId97" Type="http://schemas.openxmlformats.org/officeDocument/2006/relationships/hyperlink" Target="https://advance.lexis.com/api/document?id=urn:contentItem:603D-VNG1-F125-129R-00000-00&amp;idtype=PID&amp;context=1516831" TargetMode="External" /><Relationship Id="rId970" Type="http://schemas.openxmlformats.org/officeDocument/2006/relationships/header" Target="header286.xml" /><Relationship Id="rId971" Type="http://schemas.openxmlformats.org/officeDocument/2006/relationships/header" Target="header287.xml" /><Relationship Id="rId972" Type="http://schemas.openxmlformats.org/officeDocument/2006/relationships/footer" Target="footer286.xml" /><Relationship Id="rId973" Type="http://schemas.openxmlformats.org/officeDocument/2006/relationships/footer" Target="footer287.xml" /><Relationship Id="rId974" Type="http://schemas.openxmlformats.org/officeDocument/2006/relationships/header" Target="header288.xml" /><Relationship Id="rId975" Type="http://schemas.openxmlformats.org/officeDocument/2006/relationships/footer" Target="footer288.xml" /><Relationship Id="rId976" Type="http://schemas.openxmlformats.org/officeDocument/2006/relationships/hyperlink" Target="https://advance.lexis.com/api/document?collection=news&amp;id=urn:contentItem:5GJH-0CP1-JDK3-90VY-00000-00&amp;context=" TargetMode="External" /><Relationship Id="rId977" Type="http://schemas.openxmlformats.org/officeDocument/2006/relationships/header" Target="header289.xml" /><Relationship Id="rId978" Type="http://schemas.openxmlformats.org/officeDocument/2006/relationships/header" Target="header290.xml" /><Relationship Id="rId979" Type="http://schemas.openxmlformats.org/officeDocument/2006/relationships/footer" Target="footer289.xml" /><Relationship Id="rId98" Type="http://schemas.openxmlformats.org/officeDocument/2006/relationships/hyperlink" Target="https://advance.lexis.com/api/document?id=urn:contentItem:5NX6-1PS1-JDK3-954D-00000-00&amp;idtype=PID&amp;context=1516831" TargetMode="External" /><Relationship Id="rId980" Type="http://schemas.openxmlformats.org/officeDocument/2006/relationships/footer" Target="footer290.xml" /><Relationship Id="rId981" Type="http://schemas.openxmlformats.org/officeDocument/2006/relationships/header" Target="header291.xml" /><Relationship Id="rId982" Type="http://schemas.openxmlformats.org/officeDocument/2006/relationships/footer" Target="footer291.xml" /><Relationship Id="rId983" Type="http://schemas.openxmlformats.org/officeDocument/2006/relationships/hyperlink" Target="https://advance.lexis.com/api/document?collection=news&amp;id=urn:contentItem:5GJG-N7V1-F125-14CF-00000-00&amp;context=" TargetMode="External" /><Relationship Id="rId984" Type="http://schemas.openxmlformats.org/officeDocument/2006/relationships/hyperlink" Target="http://twitter.com/search?q=%23BA274" TargetMode="External" /><Relationship Id="rId985" Type="http://schemas.openxmlformats.org/officeDocument/2006/relationships/hyperlink" Target="http://twitter.com/search?q=%23cbcmtl" TargetMode="External" /><Relationship Id="rId986" Type="http://schemas.openxmlformats.org/officeDocument/2006/relationships/hyperlink" Target="https://twitter.com/CBCMontreal" TargetMode="External" /><Relationship Id="rId987" Type="http://schemas.openxmlformats.org/officeDocument/2006/relationships/hyperlink" Target="http://t.co/oWgcxDKnOW" TargetMode="External" /><Relationship Id="rId988" Type="http://schemas.openxmlformats.org/officeDocument/2006/relationships/hyperlink" Target="http://twitter.com/#!/RebeccaUgolini/status/626366777333841920" TargetMode="External" /><Relationship Id="rId989" Type="http://schemas.openxmlformats.org/officeDocument/2006/relationships/header" Target="header292.xml" /><Relationship Id="rId99" Type="http://schemas.openxmlformats.org/officeDocument/2006/relationships/hyperlink" Target="https://advance.lexis.com/api/document?id=urn:contentItem:5GJH-0CP1-JDK3-90VY-00000-00&amp;idtype=PID&amp;context=1516831" TargetMode="External" /><Relationship Id="rId990" Type="http://schemas.openxmlformats.org/officeDocument/2006/relationships/header" Target="header293.xml" /><Relationship Id="rId991" Type="http://schemas.openxmlformats.org/officeDocument/2006/relationships/footer" Target="footer292.xml" /><Relationship Id="rId992" Type="http://schemas.openxmlformats.org/officeDocument/2006/relationships/footer" Target="footer293.xml" /><Relationship Id="rId993" Type="http://schemas.openxmlformats.org/officeDocument/2006/relationships/header" Target="header294.xml" /><Relationship Id="rId994" Type="http://schemas.openxmlformats.org/officeDocument/2006/relationships/footer" Target="footer294.xml" /><Relationship Id="rId995" Type="http://schemas.openxmlformats.org/officeDocument/2006/relationships/hyperlink" Target="https://advance.lexis.com/api/document?collection=news&amp;id=urn:contentItem:5NVF-GC21-DY91-K4YB-00000-00&amp;context=" TargetMode="External" /><Relationship Id="rId996" Type="http://schemas.openxmlformats.org/officeDocument/2006/relationships/header" Target="header295.xml" /><Relationship Id="rId997" Type="http://schemas.openxmlformats.org/officeDocument/2006/relationships/header" Target="header296.xml" /><Relationship Id="rId998" Type="http://schemas.openxmlformats.org/officeDocument/2006/relationships/footer" Target="footer295.xml" /><Relationship Id="rId999" Type="http://schemas.openxmlformats.org/officeDocument/2006/relationships/footer" Target="footer296.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Quebec's efforts to 'slap down curve' appear to be working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119955469</vt:lpwstr>
  </property>
  <property fmtid="{D5CDD505-2E9C-101B-9397-08002B2CF9AE}" pid="3" name="LADocCount">
    <vt:i4>101</vt:i4>
  </property>
  <property fmtid="{D5CDD505-2E9C-101B-9397-08002B2CF9AE}" pid="4" name="UserPermID">
    <vt:lpwstr>urn:user:PA187305608</vt:lpwstr>
  </property>
</Properties>
</file>