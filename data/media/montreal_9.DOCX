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9:57:00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119945190</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search for hit-and-run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Mafia hit?; Man gunned down in Montreal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Mafia Hit?; Man gunned down in Montreal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Mafia Hit?; Man gunned down in Montreal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Mafia Hit?; Man Gunned Down In Montreal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Mafia Link Suspected After Man Shot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seek public's help in tracking down pimping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seek public's help in tracking down pimping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Quebec mosque shooting: police now say there's only one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Quebec mosque shooting: police now say there's only one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Quebec mosque shooting: police now say there's only one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Quebec mosque shooting: police now say there's only one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Anti-racism protests bring positive vibe to canadian streets; Police inspector says demonstrators are 'ambassadors of peace'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police stay silent; As Brazen Organized Crime Shootings Hit City, Police Mum On Extent Of Problem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Peel Police - Police Arrest Montreal Murder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Montreal's latest COVID-19 figures show encouraging signs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Montreal's latest COVID-19 figures show encouraging signs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Montreal's latest COVID-19 figures show encouraging signs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Montreal's latest COVID-19 figures show encouraging signs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Coronavirus live updates: Montreal police prepare to enforce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 ll Be Gone in the Dark: a different type of true-crime classic;The case of the Golden State Killer obsessed one writer whose story is told in new HBO series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Squad investigating Montreal police feared destruction of evidence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Coronavirus live updates: Quebec cases climb to 139 as Côte-St-Luc pleads for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Coronavirus March 20: Quebec cases climb to 139 as Côte-St-Luc pleads for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Coronavirus March 20: Quebec cases climb to 139 as Côte-St-Luc pleads for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Man found dead in Montreal apartment shot woman in alleged attempted murder: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officers suspended for violent arrest of political activist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officers suspended for violent arrest of political activist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officers suspended for violent arrest of political activist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officers suspended for violent arrest of political activist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Family of mass shooting victim say police returned car with human remains still inside;Gabriel Wortman killed 22 people during a shooting rampage in the Canadian province of Nova Scotia -with families now alleging a number of police failings during and after the massacre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 decade after Fredy Villanueva s death in Montreal North, what has changed?;The police shooting of an 18-year-old in a poor Montreal borough sparked conversations about marginalized people, prejudice and law enforcement that have only become louder since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officer with COVID-19 still in ICU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officer with COVID-19 still in ICU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Brownstein: 'Never had a white client pulled over for a routine car check,' says Montreal lawyer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Brownstein: 'Never had a white client pulled over for a routine car check,' says Montreal lawyer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mother, waiting to pick up daughter, dies in carjacking crime spree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Après Toronto, manifestation tendue à Montréal contre le racisme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June 03, 2020: Burns &amp; Wilcox Donates $63,840 to Hunger Relief Organizations in the U.S., Canada and United Kingdom Amid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June 03, 2020: Burns &amp; Wilcox Ltd.: Ask The Expert Q&amp;A: Private Client Insurance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June 03, 2020: Burns &amp; Wilcox Ltd.: Hospitality Sector Adapts to New Risks, Restrictions as Casinos, Hotels Reopen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June 10, 2020: Burns &amp; Wilcox Ltd.: Vandalism, Storms, and Lawsuits Plague Beleaguered Businesses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June 17, 2020: Burns &amp; Wilcox Ltd.: Ask the Expert Q&amp;A: Homeowners &amp; Dwelling Insurance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June 17, 2020: Burns &amp; Wilcox Ltd.: From Pools to 'Pandemic Puppies,' Backyard Family Fun Brings Risk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Amber Alert issued for 10-year-old Montreal boy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Montréal: un blessé dans une fusillade dans un hôtel du centre-ville, mercredi;Montréal: fusillade dans un hôtel, mercredi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Update: Amber Alert issued for 10-year-old Montreal boy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Quebec broadens inquiry into Montreal police force;Quebec widens probe into Montreal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Search continues for 10-year-old Montreal boy missing since Monday;Search continues for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OPINION;Body cameras won't solve the systemic problems in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Police mum as Mafia shootings plague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Police mum as Mafia shootings plague Montreal; Analysts decry lack of transparency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 man is in hospital after a Montreal police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 man is in hospital after a Montreal police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POLICING;A Montreal lesson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Morning Update: RCMP Commissioner Brenda Lucki faces calls to resign;Also: How Canada failed migrant farm workers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Anonymous Quebec takes responsibility for hacking Montreal police websites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Passenger in car shot by police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Police racially profiled black man, panel finds; Ethics ruling cites 16 violations in arrest of Mercedes motorist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Life Without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cops promise action after report finds systemic bias against minorities;Montreal police admit to systemic bias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Pierce Dealer L'Arsenal Secures Contracts with Quebec City and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Editorial Exchange: Montreal should include turbans and hijabs in police uniforms;Editorial Exchange: Montreal should include turbans and hijabs in police uniforms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Île de Montréal: deux hommes blessés dans des fusillades tard lundi soir;Île de Montréal: deux blessés dans des fusillades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Police in Quebec town ask for public help in locating person who killed ostrich;Montreal-area police seeking ostrich killer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Protests across Quebec province against racism,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police make another arrest in connection with 2014 robbery of Saskatoon Birks store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make arrest in connection with 2014 robbery of Saskatoon Birks store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Police arrest Montreal murder suspect in Brampton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Coronavirus live updates: Montreal police prepare to enforce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Hate-fuelled incidents against East Asians on the rise, police say;Many of them are violent, including an incident in March when a white man shoved a 92-year-old East Asian man with dementia out the doors of a busy convenience store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Target 5-year bond YTM rises for a fourth consecutive day, a four-day rise of 12.3 basis points [Implied Yield rises to 0.77%] Thursday June 25,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Target (TGT:USD118.55) decreases Thursday June 25, 2020 10:14 EDT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Modeling Israel, Montreal suburb becomes first Canadian town to require masks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Skepticism follows Montreal police plan to combat profiling of racial minorities;Montreal cops promise action on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Saskatoon police not welcome at upcoming Black Lives Matter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Saskatoon police not welcome at upcoming Black Lives Matter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Saskatoon police not welcome at upcoming Black Lives Matter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Saskatoon police not welcome at upcoming Black Lives Matter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Thousands protest against anti-Black racism and police brutality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Changing the face of the force; Montreal police break down barriers in bid to diversify their ranks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Human rights complaint filed against police by Indigenous group; Stems from incident in which 17 officers descended on woman in mental distress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are trying to recruit more visible minorities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Police spying on a Montreal reporter: who's who, and who did what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Police spying on a Montreal reporter: who's who, and who did what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Police spying on a Montreal reporter: who's who, and who did what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Police step up recruiting of visible minorities to better reflect Montreal's cultural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Race ignites fresh freakout by Quebec nationalists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U.S. consulate in Montreal evacuated after suspicious package found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U.S. consulate in Montreal evacuated after suspicious package found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U.S. consulate in Montreal temporarily evacuated after suspicious package found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U.S. consulate in Montreal temporarily evacuated after suspicious package found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Coronavirus live updates: Quebec has 4,611 cases; two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Coronavirus live updates: Quebec has 4,611 cases; two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Coronavirus live updates: Quebec has 4,611 cases; two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Coronavirus live updates: Quebec has 4,611 cases; two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Coronavirus updates, April 1: Quebec records 440 additional cases; two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Coronavirus updates, April 1: Quebec records 440 additional cases; two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9 arrested as police target cannabis network in Montreal area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search for hit-and-run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find a suspect in a hit-and-run incident that happened June 27 on Pie-IX Blvd, near 56th St.</w:t>
      </w:r>
    </w:p>
    <w:p>
      <w:pPr>
        <w:spacing w:before="200" w:line="260" w:lineRule="atLeast"/>
        <w:jc w:val="both"/>
        <w:rPr>
          <w:lang w:val="en-US" w:eastAsia="en-US" w:bidi="ar-SA"/>
        </w:rPr>
      </w:pPr>
      <w:r>
        <w:rPr>
          <w:rFonts w:ascii="arial" w:eastAsia="arial" w:hAnsi="arial" w:cs="arial"/>
          <w:color w:val="000000"/>
          <w:sz w:val="20"/>
          <w:lang w:val="en-US" w:eastAsia="en-US" w:bidi="ar-SA"/>
        </w:rPr>
        <w:t>They're searching for a grey, four-door, 2007 or 2008 model Nissan Altima. The vehicle was damaged beneath the passenger side door.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video of the man's car and images of him inside a store. He has white hair and was wearing a Philadelphia Flyers jersey.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Délit de fuite : le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demande l'aide du public afin de localiser le véhicule suspect et son conducteur.            </w:t>
      </w:r>
      <w:hyperlink r:id="rId119" w:history="1">
        <w:r>
          <w:rPr>
            <w:rFonts w:ascii="arial" w:eastAsia="arial" w:hAnsi="arial" w:cs="arial"/>
            <w:i/>
            <w:color w:val="0077CC"/>
            <w:sz w:val="20"/>
            <w:u w:val="single"/>
            <w:shd w:val="clear" w:color="auto" w:fill="FFFFFF"/>
            <w:lang w:val="en-US" w:eastAsia="en-US" w:bidi="ar-SA"/>
          </w:rPr>
          <w:t>https://t.co/wEycJC73ao</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https://t.co/wEycJC73ao</w:t>
        </w:r>
      </w:hyperlink>
      <w:r>
        <w:rPr>
          <w:rFonts w:ascii="arial" w:eastAsia="arial" w:hAnsi="arial" w:cs="arial"/>
          <w:color w:val="000000"/>
          <w:sz w:val="20"/>
          <w:lang w:val="en-US" w:eastAsia="en-US" w:bidi="ar-SA"/>
        </w:rPr>
        <w:t xml:space="preserve"> ) ^CC pic.twitter.com/9xHnuXVr7Y(            </w:t>
      </w:r>
      <w:hyperlink r:id="rId120" w:history="1">
        <w:r>
          <w:rPr>
            <w:rFonts w:ascii="arial" w:eastAsia="arial" w:hAnsi="arial" w:cs="arial"/>
            <w:i/>
            <w:color w:val="0077CC"/>
            <w:sz w:val="20"/>
            <w:u w:val="single"/>
            <w:shd w:val="clear" w:color="auto" w:fill="FFFFFF"/>
            <w:lang w:val="en-US" w:eastAsia="en-US" w:bidi="ar-SA"/>
          </w:rPr>
          <w:t>https://t.co/9xHnuXVr7Y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July 20, 2018( </w:t>
      </w:r>
      <w:hyperlink r:id="rId121" w:history="1">
        <w:r>
          <w:rPr>
            <w:rFonts w:ascii="arial" w:eastAsia="arial" w:hAnsi="arial" w:cs="arial"/>
            <w:i/>
            <w:color w:val="0077CC"/>
            <w:sz w:val="20"/>
            <w:u w:val="single"/>
            <w:shd w:val="clear" w:color="auto" w:fill="FFFFFF"/>
            <w:lang w:val="en-US" w:eastAsia="en-US" w:bidi="ar-SA"/>
          </w:rPr>
          <w:t>https://twitter.com/SPVM/status/1020389379058040832?ref_src=twsrc%5Etfw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man's car hit a motorcycle while turning into a parking lot on Pie-IX Blvd. The driver of the vehicle went out to see the victim, but didn't help or intervene. The driver made a purchase at a nearby store and left.</w:t>
      </w:r>
    </w:p>
    <w:p>
      <w:pPr>
        <w:spacing w:before="200" w:line="260" w:lineRule="atLeast"/>
        <w:jc w:val="both"/>
        <w:rPr>
          <w:lang w:val="en-US" w:eastAsia="en-US" w:bidi="ar-SA"/>
        </w:rPr>
      </w:pPr>
      <w:r>
        <w:rPr>
          <w:rFonts w:ascii="arial" w:eastAsia="arial" w:hAnsi="arial" w:cs="arial"/>
          <w:color w:val="000000"/>
          <w:sz w:val="20"/>
          <w:lang w:val="en-US" w:eastAsia="en-US" w:bidi="ar-SA"/>
        </w:rPr>
        <w:t>The motorcyclist suffered a traumatic brain injury.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2018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(89%); HIT &amp; RUN (89%); NEGATIVE PERSONAL NEWS (75%); WOUNDS &amp; INJURIES (66%); BRAIN INJURIES (60%); BRAIN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,asking,suspect,incident,happened !@PERMALINK= </w:t>
      </w:r>
      <w:hyperlink r:id="rId122" w:history="1">
        <w:r>
          <w:rPr>
            <w:rFonts w:ascii="arial" w:eastAsia="arial" w:hAnsi="arial" w:cs="arial"/>
            <w:i/>
            <w:color w:val="0077CC"/>
            <w:sz w:val="20"/>
            <w:u w:val="single"/>
            <w:shd w:val="clear" w:color="auto" w:fill="FFFFFF"/>
            <w:lang w:val="en-US" w:eastAsia="en-US" w:bidi="ar-SA"/>
          </w:rPr>
          <w:t>https://montrealgazette.com/news/local-news/</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w:t>
        </w:r>
      </w:hyperlink>
      <w:hyperlink r:id="rId122" w:history="1">
        <w:r>
          <w:rPr>
            <w:rFonts w:ascii="arial" w:eastAsia="arial" w:hAnsi="arial" w:cs="arial"/>
            <w:b/>
            <w:i/>
            <w:color w:val="0077CC"/>
            <w:sz w:val="20"/>
            <w:u w:val="single"/>
            <w:shd w:val="clear" w:color="auto" w:fill="FFFFFF"/>
            <w:lang w:val="en-US" w:eastAsia="en-US" w:bidi="ar-SA"/>
          </w:rPr>
          <w:t>police</w:t>
        </w:r>
      </w:hyperlink>
      <w:hyperlink r:id="rId122" w:history="1">
        <w:r>
          <w:rPr>
            <w:rFonts w:ascii="arial" w:eastAsia="arial" w:hAnsi="arial" w:cs="arial"/>
            <w:i/>
            <w:color w:val="0077CC"/>
            <w:sz w:val="20"/>
            <w:u w:val="single"/>
            <w:shd w:val="clear" w:color="auto" w:fill="FFFFFF"/>
            <w:lang w:val="en-US" w:eastAsia="en-US" w:bidi="ar-SA"/>
          </w:rPr>
          <w:t>-search-for-hit-and-run-suspect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(89%); MOTOR VEHICLES (88%); PARKING SPACES &amp; FACILITIES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PHILADELPHIA, PA,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 xml:space="preserve">Mafia hit?; Man gunned down in </w:t>
        </w:r>
      </w:hyperlink>
      <w:hyperlink r:id="rId1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9" w:history="1">
        <w:r>
          <w:rPr>
            <w:rFonts w:ascii="arial" w:eastAsia="arial" w:hAnsi="arial" w:cs="arial"/>
            <w:b/>
            <w:bCs/>
            <w:i/>
            <w:color w:val="0077CC"/>
            <w:kern w:val="32"/>
            <w:sz w:val="28"/>
            <w:szCs w:val="32"/>
            <w:u w:val="single"/>
            <w:shd w:val="clear" w:color="auto" w:fill="FFFFFF"/>
            <w:lang w:val="en-US" w:eastAsia="en-US" w:bidi="ar-SA"/>
          </w:rPr>
          <w:t xml:space="preserve">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 Investigators stand near the body believed to be that of alleged mob boss Andrew Scoppa,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 - CP;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ORGANIZED CRIME (92%); INVESTIGATIONS (91%); CRIMINAL INVESTIGATIONS (90%); DEATH &amp; DYING (90%); ARRESTS (90%); NEGATIVE PERSONAL NEWS (90%); WITNESSES (90%); CITY LIFE (90%); CRIME, LAW ENFORCEMENT &amp; CORRECTIONS (90%); SHOOTINGS (89%); HOMICIDE (89%); LAW ENFORCEMENT (79%); TRENDS &amp; EVENTS (79%); CITY GOVERNMENT (78%); PARAMEDICS (76%); BOMBS &amp; EXPLOSIVE DEVICES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(86%); PARKING SPACES &amp; FACILITIES (78%); PARAMEDICS (76%); CAMERAS (67%);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(88%); BRITISH COLUMBIA,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 xml:space="preserve">Mafia Hit?; Man gunned down in </w:t>
        </w:r>
      </w:hyperlink>
      <w:hyperlink r:id="rId1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6" w:history="1">
        <w:r>
          <w:rPr>
            <w:rFonts w:ascii="arial" w:eastAsia="arial" w:hAnsi="arial" w:cs="arial"/>
            <w:b/>
            <w:bCs/>
            <w:i/>
            <w:color w:val="0077CC"/>
            <w:kern w:val="32"/>
            <w:sz w:val="28"/>
            <w:szCs w:val="32"/>
            <w:u w:val="single"/>
            <w:shd w:val="clear" w:color="auto" w:fill="FFFFFF"/>
            <w:lang w:val="en-US" w:eastAsia="en-US" w:bidi="ar-SA"/>
          </w:rPr>
          <w:t xml:space="preserve">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 !@COPYRIGHT=© 2019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Investigators stand near the body believed to be that of alleged mob boss Andrew Scoppa,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 </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CRIME, LAW ENFORCEMENT &amp; CORRECTIONS (90%); CRIMINAL INVESTIGATIONS (90%); DEATH &amp; DYING (90%); CITY LIFE (90%); ARRESTS (89%); HOMICIDE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WITNESSES (89%); LAW ENFORCEMENT (75%); TRENDS &amp; EVENTS (75%); CITY GOVERNMENT (75%); PARAMEDICS (73%); BOMBS &amp; EXPLOSIVE DEVICES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(85%); PARAMEDICS (73%); PARKING SPACES &amp; FACILITIES (72%);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 xml:space="preserve">Mafia Hit?; Man gunned down in </w:t>
        </w:r>
      </w:hyperlink>
      <w:hyperlink r:id="rId1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3" w:history="1">
        <w:r>
          <w:rPr>
            <w:rFonts w:ascii="arial" w:eastAsia="arial" w:hAnsi="arial" w:cs="arial"/>
            <w:b/>
            <w:bCs/>
            <w:i/>
            <w:color w:val="0077CC"/>
            <w:kern w:val="32"/>
            <w:sz w:val="28"/>
            <w:szCs w:val="32"/>
            <w:u w:val="single"/>
            <w:shd w:val="clear" w:color="auto" w:fill="FFFFFF"/>
            <w:lang w:val="en-US" w:eastAsia="en-US" w:bidi="ar-SA"/>
          </w:rPr>
          <w:t xml:space="preserve">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2019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Investigators stand near the body believed to be that of alleged mob boss Andrew Scoppa,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CRIME, LAW ENFORCEMENT &amp; CORRECTIONS (90%); CRIMINAL INVESTIGATIONS (90%); DEATH &amp; DYING (90%); CITY LIFE (90%); ARRESTS (89%); HOMICIDE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WITNESSES (89%); LAW ENFORCEMENT (75%); TRENDS &amp; EVENTS (75%); CITY GOVERNMENT (75%); PARAMEDICS (73%); BOMBS &amp; EXPLOSIVE DEVICES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(85%); PARAMEDICS (73%); PARKING SPACES &amp; FACILITIES (72%);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ALBERTA, CANADA (89%);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 xml:space="preserve">Mafia Hit?; Man Gunned Down In </w:t>
        </w:r>
      </w:hyperlink>
      <w:hyperlink r:id="rId1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0" w:history="1">
        <w:r>
          <w:rPr>
            <w:rFonts w:ascii="arial" w:eastAsia="arial" w:hAnsi="arial" w:cs="arial"/>
            <w:b/>
            <w:bCs/>
            <w:i/>
            <w:color w:val="0077CC"/>
            <w:kern w:val="32"/>
            <w:sz w:val="28"/>
            <w:szCs w:val="32"/>
            <w:u w:val="single"/>
            <w:shd w:val="clear" w:color="auto" w:fill="FFFFFF"/>
            <w:lang w:val="en-US" w:eastAsia="en-US" w:bidi="ar-SA"/>
          </w:rPr>
          <w:t xml:space="preserve">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CLASSIFIED; Pg. A44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 !@COPYRIGHT=© 2019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Investigators stand near the body believed to be that of alleged mob boss Andrew Scoppa,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 RYAN REMIORZ-THE CANADIAN PRESS;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CRIME, LAW ENFORCEMENT &amp; CORRECTIONS (90%); CRIMINAL INVESTIGATIONS (90%); DEATH &amp; DYING (90%); CITY LIFE (90%); ARRESTS (89%); HOMICIDE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WITNESSES (89%); LAW ENFORCEMENT (75%); TRENDS &amp; EVENTS (75%); CITY GOVERNMENT (75%); PARAMEDICS (73%); BOMBS &amp; EXPLOSIVE DEVICES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(85%); PARAMEDICS (73%); PARKING SPACES &amp; FACILITIES (72%);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MANITOBA,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 xml:space="preserve">Mafia Link Suspected After Man Shot Dead in </w:t>
        </w:r>
      </w:hyperlink>
      <w:hyperlink r:id="rId15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2019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Ryan Remiorz; Investigators stand near the body of alleged mob boss Andrew Scoppa, who was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CRIME, LAW ENFORCEMENT &amp; CORRECTIONS (90%); CRIMINAL INVESTIGATIONS (90%); DEATH &amp; DYING (90%); CITY LIFE (90%); ARRESTS (89%); HOMICIDE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WITNESSES (89%); TRENDS &amp; EVENTS (75%); CITY GOVERNMENT (75%); LAW ENFORCEMENT (75%); PARAMEDICS (72%); BOMBS &amp; EXPLOSIVE DEVICES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(85%); MEDIA &amp; TELECOMMUNICATIONS (75%); PARAMEDICS (72%); PARKING SPACES &amp; FACILITIES (52%);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seek public's help in tracking down pimping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sexual exploitation squad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turned to the public in effort to find Saïd Lafrance, 32, who is being sought on an arrest warrant for human trafficking and pimping.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Lafrance had at least one victim this month, "publicizing the services of that person under his control through advertisements on specialized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Lafrance stands six-feet-one-inches tall, weighs 180 pounds and has brown eyes and brown hair. Investigators have reason to believe he is still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Lafrance is considered dangerous and anyone who sees him is warned not to approach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Lafrance is urged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ARRESTS (90%); NEGATIVE PERSONAL NEWS (90%); ARREST WARRANTS (78%); HUMAN TRAFFICKING (78%); sexual,exploitation,squad,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165" w:history="1">
        <w:r>
          <w:rPr>
            <w:rFonts w:ascii="arial" w:eastAsia="arial" w:hAnsi="arial" w:cs="arial"/>
            <w:i/>
            <w:color w:val="0077CC"/>
            <w:sz w:val="20"/>
            <w:u w:val="single"/>
            <w:shd w:val="clear" w:color="auto" w:fill="FFFFFF"/>
            <w:lang w:val="en-US" w:eastAsia="en-US" w:bidi="ar-SA"/>
          </w:rPr>
          <w:t>http://montrealgazette.com/news/local-news/</w:t>
        </w:r>
      </w:hyperlink>
      <w:hyperlink r:id="rId165" w:history="1">
        <w:r>
          <w:rPr>
            <w:rFonts w:ascii="arial" w:eastAsia="arial" w:hAnsi="arial" w:cs="arial"/>
            <w:b/>
            <w:i/>
            <w:color w:val="0077CC"/>
            <w:sz w:val="20"/>
            <w:u w:val="single"/>
            <w:shd w:val="clear" w:color="auto" w:fill="FFFFFF"/>
            <w:lang w:val="en-US" w:eastAsia="en-US" w:bidi="ar-SA"/>
          </w:rPr>
          <w:t>montreal</w:t>
        </w:r>
      </w:hyperlink>
      <w:hyperlink r:id="rId165" w:history="1">
        <w:r>
          <w:rPr>
            <w:rFonts w:ascii="arial" w:eastAsia="arial" w:hAnsi="arial" w:cs="arial"/>
            <w:i/>
            <w:color w:val="0077CC"/>
            <w:sz w:val="20"/>
            <w:u w:val="single"/>
            <w:shd w:val="clear" w:color="auto" w:fill="FFFFFF"/>
            <w:lang w:val="en-US" w:eastAsia="en-US" w:bidi="ar-SA"/>
          </w:rPr>
          <w:t>-</w:t>
        </w:r>
      </w:hyperlink>
      <w:hyperlink r:id="rId165" w:history="1">
        <w:r>
          <w:rPr>
            <w:rFonts w:ascii="arial" w:eastAsia="arial" w:hAnsi="arial" w:cs="arial"/>
            <w:b/>
            <w:i/>
            <w:color w:val="0077CC"/>
            <w:sz w:val="20"/>
            <w:u w:val="single"/>
            <w:shd w:val="clear" w:color="auto" w:fill="FFFFFF"/>
            <w:lang w:val="en-US" w:eastAsia="en-US" w:bidi="ar-SA"/>
          </w:rPr>
          <w:t>police</w:t>
        </w:r>
      </w:hyperlink>
      <w:hyperlink r:id="rId165" w:history="1">
        <w:r>
          <w:rPr>
            <w:rFonts w:ascii="arial" w:eastAsia="arial" w:hAnsi="arial" w:cs="arial"/>
            <w:i/>
            <w:color w:val="0077CC"/>
            <w:sz w:val="20"/>
            <w:u w:val="single"/>
            <w:shd w:val="clear" w:color="auto" w:fill="FFFFFF"/>
            <w:lang w:val="en-US" w:eastAsia="en-US" w:bidi="ar-SA"/>
          </w:rPr>
          <w:t>-seek-publics-help-in-tracking-down-pimping-suspect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seek public's help in tracking down pimping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sexual exploitation squad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turned to the public in effort to find SaÃ¯d Lafrance, 32, who is being sought on an arrest warrant for human trafficking and pimping.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Lafrance had at least one victim this month, "publicizing the services of that person under his control through advertisements on specialized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Lafrance stands six-feet-one-inches tall, weighs 180 pounds and has brown eyes and brown hair. Investigators have reason to believe he is still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Lafrance is considered dangerous and anyone who sees him is warned not to approach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Lafrance is urged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ARRESTS (90%); NEGATIVE PERSONAL NEWS (90%); ARREST WARRANTS (78%); HUMAN TRAFFICKING (78%); sexual,exploitation,squad,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165" w:history="1">
        <w:r>
          <w:rPr>
            <w:rFonts w:ascii="arial" w:eastAsia="arial" w:hAnsi="arial" w:cs="arial"/>
            <w:i/>
            <w:color w:val="0077CC"/>
            <w:sz w:val="20"/>
            <w:u w:val="single"/>
            <w:shd w:val="clear" w:color="auto" w:fill="FFFFFF"/>
            <w:lang w:val="en-US" w:eastAsia="en-US" w:bidi="ar-SA"/>
          </w:rPr>
          <w:t>http://montrealgazette.com/news/local-news/</w:t>
        </w:r>
      </w:hyperlink>
      <w:hyperlink r:id="rId165" w:history="1">
        <w:r>
          <w:rPr>
            <w:rFonts w:ascii="arial" w:eastAsia="arial" w:hAnsi="arial" w:cs="arial"/>
            <w:b/>
            <w:i/>
            <w:color w:val="0077CC"/>
            <w:sz w:val="20"/>
            <w:u w:val="single"/>
            <w:shd w:val="clear" w:color="auto" w:fill="FFFFFF"/>
            <w:lang w:val="en-US" w:eastAsia="en-US" w:bidi="ar-SA"/>
          </w:rPr>
          <w:t>montreal</w:t>
        </w:r>
      </w:hyperlink>
      <w:hyperlink r:id="rId165" w:history="1">
        <w:r>
          <w:rPr>
            <w:rFonts w:ascii="arial" w:eastAsia="arial" w:hAnsi="arial" w:cs="arial"/>
            <w:i/>
            <w:color w:val="0077CC"/>
            <w:sz w:val="20"/>
            <w:u w:val="single"/>
            <w:shd w:val="clear" w:color="auto" w:fill="FFFFFF"/>
            <w:lang w:val="en-US" w:eastAsia="en-US" w:bidi="ar-SA"/>
          </w:rPr>
          <w:t>-</w:t>
        </w:r>
      </w:hyperlink>
      <w:hyperlink r:id="rId165" w:history="1">
        <w:r>
          <w:rPr>
            <w:rFonts w:ascii="arial" w:eastAsia="arial" w:hAnsi="arial" w:cs="arial"/>
            <w:b/>
            <w:i/>
            <w:color w:val="0077CC"/>
            <w:sz w:val="20"/>
            <w:u w:val="single"/>
            <w:shd w:val="clear" w:color="auto" w:fill="FFFFFF"/>
            <w:lang w:val="en-US" w:eastAsia="en-US" w:bidi="ar-SA"/>
          </w:rPr>
          <w:t>police</w:t>
        </w:r>
      </w:hyperlink>
      <w:hyperlink r:id="rId165" w:history="1">
        <w:r>
          <w:rPr>
            <w:rFonts w:ascii="arial" w:eastAsia="arial" w:hAnsi="arial" w:cs="arial"/>
            <w:i/>
            <w:color w:val="0077CC"/>
            <w:sz w:val="20"/>
            <w:u w:val="single"/>
            <w:shd w:val="clear" w:color="auto" w:fill="FFFFFF"/>
            <w:lang w:val="en-US" w:eastAsia="en-US" w:bidi="ar-SA"/>
          </w:rPr>
          <w:t>-seek-publics-help-in-tracking-down-pimping-suspect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people were injured by gunshot Saturday evening in the Rosemont-La Petite-Patrie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said several 911 calls were received at around 7 p.m. about gunshots in the area of Allée des Pruches, between du Quesne St. and Albani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on the scene found one victim on Albani Ave. and two on du Quesne St. All three were hospitalized; their lives are not in danger,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Sunday evening. Two of the three, a 24-year-old man and a 26-year-old man,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third is a 19-year-old woman. Presse Canadienne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EMERGENCY SERVICES (90%); SHOOTINGS (90%); WOUNDS &amp; INJURIES (90%); three,people,injured,gunshot,evening,borough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Quebec mosque shooting: </w:t>
        </w:r>
      </w:hyperlink>
      <w:hyperlink r:id="rId1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now say there's only one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2622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say only one of the two people arrested after Sunday's terror attack on a mosque in Quebec City is a suspect, with the second man considered a witness.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reports that the suspect is Alexandre Bissonnette, a Université Laval student.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that information.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suspects were arrested. But on Monday, the S&amp;;#151;reté du Québec said the second man was a witness.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was arrested at the scene, while a second called 911 himself and was arrested around 9 p.m., just over an hour after the first 911 calls came in at 7:55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morning during a news conference involving the S&amp;;#151;reté du Québec,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Denis Turcotte said the man who called 911 waited for officers to arrest him not long after the shooting at the Centre Culturel Islamique de Quebec in Quebec City's Ste-Foy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armed and spoke to us about his acts," said Turcotte. "He seemed to want to co-operate....The suspect said he was waiting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dogs search the area around the Centre Culturel Islamique de Québec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home on Tracel St. in the Cap-Rouge district of Quebec City was among the places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searches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single-family dwelling appears to belong to Bissonette's parents, who bought the property in 1987, real-estate records show.</w:t>
      </w:r>
    </w:p>
    <w:p>
      <w:pPr>
        <w:spacing w:before="200" w:line="260" w:lineRule="atLeast"/>
        <w:jc w:val="both"/>
        <w:rPr>
          <w:lang w:val="en-US" w:eastAsia="en-US" w:bidi="ar-SA"/>
        </w:rPr>
      </w:pPr>
      <w:r>
        <w:rPr>
          <w:rFonts w:ascii="arial" w:eastAsia="arial" w:hAnsi="arial" w:cs="arial"/>
          <w:color w:val="000000"/>
          <w:sz w:val="20"/>
          <w:lang w:val="en-US" w:eastAsia="en-US" w:bidi="ar-SA"/>
        </w:rPr>
        <w:t>Bissonnette's father is listed in the sales deed as an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A Quebec City Facebook group called Bienvenue aux réfugié said Bissonnette "is unfortunately known to many activists in Quebec City for his positions on identity and his pro-Le Pen and anti-feminist stances at Université Laval and on social networks."</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died in the attack, which occurred during evening prayers.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a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perimeter surrounded the mosque where SQ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combed the grounds, looking through garbage cans and under cars. Technicians were seen going in and out of the mosque, and a sniffer dog was also used.</w:t>
      </w:r>
    </w:p>
    <w:p>
      <w:pPr>
        <w:spacing w:before="200" w:line="260" w:lineRule="atLeast"/>
        <w:jc w:val="both"/>
        <w:rPr>
          <w:lang w:val="en-US" w:eastAsia="en-US" w:bidi="ar-SA"/>
        </w:rPr>
      </w:pPr>
      <w:r>
        <w:rPr>
          <w:rFonts w:ascii="arial" w:eastAsia="arial" w:hAnsi="arial" w:cs="arial"/>
          <w:color w:val="000000"/>
          <w:sz w:val="20"/>
          <w:lang w:val="en-US" w:eastAsia="en-US" w:bidi="ar-SA"/>
        </w:rPr>
        <w:t>Several bouquets of flowers were left on the street across from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were fathers, businessmen, a university professor and others who had gathered for evening prayers, a Muslim community leader said Monday as he recalled through tears the horror of the attack that killed six and injured 19 others.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very big tragedy for us," said Mohamed Labidi, the vice-president of the Centre Culturel Islamique de Quebec, the mosque where the attack happened Sunday night. "We have a sadness we cannot express."</w:t>
      </w:r>
    </w:p>
    <w:p>
      <w:pPr>
        <w:spacing w:before="200" w:line="260" w:lineRule="atLeast"/>
        <w:jc w:val="both"/>
        <w:rPr>
          <w:lang w:val="en-US" w:eastAsia="en-US" w:bidi="ar-SA"/>
        </w:rPr>
      </w:pPr>
      <w:r>
        <w:rPr>
          <w:rFonts w:ascii="arial" w:eastAsia="arial" w:hAnsi="arial" w:cs="arial"/>
          <w:color w:val="000000"/>
          <w:sz w:val="20"/>
          <w:lang w:val="en-US" w:eastAsia="en-US" w:bidi="ar-SA"/>
        </w:rPr>
        <w:t>Labidi said the victims were shot in the back.</w:t>
      </w:r>
    </w:p>
    <w:p>
      <w:pPr>
        <w:spacing w:before="200" w:line="260" w:lineRule="atLeast"/>
        <w:jc w:val="both"/>
        <w:rPr>
          <w:lang w:val="en-US" w:eastAsia="en-US" w:bidi="ar-SA"/>
        </w:rPr>
      </w:pPr>
      <w:r>
        <w:rPr>
          <w:rFonts w:ascii="arial" w:eastAsia="arial" w:hAnsi="arial" w:cs="arial"/>
          <w:color w:val="000000"/>
          <w:sz w:val="20"/>
          <w:lang w:val="en-US" w:eastAsia="en-US" w:bidi="ar-SA"/>
        </w:rPr>
        <w:t>"Security at our mosque was our major, major concern," he said. "But we were caught off guard."</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Centre hospitalier universitaire de Québec, Geneviève Dupuis, said Monday two people are in critical condition as a result of the Quebec City shooting, and three more are in stable condition and should obtain their leave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Dupuis said Enfant-Jésus Hospital welcomed most of the injured, while three other hospitals treated patients for shock and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Not far, a group of about 12 people, all members of the Muslim community, huddled and talked quietly among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Anoiar Ropnadi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came to the hospital out of concern for his friends, which he called brothers.</w:t>
      </w:r>
    </w:p>
    <w:p>
      <w:pPr>
        <w:spacing w:before="200" w:line="260" w:lineRule="atLeast"/>
        <w:jc w:val="both"/>
        <w:rPr>
          <w:lang w:val="en-US" w:eastAsia="en-US" w:bidi="ar-SA"/>
        </w:rPr>
      </w:pPr>
      <w:r>
        <w:rPr>
          <w:rFonts w:ascii="arial" w:eastAsia="arial" w:hAnsi="arial" w:cs="arial"/>
          <w:color w:val="000000"/>
          <w:sz w:val="20"/>
          <w:lang w:val="en-US" w:eastAsia="en-US" w:bidi="ar-SA"/>
        </w:rPr>
        <w:t>In a rare move, the hospital let Ropnadi and the entire group go up to the second floor, in the trauma department, to visit with at least one of the patients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Ropnadi said the news was encouraging: "I saw one of my friends, he was shot in the shoulder. He's in stable condition. He walked to the bathroom and is taking antibiotics. My other friend is also in stable condition, he just has nausea, but I didn't get to see him because he's still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"It's a tight-knit community, everyone knows everyone, we play soccer together, we attend religious holidays," Ropnadi added.</w:t>
      </w:r>
    </w:p>
    <w:p>
      <w:pPr>
        <w:spacing w:before="200" w:line="260" w:lineRule="atLeast"/>
        <w:jc w:val="both"/>
        <w:rPr>
          <w:lang w:val="en-US" w:eastAsia="en-US" w:bidi="ar-SA"/>
        </w:rPr>
      </w:pPr>
      <w:r>
        <w:rPr>
          <w:rFonts w:ascii="arial" w:eastAsia="arial" w:hAnsi="arial" w:cs="arial"/>
          <w:color w:val="000000"/>
          <w:sz w:val="20"/>
          <w:lang w:val="en-US" w:eastAsia="en-US" w:bidi="ar-SA"/>
        </w:rPr>
        <w:t>"We never thought we'd see this happen in Quebec City. It's so sad, everybody's upset."</w:t>
      </w:r>
    </w:p>
    <w:p>
      <w:pPr>
        <w:spacing w:before="200" w:line="260" w:lineRule="atLeast"/>
        <w:jc w:val="both"/>
        <w:rPr>
          <w:lang w:val="en-US" w:eastAsia="en-US" w:bidi="ar-SA"/>
        </w:rPr>
      </w:pPr>
      <w:r>
        <w:rPr>
          <w:rFonts w:ascii="arial" w:eastAsia="arial" w:hAnsi="arial" w:cs="arial"/>
          <w:color w:val="000000"/>
          <w:sz w:val="20"/>
          <w:lang w:val="en-US" w:eastAsia="en-US" w:bidi="ar-SA"/>
        </w:rPr>
        <w:t>Speaking in the House of Commons Monday afternoon, Justin Trudeau denounced the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group of innocents, targeted for practicing their faith," he said. "Make no mistake: this was a terrorist attack. It was an attack on our most intrinsic and cherished values as Canadians, values of openness, diversity and freedom of religion. Our hearts go out to the families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were brothers, uncles, fathers and friends, these were people of faith and community and in the blink of an eye they were robbed of their lives in an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Azzedine Soufiane was one of the victims. The father of three young children was a well-known figure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just lost someone who was very, very nice, a good person ... such a loss, someone who was so welcoming, who helped everybody," said Ali Miladi, who said he and his father-in-law knew Soufiane well.</w:t>
      </w:r>
    </w:p>
    <w:p>
      <w:pPr>
        <w:spacing w:before="200" w:line="260" w:lineRule="atLeast"/>
        <w:jc w:val="both"/>
        <w:rPr>
          <w:lang w:val="en-US" w:eastAsia="en-US" w:bidi="ar-SA"/>
        </w:rPr>
      </w:pPr>
      <w:r>
        <w:rPr>
          <w:rFonts w:ascii="arial" w:eastAsia="arial" w:hAnsi="arial" w:cs="arial"/>
          <w:color w:val="000000"/>
          <w:sz w:val="20"/>
          <w:lang w:val="en-US" w:eastAsia="en-US" w:bidi="ar-SA"/>
        </w:rPr>
        <w:t>Miladi drove to Soufiane's meat shop in the Ste-Foy neighbourhood Monday morning, cut his car's engine and let the tears run down his face.</w:t>
      </w:r>
    </w:p>
    <w:p>
      <w:pPr>
        <w:spacing w:before="200" w:line="260" w:lineRule="atLeast"/>
        <w:jc w:val="both"/>
        <w:rPr>
          <w:lang w:val="en-US" w:eastAsia="en-US" w:bidi="ar-SA"/>
        </w:rPr>
      </w:pPr>
      <w:r>
        <w:rPr>
          <w:rFonts w:ascii="arial" w:eastAsia="arial" w:hAnsi="arial" w:cs="arial"/>
          <w:color w:val="000000"/>
          <w:sz w:val="20"/>
          <w:lang w:val="en-US" w:eastAsia="en-US" w:bidi="ar-SA"/>
        </w:rPr>
        <w:t>"He was a friend."</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search the area around a mosque in Quebec City Jan. 30, 2017. The mosque was the scene of a deadly shooting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Still in shock, Miladi said he will spend the day consoling and helping Soufiane's widow.</w:t>
      </w:r>
    </w:p>
    <w:p>
      <w:pPr>
        <w:spacing w:before="200" w:line="260" w:lineRule="atLeast"/>
        <w:jc w:val="both"/>
        <w:rPr>
          <w:lang w:val="en-US" w:eastAsia="en-US" w:bidi="ar-SA"/>
        </w:rPr>
      </w:pPr>
      <w:r>
        <w:rPr>
          <w:rFonts w:ascii="arial" w:eastAsia="arial" w:hAnsi="arial" w:cs="arial"/>
          <w:color w:val="000000"/>
          <w:sz w:val="20"/>
          <w:lang w:val="en-US" w:eastAsia="en-US" w:bidi="ar-SA"/>
        </w:rPr>
        <w:t>In 2009, Soufiane defended Quebec as an open society in an interview he gave to Le Soleil. "I've been here for 20 years," he said at the time, "and I've never had any problems. We live in society, we live in peace, and we hope that it will continue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Ali said he followed in Soufiane's footsteps and opened his own halal meat shop in Ste-Foy.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GoFundMe campaign has been launched( </w:t>
      </w:r>
      <w:hyperlink r:id="rId187" w:history="1">
        <w:r>
          <w:rPr>
            <w:rFonts w:ascii="arial" w:eastAsia="arial" w:hAnsi="arial" w:cs="arial"/>
            <w:i/>
            <w:color w:val="0077CC"/>
            <w:sz w:val="20"/>
            <w:u w:val="single"/>
            <w:shd w:val="clear" w:color="auto" w:fill="FFFFFF"/>
            <w:lang w:val="en-US" w:eastAsia="en-US" w:bidi="ar-SA"/>
          </w:rPr>
          <w:t>https://www.gofundme.com/quebecmosque</w:t>
        </w:r>
      </w:hyperlink>
      <w:r>
        <w:rPr>
          <w:rFonts w:ascii="arial" w:eastAsia="arial" w:hAnsi="arial" w:cs="arial"/>
          <w:color w:val="000000"/>
          <w:sz w:val="20"/>
          <w:lang w:val="en-US" w:eastAsia="en-US" w:bidi="ar-SA"/>
        </w:rPr>
        <w:t xml:space="preserve"> ) to raise $35,000 to pay for funeral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Within 10 hours, it has raised more than $15,000.</w:t>
      </w:r>
    </w:p>
    <w:p>
      <w:pPr>
        <w:spacing w:before="200" w:line="260" w:lineRule="atLeast"/>
        <w:jc w:val="both"/>
        <w:rPr>
          <w:lang w:val="en-US" w:eastAsia="en-US" w:bidi="ar-SA"/>
        </w:rPr>
      </w:pPr>
      <w:r>
        <w:rPr>
          <w:rFonts w:ascii="arial" w:eastAsia="arial" w:hAnsi="arial" w:cs="arial"/>
          <w:color w:val="000000"/>
          <w:sz w:val="20"/>
          <w:lang w:val="en-US" w:eastAsia="en-US" w:bidi="ar-SA"/>
        </w:rPr>
        <w:t>"We know Canadians are generous people," organizers of the campaign said on the GoFundMe fundraising page.</w:t>
      </w:r>
    </w:p>
    <w:p>
      <w:pPr>
        <w:spacing w:before="200" w:line="260" w:lineRule="atLeast"/>
        <w:jc w:val="both"/>
        <w:rPr>
          <w:lang w:val="en-US" w:eastAsia="en-US" w:bidi="ar-SA"/>
        </w:rPr>
      </w:pPr>
      <w:r>
        <w:rPr>
          <w:rFonts w:ascii="arial" w:eastAsia="arial" w:hAnsi="arial" w:cs="arial"/>
          <w:color w:val="000000"/>
          <w:sz w:val="20"/>
          <w:lang w:val="en-US" w:eastAsia="en-US" w:bidi="ar-SA"/>
        </w:rPr>
        <w:t>"We know Muslims have a big heart. We all come together in times of crisis. Let us dig a little into your pocket to alleviate the suffering of grieving families who have lost a loved one in this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arrested were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investigation into a possible motive continues, said superintendent Martin Plante of the RCMP's C Division. He would not confirm the identity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"We must respect the judicial process, we cannot reveal suspects' identities yet," he said, adding that it was still too early to determine what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Sunday night's attack left six people dead and injured many others. The six victims were all men, between 39 and 60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André Goulet of the SQ said that 75 officers from the force were involved in the investigation and that all patrollers have increased their vigilance, especially around mosques.</w:t>
      </w:r>
    </w:p>
    <w:p>
      <w:pPr>
        <w:spacing w:before="200" w:line="260" w:lineRule="atLeast"/>
        <w:jc w:val="both"/>
        <w:rPr>
          <w:lang w:val="en-US" w:eastAsia="en-US" w:bidi="ar-SA"/>
        </w:rPr>
      </w:pPr>
      <w:r>
        <w:rPr>
          <w:rFonts w:ascii="arial" w:eastAsia="arial" w:hAnsi="arial" w:cs="arial"/>
          <w:color w:val="000000"/>
          <w:sz w:val="20"/>
          <w:lang w:val="en-US" w:eastAsia="en-US" w:bidi="ar-SA"/>
        </w:rPr>
        <w:t>He asked anyone with information to call the anonymous tip line at 1 800 659-4264. As of 9 a.m., the line had already received 46 calls,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Assistant director Patrick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immediately following Sunday night's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contacted Muslim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all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 official from the Centre hospitalier de l'Université Laval said five people remain in critical condition following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injured, five victims are in the intensive care unit of the Enfant-Jésus hospital in Quebec City, said Geneviève Dupuis, a spokesperson for the hospital network. Three of those five have life-threatening injuries, while the other two are more stable, the hospital said.</w:t>
      </w:r>
    </w:p>
    <w:p>
      <w:pPr>
        <w:spacing w:before="200" w:line="260" w:lineRule="atLeast"/>
        <w:jc w:val="both"/>
        <w:rPr>
          <w:lang w:val="en-US" w:eastAsia="en-US" w:bidi="ar-SA"/>
        </w:rPr>
      </w:pPr>
      <w:r>
        <w:rPr>
          <w:rFonts w:ascii="arial" w:eastAsia="arial" w:hAnsi="arial" w:cs="arial"/>
          <w:color w:val="000000"/>
          <w:sz w:val="20"/>
          <w:lang w:val="en-US" w:eastAsia="en-US" w:bidi="ar-SA"/>
        </w:rPr>
        <w:t>Nineteen people - all male - were injured in the attack. The six people killed were between the ages of 35 and 60. Their identities have not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(from left), Quebec Premier Philippe Couillard, and Martin Coiteux, minister of public security, speak to the press after a shooting at a mosque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Another 12 people who had minor injuries have been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Initial reports had six people in critical condition following the shooting, but a hospital spokesperson said the sixth person who came to the hospital with a gunshot wound was from an unrelated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Journal de Québec, the six dead include two Algerians, a Tunisian, a Moroccan and two others from African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The rector of Université Laval, Denis Brière, and vice-rector Éric Beauce addressed the media Monday morning in the Alphonse-Desjardins pavilion. Reports indicate that one or both of the men arrested were students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Beauce said the university couldn't confirm that the men are students at the university. "We can't confirm it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told us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Beauce said that security has been stepped up at the campus; the university has increased the number of security guards and stepped up patrols.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Muslim community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said he was shocked and deeply saddened by the shootings that occurred at the mosque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words to describe these cruel events that we condemn loudly this morning,"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devastated for the families, those close to the victims, for our Muslim community, our students, teachers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provide counselling to any student or staff member who feels they need to speak to someone,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expressed his condolences to members of the university community "who lost people close to them."</w:t>
      </w:r>
    </w:p>
    <w:p>
      <w:pPr>
        <w:spacing w:before="200" w:line="260" w:lineRule="atLeast"/>
        <w:jc w:val="both"/>
        <w:rPr>
          <w:lang w:val="en-US" w:eastAsia="en-US" w:bidi="ar-SA"/>
        </w:rPr>
      </w:pPr>
      <w:r>
        <w:rPr>
          <w:rFonts w:ascii="arial" w:eastAsia="arial" w:hAnsi="arial" w:cs="arial"/>
          <w:color w:val="000000"/>
          <w:sz w:val="20"/>
          <w:lang w:val="en-US" w:eastAsia="en-US" w:bidi="ar-SA"/>
        </w:rPr>
        <w:t>On Facebook, the Centre Culturel Islamique de Québec, issued a statement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It read, in part: "We were attacked because we are Muslim. Shot at point blank range because we are Muslims. Dead because we are Muslim.</w:t>
      </w:r>
    </w:p>
    <w:p>
      <w:pPr>
        <w:spacing w:before="200" w:line="260" w:lineRule="atLeast"/>
        <w:jc w:val="both"/>
        <w:rPr>
          <w:lang w:val="en-US" w:eastAsia="en-US" w:bidi="ar-SA"/>
        </w:rPr>
      </w:pPr>
      <w:r>
        <w:rPr>
          <w:rFonts w:ascii="arial" w:eastAsia="arial" w:hAnsi="arial" w:cs="arial"/>
          <w:color w:val="000000"/>
          <w:sz w:val="20"/>
          <w:lang w:val="en-US" w:eastAsia="en-US" w:bidi="ar-SA"/>
        </w:rPr>
        <w:t>"A scene of unspeakable brutality took place in front of dozens of Quebec citizens, including children. Gunfire, death, reloading of weapons, yelling, wounded people. Blood on the prayer rugs. A scene almost of war, hear, at home, in Quebec, our city known for its tranquility."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Canadian Muslim groups have expressed shock and anger at the attack.?"Quebec Muslims are frightened right now," said Haroun Bouazzi, president of AMAL-Quebec, a Muslim human-rights group based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are urgently waiting for answers as to how and why such a tragedy could occur."</w:t>
      </w:r>
    </w:p>
    <w:p>
      <w:pPr>
        <w:spacing w:before="200" w:line="260" w:lineRule="atLeast"/>
        <w:jc w:val="both"/>
        <w:rPr>
          <w:lang w:val="en-US" w:eastAsia="en-US" w:bidi="ar-SA"/>
        </w:rPr>
      </w:pPr>
      <w:r>
        <w:rPr>
          <w:rFonts w:ascii="arial" w:eastAsia="arial" w:hAnsi="arial" w:cs="arial"/>
          <w:color w:val="000000"/>
          <w:sz w:val="20"/>
          <w:lang w:val="en-US" w:eastAsia="en-US" w:bidi="ar-SA"/>
        </w:rPr>
        <w:t>Bouquets lay in the snow near the entrance to the Centre Culturel Islamique de Québec (background)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Holocaust Museum said "an attack against people gathered in peaceful prayer is an islamophobic assault that concerns all of us. The murder of innocent people because of their faith is an assault on values which we hold dear, including freedom of religion and religious expression, the equal rights and protection of minorities, and particularly the sanctity of human life."</w:t>
      </w:r>
    </w:p>
    <w:p>
      <w:pPr>
        <w:spacing w:before="200" w:line="260" w:lineRule="atLeast"/>
        <w:jc w:val="both"/>
        <w:rPr>
          <w:lang w:val="en-US" w:eastAsia="en-US" w:bidi="ar-SA"/>
        </w:rPr>
      </w:pPr>
      <w:r>
        <w:rPr>
          <w:rFonts w:ascii="arial" w:eastAsia="arial" w:hAnsi="arial" w:cs="arial"/>
          <w:color w:val="000000"/>
          <w:sz w:val="20"/>
          <w:lang w:val="en-US" w:eastAsia="en-US" w:bidi="ar-SA"/>
        </w:rPr>
        <w:t>The museum said the attack "is a line in the sand. This attack has been perpetrated in a context in which it has become legitimate to spread bigotry and hate, a world which targets minorities and normalises an 'us and them' mentality."</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has expressed his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stressed the importance of for all, Christians and Muslims, to be united in prayer," the Vatican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expresses his profound sympathy for the wounded and their families, and to all who contributed to their aid, asking the Lord to bring them comfort and consolation in the ordeal. The Holy Father again strongly condemns the violence that engenders such suffering; and, imploring God for the gift of mutual respect and peace."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called Trudeau to offer his condolences in the wake of the attack, the prime minister's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seen searching the residence of at least one of the men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ordered that the flag above the National Assembly fly at half-staff.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lowered the flag above city hall and administrative buildings.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provincial government has created an online book of condolences to allow the public to pay tribute to victims of the attack( </w:t>
      </w:r>
      <w:hyperlink r:id="rId188" w:history="1">
        <w:r>
          <w:rPr>
            <w:rFonts w:ascii="arial" w:eastAsia="arial" w:hAnsi="arial" w:cs="arial"/>
            <w:i/>
            <w:color w:val="0077CC"/>
            <w:sz w:val="20"/>
            <w:u w:val="single"/>
            <w:shd w:val="clear" w:color="auto" w:fill="FFFFFF"/>
            <w:lang w:val="en-US" w:eastAsia="en-US" w:bidi="ar-SA"/>
          </w:rPr>
          <w:t>http://protocole.gouv.qc.ca/en-ca/registre/CentreCulturelIslamique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increased their presence around mosques in the city following Sunday's tragedy.</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hugs archbishop of Quebec, Cardinal Gerald LaCroix, as they meet at the Santa Marta residence, at the Vatican Monday, Jan. 30, 2017. Pope Francis has condemned the Quebec mosque attack and called for mutual respect among people of different faiths.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issued a statement Monday morning declaring her thoughts are with the family and friends of the victims of the Quebec City attack and calling on politicians and citizens to fight against intolerance.</w:t>
      </w:r>
    </w:p>
    <w:p>
      <w:pPr>
        <w:spacing w:before="200" w:line="260" w:lineRule="atLeast"/>
        <w:jc w:val="both"/>
        <w:rPr>
          <w:lang w:val="en-US" w:eastAsia="en-US" w:bidi="ar-SA"/>
        </w:rPr>
      </w:pPr>
      <w:r>
        <w:rPr>
          <w:rFonts w:ascii="arial" w:eastAsia="arial" w:hAnsi="arial" w:cs="arial"/>
          <w:color w:val="000000"/>
          <w:sz w:val="20"/>
          <w:lang w:val="en-US" w:eastAsia="en-US" w:bidi="ar-SA"/>
        </w:rPr>
        <w:t>"We can not remain silent in the face of this violence that has its origins in intolerance and hate, inflamed by the types of discourse that is too often treated as normal. We have the obligation, not only in the political sphere, but also as a citizen, to denounce this type of speech, and we also must propose solutions so this violence ends.</w:t>
      </w:r>
    </w:p>
    <w:p>
      <w:pPr>
        <w:spacing w:before="200" w:line="260" w:lineRule="atLeast"/>
        <w:jc w:val="both"/>
        <w:rPr>
          <w:lang w:val="en-US" w:eastAsia="en-US" w:bidi="ar-SA"/>
        </w:rPr>
      </w:pPr>
      <w:r>
        <w:rPr>
          <w:rFonts w:ascii="arial" w:eastAsia="arial" w:hAnsi="arial" w:cs="arial"/>
          <w:color w:val="000000"/>
          <w:sz w:val="20"/>
          <w:lang w:val="en-US" w:eastAsia="en-US" w:bidi="ar-SA"/>
        </w:rPr>
        <w:t>"There can not be any political group in Quebec or elsewhere, that welcomes and tolerates the radical ideas that are at the source of this attempt. There can not be a platform to spread hatred of others, no matter their religion, their sexual orientation, the colour of their skin or their gender.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and several members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will be at the vigil organised in solidarity with the Muslim community of Quebec, Monday at 6 p.m outside the Parc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St-Laurent mayor Alan DeSousa reassured residents that the borough was in close contact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security at places of worship in the multi-ethnic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minutes following the announcement of the attack, we contacted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determine the situation in St-Laurent," DeSousa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remain in close contact with them and other officials and representatives of religious communities to preserve the sense of security of our residents. With a population that is composed primarily of immigrants, St-Laurent is often cited as an example of harmonious co-habitation among the numerous cultural communities that it welcomes.</w:t>
      </w:r>
    </w:p>
    <w:p>
      <w:pPr>
        <w:spacing w:before="200" w:line="260" w:lineRule="atLeast"/>
        <w:jc w:val="both"/>
        <w:rPr>
          <w:lang w:val="en-US" w:eastAsia="en-US" w:bidi="ar-SA"/>
        </w:rPr>
      </w:pPr>
      <w:r>
        <w:rPr>
          <w:rFonts w:ascii="arial" w:eastAsia="arial" w:hAnsi="arial" w:cs="arial"/>
          <w:color w:val="000000"/>
          <w:sz w:val="20"/>
          <w:lang w:val="en-US" w:eastAsia="en-US" w:bidi="ar-SA"/>
        </w:rPr>
        <w:t>"We will spare no effort to ensure all our residents, regardless of their country of origin or their religion, can continue to go about their daily business and frequent the institutions of their choice in complete security."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189" w:history="1">
        <w:r>
          <w:rPr>
            <w:rFonts w:ascii="arial" w:eastAsia="arial" w:hAnsi="arial" w:cs="arial"/>
            <w:i/>
            <w:color w:val="0077CC"/>
            <w:sz w:val="20"/>
            <w:u w:val="single"/>
            <w:shd w:val="clear" w:color="auto" w:fill="FFFFFF"/>
            <w:lang w:val="en-US" w:eastAsia="en-US" w:bidi="ar-SA"/>
          </w:rPr>
          <w:t>http://montrealgazette.com/news/quebec/4-reported-dead-in-shooting-at-quebec-city-mosque?utm_content=buffer64b3c&amp;;utm_medium=social&amp;;utm_source=facebook.com&amp;;utm_campaign=buffer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 head left on door of Quebec City mosque during Ramadan( </w:t>
      </w:r>
      <w:hyperlink r:id="rId190" w:history="1">
        <w:r>
          <w:rPr>
            <w:rFonts w:ascii="arial" w:eastAsia="arial" w:hAnsi="arial" w:cs="arial"/>
            <w:i/>
            <w:color w:val="0077CC"/>
            <w:sz w:val="20"/>
            <w:u w:val="single"/>
            <w:shd w:val="clear" w:color="auto" w:fill="FFFFFF"/>
            <w:lang w:val="en-US" w:eastAsia="en-US" w:bidi="ar-SA"/>
          </w:rPr>
          <w:t>http://montrealgazette.com/news/local-news/pig-head-left-on-door-of-quebec-city-mosque-during-ramadan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191"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shootings, US travel ban likely to dominate first day of House business( </w:t>
      </w:r>
      <w:hyperlink r:id="rId192"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Vigil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terrorist attack( </w:t>
      </w:r>
      <w:hyperlink r:id="rId193"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(92%); EMERGENCY SERVICES (79%); LAW ENFORCEMENT (79%); TERRORIST ATTACKS (78%); MUSLIMS &amp; ISLAM (78%); TERRORISM (78%); INVESTIGATIONS (77%); SPECIAL INVESTIGATIVE FORCES (74%); COLLEGE &amp; UNIVERSITY PROFESSORS (72%); WAR &amp; CONFLICT (68%); SOCIAL NETWORKING (67%); WOUNDS &amp; INJURIES (60%); PRESS CONFERENCES (54%); FEMINISM &amp; WOMEN'S RIGHTS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,people,arrested,terror,attack,mosque !@PERMALINK= </w:t>
      </w:r>
      <w:hyperlink r:id="rId194"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(72%); REAL ESTATE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 xml:space="preserve">Quebec mosque shooting: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now say there's only one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latest news update of the Quebec mosque shooting: </w:t>
      </w:r>
      <w:hyperlink r:id="rId202" w:history="1">
        <w:r>
          <w:rPr>
            <w:rFonts w:ascii="arial" w:eastAsia="arial" w:hAnsi="arial" w:cs="arial"/>
            <w:i/>
            <w:color w:val="0077CC"/>
            <w:sz w:val="20"/>
            <w:u w:val="single"/>
            <w:shd w:val="clear" w:color="auto" w:fill="FFFFFF"/>
            <w:lang w:val="en-US" w:eastAsia="en-US" w:bidi="ar-SA"/>
          </w:rPr>
          <w:t>http://montrealgazette.com/news/local-news/quebec-mosque-shooting-suspect-to-appear-in-court-monday-afternoon(</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http://montrealgazette.com/news/local-news/quebec-mosque-shooting-suspect-to-appear-in-court-monday-afternoon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say only one of the two people arrested after Sunday's terror attack on a mosque in Quebec City is a suspect, with the second man considered a witness.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reports that the suspect is Alexandre Bissonnette, a Université Laval student.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that information.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suspects were arrested. But on Monday, the S&amp;;#151;reté du Québec said the second man was a witness.</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died in the attack, which occurred during evening prayers at the Centre Culturel Islamique de Quebec in Quebec City's Ste-Foy neighbourhood.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scheduled a 5:30 p.m. press conference on Monday to provide an update and identify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was arrested at the scene, while a second called 911 himself and was arrested around 9 p.m., just over an hour after the first 911 calls about the shooting came in at 7:55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morning during a news conference involving the S&amp;;#151;reté du Québec,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Denis Turcotte said the man who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surrender "was armed and spoke to us about his acts," said Turcotte. "He seemed to want to co-operate....The suspect said he was waiting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man arrested Sunday night but later released is speaking out about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Mohamed Belkhadir, a 29-year-old engineering student, told La Presse that he was trying to provide first aide to shooting victims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mistook him for a suspect. But he doesn't hold 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Belkhadir, who had called 911 after hearing 15 to 20 seconds of gunfire, said he fled when he saw someone with a firearm. He thought it was the shooter; in fact, it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I respect, that they caught me," he told La Presse. "They saw me flee, they thought I was suspicious, that's normal. For them, someone who flees is a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dogs search the area around the Centre Culturel Islamique de Québec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Alexandre Bissonnette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home on Tracel St. in the Cap-Rouge district of Quebec City was among the places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searches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single-family dwelling appears to belong to Bissonette's parents, who bought the property in 1987, real-estate records show.</w:t>
      </w:r>
    </w:p>
    <w:p>
      <w:pPr>
        <w:spacing w:before="200" w:line="260" w:lineRule="atLeast"/>
        <w:jc w:val="both"/>
        <w:rPr>
          <w:lang w:val="en-US" w:eastAsia="en-US" w:bidi="ar-SA"/>
        </w:rPr>
      </w:pPr>
      <w:r>
        <w:rPr>
          <w:rFonts w:ascii="arial" w:eastAsia="arial" w:hAnsi="arial" w:cs="arial"/>
          <w:color w:val="000000"/>
          <w:sz w:val="20"/>
          <w:lang w:val="en-US" w:eastAsia="en-US" w:bidi="ar-SA"/>
        </w:rPr>
        <w:t>Bissonnette's father is listed in the sales deed as an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A Quebec City Facebook group called Bienvenue aux réfugié said Bissonnette "is unfortunately known to many activists in Quebec City for his positions on identity and his pro-Le Pen and anti-feminist stances at Université Laval and on social networks."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 names of those killed are starting to emerge. Among them were a university professor, a butcher and a pharmacist.</w:t>
      </w:r>
    </w:p>
    <w:p>
      <w:pPr>
        <w:spacing w:before="200" w:line="260" w:lineRule="atLeast"/>
        <w:jc w:val="both"/>
        <w:rPr>
          <w:lang w:val="en-US" w:eastAsia="en-US" w:bidi="ar-SA"/>
        </w:rPr>
      </w:pPr>
      <w:r>
        <w:rPr>
          <w:rFonts w:ascii="arial" w:eastAsia="arial" w:hAnsi="arial" w:cs="arial"/>
          <w:color w:val="000000"/>
          <w:sz w:val="20"/>
          <w:lang w:val="en-US" w:eastAsia="en-US" w:bidi="ar-SA"/>
        </w:rPr>
        <w:t>. Khaled Belkacemi, a professor at Université Laval's agricultural sciences and food department, was one of the victims, the university said, noting he was "devoted and beloved by his colleagues and students."</w:t>
      </w:r>
    </w:p>
    <w:p>
      <w:pPr>
        <w:spacing w:before="200" w:line="260" w:lineRule="atLeast"/>
        <w:jc w:val="both"/>
        <w:rPr>
          <w:lang w:val="en-US" w:eastAsia="en-US" w:bidi="ar-SA"/>
        </w:rPr>
      </w:pPr>
      <w:r>
        <w:rPr>
          <w:rFonts w:ascii="arial" w:eastAsia="arial" w:hAnsi="arial" w:cs="arial"/>
          <w:color w:val="000000"/>
          <w:sz w:val="20"/>
          <w:lang w:val="en-US" w:eastAsia="en-US" w:bidi="ar-SA"/>
        </w:rPr>
        <w:t>Belkacemi's wife is also a professor at Laval.</w:t>
      </w:r>
    </w:p>
    <w:p>
      <w:pPr>
        <w:spacing w:before="200" w:line="260" w:lineRule="atLeast"/>
        <w:jc w:val="both"/>
        <w:rPr>
          <w:lang w:val="en-US" w:eastAsia="en-US" w:bidi="ar-SA"/>
        </w:rPr>
      </w:pPr>
      <w:r>
        <w:rPr>
          <w:rFonts w:ascii="arial" w:eastAsia="arial" w:hAnsi="arial" w:cs="arial"/>
          <w:color w:val="000000"/>
          <w:sz w:val="20"/>
          <w:lang w:val="en-US" w:eastAsia="en-US" w:bidi="ar-SA"/>
        </w:rPr>
        <w:t>"I wish to salute (Belkacemi's) human qualities and professionalism," said Jean-Claude Dufour, dean of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 was a very educated man, passionate and committed to the faculty. His remarkable work will survive his sudden departure, which saddens us all deeply."</w:t>
      </w:r>
    </w:p>
    <w:p>
      <w:pPr>
        <w:spacing w:before="200" w:line="260" w:lineRule="atLeast"/>
        <w:jc w:val="both"/>
        <w:rPr>
          <w:lang w:val="en-US" w:eastAsia="en-US" w:bidi="ar-SA"/>
        </w:rPr>
      </w:pPr>
      <w:r>
        <w:rPr>
          <w:rFonts w:ascii="arial" w:eastAsia="arial" w:hAnsi="arial" w:cs="arial"/>
          <w:color w:val="000000"/>
          <w:sz w:val="20"/>
          <w:lang w:val="en-US" w:eastAsia="en-US" w:bidi="ar-SA"/>
        </w:rPr>
        <w:t>. Azzedine Soufiane was also a victim. He was the father of three young children and a well-known figure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just lost someone who was very, very nice, a good person ... such a loss, someone who was so welcoming, who helped everybody," said Ali Miladi, who said he and his father-in-law knew Soufiane well.</w:t>
      </w:r>
    </w:p>
    <w:p>
      <w:pPr>
        <w:spacing w:before="200" w:line="260" w:lineRule="atLeast"/>
        <w:jc w:val="both"/>
        <w:rPr>
          <w:lang w:val="en-US" w:eastAsia="en-US" w:bidi="ar-SA"/>
        </w:rPr>
      </w:pPr>
      <w:r>
        <w:rPr>
          <w:rFonts w:ascii="arial" w:eastAsia="arial" w:hAnsi="arial" w:cs="arial"/>
          <w:color w:val="000000"/>
          <w:sz w:val="20"/>
          <w:lang w:val="en-US" w:eastAsia="en-US" w:bidi="ar-SA"/>
        </w:rPr>
        <w:t>Miladi drove to Soufiane's meat shop in the Ste-Foy neighbourhood Monday morning, cut his car's engine and let the tears run down his face.</w:t>
      </w:r>
    </w:p>
    <w:p>
      <w:pPr>
        <w:spacing w:before="200" w:line="260" w:lineRule="atLeast"/>
        <w:jc w:val="both"/>
        <w:rPr>
          <w:lang w:val="en-US" w:eastAsia="en-US" w:bidi="ar-SA"/>
        </w:rPr>
      </w:pPr>
      <w:r>
        <w:rPr>
          <w:rFonts w:ascii="arial" w:eastAsia="arial" w:hAnsi="arial" w:cs="arial"/>
          <w:color w:val="000000"/>
          <w:sz w:val="20"/>
          <w:lang w:val="en-US" w:eastAsia="en-US" w:bidi="ar-SA"/>
        </w:rPr>
        <w:t>"He was a friend."</w:t>
      </w:r>
    </w:p>
    <w:p>
      <w:pPr>
        <w:spacing w:before="200" w:line="260" w:lineRule="atLeast"/>
        <w:jc w:val="both"/>
        <w:rPr>
          <w:lang w:val="en-US" w:eastAsia="en-US" w:bidi="ar-SA"/>
        </w:rPr>
      </w:pPr>
      <w:r>
        <w:rPr>
          <w:rFonts w:ascii="arial" w:eastAsia="arial" w:hAnsi="arial" w:cs="arial"/>
          <w:color w:val="000000"/>
          <w:sz w:val="20"/>
          <w:lang w:val="en-US" w:eastAsia="en-US" w:bidi="ar-SA"/>
        </w:rPr>
        <w:t>Still in shock, Miladi said he will spend the day consoling and helping Soufiane's widow.</w:t>
      </w:r>
    </w:p>
    <w:p>
      <w:pPr>
        <w:spacing w:before="200" w:line="260" w:lineRule="atLeast"/>
        <w:jc w:val="both"/>
        <w:rPr>
          <w:lang w:val="en-US" w:eastAsia="en-US" w:bidi="ar-SA"/>
        </w:rPr>
      </w:pPr>
      <w:r>
        <w:rPr>
          <w:rFonts w:ascii="arial" w:eastAsia="arial" w:hAnsi="arial" w:cs="arial"/>
          <w:color w:val="000000"/>
          <w:sz w:val="20"/>
          <w:lang w:val="en-US" w:eastAsia="en-US" w:bidi="ar-SA"/>
        </w:rPr>
        <w:t>In 2009, Soufiane defended Quebec as an open society in an interview he gave to Le Soleil. "I've been here for 20 years," he said at the time, "and I've never had any problems. We live in society, we live in peace, and we hope that it will continue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Ali said he followed in Soufiane's footsteps and opened his own halal meat shop in Ste-Foy.</w:t>
      </w:r>
    </w:p>
    <w:p>
      <w:pPr>
        <w:spacing w:before="200" w:line="260" w:lineRule="atLeast"/>
        <w:jc w:val="both"/>
        <w:rPr>
          <w:lang w:val="en-US" w:eastAsia="en-US" w:bidi="ar-SA"/>
        </w:rPr>
      </w:pPr>
      <w:r>
        <w:rPr>
          <w:rFonts w:ascii="arial" w:eastAsia="arial" w:hAnsi="arial" w:cs="arial"/>
          <w:color w:val="000000"/>
          <w:sz w:val="20"/>
          <w:lang w:val="en-US" w:eastAsia="en-US" w:bidi="ar-SA"/>
        </w:rPr>
        <w:t>. Friends identified another victim as Abou Bakr Thadti, who trained as a pharmacist in Tunisia and worked at Exceldor, a plant specializing in poultry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six men killed were between the ages of 35 and 60. The identifies of the other victims have not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a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perimeter surrounded the mosque where SQ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combed the grounds, looking through garbage cans and under cars. Technicians were seen going in and out of the mosque, and a sniffer dog was also used.</w:t>
      </w:r>
    </w:p>
    <w:p>
      <w:pPr>
        <w:spacing w:before="200" w:line="260" w:lineRule="atLeast"/>
        <w:jc w:val="both"/>
        <w:rPr>
          <w:lang w:val="en-US" w:eastAsia="en-US" w:bidi="ar-SA"/>
        </w:rPr>
      </w:pPr>
      <w:r>
        <w:rPr>
          <w:rFonts w:ascii="arial" w:eastAsia="arial" w:hAnsi="arial" w:cs="arial"/>
          <w:color w:val="000000"/>
          <w:sz w:val="20"/>
          <w:lang w:val="en-US" w:eastAsia="en-US" w:bidi="ar-SA"/>
        </w:rPr>
        <w:t>Several bouquets of flowers were left on the street across from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were fathers, businessmen, a university professor and others who had gathered for evening prayers, a Muslim community leader said Monday as he recalled through tears the horror of the attack that killed six and injured 19 others.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very big tragedy for us," said Mohamed Labidi, the vice-president of the Centre Culturel Islamique de Quebec, the mosque where the attack happened Sunday night. "We have a sadness we cannot express."</w:t>
      </w:r>
    </w:p>
    <w:p>
      <w:pPr>
        <w:spacing w:before="200" w:line="260" w:lineRule="atLeast"/>
        <w:jc w:val="both"/>
        <w:rPr>
          <w:lang w:val="en-US" w:eastAsia="en-US" w:bidi="ar-SA"/>
        </w:rPr>
      </w:pPr>
      <w:r>
        <w:rPr>
          <w:rFonts w:ascii="arial" w:eastAsia="arial" w:hAnsi="arial" w:cs="arial"/>
          <w:color w:val="000000"/>
          <w:sz w:val="20"/>
          <w:lang w:val="en-US" w:eastAsia="en-US" w:bidi="ar-SA"/>
        </w:rPr>
        <w:t>Labidi said the victims were shot in the back.</w:t>
      </w:r>
    </w:p>
    <w:p>
      <w:pPr>
        <w:spacing w:before="200" w:line="260" w:lineRule="atLeast"/>
        <w:jc w:val="both"/>
        <w:rPr>
          <w:lang w:val="en-US" w:eastAsia="en-US" w:bidi="ar-SA"/>
        </w:rPr>
      </w:pPr>
      <w:r>
        <w:rPr>
          <w:rFonts w:ascii="arial" w:eastAsia="arial" w:hAnsi="arial" w:cs="arial"/>
          <w:color w:val="000000"/>
          <w:sz w:val="20"/>
          <w:lang w:val="en-US" w:eastAsia="en-US" w:bidi="ar-SA"/>
        </w:rPr>
        <w:t>"Security at our mosque was our major, major concern," he said. "But we were caught off guard."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Culturel Islamique de Québec issued a statement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It read, in part: "We were attacked because we are Muslim. Shot at point blank range because we are Muslims. Dead because we are Muslim.</w:t>
      </w:r>
    </w:p>
    <w:p>
      <w:pPr>
        <w:spacing w:before="200" w:line="260" w:lineRule="atLeast"/>
        <w:jc w:val="both"/>
        <w:rPr>
          <w:lang w:val="en-US" w:eastAsia="en-US" w:bidi="ar-SA"/>
        </w:rPr>
      </w:pPr>
      <w:r>
        <w:rPr>
          <w:rFonts w:ascii="arial" w:eastAsia="arial" w:hAnsi="arial" w:cs="arial"/>
          <w:color w:val="000000"/>
          <w:sz w:val="20"/>
          <w:lang w:val="en-US" w:eastAsia="en-US" w:bidi="ar-SA"/>
        </w:rPr>
        <w:t>"A scene of unspeakable brutality took place in front of dozens of Quebec citizens, including children. Gunfire, death, reloading of weapons, yelling, wounded people. Blood on the prayer rugs. A scene almost of war, hear, at home, in Quebec, our city known for its tranquility."</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w:t>
      </w:r>
    </w:p>
    <w:p>
      <w:pPr>
        <w:spacing w:before="200" w:line="260" w:lineRule="atLeast"/>
        <w:jc w:val="both"/>
        <w:rPr>
          <w:lang w:val="en-US" w:eastAsia="en-US" w:bidi="ar-SA"/>
        </w:rPr>
      </w:pPr>
      <w:r>
        <w:rPr>
          <w:rFonts w:ascii="arial" w:eastAsia="arial" w:hAnsi="arial" w:cs="arial"/>
          <w:color w:val="000000"/>
          <w:sz w:val="20"/>
          <w:lang w:val="en-US" w:eastAsia="en-US" w:bidi="ar-SA"/>
        </w:rPr>
        <w:t>Nineteen people - all male - were injured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Centre hospitalier universitaire de Québec, Geneviève Dupuis, said Monday two people are in critical condition as a result of the Quebec City shooting, and three more are in stable condition and should obtain their leave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Dupuis said Enfant-Jésus Hospital welcomed most of the injured, while three other hospitals treated patients for shock and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Not far, a group of about 12 people, all members of the Muslim community, huddled and talked quietly among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Anoiar Monadi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came to the hospital out of concern for his friends, which he called brothers.</w:t>
      </w:r>
    </w:p>
    <w:p>
      <w:pPr>
        <w:spacing w:before="200" w:line="260" w:lineRule="atLeast"/>
        <w:jc w:val="both"/>
        <w:rPr>
          <w:lang w:val="en-US" w:eastAsia="en-US" w:bidi="ar-SA"/>
        </w:rPr>
      </w:pPr>
      <w:r>
        <w:rPr>
          <w:rFonts w:ascii="arial" w:eastAsia="arial" w:hAnsi="arial" w:cs="arial"/>
          <w:color w:val="000000"/>
          <w:sz w:val="20"/>
          <w:lang w:val="en-US" w:eastAsia="en-US" w:bidi="ar-SA"/>
        </w:rPr>
        <w:t>In a rare move, the hospital let Monadi and the entire group go up to the second floor, in the trauma department, to visit with at least one of the patients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Monadi said the news was encouraging: "I saw one of my friends, he was shot in the shoulder. He's in stable condition. He walked to the bathroom and is taking antibiotics. My other friend is also in stable condition, he just has nausea, but I didn't get to see him because he's still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"It's a tight-knit community, everyone knows everyone, we play soccer together, we attend religious holidays," Monadi added.</w:t>
      </w:r>
    </w:p>
    <w:p>
      <w:pPr>
        <w:spacing w:before="200" w:line="260" w:lineRule="atLeast"/>
        <w:jc w:val="both"/>
        <w:rPr>
          <w:lang w:val="en-US" w:eastAsia="en-US" w:bidi="ar-SA"/>
        </w:rPr>
      </w:pPr>
      <w:r>
        <w:rPr>
          <w:rFonts w:ascii="arial" w:eastAsia="arial" w:hAnsi="arial" w:cs="arial"/>
          <w:color w:val="000000"/>
          <w:sz w:val="20"/>
          <w:lang w:val="en-US" w:eastAsia="en-US" w:bidi="ar-SA"/>
        </w:rPr>
        <w:t>"We never thought we'd see this happen in Quebec City. It's so sad, everybody's upset."</w:t>
      </w:r>
    </w:p>
    <w:p>
      <w:pPr>
        <w:spacing w:before="200" w:line="260" w:lineRule="atLeast"/>
        <w:jc w:val="both"/>
        <w:rPr>
          <w:lang w:val="en-US" w:eastAsia="en-US" w:bidi="ar-SA"/>
        </w:rPr>
      </w:pPr>
      <w:r>
        <w:rPr>
          <w:rFonts w:ascii="arial" w:eastAsia="arial" w:hAnsi="arial" w:cs="arial"/>
          <w:color w:val="000000"/>
          <w:sz w:val="20"/>
          <w:lang w:val="en-US" w:eastAsia="en-US" w:bidi="ar-SA"/>
        </w:rPr>
        <w:t>Monadi and his brother, Mohammed, said they know at least two of the victims of the shooting - Azzedine Soufiane, they said, was a kind man who always smiled and lent a helping hand, and Abou Bakr Thadti, who trained as a pharmacist in Tunisia, worked at Exceldor, a plant specializing in poultry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Monadis, who went to high school with Thadti, described him as a great travel partner and said they will miss him dearly.</w:t>
      </w:r>
    </w:p>
    <w:p>
      <w:pPr>
        <w:spacing w:before="200" w:line="260" w:lineRule="atLeast"/>
        <w:jc w:val="both"/>
        <w:rPr>
          <w:lang w:val="en-US" w:eastAsia="en-US" w:bidi="ar-SA"/>
        </w:rPr>
      </w:pPr>
      <w:r>
        <w:rPr>
          <w:rFonts w:ascii="arial" w:eastAsia="arial" w:hAnsi="arial" w:cs="arial"/>
          <w:color w:val="000000"/>
          <w:sz w:val="20"/>
          <w:lang w:val="en-US" w:eastAsia="en-US" w:bidi="ar-SA"/>
        </w:rPr>
        <w:t>Trudeau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Speaking in the House of Commons Monday afternoon, Justin Trudeau denounced the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group of innocents, targeted for practicing their faith," he said. "Make no mistake: this was a terrorist attack. It was an attack on our most intrinsic and cherished values as Canadians, values of openness, diversity and freedom of religion. Our hearts go out to the families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were brothers, uncles, fathers and friends, these were people of faith and community and in the blink of an eye they were robbed of their lives in an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At the National Assembly in Quebec City, Premier Philippe Couillard appealed to Quebecers to stand in solidarity with the Muslim community and to promote "friendship, mutual understanding, brotherhood among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Quebecers," Couillard said. "The whole world is watching us. Together, it is time to show who we are, to show the best of ourselves."</w:t>
      </w:r>
    </w:p>
    <w:p>
      <w:pPr>
        <w:spacing w:before="200" w:line="260" w:lineRule="atLeast"/>
        <w:jc w:val="both"/>
        <w:rPr>
          <w:lang w:val="en-US" w:eastAsia="en-US" w:bidi="ar-SA"/>
        </w:rPr>
      </w:pPr>
      <w:r>
        <w:rPr>
          <w:rFonts w:ascii="arial" w:eastAsia="arial" w:hAnsi="arial" w:cs="arial"/>
          <w:color w:val="000000"/>
          <w:sz w:val="20"/>
          <w:lang w:val="en-US" w:eastAsia="en-US" w:bidi="ar-SA"/>
        </w:rPr>
        <w:t>He said Quebecers' "cause, the one that drives me, is that of an open and confident society, a welcoming place in which there's only one level of citizenship."</w:t>
      </w:r>
    </w:p>
    <w:p>
      <w:pPr>
        <w:spacing w:before="200" w:line="260" w:lineRule="atLeast"/>
        <w:jc w:val="both"/>
        <w:rPr>
          <w:lang w:val="en-US" w:eastAsia="en-US" w:bidi="ar-SA"/>
        </w:rPr>
      </w:pPr>
      <w:r>
        <w:rPr>
          <w:rFonts w:ascii="arial" w:eastAsia="arial" w:hAnsi="arial" w:cs="arial"/>
          <w:color w:val="000000"/>
          <w:sz w:val="20"/>
          <w:lang w:val="en-US" w:eastAsia="en-US" w:bidi="ar-SA"/>
        </w:rPr>
        <w:t>He urged the people of Quebec to carefully consider what they say and write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"Words spoken, words written, are not trivial," Couillard said. "It is up to each of us to formulate them, to choose them. These words can unite, heal or they can divide and hurt. It's up to us to choose."</w:t>
      </w:r>
    </w:p>
    <w:p>
      <w:pPr>
        <w:spacing w:before="200" w:line="260" w:lineRule="atLeast"/>
        <w:jc w:val="both"/>
        <w:rPr>
          <w:lang w:val="en-US" w:eastAsia="en-US" w:bidi="ar-SA"/>
        </w:rPr>
      </w:pPr>
      <w:r>
        <w:rPr>
          <w:rFonts w:ascii="arial" w:eastAsia="arial" w:hAnsi="arial" w:cs="arial"/>
          <w:color w:val="000000"/>
          <w:sz w:val="20"/>
          <w:lang w:val="en-US" w:eastAsia="en-US" w:bidi="ar-SA"/>
        </w:rPr>
        <w:t>As premier of Quebec, Couillard said he chooses "confidence, openness, a citizenship that is truly and fully shared for all, regardless of the colour of our skin, regardless of our beliefs or of who we love."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flag above the National Assembly is flying at half-staff.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lowered the flag above city hall and administrative buildings.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provincial government has created an online book of condolences to allow the public to pay tribute to victims of the attack( </w:t>
      </w:r>
      <w:hyperlink r:id="rId188" w:history="1">
        <w:r>
          <w:rPr>
            <w:rFonts w:ascii="arial" w:eastAsia="arial" w:hAnsi="arial" w:cs="arial"/>
            <w:i/>
            <w:color w:val="0077CC"/>
            <w:sz w:val="20"/>
            <w:u w:val="single"/>
            <w:shd w:val="clear" w:color="auto" w:fill="FFFFFF"/>
            <w:lang w:val="en-US" w:eastAsia="en-US" w:bidi="ar-SA"/>
          </w:rPr>
          <w:t>http://protocole.gouv.qc.ca/en-ca/registre/CentreCulturelIslamique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search the area around a mosque in Quebec City Jan. 30, 2017. The mosque was the scene of a deadly shooting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arrested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investigation into a possible motive continues, said superintendent Martin Plante of the RCMP's C Division.</w:t>
      </w:r>
    </w:p>
    <w:p>
      <w:pPr>
        <w:spacing w:before="200" w:line="260" w:lineRule="atLeast"/>
        <w:jc w:val="both"/>
        <w:rPr>
          <w:lang w:val="en-US" w:eastAsia="en-US" w:bidi="ar-SA"/>
        </w:rPr>
      </w:pPr>
      <w:r>
        <w:rPr>
          <w:rFonts w:ascii="arial" w:eastAsia="arial" w:hAnsi="arial" w:cs="arial"/>
          <w:color w:val="000000"/>
          <w:sz w:val="20"/>
          <w:lang w:val="en-US" w:eastAsia="en-US" w:bidi="ar-SA"/>
        </w:rPr>
        <w:t>"We must respect the judicial process, we cannot reveal... identities yet," he said, adding that it was still too early to determine what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André Goulet of the SQ said that 75 officers from the force were involved in the investigation and that all patrollers have increased their vigilance, especially around mosques.</w:t>
      </w:r>
    </w:p>
    <w:p>
      <w:pPr>
        <w:spacing w:before="200" w:line="260" w:lineRule="atLeast"/>
        <w:jc w:val="both"/>
        <w:rPr>
          <w:lang w:val="en-US" w:eastAsia="en-US" w:bidi="ar-SA"/>
        </w:rPr>
      </w:pPr>
      <w:r>
        <w:rPr>
          <w:rFonts w:ascii="arial" w:eastAsia="arial" w:hAnsi="arial" w:cs="arial"/>
          <w:color w:val="000000"/>
          <w:sz w:val="20"/>
          <w:lang w:val="en-US" w:eastAsia="en-US" w:bidi="ar-SA"/>
        </w:rPr>
        <w:t>He asked anyone with information to call the anonymous tip line at 1 800 659-4264. As of 9 a.m., the line had already received 46 calls,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Assistant director Patrick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immediately following Sunday night's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contacted Muslim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all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(from left), Quebec Premier Philippe Couillard, and Martin Coiteux, minister of public security, speak to the press after a shooting at a mosque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The rector of Université Laval, Denis Brière, and vice-rector Éric Beauce addressed the media Monday morning. There are reports the suspect is a student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can't confirm it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told us that," Beauce said.</w:t>
      </w:r>
    </w:p>
    <w:p>
      <w:pPr>
        <w:spacing w:before="200" w:line="260" w:lineRule="atLeast"/>
        <w:jc w:val="both"/>
        <w:rPr>
          <w:lang w:val="en-US" w:eastAsia="en-US" w:bidi="ar-SA"/>
        </w:rPr>
      </w:pPr>
      <w:r>
        <w:rPr>
          <w:rFonts w:ascii="arial" w:eastAsia="arial" w:hAnsi="arial" w:cs="arial"/>
          <w:color w:val="000000"/>
          <w:sz w:val="20"/>
          <w:lang w:val="en-US" w:eastAsia="en-US" w:bidi="ar-SA"/>
        </w:rPr>
        <w:t>Beauce said that security has been stepped up at the campus; the university has increased the number of security guards and stepped up patrols.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Muslim community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said he was shocked and deeply saddened by the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words to describe these cruel events that we condemn loudly this morning," he said. "We are devastated for the families, those close to the victims, for our Muslim community, our students, teachers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provide counselling to any student or staff member who feels they need to speak to someone,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Bouquets lay in the snow near the entrance to the Centre Culturel Islamique de Québec (background)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Reaction</w:t>
      </w:r>
    </w:p>
    <w:p>
      <w:pPr>
        <w:spacing w:before="200" w:line="260" w:lineRule="atLeast"/>
        <w:jc w:val="both"/>
        <w:rPr>
          <w:lang w:val="en-US" w:eastAsia="en-US" w:bidi="ar-SA"/>
        </w:rPr>
      </w:pPr>
      <w:r>
        <w:rPr>
          <w:rFonts w:ascii="arial" w:eastAsia="arial" w:hAnsi="arial" w:cs="arial"/>
          <w:color w:val="000000"/>
          <w:sz w:val="20"/>
          <w:lang w:val="en-US" w:eastAsia="en-US" w:bidi="ar-SA"/>
        </w:rPr>
        <w:t>. Pope Francis has expressed his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stressed the importance of for all, Christians and Muslims, to be united in prayer," the Vatican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expresses his profound sympathy for the wounded and their families, and to all who contributed to their aid, asking the Lord to bring them comfort and consolation in the ordeal. The Holy Father again strongly condemns the violence that engenders such suffering; and, imploring God for the gift of mutual respect and peace."</w:t>
      </w:r>
    </w:p>
    <w:p>
      <w:pPr>
        <w:spacing w:before="200" w:line="260" w:lineRule="atLeast"/>
        <w:jc w:val="both"/>
        <w:rPr>
          <w:lang w:val="en-US" w:eastAsia="en-US" w:bidi="ar-SA"/>
        </w:rPr>
      </w:pPr>
      <w:r>
        <w:rPr>
          <w:rFonts w:ascii="arial" w:eastAsia="arial" w:hAnsi="arial" w:cs="arial"/>
          <w:color w:val="000000"/>
          <w:sz w:val="20"/>
          <w:lang w:val="en-US" w:eastAsia="en-US" w:bidi="ar-SA"/>
        </w:rPr>
        <w:t>. U.S. President Donald Trump called Justin Trudeau to offer his condolences in the wake of the attack, the prime minister's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Muslims are frightened right now," said Haroun Bouazzi, president of AMAL-Quebec, a Muslim human-rights group based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are urgently waiting for answers as to how and why such a tragedy could occur."</w:t>
      </w:r>
    </w:p>
    <w:p>
      <w:pPr>
        <w:spacing w:before="200" w:line="260" w:lineRule="atLeast"/>
        <w:jc w:val="both"/>
        <w:rPr>
          <w:lang w:val="en-US" w:eastAsia="en-US" w:bidi="ar-SA"/>
        </w:rPr>
      </w:pPr>
      <w:r>
        <w:rPr>
          <w:rFonts w:ascii="arial" w:eastAsia="arial" w:hAnsi="arial" w:cs="arial"/>
          <w:color w:val="000000"/>
          <w:sz w:val="20"/>
          <w:lang w:val="en-US" w:eastAsia="en-US" w:bidi="ar-SA"/>
        </w:rPr>
        <w:t>. Canadians for Justice and Peace in the Middle East called on political leaders to "renounce fear-mongering and incendiary rhetoric disparaging Canada's Muslim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climate towards Muslims in Quebec has been increasingly hostile in recent years," the group's president, Thomas Woodley,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"Quebec and national politicians have often fanned the flames of animosity and prejudice towards Muslims, and attacks like these are the tragic and inevitable result."</w:t>
      </w:r>
    </w:p>
    <w:p>
      <w:pPr>
        <w:spacing w:before="200" w:line="260" w:lineRule="atLeast"/>
        <w:jc w:val="both"/>
        <w:rPr>
          <w:lang w:val="en-US" w:eastAsia="en-US" w:bidi="ar-SA"/>
        </w:rPr>
      </w:pPr>
      <w:r>
        <w:rPr>
          <w:rFonts w:ascii="arial" w:eastAsia="arial" w:hAnsi="arial" w:cs="arial"/>
          <w:color w:val="000000"/>
          <w:sz w:val="20"/>
          <w:lang w:val="en-US" w:eastAsia="en-US" w:bidi="ar-SA"/>
        </w:rPr>
        <w:t>The group pointed to actions by previous Parti Québécois and Conservative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The PQ's proposed Charter of Values in 2013, which would have prohibited public employees from wearing "conspicuous" symbols of Islam and other religions while at work, "exacerbated anti-Muslim currents in the province," the group said, while "the (Stephen) Harper (Conservative) government, for example, maintained an anti-Muslim immigration policy vis-à-vis Syria."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Holocaust Museum said "an attack against people gathered in peaceful prayer is an islamophobic assault that concerns all of us.</w:t>
      </w:r>
    </w:p>
    <w:p>
      <w:pPr>
        <w:spacing w:before="200" w:line="260" w:lineRule="atLeast"/>
        <w:jc w:val="both"/>
        <w:rPr>
          <w:lang w:val="en-US" w:eastAsia="en-US" w:bidi="ar-SA"/>
        </w:rPr>
      </w:pPr>
      <w:r>
        <w:rPr>
          <w:rFonts w:ascii="arial" w:eastAsia="arial" w:hAnsi="arial" w:cs="arial"/>
          <w:color w:val="000000"/>
          <w:sz w:val="20"/>
          <w:lang w:val="en-US" w:eastAsia="en-US" w:bidi="ar-SA"/>
        </w:rPr>
        <w:t>"The murder of innocent people because of their faith is an assault on values which we hold dear, including freedom of religion and religious expression, the equal rights and protection of minorities, and particularly the sanctity of human life."</w:t>
      </w:r>
    </w:p>
    <w:p>
      <w:pPr>
        <w:spacing w:before="200" w:line="260" w:lineRule="atLeast"/>
        <w:jc w:val="both"/>
        <w:rPr>
          <w:lang w:val="en-US" w:eastAsia="en-US" w:bidi="ar-SA"/>
        </w:rPr>
      </w:pPr>
      <w:r>
        <w:rPr>
          <w:rFonts w:ascii="arial" w:eastAsia="arial" w:hAnsi="arial" w:cs="arial"/>
          <w:color w:val="000000"/>
          <w:sz w:val="20"/>
          <w:lang w:val="en-US" w:eastAsia="en-US" w:bidi="ar-SA"/>
        </w:rPr>
        <w:t>The museum said the attack "is a line in the sand. This attack has been perpetrated in a context in which it has become legitimate to spread bigotry and hate, a world which targets minorities and normalises an 'us and them' mentality."</w:t>
      </w:r>
    </w:p>
    <w:p>
      <w:pPr>
        <w:spacing w:before="200" w:line="260" w:lineRule="atLeast"/>
        <w:jc w:val="both"/>
        <w:rPr>
          <w:lang w:val="en-US" w:eastAsia="en-US" w:bidi="ar-SA"/>
        </w:rPr>
      </w:pPr>
      <w:r>
        <w:rPr>
          <w:rFonts w:ascii="arial" w:eastAsia="arial" w:hAnsi="arial" w:cs="arial"/>
          <w:color w:val="000000"/>
          <w:sz w:val="20"/>
          <w:lang w:val="en-US" w:eastAsia="en-US" w:bidi="ar-SA"/>
        </w:rPr>
        <w:t>. The Raoul Wallenberg Centre for Human Rights condemned "the horrific murder and maiming of worshippers."</w:t>
      </w:r>
    </w:p>
    <w:p>
      <w:pPr>
        <w:spacing w:before="200" w:line="260" w:lineRule="atLeast"/>
        <w:jc w:val="both"/>
        <w:rPr>
          <w:lang w:val="en-US" w:eastAsia="en-US" w:bidi="ar-SA"/>
        </w:rPr>
      </w:pPr>
      <w:r>
        <w:rPr>
          <w:rFonts w:ascii="arial" w:eastAsia="arial" w:hAnsi="arial" w:cs="arial"/>
          <w:color w:val="000000"/>
          <w:sz w:val="20"/>
          <w:lang w:val="en-US" w:eastAsia="en-US" w:bidi="ar-SA"/>
        </w:rPr>
        <w:t>"These tragic and shocking hate-motivated acts of terror are unacceptable and constitute an attack on the communities themselves thereby diminishing their sense of security and belonging" said Irwin Cotler, the centre's founder and chair.</w:t>
      </w:r>
    </w:p>
    <w:p>
      <w:pPr>
        <w:spacing w:before="200" w:line="260" w:lineRule="atLeast"/>
        <w:jc w:val="both"/>
        <w:rPr>
          <w:lang w:val="en-US" w:eastAsia="en-US" w:bidi="ar-SA"/>
        </w:rPr>
      </w:pPr>
      <w:r>
        <w:rPr>
          <w:rFonts w:ascii="arial" w:eastAsia="arial" w:hAnsi="arial" w:cs="arial"/>
          <w:color w:val="000000"/>
          <w:sz w:val="20"/>
          <w:lang w:val="en-US" w:eastAsia="en-US" w:bidi="ar-SA"/>
        </w:rPr>
        <w:t>"We stand in solidarity with those targeted, as we act against all forms of racism, hate, and anti-Muslim bigotry."</w:t>
      </w:r>
    </w:p>
    <w:p>
      <w:pPr>
        <w:spacing w:before="200" w:line="260" w:lineRule="atLeast"/>
        <w:jc w:val="both"/>
        <w:rPr>
          <w:lang w:val="en-US" w:eastAsia="en-US" w:bidi="ar-SA"/>
        </w:rPr>
      </w:pPr>
      <w:r>
        <w:rPr>
          <w:rFonts w:ascii="arial" w:eastAsia="arial" w:hAnsi="arial" w:cs="arial"/>
          <w:color w:val="000000"/>
          <w:sz w:val="20"/>
          <w:lang w:val="en-US" w:eastAsia="en-US" w:bidi="ar-SA"/>
        </w:rPr>
        <w:t>. The Centre for Israel and Jewish Affairs said "Canadian Jewry stands in solidarity with the Muslim community and we say unequivocally that an attack on any of us is an attack on all of us."</w:t>
      </w:r>
    </w:p>
    <w:p>
      <w:pPr>
        <w:spacing w:before="200" w:line="260" w:lineRule="atLeast"/>
        <w:jc w:val="both"/>
        <w:rPr>
          <w:lang w:val="en-US" w:eastAsia="en-US" w:bidi="ar-SA"/>
        </w:rPr>
      </w:pPr>
      <w:r>
        <w:rPr>
          <w:rFonts w:ascii="arial" w:eastAsia="arial" w:hAnsi="arial" w:cs="arial"/>
          <w:color w:val="000000"/>
          <w:sz w:val="20"/>
          <w:lang w:val="en-US" w:eastAsia="en-US" w:bidi="ar-SA"/>
        </w:rPr>
        <w:t>It called "on Jews across the country to join our Muslim brothers and sisters and all Canadians of good faith and participate in solidarity vigils from coast to coast. Standing together, our determination to reject this hatred, will be the most powerful response to intolerance and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vigil for the shooting victims is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6 p.m. Monday at the Parc métro station( </w:t>
      </w:r>
      <w:hyperlink r:id="rId204"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A GoFundMe campaign has been launched to raise $35,000 to pay for funeral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Within 12 hours, it has raised more than $42,000.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know Canadians are generous people," organizers of the campaign said on the GoFundMe fundraising page( </w:t>
      </w:r>
      <w:hyperlink r:id="rId187" w:history="1">
        <w:r>
          <w:rPr>
            <w:rFonts w:ascii="arial" w:eastAsia="arial" w:hAnsi="arial" w:cs="arial"/>
            <w:i/>
            <w:color w:val="0077CC"/>
            <w:sz w:val="20"/>
            <w:u w:val="single"/>
            <w:shd w:val="clear" w:color="auto" w:fill="FFFFFF"/>
            <w:lang w:val="en-US" w:eastAsia="en-US" w:bidi="ar-SA"/>
          </w:rPr>
          <w:t>https://www.gofundme.com/quebecmosque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know Muslims have a big heart. We all come together in times of crisis. Let us dig a little into your pocket to alleviate the suffering of grieving families who have lost a loved one in this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hugs archbishop of Quebec, Cardinal Gerald LaCroix, as they meet at the Santa Marta residence, at the Vatican Monday, Jan. 30, 2017. Pope Francis has condemned the Quebec mosque attack and called for mutual respect among people of different faiths.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issued a statement Monday morning calling on politicians and citizens to fight against intolerance.</w:t>
      </w:r>
    </w:p>
    <w:p>
      <w:pPr>
        <w:spacing w:before="200" w:line="260" w:lineRule="atLeast"/>
        <w:jc w:val="both"/>
        <w:rPr>
          <w:lang w:val="en-US" w:eastAsia="en-US" w:bidi="ar-SA"/>
        </w:rPr>
      </w:pPr>
      <w:r>
        <w:rPr>
          <w:rFonts w:ascii="arial" w:eastAsia="arial" w:hAnsi="arial" w:cs="arial"/>
          <w:color w:val="000000"/>
          <w:sz w:val="20"/>
          <w:lang w:val="en-US" w:eastAsia="en-US" w:bidi="ar-SA"/>
        </w:rPr>
        <w:t>"We can not remain silent in the face of this violence that has its origins in intolerance and hate, inflamed by the types of discourse that is too often treated as normal," Plante said. "We have the obligation, not only in the political sphere, but also as a citizen, to denounce this type of speech, and we also must propose solutions so this violence ends.</w:t>
      </w:r>
    </w:p>
    <w:p>
      <w:pPr>
        <w:spacing w:before="200" w:line="260" w:lineRule="atLeast"/>
        <w:jc w:val="both"/>
        <w:rPr>
          <w:lang w:val="en-US" w:eastAsia="en-US" w:bidi="ar-SA"/>
        </w:rPr>
      </w:pPr>
      <w:r>
        <w:rPr>
          <w:rFonts w:ascii="arial" w:eastAsia="arial" w:hAnsi="arial" w:cs="arial"/>
          <w:color w:val="000000"/>
          <w:sz w:val="20"/>
          <w:lang w:val="en-US" w:eastAsia="en-US" w:bidi="ar-SA"/>
        </w:rPr>
        <w:t>"There can not be any political group in Quebec or elsewhere, that welcomes and tolerates the radical ideas that are at the source of this attempt. There can not be a platform to spread hatred of others, no matter their religion, their sexual orientation, the colour of their skin or their gender.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St-Laurent mayor Alan DeSousa reassured residents that the borough was in close contact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security at places of worship in the multi-ethnic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minutes following the announcement of the attack, we contacted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determine the situation in St-Laurent," DeSousa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remain in close contact with them and other officials and representatives of religious communities to preserve the sense of security of our residents. With a population that is composed primarily of immigrants, St-Laurent is often cited as an example of harmonious co-habitation among the numerous cultural communities that it welcomes.</w:t>
      </w:r>
    </w:p>
    <w:p>
      <w:pPr>
        <w:spacing w:before="200" w:line="260" w:lineRule="atLeast"/>
        <w:jc w:val="both"/>
        <w:rPr>
          <w:lang w:val="en-US" w:eastAsia="en-US" w:bidi="ar-SA"/>
        </w:rPr>
      </w:pPr>
      <w:r>
        <w:rPr>
          <w:rFonts w:ascii="arial" w:eastAsia="arial" w:hAnsi="arial" w:cs="arial"/>
          <w:color w:val="000000"/>
          <w:sz w:val="20"/>
          <w:lang w:val="en-US" w:eastAsia="en-US" w:bidi="ar-SA"/>
        </w:rPr>
        <w:t>"We will spare no effort to ensure all our residents, regardless of their country of origin or their religion, can continue to go about their daily business and frequent the institutions of their choice in complete security."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189" w:history="1">
        <w:r>
          <w:rPr>
            <w:rFonts w:ascii="arial" w:eastAsia="arial" w:hAnsi="arial" w:cs="arial"/>
            <w:i/>
            <w:color w:val="0077CC"/>
            <w:sz w:val="20"/>
            <w:u w:val="single"/>
            <w:shd w:val="clear" w:color="auto" w:fill="FFFFFF"/>
            <w:lang w:val="en-US" w:eastAsia="en-US" w:bidi="ar-SA"/>
          </w:rPr>
          <w:t>http://montrealgazette.com/news/quebec/4-reported-dead-in-shooting-at-quebec-city-mosque?utm_content=buffer64b3c&amp;;utm_medium=social&amp;;utm_source=facebook.com&amp;;utm_campaign=buffer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 head left on door of Quebec City mosque during Ramadan( </w:t>
      </w:r>
      <w:hyperlink r:id="rId190" w:history="1">
        <w:r>
          <w:rPr>
            <w:rFonts w:ascii="arial" w:eastAsia="arial" w:hAnsi="arial" w:cs="arial"/>
            <w:i/>
            <w:color w:val="0077CC"/>
            <w:sz w:val="20"/>
            <w:u w:val="single"/>
            <w:shd w:val="clear" w:color="auto" w:fill="FFFFFF"/>
            <w:lang w:val="en-US" w:eastAsia="en-US" w:bidi="ar-SA"/>
          </w:rPr>
          <w:t>http://montrealgazette.com/news/local-news/pig-head-left-on-door-of-quebec-city-mosque-during-ramadan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191"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shootings, US travel ban likely to dominate first day of House business( </w:t>
      </w:r>
      <w:hyperlink r:id="rId192"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Vigil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terrorist attack( </w:t>
      </w:r>
      <w:hyperlink r:id="rId193"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(92%); SHOOTINGS (89%); LAW ENFORCEMENT (89%); WITNESSES (89%); TERRORIST ATTACKS (78%); EMERGENCY SERVICES (78%); PRESS CONFERENCES (78%); TERRORISM (78%); INVESTIGATIONS (78%); SPECIAL INVESTIGATIVE FORCES (73%); WAR &amp; CONFLICT (71%); latest,update,quebec,mosque,shooting,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94"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 xml:space="preserve">Quebec mosque shooting: </w:t>
        </w:r>
      </w:hyperlink>
      <w:hyperlink r:id="rId2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now say there's only one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3229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say only one of the two people arrested after Sunday's terror attack on a mosque in Quebec City is a suspect, with the second man considered a witness.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reports that the suspect is Alexandre Bissonnette, a Université Laval student.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that information.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suspects were arrested. But on Monday, the S&amp;;#151;reté du Québec said the second man was a witness.</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died in the attack, which occurred during evening prayers at the Centre Culturel Islamique de Quebec in Quebec City's Ste-Foy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was arrested at the scene, while a second called 911 himself and was arrested around 9 p.m., just over an hour after the first 911 calls about the shooting came in at 7:55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morning during a news conference involving the S&amp;;#151;reté du Québec,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Denis Turcotte said the man who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surrender "was armed and spoke to us about his acts," said Turcotte. "He seemed to want to co-operate....The suspect said he was waiting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man arrested Sunday night but later released is speaking out about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Mohamed Belkhadir, a 29-year-old engineering student, told La Presse that he was trying to provide first aide to shooting victims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mistook him for a suspect. But he doesn't hold anything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Belkhadir, who had called 911 after hearing 15 to 20 seconds of gunfire, said he fled when he saw someone with a firearm. He thought it was the shooter; in fact, it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I respect, that they caught me," he told La Presse. "They saw me flee, they thought I was suspicious, that's normal. For them, someone who flees is a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dogs search the area around the Centre Culturel Islamique de Québec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André Bissonnette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home on Tracel St. in the Cap-Rouge district of Quebec City was among the places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searches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single-family dwelling appears to belong to Bissonette's parents, who bought the property in 1987, real-estate records show.</w:t>
      </w:r>
    </w:p>
    <w:p>
      <w:pPr>
        <w:spacing w:before="200" w:line="260" w:lineRule="atLeast"/>
        <w:jc w:val="both"/>
        <w:rPr>
          <w:lang w:val="en-US" w:eastAsia="en-US" w:bidi="ar-SA"/>
        </w:rPr>
      </w:pPr>
      <w:r>
        <w:rPr>
          <w:rFonts w:ascii="arial" w:eastAsia="arial" w:hAnsi="arial" w:cs="arial"/>
          <w:color w:val="000000"/>
          <w:sz w:val="20"/>
          <w:lang w:val="en-US" w:eastAsia="en-US" w:bidi="ar-SA"/>
        </w:rPr>
        <w:t>Bissonnette's father is listed in the sales deed as an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A Quebec City Facebook group called Bienvenue aux réfugié said Bissonnette "is unfortunately known to many activists in Quebec City for his positions on identity and his pro-Le Pen and anti-feminist stances at Université Laval and on social networks."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 names of those killed are starting to emerge.</w:t>
      </w:r>
    </w:p>
    <w:p>
      <w:pPr>
        <w:spacing w:before="200" w:line="260" w:lineRule="atLeast"/>
        <w:jc w:val="both"/>
        <w:rPr>
          <w:lang w:val="en-US" w:eastAsia="en-US" w:bidi="ar-SA"/>
        </w:rPr>
      </w:pPr>
      <w:r>
        <w:rPr>
          <w:rFonts w:ascii="arial" w:eastAsia="arial" w:hAnsi="arial" w:cs="arial"/>
          <w:color w:val="000000"/>
          <w:sz w:val="20"/>
          <w:lang w:val="en-US" w:eastAsia="en-US" w:bidi="ar-SA"/>
        </w:rPr>
        <w:t>. Khaled Belkacemi, a professor at Université Laval's agricultural sciences and food department, was one of the victims, the university said, noting he was "devoted and beloved by his colleagues and students."</w:t>
      </w:r>
    </w:p>
    <w:p>
      <w:pPr>
        <w:spacing w:before="200" w:line="260" w:lineRule="atLeast"/>
        <w:jc w:val="both"/>
        <w:rPr>
          <w:lang w:val="en-US" w:eastAsia="en-US" w:bidi="ar-SA"/>
        </w:rPr>
      </w:pPr>
      <w:r>
        <w:rPr>
          <w:rFonts w:ascii="arial" w:eastAsia="arial" w:hAnsi="arial" w:cs="arial"/>
          <w:color w:val="000000"/>
          <w:sz w:val="20"/>
          <w:lang w:val="en-US" w:eastAsia="en-US" w:bidi="ar-SA"/>
        </w:rPr>
        <w:t>Belkacemi's wife is also a professor at Laval.</w:t>
      </w:r>
    </w:p>
    <w:p>
      <w:pPr>
        <w:spacing w:before="200" w:line="260" w:lineRule="atLeast"/>
        <w:jc w:val="both"/>
        <w:rPr>
          <w:lang w:val="en-US" w:eastAsia="en-US" w:bidi="ar-SA"/>
        </w:rPr>
      </w:pPr>
      <w:r>
        <w:rPr>
          <w:rFonts w:ascii="arial" w:eastAsia="arial" w:hAnsi="arial" w:cs="arial"/>
          <w:color w:val="000000"/>
          <w:sz w:val="20"/>
          <w:lang w:val="en-US" w:eastAsia="en-US" w:bidi="ar-SA"/>
        </w:rPr>
        <w:t>"I wish to salute (Belkacemi's) human qualities and professionalism," said Jean-Claude Dufour, dean of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 was a very educated man, passionate and committed to the faculty. His remarkable work will survive his sudden departure, which saddens us all deeply."</w:t>
      </w:r>
    </w:p>
    <w:p>
      <w:pPr>
        <w:spacing w:before="200" w:line="260" w:lineRule="atLeast"/>
        <w:jc w:val="both"/>
        <w:rPr>
          <w:lang w:val="en-US" w:eastAsia="en-US" w:bidi="ar-SA"/>
        </w:rPr>
      </w:pPr>
      <w:r>
        <w:rPr>
          <w:rFonts w:ascii="arial" w:eastAsia="arial" w:hAnsi="arial" w:cs="arial"/>
          <w:color w:val="000000"/>
          <w:sz w:val="20"/>
          <w:lang w:val="en-US" w:eastAsia="en-US" w:bidi="ar-SA"/>
        </w:rPr>
        <w:t>. Azzedine Soufiane was also a victim. He was the father of three young children and a well-known figure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just lost someone who was very, very nice, a good person ... such a loss, someone who was so welcoming, who helped everybody," said Ali Miladi, who said he and his father-in-law knew Soufiane well.</w:t>
      </w:r>
    </w:p>
    <w:p>
      <w:pPr>
        <w:spacing w:before="200" w:line="260" w:lineRule="atLeast"/>
        <w:jc w:val="both"/>
        <w:rPr>
          <w:lang w:val="en-US" w:eastAsia="en-US" w:bidi="ar-SA"/>
        </w:rPr>
      </w:pPr>
      <w:r>
        <w:rPr>
          <w:rFonts w:ascii="arial" w:eastAsia="arial" w:hAnsi="arial" w:cs="arial"/>
          <w:color w:val="000000"/>
          <w:sz w:val="20"/>
          <w:lang w:val="en-US" w:eastAsia="en-US" w:bidi="ar-SA"/>
        </w:rPr>
        <w:t>Miladi drove to Soufiane's meat shop in the Ste-Foy neighbourhood Monday morning, cut his car's engine and let the tears run down his face.</w:t>
      </w:r>
    </w:p>
    <w:p>
      <w:pPr>
        <w:spacing w:before="200" w:line="260" w:lineRule="atLeast"/>
        <w:jc w:val="both"/>
        <w:rPr>
          <w:lang w:val="en-US" w:eastAsia="en-US" w:bidi="ar-SA"/>
        </w:rPr>
      </w:pPr>
      <w:r>
        <w:rPr>
          <w:rFonts w:ascii="arial" w:eastAsia="arial" w:hAnsi="arial" w:cs="arial"/>
          <w:color w:val="000000"/>
          <w:sz w:val="20"/>
          <w:lang w:val="en-US" w:eastAsia="en-US" w:bidi="ar-SA"/>
        </w:rPr>
        <w:t>"He was a friend."</w:t>
      </w:r>
    </w:p>
    <w:p>
      <w:pPr>
        <w:spacing w:before="200" w:line="260" w:lineRule="atLeast"/>
        <w:jc w:val="both"/>
        <w:rPr>
          <w:lang w:val="en-US" w:eastAsia="en-US" w:bidi="ar-SA"/>
        </w:rPr>
      </w:pPr>
      <w:r>
        <w:rPr>
          <w:rFonts w:ascii="arial" w:eastAsia="arial" w:hAnsi="arial" w:cs="arial"/>
          <w:color w:val="000000"/>
          <w:sz w:val="20"/>
          <w:lang w:val="en-US" w:eastAsia="en-US" w:bidi="ar-SA"/>
        </w:rPr>
        <w:t>Still in shock, Miladi said he will spend the day consoling and helping Soufiane's widow.</w:t>
      </w:r>
    </w:p>
    <w:p>
      <w:pPr>
        <w:spacing w:before="200" w:line="260" w:lineRule="atLeast"/>
        <w:jc w:val="both"/>
        <w:rPr>
          <w:lang w:val="en-US" w:eastAsia="en-US" w:bidi="ar-SA"/>
        </w:rPr>
      </w:pPr>
      <w:r>
        <w:rPr>
          <w:rFonts w:ascii="arial" w:eastAsia="arial" w:hAnsi="arial" w:cs="arial"/>
          <w:color w:val="000000"/>
          <w:sz w:val="20"/>
          <w:lang w:val="en-US" w:eastAsia="en-US" w:bidi="ar-SA"/>
        </w:rPr>
        <w:t>In 2009, Soufiane defended Quebec as an open society in an interview he gave to Le Soleil. "I've been here for 20 years," he said at the time, "and I've never had any problems. We live in society, we live in peace, and we hope that it will continue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Ali said he followed in Soufiane's footsteps and opened his own halal meat shop in Ste-Foy.</w:t>
      </w:r>
    </w:p>
    <w:p>
      <w:pPr>
        <w:spacing w:before="200" w:line="260" w:lineRule="atLeast"/>
        <w:jc w:val="both"/>
        <w:rPr>
          <w:lang w:val="en-US" w:eastAsia="en-US" w:bidi="ar-SA"/>
        </w:rPr>
      </w:pPr>
      <w:r>
        <w:rPr>
          <w:rFonts w:ascii="arial" w:eastAsia="arial" w:hAnsi="arial" w:cs="arial"/>
          <w:color w:val="000000"/>
          <w:sz w:val="20"/>
          <w:lang w:val="en-US" w:eastAsia="en-US" w:bidi="ar-SA"/>
        </w:rPr>
        <w:t>The six people killed were between the ages of 35 and 60. The identifies of the other victims have not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Journal de Québec reported that the six dead include two Algerians, a Tunisian, a Moroccan and two others from African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At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a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perimeter surrounded the mosque where SQ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combed the grounds, looking through garbage cans and under cars. Technicians were seen going in and out of the mosque, and a sniffer dog was also used.</w:t>
      </w:r>
    </w:p>
    <w:p>
      <w:pPr>
        <w:spacing w:before="200" w:line="260" w:lineRule="atLeast"/>
        <w:jc w:val="both"/>
        <w:rPr>
          <w:lang w:val="en-US" w:eastAsia="en-US" w:bidi="ar-SA"/>
        </w:rPr>
      </w:pPr>
      <w:r>
        <w:rPr>
          <w:rFonts w:ascii="arial" w:eastAsia="arial" w:hAnsi="arial" w:cs="arial"/>
          <w:color w:val="000000"/>
          <w:sz w:val="20"/>
          <w:lang w:val="en-US" w:eastAsia="en-US" w:bidi="ar-SA"/>
        </w:rPr>
        <w:t>Several bouquets of flowers were left on the street across from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were fathers, businessmen, a university professor and others who had gathered for evening prayers, a Muslim community leader said Monday as he recalled through tears the horror of the attack that killed six and injured 19 others.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very big tragedy for us," said Mohamed Labidi, the vice-president of the Centre Culturel Islamique de Quebec, the mosque where the attack happened Sunday night. "We have a sadness we cannot express."</w:t>
      </w:r>
    </w:p>
    <w:p>
      <w:pPr>
        <w:spacing w:before="200" w:line="260" w:lineRule="atLeast"/>
        <w:jc w:val="both"/>
        <w:rPr>
          <w:lang w:val="en-US" w:eastAsia="en-US" w:bidi="ar-SA"/>
        </w:rPr>
      </w:pPr>
      <w:r>
        <w:rPr>
          <w:rFonts w:ascii="arial" w:eastAsia="arial" w:hAnsi="arial" w:cs="arial"/>
          <w:color w:val="000000"/>
          <w:sz w:val="20"/>
          <w:lang w:val="en-US" w:eastAsia="en-US" w:bidi="ar-SA"/>
        </w:rPr>
        <w:t>Labidi said the victims were shot in the back.</w:t>
      </w:r>
    </w:p>
    <w:p>
      <w:pPr>
        <w:spacing w:before="200" w:line="260" w:lineRule="atLeast"/>
        <w:jc w:val="both"/>
        <w:rPr>
          <w:lang w:val="en-US" w:eastAsia="en-US" w:bidi="ar-SA"/>
        </w:rPr>
      </w:pPr>
      <w:r>
        <w:rPr>
          <w:rFonts w:ascii="arial" w:eastAsia="arial" w:hAnsi="arial" w:cs="arial"/>
          <w:color w:val="000000"/>
          <w:sz w:val="20"/>
          <w:lang w:val="en-US" w:eastAsia="en-US" w:bidi="ar-SA"/>
        </w:rPr>
        <w:t>"Security at our mosque was our major, major concern," he said. "But we were caught off guard."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Culturel Islamique de Québec issued a statement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It read, in part: "We were attacked because we are Muslim. Shot at point blank range because we are Muslims. Dead because we are Muslim.</w:t>
      </w:r>
    </w:p>
    <w:p>
      <w:pPr>
        <w:spacing w:before="200" w:line="260" w:lineRule="atLeast"/>
        <w:jc w:val="both"/>
        <w:rPr>
          <w:lang w:val="en-US" w:eastAsia="en-US" w:bidi="ar-SA"/>
        </w:rPr>
      </w:pPr>
      <w:r>
        <w:rPr>
          <w:rFonts w:ascii="arial" w:eastAsia="arial" w:hAnsi="arial" w:cs="arial"/>
          <w:color w:val="000000"/>
          <w:sz w:val="20"/>
          <w:lang w:val="en-US" w:eastAsia="en-US" w:bidi="ar-SA"/>
        </w:rPr>
        <w:t>"A scene of unspeakable brutality took place in front of dozens of Quebec citizens, including children. Gunfire, death, reloading of weapons, yelling, wounded people. Blood on the prayer rugs. A scene almost of war, hear, at home, in Quebec, our city known for its tranquility."</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w:t>
      </w:r>
    </w:p>
    <w:p>
      <w:pPr>
        <w:spacing w:before="200" w:line="260" w:lineRule="atLeast"/>
        <w:jc w:val="both"/>
        <w:rPr>
          <w:lang w:val="en-US" w:eastAsia="en-US" w:bidi="ar-SA"/>
        </w:rPr>
      </w:pPr>
      <w:r>
        <w:rPr>
          <w:rFonts w:ascii="arial" w:eastAsia="arial" w:hAnsi="arial" w:cs="arial"/>
          <w:color w:val="000000"/>
          <w:sz w:val="20"/>
          <w:lang w:val="en-US" w:eastAsia="en-US" w:bidi="ar-SA"/>
        </w:rPr>
        <w:t>Nineteen people - all male - were injured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Centre hospitalier universitaire de Québec, Geneviève Dupuis, said Monday two people are in critical condition as a result of the Quebec City shooting, and three more are in stable condition and should obtain their leave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Dupuis said Enfant-Jésus Hospital welcomed most of the injured, while three other hospitals treated patients for shock and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Not far, a group of about 12 people, all members of the Muslim community, huddled and talked quietly among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Anoiar Monadi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came to the hospital out of concern for his friends, which he called brothers.</w:t>
      </w:r>
    </w:p>
    <w:p>
      <w:pPr>
        <w:spacing w:before="200" w:line="260" w:lineRule="atLeast"/>
        <w:jc w:val="both"/>
        <w:rPr>
          <w:lang w:val="en-US" w:eastAsia="en-US" w:bidi="ar-SA"/>
        </w:rPr>
      </w:pPr>
      <w:r>
        <w:rPr>
          <w:rFonts w:ascii="arial" w:eastAsia="arial" w:hAnsi="arial" w:cs="arial"/>
          <w:color w:val="000000"/>
          <w:sz w:val="20"/>
          <w:lang w:val="en-US" w:eastAsia="en-US" w:bidi="ar-SA"/>
        </w:rPr>
        <w:t>In a rare move, the hospital let Monadi and the entire group go up to the second floor, in the trauma department, to visit with at least one of the patients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Monadi said the news was encouraging: "I saw one of my friends, he was shot in the shoulder. He's in stable condition. He walked to the bathroom and is taking antibiotics. My other friend is also in stable condition, he just has nausea, but I didn't get to see him because he's still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"It's a tight-knit community, everyone knows everyone, we play soccer together, we attend religious holidays," Monadi added.</w:t>
      </w:r>
    </w:p>
    <w:p>
      <w:pPr>
        <w:spacing w:before="200" w:line="260" w:lineRule="atLeast"/>
        <w:jc w:val="both"/>
        <w:rPr>
          <w:lang w:val="en-US" w:eastAsia="en-US" w:bidi="ar-SA"/>
        </w:rPr>
      </w:pPr>
      <w:r>
        <w:rPr>
          <w:rFonts w:ascii="arial" w:eastAsia="arial" w:hAnsi="arial" w:cs="arial"/>
          <w:color w:val="000000"/>
          <w:sz w:val="20"/>
          <w:lang w:val="en-US" w:eastAsia="en-US" w:bidi="ar-SA"/>
        </w:rPr>
        <w:t>"We never thought we'd see this happen in Quebec City. It's so sad, everybody's upset."</w:t>
      </w:r>
    </w:p>
    <w:p>
      <w:pPr>
        <w:spacing w:before="200" w:line="260" w:lineRule="atLeast"/>
        <w:jc w:val="both"/>
        <w:rPr>
          <w:lang w:val="en-US" w:eastAsia="en-US" w:bidi="ar-SA"/>
        </w:rPr>
      </w:pPr>
      <w:r>
        <w:rPr>
          <w:rFonts w:ascii="arial" w:eastAsia="arial" w:hAnsi="arial" w:cs="arial"/>
          <w:color w:val="000000"/>
          <w:sz w:val="20"/>
          <w:lang w:val="en-US" w:eastAsia="en-US" w:bidi="ar-SA"/>
        </w:rPr>
        <w:t>Monadi and his brother, Mohammed, said they know at least two of the victims of the shooting - Azzedine Soufiane, they said, was a kind man who always smiled and lent a helping hand, and Abou Bakr Thadti, who trained as a pharmacist in Tunisia, worked at Exceldor, a plant specializing in poultry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Monadis, who went to high school with Thadti, described him as a great travel partner and said they will miss him dearly.</w:t>
      </w:r>
    </w:p>
    <w:p>
      <w:pPr>
        <w:spacing w:before="200" w:line="260" w:lineRule="atLeast"/>
        <w:jc w:val="both"/>
        <w:rPr>
          <w:lang w:val="en-US" w:eastAsia="en-US" w:bidi="ar-SA"/>
        </w:rPr>
      </w:pPr>
      <w:r>
        <w:rPr>
          <w:rFonts w:ascii="arial" w:eastAsia="arial" w:hAnsi="arial" w:cs="arial"/>
          <w:color w:val="000000"/>
          <w:sz w:val="20"/>
          <w:lang w:val="en-US" w:eastAsia="en-US" w:bidi="ar-SA"/>
        </w:rPr>
        <w:t>Trudeau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Speaking in the House of Commons Monday afternoon, Justin Trudeau denounced the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group of innocents, targeted for practicing their faith," he said. "Make no mistake: this was a terrorist attack. It was an attack on our most intrinsic and cherished values as Canadians, values of openness, diversity and freedom of religion. Our hearts go out to the families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were brothers, uncles, fathers and friends, these were people of faith and community and in the blink of an eye they were robbed of their lives in an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At the National Assembly in Quebec City, Premier Philippe Couillard appealed to Quebecers to stand in solidarity with the Muslim community and to promote "friendship, mutual understanding, brotherhood among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Quebecers," Couillard said. "The whole world is watching us. Together, it is time to show who we are, to show the best of ourselves."</w:t>
      </w:r>
    </w:p>
    <w:p>
      <w:pPr>
        <w:spacing w:before="200" w:line="260" w:lineRule="atLeast"/>
        <w:jc w:val="both"/>
        <w:rPr>
          <w:lang w:val="en-US" w:eastAsia="en-US" w:bidi="ar-SA"/>
        </w:rPr>
      </w:pPr>
      <w:r>
        <w:rPr>
          <w:rFonts w:ascii="arial" w:eastAsia="arial" w:hAnsi="arial" w:cs="arial"/>
          <w:color w:val="000000"/>
          <w:sz w:val="20"/>
          <w:lang w:val="en-US" w:eastAsia="en-US" w:bidi="ar-SA"/>
        </w:rPr>
        <w:t>He said Quebecers' "cause, the one that drives me, is that of an open and confident society, a welcoming place in which there's only one level of citizenship."</w:t>
      </w:r>
    </w:p>
    <w:p>
      <w:pPr>
        <w:spacing w:before="200" w:line="260" w:lineRule="atLeast"/>
        <w:jc w:val="both"/>
        <w:rPr>
          <w:lang w:val="en-US" w:eastAsia="en-US" w:bidi="ar-SA"/>
        </w:rPr>
      </w:pPr>
      <w:r>
        <w:rPr>
          <w:rFonts w:ascii="arial" w:eastAsia="arial" w:hAnsi="arial" w:cs="arial"/>
          <w:color w:val="000000"/>
          <w:sz w:val="20"/>
          <w:lang w:val="en-US" w:eastAsia="en-US" w:bidi="ar-SA"/>
        </w:rPr>
        <w:t>He urged the people of Quebec to carefully consider what they say and write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"Words spoken, words written, are not trivial," Couillard said. "It is up to each of us to formulate them, to choose them. These words can unite, heal or they can divide and hurt. It's up to us to choose."</w:t>
      </w:r>
    </w:p>
    <w:p>
      <w:pPr>
        <w:spacing w:before="200" w:line="260" w:lineRule="atLeast"/>
        <w:jc w:val="both"/>
        <w:rPr>
          <w:lang w:val="en-US" w:eastAsia="en-US" w:bidi="ar-SA"/>
        </w:rPr>
      </w:pPr>
      <w:r>
        <w:rPr>
          <w:rFonts w:ascii="arial" w:eastAsia="arial" w:hAnsi="arial" w:cs="arial"/>
          <w:color w:val="000000"/>
          <w:sz w:val="20"/>
          <w:lang w:val="en-US" w:eastAsia="en-US" w:bidi="ar-SA"/>
        </w:rPr>
        <w:t>As premier of Quebec, Couillard said he chooses "confidence, openness, a citizenship that is truly and fully shared for all, regardless of the colour of our skin, regardless of our beliefs or of who we love."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flag above the National Assembly is flying at half-staff.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lowered the flag above city hall and administrative buildings.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provincial government has created an online book of condolences to allow the public to pay tribute to victims of the attack( </w:t>
      </w:r>
      <w:hyperlink r:id="rId188" w:history="1">
        <w:r>
          <w:rPr>
            <w:rFonts w:ascii="arial" w:eastAsia="arial" w:hAnsi="arial" w:cs="arial"/>
            <w:i/>
            <w:color w:val="0077CC"/>
            <w:sz w:val="20"/>
            <w:u w:val="single"/>
            <w:shd w:val="clear" w:color="auto" w:fill="FFFFFF"/>
            <w:lang w:val="en-US" w:eastAsia="en-US" w:bidi="ar-SA"/>
          </w:rPr>
          <w:t>http://protocole.gouv.qc.ca/en-ca/registre/CentreCulturelIslamique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search the area around a mosque in Quebec City Jan. 30, 2017. The mosque was the scene of a deadly shooting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arrested were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investigation into a possible motive continues, said superintendent Martin Plante of the RCMP's C Division. He would not confirm the identity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"We must respect the judicial process, we cannot reveal suspects' identities yet," he said, adding that it was still too early to determine what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Sunday night's attack left six people dead and injured many others. The six victims were all men, between 39 and 60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André Goulet of the SQ said that 75 officers from the force were involved in the investigation and that all patrollers have increased their vigilance, especially around mosques.</w:t>
      </w:r>
    </w:p>
    <w:p>
      <w:pPr>
        <w:spacing w:before="200" w:line="260" w:lineRule="atLeast"/>
        <w:jc w:val="both"/>
        <w:rPr>
          <w:lang w:val="en-US" w:eastAsia="en-US" w:bidi="ar-SA"/>
        </w:rPr>
      </w:pPr>
      <w:r>
        <w:rPr>
          <w:rFonts w:ascii="arial" w:eastAsia="arial" w:hAnsi="arial" w:cs="arial"/>
          <w:color w:val="000000"/>
          <w:sz w:val="20"/>
          <w:lang w:val="en-US" w:eastAsia="en-US" w:bidi="ar-SA"/>
        </w:rPr>
        <w:t>He asked anyone with information to call the anonymous tip line at 1 800 659-4264. As of 9 a.m., the line had already received 46 calls,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Assistant director Patrick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immediately following Sunday night's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contacted Muslim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all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(from left), Quebec Premier Philippe Couillard, and Martin Coiteux, minister of public security, speak to the press after a shooting at a mosque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The rector of Université Laval, Denis Brière, and vice-rector Éric Beauce addressed the media Monday morning in the Alphonse-Desjardins pavilion. There are reports the suspect is a student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can't confirm it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told us that," Beauce said.</w:t>
      </w:r>
    </w:p>
    <w:p>
      <w:pPr>
        <w:spacing w:before="200" w:line="260" w:lineRule="atLeast"/>
        <w:jc w:val="both"/>
        <w:rPr>
          <w:lang w:val="en-US" w:eastAsia="en-US" w:bidi="ar-SA"/>
        </w:rPr>
      </w:pPr>
      <w:r>
        <w:rPr>
          <w:rFonts w:ascii="arial" w:eastAsia="arial" w:hAnsi="arial" w:cs="arial"/>
          <w:color w:val="000000"/>
          <w:sz w:val="20"/>
          <w:lang w:val="en-US" w:eastAsia="en-US" w:bidi="ar-SA"/>
        </w:rPr>
        <w:t>Beauce said that security has been stepped up at the campus; the university has increased the number of security guards and stepped up patrols.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Muslim community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said he was shocked and deeply saddened by the shootings that occurred at the mosque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words to describe these cruel events that we condemn loudly this morning," he said. "We are devastated for the families, those close to the victims, for our Muslim community, our students, teachers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provide counselling to any student or staff member who feels they need to speak to someone,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Bouquets lay in the snow near the entrance to the Centre Culturel Islamique de Québec (background)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Reaction</w:t>
      </w:r>
    </w:p>
    <w:p>
      <w:pPr>
        <w:spacing w:before="200" w:line="260" w:lineRule="atLeast"/>
        <w:jc w:val="both"/>
        <w:rPr>
          <w:lang w:val="en-US" w:eastAsia="en-US" w:bidi="ar-SA"/>
        </w:rPr>
      </w:pPr>
      <w:r>
        <w:rPr>
          <w:rFonts w:ascii="arial" w:eastAsia="arial" w:hAnsi="arial" w:cs="arial"/>
          <w:color w:val="000000"/>
          <w:sz w:val="20"/>
          <w:lang w:val="en-US" w:eastAsia="en-US" w:bidi="ar-SA"/>
        </w:rPr>
        <w:t>. Pope Francis has expressed his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stressed the importance of for all, Christians and Muslims, to be united in prayer," the Vatican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expresses his profound sympathy for the wounded and their families, and to all who contributed to their aid, asking the Lord to bring them comfort and consolation in the ordeal. The Holy Father again strongly condemns the violence that engenders such suffering; and, imploring God for the gift of mutual respect and peace."</w:t>
      </w:r>
    </w:p>
    <w:p>
      <w:pPr>
        <w:spacing w:before="200" w:line="260" w:lineRule="atLeast"/>
        <w:jc w:val="both"/>
        <w:rPr>
          <w:lang w:val="en-US" w:eastAsia="en-US" w:bidi="ar-SA"/>
        </w:rPr>
      </w:pPr>
      <w:r>
        <w:rPr>
          <w:rFonts w:ascii="arial" w:eastAsia="arial" w:hAnsi="arial" w:cs="arial"/>
          <w:color w:val="000000"/>
          <w:sz w:val="20"/>
          <w:lang w:val="en-US" w:eastAsia="en-US" w:bidi="ar-SA"/>
        </w:rPr>
        <w:t>. U.S. President Donald Trump called Trudeau to offer his condolences in the wake of the attack, the prime minister's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Muslims are frightened right now," said Haroun Bouazzi, president of AMAL-Quebec, a Muslim human-rights group based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are urgently waiting for answers as to how and why such a tragedy could occur."</w:t>
      </w:r>
    </w:p>
    <w:p>
      <w:pPr>
        <w:spacing w:before="200" w:line="260" w:lineRule="atLeast"/>
        <w:jc w:val="both"/>
        <w:rPr>
          <w:lang w:val="en-US" w:eastAsia="en-US" w:bidi="ar-SA"/>
        </w:rPr>
      </w:pPr>
      <w:r>
        <w:rPr>
          <w:rFonts w:ascii="arial" w:eastAsia="arial" w:hAnsi="arial" w:cs="arial"/>
          <w:color w:val="000000"/>
          <w:sz w:val="20"/>
          <w:lang w:val="en-US" w:eastAsia="en-US" w:bidi="ar-SA"/>
        </w:rPr>
        <w:t>. Canadians for Justice and Peace in the Middle East called on political leaders to "renounce fear-mongering and incendiary rhetoric disparaging Canada's Muslim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climate towards Muslims in Quebec has been increasingly hostile in recent years," the group's president, Thomas Woodley,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"Quebec and national politicians have often fanned the flames of animosity and prejudice towards Muslims, and attacks like these are the tragic and inevitable result."</w:t>
      </w:r>
    </w:p>
    <w:p>
      <w:pPr>
        <w:spacing w:before="200" w:line="260" w:lineRule="atLeast"/>
        <w:jc w:val="both"/>
        <w:rPr>
          <w:lang w:val="en-US" w:eastAsia="en-US" w:bidi="ar-SA"/>
        </w:rPr>
      </w:pPr>
      <w:r>
        <w:rPr>
          <w:rFonts w:ascii="arial" w:eastAsia="arial" w:hAnsi="arial" w:cs="arial"/>
          <w:color w:val="000000"/>
          <w:sz w:val="20"/>
          <w:lang w:val="en-US" w:eastAsia="en-US" w:bidi="ar-SA"/>
        </w:rPr>
        <w:t>The group pointed to actions by previous Parti Québécois and Conservative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The PQ's proposed Charter of Values in 2013, which would have prohibited public employees from wearing "conspicuous" symbols of Islam and other religions while at work, "exacerbated anti-Muslim currents in the province," the group said, while "the (Stephen) Harper (Conservative) government, for example, maintained an anti-Muslim immigration policy vis-à-vis Syria."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Holocaust Museum said "an attack against people gathered in peaceful prayer is an islamophobic assault that concerns all of us.</w:t>
      </w:r>
    </w:p>
    <w:p>
      <w:pPr>
        <w:spacing w:before="200" w:line="260" w:lineRule="atLeast"/>
        <w:jc w:val="both"/>
        <w:rPr>
          <w:lang w:val="en-US" w:eastAsia="en-US" w:bidi="ar-SA"/>
        </w:rPr>
      </w:pPr>
      <w:r>
        <w:rPr>
          <w:rFonts w:ascii="arial" w:eastAsia="arial" w:hAnsi="arial" w:cs="arial"/>
          <w:color w:val="000000"/>
          <w:sz w:val="20"/>
          <w:lang w:val="en-US" w:eastAsia="en-US" w:bidi="ar-SA"/>
        </w:rPr>
        <w:t>"The murder of innocent people because of their faith is an assault on values which we hold dear, including freedom of religion and religious expression, the equal rights and protection of minorities, and particularly the sanctity of human life."</w:t>
      </w:r>
    </w:p>
    <w:p>
      <w:pPr>
        <w:spacing w:before="200" w:line="260" w:lineRule="atLeast"/>
        <w:jc w:val="both"/>
        <w:rPr>
          <w:lang w:val="en-US" w:eastAsia="en-US" w:bidi="ar-SA"/>
        </w:rPr>
      </w:pPr>
      <w:r>
        <w:rPr>
          <w:rFonts w:ascii="arial" w:eastAsia="arial" w:hAnsi="arial" w:cs="arial"/>
          <w:color w:val="000000"/>
          <w:sz w:val="20"/>
          <w:lang w:val="en-US" w:eastAsia="en-US" w:bidi="ar-SA"/>
        </w:rPr>
        <w:t>The museum said the attack "is a line in the sand. This attack has been perpetrated in a context in which it has become legitimate to spread bigotry and hate, a world which targets minorities and normalises an 'us and them' mentality."</w:t>
      </w:r>
    </w:p>
    <w:p>
      <w:pPr>
        <w:spacing w:before="200" w:line="260" w:lineRule="atLeast"/>
        <w:jc w:val="both"/>
        <w:rPr>
          <w:lang w:val="en-US" w:eastAsia="en-US" w:bidi="ar-SA"/>
        </w:rPr>
      </w:pPr>
      <w:r>
        <w:rPr>
          <w:rFonts w:ascii="arial" w:eastAsia="arial" w:hAnsi="arial" w:cs="arial"/>
          <w:color w:val="000000"/>
          <w:sz w:val="20"/>
          <w:lang w:val="en-US" w:eastAsia="en-US" w:bidi="ar-SA"/>
        </w:rPr>
        <w:t>. The Raoul Wallenberg Centre for Human Rights condemned "the horrific murder and maiming of worshippers."</w:t>
      </w:r>
    </w:p>
    <w:p>
      <w:pPr>
        <w:spacing w:before="200" w:line="260" w:lineRule="atLeast"/>
        <w:jc w:val="both"/>
        <w:rPr>
          <w:lang w:val="en-US" w:eastAsia="en-US" w:bidi="ar-SA"/>
        </w:rPr>
      </w:pPr>
      <w:r>
        <w:rPr>
          <w:rFonts w:ascii="arial" w:eastAsia="arial" w:hAnsi="arial" w:cs="arial"/>
          <w:color w:val="000000"/>
          <w:sz w:val="20"/>
          <w:lang w:val="en-US" w:eastAsia="en-US" w:bidi="ar-SA"/>
        </w:rPr>
        <w:t>"These tragic and shocking hate-motivated acts of terror are unacceptable and constitute an attack on the communities themselves thereby diminishing their sense of security and belonging" said Irwin Cotler, the centre's founder and chair.</w:t>
      </w:r>
    </w:p>
    <w:p>
      <w:pPr>
        <w:spacing w:before="200" w:line="260" w:lineRule="atLeast"/>
        <w:jc w:val="both"/>
        <w:rPr>
          <w:lang w:val="en-US" w:eastAsia="en-US" w:bidi="ar-SA"/>
        </w:rPr>
      </w:pPr>
      <w:r>
        <w:rPr>
          <w:rFonts w:ascii="arial" w:eastAsia="arial" w:hAnsi="arial" w:cs="arial"/>
          <w:color w:val="000000"/>
          <w:sz w:val="20"/>
          <w:lang w:val="en-US" w:eastAsia="en-US" w:bidi="ar-SA"/>
        </w:rPr>
        <w:t>"We stand in solidarity with those targeted, as we act against all forms of racism, hate, and anti-Muslim bigotry."</w:t>
      </w:r>
    </w:p>
    <w:p>
      <w:pPr>
        <w:spacing w:before="200" w:line="260" w:lineRule="atLeast"/>
        <w:jc w:val="both"/>
        <w:rPr>
          <w:lang w:val="en-US" w:eastAsia="en-US" w:bidi="ar-SA"/>
        </w:rPr>
      </w:pPr>
      <w:r>
        <w:rPr>
          <w:rFonts w:ascii="arial" w:eastAsia="arial" w:hAnsi="arial" w:cs="arial"/>
          <w:color w:val="000000"/>
          <w:sz w:val="20"/>
          <w:lang w:val="en-US" w:eastAsia="en-US" w:bidi="ar-SA"/>
        </w:rPr>
        <w:t>. The Centre for Israel and Jewish Affairs said "Canadian Jewry stands in solidarity with the Muslim community and we say unequivocally that an attack on any of us is an attack on all of us."</w:t>
      </w:r>
    </w:p>
    <w:p>
      <w:pPr>
        <w:spacing w:before="200" w:line="260" w:lineRule="atLeast"/>
        <w:jc w:val="both"/>
        <w:rPr>
          <w:lang w:val="en-US" w:eastAsia="en-US" w:bidi="ar-SA"/>
        </w:rPr>
      </w:pPr>
      <w:r>
        <w:rPr>
          <w:rFonts w:ascii="arial" w:eastAsia="arial" w:hAnsi="arial" w:cs="arial"/>
          <w:color w:val="000000"/>
          <w:sz w:val="20"/>
          <w:lang w:val="en-US" w:eastAsia="en-US" w:bidi="ar-SA"/>
        </w:rPr>
        <w:t>It called "on Jews across the country to join our Muslim brothers and sisters and all Canadians of good faith and participate in solidarity vigils from coast to coast. Standing together, our determination to reject this hatred, will be the most powerful response to intolerance and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vigil for the shooting victims is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6 p.m. Monday at the Parc métro station( </w:t>
      </w:r>
      <w:hyperlink r:id="rId204"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A GoFundMe campaign has been launched to raise $35,000 to pay for funeral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Within 12 hours, it has raised more than $42,000.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know Canadians are generous people," organizers of the campaign said on the GoFundMe fundraising page( </w:t>
      </w:r>
      <w:hyperlink r:id="rId187" w:history="1">
        <w:r>
          <w:rPr>
            <w:rFonts w:ascii="arial" w:eastAsia="arial" w:hAnsi="arial" w:cs="arial"/>
            <w:i/>
            <w:color w:val="0077CC"/>
            <w:sz w:val="20"/>
            <w:u w:val="single"/>
            <w:shd w:val="clear" w:color="auto" w:fill="FFFFFF"/>
            <w:lang w:val="en-US" w:eastAsia="en-US" w:bidi="ar-SA"/>
          </w:rPr>
          <w:t>https://www.gofundme.com/quebecmosque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know Muslims have a big heart. We all come together in times of crisis. Let us dig a little into your pocket to alleviate the suffering of grieving families who have lost a loved one in this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hugs archbishop of Quebec, Cardinal Gerald LaCroix, as they meet at the Santa Marta residence, at the Vatican Monday, Jan. 30, 2017. Pope Francis has condemned the Quebec mosque attack and called for mutual respect among people of different faiths.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issued a statement Monday morning declaring her thoughts are with the family and friends of the victims of the Quebec City attack and calling on politicians and citizens to fight against intolerance.</w:t>
      </w:r>
    </w:p>
    <w:p>
      <w:pPr>
        <w:spacing w:before="200" w:line="260" w:lineRule="atLeast"/>
        <w:jc w:val="both"/>
        <w:rPr>
          <w:lang w:val="en-US" w:eastAsia="en-US" w:bidi="ar-SA"/>
        </w:rPr>
      </w:pPr>
      <w:r>
        <w:rPr>
          <w:rFonts w:ascii="arial" w:eastAsia="arial" w:hAnsi="arial" w:cs="arial"/>
          <w:color w:val="000000"/>
          <w:sz w:val="20"/>
          <w:lang w:val="en-US" w:eastAsia="en-US" w:bidi="ar-SA"/>
        </w:rPr>
        <w:t>"We can not remain silent in the face of this violence that has its origins in intolerance and hate, inflamed by the types of discourse that is too often treated as normal. We have the obligation, not only in the political sphere, but also as a citizen, to denounce this type of speech, and we also must propose solutions so this violence ends.</w:t>
      </w:r>
    </w:p>
    <w:p>
      <w:pPr>
        <w:spacing w:before="200" w:line="260" w:lineRule="atLeast"/>
        <w:jc w:val="both"/>
        <w:rPr>
          <w:lang w:val="en-US" w:eastAsia="en-US" w:bidi="ar-SA"/>
        </w:rPr>
      </w:pPr>
      <w:r>
        <w:rPr>
          <w:rFonts w:ascii="arial" w:eastAsia="arial" w:hAnsi="arial" w:cs="arial"/>
          <w:color w:val="000000"/>
          <w:sz w:val="20"/>
          <w:lang w:val="en-US" w:eastAsia="en-US" w:bidi="ar-SA"/>
        </w:rPr>
        <w:t>"There can not be any political group in Quebec or elsewhere, that welcomes and tolerates the radical ideas that are at the source of this attempt. There can not be a platform to spread hatred of others, no matter their religion, their sexual orientation, the colour of their skin or their gender.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and several members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will be at the vigil organised in solidarity with the Muslim community of Quebec, Monday at 6 p.m outside the Parc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St-Laurent mayor Alan DeSousa reassured residents that the borough was in close contact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security at places of worship in the multi-ethnic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minutes following the announcement of the attack, we contacted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determine the situation in St-Laurent," DeSousa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remain in close contact with them and other officials and representatives of religious communities to preserve the sense of security of our residents. With a population that is composed primarily of immigrants, St-Laurent is often cited as an example of harmonious co-habitation among the numerous cultural communities that it welcomes.</w:t>
      </w:r>
    </w:p>
    <w:p>
      <w:pPr>
        <w:spacing w:before="200" w:line="260" w:lineRule="atLeast"/>
        <w:jc w:val="both"/>
        <w:rPr>
          <w:lang w:val="en-US" w:eastAsia="en-US" w:bidi="ar-SA"/>
        </w:rPr>
      </w:pPr>
      <w:r>
        <w:rPr>
          <w:rFonts w:ascii="arial" w:eastAsia="arial" w:hAnsi="arial" w:cs="arial"/>
          <w:color w:val="000000"/>
          <w:sz w:val="20"/>
          <w:lang w:val="en-US" w:eastAsia="en-US" w:bidi="ar-SA"/>
        </w:rPr>
        <w:t>"We will spare no effort to ensure all our residents, regardless of their country of origin or their religion, can continue to go about their daily business and frequent the institutions of their choice in complete security."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189" w:history="1">
        <w:r>
          <w:rPr>
            <w:rFonts w:ascii="arial" w:eastAsia="arial" w:hAnsi="arial" w:cs="arial"/>
            <w:i/>
            <w:color w:val="0077CC"/>
            <w:sz w:val="20"/>
            <w:u w:val="single"/>
            <w:shd w:val="clear" w:color="auto" w:fill="FFFFFF"/>
            <w:lang w:val="en-US" w:eastAsia="en-US" w:bidi="ar-SA"/>
          </w:rPr>
          <w:t>http://montrealgazette.com/news/quebec/4-reported-dead-in-shooting-at-quebec-city-mosque?utm_content=buffer64b3c&amp;;utm_medium=social&amp;;utm_source=facebook.com&amp;;utm_campaign=buffer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 head left on door of Quebec City mosque during Ramadan( </w:t>
      </w:r>
      <w:hyperlink r:id="rId190" w:history="1">
        <w:r>
          <w:rPr>
            <w:rFonts w:ascii="arial" w:eastAsia="arial" w:hAnsi="arial" w:cs="arial"/>
            <w:i/>
            <w:color w:val="0077CC"/>
            <w:sz w:val="20"/>
            <w:u w:val="single"/>
            <w:shd w:val="clear" w:color="auto" w:fill="FFFFFF"/>
            <w:lang w:val="en-US" w:eastAsia="en-US" w:bidi="ar-SA"/>
          </w:rPr>
          <w:t>http://montrealgazette.com/news/local-news/pig-head-left-on-door-of-quebec-city-mosque-during-ramadan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191"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shootings, US travel ban likely to dominate first day of House business( </w:t>
      </w:r>
      <w:hyperlink r:id="rId192"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Vigil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terrorist attack( </w:t>
      </w:r>
      <w:hyperlink r:id="rId193"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SHOOTINGS (89%); LAW ENFORCEMENT (89%); WITNESSES (89%); EMERGENCY SERVICES (79%); TERRORIST ATTACKS (78%); TERRORISM (78%); INVESTIGATIONS (77%); SPECIAL INVESTIGATIVE FORCES (74%); COLLEGE &amp; UNIVERSITY PROFESSORS (72%); WAR &amp; CONFLICT (71%); SOCIAL NETWORKING (60%); PRESS CONFERENCES (53%); FEMINISM &amp; WOMEN'S RIGHTS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,people,arrested,terror,attack,mosque !@PERMALINK= </w:t>
      </w:r>
      <w:hyperlink r:id="rId194"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(72%); REAL ESTATE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 xml:space="preserve">Quebec mosque shooting: </w:t>
        </w:r>
      </w:hyperlink>
      <w:hyperlink r:id="rId2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8" w:history="1">
        <w:r>
          <w:rPr>
            <w:rFonts w:ascii="arial" w:eastAsia="arial" w:hAnsi="arial" w:cs="arial"/>
            <w:b/>
            <w:bCs/>
            <w:i/>
            <w:color w:val="0077CC"/>
            <w:kern w:val="32"/>
            <w:sz w:val="28"/>
            <w:szCs w:val="32"/>
            <w:u w:val="single"/>
            <w:shd w:val="clear" w:color="auto" w:fill="FFFFFF"/>
            <w:lang w:val="en-US" w:eastAsia="en-US" w:bidi="ar-SA"/>
          </w:rPr>
          <w:t xml:space="preserve"> now say there's only one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3174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say only one of the two people arrested after Sunday's terror attack on a mosque in Quebec City is a suspect, with the second man considered a witness.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reports that the suspect is Alexandre Bissonnette, a Université Laval student.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that information.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suspects were arrested. But on Monday, the S&amp;;#151;reté du Québec said the second man was a witness.</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died in the attack, which occurred during evening prayers at the Centre Culturel Islamique de Quebec in Quebec City's Ste-Foy neighbourhood.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scheduled a 5:30 p.m. press conference on Monday to provide an update and identify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was arrested at the scene, while a second called 911 himself and was arrested around 9 p.m., just over an hour after the first 911 calls about the shooting came in at 7:55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morning during a news conference involving the S&amp;;#151;reté du Québec,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Denis Turcotte said the man who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surrender "was armed and spoke to us about his acts," said Turcotte. "He seemed to want to co-operate....The suspect said he was waiting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man arrested Sunday night but later released is speaking out about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Mohamed Belkhadir, a 29-year-old engineering student, told La Presse that he was trying to provide first aide to shooting victims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mistook him for a suspect. But he doesn't hold 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Belkhadir, who had called 911 after hearing 15 to 20 seconds of gunfire, said he fled when he saw someone with a firearm. He thought it was the shooter; in fact, it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I respect, that they caught me," he told La Presse. "They saw me flee, they thought I was suspicious, that's normal. For them, someone who flees is a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dogs search the area around the Centre Culturel Islamique de Québec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Alexandre Bissonnette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home on Tracel St. in the Cap-Rouge district of Quebec City was among the places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searches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single-family dwelling appears to belong to Bissonette's parents, who bought the property in 1987, real-estate records show.</w:t>
      </w:r>
    </w:p>
    <w:p>
      <w:pPr>
        <w:spacing w:before="200" w:line="260" w:lineRule="atLeast"/>
        <w:jc w:val="both"/>
        <w:rPr>
          <w:lang w:val="en-US" w:eastAsia="en-US" w:bidi="ar-SA"/>
        </w:rPr>
      </w:pPr>
      <w:r>
        <w:rPr>
          <w:rFonts w:ascii="arial" w:eastAsia="arial" w:hAnsi="arial" w:cs="arial"/>
          <w:color w:val="000000"/>
          <w:sz w:val="20"/>
          <w:lang w:val="en-US" w:eastAsia="en-US" w:bidi="ar-SA"/>
        </w:rPr>
        <w:t>Bissonnette's father is listed in the sales deed as an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A Quebec City Facebook group called Bienvenue aux réfugié said Bissonnette "is unfortunately known to many activists in Quebec City for his positions on identity and his pro-Le Pen and anti-feminist stances at Université Laval and on social networks."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 names of those killed are starting to emerge. Among them were a university professor, a butcher and a pharmacist.</w:t>
      </w:r>
    </w:p>
    <w:p>
      <w:pPr>
        <w:spacing w:before="200" w:line="260" w:lineRule="atLeast"/>
        <w:jc w:val="both"/>
        <w:rPr>
          <w:lang w:val="en-US" w:eastAsia="en-US" w:bidi="ar-SA"/>
        </w:rPr>
      </w:pPr>
      <w:r>
        <w:rPr>
          <w:rFonts w:ascii="arial" w:eastAsia="arial" w:hAnsi="arial" w:cs="arial"/>
          <w:color w:val="000000"/>
          <w:sz w:val="20"/>
          <w:lang w:val="en-US" w:eastAsia="en-US" w:bidi="ar-SA"/>
        </w:rPr>
        <w:t>. Khaled Belkacemi, a professor at Université Laval's agricultural sciences and food department, was one of the victims, the university said, noting he was "devoted and beloved by his colleagues and students."</w:t>
      </w:r>
    </w:p>
    <w:p>
      <w:pPr>
        <w:spacing w:before="200" w:line="260" w:lineRule="atLeast"/>
        <w:jc w:val="both"/>
        <w:rPr>
          <w:lang w:val="en-US" w:eastAsia="en-US" w:bidi="ar-SA"/>
        </w:rPr>
      </w:pPr>
      <w:r>
        <w:rPr>
          <w:rFonts w:ascii="arial" w:eastAsia="arial" w:hAnsi="arial" w:cs="arial"/>
          <w:color w:val="000000"/>
          <w:sz w:val="20"/>
          <w:lang w:val="en-US" w:eastAsia="en-US" w:bidi="ar-SA"/>
        </w:rPr>
        <w:t>Belkacemi's wife is also a professor at Laval.</w:t>
      </w:r>
    </w:p>
    <w:p>
      <w:pPr>
        <w:spacing w:before="200" w:line="260" w:lineRule="atLeast"/>
        <w:jc w:val="both"/>
        <w:rPr>
          <w:lang w:val="en-US" w:eastAsia="en-US" w:bidi="ar-SA"/>
        </w:rPr>
      </w:pPr>
      <w:r>
        <w:rPr>
          <w:rFonts w:ascii="arial" w:eastAsia="arial" w:hAnsi="arial" w:cs="arial"/>
          <w:color w:val="000000"/>
          <w:sz w:val="20"/>
          <w:lang w:val="en-US" w:eastAsia="en-US" w:bidi="ar-SA"/>
        </w:rPr>
        <w:t>"I wish to salute (Belkacemi's) human qualities and professionalism," said Jean-Claude Dufour, dean of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 was a very educated man, passionate and committed to the faculty. His remarkable work will survive his sudden departure, which saddens us all deeply."</w:t>
      </w:r>
    </w:p>
    <w:p>
      <w:pPr>
        <w:spacing w:before="200" w:line="260" w:lineRule="atLeast"/>
        <w:jc w:val="both"/>
        <w:rPr>
          <w:lang w:val="en-US" w:eastAsia="en-US" w:bidi="ar-SA"/>
        </w:rPr>
      </w:pPr>
      <w:r>
        <w:rPr>
          <w:rFonts w:ascii="arial" w:eastAsia="arial" w:hAnsi="arial" w:cs="arial"/>
          <w:color w:val="000000"/>
          <w:sz w:val="20"/>
          <w:lang w:val="en-US" w:eastAsia="en-US" w:bidi="ar-SA"/>
        </w:rPr>
        <w:t>. Azzedine Soufiane was also a victim. He was the father of three young children and a well-known figure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just lost someone who was very, very nice, a good person ... such a loss, someone who was so welcoming, who helped everybody," said Ali Miladi, who said he and his father-in-law knew Soufiane well.</w:t>
      </w:r>
    </w:p>
    <w:p>
      <w:pPr>
        <w:spacing w:before="200" w:line="260" w:lineRule="atLeast"/>
        <w:jc w:val="both"/>
        <w:rPr>
          <w:lang w:val="en-US" w:eastAsia="en-US" w:bidi="ar-SA"/>
        </w:rPr>
      </w:pPr>
      <w:r>
        <w:rPr>
          <w:rFonts w:ascii="arial" w:eastAsia="arial" w:hAnsi="arial" w:cs="arial"/>
          <w:color w:val="000000"/>
          <w:sz w:val="20"/>
          <w:lang w:val="en-US" w:eastAsia="en-US" w:bidi="ar-SA"/>
        </w:rPr>
        <w:t>Miladi drove to Soufiane's meat shop in the Ste-Foy neighbourhood Monday morning, cut his car's engine and let the tears run down his face.</w:t>
      </w:r>
    </w:p>
    <w:p>
      <w:pPr>
        <w:spacing w:before="200" w:line="260" w:lineRule="atLeast"/>
        <w:jc w:val="both"/>
        <w:rPr>
          <w:lang w:val="en-US" w:eastAsia="en-US" w:bidi="ar-SA"/>
        </w:rPr>
      </w:pPr>
      <w:r>
        <w:rPr>
          <w:rFonts w:ascii="arial" w:eastAsia="arial" w:hAnsi="arial" w:cs="arial"/>
          <w:color w:val="000000"/>
          <w:sz w:val="20"/>
          <w:lang w:val="en-US" w:eastAsia="en-US" w:bidi="ar-SA"/>
        </w:rPr>
        <w:t>"He was a friend."</w:t>
      </w:r>
    </w:p>
    <w:p>
      <w:pPr>
        <w:spacing w:before="200" w:line="260" w:lineRule="atLeast"/>
        <w:jc w:val="both"/>
        <w:rPr>
          <w:lang w:val="en-US" w:eastAsia="en-US" w:bidi="ar-SA"/>
        </w:rPr>
      </w:pPr>
      <w:r>
        <w:rPr>
          <w:rFonts w:ascii="arial" w:eastAsia="arial" w:hAnsi="arial" w:cs="arial"/>
          <w:color w:val="000000"/>
          <w:sz w:val="20"/>
          <w:lang w:val="en-US" w:eastAsia="en-US" w:bidi="ar-SA"/>
        </w:rPr>
        <w:t>Still in shock, Miladi said he will spend the day consoling and helping Soufiane's widow.</w:t>
      </w:r>
    </w:p>
    <w:p>
      <w:pPr>
        <w:spacing w:before="200" w:line="260" w:lineRule="atLeast"/>
        <w:jc w:val="both"/>
        <w:rPr>
          <w:lang w:val="en-US" w:eastAsia="en-US" w:bidi="ar-SA"/>
        </w:rPr>
      </w:pPr>
      <w:r>
        <w:rPr>
          <w:rFonts w:ascii="arial" w:eastAsia="arial" w:hAnsi="arial" w:cs="arial"/>
          <w:color w:val="000000"/>
          <w:sz w:val="20"/>
          <w:lang w:val="en-US" w:eastAsia="en-US" w:bidi="ar-SA"/>
        </w:rPr>
        <w:t>In 2009, Soufiane defended Quebec as an open society in an interview he gave to Le Soleil. "I've been here for 20 years," he said at the time, "and I've never had any problems. We live in society, we live in peace, and we hope that it will continue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Ali said he followed in Soufiane's footsteps and opened his own halal meat shop in Ste-Foy.</w:t>
      </w:r>
    </w:p>
    <w:p>
      <w:pPr>
        <w:spacing w:before="200" w:line="260" w:lineRule="atLeast"/>
        <w:jc w:val="both"/>
        <w:rPr>
          <w:lang w:val="en-US" w:eastAsia="en-US" w:bidi="ar-SA"/>
        </w:rPr>
      </w:pPr>
      <w:r>
        <w:rPr>
          <w:rFonts w:ascii="arial" w:eastAsia="arial" w:hAnsi="arial" w:cs="arial"/>
          <w:color w:val="000000"/>
          <w:sz w:val="20"/>
          <w:lang w:val="en-US" w:eastAsia="en-US" w:bidi="ar-SA"/>
        </w:rPr>
        <w:t>. Friends identified another victim as Abou Bakr Thadti, who trained as a pharmacist in Tunisia and worked at Exceldor, a plant specializing in poultry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six men killed were between the ages of 35 and 60. The identifies of the other victims have not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a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perimeter surrounded the mosque where SQ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combed the grounds, looking through garbage cans and under cars. Technicians were seen going in and out of the mosque, and a sniffer dog was also used.</w:t>
      </w:r>
    </w:p>
    <w:p>
      <w:pPr>
        <w:spacing w:before="200" w:line="260" w:lineRule="atLeast"/>
        <w:jc w:val="both"/>
        <w:rPr>
          <w:lang w:val="en-US" w:eastAsia="en-US" w:bidi="ar-SA"/>
        </w:rPr>
      </w:pPr>
      <w:r>
        <w:rPr>
          <w:rFonts w:ascii="arial" w:eastAsia="arial" w:hAnsi="arial" w:cs="arial"/>
          <w:color w:val="000000"/>
          <w:sz w:val="20"/>
          <w:lang w:val="en-US" w:eastAsia="en-US" w:bidi="ar-SA"/>
        </w:rPr>
        <w:t>Several bouquets of flowers were left on the street across from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were fathers, businessmen, a university professor and others who had gathered for evening prayers, a Muslim community leader said Monday as he recalled through tears the horror of the attack that killed six and injured 19 others.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very big tragedy for us," said Mohamed Labidi, the vice-president of the Centre Culturel Islamique de Quebec, the mosque where the attack happened Sunday night. "We have a sadness we cannot express."</w:t>
      </w:r>
    </w:p>
    <w:p>
      <w:pPr>
        <w:spacing w:before="200" w:line="260" w:lineRule="atLeast"/>
        <w:jc w:val="both"/>
        <w:rPr>
          <w:lang w:val="en-US" w:eastAsia="en-US" w:bidi="ar-SA"/>
        </w:rPr>
      </w:pPr>
      <w:r>
        <w:rPr>
          <w:rFonts w:ascii="arial" w:eastAsia="arial" w:hAnsi="arial" w:cs="arial"/>
          <w:color w:val="000000"/>
          <w:sz w:val="20"/>
          <w:lang w:val="en-US" w:eastAsia="en-US" w:bidi="ar-SA"/>
        </w:rPr>
        <w:t>Labidi said the victims were shot in the back.</w:t>
      </w:r>
    </w:p>
    <w:p>
      <w:pPr>
        <w:spacing w:before="200" w:line="260" w:lineRule="atLeast"/>
        <w:jc w:val="both"/>
        <w:rPr>
          <w:lang w:val="en-US" w:eastAsia="en-US" w:bidi="ar-SA"/>
        </w:rPr>
      </w:pPr>
      <w:r>
        <w:rPr>
          <w:rFonts w:ascii="arial" w:eastAsia="arial" w:hAnsi="arial" w:cs="arial"/>
          <w:color w:val="000000"/>
          <w:sz w:val="20"/>
          <w:lang w:val="en-US" w:eastAsia="en-US" w:bidi="ar-SA"/>
        </w:rPr>
        <w:t>"Security at our mosque was our major, major concern," he said. "But we were caught off guard."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Culturel Islamique de Québec issued a statement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It read, in part: "We were attacked because we are Muslim. Shot at point blank range because we are Muslims. Dead because we are Muslim.</w:t>
      </w:r>
    </w:p>
    <w:p>
      <w:pPr>
        <w:spacing w:before="200" w:line="260" w:lineRule="atLeast"/>
        <w:jc w:val="both"/>
        <w:rPr>
          <w:lang w:val="en-US" w:eastAsia="en-US" w:bidi="ar-SA"/>
        </w:rPr>
      </w:pPr>
      <w:r>
        <w:rPr>
          <w:rFonts w:ascii="arial" w:eastAsia="arial" w:hAnsi="arial" w:cs="arial"/>
          <w:color w:val="000000"/>
          <w:sz w:val="20"/>
          <w:lang w:val="en-US" w:eastAsia="en-US" w:bidi="ar-SA"/>
        </w:rPr>
        <w:t>"A scene of unspeakable brutality took place in front of dozens of Quebec citizens, including children. Gunfire, death, reloading of weapons, yelling, wounded people. Blood on the prayer rugs. A scene almost of war, hear, at home, in Quebec, our city known for its tranquility."</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w:t>
      </w:r>
    </w:p>
    <w:p>
      <w:pPr>
        <w:spacing w:before="200" w:line="260" w:lineRule="atLeast"/>
        <w:jc w:val="both"/>
        <w:rPr>
          <w:lang w:val="en-US" w:eastAsia="en-US" w:bidi="ar-SA"/>
        </w:rPr>
      </w:pPr>
      <w:r>
        <w:rPr>
          <w:rFonts w:ascii="arial" w:eastAsia="arial" w:hAnsi="arial" w:cs="arial"/>
          <w:color w:val="000000"/>
          <w:sz w:val="20"/>
          <w:lang w:val="en-US" w:eastAsia="en-US" w:bidi="ar-SA"/>
        </w:rPr>
        <w:t>Nineteen people - all male - were injured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Centre hospitalier universitaire de Québec, Geneviève Dupuis, said Monday two people are in critical condition as a result of the Quebec City shooting, and three more are in stable condition and should obtain their leave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Dupuis said Enfant-Jésus Hospital welcomed most of the injured, while three other hospitals treated patients for shock and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Not far, a group of about 12 people, all members of the Muslim community, huddled and talked quietly among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Anoiar Monadi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came to the hospital out of concern for his friends, which he called brothers.</w:t>
      </w:r>
    </w:p>
    <w:p>
      <w:pPr>
        <w:spacing w:before="200" w:line="260" w:lineRule="atLeast"/>
        <w:jc w:val="both"/>
        <w:rPr>
          <w:lang w:val="en-US" w:eastAsia="en-US" w:bidi="ar-SA"/>
        </w:rPr>
      </w:pPr>
      <w:r>
        <w:rPr>
          <w:rFonts w:ascii="arial" w:eastAsia="arial" w:hAnsi="arial" w:cs="arial"/>
          <w:color w:val="000000"/>
          <w:sz w:val="20"/>
          <w:lang w:val="en-US" w:eastAsia="en-US" w:bidi="ar-SA"/>
        </w:rPr>
        <w:t>In a rare move, the hospital let Monadi and the entire group go up to the second floor, in the trauma department, to visit with at least one of the patients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Monadi said the news was encouraging: "I saw one of my friends, he was shot in the shoulder. He's in stable condition. He walked to the bathroom and is taking antibiotics. My other friend is also in stable condition, he just has nausea, but I didn't get to see him because he's still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"It's a tight-knit community, everyone knows everyone, we play soccer together, we attend religious holidays," Monadi added.</w:t>
      </w:r>
    </w:p>
    <w:p>
      <w:pPr>
        <w:spacing w:before="200" w:line="260" w:lineRule="atLeast"/>
        <w:jc w:val="both"/>
        <w:rPr>
          <w:lang w:val="en-US" w:eastAsia="en-US" w:bidi="ar-SA"/>
        </w:rPr>
      </w:pPr>
      <w:r>
        <w:rPr>
          <w:rFonts w:ascii="arial" w:eastAsia="arial" w:hAnsi="arial" w:cs="arial"/>
          <w:color w:val="000000"/>
          <w:sz w:val="20"/>
          <w:lang w:val="en-US" w:eastAsia="en-US" w:bidi="ar-SA"/>
        </w:rPr>
        <w:t>"We never thought we'd see this happen in Quebec City. It's so sad, everybody's upset."</w:t>
      </w:r>
    </w:p>
    <w:p>
      <w:pPr>
        <w:spacing w:before="200" w:line="260" w:lineRule="atLeast"/>
        <w:jc w:val="both"/>
        <w:rPr>
          <w:lang w:val="en-US" w:eastAsia="en-US" w:bidi="ar-SA"/>
        </w:rPr>
      </w:pPr>
      <w:r>
        <w:rPr>
          <w:rFonts w:ascii="arial" w:eastAsia="arial" w:hAnsi="arial" w:cs="arial"/>
          <w:color w:val="000000"/>
          <w:sz w:val="20"/>
          <w:lang w:val="en-US" w:eastAsia="en-US" w:bidi="ar-SA"/>
        </w:rPr>
        <w:t>Monadi and his brother, Mohammed, said they know at least two of the victims of the shooting - Azzedine Soufiane, they said, was a kind man who always smiled and lent a helping hand, and Abou Bakr Thadti, who trained as a pharmacist in Tunisia, worked at Exceldor, a plant specializing in poultry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Monadis, who went to high school with Thadti, described him as a great travel partner and said they will miss him dearly.</w:t>
      </w:r>
    </w:p>
    <w:p>
      <w:pPr>
        <w:spacing w:before="200" w:line="260" w:lineRule="atLeast"/>
        <w:jc w:val="both"/>
        <w:rPr>
          <w:lang w:val="en-US" w:eastAsia="en-US" w:bidi="ar-SA"/>
        </w:rPr>
      </w:pPr>
      <w:r>
        <w:rPr>
          <w:rFonts w:ascii="arial" w:eastAsia="arial" w:hAnsi="arial" w:cs="arial"/>
          <w:color w:val="000000"/>
          <w:sz w:val="20"/>
          <w:lang w:val="en-US" w:eastAsia="en-US" w:bidi="ar-SA"/>
        </w:rPr>
        <w:t>Trudeau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Speaking in the House of Commons Monday afternoon, Justin Trudeau denounced the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group of innocents, targeted for practicing their faith," he said. "Make no mistake: this was a terrorist attack. It was an attack on our most intrinsic and cherished values as Canadians, values of openness, diversity and freedom of religion. Our hearts go out to the families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were brothers, uncles, fathers and friends, these were people of faith and community and in the blink of an eye they were robbed of their lives in an act of brutal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At the National Assembly in Quebec City, Premier Philippe Couillard appealed to Quebecers to stand in solidarity with the Muslim community and to promote "friendship, mutual understanding, brotherhood among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Quebecers," Couillard said. "The whole world is watching us. Together, it is time to show who we are, to show the best of ourselves."</w:t>
      </w:r>
    </w:p>
    <w:p>
      <w:pPr>
        <w:spacing w:before="200" w:line="260" w:lineRule="atLeast"/>
        <w:jc w:val="both"/>
        <w:rPr>
          <w:lang w:val="en-US" w:eastAsia="en-US" w:bidi="ar-SA"/>
        </w:rPr>
      </w:pPr>
      <w:r>
        <w:rPr>
          <w:rFonts w:ascii="arial" w:eastAsia="arial" w:hAnsi="arial" w:cs="arial"/>
          <w:color w:val="000000"/>
          <w:sz w:val="20"/>
          <w:lang w:val="en-US" w:eastAsia="en-US" w:bidi="ar-SA"/>
        </w:rPr>
        <w:t>He said Quebecers' "cause, the one that drives me, is that of an open and confident society, a welcoming place in which there's only one level of citizenship."</w:t>
      </w:r>
    </w:p>
    <w:p>
      <w:pPr>
        <w:spacing w:before="200" w:line="260" w:lineRule="atLeast"/>
        <w:jc w:val="both"/>
        <w:rPr>
          <w:lang w:val="en-US" w:eastAsia="en-US" w:bidi="ar-SA"/>
        </w:rPr>
      </w:pPr>
      <w:r>
        <w:rPr>
          <w:rFonts w:ascii="arial" w:eastAsia="arial" w:hAnsi="arial" w:cs="arial"/>
          <w:color w:val="000000"/>
          <w:sz w:val="20"/>
          <w:lang w:val="en-US" w:eastAsia="en-US" w:bidi="ar-SA"/>
        </w:rPr>
        <w:t>He urged the people of Quebec to carefully consider what they say and write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"Words spoken, words written, are not trivial," Couillard said. "It is up to each of us to formulate them, to choose them. These words can unite, heal or they can divide and hurt. It's up to us to choose."</w:t>
      </w:r>
    </w:p>
    <w:p>
      <w:pPr>
        <w:spacing w:before="200" w:line="260" w:lineRule="atLeast"/>
        <w:jc w:val="both"/>
        <w:rPr>
          <w:lang w:val="en-US" w:eastAsia="en-US" w:bidi="ar-SA"/>
        </w:rPr>
      </w:pPr>
      <w:r>
        <w:rPr>
          <w:rFonts w:ascii="arial" w:eastAsia="arial" w:hAnsi="arial" w:cs="arial"/>
          <w:color w:val="000000"/>
          <w:sz w:val="20"/>
          <w:lang w:val="en-US" w:eastAsia="en-US" w:bidi="ar-SA"/>
        </w:rPr>
        <w:t>As premier of Quebec, Couillard said he chooses "confidence, openness, a citizenship that is truly and fully shared for all, regardless of the colour of our skin, regardless of our beliefs or of who we love."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flag above the National Assembly is flying at half-staff.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lowered the flag above city hall and administrative buildings.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provincial government has created an online book of condolences to allow the public to pay tribute to victims of the attack( </w:t>
      </w:r>
      <w:hyperlink r:id="rId188" w:history="1">
        <w:r>
          <w:rPr>
            <w:rFonts w:ascii="arial" w:eastAsia="arial" w:hAnsi="arial" w:cs="arial"/>
            <w:i/>
            <w:color w:val="0077CC"/>
            <w:sz w:val="20"/>
            <w:u w:val="single"/>
            <w:shd w:val="clear" w:color="auto" w:fill="FFFFFF"/>
            <w:lang w:val="en-US" w:eastAsia="en-US" w:bidi="ar-SA"/>
          </w:rPr>
          <w:t>http://protocole.gouv.qc.ca/en-ca/registre/CentreCulturelIslamique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search the area around a mosque in Quebec City Jan. 30, 2017. The mosque was the scene of a deadly shooting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arrested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investigation into a possible motive continues, said superintendent Martin Plante of the RCMP's C Division.</w:t>
      </w:r>
    </w:p>
    <w:p>
      <w:pPr>
        <w:spacing w:before="200" w:line="260" w:lineRule="atLeast"/>
        <w:jc w:val="both"/>
        <w:rPr>
          <w:lang w:val="en-US" w:eastAsia="en-US" w:bidi="ar-SA"/>
        </w:rPr>
      </w:pPr>
      <w:r>
        <w:rPr>
          <w:rFonts w:ascii="arial" w:eastAsia="arial" w:hAnsi="arial" w:cs="arial"/>
          <w:color w:val="000000"/>
          <w:sz w:val="20"/>
          <w:lang w:val="en-US" w:eastAsia="en-US" w:bidi="ar-SA"/>
        </w:rPr>
        <w:t>"We must respect the judicial process, we cannot reveal... identities yet," he said, adding that it was still too early to determine what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André Goulet of the SQ said that 75 officers from the force were involved in the investigation and that all patrollers have increased their vigilance, especially around mosques.</w:t>
      </w:r>
    </w:p>
    <w:p>
      <w:pPr>
        <w:spacing w:before="200" w:line="260" w:lineRule="atLeast"/>
        <w:jc w:val="both"/>
        <w:rPr>
          <w:lang w:val="en-US" w:eastAsia="en-US" w:bidi="ar-SA"/>
        </w:rPr>
      </w:pPr>
      <w:r>
        <w:rPr>
          <w:rFonts w:ascii="arial" w:eastAsia="arial" w:hAnsi="arial" w:cs="arial"/>
          <w:color w:val="000000"/>
          <w:sz w:val="20"/>
          <w:lang w:val="en-US" w:eastAsia="en-US" w:bidi="ar-SA"/>
        </w:rPr>
        <w:t>He asked anyone with information to call the anonymous tip line at 1 800 659-4264. As of 9 a.m., the line had already received 46 calls,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Assistant director Patrick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immediately following Sunday night's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contacted Muslim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all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(from left), Quebec Premier Philippe Couillard, and Martin Coiteux, minister of public security, speak to the press after a shooting at a mosque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The rector of Université Laval, Denis Brière, and vice-rector Éric Beauce addressed the media Monday morning. There are reports the suspect is a student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can't confirm it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told us that," Beauce said.</w:t>
      </w:r>
    </w:p>
    <w:p>
      <w:pPr>
        <w:spacing w:before="200" w:line="260" w:lineRule="atLeast"/>
        <w:jc w:val="both"/>
        <w:rPr>
          <w:lang w:val="en-US" w:eastAsia="en-US" w:bidi="ar-SA"/>
        </w:rPr>
      </w:pPr>
      <w:r>
        <w:rPr>
          <w:rFonts w:ascii="arial" w:eastAsia="arial" w:hAnsi="arial" w:cs="arial"/>
          <w:color w:val="000000"/>
          <w:sz w:val="20"/>
          <w:lang w:val="en-US" w:eastAsia="en-US" w:bidi="ar-SA"/>
        </w:rPr>
        <w:t>Beauce said that security has been stepped up at the campus; the university has increased the number of security guards and stepped up patrols.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Muslim community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said he was shocked and deeply saddened by the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words to describe these cruel events that we condemn loudly this morning," he said. "We are devastated for the families, those close to the victims, for our Muslim community, our students, teachers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provide counselling to any student or staff member who feels they need to speak to someone,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Bouquets lay in the snow near the entrance to the Centre Culturel Islamique de Québec (background)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Reaction</w:t>
      </w:r>
    </w:p>
    <w:p>
      <w:pPr>
        <w:spacing w:before="200" w:line="260" w:lineRule="atLeast"/>
        <w:jc w:val="both"/>
        <w:rPr>
          <w:lang w:val="en-US" w:eastAsia="en-US" w:bidi="ar-SA"/>
        </w:rPr>
      </w:pPr>
      <w:r>
        <w:rPr>
          <w:rFonts w:ascii="arial" w:eastAsia="arial" w:hAnsi="arial" w:cs="arial"/>
          <w:color w:val="000000"/>
          <w:sz w:val="20"/>
          <w:lang w:val="en-US" w:eastAsia="en-US" w:bidi="ar-SA"/>
        </w:rPr>
        <w:t>. Pope Francis has expressed his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stressed the importance of for all, Christians and Muslims, to be united in prayer," the Vatican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expresses his profound sympathy for the wounded and their families, and to all who contributed to their aid, asking the Lord to bring them comfort and consolation in the ordeal. The Holy Father again strongly condemns the violence that engenders such suffering; and, imploring God for the gift of mutual respect and peace."</w:t>
      </w:r>
    </w:p>
    <w:p>
      <w:pPr>
        <w:spacing w:before="200" w:line="260" w:lineRule="atLeast"/>
        <w:jc w:val="both"/>
        <w:rPr>
          <w:lang w:val="en-US" w:eastAsia="en-US" w:bidi="ar-SA"/>
        </w:rPr>
      </w:pPr>
      <w:r>
        <w:rPr>
          <w:rFonts w:ascii="arial" w:eastAsia="arial" w:hAnsi="arial" w:cs="arial"/>
          <w:color w:val="000000"/>
          <w:sz w:val="20"/>
          <w:lang w:val="en-US" w:eastAsia="en-US" w:bidi="ar-SA"/>
        </w:rPr>
        <w:t>. U.S. President Donald Trump called Justin Trudeau to offer his condolences in the wake of the attack, the prime minister's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Muslims are frightened right now," said Haroun Bouazzi, president of AMAL-Quebec, a Muslim human-rights group based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are urgently waiting for answers as to how and why such a tragedy could occur."</w:t>
      </w:r>
    </w:p>
    <w:p>
      <w:pPr>
        <w:spacing w:before="200" w:line="260" w:lineRule="atLeast"/>
        <w:jc w:val="both"/>
        <w:rPr>
          <w:lang w:val="en-US" w:eastAsia="en-US" w:bidi="ar-SA"/>
        </w:rPr>
      </w:pPr>
      <w:r>
        <w:rPr>
          <w:rFonts w:ascii="arial" w:eastAsia="arial" w:hAnsi="arial" w:cs="arial"/>
          <w:color w:val="000000"/>
          <w:sz w:val="20"/>
          <w:lang w:val="en-US" w:eastAsia="en-US" w:bidi="ar-SA"/>
        </w:rPr>
        <w:t>. Canadians for Justice and Peace in the Middle East called on political leaders to "renounce fear-mongering and incendiary rhetoric disparaging Canada's Muslim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climate towards Muslims in Quebec has been increasingly hostile in recent years," the group's president, Thomas Woodley,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"Quebec and national politicians have often fanned the flames of animosity and prejudice towards Muslims, and attacks like these are the tragic and inevitable result."</w:t>
      </w:r>
    </w:p>
    <w:p>
      <w:pPr>
        <w:spacing w:before="200" w:line="260" w:lineRule="atLeast"/>
        <w:jc w:val="both"/>
        <w:rPr>
          <w:lang w:val="en-US" w:eastAsia="en-US" w:bidi="ar-SA"/>
        </w:rPr>
      </w:pPr>
      <w:r>
        <w:rPr>
          <w:rFonts w:ascii="arial" w:eastAsia="arial" w:hAnsi="arial" w:cs="arial"/>
          <w:color w:val="000000"/>
          <w:sz w:val="20"/>
          <w:lang w:val="en-US" w:eastAsia="en-US" w:bidi="ar-SA"/>
        </w:rPr>
        <w:t>The group pointed to actions by previous Parti Québécois and Conservative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The PQ's proposed Charter of Values in 2013, which would have prohibited public employees from wearing "conspicuous" symbols of Islam and other religions while at work, "exacerbated anti-Muslim currents in the province," the group said, while "the (Stephen) Harper (Conservative) government, for example, maintained an anti-Muslim immigration policy vis-à-vis Syria."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Holocaust Museum said "an attack against people gathered in peaceful prayer is an islamophobic assault that concerns all of us.</w:t>
      </w:r>
    </w:p>
    <w:p>
      <w:pPr>
        <w:spacing w:before="200" w:line="260" w:lineRule="atLeast"/>
        <w:jc w:val="both"/>
        <w:rPr>
          <w:lang w:val="en-US" w:eastAsia="en-US" w:bidi="ar-SA"/>
        </w:rPr>
      </w:pPr>
      <w:r>
        <w:rPr>
          <w:rFonts w:ascii="arial" w:eastAsia="arial" w:hAnsi="arial" w:cs="arial"/>
          <w:color w:val="000000"/>
          <w:sz w:val="20"/>
          <w:lang w:val="en-US" w:eastAsia="en-US" w:bidi="ar-SA"/>
        </w:rPr>
        <w:t>"The murder of innocent people because of their faith is an assault on values which we hold dear, including freedom of religion and religious expression, the equal rights and protection of minorities, and particularly the sanctity of human life."</w:t>
      </w:r>
    </w:p>
    <w:p>
      <w:pPr>
        <w:spacing w:before="200" w:line="260" w:lineRule="atLeast"/>
        <w:jc w:val="both"/>
        <w:rPr>
          <w:lang w:val="en-US" w:eastAsia="en-US" w:bidi="ar-SA"/>
        </w:rPr>
      </w:pPr>
      <w:r>
        <w:rPr>
          <w:rFonts w:ascii="arial" w:eastAsia="arial" w:hAnsi="arial" w:cs="arial"/>
          <w:color w:val="000000"/>
          <w:sz w:val="20"/>
          <w:lang w:val="en-US" w:eastAsia="en-US" w:bidi="ar-SA"/>
        </w:rPr>
        <w:t>The museum said the attack "is a line in the sand. This attack has been perpetrated in a context in which it has become legitimate to spread bigotry and hate, a world which targets minorities and normalises an 'us and them' mentality."</w:t>
      </w:r>
    </w:p>
    <w:p>
      <w:pPr>
        <w:spacing w:before="200" w:line="260" w:lineRule="atLeast"/>
        <w:jc w:val="both"/>
        <w:rPr>
          <w:lang w:val="en-US" w:eastAsia="en-US" w:bidi="ar-SA"/>
        </w:rPr>
      </w:pPr>
      <w:r>
        <w:rPr>
          <w:rFonts w:ascii="arial" w:eastAsia="arial" w:hAnsi="arial" w:cs="arial"/>
          <w:color w:val="000000"/>
          <w:sz w:val="20"/>
          <w:lang w:val="en-US" w:eastAsia="en-US" w:bidi="ar-SA"/>
        </w:rPr>
        <w:t>. The Raoul Wallenberg Centre for Human Rights condemned "the horrific murder and maiming of worshippers."</w:t>
      </w:r>
    </w:p>
    <w:p>
      <w:pPr>
        <w:spacing w:before="200" w:line="260" w:lineRule="atLeast"/>
        <w:jc w:val="both"/>
        <w:rPr>
          <w:lang w:val="en-US" w:eastAsia="en-US" w:bidi="ar-SA"/>
        </w:rPr>
      </w:pPr>
      <w:r>
        <w:rPr>
          <w:rFonts w:ascii="arial" w:eastAsia="arial" w:hAnsi="arial" w:cs="arial"/>
          <w:color w:val="000000"/>
          <w:sz w:val="20"/>
          <w:lang w:val="en-US" w:eastAsia="en-US" w:bidi="ar-SA"/>
        </w:rPr>
        <w:t>"These tragic and shocking hate-motivated acts of terror are unacceptable and constitute an attack on the communities themselves thereby diminishing their sense of security and belonging" said Irwin Cotler, the centre's founder and chair.</w:t>
      </w:r>
    </w:p>
    <w:p>
      <w:pPr>
        <w:spacing w:before="200" w:line="260" w:lineRule="atLeast"/>
        <w:jc w:val="both"/>
        <w:rPr>
          <w:lang w:val="en-US" w:eastAsia="en-US" w:bidi="ar-SA"/>
        </w:rPr>
      </w:pPr>
      <w:r>
        <w:rPr>
          <w:rFonts w:ascii="arial" w:eastAsia="arial" w:hAnsi="arial" w:cs="arial"/>
          <w:color w:val="000000"/>
          <w:sz w:val="20"/>
          <w:lang w:val="en-US" w:eastAsia="en-US" w:bidi="ar-SA"/>
        </w:rPr>
        <w:t>"We stand in solidarity with those targeted, as we act against all forms of racism, hate, and anti-Muslim bigotry."</w:t>
      </w:r>
    </w:p>
    <w:p>
      <w:pPr>
        <w:spacing w:before="200" w:line="260" w:lineRule="atLeast"/>
        <w:jc w:val="both"/>
        <w:rPr>
          <w:lang w:val="en-US" w:eastAsia="en-US" w:bidi="ar-SA"/>
        </w:rPr>
      </w:pPr>
      <w:r>
        <w:rPr>
          <w:rFonts w:ascii="arial" w:eastAsia="arial" w:hAnsi="arial" w:cs="arial"/>
          <w:color w:val="000000"/>
          <w:sz w:val="20"/>
          <w:lang w:val="en-US" w:eastAsia="en-US" w:bidi="ar-SA"/>
        </w:rPr>
        <w:t>. The Centre for Israel and Jewish Affairs said "Canadian Jewry stands in solidarity with the Muslim community and we say unequivocally that an attack on any of us is an attack on all of us."</w:t>
      </w:r>
    </w:p>
    <w:p>
      <w:pPr>
        <w:spacing w:before="200" w:line="260" w:lineRule="atLeast"/>
        <w:jc w:val="both"/>
        <w:rPr>
          <w:lang w:val="en-US" w:eastAsia="en-US" w:bidi="ar-SA"/>
        </w:rPr>
      </w:pPr>
      <w:r>
        <w:rPr>
          <w:rFonts w:ascii="arial" w:eastAsia="arial" w:hAnsi="arial" w:cs="arial"/>
          <w:color w:val="000000"/>
          <w:sz w:val="20"/>
          <w:lang w:val="en-US" w:eastAsia="en-US" w:bidi="ar-SA"/>
        </w:rPr>
        <w:t>It called "on Jews across the country to join our Muslim brothers and sisters and all Canadians of good faith and participate in solidarity vigils from coast to coast. Standing together, our determination to reject this hatred, will be the most powerful response to intolerance and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vigil for the shooting victims is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6 p.m. Monday at the Parc métro station( </w:t>
      </w:r>
      <w:hyperlink r:id="rId204"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A GoFundMe campaign has been launched to raise $35,000 to pay for funeral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Within 12 hours, it has raised more than $42,000.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know Canadians are generous people," organizers of the campaign said on the GoFundMe fundraising page( </w:t>
      </w:r>
      <w:hyperlink r:id="rId187" w:history="1">
        <w:r>
          <w:rPr>
            <w:rFonts w:ascii="arial" w:eastAsia="arial" w:hAnsi="arial" w:cs="arial"/>
            <w:i/>
            <w:color w:val="0077CC"/>
            <w:sz w:val="20"/>
            <w:u w:val="single"/>
            <w:shd w:val="clear" w:color="auto" w:fill="FFFFFF"/>
            <w:lang w:val="en-US" w:eastAsia="en-US" w:bidi="ar-SA"/>
          </w:rPr>
          <w:t>https://www.gofundme.com/quebecmosque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know Muslims have a big heart. We all come together in times of crisis. Let us dig a little into your pocket to alleviate the suffering of grieving families who have lost a loved one in this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hugs archbishop of Quebec, Cardinal Gerald LaCroix, as they meet at the Santa Marta residence, at the Vatican Monday, Jan. 30, 2017. Pope Francis has condemned the Quebec mosque attack and called for mutual respect among people of different faiths.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issued a statement Monday morning calling on politicians and citizens to fight against intolerance.</w:t>
      </w:r>
    </w:p>
    <w:p>
      <w:pPr>
        <w:spacing w:before="200" w:line="260" w:lineRule="atLeast"/>
        <w:jc w:val="both"/>
        <w:rPr>
          <w:lang w:val="en-US" w:eastAsia="en-US" w:bidi="ar-SA"/>
        </w:rPr>
      </w:pPr>
      <w:r>
        <w:rPr>
          <w:rFonts w:ascii="arial" w:eastAsia="arial" w:hAnsi="arial" w:cs="arial"/>
          <w:color w:val="000000"/>
          <w:sz w:val="20"/>
          <w:lang w:val="en-US" w:eastAsia="en-US" w:bidi="ar-SA"/>
        </w:rPr>
        <w:t>"We can not remain silent in the face of this violence that has its origins in intolerance and hate, inflamed by the types of discourse that is too often treated as normal," Plante said. "We have the obligation, not only in the political sphere, but also as a citizen, to denounce this type of speech, and we also must propose solutions so this violence ends.</w:t>
      </w:r>
    </w:p>
    <w:p>
      <w:pPr>
        <w:spacing w:before="200" w:line="260" w:lineRule="atLeast"/>
        <w:jc w:val="both"/>
        <w:rPr>
          <w:lang w:val="en-US" w:eastAsia="en-US" w:bidi="ar-SA"/>
        </w:rPr>
      </w:pPr>
      <w:r>
        <w:rPr>
          <w:rFonts w:ascii="arial" w:eastAsia="arial" w:hAnsi="arial" w:cs="arial"/>
          <w:color w:val="000000"/>
          <w:sz w:val="20"/>
          <w:lang w:val="en-US" w:eastAsia="en-US" w:bidi="ar-SA"/>
        </w:rPr>
        <w:t>"There can not be any political group in Quebec or elsewhere, that welcomes and tolerates the radical ideas that are at the source of this attempt. There can not be a platform to spread hatred of others, no matter their religion, their sexual orientation, the colour of their skin or their gender.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St-Laurent mayor Alan DeSousa reassured residents that the borough was in close contact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security at places of worship in the multi-ethnic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minutes following the announcement of the attack, we contacted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determine the situation in St-Laurent," DeSousa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remain in close contact with them and other officials and representatives of religious communities to preserve the sense of security of our residents. With a population that is composed primarily of immigrants, St-Laurent is often cited as an example of harmonious co-habitation among the numerous cultural communities that it welcomes.</w:t>
      </w:r>
    </w:p>
    <w:p>
      <w:pPr>
        <w:spacing w:before="200" w:line="260" w:lineRule="atLeast"/>
        <w:jc w:val="both"/>
        <w:rPr>
          <w:lang w:val="en-US" w:eastAsia="en-US" w:bidi="ar-SA"/>
        </w:rPr>
      </w:pPr>
      <w:r>
        <w:rPr>
          <w:rFonts w:ascii="arial" w:eastAsia="arial" w:hAnsi="arial" w:cs="arial"/>
          <w:color w:val="000000"/>
          <w:sz w:val="20"/>
          <w:lang w:val="en-US" w:eastAsia="en-US" w:bidi="ar-SA"/>
        </w:rPr>
        <w:t>"We will spare no effort to ensure all our residents, regardless of their country of origin or their religion, can continue to go about their daily business and frequent the institutions of their choice in complete security."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189" w:history="1">
        <w:r>
          <w:rPr>
            <w:rFonts w:ascii="arial" w:eastAsia="arial" w:hAnsi="arial" w:cs="arial"/>
            <w:i/>
            <w:color w:val="0077CC"/>
            <w:sz w:val="20"/>
            <w:u w:val="single"/>
            <w:shd w:val="clear" w:color="auto" w:fill="FFFFFF"/>
            <w:lang w:val="en-US" w:eastAsia="en-US" w:bidi="ar-SA"/>
          </w:rPr>
          <w:t>http://montrealgazette.com/news/quebec/4-reported-dead-in-shooting-at-quebec-city-mosque?utm_content=buffer64b3c&amp;;utm_medium=social&amp;;utm_source=facebook.com&amp;;utm_campaign=buffer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 head left on door of Quebec City mosque during Ramadan( </w:t>
      </w:r>
      <w:hyperlink r:id="rId190" w:history="1">
        <w:r>
          <w:rPr>
            <w:rFonts w:ascii="arial" w:eastAsia="arial" w:hAnsi="arial" w:cs="arial"/>
            <w:i/>
            <w:color w:val="0077CC"/>
            <w:sz w:val="20"/>
            <w:u w:val="single"/>
            <w:shd w:val="clear" w:color="auto" w:fill="FFFFFF"/>
            <w:lang w:val="en-US" w:eastAsia="en-US" w:bidi="ar-SA"/>
          </w:rPr>
          <w:t>http://montrealgazette.com/news/local-news/pig-head-left-on-door-of-quebec-city-mosque-during-ramadan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191"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shootings, US travel ban likely to dominate first day of House business( </w:t>
      </w:r>
      <w:hyperlink r:id="rId192"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Vigil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terrorist attack( </w:t>
      </w:r>
      <w:hyperlink r:id="rId193"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SHOOTINGS (89%); LAW ENFORCEMENT (89%); WITNESSES (89%); EMERGENCY SERVICES (79%); TERRORIST ATTACKS (78%); TERRORISM (78%); INVESTIGATIONS (77%); SPECIAL INVESTIGATIVE FORCES (74%); WAR &amp; CONFLICT (71%); PRESS CONFERENCES (69%); FEMINISM &amp; WOMEN'S RIGHTS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,people,arrested,terror,attack,mosque !@PERMALINK= </w:t>
      </w:r>
      <w:hyperlink r:id="rId194"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 xml:space="preserve">Anti-racism protests bring positive vibe to canadian streets; </w:t>
        </w:r>
      </w:hyperlink>
      <w:hyperlink r:id="rId2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inspector says demonstrators are 'ambassadors of peace'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and Allison Jones,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 Hundreds of antiracism demonstrators took their message to Toronto's city hall and Ontario's legislature in two protests on Saturday, taking a knee in silence at points, amid events across Canada protesting violence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Toronto rallies were the latest in a series of protests following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one of two peaceful demonstrations in Toronto, cars honked in support as they passed people kneeling outside of the Superior courthouse and the U.S. consulate, which are across the street from each other. They also kneeled outside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marched through main streets of downtown Toronto, with people holding signs saying "black lives matter," "stop killing us" and "no justice, no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 Smith, who attended the demonstration with his young son, said he wants to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more transparency as a result of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for my son to see that people support us in terms of justice, in terms of equality, to stop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said Smith, who added he was glad the protests are continuing from last week. "If it does stop, no one will pay attention and it'll fizzle out into nothing."</w:t>
      </w:r>
    </w:p>
    <w:p>
      <w:pPr>
        <w:spacing w:before="200" w:line="260" w:lineRule="atLeast"/>
        <w:jc w:val="both"/>
        <w:rPr>
          <w:lang w:val="en-US" w:eastAsia="en-US" w:bidi="ar-SA"/>
        </w:rPr>
      </w:pPr>
      <w:r>
        <w:rPr>
          <w:rFonts w:ascii="arial" w:eastAsia="arial" w:hAnsi="arial" w:cs="arial"/>
          <w:color w:val="000000"/>
          <w:sz w:val="20"/>
          <w:lang w:val="en-US" w:eastAsia="en-US" w:bidi="ar-SA"/>
        </w:rPr>
        <w:t>Shay Hamilton, a black woman who was protesting with her white partner, said she wants the momentum to continue.</w:t>
      </w:r>
    </w:p>
    <w:p>
      <w:pPr>
        <w:spacing w:before="200" w:line="260" w:lineRule="atLeast"/>
        <w:jc w:val="both"/>
        <w:rPr>
          <w:lang w:val="en-US" w:eastAsia="en-US" w:bidi="ar-SA"/>
        </w:rPr>
      </w:pPr>
      <w:r>
        <w:rPr>
          <w:rFonts w:ascii="arial" w:eastAsia="arial" w:hAnsi="arial" w:cs="arial"/>
          <w:color w:val="000000"/>
          <w:sz w:val="20"/>
          <w:lang w:val="en-US" w:eastAsia="en-US" w:bidi="ar-SA"/>
        </w:rPr>
        <w:t>"It's just very important for us to be here because we are an interracial couple and we do believe in unity," Hamilton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Matt Moyer took a knee with the demonstrators and said it was emotional. "These aren't protesters, they're ambassadors of peace," he told television station CP24.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footage from Nathan Phillips Square outside city hall, where the group began its demonstration, showed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escorting a man in blackface away from the crowd.</w:t>
      </w:r>
    </w:p>
    <w:p>
      <w:pPr>
        <w:spacing w:before="200" w:line="260" w:lineRule="atLeast"/>
        <w:jc w:val="both"/>
        <w:rPr>
          <w:lang w:val="en-US" w:eastAsia="en-US" w:bidi="ar-SA"/>
        </w:rPr>
      </w:pPr>
      <w:r>
        <w:rPr>
          <w:rFonts w:ascii="arial" w:eastAsia="arial" w:hAnsi="arial" w:cs="arial"/>
          <w:color w:val="000000"/>
          <w:sz w:val="20"/>
          <w:lang w:val="en-US" w:eastAsia="en-US" w:bidi="ar-SA"/>
        </w:rPr>
        <w:t>A separate group of hundreds of protesters took a knee with their fists held in the air in Trinity Bellwoods Park, to the west of Toronto's downtown, as they marched to the Ontario legislature.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said he hopes the rallies spur real change. "We can't let go of this energy,"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"They are our future. They've been watching us. They've seen things that they haven't liked. All of this incremental change, there has to be big change. We've got to get it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two protests followed another event on Friday that drew thousands of demonstrators, who marched peacefully to city hall chanting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Toronto Mayor John Tory said: "The message from those protesters is we simply have to involve every person and every effort to wipe out anti-black racism, anti-Indigenous racism, racism and discrimination of any kind in this city, and make it the most inclusive city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"That's the message that has been heard loud and clear."</w:t>
      </w:r>
    </w:p>
    <w:p>
      <w:pPr>
        <w:spacing w:before="200" w:line="260" w:lineRule="atLeast"/>
        <w:jc w:val="both"/>
        <w:rPr>
          <w:lang w:val="en-US" w:eastAsia="en-US" w:bidi="ar-SA"/>
        </w:rPr>
      </w:pPr>
      <w:r>
        <w:rPr>
          <w:rFonts w:ascii="arial" w:eastAsia="arial" w:hAnsi="arial" w:cs="arial"/>
          <w:color w:val="000000"/>
          <w:sz w:val="20"/>
          <w:lang w:val="en-US" w:eastAsia="en-US" w:bidi="ar-SA"/>
        </w:rPr>
        <w:t>Events also took place in several other Ontario cities, including Guelph, London and Niagara Falls, where the Whirlpool Bridge to the United States was closed Saturday to all but essential traffic so demonstrators could protest.</w:t>
      </w:r>
    </w:p>
    <w:p>
      <w:pPr>
        <w:spacing w:before="200" w:line="260" w:lineRule="atLeast"/>
        <w:jc w:val="both"/>
        <w:rPr>
          <w:lang w:val="en-US" w:eastAsia="en-US" w:bidi="ar-SA"/>
        </w:rPr>
      </w:pPr>
      <w:r>
        <w:rPr>
          <w:rFonts w:ascii="arial" w:eastAsia="arial" w:hAnsi="arial" w:cs="arial"/>
          <w:color w:val="000000"/>
          <w:sz w:val="20"/>
          <w:lang w:val="en-US" w:eastAsia="en-US" w:bidi="ar-SA"/>
        </w:rPr>
        <w:t>In St. John's, N.L., several thousand people gathered for a Black Lives Matter Rally at Confederation Building during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event showed the crowd gathered in front of the legislature and on steps leading up to the building, as they chanted "black lives matter," to the beat of three drummers.</w:t>
      </w:r>
    </w:p>
    <w:p>
      <w:pPr>
        <w:spacing w:before="200" w:line="260" w:lineRule="atLeast"/>
        <w:jc w:val="both"/>
        <w:rPr>
          <w:lang w:val="en-US" w:eastAsia="en-US" w:bidi="ar-SA"/>
        </w:rPr>
      </w:pPr>
      <w:r>
        <w:rPr>
          <w:rFonts w:ascii="arial" w:eastAsia="arial" w:hAnsi="arial" w:cs="arial"/>
          <w:color w:val="000000"/>
          <w:sz w:val="20"/>
          <w:lang w:val="en-US" w:eastAsia="en-US" w:bidi="ar-SA"/>
        </w:rPr>
        <w:t>A Peace Rally for Black Lives is planned to take place at Centennial Square in Victoria today from 4 to 8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event scheduled for today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were rescinding an invitation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attend after some groups opposed his presence.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 a statement posted to social media they respect the organizers'decision and it doesn't change commitments the force has made to review measures when it comes to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Toronto's chief medical officer of health, Dr. Eileen de Villa, noted Friday that there are risks associated with demonstrating during the COVID-19 pandemic, and encouraged participants to take extra precautions.</w:t>
      </w:r>
    </w:p>
    <w:p>
      <w:pPr>
        <w:spacing w:before="200" w:line="260" w:lineRule="atLeast"/>
        <w:jc w:val="both"/>
        <w:rPr>
          <w:lang w:val="en-US" w:eastAsia="en-US" w:bidi="ar-SA"/>
        </w:rPr>
      </w:pPr>
      <w:r>
        <w:rPr>
          <w:rFonts w:ascii="arial" w:eastAsia="arial" w:hAnsi="arial" w:cs="arial"/>
          <w:color w:val="000000"/>
          <w:sz w:val="20"/>
          <w:lang w:val="en-US" w:eastAsia="en-US" w:bidi="ar-SA"/>
        </w:rPr>
        <w:t>She said protesters should make sure they maintain a twometre physical distance with one another, and wear a mask or other face coverings if that's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De Villa also said protesters should carry signs and drums rather than shouting to minimize droplets in the air that could potentially spread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two people were arrested after an alleged assault at Friday's otherwise peaceful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Const. Tania Visintin said in a statement that the protest, which was attended by more than 5,000 at its peak, was peaceful overall and everyone was co-operative.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toward the end of the event, instigators got involved with the protesters. That resulted in two people being arrested in connection with an assault. They were later released pending further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Visintin said no more information about the arrests was available and she did not provide details about charges.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a knee with protesters as they gather outside the Ontario legislature during an anti-racism rally in Toronto on Saturday.; The Canadian Press;  A demonstrator watches speakers during the Toronto protest.;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(92%); RACISM &amp; XENOPHOBIA (91%); ANTI-FASCIST MOVEMENTS (90%); CRIME, LAW ENFORCEMENT &amp; CORRECTIONS (90%); LEGISLATIVE BODIES (90%); RACE &amp; ETHNICITY (90%); TRENDS &amp; EVENTS (90%); CITIES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GEORGE FLOYD KILLING (78%); MAYORS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EMBASSIES &amp; CONSULATES (76%); EMOTIONS (70%); toronto,hundreds,antiracism,demonstrators,message,legislature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ONTARIO, CANADA (93%); BRITISH COLUMBIA,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stay silent; As Brazen Organized Crime Shootings Hit City, </w:t>
        </w:r>
      </w:hyperlink>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Mum On Extent Of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Lethbridge Herald</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Lethbridge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"Sometimes we get a call about a gunshot - and there never was a gunshot!" Durocher said. "It was a tire blowout."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NEGATIVE PERSONAL NEWS (90%); CRIME, LAW ENFORCEMENT &amp; CORRECTIONS (90%);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GUNSHOT WOUNDS (88%); MURDER (88%); CITY LIFE (87%); INTERVIEWS (73%); FIREARMS (70%); CITY GOVERNMENT (69%); HEAD INJURIES (69%); WOUNDS &amp; INJURIES (69%); panicking,woman,spins,circles,screams,children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(88%); HOTELS &amp; MOTELS (74%);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 xml:space="preserve">Peel </w:t>
        </w:r>
      </w:hyperlink>
      <w:hyperlink r:id="rId2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 </w:t>
        </w:r>
      </w:hyperlink>
      <w:hyperlink r:id="rId2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Arrest </w:t>
        </w:r>
      </w:hyperlink>
      <w:hyperlink r:id="rId2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Murder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077" type="#_x0000_t75" style="width:135.02pt;height:45.76pt">
            <v:imagedata r:id="rId24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Brampton: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has issued the following news release: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Investigators from the Homicide and Missing Persons Bureau have arrested a 36 year old male wanted on a Canada Wide Warrant.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February 21, 2017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in order to assist in locating and executing a Canada Wide Warrant for a murder suspect believed to be within the Region of Peel.</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In 2014 the victim, Anne MILLINGTON-WHITE, was shot and killed during an altercation between rival gang members in Lachine, Quebec.  As a result of a thorough investigation coordinated with Homicide, Intelligence and the Tactical Unit, the accused was located at a residence on Histon Crescent, Brampton, where he was arrested without incident.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Emmerson Courtney HENNIE, a 36 year-old male who has been living in Brampton, is charged with the following offences: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Second Degree Murder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Attempt Murder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Discharge Firearm with Intent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Emmerson Courtney HENNIE will be remanded in custody and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days to appear before the Quebec courts on those charges.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(96%); NEGATIVE PERSONAL NEWS (92%); CRIME, LAW ENFORCEMENT &amp; CORRECTIONS (92%); ARRESTS (91%); CRIMINAL INVESTIGATIONS (90%); HOMICIDE (90%); INVESTIGATIONS (90%); TRENDS &amp; EVENTS (90%); ARREST WARRANTS (90%); MISSING PERSONS (78%); CRIMINAL OFFENSES (78%); LITIGATION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SHOOTINGS (78%); VIOLENT CRIME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8" w:history="1">
        <w:r>
          <w:rPr>
            <w:rFonts w:ascii="arial" w:eastAsia="arial" w:hAnsi="arial" w:cs="arial"/>
            <w:b/>
            <w:bCs/>
            <w:i/>
            <w:color w:val="0077CC"/>
            <w:kern w:val="32"/>
            <w:sz w:val="28"/>
            <w:szCs w:val="32"/>
            <w:u w:val="single"/>
            <w:shd w:val="clear" w:color="auto" w:fill="FFFFFF"/>
            <w:lang w:val="en-US" w:eastAsia="en-US" w:bidi="ar-SA"/>
          </w:rPr>
          <w:t>'s latest COVID-19 figures show encouraging signs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overall COVID-19 portrait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finally showing some signs of improvement as the city prepares to open its stores and some sports parks and allow limited outdoor gatherings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and Mayor Valérie Plante cautioned that with greater freedoms come greater responsibilities and urged Montrealers to follow social distancing rules or risk inciting a second wave and incurring strict fines.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of the last week have been encouraging,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Mylène Drouin, said during a news briefing at city hall Thursday.</w:t>
      </w:r>
    </w:p>
    <w:p>
      <w:pPr>
        <w:spacing w:before="200" w:line="260" w:lineRule="atLeast"/>
        <w:jc w:val="both"/>
        <w:rPr>
          <w:lang w:val="en-US" w:eastAsia="en-US" w:bidi="ar-SA"/>
        </w:rPr>
      </w:pPr>
      <w:r>
        <w:rPr>
          <w:rFonts w:ascii="arial" w:eastAsia="arial" w:hAnsi="arial" w:cs="arial"/>
          <w:color w:val="000000"/>
          <w:sz w:val="20"/>
          <w:lang w:val="en-US" w:eastAsia="en-US" w:bidi="ar-SA"/>
        </w:rPr>
        <w:t>"Even with increased testing we are seeing in our epidemiological curve that we are on a descending path and ... even in the boroughs, where we had sustained community transmission, we are seeing the same tendencies,"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rate of hospitalizations and admissions to intensive-care units and emergency rooms for COVID-19 have been diminishing since last week as well.</w:t>
      </w:r>
    </w:p>
    <w:p>
      <w:pPr>
        <w:spacing w:before="200" w:line="260" w:lineRule="atLeast"/>
        <w:jc w:val="both"/>
        <w:rPr>
          <w:lang w:val="en-US" w:eastAsia="en-US" w:bidi="ar-SA"/>
        </w:rPr>
      </w:pPr>
      <w:r>
        <w:rPr>
          <w:rFonts w:ascii="arial" w:eastAsia="arial" w:hAnsi="arial" w:cs="arial"/>
          <w:color w:val="000000"/>
          <w:sz w:val="20"/>
          <w:lang w:val="en-US" w:eastAsia="en-US" w:bidi="ar-SA"/>
        </w:rPr>
        <w:t>"What we see in hospitals is what was there in the community 10 days ago, so we are seeing that we are on the right path,"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testing heavily in neighbourhoods where there is community transmission, "we think we can suppress transmission in the coming weeks,"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With Quebec allowing outdoor gatherings of up to 10 people from three households, it's crucial that people continue to maintain a distance of two metres in order to avoid a spike in new cases,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recorded 328 new cases Thursday over the previous 24 hours, for a total of 23,064, and 44 new deaths, bringing the total count to 2,411.</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announced that starting Thursday, skate parks, bocce-ball courts and outdoor running tracks will reopen for individual use, and canines can once again cavort with their peers in dog parks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Saturday, Île Notre-Dame will reopen (but not its parking lot) as will access to the Gilles-Villeneuve racetrack, which is popular with cyclists and in-line skaters, and Parc Jean Drapeau. Parking will remain closed at Mount Royal and the following parks: La Fontaine, Maisonneuve, Jarry, Fréderic-Back and the l'Île-de-la-Visitation nature park.</w:t>
      </w:r>
    </w:p>
    <w:p>
      <w:pPr>
        <w:spacing w:before="200" w:line="260" w:lineRule="atLeast"/>
        <w:jc w:val="both"/>
        <w:rPr>
          <w:lang w:val="en-US" w:eastAsia="en-US" w:bidi="ar-SA"/>
        </w:rPr>
      </w:pPr>
      <w:r>
        <w:rPr>
          <w:rFonts w:ascii="arial" w:eastAsia="arial" w:hAnsi="arial" w:cs="arial"/>
          <w:color w:val="000000"/>
          <w:sz w:val="20"/>
          <w:lang w:val="en-US" w:eastAsia="en-US" w:bidi="ar-SA"/>
        </w:rPr>
        <w:t>Children's play areas are still out of bounds until further notice, as well as sport fields for teams.</w:t>
      </w:r>
    </w:p>
    <w:p>
      <w:pPr>
        <w:spacing w:before="200" w:line="260" w:lineRule="atLeast"/>
        <w:jc w:val="both"/>
        <w:rPr>
          <w:lang w:val="en-US" w:eastAsia="en-US" w:bidi="ar-SA"/>
        </w:rPr>
      </w:pPr>
      <w:r>
        <w:rPr>
          <w:rFonts w:ascii="arial" w:eastAsia="arial" w:hAnsi="arial" w:cs="arial"/>
          <w:color w:val="000000"/>
          <w:sz w:val="20"/>
          <w:lang w:val="en-US" w:eastAsia="en-US" w:bidi="ar-SA"/>
        </w:rPr>
        <w:t>Tennis courts are gradually reopening, but only for singles play, not doubles, and only outdoors. Players can only bring and handle their own tennis balls and must mark them. Wearing a mask is recommended, but not mandatory. Lessons are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reopening of retail stores Monday is "great news" for thousands of retailers, but noted owners, managers and clients will have to remain vigilant.</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still stick to shopping for essentials and getting their items all at once as opposed to over several small visits. Now is not the time to go window shopping or "to check out the new spring colours,"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monitor parks and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are having a party indoors, you can expect to hear a knock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adding tickets of $1,000 or more will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found to have been in contact with someone who has tested positive can expect a call from health authorities, who will require that person to quarantine for 14 days and strongly suggest they get tested at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centres or mobile testing units. Even if an individual tests negative, they will be asked to remain in quarantine because there is a chance of false negatives or that the disease is not showing itself yet, Drouin said. Tests are free and those who visit a mobile unit do not need a health card to get tested.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strongly advised to wear a mask when shopping, on public transit or in any situation where proper distancing is not allowed, but the city is not making it mandatory -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1.5 million masks provided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Quebec, 500,000 will go to the homeless through shelters, 500,000 to the hardest-hit boroughs to be distributed by community groups to the most vulnerable, and another 500,000 to community organizations like food banks that will distribute them to clients, Plante said. To date, the city has distributed 20,000 masks to hotspot boroughs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Mercier-Hochelaga-Maisonneuve and Côte-des-Neiges-Notre-Dame-de-Grâce.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reaction to stories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have been issuing thousands of dollars in tickets to homeless people who are breaking COVID-19 distancing regulations, Plante said she expects officers to bear in mind the issues that brought many of these people to the street in the first place and to be guided by the "moral standard."</w:t>
      </w:r>
    </w:p>
    <w:p>
      <w:pPr>
        <w:spacing w:before="200" w:line="260" w:lineRule="atLeast"/>
        <w:jc w:val="both"/>
        <w:rPr>
          <w:lang w:val="en-US" w:eastAsia="en-US" w:bidi="ar-SA"/>
        </w:rPr>
      </w:pPr>
      <w:r>
        <w:rPr>
          <w:rFonts w:ascii="arial" w:eastAsia="arial" w:hAnsi="arial" w:cs="arial"/>
          <w:color w:val="000000"/>
          <w:sz w:val="20"/>
          <w:lang w:val="en-US" w:eastAsia="en-US" w:bidi="ar-SA"/>
        </w:rPr>
        <w:t>An additional 60 safety inspectors coming from the fire department and the city's food inspection services department are being added to the city's squad, ensuring people are following the rules and to provide counselling.</w:t>
      </w:r>
    </w:p>
    <w:p>
      <w:pPr>
        <w:spacing w:before="240" w:line="260" w:lineRule="atLeast"/>
        <w:jc w:val="both"/>
        <w:rPr>
          <w:lang w:val="en-US" w:eastAsia="en-US" w:bidi="ar-SA"/>
        </w:rPr>
      </w:pP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Legault gives green light for day camps to open on June 22( </w:t>
      </w:r>
      <w:hyperlink r:id="rId250" w:history="1">
        <w:r>
          <w:rPr>
            <w:rFonts w:ascii="arial" w:eastAsia="arial" w:hAnsi="arial" w:cs="arial"/>
            <w:i/>
            <w:color w:val="0077CC"/>
            <w:sz w:val="20"/>
            <w:u w:val="single"/>
            <w:shd w:val="clear" w:color="auto" w:fill="FFFFFF"/>
            <w:lang w:val="en-US" w:eastAsia="en-US" w:bidi="ar-SA"/>
          </w:rPr>
          <w:t>https://montrealgazette.com/news/local-news/premier-legault-gives-green-light-for-day-camps-to-open-on-june-22/wcm/4a7c65d7-49e1-45b4-a2c1-60321db5c2f7/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pledges help to increase COVID-19 testing in Ontario and Quebec( </w:t>
      </w:r>
      <w:hyperlink r:id="rId251" w:history="1">
        <w:r>
          <w:rPr>
            <w:rFonts w:ascii="arial" w:eastAsia="arial" w:hAnsi="arial" w:cs="arial"/>
            <w:i/>
            <w:color w:val="0077CC"/>
            <w:sz w:val="20"/>
            <w:u w:val="single"/>
            <w:shd w:val="clear" w:color="auto" w:fill="FFFFFF"/>
            <w:lang w:val="en-US" w:eastAsia="en-US" w:bidi="ar-SA"/>
          </w:rPr>
          <w:t>https://montrealgazette.com/news/canada/trudeau-pledges-help-to-increase-covid-19-testing-in-ontario-and-quebec/wcm/c789cf4a-2785-4e28-b4f4-a8a9335ec318/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21 here.( </w:t>
      </w:r>
      <w:hyperlink r:id="rId252" w:history="1">
        <w:r>
          <w:rPr>
            <w:rFonts w:ascii="arial" w:eastAsia="arial" w:hAnsi="arial" w:cs="arial"/>
            <w:i/>
            <w:color w:val="0077CC"/>
            <w:sz w:val="20"/>
            <w:u w:val="single"/>
            <w:shd w:val="clear" w:color="auto" w:fill="FFFFFF"/>
            <w:lang w:val="en-US" w:eastAsia="en-US" w:bidi="ar-SA"/>
          </w:rPr>
          <w:t>http://montrealgazette.com/news/local-news/coronavirus-live-updates-masks-are-recommended-but-are-problematic-for-some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2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2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PUBLIC OFFICIALS (90%); INFECTIOUS DISEASE (90%); COVID-19 CORONAVIRUS (90%); PUBLIC HEALTH ADMINISTRATION (90%); SPORTS &amp; RECREATION FACILITIES &amp; VENUES (89%); PARKS &amp; PLAYGROUNDS (89%); EPIDEMIOLOGY (89%); TENNIS (83%); CITIES (78%); PRESS CONFERENCES (78%); PUBLIC HEALTH (78%); SOCIAL DISTANCING (78%); HEALTH DEPARTMENTS (77%); INTENSIVE CARE UNITS (68%); TENNIS FACILITIES (68%); ROLLERBLADING &amp; ROLLERSKATING (63%); CYCLING (62%); CHILDREN (60%); overall,portrait,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,finally,showing,signs !@PERMALINK= </w:t>
      </w:r>
      <w:hyperlink r:id="rId256" w:history="1">
        <w:r>
          <w:rPr>
            <w:rFonts w:ascii="arial" w:eastAsia="arial" w:hAnsi="arial" w:cs="arial"/>
            <w:i/>
            <w:color w:val="0077CC"/>
            <w:sz w:val="20"/>
            <w:u w:val="single"/>
            <w:shd w:val="clear" w:color="auto" w:fill="FFFFFF"/>
            <w:lang w:val="en-US" w:eastAsia="en-US" w:bidi="ar-SA"/>
          </w:rPr>
          <w:t>http://montrealgazette.com/news/local-news/montreals-latest-covid-19-figures-show-encouraging-signs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(89%); EPIDEMIOLOGY (89%); RETAILERS (78%); RETAIL &amp; WHOLESALE TRADE (78%); HEALTH DEPARTMENTS (77%); EMERGENCY ROOMS (73%); PARKING SPACES &amp; FACILITIES (73%); INTENSIVE CARE UNITS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3" w:history="1">
        <w:r>
          <w:rPr>
            <w:rFonts w:ascii="arial" w:eastAsia="arial" w:hAnsi="arial" w:cs="arial"/>
            <w:b/>
            <w:bCs/>
            <w:i/>
            <w:color w:val="0077CC"/>
            <w:kern w:val="32"/>
            <w:sz w:val="28"/>
            <w:szCs w:val="32"/>
            <w:u w:val="single"/>
            <w:shd w:val="clear" w:color="auto" w:fill="FFFFFF"/>
            <w:lang w:val="en-US" w:eastAsia="en-US" w:bidi="ar-SA"/>
          </w:rPr>
          <w:t>'s latest COVID-19 figures show encouraging signs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overall COVID-19 portrait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finally showing some signs of improvement as the city prepares to open its stores and some sports parks and allow limited outdoor gatherings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and Mayor ValÃ©rie Plante cautioned that with greater freedoms come greater responsibilities and urged Montrealers to follow social distancing rules or risk inciting a second wave and incurring strict fines.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of the last week have been encouraging,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MylÃ¨ne Drouin, said during a news briefing at city hall Thursday.</w:t>
      </w:r>
    </w:p>
    <w:p>
      <w:pPr>
        <w:spacing w:before="200" w:line="260" w:lineRule="atLeast"/>
        <w:jc w:val="both"/>
        <w:rPr>
          <w:lang w:val="en-US" w:eastAsia="en-US" w:bidi="ar-SA"/>
        </w:rPr>
      </w:pPr>
      <w:r>
        <w:rPr>
          <w:rFonts w:ascii="arial" w:eastAsia="arial" w:hAnsi="arial" w:cs="arial"/>
          <w:color w:val="000000"/>
          <w:sz w:val="20"/>
          <w:lang w:val="en-US" w:eastAsia="en-US" w:bidi="ar-SA"/>
        </w:rPr>
        <w:t>"Even with increased testing we are seeing in our epidemiological curve that we are on a descending path and ... even in the boroughs, where we had sustained community transmission, we are seeing the same tendencies,"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rate of hospitalizations and admissions to intensive-care units and emergency rooms for COVID-19 have been diminishing since last week as well.</w:t>
      </w:r>
    </w:p>
    <w:p>
      <w:pPr>
        <w:spacing w:before="200" w:line="260" w:lineRule="atLeast"/>
        <w:jc w:val="both"/>
        <w:rPr>
          <w:lang w:val="en-US" w:eastAsia="en-US" w:bidi="ar-SA"/>
        </w:rPr>
      </w:pPr>
      <w:r>
        <w:rPr>
          <w:rFonts w:ascii="arial" w:eastAsia="arial" w:hAnsi="arial" w:cs="arial"/>
          <w:color w:val="000000"/>
          <w:sz w:val="20"/>
          <w:lang w:val="en-US" w:eastAsia="en-US" w:bidi="ar-SA"/>
        </w:rPr>
        <w:t>"What we see in hospitals is what was there in the community 10 days ago, so we are seeing that we are on the right path,"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testing heavily in neighbourhoods where there is community transmission, "we think we can suppress transmission in the coming weeks,"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With Quebec allowing outdoor gatherings of up to 10 people from three households, it's crucial that people continue to maintain a distance of two metres in order to avoid a spike in new cases,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recorded 328 new cases Thursday over the previous 24 hours, for a total of 23,064, and 44 new deaths, bringing the total count to 2,411.</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announced that starting Thursday, skate parks, bocce-ball courts and outdoor running tracks will reopen for individual use, and canines can once again cavort with their peers in dog parks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Saturday, Ã&amp;;#x017D;le Notre-Dame will reopen (but not its parking lot) as will access to the Gilles-Villeneuve racetrack, which is popular with cyclists and in-line skaters, and Parc Jean Drapeau. Parking will remain closed at Mount Royal and the following parks: La Fontaine, Maisonneuve, Jarry, FrÃ©deric-Back and the l'Ã&amp;;#x017D;le-de-la-Visitation nature park.</w:t>
      </w:r>
    </w:p>
    <w:p>
      <w:pPr>
        <w:spacing w:before="200" w:line="260" w:lineRule="atLeast"/>
        <w:jc w:val="both"/>
        <w:rPr>
          <w:lang w:val="en-US" w:eastAsia="en-US" w:bidi="ar-SA"/>
        </w:rPr>
      </w:pPr>
      <w:r>
        <w:rPr>
          <w:rFonts w:ascii="arial" w:eastAsia="arial" w:hAnsi="arial" w:cs="arial"/>
          <w:color w:val="000000"/>
          <w:sz w:val="20"/>
          <w:lang w:val="en-US" w:eastAsia="en-US" w:bidi="ar-SA"/>
        </w:rPr>
        <w:t>Children's play areas are still out of bounds until further notice, as well as sport fields for teams.</w:t>
      </w:r>
    </w:p>
    <w:p>
      <w:pPr>
        <w:spacing w:before="200" w:line="260" w:lineRule="atLeast"/>
        <w:jc w:val="both"/>
        <w:rPr>
          <w:lang w:val="en-US" w:eastAsia="en-US" w:bidi="ar-SA"/>
        </w:rPr>
      </w:pPr>
      <w:r>
        <w:rPr>
          <w:rFonts w:ascii="arial" w:eastAsia="arial" w:hAnsi="arial" w:cs="arial"/>
          <w:color w:val="000000"/>
          <w:sz w:val="20"/>
          <w:lang w:val="en-US" w:eastAsia="en-US" w:bidi="ar-SA"/>
        </w:rPr>
        <w:t>Tennis courts are gradually reopening, but only for singles play, not doubles, and only outdoors. Players can only bring and handle their own tennis balls and must mark them. Wearing a mask is recommended, but not mandatory. Lessons are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reopening of retail stores Monday is "great news" for thousands of retailers, but noted owners, managers and clients will have to remain vigilant.</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still stick to shopping for essentials and getting their items all at once as opposed to over several small visits. Now is not the time to go window shopping or "to check out the new spring colours,"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monitor parks and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are having a party indoors, you can expect to hear a knock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adding tickets of $1,000 or more will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found to have been in contact with someone who has tested positive can expect a call from health authorities, who will require that person to quarantine for 14 days and strongly suggest they get tested at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centres or mobile testing units. Even if an individual tests negative, they will be asked to remain in quarantine because there is a chance of false negatives or that the disease is not showing itself yet, Drouin said. Tests are free and those who visit a mobile unit do not need a health card to get tested.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strongly advised to wear a mask when shopping, on public transit or in any situation where proper distancing is not allowed, but the city is not making it mandatory -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1.5 million masks provided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Quebec, 500,000 will go to the homeless through shelters, 500,000 to the hardest-hit boroughs to be distributed by community groups to the most vulnerable, and another 500,000 to community organizations like food banks that will distribute them to clients, Plante said. To date, the city has distributed 20,000 masks to hotspot boroughs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Mercier-Hochelaga-Maisonneuve and CÃ´te-des-Neiges-Notre-Dame-de-GrÃ¢ce.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reaction to stories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have been issuing thousands of dollars in tickets to homeless people who are breaking COVID-19 distancing regulations, Plante said she expects officers to bear in mind the issues that brought many of these people to the street in the first place and to be guided by the "moral standard."</w:t>
      </w:r>
    </w:p>
    <w:p>
      <w:pPr>
        <w:spacing w:before="200" w:line="260" w:lineRule="atLeast"/>
        <w:jc w:val="both"/>
        <w:rPr>
          <w:lang w:val="en-US" w:eastAsia="en-US" w:bidi="ar-SA"/>
        </w:rPr>
      </w:pPr>
      <w:r>
        <w:rPr>
          <w:rFonts w:ascii="arial" w:eastAsia="arial" w:hAnsi="arial" w:cs="arial"/>
          <w:color w:val="000000"/>
          <w:sz w:val="20"/>
          <w:lang w:val="en-US" w:eastAsia="en-US" w:bidi="ar-SA"/>
        </w:rPr>
        <w:t>An additional 60 safety inspectors coming from the fire department and the city's food inspection services department are being added to the city's squad, ensuring people are following the rules and to provide counselling.</w:t>
      </w:r>
    </w:p>
    <w:p>
      <w:pPr>
        <w:spacing w:before="240" w:line="260" w:lineRule="atLeast"/>
        <w:jc w:val="both"/>
        <w:rPr>
          <w:lang w:val="en-US" w:eastAsia="en-US" w:bidi="ar-SA"/>
        </w:rPr>
      </w:pP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Legault gives green light for day camps to open on June 22( </w:t>
      </w:r>
      <w:hyperlink r:id="rId250" w:history="1">
        <w:r>
          <w:rPr>
            <w:rFonts w:ascii="arial" w:eastAsia="arial" w:hAnsi="arial" w:cs="arial"/>
            <w:i/>
            <w:color w:val="0077CC"/>
            <w:sz w:val="20"/>
            <w:u w:val="single"/>
            <w:shd w:val="clear" w:color="auto" w:fill="FFFFFF"/>
            <w:lang w:val="en-US" w:eastAsia="en-US" w:bidi="ar-SA"/>
          </w:rPr>
          <w:t>https://montrealgazette.com/news/local-news/premier-legault-gives-green-light-for-day-camps-to-open-on-june-22/wcm/4a7c65d7-49e1-45b4-a2c1-60321db5c2f7/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pledges help to increase COVID-19 testing in Ontario and Quebec( </w:t>
      </w:r>
      <w:hyperlink r:id="rId251" w:history="1">
        <w:r>
          <w:rPr>
            <w:rFonts w:ascii="arial" w:eastAsia="arial" w:hAnsi="arial" w:cs="arial"/>
            <w:i/>
            <w:color w:val="0077CC"/>
            <w:sz w:val="20"/>
            <w:u w:val="single"/>
            <w:shd w:val="clear" w:color="auto" w:fill="FFFFFF"/>
            <w:lang w:val="en-US" w:eastAsia="en-US" w:bidi="ar-SA"/>
          </w:rPr>
          <w:t>https://montrealgazette.com/news/canada/trudeau-pledges-help-to-increase-covid-19-testing-in-ontario-and-quebec/wcm/c789cf4a-2785-4e28-b4f4-a8a9335ec318/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21 here.( </w:t>
      </w:r>
      <w:hyperlink r:id="rId252" w:history="1">
        <w:r>
          <w:rPr>
            <w:rFonts w:ascii="arial" w:eastAsia="arial" w:hAnsi="arial" w:cs="arial"/>
            <w:i/>
            <w:color w:val="0077CC"/>
            <w:sz w:val="20"/>
            <w:u w:val="single"/>
            <w:shd w:val="clear" w:color="auto" w:fill="FFFFFF"/>
            <w:lang w:val="en-US" w:eastAsia="en-US" w:bidi="ar-SA"/>
          </w:rPr>
          <w:t>http://montrealgazette.com/news/local-news/coronavirus-live-updates-masks-are-recommended-but-are-problematic-for-some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2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2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PUBLIC OFFICIALS (90%); INFECTIOUS DISEASE (90%); COVID-19 CORONAVIRUS (90%); PUBLIC HEALTH ADMINISTRATION (90%); SPORTS &amp; RECREATION FACILITIES &amp; VENUES (89%); PARKS &amp; PLAYGROUNDS (89%); EPIDEMIOLOGY (89%); TENNIS (83%); CITIES (78%); PRESS CONFERENCES (78%); PUBLIC HEALTH (78%); SOCIAL DISTANCING (78%); HEALTH DEPARTMENTS (77%); INTENSIVE CARE UNITS (68%); TENNIS FACILITIES (68%); ROLLERBLADING &amp; ROLLERSKATING (63%); CYCLING (62%); CHILDREN (60%); overall,portrait,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,finally,showing,signs !@PERMALINK= </w:t>
      </w:r>
      <w:hyperlink r:id="rId256" w:history="1">
        <w:r>
          <w:rPr>
            <w:rFonts w:ascii="arial" w:eastAsia="arial" w:hAnsi="arial" w:cs="arial"/>
            <w:i/>
            <w:color w:val="0077CC"/>
            <w:sz w:val="20"/>
            <w:u w:val="single"/>
            <w:shd w:val="clear" w:color="auto" w:fill="FFFFFF"/>
            <w:lang w:val="en-US" w:eastAsia="en-US" w:bidi="ar-SA"/>
          </w:rPr>
          <w:t>http://montrealgazette.com/news/local-news/montreals-latest-covid-19-figures-show-encouraging-signs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(89%); EPIDEMIOLOGY (89%); RETAILERS (78%); RETAIL &amp; WHOLESALE TRADE (78%); HEALTH DEPARTMENTS (77%); EMERGENCY ROOMS (73%); PARKING SPACES &amp; FACILITIES (73%); INTENSIVE CARE UNITS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0" w:history="1">
        <w:r>
          <w:rPr>
            <w:rFonts w:ascii="arial" w:eastAsia="arial" w:hAnsi="arial" w:cs="arial"/>
            <w:b/>
            <w:bCs/>
            <w:i/>
            <w:color w:val="0077CC"/>
            <w:kern w:val="32"/>
            <w:sz w:val="28"/>
            <w:szCs w:val="32"/>
            <w:u w:val="single"/>
            <w:shd w:val="clear" w:color="auto" w:fill="FFFFFF"/>
            <w:lang w:val="en-US" w:eastAsia="en-US" w:bidi="ar-SA"/>
          </w:rPr>
          <w:t>'s latest COVID-19 figures show encouraging signs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overall COVID-19 portrait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finally showing some signs of improvement as the city prepares to open its stores and some sports parks and allow limited outdoor gatherings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and Mayor ValÃ©rie Plante cautioned that with greater freedoms come greater responsibilities and urged Montrealers to follow social distancing rules or risk inciting a second wave and incurring steep fines.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of the last week have been encouraging,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MylÃ¨ne Drouin, said during a news briefing at city hall Thursday.</w:t>
      </w:r>
    </w:p>
    <w:p>
      <w:pPr>
        <w:spacing w:before="200" w:line="260" w:lineRule="atLeast"/>
        <w:jc w:val="both"/>
        <w:rPr>
          <w:lang w:val="en-US" w:eastAsia="en-US" w:bidi="ar-SA"/>
        </w:rPr>
      </w:pPr>
      <w:r>
        <w:rPr>
          <w:rFonts w:ascii="arial" w:eastAsia="arial" w:hAnsi="arial" w:cs="arial"/>
          <w:color w:val="000000"/>
          <w:sz w:val="20"/>
          <w:lang w:val="en-US" w:eastAsia="en-US" w:bidi="ar-SA"/>
        </w:rPr>
        <w:t>"Even with increased testing we are seeing in our epidemiological curve that we are on a descending path and ... even in the boroughs, where we had sustained community transmission, we are seeing the same tendencies,"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rate of hospitalizations and admissions to intensive-care units and emergency rooms for COVID-19 have been diminishing since last week as well.</w:t>
      </w:r>
    </w:p>
    <w:p>
      <w:pPr>
        <w:spacing w:before="200" w:line="260" w:lineRule="atLeast"/>
        <w:jc w:val="both"/>
        <w:rPr>
          <w:lang w:val="en-US" w:eastAsia="en-US" w:bidi="ar-SA"/>
        </w:rPr>
      </w:pPr>
      <w:r>
        <w:rPr>
          <w:rFonts w:ascii="arial" w:eastAsia="arial" w:hAnsi="arial" w:cs="arial"/>
          <w:color w:val="000000"/>
          <w:sz w:val="20"/>
          <w:lang w:val="en-US" w:eastAsia="en-US" w:bidi="ar-SA"/>
        </w:rPr>
        <w:t>"What we see in hospitals is what was there in the community 10 days ago, so we are seeing that we are on the right path,"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testing heavily in neighbourhoods where there is community transmission, "we think we can suppress transmission in the coming weeks,"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With Quebec allowing outdoor gatherings of up to 10 people from three households, it's crucial that people continue to maintain a distance of two metres in order to avoid a spike in new cases,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recorded 328 new cases Thursday over the previous 24 hours, for a total of 23,064, and 44 new deaths, bringing the total count to 2,411.</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announced that starting Thursday, skate parks, bocce-ball courts and outdoor running tracks will reopen for individual use, and canines can once again cavort with their peers in dog parks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Saturday, Ã&amp;;#x017D;le Notre-Dame will reopen (but not its parking lot) as will access to the Gilles-Villeneuve racetrack, which is popular with cyclists and in-line skaters, and Parc Jean Drapeau. Parking will remain closed at Mount Royal and the following parks: La Fontaine, Maisonneuve, Jarry, FrÃ©deric-Back and the l'Ã&amp;;#x017D;le-de-la-Visitation nature park.</w:t>
      </w:r>
    </w:p>
    <w:p>
      <w:pPr>
        <w:spacing w:before="200" w:line="260" w:lineRule="atLeast"/>
        <w:jc w:val="both"/>
        <w:rPr>
          <w:lang w:val="en-US" w:eastAsia="en-US" w:bidi="ar-SA"/>
        </w:rPr>
      </w:pPr>
      <w:r>
        <w:rPr>
          <w:rFonts w:ascii="arial" w:eastAsia="arial" w:hAnsi="arial" w:cs="arial"/>
          <w:color w:val="000000"/>
          <w:sz w:val="20"/>
          <w:lang w:val="en-US" w:eastAsia="en-US" w:bidi="ar-SA"/>
        </w:rPr>
        <w:t>Children's play areas are still out of bounds until further notice, as well as fields for sports teams.</w:t>
      </w:r>
    </w:p>
    <w:p>
      <w:pPr>
        <w:spacing w:before="200" w:line="260" w:lineRule="atLeast"/>
        <w:jc w:val="both"/>
        <w:rPr>
          <w:lang w:val="en-US" w:eastAsia="en-US" w:bidi="ar-SA"/>
        </w:rPr>
      </w:pPr>
      <w:r>
        <w:rPr>
          <w:rFonts w:ascii="arial" w:eastAsia="arial" w:hAnsi="arial" w:cs="arial"/>
          <w:color w:val="000000"/>
          <w:sz w:val="20"/>
          <w:lang w:val="en-US" w:eastAsia="en-US" w:bidi="ar-SA"/>
        </w:rPr>
        <w:t>Tennis courts are gradually reopening, but only for singles play, not doubles, and only outdoors. Players must bring and can only handle their own tennis balls and must mark them. Wearing a mask is recommended, but not mandatory. Lessons are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reopening of retail stores Monday is "great news" for thousands of retailers, but noted owners, managers and clients will have to remain vigilant.</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still stick to shopping for essentials and getting their items all at once as opposed to over several small visits. Now is not the time to go window shopping or "to check out the new spring colours,"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monitor parks and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are having a party indoors, you can expect to hear a knock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adding tickets of $1,000 or more will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found to have been in contact with someone who has tested positive can expect a call from health authorities, who will require that person to quarantine for 14 days and strongly suggest they get tested at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centres or mobile testing units. Even if an individual tests negative, they will be asked to remain in quarantine because there is a chance of false negatives or that the disease is not showing itself yet, Drouin said. Tests are free and those who visit a mobile unit do not need a health card to get tested.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strongly advised to wear a mask when shopping, on public transit or in any situation where proper distancing is not allowed, but the city is not making it mandatory -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1.5 million masks provided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Quebec, 500,000 will go to the homeless through shelters, 500,000 to the hardest-hit boroughs to be distributed by community groups to the most vulnerable, and another 500,000 to community organizations like food banks that will distribute them to clients, Plante said. To date, the city has distributed 20,000 masks to hotspot boroughs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Mercier-Hochelaga-Maisonneuve and CÃ´te-des-Neiges-Notre-Dame-de-GrÃ¢ce.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reaction to stories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have been issuing thousands of dollars in tickets to homeless people who are breaking COVID-19 distancing regulations, Plante said she expects officers to bear in mind the issues that brought many of these people to the street in the first place and to be guided by the "moral standard."</w:t>
      </w:r>
    </w:p>
    <w:p>
      <w:pPr>
        <w:spacing w:before="200" w:line="260" w:lineRule="atLeast"/>
        <w:jc w:val="both"/>
        <w:rPr>
          <w:lang w:val="en-US" w:eastAsia="en-US" w:bidi="ar-SA"/>
        </w:rPr>
      </w:pPr>
      <w:r>
        <w:rPr>
          <w:rFonts w:ascii="arial" w:eastAsia="arial" w:hAnsi="arial" w:cs="arial"/>
          <w:color w:val="000000"/>
          <w:sz w:val="20"/>
          <w:lang w:val="en-US" w:eastAsia="en-US" w:bidi="ar-SA"/>
        </w:rPr>
        <w:t>An additional 60 safety inspectors coming from the fire department and the city's food inspection services department are being added to the city's squad, ensuring people are following the rules and to provide counselling.</w:t>
      </w:r>
    </w:p>
    <w:p>
      <w:pPr>
        <w:spacing w:before="240" w:line="260" w:lineRule="atLeast"/>
        <w:jc w:val="both"/>
        <w:rPr>
          <w:lang w:val="en-US" w:eastAsia="en-US" w:bidi="ar-SA"/>
        </w:rPr>
      </w:pP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Legault gives green light for day camps to open on June 22( </w:t>
      </w:r>
      <w:hyperlink r:id="rId250" w:history="1">
        <w:r>
          <w:rPr>
            <w:rFonts w:ascii="arial" w:eastAsia="arial" w:hAnsi="arial" w:cs="arial"/>
            <w:i/>
            <w:color w:val="0077CC"/>
            <w:sz w:val="20"/>
            <w:u w:val="single"/>
            <w:shd w:val="clear" w:color="auto" w:fill="FFFFFF"/>
            <w:lang w:val="en-US" w:eastAsia="en-US" w:bidi="ar-SA"/>
          </w:rPr>
          <w:t>https://montrealgazette.com/news/local-news/premier-legault-gives-green-light-for-day-camps-to-open-on-june-22/wcm/4a7c65d7-49e1-45b4-a2c1-60321db5c2f7/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pledges help to increase COVID-19 testing in Ontario and Quebec( </w:t>
      </w:r>
      <w:hyperlink r:id="rId251" w:history="1">
        <w:r>
          <w:rPr>
            <w:rFonts w:ascii="arial" w:eastAsia="arial" w:hAnsi="arial" w:cs="arial"/>
            <w:i/>
            <w:color w:val="0077CC"/>
            <w:sz w:val="20"/>
            <w:u w:val="single"/>
            <w:shd w:val="clear" w:color="auto" w:fill="FFFFFF"/>
            <w:lang w:val="en-US" w:eastAsia="en-US" w:bidi="ar-SA"/>
          </w:rPr>
          <w:t>https://montrealgazette.com/news/canada/trudeau-pledges-help-to-increase-covid-19-testing-in-ontario-and-quebec/wcm/c789cf4a-2785-4e28-b4f4-a8a9335ec318/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21 here.( </w:t>
      </w:r>
      <w:hyperlink r:id="rId252" w:history="1">
        <w:r>
          <w:rPr>
            <w:rFonts w:ascii="arial" w:eastAsia="arial" w:hAnsi="arial" w:cs="arial"/>
            <w:i/>
            <w:color w:val="0077CC"/>
            <w:sz w:val="20"/>
            <w:u w:val="single"/>
            <w:shd w:val="clear" w:color="auto" w:fill="FFFFFF"/>
            <w:lang w:val="en-US" w:eastAsia="en-US" w:bidi="ar-SA"/>
          </w:rPr>
          <w:t>http://montrealgazette.com/news/local-news/coronavirus-live-updates-masks-are-recommended-but-are-problematic-for-some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2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2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COVID-19 CORONAVIRUS (90%); INFECTIOUS DISEASE (90%); PUBLIC HEALTH ADMINISTRATION (90%); PUBLIC OFFICIALS (90%); EPIDEMIOLOGY (89%); PARKS &amp; PLAYGROUNDS (89%); SPORTS &amp; RECREATION FACILITIES &amp; VENUES (89%); TENNIS (83%); CITIES (78%); PRESS CONFERENCES (78%); PUBLIC HEALTH (78%); SOCIAL DISTANCING (78%); SPORTS &amp; RECREATION (78%); HEALTH DEPARTMENTS (77%); INTENSIVE CARE UNITS (68%); TENNIS FACILITIES (68%); ROLLERBLADING &amp; ROLLERSKATING (63%); CYCLING (62%); CHILDREN (60%); overall,portrait,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,finally,showing,signs !@PERMALINK= </w:t>
      </w:r>
      <w:hyperlink r:id="rId256" w:history="1">
        <w:r>
          <w:rPr>
            <w:rFonts w:ascii="arial" w:eastAsia="arial" w:hAnsi="arial" w:cs="arial"/>
            <w:i/>
            <w:color w:val="0077CC"/>
            <w:sz w:val="20"/>
            <w:u w:val="single"/>
            <w:shd w:val="clear" w:color="auto" w:fill="FFFFFF"/>
            <w:lang w:val="en-US" w:eastAsia="en-US" w:bidi="ar-SA"/>
          </w:rPr>
          <w:t>http://montrealgazette.com/news/local-news/montreals-latest-covid-19-figures-show-encouraging-signs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(89%); PARKS &amp; PLAYGROUNDS (89%); RETAIL &amp; WHOLESALE TRADE (78%); RETAILERS (78%); HEALTH DEPARTMENTS (77%); EMERGENCY ROOMS (73%); PARKING SPACES &amp; FACILITIES (73%); INTENSIVE CARE UNITS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7" w:history="1">
        <w:r>
          <w:rPr>
            <w:rFonts w:ascii="arial" w:eastAsia="arial" w:hAnsi="arial" w:cs="arial"/>
            <w:b/>
            <w:bCs/>
            <w:i/>
            <w:color w:val="0077CC"/>
            <w:kern w:val="32"/>
            <w:sz w:val="28"/>
            <w:szCs w:val="32"/>
            <w:u w:val="single"/>
            <w:shd w:val="clear" w:color="auto" w:fill="FFFFFF"/>
            <w:lang w:val="en-US" w:eastAsia="en-US" w:bidi="ar-SA"/>
          </w:rPr>
          <w:t>'s latest COVID-19 figures show encouraging signs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overall COVID-19 portrait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finally showing some signs of improvement as the city prepares to open its stores and some sports parks and allow limited outdoor gatherings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and Mayor Valérie Plante cautioned that with greater freedoms come greater responsibilities and urged Montrealers to follow social distancing rules or risk inciting a second wave and incurring steep fines.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of the last week have been encouraging,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Mylène Drouin, said during a news briefing at city hall Thursday.</w:t>
      </w:r>
    </w:p>
    <w:p>
      <w:pPr>
        <w:spacing w:before="200" w:line="260" w:lineRule="atLeast"/>
        <w:jc w:val="both"/>
        <w:rPr>
          <w:lang w:val="en-US" w:eastAsia="en-US" w:bidi="ar-SA"/>
        </w:rPr>
      </w:pPr>
      <w:r>
        <w:rPr>
          <w:rFonts w:ascii="arial" w:eastAsia="arial" w:hAnsi="arial" w:cs="arial"/>
          <w:color w:val="000000"/>
          <w:sz w:val="20"/>
          <w:lang w:val="en-US" w:eastAsia="en-US" w:bidi="ar-SA"/>
        </w:rPr>
        <w:t>"Even with increased testing we are seeing in our epidemiological curve that we are on a descending path and ... even in the boroughs, where we had sustained community transmission, we are seeing the same tendencies,"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rate of hospitalizations and admissions to intensive-care units and emergency rooms for COVID-19 have been diminishing since last week as well.</w:t>
      </w:r>
    </w:p>
    <w:p>
      <w:pPr>
        <w:spacing w:before="200" w:line="260" w:lineRule="atLeast"/>
        <w:jc w:val="both"/>
        <w:rPr>
          <w:lang w:val="en-US" w:eastAsia="en-US" w:bidi="ar-SA"/>
        </w:rPr>
      </w:pPr>
      <w:r>
        <w:rPr>
          <w:rFonts w:ascii="arial" w:eastAsia="arial" w:hAnsi="arial" w:cs="arial"/>
          <w:color w:val="000000"/>
          <w:sz w:val="20"/>
          <w:lang w:val="en-US" w:eastAsia="en-US" w:bidi="ar-SA"/>
        </w:rPr>
        <w:t>"What we see in hospitals is what was there in the community 10 days ago, so we are seeing that we are on the right path,"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testing heavily in neighbourhoods where there is community transmission, "we think we can suppress transmission in the coming weeks,"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With Quebec allowing outdoor gatherings of up to 10 people from three households, it's crucial that people continue to maintain a distance of two metres in order to avoid a spike in new cases,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recorded 328 new cases Thursday over the previous 24 hours, for a total of 23,064, and 44 new deaths, bringing the total count to 2,411.</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announced that starting Thursday, skate parks, bocce-ball courts and outdoor running tracks will reopen for individual use, and canines can once again cavort with their peers in dog parks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Saturday, Île Notre-Dame will reopen (but not its parking lot) as will access to the Gilles-Villeneuve racetrack, which is popular with cyclists and in-line skaters, and Parc Jean Drapeau. Parking will remain closed at Mount Royal and the following parks: La Fontaine, Maisonneuve, Jarry, Fréderic-Back and the l'Île-de-la-Visitation nature park.</w:t>
      </w:r>
    </w:p>
    <w:p>
      <w:pPr>
        <w:spacing w:before="200" w:line="260" w:lineRule="atLeast"/>
        <w:jc w:val="both"/>
        <w:rPr>
          <w:lang w:val="en-US" w:eastAsia="en-US" w:bidi="ar-SA"/>
        </w:rPr>
      </w:pPr>
      <w:r>
        <w:rPr>
          <w:rFonts w:ascii="arial" w:eastAsia="arial" w:hAnsi="arial" w:cs="arial"/>
          <w:color w:val="000000"/>
          <w:sz w:val="20"/>
          <w:lang w:val="en-US" w:eastAsia="en-US" w:bidi="ar-SA"/>
        </w:rPr>
        <w:t>Children's play areas are still out of bounds until further notice, as well as fields for sports teams.</w:t>
      </w:r>
    </w:p>
    <w:p>
      <w:pPr>
        <w:spacing w:before="200" w:line="260" w:lineRule="atLeast"/>
        <w:jc w:val="both"/>
        <w:rPr>
          <w:lang w:val="en-US" w:eastAsia="en-US" w:bidi="ar-SA"/>
        </w:rPr>
      </w:pPr>
      <w:r>
        <w:rPr>
          <w:rFonts w:ascii="arial" w:eastAsia="arial" w:hAnsi="arial" w:cs="arial"/>
          <w:color w:val="000000"/>
          <w:sz w:val="20"/>
          <w:lang w:val="en-US" w:eastAsia="en-US" w:bidi="ar-SA"/>
        </w:rPr>
        <w:t>Tennis courts are gradually reopening, but only for singles play, not doubles, and only outdoors. Players must bring and can only handle their own tennis balls and must mark them. Wearing a mask is recommended, but not mandatory. Lessons are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reopening of retail stores Monday is "great news" for thousands of retailers, but noted owners, managers and clients will have to remain vigilant.</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still stick to shopping for essentials and getting their items all at once as opposed to over several small visits. Now is not the time to go window shopping or "to check out the new spring colours,"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monitor parks and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are having a party indoors, you can expect to hear a knock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adding tickets of $1,000 or more will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found to have been in contact with someone who has tested positive can expect a call from health authorities, who will require that person to quarantine for 14 days and strongly suggest they get tested at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centres or mobile testing units. Even if an individual tests negative, they will be asked to remain in quarantine because there is a chance of false negatives or that the disease is not showing itself yet, Drouin said. Tests are free and those who visit a mobile unit do not need a health card to get tested.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strongly advised to wear a mask when shopping, on public transit or in any situation where proper distancing is not allowed, but the city is not making it mandatory -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1.5 million masks provided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Quebec, 500,000 will go to the homeless through shelters, 500,000 to the hardest-hit boroughs to be distributed by community groups to the most vulnerable, and another 500,000 to community organizations like food banks that will distribute them to clients, Plante said. To date, the city has distributed 20,000 masks to hotspot boroughs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Mercier-Hochelaga-Maisonneuve and Côte-des-Neiges-Notre-Dame-de-Grâce.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reaction to stories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have been issuing thousands of dollars in tickets to homeless people who are breaking COVID-19 distancing regulations, Plante said she expects officers to bear in mind the issues that brought many of these people to the street in the first place and to be guided by the "moral standard."</w:t>
      </w:r>
    </w:p>
    <w:p>
      <w:pPr>
        <w:spacing w:before="200" w:line="260" w:lineRule="atLeast"/>
        <w:jc w:val="both"/>
        <w:rPr>
          <w:lang w:val="en-US" w:eastAsia="en-US" w:bidi="ar-SA"/>
        </w:rPr>
      </w:pPr>
      <w:r>
        <w:rPr>
          <w:rFonts w:ascii="arial" w:eastAsia="arial" w:hAnsi="arial" w:cs="arial"/>
          <w:color w:val="000000"/>
          <w:sz w:val="20"/>
          <w:lang w:val="en-US" w:eastAsia="en-US" w:bidi="ar-SA"/>
        </w:rPr>
        <w:t>An additional 60 safety inspectors coming from the fire department and the city's food inspection services department are being added to the city's squad, ensuring people are following the rules and to provide counselling.</w:t>
      </w:r>
    </w:p>
    <w:p>
      <w:pPr>
        <w:spacing w:before="240" w:line="260" w:lineRule="atLeast"/>
        <w:jc w:val="both"/>
        <w:rPr>
          <w:lang w:val="en-US" w:eastAsia="en-US" w:bidi="ar-SA"/>
        </w:rPr>
      </w:pP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Legault gives green light for day camps to open on June 22( </w:t>
      </w:r>
      <w:hyperlink r:id="rId250" w:history="1">
        <w:r>
          <w:rPr>
            <w:rFonts w:ascii="arial" w:eastAsia="arial" w:hAnsi="arial" w:cs="arial"/>
            <w:i/>
            <w:color w:val="0077CC"/>
            <w:sz w:val="20"/>
            <w:u w:val="single"/>
            <w:shd w:val="clear" w:color="auto" w:fill="FFFFFF"/>
            <w:lang w:val="en-US" w:eastAsia="en-US" w:bidi="ar-SA"/>
          </w:rPr>
          <w:t>https://montrealgazette.com/news/local-news/premier-legault-gives-green-light-for-day-camps-to-open-on-june-22/wcm/4a7c65d7-49e1-45b4-a2c1-60321db5c2f7/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pledges help to increase COVID-19 testing in Ontario and Quebec( </w:t>
      </w:r>
      <w:hyperlink r:id="rId251" w:history="1">
        <w:r>
          <w:rPr>
            <w:rFonts w:ascii="arial" w:eastAsia="arial" w:hAnsi="arial" w:cs="arial"/>
            <w:i/>
            <w:color w:val="0077CC"/>
            <w:sz w:val="20"/>
            <w:u w:val="single"/>
            <w:shd w:val="clear" w:color="auto" w:fill="FFFFFF"/>
            <w:lang w:val="en-US" w:eastAsia="en-US" w:bidi="ar-SA"/>
          </w:rPr>
          <w:t>https://montrealgazette.com/news/canada/trudeau-pledges-help-to-increase-covid-19-testing-in-ontario-and-quebec/wcm/c789cf4a-2785-4e28-b4f4-a8a9335ec318/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21 here.( </w:t>
      </w:r>
      <w:hyperlink r:id="rId252" w:history="1">
        <w:r>
          <w:rPr>
            <w:rFonts w:ascii="arial" w:eastAsia="arial" w:hAnsi="arial" w:cs="arial"/>
            <w:i/>
            <w:color w:val="0077CC"/>
            <w:sz w:val="20"/>
            <w:u w:val="single"/>
            <w:shd w:val="clear" w:color="auto" w:fill="FFFFFF"/>
            <w:lang w:val="en-US" w:eastAsia="en-US" w:bidi="ar-SA"/>
          </w:rPr>
          <w:t>http://montrealgazette.com/news/local-news/coronavirus-live-updates-masks-are-recommended-but-are-problematic-for-some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2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2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COVID-19 CORONAVIRUS (90%); INFECTIOUS DISEASE (90%); PUBLIC HEALTH ADMINISTRATION (90%); PUBLIC OFFICIALS (90%); EPIDEMIOLOGY (89%); PARKS &amp; PLAYGROUNDS (89%); SPORTS &amp; RECREATION FACILITIES &amp; VENUES (89%); TENNIS (83%); CITIES (78%); PRESS CONFERENCES (78%); PUBLIC HEALTH (78%); SOCIAL DISTANCING (78%); SPORTS &amp; RECREATION (78%); HEALTH DEPARTMENTS (77%); INTENSIVE CARE UNITS (68%); TENNIS FACILITIES (68%); ROLLERBLADING &amp; ROLLERSKATING (63%); CYCLING (62%); CHILDREN (60%); overall,portrait,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,finally,showing,signs !@PERMALINK= </w:t>
      </w:r>
      <w:hyperlink r:id="rId256" w:history="1">
        <w:r>
          <w:rPr>
            <w:rFonts w:ascii="arial" w:eastAsia="arial" w:hAnsi="arial" w:cs="arial"/>
            <w:i/>
            <w:color w:val="0077CC"/>
            <w:sz w:val="20"/>
            <w:u w:val="single"/>
            <w:shd w:val="clear" w:color="auto" w:fill="FFFFFF"/>
            <w:lang w:val="en-US" w:eastAsia="en-US" w:bidi="ar-SA"/>
          </w:rPr>
          <w:t>http://montrealgazette.com/news/local-news/montreals-latest-covid-19-figures-show-encouraging-signs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(89%); PARKS &amp; PLAYGROUNDS (89%); RETAIL &amp; WHOLESALE TRADE (78%); RETAILERS (78%); HEALTH DEPARTMENTS (77%); EMERGENCY ROOMS (73%); PARKING SPACES &amp; FACILITIES (73%); INTENSIVE CARE UNITS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2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prepare to enforce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1611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287"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288"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289"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29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291"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293"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29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295"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296"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29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29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298"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00"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01"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and drive-through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02"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303"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04"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05"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06"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07"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08"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09"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10"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11"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312"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13" w:history="1">
        <w:r>
          <w:rPr>
            <w:rFonts w:ascii="arial" w:eastAsia="arial" w:hAnsi="arial" w:cs="arial"/>
            <w:i/>
            <w:color w:val="0077CC"/>
            <w:sz w:val="20"/>
            <w:u w:val="single"/>
            <w:shd w:val="clear" w:color="auto" w:fill="FFFFFF"/>
            <w:lang w:val="en-US" w:eastAsia="en-US" w:bidi="ar-SA"/>
          </w:rPr>
          <w:t>https://montrealgazette.com/news/local-news/</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w:t>
        </w:r>
      </w:hyperlink>
      <w:hyperlink r:id="rId313" w:history="1">
        <w:r>
          <w:rPr>
            <w:rFonts w:ascii="arial" w:eastAsia="arial" w:hAnsi="arial" w:cs="arial"/>
            <w:b/>
            <w:i/>
            <w:color w:val="0077CC"/>
            <w:sz w:val="20"/>
            <w:u w:val="single"/>
            <w:shd w:val="clear" w:color="auto" w:fill="FFFFFF"/>
            <w:lang w:val="en-US" w:eastAsia="en-US" w:bidi="ar-SA"/>
          </w:rPr>
          <w:t>police</w:t>
        </w:r>
      </w:hyperlink>
      <w:hyperlink r:id="rId313"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14"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15"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316"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17"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18"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19"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20" w:history="1">
        <w:r>
          <w:rPr>
            <w:rFonts w:ascii="arial" w:eastAsia="arial" w:hAnsi="arial" w:cs="arial"/>
            <w:b/>
            <w:i/>
            <w:color w:val="0077CC"/>
            <w:sz w:val="20"/>
            <w:u w:val="single"/>
            <w:shd w:val="clear" w:color="auto" w:fill="FFFFFF"/>
            <w:lang w:val="en-US" w:eastAsia="en-US" w:bidi="ar-SA"/>
          </w:rPr>
          <w:t>montreal</w:t>
        </w:r>
      </w:hyperlink>
      <w:hyperlink r:id="rId3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STATES OF EMERGENCY (90%); CITY GOVERNMENT (89%); COVID-19 CORONAVIRUS (89%); FINES &amp; PENALTIES (89%); REGIONAL &amp; LOCAL GOVERNMENTS (78%); LEGISLATIVE BODIES (77%); CITIES (76%); MAYORS (76%); LABOR FORCE (75%); BLOGS &amp; MESSAGE BOARDS (73%); SOCIAL DISTANCING (73%); PANDEMICS (73%); PRESS CONFERENCES (73%); APPROVALS (70%); HEADS OF STATE &amp; GOVERNMENT (66%); GOVERNMENT ADVISORS &amp; MINISTERS (66%); PRIME MINISTERS (50%); morning,check,throughout,https,coverage,march !@PERMALINK= </w:t>
      </w:r>
      <w:hyperlink r:id="rId32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w:t>
        </w:r>
      </w:hyperlink>
      <w:hyperlink r:id="rId323" w:history="1">
        <w:r>
          <w:rPr>
            <w:rFonts w:ascii="arial" w:eastAsia="arial" w:hAnsi="arial" w:cs="arial"/>
            <w:b/>
            <w:i/>
            <w:color w:val="0077CC"/>
            <w:sz w:val="20"/>
            <w:u w:val="single"/>
            <w:shd w:val="clear" w:color="auto" w:fill="FFFFFF"/>
            <w:lang w:val="en-US" w:eastAsia="en-US" w:bidi="ar-SA"/>
          </w:rPr>
          <w:t>police</w:t>
        </w:r>
      </w:hyperlink>
      <w:hyperlink r:id="rId32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 EMPLOYEES (75%); BLOGS &amp; MESSAGE BOARDS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VANCOUVER, BC, CANADA (90%); OTTAWA, ON, CANADA (90%); QUEBEC, CANADA (93%); BRITISH COLUMBIA,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I ll Be Gone in the Dark: a different type of true-crime classic; The case of the Golden State Killer obsessed one writer whose story is told in new HBO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2020 Friday 5:00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Doyle</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The case of the Golden State Killer obsessed one writer whose story is told in new HBO series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In the arena of true-crime TV storytelling, there has been a slow evolution toward less sensationalism and more sensitivity for victims. The genre has been justly criticized for glorifying serial killers and sometimes being grossly exploitative.</w:t>
      </w:r>
    </w:p>
    <w:p>
      <w:pPr>
        <w:spacing w:before="200" w:line="260" w:lineRule="atLeast"/>
        <w:jc w:val="both"/>
        <w:rPr>
          <w:lang w:val="en-US" w:eastAsia="en-US" w:bidi="ar-SA"/>
        </w:rPr>
      </w:pPr>
      <w:r>
        <w:rPr>
          <w:rFonts w:ascii="arial" w:eastAsia="arial" w:hAnsi="arial" w:cs="arial"/>
          <w:color w:val="000000"/>
          <w:sz w:val="20"/>
          <w:lang w:val="en-US" w:eastAsia="en-US" w:bidi="ar-SA"/>
        </w:rPr>
        <w:t>I'll Be Gone in the Dark (starting Sunday, HBO, 10 p.m.) is a highly unusual, unscripted true-crime series. It's about the long search for the serial rapist and murderer called the Golden State Killer, but also about the life and career of the writer who spent years working on the mystery surrounding the perpetrator, and the victims she came to know with uncanny empathy.</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https://www.theglobeandmail.com/arts/television/article-binge-watching-guide-the-recent-shows-you-need-to-catch-up-on-all/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The writer is Michelle McNamara who died suddenly in 2016, at age 46. She was married to actor and comedian Patton Oswalt, who plays a large role in the series. It's as much about McNamara's personality, obsession with the case and its impact on her personal life as it is about the official search for the rapist and killer. There are other twists here: McNamara had almost completed a book about the case when she died, and Oswalt saw to it that the book was finished and published in 2018. At that time, filmmaker Liz Garbus had agreed to make this doc-series about McNamara and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first day of filming what you will start seeing on Sunday, unknown to Garbus and Oswalt,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and charged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Joe DeAngelo, who McNamara had suspected the killer to be. DeAngelo will appear at a hearing on Monday and is expected to plead guilty to avoid the death penalty.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series goes back to McNamara's early steps looking into the case, which began with a string of attacks in 1976 in Sacramento, Calif. The perpetrator, then known as the East Area Rapist, targeted young women and teenage girls in their homes. The attacks were carefully planned and horrific. Some of the victims, now middle-aged, talk about what happened to them and the long-term impact. It is uneasy viewing, as the viewer realizes how drenched in misogyny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 was, and how amateur their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McNamara gradually became obsessive and we hear actor Amy Ryan read her notes and letters. And Oswalt talks about his late wife's emotional state. This might be the most unusual and humane true-crime series ever.</w:t>
      </w:r>
    </w:p>
    <w:p>
      <w:pPr>
        <w:spacing w:before="200" w:line="260" w:lineRule="atLeast"/>
        <w:jc w:val="both"/>
        <w:rPr>
          <w:lang w:val="en-US" w:eastAsia="en-US" w:bidi="ar-SA"/>
        </w:rPr>
      </w:pPr>
      <w:r>
        <w:rPr>
          <w:rFonts w:ascii="arial" w:eastAsia="arial" w:hAnsi="arial" w:cs="arial"/>
          <w:color w:val="000000"/>
          <w:sz w:val="20"/>
          <w:lang w:val="en-US" w:eastAsia="en-US" w:bidi="ar-SA"/>
        </w:rPr>
        <w:t>Also airing thus weekend - Global Goal: Unite for our Future (Saturday, 8 p.m., NBC, CTV, CBC and multiple channels) is the latest COVID-era music and advocacy special. Organized by Global Citizen and The European Commission, it's part of a "pledging summit" to co-ordinate the development of COVID-19 tests, treatments and vaccines. Hosted by Dwayne Johnson, the virtual concert will include performances by Shakira, Coldplay, Usher, Jennifer Hudson, Miley Cyrus, Justin Bieber and Quavo, J Balvin, Chloe x Halle, Yemi Alade, and Christine and the Queens.</w:t>
      </w:r>
    </w:p>
    <w:p>
      <w:pPr>
        <w:spacing w:before="200" w:line="260" w:lineRule="atLeast"/>
        <w:jc w:val="both"/>
        <w:rPr>
          <w:lang w:val="en-US" w:eastAsia="en-US" w:bidi="ar-SA"/>
        </w:rPr>
      </w:pPr>
      <w:r>
        <w:rPr>
          <w:rFonts w:ascii="arial" w:eastAsia="arial" w:hAnsi="arial" w:cs="arial"/>
          <w:color w:val="000000"/>
          <w:sz w:val="20"/>
          <w:lang w:val="en-US" w:eastAsia="en-US" w:bidi="ar-SA"/>
        </w:rPr>
        <w:t>BET Awards 2020 (Sunday, CBS, BET, 8 p.m.) signals a shift in U.S. culture. The Black Entertainment Television Awards have existed for years and aired on the small BET cable channel. Now the awards have what CBS calls a "national broadcast premiere" on CBS. The fact that the show and the talent honoured are featured on a national network bespeaks a newly important cultural significance. (Remember that the Country Music Association Awards, representing a niche music genre, have been on network TV for years.) The event will feature performances by Alicia Keys, Chloe x Halle, DaBaby, D Smoke, Jennifer Hudson, John Legend, Jonathan McReynolds, Kane Brown, Lil Wayne, Megan Thee Stallion, Usher and others. Dominating this year's nominations is Drake with a total of six. Various politicians will also appear.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Pipe Dreams (Sunday, PBS 11 p.m. on Independent Lens) was a big crowd-pleaser at the Hoc Docs festival in 2019, and aired on documentary Channel. Now it's easily accessible on PBS. Made by Stacey Tenenbaum, it follows five musicians as they prepare for and then compete in the Canadian International Organ Competition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called "the Olympics for the organ" by one competitor. It's a good-natured and nuanced portrait of the competitors, their backgrounds and urge to win. Then there's the gripping event itself as they play on the huge Casavant organ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Notre-Dame Basilica. A delightful work and highly recommended.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 your screen time with the weekly What to Watch newsletter. </w:t>
      </w:r>
      <w:hyperlink r:id="rId332" w:history="1">
        <w:r>
          <w:rPr>
            <w:rFonts w:ascii="arial" w:eastAsia="arial" w:hAnsi="arial" w:cs="arial"/>
            <w:i/>
            <w:color w:val="0077CC"/>
            <w:sz w:val="20"/>
            <w:u w:val="single"/>
            <w:shd w:val="clear" w:color="auto" w:fill="FFFFFF"/>
            <w:lang w:val="en-US" w:eastAsia="en-US" w:bidi="ar-SA"/>
          </w:rPr>
          <w:t>https://www.theglobeandmail.com/newsletters/#newsletter-group-5</w:t>
        </w:r>
      </w:hyperlink>
      <w:r>
        <w:rPr>
          <w:rFonts w:ascii="arial" w:eastAsia="arial" w:hAnsi="arial" w:cs="arial"/>
          <w:color w:val="000000"/>
          <w:sz w:val="20"/>
          <w:lang w:val="en-US" w:eastAsia="en-US" w:bidi="ar-SA"/>
        </w:rPr>
        <w:t xml:space="preserve">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333" w:history="1">
        <w:r>
          <w:rPr>
            <w:rFonts w:ascii="arial" w:eastAsia="arial" w:hAnsi="arial" w:cs="arial"/>
            <w:i/>
            <w:color w:val="0077CC"/>
            <w:sz w:val="20"/>
            <w:u w:val="single"/>
            <w:shd w:val="clear" w:color="auto" w:fill="FFFFFF"/>
            <w:lang w:val="en-US" w:eastAsia="en-US" w:bidi="ar-SA"/>
          </w:rPr>
          <w:t>https://www.theglobeandmail.com/arts/television/article-ill-be-gone-in-the-dark-a-different-type-of-true-crime-classic/</w:t>
        </w:r>
      </w:hyperlink>
      <w:r>
        <w:rPr>
          <w:rFonts w:ascii="arial" w:eastAsia="arial" w:hAnsi="arial" w:cs="arial"/>
          <w:color w:val="000000"/>
          <w:sz w:val="20"/>
          <w:lang w:val="en-US" w:eastAsia="en-US" w:bidi="ar-SA"/>
        </w:rPr>
        <w:t xml:space="preserve"> The viewing of this article is only available to Globe Unlimited subscribers.</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(92%); DEATH &amp; DYING (90%); HOMICIDE (90%); LITERATURE GENRES (90%); NEGATIVE PERSONAL NEWS (90%); WRITERS (90%); ACTORS &amp; ACTRESSES (89%); CRIME, LAW ENFORCEMENT &amp; CORRECTIONS (89%); LAW ENFORCEMENT (89%); SEX OFFENSES (89%); SEXUAL ASSAULT (89%); ARRESTS (78%); GUILTY PLEAS (78%); WOMEN (78%); DEATH NOTICES &amp; OBITUARIES (77%); MISOGYNY (76%); EMOTIONS (74%); FILM (74%); CAPITAL PUNISHMENT (73%); VISUAL ARTISTS (69%); INVESTIGATIONS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PROGRAMMING (90%); WRITERS (90%); ACTORS &amp; ACTRESSES (89%); TELEVISION INDUSTRY (89%); PUBLISHING (79%); FILM (74%); MOVIE FILMING (72%); VISUAL ARTISTS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SACRAMENTO, CA, USA (79%); CALIFORNIA, USA (92%); EUROPE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 xml:space="preserve">Squad investigating </w:t>
        </w:r>
      </w:hyperlink>
      <w:hyperlink r:id="rId3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feared destruction of evidence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1034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a special squad assigned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concerned that evidence would be destroyed to cover up crimes after it executed a series of search warrants late last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Oct. 27, André Thériault, a member of the S&amp;;#151;reté du Québec assigned this year to the squad composed of investigators from several 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prepared an affidavit requesting a special type of warrant while expressing concern there was a "risk of the destruction of documentary and computer evidence" if he had to appear in person before a justice of the peace to obtain a standard search warrant. His request was made the day after the special squad carried out standard search warrants at five different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offices( </w:t>
      </w:r>
      <w:hyperlink r:id="rId341" w:history="1">
        <w:r>
          <w:rPr>
            <w:rFonts w:ascii="arial" w:eastAsia="arial" w:hAnsi="arial" w:cs="arial"/>
            <w:i/>
            <w:color w:val="0077CC"/>
            <w:sz w:val="20"/>
            <w:u w:val="single"/>
            <w:shd w:val="clear" w:color="auto" w:fill="FFFFFF"/>
            <w:lang w:val="en-US" w:eastAsia="en-US" w:bidi="ar-SA"/>
          </w:rPr>
          <w:t>http://montrealgazette.com/news/local-news/high-ranking-cop-to-learn-fate-after-raids-at-</w:t>
        </w:r>
      </w:hyperlink>
      <w:hyperlink r:id="rId341" w:history="1">
        <w:r>
          <w:rPr>
            <w:rFonts w:ascii="arial" w:eastAsia="arial" w:hAnsi="arial" w:cs="arial"/>
            <w:b/>
            <w:i/>
            <w:color w:val="0077CC"/>
            <w:sz w:val="20"/>
            <w:u w:val="single"/>
            <w:shd w:val="clear" w:color="auto" w:fill="FFFFFF"/>
            <w:lang w:val="en-US" w:eastAsia="en-US" w:bidi="ar-SA"/>
          </w:rPr>
          <w:t>montreal</w:t>
        </w:r>
      </w:hyperlink>
      <w:hyperlink r:id="rId341" w:history="1">
        <w:r>
          <w:rPr>
            <w:rFonts w:ascii="arial" w:eastAsia="arial" w:hAnsi="arial" w:cs="arial"/>
            <w:i/>
            <w:color w:val="0077CC"/>
            <w:sz w:val="20"/>
            <w:u w:val="single"/>
            <w:shd w:val="clear" w:color="auto" w:fill="FFFFFF"/>
            <w:lang w:val="en-US" w:eastAsia="en-US" w:bidi="ar-SA"/>
          </w:rPr>
          <w:t>-</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-headquarters</w:t>
        </w:r>
      </w:hyperlink>
      <w:r>
        <w:rPr>
          <w:rFonts w:ascii="arial" w:eastAsia="arial" w:hAnsi="arial" w:cs="arial"/>
          <w:color w:val="000000"/>
          <w:sz w:val="20"/>
          <w:lang w:val="en-US" w:eastAsia="en-US" w:bidi="ar-SA"/>
        </w:rPr>
        <w:t xml:space="preserve"> ), including two at its headquarters on St-Urbain St. and a building on Iberville St. that it uses to archive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Theriault's request is part of a series of documents related to the investigation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His request confirms that the special squad is investigating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having been paid bonuses they did not merit and possibly overtime that they did not work. The day after the five warrants were carried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suspended his chief of staff Imad Sawaya and confirmed to reporters that the raids concerned Sawaya.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are probing allegations of fraud and breach of trust. The special squad, referred to in French as the "équipe mixte-dossiers SPVM", was ordered in February, by Public Security Minister Martin Coiteux, after 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public with serious allegations concerning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Thériault's affidavit reveals their ongoing investigations go beyond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facts gathered so far suggest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claimed (a specific type of bonus coded #98 on internal spreadsheets) to which they did not have a right to. First, the circumstances under which these claims were made lead me to believe they are fraudulent acts," Theriault wrote in October. He also alleges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were informed of the situation and that their "inaction suggests to me a breach of trust." One of the documents obtained indicates they are investigating 13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made in the affidavit have not been proven in a court of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bonuses appear to involve the differences in salary between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sergeants and all the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sergeants.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sergeants are paid more because they handle more tasks. The other sergeants are only supposed to be paid the bonus if they are temporarily assigned to work at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Thériault's chronology of the investigation begins with a meeting members of the special squad had, on Sept. 27, with Mario Lambert,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detective who lost his job, in 2012, after he was convicted of fraud for having used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database without proper authorization. His conviction was later overturned by the Quebec Court of Appeal. What happened to Lambert has been a sore spot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and, according to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it was a source of division among many high-ranking officers with some feeling strongly that Lambert was set up by a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summary of what Lambert said on Sept. 27 was heavily redacted from the version of the affidavit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but he made reference to a fraud complaint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a company he believes it tied to a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Lambert apparently alleged the fraud was never actually investigated because of its ties to the unnamed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5, following the interview with Lambert, two investigators with the special squad met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officer's name was redacted from the document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summary of the interview is heavily redacted but it is apparent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the investigators that, in 2015, someone in management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that there was no way of controlling overtime that had been billed." While looking into the problem with overtime pay, the manager discovered officers were being paid bonuses they did not merit.</w:t>
      </w:r>
    </w:p>
    <w:p>
      <w:pPr>
        <w:spacing w:before="200" w:line="260" w:lineRule="atLeast"/>
        <w:jc w:val="both"/>
        <w:rPr>
          <w:lang w:val="en-US" w:eastAsia="en-US" w:bidi="ar-SA"/>
        </w:rPr>
      </w:pPr>
      <w:r>
        <w:rPr>
          <w:rFonts w:ascii="arial" w:eastAsia="arial" w:hAnsi="arial" w:cs="arial"/>
          <w:color w:val="000000"/>
          <w:sz w:val="20"/>
          <w:lang w:val="en-US" w:eastAsia="en-US" w:bidi="ar-SA"/>
        </w:rPr>
        <w:t>"Unable to believe it and believing it was an error, he consulted the claims from previous months, about 10 or 12, only to learn that these bonuses were claimed regularly."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Coderre won't intervene in investigation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HQ raids( </w:t>
      </w:r>
      <w:hyperlink r:id="rId341" w:history="1">
        <w:r>
          <w:rPr>
            <w:rFonts w:ascii="arial" w:eastAsia="arial" w:hAnsi="arial" w:cs="arial"/>
            <w:i/>
            <w:color w:val="0077CC"/>
            <w:sz w:val="20"/>
            <w:u w:val="single"/>
            <w:shd w:val="clear" w:color="auto" w:fill="FFFFFF"/>
            <w:lang w:val="en-US" w:eastAsia="en-US" w:bidi="ar-SA"/>
          </w:rPr>
          <w:t>http://montrealgazette.com/news/local-news/high-ranking-cop-to-learn-fate-after-raids-at-</w:t>
        </w:r>
      </w:hyperlink>
      <w:hyperlink r:id="rId341" w:history="1">
        <w:r>
          <w:rPr>
            <w:rFonts w:ascii="arial" w:eastAsia="arial" w:hAnsi="arial" w:cs="arial"/>
            <w:b/>
            <w:i/>
            <w:color w:val="0077CC"/>
            <w:sz w:val="20"/>
            <w:u w:val="single"/>
            <w:shd w:val="clear" w:color="auto" w:fill="FFFFFF"/>
            <w:lang w:val="en-US" w:eastAsia="en-US" w:bidi="ar-SA"/>
          </w:rPr>
          <w:t>montreal</w:t>
        </w:r>
      </w:hyperlink>
      <w:hyperlink r:id="rId341" w:history="1">
        <w:r>
          <w:rPr>
            <w:rFonts w:ascii="arial" w:eastAsia="arial" w:hAnsi="arial" w:cs="arial"/>
            <w:i/>
            <w:color w:val="0077CC"/>
            <w:sz w:val="20"/>
            <w:u w:val="single"/>
            <w:shd w:val="clear" w:color="auto" w:fill="FFFFFF"/>
            <w:lang w:val="en-US" w:eastAsia="en-US" w:bidi="ar-SA"/>
          </w:rPr>
          <w:t>-</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-headquarters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Report kept under wraps shows plan has failed to curb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http://montrealgazette.com/news/local-news/report-kept-under-wraps-shows-plan-has-failed-to-curb-racial-profiling-by-</w:t>
        </w:r>
      </w:hyperlink>
      <w:hyperlink r:id="rId342" w:history="1">
        <w:r>
          <w:rPr>
            <w:rFonts w:ascii="arial" w:eastAsia="arial" w:hAnsi="arial" w:cs="arial"/>
            <w:b/>
            <w:i/>
            <w:color w:val="0077CC"/>
            <w:sz w:val="20"/>
            <w:u w:val="single"/>
            <w:shd w:val="clear" w:color="auto" w:fill="FFFFFF"/>
            <w:lang w:val="en-US" w:eastAsia="en-US" w:bidi="ar-SA"/>
          </w:rPr>
          <w:t>montreal</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interviewed also told the two investigators that as the manager continued to investigate he learned that records of the unwarranted bonuses were not recorded in paper form but did appear on a computerized system referred to as "management of decentralized administrative activities." It appears that Thériault requested the special warrant based on concerns records would be altered or destroyed.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redacted summary suggests the manager passed on the information to someone higher up and that the person "absolutely did not want to touch the file." The officer also appeared to suggest this all transpired in 2015 while high-rankling officers were involved in a race to see who would be named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The officer also said the manager brought up the issue with someone in Internal Affairs and was told it was "no big deal, that we couldn't produce evidence, that it might just be bad practices and that this could implicate other managers."</w:t>
      </w:r>
    </w:p>
    <w:p>
      <w:pPr>
        <w:spacing w:before="240" w:line="260" w:lineRule="atLeast"/>
        <w:jc w:val="both"/>
        <w:rPr>
          <w:lang w:val="en-US" w:eastAsia="en-US" w:bidi="ar-SA"/>
        </w:rPr>
      </w:pPr>
      <w:hyperlink r:id="rId3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(91%); INVESTIGATIONS (91%);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INTERNAL INVESTIGATIONS (89%); LAW ENFORCEMENT (89%); HOMICIDE (73%); CHRONOLOGIES (73%); TALKS &amp; MEETINGS (72%); WAGES &amp; SALARIES (71%); DOCUMENTARY FILMS (70%); DISMISSALS (65%); investigators,special,squad,assigned,investigate,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44"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344" w:history="1">
        <w:r>
          <w:rPr>
            <w:rFonts w:ascii="arial" w:eastAsia="arial" w:hAnsi="arial" w:cs="arial"/>
            <w:b/>
            <w:i/>
            <w:color w:val="0077CC"/>
            <w:sz w:val="20"/>
            <w:u w:val="single"/>
            <w:shd w:val="clear" w:color="auto" w:fill="FFFFFF"/>
            <w:lang w:val="en-US" w:eastAsia="en-US" w:bidi="ar-SA"/>
          </w:rPr>
          <w:t>montreal</w:t>
        </w:r>
      </w:hyperlink>
      <w:hyperlink r:id="rId344" w:history="1">
        <w:r>
          <w:rPr>
            <w:rFonts w:ascii="arial" w:eastAsia="arial" w:hAnsi="arial" w:cs="arial"/>
            <w:i/>
            <w:color w:val="0077CC"/>
            <w:sz w:val="20"/>
            <w:u w:val="single"/>
            <w:shd w:val="clear" w:color="auto" w:fill="FFFFFF"/>
            <w:lang w:val="en-US" w:eastAsia="en-US" w:bidi="ar-SA"/>
          </w:rPr>
          <w:t>-</w:t>
        </w:r>
      </w:hyperlink>
      <w:hyperlink r:id="rId344" w:history="1">
        <w:r>
          <w:rPr>
            <w:rFonts w:ascii="arial" w:eastAsia="arial" w:hAnsi="arial" w:cs="arial"/>
            <w:b/>
            <w:i/>
            <w:color w:val="0077CC"/>
            <w:sz w:val="20"/>
            <w:u w:val="single"/>
            <w:shd w:val="clear" w:color="auto" w:fill="FFFFFF"/>
            <w:lang w:val="en-US" w:eastAsia="en-US" w:bidi="ar-SA"/>
          </w:rPr>
          <w:t>police</w:t>
        </w:r>
      </w:hyperlink>
      <w:hyperlink r:id="rId344"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Coronavirus live updates: Quebec cases climb to 139 as Côte-St-Luc pleads for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4920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our live coverage of the novel coronavirus on Friday, March 20. Questions/comments?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items:</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Côte-St-Luc in quarantine: mayor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Côte-St-Luc in quarantine: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Côte-St-Luc is urging Premier François Legault for authorization to quarantine the entire municipality after reporting two points of exposure to COVID-19 among residents, the first at an assisted living residence and the second at a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2" w:history="1">
        <w:r>
          <w:rPr>
            <w:rFonts w:ascii="arial" w:eastAsia="arial" w:hAnsi="arial" w:cs="arial"/>
            <w:i/>
            <w:color w:val="0077CC"/>
            <w:sz w:val="20"/>
            <w:u w:val="single"/>
            <w:shd w:val="clear" w:color="auto" w:fill="FFFFFF"/>
            <w:lang w:val="en-US" w:eastAsia="en-US" w:bidi="ar-SA"/>
          </w:rPr>
          <w:t>https://montrealgazette.com/news/local-news/cavendish-mall-closed-as-cote-st-luc-grapples-with-coronavirus-exposure-points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request at the province's daily briefing today, Quebec public health director Horacio Arruda said he would not recommend that such a quarantine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public-health investigation is required to have a clear diagnosis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dangerous for mayors to take that decision without being in touch with us,"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exceptional situation. We have never had this in the world. This is not a decision that should be taken in a corner because I'm afraid or I don't have all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Cavendish Mall in Côte-St-Luc is closing after several cases of people infected with the coronavirus were reported in the suburban city.</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Cavendish Mall posted a notice on its doors advising people that the west end shopping centre "has been shut down."</w:t>
      </w:r>
    </w:p>
    <w:p>
      <w:pPr>
        <w:spacing w:before="200" w:line="260" w:lineRule="atLeast"/>
        <w:jc w:val="both"/>
        <w:rPr>
          <w:lang w:val="en-US" w:eastAsia="en-US" w:bidi="ar-SA"/>
        </w:rPr>
      </w:pPr>
      <w:r>
        <w:rPr>
          <w:rFonts w:ascii="arial" w:eastAsia="arial" w:hAnsi="arial" w:cs="arial"/>
          <w:color w:val="000000"/>
          <w:sz w:val="20"/>
          <w:lang w:val="en-US" w:eastAsia="en-US" w:bidi="ar-SA"/>
        </w:rPr>
        <w:t>Still, people "can access the IGA, Pharmaprix and Bank of Nova Scotia from their front entrances. You can access the CLSC from the doors of the rear parking."</w:t>
      </w:r>
    </w:p>
    <w:p>
      <w:pPr>
        <w:spacing w:before="200" w:line="260" w:lineRule="atLeast"/>
        <w:jc w:val="both"/>
        <w:rPr>
          <w:lang w:val="en-US" w:eastAsia="en-US" w:bidi="ar-SA"/>
        </w:rPr>
      </w:pPr>
      <w:r>
        <w:rPr>
          <w:rFonts w:ascii="arial" w:eastAsia="arial" w:hAnsi="arial" w:cs="arial"/>
          <w:color w:val="000000"/>
          <w:sz w:val="20"/>
          <w:lang w:val="en-US" w:eastAsia="en-US" w:bidi="ar-SA"/>
        </w:rPr>
        <w:t>Centraide launches emergency fund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Centraide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is launching an emergency fund to help vulnerable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the South Shore who are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"Requests for help to the 211 service are increasing," said executive director Lili-Anna Peresa. "People are trying to get food, but they can't get supplies or leave their homes. Community agencies have fewer volunteers and have to completely rethink how they work. They have to provide services while respecting social distancing measures to avoid spreading the virus. The bans on public gatherings have disrupted their practices. However, like usual, they are showing a great ability to adapt by finding new ways to reach vulnerable people quickly,".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donate or get more information, visit the organization's website( </w:t>
      </w:r>
      <w:hyperlink r:id="rId353" w:history="1">
        <w:r>
          <w:rPr>
            <w:rFonts w:ascii="arial" w:eastAsia="arial" w:hAnsi="arial" w:cs="arial"/>
            <w:i/>
            <w:color w:val="0077CC"/>
            <w:sz w:val="20"/>
            <w:u w:val="single"/>
            <w:shd w:val="clear" w:color="auto" w:fill="FFFFFF"/>
            <w:lang w:val="en-US" w:eastAsia="en-US" w:bidi="ar-SA"/>
          </w:rPr>
          <w:t>https://www.centraide-mtl.org/en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COVID-19, Trudeau, Legault, and do-something-ism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COVID-19 crisis, Quebec will need François Legault to be not just another Lucien Bouchard, but our Winston Churchill, columnist Don Macpherson writes( </w:t>
      </w:r>
      <w:hyperlink r:id="rId354" w:history="1">
        <w:r>
          <w:rPr>
            <w:rFonts w:ascii="arial" w:eastAsia="arial" w:hAnsi="arial" w:cs="arial"/>
            <w:i/>
            <w:color w:val="0077CC"/>
            <w:sz w:val="20"/>
            <w:u w:val="single"/>
            <w:shd w:val="clear" w:color="auto" w:fill="FFFFFF"/>
            <w:lang w:val="en-US" w:eastAsia="en-US" w:bidi="ar-SA"/>
          </w:rPr>
          <w:t>https://montrealgazette.com/opinion/columnists/macpherson-covid-19-trudeau-legault-and-do-something-ism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Canada seeks businesses that supply products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Ottawa wants Canadian companies to ramp up production of medical supplies needed to handle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5" w:history="1">
        <w:r>
          <w:rPr>
            <w:rFonts w:ascii="arial" w:eastAsia="arial" w:hAnsi="arial" w:cs="arial"/>
            <w:i/>
            <w:color w:val="0077CC"/>
            <w:sz w:val="20"/>
            <w:u w:val="single"/>
            <w:shd w:val="clear" w:color="auto" w:fill="FFFFFF"/>
            <w:lang w:val="en-US" w:eastAsia="en-US" w:bidi="ar-SA"/>
          </w:rPr>
          <w:t>https://montrealgazette.com/news/politics/covid-19-trudeau-announces-plan-to-mobilize-industry-to-produce-medical-supplies/wcm/ca3f2971-a752-4744-8475-910025ae3d7b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business that can supply products &amp;; services in support of Canada's response to COVID-19 visit: </w:t>
      </w:r>
      <w:hyperlink r:id="rId356"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Canadian manufacturer or business that can re-tool or scale up to meet the need for medical supplies visit: </w:t>
      </w:r>
      <w:hyperlink r:id="rId357"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Anita Anand (@AnitaOakville) March 20, 2020( </w:t>
      </w:r>
      <w:hyperlink r:id="rId358" w:history="1">
        <w:r>
          <w:rPr>
            <w:rFonts w:ascii="arial" w:eastAsia="arial" w:hAnsi="arial" w:cs="arial"/>
            <w:i/>
            <w:color w:val="0077CC"/>
            <w:sz w:val="20"/>
            <w:u w:val="single"/>
            <w:shd w:val="clear" w:color="auto" w:fill="FFFFFF"/>
            <w:lang w:val="en-US" w:eastAsia="en-US" w:bidi="ar-SA"/>
          </w:rPr>
          <w:t>https://twitter.com/AnitaOakville/status/1241088387651641346?ref_src=twsrc%5Etfw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Walmart hiring 10,000</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Walmart Canada says it will hire 10,000 more employees to work in its stores and distribution centres as it deals with issues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the jobs in a letter sent to customers by Walmart Canada CEO Horacio Barbeito, but did not provide details on where the jobs would be or whether they would be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says Walmart is also accelerating its annual bonus payments given to its store associates and is doling out live online physician care to its more than 90,000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Walmart also says it's experiencing high demand for pickup and delivery and has decided to now allow home grocery deliveries to be left at a customer's door to minimize contact.</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suspends leadership campaign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Décision du Conseil exécutif #PLQ( </w:t>
      </w:r>
      <w:hyperlink r:id="rId295"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d'un commun accord avec les candidats à la #ChefferiePLQ(            </w:t>
      </w:r>
      <w:hyperlink r:id="rId359" w:history="1">
        <w:r>
          <w:rPr>
            <w:rFonts w:ascii="arial" w:eastAsia="arial" w:hAnsi="arial" w:cs="arial"/>
            <w:i/>
            <w:color w:val="0077CC"/>
            <w:sz w:val="20"/>
            <w:u w:val="single"/>
            <w:shd w:val="clear" w:color="auto" w:fill="FFFFFF"/>
            <w:lang w:val="en-US" w:eastAsia="en-US" w:bidi="ar-SA"/>
          </w:rPr>
          <w:t>https://twitter.com/hashtag/ChefferiePLQ?src=hash&amp;;ref_src=twsrc%5Etfw</w:t>
        </w:r>
      </w:hyperlink>
      <w:r>
        <w:rPr>
          <w:rFonts w:ascii="arial" w:eastAsia="arial" w:hAnsi="arial" w:cs="arial"/>
          <w:color w:val="000000"/>
          <w:sz w:val="20"/>
          <w:lang w:val="en-US" w:eastAsia="en-US" w:bidi="ar-SA"/>
        </w:rPr>
        <w:t xml:space="preserve"> ) : suspendre la course jusqu'à nouvel ordre et fixer un nouveau calendrier dans les meilleurs délais après la sortie de crise #Coronavirus(            </w:t>
      </w:r>
      <w:hyperlink r:id="rId360"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            </w:t>
      </w:r>
      <w:hyperlink r:id="rId361"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29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March 20, 2020( </w:t>
      </w:r>
      <w:hyperlink r:id="rId362" w:history="1">
        <w:r>
          <w:rPr>
            <w:rFonts w:ascii="arial" w:eastAsia="arial" w:hAnsi="arial" w:cs="arial"/>
            <w:i/>
            <w:color w:val="0077CC"/>
            <w:sz w:val="20"/>
            <w:u w:val="single"/>
            <w:shd w:val="clear" w:color="auto" w:fill="FFFFFF"/>
            <w:lang w:val="en-US" w:eastAsia="en-US" w:bidi="ar-SA"/>
          </w:rPr>
          <w:t>https://twitter.com/LiberalQuebec/status/1241042118459736065?ref_src=twsrc%5Etfw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 to eat on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COVID-19 pandemic, many West Island and Vaudreuil-Soulanges restaurants and cafés have closed their dining rooms, while some have amended their operations to include curb-side pickups or have launched delivery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list( </w:t>
      </w:r>
      <w:hyperlink r:id="rId363" w:history="1">
        <w:r>
          <w:rPr>
            <w:rFonts w:ascii="arial" w:eastAsia="arial" w:hAnsi="arial" w:cs="arial"/>
            <w:i/>
            <w:color w:val="0077CC"/>
            <w:sz w:val="20"/>
            <w:u w:val="single"/>
            <w:shd w:val="clear" w:color="auto" w:fill="FFFFFF"/>
            <w:lang w:val="en-US" w:eastAsia="en-US" w:bidi="ar-SA"/>
          </w:rPr>
          <w:t>https://montrealgazette.com/news/local-news/west-island-gazette/coronavirus-west-island-list-of-restaurant-food-options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The heart of the city beats stronger than ever</w:t>
      </w:r>
    </w:p>
    <w:p>
      <w:pPr>
        <w:spacing w:before="200" w:line="260" w:lineRule="atLeast"/>
        <w:jc w:val="both"/>
        <w:rPr>
          <w:lang w:val="en-US" w:eastAsia="en-US" w:bidi="ar-SA"/>
        </w:rPr>
      </w:pPr>
      <w:r>
        <w:rPr>
          <w:rFonts w:ascii="arial" w:eastAsia="arial" w:hAnsi="arial" w:cs="arial"/>
          <w:color w:val="000000"/>
          <w:sz w:val="20"/>
          <w:lang w:val="en-US" w:eastAsia="en-US" w:bidi="ar-SA"/>
        </w:rPr>
        <w:t>We asked Gazette readers to share their thoughts, feelings, experiences and observations about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submissions( </w:t>
      </w:r>
      <w:hyperlink r:id="rId364" w:history="1">
        <w:r>
          <w:rPr>
            <w:rFonts w:ascii="arial" w:eastAsia="arial" w:hAnsi="arial" w:cs="arial"/>
            <w:i/>
            <w:color w:val="0077CC"/>
            <w:sz w:val="20"/>
            <w:u w:val="single"/>
            <w:shd w:val="clear" w:color="auto" w:fill="FFFFFF"/>
            <w:lang w:val="en-US" w:eastAsia="en-US" w:bidi="ar-SA"/>
          </w:rPr>
          <w:t>https://montrealgazette.com/news/local-news/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-stories-the-heart-of-the-city-beats-stronger-than-ever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seeking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3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Homeless COVID-19 patients would be housed at Royal Vic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Homeless people who have COVID-19 or who are awaiting test results will be housed in the former Royal Victoria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announced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reassure public after temporary closures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would like to remind citizens that the temporary closure of our service counters has no impact on patrol activities and response to emergency calls.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employees continue to ensure the safety of the population on a daily basis.            </w:t>
      </w:r>
      <w:hyperlink r:id="rId366"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 pic.twitter.com/6TPdewsmg5(            </w:t>
      </w:r>
      <w:hyperlink r:id="rId367" w:history="1">
        <w:r>
          <w:rPr>
            <w:rFonts w:ascii="arial" w:eastAsia="arial" w:hAnsi="arial" w:cs="arial"/>
            <w:i/>
            <w:color w:val="0077CC"/>
            <w:sz w:val="20"/>
            <w:u w:val="single"/>
            <w:shd w:val="clear" w:color="auto" w:fill="FFFFFF"/>
            <w:lang w:val="en-US" w:eastAsia="en-US" w:bidi="ar-SA"/>
          </w:rPr>
          <w:t>https://t.co/6TPdewsmg5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20, 2020( </w:t>
      </w:r>
      <w:hyperlink r:id="rId368" w:history="1">
        <w:r>
          <w:rPr>
            <w:rFonts w:ascii="arial" w:eastAsia="arial" w:hAnsi="arial" w:cs="arial"/>
            <w:i/>
            <w:color w:val="0077CC"/>
            <w:sz w:val="20"/>
            <w:u w:val="single"/>
            <w:shd w:val="clear" w:color="auto" w:fill="FFFFFF"/>
            <w:lang w:val="en-US" w:eastAsia="en-US" w:bidi="ar-SA"/>
          </w:rPr>
          <w:t>https://twitter.com/SPVM/status/1241044149958303746?ref_src=twsrc%5Etfw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six commuter train lines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it's cutting service on five of them, effective Monday.</w:t>
      </w:r>
    </w:p>
    <w:p>
      <w:pPr>
        <w:spacing w:before="200" w:line="260" w:lineRule="atLeast"/>
        <w:jc w:val="both"/>
        <w:rPr>
          <w:lang w:val="en-US" w:eastAsia="en-US" w:bidi="ar-SA"/>
        </w:rPr>
      </w:pPr>
      <w:r>
        <w:rPr>
          <w:rFonts w:ascii="arial" w:eastAsia="arial" w:hAnsi="arial" w:cs="arial"/>
          <w:color w:val="000000"/>
          <w:sz w:val="20"/>
          <w:lang w:val="en-US" w:eastAsia="en-US" w:bidi="ar-SA"/>
        </w:rPr>
        <w:t>Only the Mascouche line remains at full schedule.</w:t>
      </w:r>
    </w:p>
    <w:p>
      <w:pPr>
        <w:spacing w:before="200" w:line="260" w:lineRule="atLeast"/>
        <w:jc w:val="both"/>
        <w:rPr>
          <w:lang w:val="en-US" w:eastAsia="en-US" w:bidi="ar-SA"/>
        </w:rPr>
      </w:pPr>
      <w:r>
        <w:rPr>
          <w:rFonts w:ascii="arial" w:eastAsia="arial" w:hAnsi="arial" w:cs="arial"/>
          <w:color w:val="000000"/>
          <w:sz w:val="20"/>
          <w:lang w:val="en-US" w:eastAsia="en-US" w:bidi="ar-SA"/>
        </w:rPr>
        <w:t>But service is also being cut.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 contexte nous contraint de diminuer la fréquence des trains, sauf sur la ligne Mascouche, dès le 23 mars. Consultez les horaires sur </w:t>
      </w:r>
      <w:hyperlink r:id="rId369"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 Merci de votre compréhension. La fréquence de nos autobus sera aussi réduite dès le 30 mars. #exoinfo(            </w:t>
      </w:r>
      <w:hyperlink r:id="rId370"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pic.twitter.com/ARlf8DDRnW(            </w:t>
      </w:r>
      <w:hyperlink r:id="rId371" w:history="1">
        <w:r>
          <w:rPr>
            <w:rFonts w:ascii="arial" w:eastAsia="arial" w:hAnsi="arial" w:cs="arial"/>
            <w:i/>
            <w:color w:val="0077CC"/>
            <w:sz w:val="20"/>
            <w:u w:val="single"/>
            <w:shd w:val="clear" w:color="auto" w:fill="FFFFFF"/>
            <w:lang w:val="en-US" w:eastAsia="en-US" w:bidi="ar-SA"/>
          </w:rPr>
          <w:t>https://t.co/ARlf8DDRnW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March 20, 2020( </w:t>
      </w:r>
      <w:hyperlink r:id="rId372" w:history="1">
        <w:r>
          <w:rPr>
            <w:rFonts w:ascii="arial" w:eastAsia="arial" w:hAnsi="arial" w:cs="arial"/>
            <w:i/>
            <w:color w:val="0077CC"/>
            <w:sz w:val="20"/>
            <w:u w:val="single"/>
            <w:shd w:val="clear" w:color="auto" w:fill="FFFFFF"/>
            <w:lang w:val="en-US" w:eastAsia="en-US" w:bidi="ar-SA"/>
          </w:rPr>
          <w:t>https://twitter.com/allo_exo/status/1241114741357109248?ref_src=twsrc%5Etfw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said half a million Canadians, or about 2.5% of the labor force, have applied for jobless claims this week, smashing previous records and suggesting the nation is already in a deep recession. </w:t>
      </w:r>
      <w:hyperlink r:id="rId373"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Lisa Abramowicz (@lisaabramowicz1) March 20, 2020( </w:t>
      </w:r>
      <w:hyperlink r:id="rId374" w:history="1">
        <w:r>
          <w:rPr>
            <w:rFonts w:ascii="arial" w:eastAsia="arial" w:hAnsi="arial" w:cs="arial"/>
            <w:i/>
            <w:color w:val="0077CC"/>
            <w:sz w:val="20"/>
            <w:u w:val="single"/>
            <w:shd w:val="clear" w:color="auto" w:fill="FFFFFF"/>
            <w:lang w:val="en-US" w:eastAsia="en-US" w:bidi="ar-SA"/>
          </w:rPr>
          <w:t>https://twitter.com/lisaabramowicz1/status/1241094249225039874?ref_src=twsrc%5Etfw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NOUVEAU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Nombre de cas selon l'âge au Qc en date du 19 mars (hier)</w:t>
      </w:r>
    </w:p>
    <w:p>
      <w:pPr>
        <w:spacing w:before="200" w:line="260" w:lineRule="atLeast"/>
        <w:jc w:val="both"/>
        <w:rPr>
          <w:lang w:val="en-US" w:eastAsia="en-US" w:bidi="ar-SA"/>
        </w:rPr>
      </w:pPr>
      <w:r>
        <w:rPr>
          <w:rFonts w:ascii="arial" w:eastAsia="arial" w:hAnsi="arial" w:cs="arial"/>
          <w:color w:val="000000"/>
          <w:sz w:val="20"/>
          <w:lang w:val="en-US" w:eastAsia="en-US" w:bidi="ar-SA"/>
        </w:rPr>
        <w:t>- 2 ans: 3 cas</w:t>
      </w:r>
    </w:p>
    <w:p>
      <w:pPr>
        <w:spacing w:before="200" w:line="260" w:lineRule="atLeast"/>
        <w:jc w:val="both"/>
        <w:rPr>
          <w:lang w:val="en-US" w:eastAsia="en-US" w:bidi="ar-SA"/>
        </w:rPr>
      </w:pPr>
      <w:r>
        <w:rPr>
          <w:rFonts w:ascii="arial" w:eastAsia="arial" w:hAnsi="arial" w:cs="arial"/>
          <w:color w:val="000000"/>
          <w:sz w:val="20"/>
          <w:lang w:val="en-US" w:eastAsia="en-US" w:bidi="ar-SA"/>
        </w:rPr>
        <w:t>2 à 5 ans : 1 cas</w:t>
      </w:r>
    </w:p>
    <w:p>
      <w:pPr>
        <w:spacing w:before="200" w:line="260" w:lineRule="atLeast"/>
        <w:jc w:val="both"/>
        <w:rPr>
          <w:lang w:val="en-US" w:eastAsia="en-US" w:bidi="ar-SA"/>
        </w:rPr>
      </w:pPr>
      <w:r>
        <w:rPr>
          <w:rFonts w:ascii="arial" w:eastAsia="arial" w:hAnsi="arial" w:cs="arial"/>
          <w:color w:val="000000"/>
          <w:sz w:val="20"/>
          <w:lang w:val="en-US" w:eastAsia="en-US" w:bidi="ar-SA"/>
        </w:rPr>
        <w:t>5 à 10 ans: 7 cas</w:t>
      </w:r>
    </w:p>
    <w:p>
      <w:pPr>
        <w:spacing w:before="200" w:line="260" w:lineRule="atLeast"/>
        <w:jc w:val="both"/>
        <w:rPr>
          <w:lang w:val="en-US" w:eastAsia="en-US" w:bidi="ar-SA"/>
        </w:rPr>
      </w:pPr>
      <w:r>
        <w:rPr>
          <w:rFonts w:ascii="arial" w:eastAsia="arial" w:hAnsi="arial" w:cs="arial"/>
          <w:color w:val="000000"/>
          <w:sz w:val="20"/>
          <w:lang w:val="en-US" w:eastAsia="en-US" w:bidi="ar-SA"/>
        </w:rPr>
        <w:t>10 à 18 ans: 8 cas</w:t>
      </w:r>
    </w:p>
    <w:p>
      <w:pPr>
        <w:spacing w:before="200" w:line="260" w:lineRule="atLeast"/>
        <w:jc w:val="both"/>
        <w:rPr>
          <w:lang w:val="en-US" w:eastAsia="en-US" w:bidi="ar-SA"/>
        </w:rPr>
      </w:pPr>
      <w:r>
        <w:rPr>
          <w:rFonts w:ascii="arial" w:eastAsia="arial" w:hAnsi="arial" w:cs="arial"/>
          <w:color w:val="000000"/>
          <w:sz w:val="20"/>
          <w:lang w:val="en-US" w:eastAsia="en-US" w:bidi="ar-SA"/>
        </w:rPr>
        <w:t>18 à 30 ans: 13 cas</w:t>
      </w:r>
    </w:p>
    <w:p>
      <w:pPr>
        <w:spacing w:before="200" w:line="260" w:lineRule="atLeast"/>
        <w:jc w:val="both"/>
        <w:rPr>
          <w:lang w:val="en-US" w:eastAsia="en-US" w:bidi="ar-SA"/>
        </w:rPr>
      </w:pPr>
      <w:r>
        <w:rPr>
          <w:rFonts w:ascii="arial" w:eastAsia="arial" w:hAnsi="arial" w:cs="arial"/>
          <w:color w:val="000000"/>
          <w:sz w:val="20"/>
          <w:lang w:val="en-US" w:eastAsia="en-US" w:bidi="ar-SA"/>
        </w:rPr>
        <w:t>30 à 45 ans: 30 cas</w:t>
      </w:r>
    </w:p>
    <w:p>
      <w:pPr>
        <w:spacing w:before="200" w:line="260" w:lineRule="atLeast"/>
        <w:jc w:val="both"/>
        <w:rPr>
          <w:lang w:val="en-US" w:eastAsia="en-US" w:bidi="ar-SA"/>
        </w:rPr>
      </w:pPr>
      <w:r>
        <w:rPr>
          <w:rFonts w:ascii="arial" w:eastAsia="arial" w:hAnsi="arial" w:cs="arial"/>
          <w:color w:val="000000"/>
          <w:sz w:val="20"/>
          <w:lang w:val="en-US" w:eastAsia="en-US" w:bidi="ar-SA"/>
        </w:rPr>
        <w:t>45 à 60 ans: 38 cas</w:t>
      </w:r>
    </w:p>
    <w:p>
      <w:pPr>
        <w:spacing w:before="200" w:line="260" w:lineRule="atLeast"/>
        <w:jc w:val="both"/>
        <w:rPr>
          <w:lang w:val="en-US" w:eastAsia="en-US" w:bidi="ar-SA"/>
        </w:rPr>
      </w:pPr>
      <w:r>
        <w:rPr>
          <w:rFonts w:ascii="arial" w:eastAsia="arial" w:hAnsi="arial" w:cs="arial"/>
          <w:color w:val="000000"/>
          <w:sz w:val="20"/>
          <w:lang w:val="en-US" w:eastAsia="en-US" w:bidi="ar-SA"/>
        </w:rPr>
        <w:t>60 à 75 ans: 16 cas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75 ans et +: 7 cas#polqc(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pic.twitter.com/E3Nt4nOkcY(            </w:t>
      </w:r>
      <w:hyperlink r:id="rId375" w:history="1">
        <w:r>
          <w:rPr>
            <w:rFonts w:ascii="arial" w:eastAsia="arial" w:hAnsi="arial" w:cs="arial"/>
            <w:i/>
            <w:color w:val="0077CC"/>
            <w:sz w:val="20"/>
            <w:u w:val="single"/>
            <w:shd w:val="clear" w:color="auto" w:fill="FFFFFF"/>
            <w:lang w:val="en-US" w:eastAsia="en-US" w:bidi="ar-SA"/>
          </w:rPr>
          <w:t>https://t.co/E3Nt4nOkcY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Sébastien Bovet (@SebBovetSRC) March 20, 2020( </w:t>
      </w:r>
      <w:hyperlink r:id="rId376" w:history="1">
        <w:r>
          <w:rPr>
            <w:rFonts w:ascii="arial" w:eastAsia="arial" w:hAnsi="arial" w:cs="arial"/>
            <w:i/>
            <w:color w:val="0077CC"/>
            <w:sz w:val="20"/>
            <w:u w:val="single"/>
            <w:shd w:val="clear" w:color="auto" w:fill="FFFFFF"/>
            <w:lang w:val="en-US" w:eastAsia="en-US" w:bidi="ar-SA"/>
          </w:rPr>
          <w:t>https://twitter.com/SebBovetSRC/status/1241083683873882112?ref_src=twsrc%5Etfw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L'âge des malades?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excessivement difficile de comparer des chiffres d'un pays à l'autre [...] Le profil qu'on a au Québec correspond à ce qu'on s'attendait" - @ArrudaHoracio( </w:t>
      </w:r>
      <w:hyperlink r:id="rId377" w:history="1">
        <w:r>
          <w:rPr>
            <w:rFonts w:ascii="arial" w:eastAsia="arial" w:hAnsi="arial" w:cs="arial"/>
            <w:i/>
            <w:color w:val="0077CC"/>
            <w:sz w:val="20"/>
            <w:u w:val="single"/>
            <w:shd w:val="clear" w:color="auto" w:fill="FFFFFF"/>
            <w:lang w:val="en-US" w:eastAsia="en-US" w:bidi="ar-SA"/>
          </w:rPr>
          <w:t>https://twitter.com/ArrudaHoracio?ref_src=twsrc%5Etfw</w:t>
        </w:r>
      </w:hyperlink>
      <w:r>
        <w:rPr>
          <w:rFonts w:ascii="arial" w:eastAsia="arial" w:hAnsi="arial" w:cs="arial"/>
          <w:color w:val="000000"/>
          <w:sz w:val="20"/>
          <w:lang w:val="en-US" w:eastAsia="en-US" w:bidi="ar-SA"/>
        </w:rPr>
        <w:t xml:space="preserve"> ), directeur national de santé publique           </w:t>
      </w:r>
      <w:hyperlink r:id="rId378"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pic.twitter.com/hO9c7LVBk4(            </w:t>
      </w:r>
      <w:hyperlink r:id="rId379" w:history="1">
        <w:r>
          <w:rPr>
            <w:rFonts w:ascii="arial" w:eastAsia="arial" w:hAnsi="arial" w:cs="arial"/>
            <w:i/>
            <w:color w:val="0077CC"/>
            <w:sz w:val="20"/>
            <w:u w:val="single"/>
            <w:shd w:val="clear" w:color="auto" w:fill="FFFFFF"/>
            <w:lang w:val="en-US" w:eastAsia="en-US" w:bidi="ar-SA"/>
          </w:rPr>
          <w:t>https://t.co/hO9c7LVBk4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Roy (@PatriceRoyTJ) March 20, 2020( </w:t>
      </w:r>
      <w:hyperlink r:id="rId380" w:history="1">
        <w:r>
          <w:rPr>
            <w:rFonts w:ascii="arial" w:eastAsia="arial" w:hAnsi="arial" w:cs="arial"/>
            <w:i/>
            <w:color w:val="0077CC"/>
            <w:sz w:val="20"/>
            <w:u w:val="single"/>
            <w:shd w:val="clear" w:color="auto" w:fill="FFFFFF"/>
            <w:lang w:val="en-US" w:eastAsia="en-US" w:bidi="ar-SA"/>
          </w:rPr>
          <w:t>https://twitter.com/PatriceRoyTJ/status/1241118991080448010?ref_src=twsrc%5Etfw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Grim new record in Italy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list, from Worldometers( </w:t>
      </w:r>
      <w:hyperlink r:id="rId381" w:history="1">
        <w:r>
          <w:rPr>
            <w:rFonts w:ascii="arial" w:eastAsia="arial" w:hAnsi="arial" w:cs="arial"/>
            <w:i/>
            <w:color w:val="0077CC"/>
            <w:sz w:val="20"/>
            <w:u w:val="single"/>
            <w:shd w:val="clear" w:color="auto" w:fill="FFFFFF"/>
            <w:lang w:val="en-US" w:eastAsia="en-US" w:bidi="ar-SA"/>
          </w:rPr>
          <w:t>https://www.worldometers.info/coronavirus</w:t>
        </w:r>
      </w:hyperlink>
      <w:r>
        <w:rPr>
          <w:rFonts w:ascii="arial" w:eastAsia="arial" w:hAnsi="arial" w:cs="arial"/>
          <w:color w:val="000000"/>
          <w:sz w:val="20"/>
          <w:lang w:val="en-US" w:eastAsia="en-US" w:bidi="ar-SA"/>
        </w:rPr>
        <w:t>/ ), shows the 10 countries with the most new deaths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Italy registered 627 deaths today, the biggest day-to-day increase in the country so far.</w:t>
      </w:r>
    </w:p>
    <w:p>
      <w:pPr>
        <w:spacing w:before="200" w:line="260" w:lineRule="atLeast"/>
        <w:jc w:val="both"/>
        <w:rPr>
          <w:lang w:val="en-US" w:eastAsia="en-US" w:bidi="ar-SA"/>
        </w:rPr>
      </w:pPr>
      <w:r>
        <w:rPr>
          <w:rFonts w:ascii="arial" w:eastAsia="arial" w:hAnsi="arial" w:cs="arial"/>
          <w:color w:val="000000"/>
          <w:sz w:val="20"/>
          <w:lang w:val="en-US" w:eastAsia="en-US" w:bidi="ar-SA"/>
        </w:rPr>
        <w:t>Special flight to fetch Canadians in Morocco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382" w:history="1">
        <w:r>
          <w:rPr>
            <w:rFonts w:ascii="arial" w:eastAsia="arial" w:hAnsi="arial" w:cs="arial"/>
            <w:i/>
            <w:color w:val="0077CC"/>
            <w:sz w:val="20"/>
            <w:u w:val="single"/>
            <w:shd w:val="clear" w:color="auto" w:fill="FFFFFF"/>
            <w:lang w:val="en-US" w:eastAsia="en-US" w:bidi="ar-SA"/>
          </w:rPr>
          <w:t>https://www.newswire.ca/news-releases/air-canada-to-operate-special-flight-from-morocco-to-bring-canadians-home-898208266.html</w:t>
        </w:r>
      </w:hyperlink>
      <w:r>
        <w:rPr>
          <w:rFonts w:ascii="arial" w:eastAsia="arial" w:hAnsi="arial" w:cs="arial"/>
          <w:color w:val="000000"/>
          <w:sz w:val="20"/>
          <w:lang w:val="en-US" w:eastAsia="en-US" w:bidi="ar-SA"/>
        </w:rPr>
        <w:t xml:space="preserve"> ) that, in collaboration with the Canadian government, it will operate a special flight on Saturday to bring Canadians home from Morocco.</w:t>
      </w:r>
    </w:p>
    <w:p>
      <w:pPr>
        <w:spacing w:before="200" w:line="260" w:lineRule="atLeast"/>
        <w:jc w:val="both"/>
        <w:rPr>
          <w:lang w:val="en-US" w:eastAsia="en-US" w:bidi="ar-SA"/>
        </w:rPr>
      </w:pPr>
      <w:r>
        <w:rPr>
          <w:rFonts w:ascii="arial" w:eastAsia="arial" w:hAnsi="arial" w:cs="arial"/>
          <w:color w:val="000000"/>
          <w:sz w:val="20"/>
          <w:lang w:val="en-US" w:eastAsia="en-US" w:bidi="ar-SA"/>
        </w:rPr>
        <w:t>'Limit use of paper prescriptions'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professional orders for doctors, nurses and pharmacists are urging their members to limit the use of paper prescriptions in order to avoid spreading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suggesting other means - faxed, electronic or verbal prescriptions.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their joint statement here( </w:t>
      </w:r>
      <w:hyperlink r:id="rId383" w:history="1">
        <w:r>
          <w:rPr>
            <w:rFonts w:ascii="arial" w:eastAsia="arial" w:hAnsi="arial" w:cs="arial"/>
            <w:i/>
            <w:color w:val="0077CC"/>
            <w:sz w:val="20"/>
            <w:u w:val="single"/>
            <w:shd w:val="clear" w:color="auto" w:fill="FFFFFF"/>
            <w:lang w:val="en-US" w:eastAsia="en-US" w:bidi="ar-SA"/>
          </w:rPr>
          <w:t>http://www.cmq.org/pdf/coronavirus/avis-conjoint-cmq-opq-oiiq-ordonnance-papier-20200320-def.pdf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masks and gloves,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intervened after a woman in her 20s who has COVID-19 was wandering around town, refusing to self-isolate, according to media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femme atteinte de la COVID-19 n'a pas respecté les consignes d'isolement à Québec </w:t>
      </w:r>
      <w:hyperlink r:id="rId384"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 pic.twitter.com/NpIvZ2hjlq(            </w:t>
      </w:r>
      <w:hyperlink r:id="rId385" w:history="1">
        <w:r>
          <w:rPr>
            <w:rFonts w:ascii="arial" w:eastAsia="arial" w:hAnsi="arial" w:cs="arial"/>
            <w:i/>
            <w:color w:val="0077CC"/>
            <w:sz w:val="20"/>
            <w:u w:val="single"/>
            <w:shd w:val="clear" w:color="auto" w:fill="FFFFFF"/>
            <w:lang w:val="en-US" w:eastAsia="en-US" w:bidi="ar-SA"/>
          </w:rPr>
          <w:t>https://t.co/NpIvZ2hjlq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Soleil (@cyblesoleil) March 20, 2020( </w:t>
      </w:r>
      <w:hyperlink r:id="rId386" w:history="1">
        <w:r>
          <w:rPr>
            <w:rFonts w:ascii="arial" w:eastAsia="arial" w:hAnsi="arial" w:cs="arial"/>
            <w:i/>
            <w:color w:val="0077CC"/>
            <w:sz w:val="20"/>
            <w:u w:val="single"/>
            <w:shd w:val="clear" w:color="auto" w:fill="FFFFFF"/>
            <w:lang w:val="en-US" w:eastAsia="en-US" w:bidi="ar-SA"/>
          </w:rPr>
          <w:t>https://twitter.com/cyblesoleil/status/1241100848958042112?ref_src=twsrc%5Etfw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Spare a thought for grocery store cashiers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 workers are asking the Quebec government and the major chains to strengthen measures to protect them from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87" w:history="1">
        <w:r>
          <w:rPr>
            <w:rFonts w:ascii="arial" w:eastAsia="arial" w:hAnsi="arial" w:cs="arial"/>
            <w:i/>
            <w:color w:val="0077CC"/>
            <w:sz w:val="20"/>
            <w:u w:val="single"/>
            <w:shd w:val="clear" w:color="auto" w:fill="FFFFFF"/>
            <w:lang w:val="en-US" w:eastAsia="en-US" w:bidi="ar-SA"/>
          </w:rPr>
          <w:t>https://montrealgazette.com/news/local-news/coronavirus-grocery-store-workers-demand-better-protection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to apply for federal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has unveiled measures to help Canadians and businesses through the downturn caused by the COVID-19 outbreak. Here's how to find out( </w:t>
      </w:r>
      <w:hyperlink r:id="rId388" w:history="1">
        <w:r>
          <w:rPr>
            <w:rFonts w:ascii="arial" w:eastAsia="arial" w:hAnsi="arial" w:cs="arial"/>
            <w:i/>
            <w:color w:val="0077CC"/>
            <w:sz w:val="20"/>
            <w:u w:val="single"/>
            <w:shd w:val="clear" w:color="auto" w:fill="FFFFFF"/>
            <w:lang w:val="en-US" w:eastAsia="en-US" w:bidi="ar-SA"/>
          </w:rPr>
          <w:t>https://montrealgazette.com/news/politics/heres-how-to-apply-for-government-help-during-the-coronavirus-pandemic/wcm/3a3df93c-09ee-4de4-ac15-18ac193bcb71</w:t>
        </w:r>
      </w:hyperlink>
      <w:r>
        <w:rPr>
          <w:rFonts w:ascii="arial" w:eastAsia="arial" w:hAnsi="arial" w:cs="arial"/>
          <w:color w:val="000000"/>
          <w:sz w:val="20"/>
          <w:lang w:val="en-US" w:eastAsia="en-US" w:bidi="ar-SA"/>
        </w:rPr>
        <w:t xml:space="preserve"> ) if you qualify for help and how to apply if you do.</w:t>
      </w:r>
    </w:p>
    <w:p>
      <w:pPr>
        <w:spacing w:before="200" w:line="260" w:lineRule="atLeast"/>
        <w:jc w:val="both"/>
        <w:rPr>
          <w:lang w:val="en-US" w:eastAsia="en-US" w:bidi="ar-SA"/>
        </w:rPr>
      </w:pPr>
      <w:r>
        <w:rPr>
          <w:rFonts w:ascii="arial" w:eastAsia="arial" w:hAnsi="arial" w:cs="arial"/>
          <w:color w:val="000000"/>
          <w:sz w:val="20"/>
          <w:lang w:val="en-US" w:eastAsia="en-US" w:bidi="ar-SA"/>
        </w:rPr>
        <w:t>Solidarity custard tarts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Spent the day making these Pastel de nata in solidarity with Dr. Horacio Arruda. ? Will post recipe on my Instagram page tomorrow. pic.twitter.com/nV27MIybHw( </w:t>
      </w:r>
      <w:hyperlink r:id="rId389" w:history="1">
        <w:r>
          <w:rPr>
            <w:rFonts w:ascii="arial" w:eastAsia="arial" w:hAnsi="arial" w:cs="arial"/>
            <w:i/>
            <w:color w:val="0077CC"/>
            <w:sz w:val="20"/>
            <w:u w:val="single"/>
            <w:shd w:val="clear" w:color="auto" w:fill="FFFFFF"/>
            <w:lang w:val="en-US" w:eastAsia="en-US" w:bidi="ar-SA"/>
          </w:rPr>
          <w:t>https://t.co/nV27MIybHw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Lesley Chesterman (@lesleychestrman) March 20, 2020( </w:t>
      </w:r>
      <w:hyperlink r:id="rId390" w:history="1">
        <w:r>
          <w:rPr>
            <w:rFonts w:ascii="arial" w:eastAsia="arial" w:hAnsi="arial" w:cs="arial"/>
            <w:i/>
            <w:color w:val="0077CC"/>
            <w:sz w:val="20"/>
            <w:u w:val="single"/>
            <w:shd w:val="clear" w:color="auto" w:fill="FFFFFF"/>
            <w:lang w:val="en-US" w:eastAsia="en-US" w:bidi="ar-SA"/>
          </w:rPr>
          <w:t>https://twitter.com/lesleychestrman/status/1241101693007339523?ref_src=twsrc%5Etfw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New restrictions taking effect at midnight Friday along Canada's shared border with the United States will focus more on blocking tourists and bargain-hunters than on clearing the way for so-called "essential" travel such as truckers hauling freight, health professionals and others who live on one side and work on the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details in our story here( </w:t>
      </w:r>
      <w:hyperlink r:id="rId391" w:history="1">
        <w:r>
          <w:rPr>
            <w:rFonts w:ascii="arial" w:eastAsia="arial" w:hAnsi="arial" w:cs="arial"/>
            <w:i/>
            <w:color w:val="0077CC"/>
            <w:sz w:val="20"/>
            <w:u w:val="single"/>
            <w:shd w:val="clear" w:color="auto" w:fill="FFFFFF"/>
            <w:lang w:val="en-US" w:eastAsia="en-US" w:bidi="ar-SA"/>
          </w:rPr>
          <w:t>https://montrealgazette.com/news/national/partial-canada-u-s-border-closure-to-take-effect-at-midnight-trudeau/wcm/320f3024-39c2-438f-a20d-d0f11e9c233f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of Quebec journalists is pleading with governments to help news media companies hit by a steep drop in advertising revenue due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an unprecedented crisis for news companies, some of which estimate they have lost up to 70 per cent of their revenues" in recent weeks, the Fédération professionnelle des journalistes du Québec said in a press release( </w:t>
      </w:r>
      <w:hyperlink r:id="rId392" w:history="1">
        <w:r>
          <w:rPr>
            <w:rFonts w:ascii="arial" w:eastAsia="arial" w:hAnsi="arial" w:cs="arial"/>
            <w:i/>
            <w:color w:val="0077CC"/>
            <w:sz w:val="20"/>
            <w:u w:val="single"/>
            <w:shd w:val="clear" w:color="auto" w:fill="FFFFFF"/>
            <w:lang w:val="en-US" w:eastAsia="en-US" w:bidi="ar-SA"/>
          </w:rPr>
          <w:t>https://www.newswire.ca/fr/news-releases/covid-19-les-medias-d-information-frappes-de-plein-fouet-les-gouvernements-doivent-intervenir-846052610.html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especially in times of crisis, informing the public and countering rumors and fake news...</w:t>
      </w:r>
    </w:p>
    <w:p>
      <w:pPr>
        <w:spacing w:before="200" w:line="260" w:lineRule="atLeast"/>
        <w:jc w:val="both"/>
        <w:rPr>
          <w:lang w:val="en-US" w:eastAsia="en-US" w:bidi="ar-SA"/>
        </w:rPr>
      </w:pPr>
      <w:r>
        <w:rPr>
          <w:rFonts w:ascii="arial" w:eastAsia="arial" w:hAnsi="arial" w:cs="arial"/>
          <w:color w:val="000000"/>
          <w:sz w:val="20"/>
          <w:lang w:val="en-US" w:eastAsia="en-US" w:bidi="ar-SA"/>
        </w:rPr>
        <w:t>"The FPJQ calls on the federal, provincial and municipal governments to support media with direct emergency assistance, which could, for example, take the form of advertisements in all affected media, whether provincial, regional or local. The FPJQ also invites companies not affected by the current crisis to advertise in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Today's messages from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Westmount closing parks</w:t>
      </w:r>
    </w:p>
    <w:p>
      <w:pPr>
        <w:spacing w:before="240" w:line="260" w:lineRule="atLeast"/>
        <w:jc w:val="both"/>
        <w:rPr>
          <w:lang w:val="en-US" w:eastAsia="en-US" w:bidi="ar-SA"/>
        </w:rPr>
      </w:pPr>
      <w:r>
        <w:rPr>
          <w:rFonts w:ascii="arial" w:eastAsia="arial" w:hAnsi="arial" w:cs="arial"/>
          <w:color w:val="000000"/>
          <w:sz w:val="20"/>
          <w:lang w:val="en-US" w:eastAsia="en-US" w:bidi="ar-SA"/>
        </w:rPr>
        <w:t>COVID-19: Temporary closure of Westmount's playgrounds.</w:t>
      </w:r>
      <w:hyperlink r:id="rId393"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Westmount (@VilleWestmount) March 20, 2020( </w:t>
      </w:r>
      <w:hyperlink r:id="rId394" w:history="1">
        <w:r>
          <w:rPr>
            <w:rFonts w:ascii="arial" w:eastAsia="arial" w:hAnsi="arial" w:cs="arial"/>
            <w:i/>
            <w:color w:val="0077CC"/>
            <w:sz w:val="20"/>
            <w:u w:val="single"/>
            <w:shd w:val="clear" w:color="auto" w:fill="FFFFFF"/>
            <w:lang w:val="en-US" w:eastAsia="en-US" w:bidi="ar-SA"/>
          </w:rPr>
          <w:t>https://twitter.com/VilleWestmount/status/1241072787009212422?ref_src=twsrc%5Etfw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Lottery tickets will only be available online</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the spread of COVID-19, Loto-Québec is suspending sales at ticket terminals and will offer only online sales for the time being.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95" w:history="1">
        <w:r>
          <w:rPr>
            <w:rFonts w:ascii="arial" w:eastAsia="arial" w:hAnsi="arial" w:cs="arial"/>
            <w:i/>
            <w:color w:val="0077CC"/>
            <w:sz w:val="20"/>
            <w:u w:val="single"/>
            <w:shd w:val="clear" w:color="auto" w:fill="FFFFFF"/>
            <w:lang w:val="en-US" w:eastAsia="en-US" w:bidi="ar-SA"/>
          </w:rPr>
          <w:t>https://montrealgazette.com/business/local-business/loto-quebec-suspends-in-person-ticket-sales-during-pandemic</w:t>
        </w:r>
      </w:hyperlink>
      <w:r>
        <w:rPr>
          <w:rFonts w:ascii="arial" w:eastAsia="arial" w:hAnsi="arial" w:cs="arial"/>
          <w:color w:val="000000"/>
          <w:sz w:val="20"/>
          <w:lang w:val="en-US" w:eastAsia="en-US" w:bidi="ar-SA"/>
        </w:rPr>
        <w:t xml:space="preserve"> ), by Frédéric Tomesco.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Seuls les achats en ligne seront maintenus. Nous nous arrimons présentement avec les autres provinces concernant les loteries pancanadiennes et sommes en communications avec nos partenaires d'affaires. pic.twitter.com/4VRoeSpJbV( </w:t>
      </w:r>
      <w:hyperlink r:id="rId396" w:history="1">
        <w:r>
          <w:rPr>
            <w:rFonts w:ascii="arial" w:eastAsia="arial" w:hAnsi="arial" w:cs="arial"/>
            <w:i/>
            <w:color w:val="0077CC"/>
            <w:sz w:val="20"/>
            <w:u w:val="single"/>
            <w:shd w:val="clear" w:color="auto" w:fill="FFFFFF"/>
            <w:lang w:val="en-US" w:eastAsia="en-US" w:bidi="ar-SA"/>
          </w:rPr>
          <w:t>https://t.co/4VRoeSpJbV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Lavoie (@PatriceLavoie) March 20, 2020( </w:t>
      </w:r>
      <w:hyperlink r:id="rId397" w:history="1">
        <w:r>
          <w:rPr>
            <w:rFonts w:ascii="arial" w:eastAsia="arial" w:hAnsi="arial" w:cs="arial"/>
            <w:i/>
            <w:color w:val="0077CC"/>
            <w:sz w:val="20"/>
            <w:u w:val="single"/>
            <w:shd w:val="clear" w:color="auto" w:fill="FFFFFF"/>
            <w:lang w:val="en-US" w:eastAsia="en-US" w:bidi="ar-SA"/>
          </w:rPr>
          <w:t>https://twitter.com/PatriceLavoie/status/1241075073840304133?ref_src=twsrc%5Etfw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problem with Passover food supply'</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growing concerns regarding the timely availability of Passover foodstuffs, CIJA is joined by the leading Canadian kashrut certifying agencies in reassuring the community that the supply and availability of all Kosher le'Pesach foods will not be affected by the challenges associated with COVID-19," the Centre for Israel and Jewish Affairs said in a press release Friday.</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consulted with all suppliers, importers, distributors and retailers of meat, poultry, dairy and dry goods foods and all have expressed full confidence in the continuing ability to ship and stock everything normally accessible for everyone's Passover needs in the same quantities as previous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98" w:history="1">
        <w:r>
          <w:rPr>
            <w:rFonts w:ascii="arial" w:eastAsia="arial" w:hAnsi="arial" w:cs="arial"/>
            <w:i/>
            <w:color w:val="0077CC"/>
            <w:sz w:val="20"/>
            <w:u w:val="single"/>
            <w:shd w:val="clear" w:color="auto" w:fill="FFFFFF"/>
            <w:lang w:val="en-US" w:eastAsia="en-US" w:bidi="ar-SA"/>
          </w:rPr>
          <w:t>https://cija.ca/statement-regarding-passover-food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Dawson College processing applications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Dawson College may be closed to students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CEGEP says it's employees are continuing to process 11,000 applications for the fall. Read the college's update here( </w:t>
      </w:r>
      <w:hyperlink r:id="rId399" w:history="1">
        <w:r>
          <w:rPr>
            <w:rFonts w:ascii="arial" w:eastAsia="arial" w:hAnsi="arial" w:cs="arial"/>
            <w:i/>
            <w:color w:val="0077CC"/>
            <w:sz w:val="20"/>
            <w:u w:val="single"/>
            <w:shd w:val="clear" w:color="auto" w:fill="FFFFFF"/>
            <w:lang w:val="en-US" w:eastAsia="en-US" w:bidi="ar-SA"/>
          </w:rPr>
          <w:t>https://www.dawsoncollege.qc.ca/news/uncategorized/dawson-college-processing-admissions-and-working-on-solutions/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parks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safety and security reasons and to avoid public gatherings, we must close (as of Saturday) access to Sépaq's national parks, wildlife reserves, and tourist establishments," the Société des établissements de plein air du Québec said today( </w:t>
      </w:r>
      <w:hyperlink r:id="rId400" w:history="1">
        <w:r>
          <w:rPr>
            <w:rFonts w:ascii="arial" w:eastAsia="arial" w:hAnsi="arial" w:cs="arial"/>
            <w:i/>
            <w:color w:val="0077CC"/>
            <w:sz w:val="20"/>
            <w:u w:val="single"/>
            <w:shd w:val="clear" w:color="auto" w:fill="FFFFFF"/>
            <w:lang w:val="en-US" w:eastAsia="en-US" w:bidi="ar-SA"/>
          </w:rPr>
          <w:t>https://www.sepaq.com/annexes/mesures-preventives-coronavirus.dot?language_id=1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at Home Challenge,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edition</w:t>
      </w:r>
    </w:p>
    <w:p>
      <w:pPr>
        <w:spacing w:before="200" w:line="260" w:lineRule="atLeast"/>
        <w:jc w:val="both"/>
        <w:rPr>
          <w:lang w:val="en-US" w:eastAsia="en-US" w:bidi="ar-SA"/>
        </w:rPr>
      </w:pPr>
      <w:r>
        <w:rPr>
          <w:rFonts w:ascii="arial" w:eastAsia="arial" w:hAnsi="arial" w:cs="arial"/>
          <w:color w:val="000000"/>
          <w:sz w:val="20"/>
          <w:lang w:val="en-US" w:eastAsia="en-US" w:bidi="ar-SA"/>
        </w:rPr>
        <w:t>Music class at Coeur de pirate's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École à la maison done right pic.twitter.com/60zBAkjde1( </w:t>
      </w:r>
      <w:hyperlink r:id="rId401" w:history="1">
        <w:r>
          <w:rPr>
            <w:rFonts w:ascii="arial" w:eastAsia="arial" w:hAnsi="arial" w:cs="arial"/>
            <w:i/>
            <w:color w:val="0077CC"/>
            <w:sz w:val="20"/>
            <w:u w:val="single"/>
            <w:shd w:val="clear" w:color="auto" w:fill="FFFFFF"/>
            <w:lang w:val="en-US" w:eastAsia="en-US" w:bidi="ar-SA"/>
          </w:rPr>
          <w:t>https://t.co/60zBAkjde1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20, 2020( </w:t>
      </w:r>
      <w:hyperlink r:id="rId402" w:history="1">
        <w:r>
          <w:rPr>
            <w:rFonts w:ascii="arial" w:eastAsia="arial" w:hAnsi="arial" w:cs="arial"/>
            <w:i/>
            <w:color w:val="0077CC"/>
            <w:sz w:val="20"/>
            <w:u w:val="single"/>
            <w:shd w:val="clear" w:color="auto" w:fill="FFFFFF"/>
            <w:lang w:val="en-US" w:eastAsia="en-US" w:bidi="ar-SA"/>
          </w:rPr>
          <w:t>https://twitter.com/beatricepirate/status/1241055351685988352?ref_src=twsrc%5Etfw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Podcast: 'Canadians should brace for months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their latest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discuss what Canadians can expect next during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is part of Postmedia's 10/3 Canada Covered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it via Apple Podcasts( </w:t>
      </w:r>
      <w:hyperlink r:id="rId403" w:history="1">
        <w:r>
          <w:rPr>
            <w:rFonts w:ascii="arial" w:eastAsia="arial" w:hAnsi="arial" w:cs="arial"/>
            <w:i/>
            <w:color w:val="0077CC"/>
            <w:sz w:val="20"/>
            <w:u w:val="single"/>
            <w:shd w:val="clear" w:color="auto" w:fill="FFFFFF"/>
            <w:lang w:val="en-US" w:eastAsia="en-US" w:bidi="ar-SA"/>
          </w:rPr>
          <w:t>https://podcasts.apple.com/ca/podcast/covid-19-canadians-should-brace-for-months-at-home/id1396040147?i=1000468929121</w:t>
        </w:r>
      </w:hyperlink>
      <w:r>
        <w:rPr>
          <w:rFonts w:ascii="arial" w:eastAsia="arial" w:hAnsi="arial" w:cs="arial"/>
          <w:color w:val="000000"/>
          <w:sz w:val="20"/>
          <w:lang w:val="en-US" w:eastAsia="en-US" w:bidi="ar-SA"/>
        </w:rPr>
        <w:t xml:space="preserve"> ) - or listen below.</w:t>
      </w:r>
    </w:p>
    <w:p>
      <w:pPr>
        <w:spacing w:before="200" w:line="260" w:lineRule="atLeast"/>
        <w:jc w:val="both"/>
        <w:rPr>
          <w:lang w:val="en-US" w:eastAsia="en-US" w:bidi="ar-SA"/>
        </w:rPr>
      </w:pPr>
      <w:r>
        <w:rPr>
          <w:rFonts w:ascii="arial" w:eastAsia="arial" w:hAnsi="arial" w:cs="arial"/>
          <w:color w:val="000000"/>
          <w:sz w:val="20"/>
          <w:lang w:val="en-US" w:eastAsia="en-US" w:bidi="ar-SA"/>
        </w:rPr>
        <w:t>'Little chance' Quebec schools will reopen March 30</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139 cases of COVID-19, 18 more than yesterday's tally of 121, Premier François Legault said in his daily update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update also notes that there are 14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one person has died, so no change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Seven Quebecers with the disease are in hospital; six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remains under control," he said. He said public health authorities are telling the government that its efforts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He urged Quebecers to continue to practice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must continue our efforts and we'll get through this together," said Legault, who for the first time today added an English segment to his opening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4,000 hospital beds have been freed up and are ready for a surge in demand.</w:t>
      </w:r>
    </w:p>
    <w:p>
      <w:pPr>
        <w:spacing w:before="200" w:line="260" w:lineRule="atLeast"/>
        <w:jc w:val="both"/>
        <w:rPr>
          <w:lang w:val="en-US" w:eastAsia="en-US" w:bidi="ar-SA"/>
        </w:rPr>
      </w:pPr>
      <w:r>
        <w:rPr>
          <w:rFonts w:ascii="arial" w:eastAsia="arial" w:hAnsi="arial" w:cs="arial"/>
          <w:color w:val="000000"/>
          <w:sz w:val="20"/>
          <w:lang w:val="en-US" w:eastAsia="en-US" w:bidi="ar-SA"/>
        </w:rPr>
        <w:t>Well-known Quebec entertainer Dominique Michel will team up with respected retired journalist Bernard Derome will launch appeals to Quebecers over 70 to respect the public health advisories.</w:t>
      </w:r>
    </w:p>
    <w:p>
      <w:pPr>
        <w:spacing w:before="200" w:line="260" w:lineRule="atLeast"/>
        <w:jc w:val="both"/>
        <w:rPr>
          <w:lang w:val="en-US" w:eastAsia="en-US" w:bidi="ar-SA"/>
        </w:rPr>
      </w:pPr>
      <w:r>
        <w:rPr>
          <w:rFonts w:ascii="arial" w:eastAsia="arial" w:hAnsi="arial" w:cs="arial"/>
          <w:color w:val="000000"/>
          <w:sz w:val="20"/>
          <w:lang w:val="en-US" w:eastAsia="en-US" w:bidi="ar-SA"/>
        </w:rPr>
        <w:t>More public infrastructure projects are going to be started to help boost the economy. They will help replace private sector construction projects that are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companies have to provide places where workers can wash their hands with soap and water and larger eating areas so workers can be separated when they eat on the same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He said he understands that news media companies are suffering because of a steep drop in revenue as advertisers cut marketing budgets. Legault said the government are looking at ways to help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There's "little chance" that Quebec schools will reopen at the end of the month. More information about online teaching will be announced at a later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rumours starting to circulate, including that Granby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put in lockdown. Completely false,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SAQ stores will remain open, despite calls by employees to close the liquor outlets.</w:t>
      </w:r>
    </w:p>
    <w:p>
      <w:pPr>
        <w:spacing w:before="200" w:line="260" w:lineRule="atLeast"/>
        <w:jc w:val="both"/>
        <w:rPr>
          <w:lang w:val="en-US" w:eastAsia="en-US" w:bidi="ar-SA"/>
        </w:rPr>
      </w:pPr>
      <w:r>
        <w:rPr>
          <w:rFonts w:ascii="arial" w:eastAsia="arial" w:hAnsi="arial" w:cs="arial"/>
          <w:color w:val="000000"/>
          <w:sz w:val="20"/>
          <w:lang w:val="en-US" w:eastAsia="en-US" w:bidi="ar-SA"/>
        </w:rPr>
        <w:t>Said he and deputy-premier Geneviève Guilbault are keeping their distance to avoid the top government figures possibly getting ill at same time. He said he's holding up fine despite the workload. "I feel very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404" w:history="1">
        <w:r>
          <w:rPr>
            <w:rFonts w:ascii="arial" w:eastAsia="arial" w:hAnsi="arial" w:cs="arial"/>
            <w:i/>
            <w:color w:val="0077CC"/>
            <w:sz w:val="20"/>
            <w:u w:val="single"/>
            <w:shd w:val="clear" w:color="auto" w:fill="FFFFFF"/>
            <w:lang w:val="en-US" w:eastAsia="en-US" w:bidi="ar-SA"/>
          </w:rPr>
          <w:t>https://montrealgazette.com/news/quebec/coronavirus-little-chance-quebec-schools-will-open-at-</w:t>
        </w:r>
      </w:hyperlink>
      <w:r>
        <w:rPr>
          <w:rFonts w:ascii="arial" w:eastAsia="arial" w:hAnsi="arial" w:cs="arial"/>
          <w:color w:val="000000"/>
          <w:sz w:val="20"/>
          <w:lang w:val="en-US" w:eastAsia="en-US" w:bidi="ar-SA"/>
        </w:rPr>
        <w:t xml:space="preserve"> end -of-march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139 cases in Quebec, up from 121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region</w:t>
      </w:r>
    </w:p>
    <w:p>
      <w:pPr>
        <w:spacing w:before="200" w:line="260" w:lineRule="atLeast"/>
        <w:jc w:val="both"/>
        <w:rPr>
          <w:lang w:val="en-US" w:eastAsia="en-US" w:bidi="ar-SA"/>
        </w:rPr>
      </w:pPr>
      <w:r>
        <w:rPr>
          <w:rFonts w:ascii="arial" w:eastAsia="arial" w:hAnsi="arial" w:cs="arial"/>
          <w:color w:val="000000"/>
          <w:sz w:val="20"/>
          <w:lang w:val="en-US" w:eastAsia="en-US" w:bidi="ar-SA"/>
        </w:rPr>
        <w:t>Reporter on duty</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here from Jason Magder. I'll be with you for the rest of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turn away migrants: Trudeau</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the Canadian government, in an agreement with the U.S., will turn away migrants coming across the border from the U.S. at Roxham Rd. and other non-official border crossings, and send them back. The move addresses concerns about the difficulty of screening refugee claimants for COVID-19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this is a temporary measure.</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Trudeau said anyone crossing the border in an "irregular fashion" would be isolated, and many have been. However, Trudeau said this new measure is being put in place after coming to an agreement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industry will be mobilizing to fight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auto industry will be working to make medical supplies, rather than cars.</w:t>
      </w:r>
    </w:p>
    <w:p>
      <w:pPr>
        <w:spacing w:before="200" w:line="260" w:lineRule="atLeast"/>
        <w:jc w:val="both"/>
        <w:rPr>
          <w:lang w:val="en-US" w:eastAsia="en-US" w:bidi="ar-SA"/>
        </w:rPr>
      </w:pPr>
      <w:r>
        <w:rPr>
          <w:rFonts w:ascii="arial" w:eastAsia="arial" w:hAnsi="arial" w:cs="arial"/>
          <w:color w:val="000000"/>
          <w:sz w:val="20"/>
          <w:lang w:val="en-US" w:eastAsia="en-US" w:bidi="ar-SA"/>
        </w:rPr>
        <w:t>He also invited all Canadian companies who want to help in the fight against coronavirus to call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05" w:history="1">
        <w:r>
          <w:rPr>
            <w:rFonts w:ascii="arial" w:eastAsia="arial" w:hAnsi="arial" w:cs="arial"/>
            <w:i/>
            <w:color w:val="0077CC"/>
            <w:sz w:val="20"/>
            <w:u w:val="single"/>
            <w:shd w:val="clear" w:color="auto" w:fill="FFFFFF"/>
            <w:lang w:val="en-US" w:eastAsia="en-US" w:bidi="ar-SA"/>
          </w:rPr>
          <w:t>https://montrealgazette.com/pmn/news-pmn/canada-news-pmn/asylum-seekers-to-be-turned-back-at-u-s-border-prime-minister-says/wcm/994e1f17-1a8a-442b-9261-87d2f8711967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dies in Japan from complications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François-Philippe Champagne confirmed the news on Twitter and shared his condolences with the family of the as-yet-unnamed Canadian.</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providing consular assistance to the deceased's family</w:t>
      </w:r>
    </w:p>
    <w:p>
      <w:pPr>
        <w:spacing w:before="200" w:line="260" w:lineRule="atLeast"/>
        <w:jc w:val="both"/>
        <w:rPr>
          <w:lang w:val="en-US" w:eastAsia="en-US" w:bidi="ar-SA"/>
        </w:rPr>
      </w:pPr>
      <w:r>
        <w:rPr>
          <w:rFonts w:ascii="arial" w:eastAsia="arial" w:hAnsi="arial" w:cs="arial"/>
          <w:color w:val="000000"/>
          <w:sz w:val="20"/>
          <w:lang w:val="en-US" w:eastAsia="en-US" w:bidi="ar-SA"/>
        </w:rPr>
        <w:t>"Deeply saddened to learn of the death of a Canadian in Japan from complications related to #COVID19. Our deepest condolences to the family, to whom we are providing consular assistance during this difficult time," the minister wrote. Several Canadians on board the Diamond Princess last month had been hospitalized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government has not yet identified the deceased, who would be the 12th Canadian to die from COVID-19, the disease caused by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Québec Solidaire urges province to shut down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Québec Solidaire is calling on the Legault government to close all construction sites in the province until proper hygiene can be practiced at those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issued Friday( </w:t>
      </w:r>
      <w:hyperlink r:id="rId406" w:history="1">
        <w:r>
          <w:rPr>
            <w:rFonts w:ascii="arial" w:eastAsia="arial" w:hAnsi="arial" w:cs="arial"/>
            <w:i/>
            <w:color w:val="0077CC"/>
            <w:sz w:val="20"/>
            <w:u w:val="single"/>
            <w:shd w:val="clear" w:color="auto" w:fill="FFFFFF"/>
            <w:lang w:val="en-US" w:eastAsia="en-US" w:bidi="ar-SA"/>
          </w:rPr>
          <w:t>https://www.lelezard.com/communique-19181012.html</w:t>
        </w:r>
      </w:hyperlink>
      <w:r>
        <w:rPr>
          <w:rFonts w:ascii="arial" w:eastAsia="arial" w:hAnsi="arial" w:cs="arial"/>
          <w:color w:val="000000"/>
          <w:sz w:val="20"/>
          <w:lang w:val="en-US" w:eastAsia="en-US" w:bidi="ar-SA"/>
        </w:rPr>
        <w:t xml:space="preserve"> ), MNA Alexandre Leduc said many construction sites don't have running water, and that puts thousands of workers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Updated Canada-wide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is reporting 871 confirmed and presumptive cases of COVID-19 in Canada as of Friday morning. Of those, 40 are presumptive cases, 831 are confirmed cases, including 12 deaths, and 10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list by province is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271 confirmed (including 8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257 confirmed (including 2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146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121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8 confirmed,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9 confirmed, 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2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9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 confirmed, 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School breakfast program shifts funds to help high-risk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Breakfast Clubs of Canada, an organization that provides food to 250,000 students in need in schools across the country, will be changing how it delivers food.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wrote in a statement it will be setting up an emergency fund to support those who normally take advantage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"To help minimize the repercussions of this crisis on them, Breakfast Club of Canada is re-allocating the funds normally earmarked for schools to high-risk regions and established partners that are already well equipped to serve them," the organization wrote.</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companies have already stepped forward, the organization said, including: belairdirect and Intact insurance, Danone, Kellogg Canada and the National Bank.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contribute to the program, visit the organization's website( </w:t>
      </w:r>
      <w:hyperlink r:id="rId407" w:history="1">
        <w:r>
          <w:rPr>
            <w:rFonts w:ascii="arial" w:eastAsia="arial" w:hAnsi="arial" w:cs="arial"/>
            <w:i/>
            <w:color w:val="0077CC"/>
            <w:sz w:val="20"/>
            <w:u w:val="single"/>
            <w:shd w:val="clear" w:color="auto" w:fill="FFFFFF"/>
            <w:lang w:val="en-US" w:eastAsia="en-US" w:bidi="ar-SA"/>
          </w:rPr>
          <w:t>https://www.breakfastclubcanada.org</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tests negative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François-Philippe Champagne, who had been under observation all week, reported Friday his test for COVID-19 came back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My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test results came back negative. Thanks to all those who work tirelessly to keep us safe. My priority continues to be to help Canadians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20, 2020( </w:t>
      </w:r>
      <w:hyperlink r:id="rId408" w:history="1">
        <w:r>
          <w:rPr>
            <w:rFonts w:ascii="arial" w:eastAsia="arial" w:hAnsi="arial" w:cs="arial"/>
            <w:i/>
            <w:color w:val="0077CC"/>
            <w:sz w:val="20"/>
            <w:u w:val="single"/>
            <w:shd w:val="clear" w:color="auto" w:fill="FFFFFF"/>
            <w:lang w:val="en-US" w:eastAsia="en-US" w:bidi="ar-SA"/>
          </w:rPr>
          <w:t>https://twitter.com/FP_Champagne/status/1240958555433336838?ref_src=twsrc%5Etfw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to lay off 5,000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representing Air Canada employees reported that the airline is poised to lay off 5,000 workers, mostly flight attendants, Canadian Press reports( </w:t>
      </w:r>
      <w:hyperlink r:id="rId409" w:history="1">
        <w:r>
          <w:rPr>
            <w:rFonts w:ascii="arial" w:eastAsia="arial" w:hAnsi="arial" w:cs="arial"/>
            <w:i/>
            <w:color w:val="0077CC"/>
            <w:sz w:val="20"/>
            <w:u w:val="single"/>
            <w:shd w:val="clear" w:color="auto" w:fill="FFFFFF"/>
            <w:lang w:val="en-US" w:eastAsia="en-US" w:bidi="ar-SA"/>
          </w:rPr>
          <w:t>https://montrealgazette.com/business/money-news/air-canada-laying-off-more-than-5000-flight-attendants-due-to-covid-19/wcm/5e0e66f3-e4bc-4349-87cf-36aeaa8cc158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Wesley Lesosky, who heads the Air Canada component of the Canadian Union of Public Employees (CUPE), says the carrier is laying off about 3,600 mainline employees as well as all of Air Canada Rouge's 1,549 flight attendants.</w:t>
      </w:r>
    </w:p>
    <w:p>
      <w:pPr>
        <w:spacing w:before="200" w:line="260" w:lineRule="atLeast"/>
        <w:jc w:val="both"/>
        <w:rPr>
          <w:lang w:val="en-US" w:eastAsia="en-US" w:bidi="ar-SA"/>
        </w:rPr>
      </w:pPr>
      <w:r>
        <w:rPr>
          <w:rFonts w:ascii="arial" w:eastAsia="arial" w:hAnsi="arial" w:cs="arial"/>
          <w:color w:val="000000"/>
          <w:sz w:val="20"/>
          <w:lang w:val="en-US" w:eastAsia="en-US" w:bidi="ar-SA"/>
        </w:rPr>
        <w:t>The layoffs are to take effect in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laying off more than 5,000 flight attendants due to COVID-19 </w:t>
      </w:r>
      <w:hyperlink r:id="rId410"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 pic.twitter.com/hs1Cb7H7oT(            </w:t>
      </w:r>
      <w:hyperlink r:id="rId411" w:history="1">
        <w:r>
          <w:rPr>
            <w:rFonts w:ascii="arial" w:eastAsia="arial" w:hAnsi="arial" w:cs="arial"/>
            <w:i/>
            <w:color w:val="0077CC"/>
            <w:sz w:val="20"/>
            <w:u w:val="single"/>
            <w:shd w:val="clear" w:color="auto" w:fill="FFFFFF"/>
            <w:lang w:val="en-US" w:eastAsia="en-US" w:bidi="ar-SA"/>
          </w:rPr>
          <w:t>https://t.co/hs1Cb7H7oT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March 20, 2020( </w:t>
      </w:r>
      <w:hyperlink r:id="rId412" w:history="1">
        <w:r>
          <w:rPr>
            <w:rFonts w:ascii="arial" w:eastAsia="arial" w:hAnsi="arial" w:cs="arial"/>
            <w:i/>
            <w:color w:val="0077CC"/>
            <w:sz w:val="20"/>
            <w:u w:val="single"/>
            <w:shd w:val="clear" w:color="auto" w:fill="FFFFFF"/>
            <w:lang w:val="en-US" w:eastAsia="en-US" w:bidi="ar-SA"/>
          </w:rPr>
          <w:t>https://twitter.com/mtlgazette/status/1240978143764152320?ref_src=twsrc%5Etfw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two outside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officials are reporting two new possible exposure points to the novel coronavirus that occurred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tested positive for COVID-19 rode the 24 Sherbrooke bus on March 12, Quebec Public Health is reporting. The person was on the bus between 10:30 a.m. and 10:50 a.m. between Notre-Dame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Anyone who was on the bus at that time is asked to watch for symptoms until March 26.</w:t>
      </w:r>
    </w:p>
    <w:p>
      <w:pPr>
        <w:spacing w:before="200" w:line="260" w:lineRule="atLeast"/>
        <w:jc w:val="both"/>
        <w:rPr>
          <w:lang w:val="en-US" w:eastAsia="en-US" w:bidi="ar-SA"/>
        </w:rPr>
      </w:pPr>
      <w:r>
        <w:rPr>
          <w:rFonts w:ascii="arial" w:eastAsia="arial" w:hAnsi="arial" w:cs="arial"/>
          <w:color w:val="000000"/>
          <w:sz w:val="20"/>
          <w:lang w:val="en-US" w:eastAsia="en-US" w:bidi="ar-SA"/>
        </w:rPr>
        <w:t>On March 13, a COVID-19-infected person was at Restaurant Aunja at 1448 Sherbrooke St. W. Anyone who was there between 12:25 and 1:05 p.m. should watch for symptoms until March 27.</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city, the FADOQ Lavaltrie, at 49 Lavaltrie Rd. had an infected person who was there on March 11 between 12:15 and 3:45 p.m. The Centre d'action bénévole de Berthier in Bertierville (180 Champlain St.) had someone who was COVID-19 positive on March 12 between 10:45 a.m. and 3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Two more potential exposure points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 #CJAD800(            </w:t>
      </w:r>
      <w:hyperlink r:id="rId414" w:history="1">
        <w:r>
          <w:rPr>
            <w:rFonts w:ascii="arial" w:eastAsia="arial" w:hAnsi="arial" w:cs="arial"/>
            <w:i/>
            <w:color w:val="0077CC"/>
            <w:sz w:val="20"/>
            <w:u w:val="single"/>
            <w:shd w:val="clear" w:color="auto" w:fill="FFFFFF"/>
            <w:lang w:val="en-US" w:eastAsia="en-US" w:bidi="ar-SA"/>
          </w:rPr>
          <w:t>https://twitter.com/hashtag/CJAD800?src=hash&amp;;ref_src=twsrc%5Etfw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James Foster (@newsguyjames) March 20, 2020( </w:t>
      </w:r>
      <w:hyperlink r:id="rId415" w:history="1">
        <w:r>
          <w:rPr>
            <w:rFonts w:ascii="arial" w:eastAsia="arial" w:hAnsi="arial" w:cs="arial"/>
            <w:i/>
            <w:color w:val="0077CC"/>
            <w:sz w:val="20"/>
            <w:u w:val="single"/>
            <w:shd w:val="clear" w:color="auto" w:fill="FFFFFF"/>
            <w:lang w:val="en-US" w:eastAsia="en-US" w:bidi="ar-SA"/>
          </w:rPr>
          <w:t>https://twitter.com/newsguyjames/status/1240924039482429440?ref_src=twsrc%5Etfw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Four cases under observation at Lavaltrie seniors home where first victim lived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Presse is reporting that four people at the résidence Eva de Lavaltrie are now under observation for COVID-19 infections. The residence is where 82-year-old Mariette Tremblay( </w:t>
      </w:r>
      <w:hyperlink r:id="rId416" w:history="1">
        <w:r>
          <w:rPr>
            <w:rFonts w:ascii="arial" w:eastAsia="arial" w:hAnsi="arial" w:cs="arial"/>
            <w:i/>
            <w:color w:val="0077CC"/>
            <w:sz w:val="20"/>
            <w:u w:val="single"/>
            <w:shd w:val="clear" w:color="auto" w:fill="FFFFFF"/>
            <w:lang w:val="en-US" w:eastAsia="en-US" w:bidi="ar-SA"/>
          </w:rPr>
          <w:t>https://montrealgazette.com/news/quebec/covid-19-first-death-reported-in-quebec</w:t>
        </w:r>
      </w:hyperlink>
      <w:r>
        <w:rPr>
          <w:rFonts w:ascii="arial" w:eastAsia="arial" w:hAnsi="arial" w:cs="arial"/>
          <w:color w:val="000000"/>
          <w:sz w:val="20"/>
          <w:lang w:val="en-US" w:eastAsia="en-US" w:bidi="ar-SA"/>
        </w:rPr>
        <w:t xml:space="preserve"> ) lived. She was the first Quebecer to die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health authorities in the Lanaudière region says all the residents of the institution are under isolation.</w:t>
      </w:r>
    </w:p>
    <w:p>
      <w:pPr>
        <w:spacing w:before="200" w:line="260" w:lineRule="atLeast"/>
        <w:jc w:val="both"/>
        <w:rPr>
          <w:lang w:val="en-US" w:eastAsia="en-US" w:bidi="ar-SA"/>
        </w:rPr>
      </w:pPr>
      <w:r>
        <w:rPr>
          <w:rFonts w:ascii="arial" w:eastAsia="arial" w:hAnsi="arial" w:cs="arial"/>
          <w:color w:val="000000"/>
          <w:sz w:val="20"/>
          <w:lang w:val="en-US" w:eastAsia="en-US" w:bidi="ar-SA"/>
        </w:rPr>
        <w:t>Assisted-living centre has resident who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Côte-St-Luc reports one person infected with the novel coronavirus lived at Le King David assisted living building at 5555 Trent Ave. The man is at the Jewish General Hospital receiving treatment. He was taken away for treatment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reported that an infected patient was at the Congregation Beth Chabad on Kildare 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An assisted living centre in Cote Saint-Luc confirms at least one resident has tested positive for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That person has been in the Jewish General Hospital since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Jay Turnbull (@TurnbullJay) March 20, 2020( </w:t>
      </w:r>
      <w:hyperlink r:id="rId417" w:history="1">
        <w:r>
          <w:rPr>
            <w:rFonts w:ascii="arial" w:eastAsia="arial" w:hAnsi="arial" w:cs="arial"/>
            <w:i/>
            <w:color w:val="0077CC"/>
            <w:sz w:val="20"/>
            <w:u w:val="single"/>
            <w:shd w:val="clear" w:color="auto" w:fill="FFFFFF"/>
            <w:lang w:val="en-US" w:eastAsia="en-US" w:bidi="ar-SA"/>
          </w:rPr>
          <w:t>https://twitter.com/TurnbullJay/status/1240948026774106114?ref_src=twsrc%5Etfw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20" w:history="1">
        <w:r>
          <w:rPr>
            <w:rFonts w:ascii="arial" w:eastAsia="arial" w:hAnsi="arial" w:cs="arial"/>
            <w:b/>
            <w:i/>
            <w:color w:val="0077CC"/>
            <w:sz w:val="20"/>
            <w:u w:val="single"/>
            <w:shd w:val="clear" w:color="auto" w:fill="FFFFFF"/>
            <w:lang w:val="en-US" w:eastAsia="en-US" w:bidi="ar-SA"/>
          </w:rPr>
          <w:t>montreal</w:t>
        </w:r>
      </w:hyperlink>
      <w:hyperlink r:id="rId3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of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NOVELS &amp; SHORT STORIES (90%); COVID-19 CORONAVIRUS (90%); EPIDEMIOLOGY (90%); ISOLATION &amp; QUARANTINE (90%); PUBLIC HEALTH (90%); PUBLIC HEALTH ADMINISTRATION (90%); MAYORS (89%); DISEASE AGENTS &amp; VECTORS (89%); INVESTIGATIONS (77%); SUBURBS (72%); COMMUTING (72%); EXECUTIVES (66%); welcome,coverage,novel,coronavirus,march,mailto !@PERMALINK= </w:t>
      </w:r>
      <w:hyperlink r:id="rId419" w:history="1">
        <w:r>
          <w:rPr>
            <w:rFonts w:ascii="arial" w:eastAsia="arial" w:hAnsi="arial" w:cs="arial"/>
            <w:i/>
            <w:color w:val="0077CC"/>
            <w:sz w:val="20"/>
            <w:u w:val="single"/>
            <w:shd w:val="clear" w:color="auto" w:fill="FFFFFF"/>
            <w:lang w:val="en-US" w:eastAsia="en-US" w:bidi="ar-SA"/>
          </w:rPr>
          <w:t>https://montrealgazette.com/news/local-news/coronavirus-live-updates-new-possible-exposure-points-reported-in-</w:t>
        </w:r>
      </w:hyperlink>
      <w:hyperlink r:id="rId4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NOVA SCOTIA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(63%); BNS (NYSE)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(63%); SIC6029 COMMERCIAL BANKS, NEC (63%); BANKING &amp; FINANCE (91%); EPIDEMIOLOGY (90%); COMMERCIAL BANKING (90%); SHOPPING CENTERS &amp; MALLS (72%); URBAN RAIL SYSTEMS (72%); TRAINS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NOVA SCOTIA, CANADA (88%); NORTH AMERICA (79%); UNITED STATES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Coronavirus March 20: Quebec cases climb to 139 as Côte-St-Luc pleads for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4909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of the novel coronavirus on Friday, March 20.</w:t>
      </w:r>
    </w:p>
    <w:p>
      <w:pPr>
        <w:spacing w:before="200" w:line="260" w:lineRule="atLeast"/>
        <w:jc w:val="both"/>
        <w:rPr>
          <w:lang w:val="en-US" w:eastAsia="en-US" w:bidi="ar-SA"/>
        </w:rPr>
      </w:pPr>
      <w:r>
        <w:rPr>
          <w:rFonts w:ascii="arial" w:eastAsia="arial" w:hAnsi="arial" w:cs="arial"/>
          <w:color w:val="000000"/>
          <w:sz w:val="20"/>
          <w:lang w:val="en-US" w:eastAsia="en-US" w:bidi="ar-SA"/>
        </w:rPr>
        <w:t>Top items:</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Côte-St-Luc in quarantine: mayor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Côte-St-Luc in quarantine: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Côte-St-Luc is urging Premier François Legault for authorization to quarantine the entire municipality after reporting two points of exposure to COVID-19 among residents, the first at an assisted living residence and the second at a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2" w:history="1">
        <w:r>
          <w:rPr>
            <w:rFonts w:ascii="arial" w:eastAsia="arial" w:hAnsi="arial" w:cs="arial"/>
            <w:i/>
            <w:color w:val="0077CC"/>
            <w:sz w:val="20"/>
            <w:u w:val="single"/>
            <w:shd w:val="clear" w:color="auto" w:fill="FFFFFF"/>
            <w:lang w:val="en-US" w:eastAsia="en-US" w:bidi="ar-SA"/>
          </w:rPr>
          <w:t>https://montrealgazette.com/news/local-news/cavendish-mall-closed-as-cote-st-luc-grapples-with-coronavirus-exposure-points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request at the province's daily briefing today, Quebec public health director Horacio Arruda said he would not recommend that such a quarantine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public-health investigation is required to have a clear diagnosis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dangerous for mayors to take that decision without being in touch with us,"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exceptional situation. We have never had this in the world. This is not a decision that should be taken in a corner because I'm afraid or I don't have all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Cavendish Mall in Côte-St-Luc is closing after several cases of people infected with the coronavirus were reported in the suburban city.</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Cavendish Mall posted a notice on its doors advising people that the west end shopping centre "has been shut down."</w:t>
      </w:r>
    </w:p>
    <w:p>
      <w:pPr>
        <w:spacing w:before="200" w:line="260" w:lineRule="atLeast"/>
        <w:jc w:val="both"/>
        <w:rPr>
          <w:lang w:val="en-US" w:eastAsia="en-US" w:bidi="ar-SA"/>
        </w:rPr>
      </w:pPr>
      <w:r>
        <w:rPr>
          <w:rFonts w:ascii="arial" w:eastAsia="arial" w:hAnsi="arial" w:cs="arial"/>
          <w:color w:val="000000"/>
          <w:sz w:val="20"/>
          <w:lang w:val="en-US" w:eastAsia="en-US" w:bidi="ar-SA"/>
        </w:rPr>
        <w:t>Still, people "can access the IGA, Pharmaprix and Bank of Nova Scotia from their front entrances. You can access the CLSC from the doors of the rear parking."</w:t>
      </w:r>
    </w:p>
    <w:p>
      <w:pPr>
        <w:spacing w:before="200" w:line="260" w:lineRule="atLeast"/>
        <w:jc w:val="both"/>
        <w:rPr>
          <w:lang w:val="en-US" w:eastAsia="en-US" w:bidi="ar-SA"/>
        </w:rPr>
      </w:pPr>
      <w:r>
        <w:rPr>
          <w:rFonts w:ascii="arial" w:eastAsia="arial" w:hAnsi="arial" w:cs="arial"/>
          <w:color w:val="000000"/>
          <w:sz w:val="20"/>
          <w:lang w:val="en-US" w:eastAsia="en-US" w:bidi="ar-SA"/>
        </w:rPr>
        <w:t>Centraide launches emergency fund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Centraide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is launching an emergency fund to help vulnerable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the South Shore who are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"Requests for help to the 211 service are increasing," said executive director Lili-Anna Peresa. "People are trying to get food, but they can't get supplies or leave their homes. Community agencies have fewer volunteers and have to completely rethink how they work. They have to provide services while respecting social distancing measures to avoid spreading the virus. The bans on public gatherings have disrupted their practices. However, like usual, they are showing a great ability to adapt by finding new ways to reach vulnerable people quickly,".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donate or get more information, visit the organization's website( </w:t>
      </w:r>
      <w:hyperlink r:id="rId353" w:history="1">
        <w:r>
          <w:rPr>
            <w:rFonts w:ascii="arial" w:eastAsia="arial" w:hAnsi="arial" w:cs="arial"/>
            <w:i/>
            <w:color w:val="0077CC"/>
            <w:sz w:val="20"/>
            <w:u w:val="single"/>
            <w:shd w:val="clear" w:color="auto" w:fill="FFFFFF"/>
            <w:lang w:val="en-US" w:eastAsia="en-US" w:bidi="ar-SA"/>
          </w:rPr>
          <w:t>https://www.centraide-mtl.org/en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COVID-19, Trudeau, Legault, and do-something-ism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COVID-19 crisis, Quebec will need François Legault to be not just another Lucien Bouchard, but our Winston Churchill, columnist Don Macpherson writes( </w:t>
      </w:r>
      <w:hyperlink r:id="rId354" w:history="1">
        <w:r>
          <w:rPr>
            <w:rFonts w:ascii="arial" w:eastAsia="arial" w:hAnsi="arial" w:cs="arial"/>
            <w:i/>
            <w:color w:val="0077CC"/>
            <w:sz w:val="20"/>
            <w:u w:val="single"/>
            <w:shd w:val="clear" w:color="auto" w:fill="FFFFFF"/>
            <w:lang w:val="en-US" w:eastAsia="en-US" w:bidi="ar-SA"/>
          </w:rPr>
          <w:t>https://montrealgazette.com/opinion/columnists/macpherson-covid-19-trudeau-legault-and-do-something-ism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Canada seeks businesses that supply products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Ottawa wants Canadian companies to ramp up production of medical supplies needed to handle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5" w:history="1">
        <w:r>
          <w:rPr>
            <w:rFonts w:ascii="arial" w:eastAsia="arial" w:hAnsi="arial" w:cs="arial"/>
            <w:i/>
            <w:color w:val="0077CC"/>
            <w:sz w:val="20"/>
            <w:u w:val="single"/>
            <w:shd w:val="clear" w:color="auto" w:fill="FFFFFF"/>
            <w:lang w:val="en-US" w:eastAsia="en-US" w:bidi="ar-SA"/>
          </w:rPr>
          <w:t>https://montrealgazette.com/news/politics/covid-19-trudeau-announces-plan-to-mobilize-industry-to-produce-medical-supplies/wcm/ca3f2971-a752-4744-8475-910025ae3d7b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business that can supply products &amp;; services in support of Canada's response to COVID-19 visit: </w:t>
      </w:r>
      <w:hyperlink r:id="rId356"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Canadian manufacturer or business that can re-tool or scale up to meet the need for medical supplies visit: </w:t>
      </w:r>
      <w:hyperlink r:id="rId357"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Anita Anand (@AnitaOakville) March 20, 2020( </w:t>
      </w:r>
      <w:hyperlink r:id="rId358" w:history="1">
        <w:r>
          <w:rPr>
            <w:rFonts w:ascii="arial" w:eastAsia="arial" w:hAnsi="arial" w:cs="arial"/>
            <w:i/>
            <w:color w:val="0077CC"/>
            <w:sz w:val="20"/>
            <w:u w:val="single"/>
            <w:shd w:val="clear" w:color="auto" w:fill="FFFFFF"/>
            <w:lang w:val="en-US" w:eastAsia="en-US" w:bidi="ar-SA"/>
          </w:rPr>
          <w:t>https://twitter.com/AnitaOakville/status/1241088387651641346?ref_src=twsrc%5Etfw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Walmart hiring 10,000</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Walmart Canada says it will hire 10,000 more employees to work in its stores and distribution centres as it deals with issues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the jobs in a letter sent to customers by Walmart Canada CEO Horacio Barbeito, but did not provide details on where the jobs would be or whether they would be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says Walmart is also accelerating its annual bonus payments given to its store associates and is doling out live online physician care to its more than 90,000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Walmart also says it's experiencing high demand for pickup and delivery and has decided to now allow home grocery deliveries to be left at a customer's door to minimize contact.</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suspends leadership campaign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Décision du Conseil exécutif #PLQ( </w:t>
      </w:r>
      <w:hyperlink r:id="rId295"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d'un commun accord avec les candidats à la #ChefferiePLQ(            </w:t>
      </w:r>
      <w:hyperlink r:id="rId359" w:history="1">
        <w:r>
          <w:rPr>
            <w:rFonts w:ascii="arial" w:eastAsia="arial" w:hAnsi="arial" w:cs="arial"/>
            <w:i/>
            <w:color w:val="0077CC"/>
            <w:sz w:val="20"/>
            <w:u w:val="single"/>
            <w:shd w:val="clear" w:color="auto" w:fill="FFFFFF"/>
            <w:lang w:val="en-US" w:eastAsia="en-US" w:bidi="ar-SA"/>
          </w:rPr>
          <w:t>https://twitter.com/hashtag/ChefferiePLQ?src=hash&amp;;ref_src=twsrc%5Etfw</w:t>
        </w:r>
      </w:hyperlink>
      <w:r>
        <w:rPr>
          <w:rFonts w:ascii="arial" w:eastAsia="arial" w:hAnsi="arial" w:cs="arial"/>
          <w:color w:val="000000"/>
          <w:sz w:val="20"/>
          <w:lang w:val="en-US" w:eastAsia="en-US" w:bidi="ar-SA"/>
        </w:rPr>
        <w:t xml:space="preserve"> ) : suspendre la course jusqu'à nouvel ordre et fixer un nouveau calendrier dans les meilleurs délais après la sortie de crise #Coronavirus(            </w:t>
      </w:r>
      <w:hyperlink r:id="rId360"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            </w:t>
      </w:r>
      <w:hyperlink r:id="rId361"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29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March 20, 2020( </w:t>
      </w:r>
      <w:hyperlink r:id="rId362" w:history="1">
        <w:r>
          <w:rPr>
            <w:rFonts w:ascii="arial" w:eastAsia="arial" w:hAnsi="arial" w:cs="arial"/>
            <w:i/>
            <w:color w:val="0077CC"/>
            <w:sz w:val="20"/>
            <w:u w:val="single"/>
            <w:shd w:val="clear" w:color="auto" w:fill="FFFFFF"/>
            <w:lang w:val="en-US" w:eastAsia="en-US" w:bidi="ar-SA"/>
          </w:rPr>
          <w:t>https://twitter.com/LiberalQuebec/status/1241042118459736065?ref_src=twsrc%5Etfw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 to eat on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COVID-19 pandemic, many West Island and Vaudreuil-Soulanges restaurants and cafés have closed their dining rooms, while some have amended their operations to include curb-side pickups or have launched delivery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list( </w:t>
      </w:r>
      <w:hyperlink r:id="rId363" w:history="1">
        <w:r>
          <w:rPr>
            <w:rFonts w:ascii="arial" w:eastAsia="arial" w:hAnsi="arial" w:cs="arial"/>
            <w:i/>
            <w:color w:val="0077CC"/>
            <w:sz w:val="20"/>
            <w:u w:val="single"/>
            <w:shd w:val="clear" w:color="auto" w:fill="FFFFFF"/>
            <w:lang w:val="en-US" w:eastAsia="en-US" w:bidi="ar-SA"/>
          </w:rPr>
          <w:t>https://montrealgazette.com/news/local-news/west-island-gazette/coronavirus-west-island-list-of-restaurant-food-options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The heart of the city beats stronger than ever</w:t>
      </w:r>
    </w:p>
    <w:p>
      <w:pPr>
        <w:spacing w:before="200" w:line="260" w:lineRule="atLeast"/>
        <w:jc w:val="both"/>
        <w:rPr>
          <w:lang w:val="en-US" w:eastAsia="en-US" w:bidi="ar-SA"/>
        </w:rPr>
      </w:pPr>
      <w:r>
        <w:rPr>
          <w:rFonts w:ascii="arial" w:eastAsia="arial" w:hAnsi="arial" w:cs="arial"/>
          <w:color w:val="000000"/>
          <w:sz w:val="20"/>
          <w:lang w:val="en-US" w:eastAsia="en-US" w:bidi="ar-SA"/>
        </w:rPr>
        <w:t>We asked Gazette readers to share their thoughts, feelings, experiences and observations about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submissions( </w:t>
      </w:r>
      <w:hyperlink r:id="rId364" w:history="1">
        <w:r>
          <w:rPr>
            <w:rFonts w:ascii="arial" w:eastAsia="arial" w:hAnsi="arial" w:cs="arial"/>
            <w:i/>
            <w:color w:val="0077CC"/>
            <w:sz w:val="20"/>
            <w:u w:val="single"/>
            <w:shd w:val="clear" w:color="auto" w:fill="FFFFFF"/>
            <w:lang w:val="en-US" w:eastAsia="en-US" w:bidi="ar-SA"/>
          </w:rPr>
          <w:t>https://montrealgazette.com/news/local-news/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-stories-the-heart-of-the-city-beats-stronger-than-ever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seeking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3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Homeless COVID-19 patients would be housed at Royal Vic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Homeless people who have COVID-19 or who are awaiting test results will be housed in the former Royal Victoria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announced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reassure public after temporary closures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would like to remind citizens that the temporary closure of our service counters has no impact on patrol activities and response to emergency calls.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employees continue to ensure the safety of the population on a daily basis.            </w:t>
      </w:r>
      <w:hyperlink r:id="rId366"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 pic.twitter.com/6TPdewsmg5(            </w:t>
      </w:r>
      <w:hyperlink r:id="rId367" w:history="1">
        <w:r>
          <w:rPr>
            <w:rFonts w:ascii="arial" w:eastAsia="arial" w:hAnsi="arial" w:cs="arial"/>
            <w:i/>
            <w:color w:val="0077CC"/>
            <w:sz w:val="20"/>
            <w:u w:val="single"/>
            <w:shd w:val="clear" w:color="auto" w:fill="FFFFFF"/>
            <w:lang w:val="en-US" w:eastAsia="en-US" w:bidi="ar-SA"/>
          </w:rPr>
          <w:t>https://t.co/6TPdewsmg5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20, 2020( </w:t>
      </w:r>
      <w:hyperlink r:id="rId368" w:history="1">
        <w:r>
          <w:rPr>
            <w:rFonts w:ascii="arial" w:eastAsia="arial" w:hAnsi="arial" w:cs="arial"/>
            <w:i/>
            <w:color w:val="0077CC"/>
            <w:sz w:val="20"/>
            <w:u w:val="single"/>
            <w:shd w:val="clear" w:color="auto" w:fill="FFFFFF"/>
            <w:lang w:val="en-US" w:eastAsia="en-US" w:bidi="ar-SA"/>
          </w:rPr>
          <w:t>https://twitter.com/SPVM/status/1241044149958303746?ref_src=twsrc%5Etfw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six commuter train lines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it's cutting service on five of them, effective Monday.</w:t>
      </w:r>
    </w:p>
    <w:p>
      <w:pPr>
        <w:spacing w:before="200" w:line="260" w:lineRule="atLeast"/>
        <w:jc w:val="both"/>
        <w:rPr>
          <w:lang w:val="en-US" w:eastAsia="en-US" w:bidi="ar-SA"/>
        </w:rPr>
      </w:pPr>
      <w:r>
        <w:rPr>
          <w:rFonts w:ascii="arial" w:eastAsia="arial" w:hAnsi="arial" w:cs="arial"/>
          <w:color w:val="000000"/>
          <w:sz w:val="20"/>
          <w:lang w:val="en-US" w:eastAsia="en-US" w:bidi="ar-SA"/>
        </w:rPr>
        <w:t>Only the Mascouche line remains at full schedule.</w:t>
      </w:r>
    </w:p>
    <w:p>
      <w:pPr>
        <w:spacing w:before="200" w:line="260" w:lineRule="atLeast"/>
        <w:jc w:val="both"/>
        <w:rPr>
          <w:lang w:val="en-US" w:eastAsia="en-US" w:bidi="ar-SA"/>
        </w:rPr>
      </w:pPr>
      <w:r>
        <w:rPr>
          <w:rFonts w:ascii="arial" w:eastAsia="arial" w:hAnsi="arial" w:cs="arial"/>
          <w:color w:val="000000"/>
          <w:sz w:val="20"/>
          <w:lang w:val="en-US" w:eastAsia="en-US" w:bidi="ar-SA"/>
        </w:rPr>
        <w:t>But service is also being cut.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 contexte nous contraint de diminuer la fréquence des trains, sauf sur la ligne Mascouche, dès le 23 mars. Consultez les horaires sur </w:t>
      </w:r>
      <w:hyperlink r:id="rId369"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 Merci de votre compréhension. La fréquence de nos autobus sera aussi réduite dès le 30 mars. #exoinfo(            </w:t>
      </w:r>
      <w:hyperlink r:id="rId370"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pic.twitter.com/ARlf8DDRnW(            </w:t>
      </w:r>
      <w:hyperlink r:id="rId371" w:history="1">
        <w:r>
          <w:rPr>
            <w:rFonts w:ascii="arial" w:eastAsia="arial" w:hAnsi="arial" w:cs="arial"/>
            <w:i/>
            <w:color w:val="0077CC"/>
            <w:sz w:val="20"/>
            <w:u w:val="single"/>
            <w:shd w:val="clear" w:color="auto" w:fill="FFFFFF"/>
            <w:lang w:val="en-US" w:eastAsia="en-US" w:bidi="ar-SA"/>
          </w:rPr>
          <w:t>https://t.co/ARlf8DDRnW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March 20, 2020( </w:t>
      </w:r>
      <w:hyperlink r:id="rId372" w:history="1">
        <w:r>
          <w:rPr>
            <w:rFonts w:ascii="arial" w:eastAsia="arial" w:hAnsi="arial" w:cs="arial"/>
            <w:i/>
            <w:color w:val="0077CC"/>
            <w:sz w:val="20"/>
            <w:u w:val="single"/>
            <w:shd w:val="clear" w:color="auto" w:fill="FFFFFF"/>
            <w:lang w:val="en-US" w:eastAsia="en-US" w:bidi="ar-SA"/>
          </w:rPr>
          <w:t>https://twitter.com/allo_exo/status/1241114741357109248?ref_src=twsrc%5Etfw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said half a million Canadians, or about 2.5% of the labor force, have applied for jobless claims this week, smashing previous records and suggesting the nation is already in a deep recession. </w:t>
      </w:r>
      <w:hyperlink r:id="rId373"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Lisa Abramowicz (@lisaabramowicz1) March 20, 2020( </w:t>
      </w:r>
      <w:hyperlink r:id="rId374" w:history="1">
        <w:r>
          <w:rPr>
            <w:rFonts w:ascii="arial" w:eastAsia="arial" w:hAnsi="arial" w:cs="arial"/>
            <w:i/>
            <w:color w:val="0077CC"/>
            <w:sz w:val="20"/>
            <w:u w:val="single"/>
            <w:shd w:val="clear" w:color="auto" w:fill="FFFFFF"/>
            <w:lang w:val="en-US" w:eastAsia="en-US" w:bidi="ar-SA"/>
          </w:rPr>
          <w:t>https://twitter.com/lisaabramowicz1/status/1241094249225039874?ref_src=twsrc%5Etfw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NOUVEAU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Nombre de cas selon l'âge au Qc en date du 19 mars (hier)</w:t>
      </w:r>
    </w:p>
    <w:p>
      <w:pPr>
        <w:spacing w:before="200" w:line="260" w:lineRule="atLeast"/>
        <w:jc w:val="both"/>
        <w:rPr>
          <w:lang w:val="en-US" w:eastAsia="en-US" w:bidi="ar-SA"/>
        </w:rPr>
      </w:pPr>
      <w:r>
        <w:rPr>
          <w:rFonts w:ascii="arial" w:eastAsia="arial" w:hAnsi="arial" w:cs="arial"/>
          <w:color w:val="000000"/>
          <w:sz w:val="20"/>
          <w:lang w:val="en-US" w:eastAsia="en-US" w:bidi="ar-SA"/>
        </w:rPr>
        <w:t>- 2 ans: 3 cas</w:t>
      </w:r>
    </w:p>
    <w:p>
      <w:pPr>
        <w:spacing w:before="200" w:line="260" w:lineRule="atLeast"/>
        <w:jc w:val="both"/>
        <w:rPr>
          <w:lang w:val="en-US" w:eastAsia="en-US" w:bidi="ar-SA"/>
        </w:rPr>
      </w:pPr>
      <w:r>
        <w:rPr>
          <w:rFonts w:ascii="arial" w:eastAsia="arial" w:hAnsi="arial" w:cs="arial"/>
          <w:color w:val="000000"/>
          <w:sz w:val="20"/>
          <w:lang w:val="en-US" w:eastAsia="en-US" w:bidi="ar-SA"/>
        </w:rPr>
        <w:t>2 à 5 ans : 1 cas</w:t>
      </w:r>
    </w:p>
    <w:p>
      <w:pPr>
        <w:spacing w:before="200" w:line="260" w:lineRule="atLeast"/>
        <w:jc w:val="both"/>
        <w:rPr>
          <w:lang w:val="en-US" w:eastAsia="en-US" w:bidi="ar-SA"/>
        </w:rPr>
      </w:pPr>
      <w:r>
        <w:rPr>
          <w:rFonts w:ascii="arial" w:eastAsia="arial" w:hAnsi="arial" w:cs="arial"/>
          <w:color w:val="000000"/>
          <w:sz w:val="20"/>
          <w:lang w:val="en-US" w:eastAsia="en-US" w:bidi="ar-SA"/>
        </w:rPr>
        <w:t>5 à 10 ans: 7 cas</w:t>
      </w:r>
    </w:p>
    <w:p>
      <w:pPr>
        <w:spacing w:before="200" w:line="260" w:lineRule="atLeast"/>
        <w:jc w:val="both"/>
        <w:rPr>
          <w:lang w:val="en-US" w:eastAsia="en-US" w:bidi="ar-SA"/>
        </w:rPr>
      </w:pPr>
      <w:r>
        <w:rPr>
          <w:rFonts w:ascii="arial" w:eastAsia="arial" w:hAnsi="arial" w:cs="arial"/>
          <w:color w:val="000000"/>
          <w:sz w:val="20"/>
          <w:lang w:val="en-US" w:eastAsia="en-US" w:bidi="ar-SA"/>
        </w:rPr>
        <w:t>10 à 18 ans: 8 cas</w:t>
      </w:r>
    </w:p>
    <w:p>
      <w:pPr>
        <w:spacing w:before="200" w:line="260" w:lineRule="atLeast"/>
        <w:jc w:val="both"/>
        <w:rPr>
          <w:lang w:val="en-US" w:eastAsia="en-US" w:bidi="ar-SA"/>
        </w:rPr>
      </w:pPr>
      <w:r>
        <w:rPr>
          <w:rFonts w:ascii="arial" w:eastAsia="arial" w:hAnsi="arial" w:cs="arial"/>
          <w:color w:val="000000"/>
          <w:sz w:val="20"/>
          <w:lang w:val="en-US" w:eastAsia="en-US" w:bidi="ar-SA"/>
        </w:rPr>
        <w:t>18 à 30 ans: 13 cas</w:t>
      </w:r>
    </w:p>
    <w:p>
      <w:pPr>
        <w:spacing w:before="200" w:line="260" w:lineRule="atLeast"/>
        <w:jc w:val="both"/>
        <w:rPr>
          <w:lang w:val="en-US" w:eastAsia="en-US" w:bidi="ar-SA"/>
        </w:rPr>
      </w:pPr>
      <w:r>
        <w:rPr>
          <w:rFonts w:ascii="arial" w:eastAsia="arial" w:hAnsi="arial" w:cs="arial"/>
          <w:color w:val="000000"/>
          <w:sz w:val="20"/>
          <w:lang w:val="en-US" w:eastAsia="en-US" w:bidi="ar-SA"/>
        </w:rPr>
        <w:t>30 à 45 ans: 30 cas</w:t>
      </w:r>
    </w:p>
    <w:p>
      <w:pPr>
        <w:spacing w:before="200" w:line="260" w:lineRule="atLeast"/>
        <w:jc w:val="both"/>
        <w:rPr>
          <w:lang w:val="en-US" w:eastAsia="en-US" w:bidi="ar-SA"/>
        </w:rPr>
      </w:pPr>
      <w:r>
        <w:rPr>
          <w:rFonts w:ascii="arial" w:eastAsia="arial" w:hAnsi="arial" w:cs="arial"/>
          <w:color w:val="000000"/>
          <w:sz w:val="20"/>
          <w:lang w:val="en-US" w:eastAsia="en-US" w:bidi="ar-SA"/>
        </w:rPr>
        <w:t>45 à 60 ans: 38 cas</w:t>
      </w:r>
    </w:p>
    <w:p>
      <w:pPr>
        <w:spacing w:before="200" w:line="260" w:lineRule="atLeast"/>
        <w:jc w:val="both"/>
        <w:rPr>
          <w:lang w:val="en-US" w:eastAsia="en-US" w:bidi="ar-SA"/>
        </w:rPr>
      </w:pPr>
      <w:r>
        <w:rPr>
          <w:rFonts w:ascii="arial" w:eastAsia="arial" w:hAnsi="arial" w:cs="arial"/>
          <w:color w:val="000000"/>
          <w:sz w:val="20"/>
          <w:lang w:val="en-US" w:eastAsia="en-US" w:bidi="ar-SA"/>
        </w:rPr>
        <w:t>60 à 75 ans: 16 cas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75 ans et +: 7 cas#polqc(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pic.twitter.com/E3Nt4nOkcY(            </w:t>
      </w:r>
      <w:hyperlink r:id="rId375" w:history="1">
        <w:r>
          <w:rPr>
            <w:rFonts w:ascii="arial" w:eastAsia="arial" w:hAnsi="arial" w:cs="arial"/>
            <w:i/>
            <w:color w:val="0077CC"/>
            <w:sz w:val="20"/>
            <w:u w:val="single"/>
            <w:shd w:val="clear" w:color="auto" w:fill="FFFFFF"/>
            <w:lang w:val="en-US" w:eastAsia="en-US" w:bidi="ar-SA"/>
          </w:rPr>
          <w:t>https://t.co/E3Nt4nOkcY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Sébastien Bovet (@SebBovetSRC) March 20, 2020( </w:t>
      </w:r>
      <w:hyperlink r:id="rId376" w:history="1">
        <w:r>
          <w:rPr>
            <w:rFonts w:ascii="arial" w:eastAsia="arial" w:hAnsi="arial" w:cs="arial"/>
            <w:i/>
            <w:color w:val="0077CC"/>
            <w:sz w:val="20"/>
            <w:u w:val="single"/>
            <w:shd w:val="clear" w:color="auto" w:fill="FFFFFF"/>
            <w:lang w:val="en-US" w:eastAsia="en-US" w:bidi="ar-SA"/>
          </w:rPr>
          <w:t>https://twitter.com/SebBovetSRC/status/1241083683873882112?ref_src=twsrc%5Etfw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L'âge des malades?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excessivement difficile de comparer des chiffres d'un pays à l'autre [...] Le profil qu'on a au Québec correspond à ce qu'on s'attendait" - @ArrudaHoracio( </w:t>
      </w:r>
      <w:hyperlink r:id="rId377" w:history="1">
        <w:r>
          <w:rPr>
            <w:rFonts w:ascii="arial" w:eastAsia="arial" w:hAnsi="arial" w:cs="arial"/>
            <w:i/>
            <w:color w:val="0077CC"/>
            <w:sz w:val="20"/>
            <w:u w:val="single"/>
            <w:shd w:val="clear" w:color="auto" w:fill="FFFFFF"/>
            <w:lang w:val="en-US" w:eastAsia="en-US" w:bidi="ar-SA"/>
          </w:rPr>
          <w:t>https://twitter.com/ArrudaHoracio?ref_src=twsrc%5Etfw</w:t>
        </w:r>
      </w:hyperlink>
      <w:r>
        <w:rPr>
          <w:rFonts w:ascii="arial" w:eastAsia="arial" w:hAnsi="arial" w:cs="arial"/>
          <w:color w:val="000000"/>
          <w:sz w:val="20"/>
          <w:lang w:val="en-US" w:eastAsia="en-US" w:bidi="ar-SA"/>
        </w:rPr>
        <w:t xml:space="preserve"> ), directeur national de santé publique           </w:t>
      </w:r>
      <w:hyperlink r:id="rId378"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pic.twitter.com/hO9c7LVBk4(            </w:t>
      </w:r>
      <w:hyperlink r:id="rId379" w:history="1">
        <w:r>
          <w:rPr>
            <w:rFonts w:ascii="arial" w:eastAsia="arial" w:hAnsi="arial" w:cs="arial"/>
            <w:i/>
            <w:color w:val="0077CC"/>
            <w:sz w:val="20"/>
            <w:u w:val="single"/>
            <w:shd w:val="clear" w:color="auto" w:fill="FFFFFF"/>
            <w:lang w:val="en-US" w:eastAsia="en-US" w:bidi="ar-SA"/>
          </w:rPr>
          <w:t>https://t.co/hO9c7LVBk4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Roy (@PatriceRoyTJ) March 20, 2020( </w:t>
      </w:r>
      <w:hyperlink r:id="rId380" w:history="1">
        <w:r>
          <w:rPr>
            <w:rFonts w:ascii="arial" w:eastAsia="arial" w:hAnsi="arial" w:cs="arial"/>
            <w:i/>
            <w:color w:val="0077CC"/>
            <w:sz w:val="20"/>
            <w:u w:val="single"/>
            <w:shd w:val="clear" w:color="auto" w:fill="FFFFFF"/>
            <w:lang w:val="en-US" w:eastAsia="en-US" w:bidi="ar-SA"/>
          </w:rPr>
          <w:t>https://twitter.com/PatriceRoyTJ/status/1241118991080448010?ref_src=twsrc%5Etfw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Grim new record in Italy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list, from Worldometers( </w:t>
      </w:r>
      <w:hyperlink r:id="rId381" w:history="1">
        <w:r>
          <w:rPr>
            <w:rFonts w:ascii="arial" w:eastAsia="arial" w:hAnsi="arial" w:cs="arial"/>
            <w:i/>
            <w:color w:val="0077CC"/>
            <w:sz w:val="20"/>
            <w:u w:val="single"/>
            <w:shd w:val="clear" w:color="auto" w:fill="FFFFFF"/>
            <w:lang w:val="en-US" w:eastAsia="en-US" w:bidi="ar-SA"/>
          </w:rPr>
          <w:t>https://www.worldometers.info/coronavirus</w:t>
        </w:r>
      </w:hyperlink>
      <w:r>
        <w:rPr>
          <w:rFonts w:ascii="arial" w:eastAsia="arial" w:hAnsi="arial" w:cs="arial"/>
          <w:color w:val="000000"/>
          <w:sz w:val="20"/>
          <w:lang w:val="en-US" w:eastAsia="en-US" w:bidi="ar-SA"/>
        </w:rPr>
        <w:t>/ ), shows the 10 countries with the most new deaths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Italy registered 627 deaths today, the biggest day-to-day increase in the country so far.</w:t>
      </w:r>
    </w:p>
    <w:p>
      <w:pPr>
        <w:spacing w:before="200" w:line="260" w:lineRule="atLeast"/>
        <w:jc w:val="both"/>
        <w:rPr>
          <w:lang w:val="en-US" w:eastAsia="en-US" w:bidi="ar-SA"/>
        </w:rPr>
      </w:pPr>
      <w:r>
        <w:rPr>
          <w:rFonts w:ascii="arial" w:eastAsia="arial" w:hAnsi="arial" w:cs="arial"/>
          <w:color w:val="000000"/>
          <w:sz w:val="20"/>
          <w:lang w:val="en-US" w:eastAsia="en-US" w:bidi="ar-SA"/>
        </w:rPr>
        <w:t>Special flight to fetch Canadians in Morocco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382" w:history="1">
        <w:r>
          <w:rPr>
            <w:rFonts w:ascii="arial" w:eastAsia="arial" w:hAnsi="arial" w:cs="arial"/>
            <w:i/>
            <w:color w:val="0077CC"/>
            <w:sz w:val="20"/>
            <w:u w:val="single"/>
            <w:shd w:val="clear" w:color="auto" w:fill="FFFFFF"/>
            <w:lang w:val="en-US" w:eastAsia="en-US" w:bidi="ar-SA"/>
          </w:rPr>
          <w:t>https://www.newswire.ca/news-releases/air-canada-to-operate-special-flight-from-morocco-to-bring-canadians-home-898208266.html</w:t>
        </w:r>
      </w:hyperlink>
      <w:r>
        <w:rPr>
          <w:rFonts w:ascii="arial" w:eastAsia="arial" w:hAnsi="arial" w:cs="arial"/>
          <w:color w:val="000000"/>
          <w:sz w:val="20"/>
          <w:lang w:val="en-US" w:eastAsia="en-US" w:bidi="ar-SA"/>
        </w:rPr>
        <w:t xml:space="preserve"> ) that, in collaboration with the Canadian government, it will operate a special flight on Saturday to bring Canadians home from Morocco.</w:t>
      </w:r>
    </w:p>
    <w:p>
      <w:pPr>
        <w:spacing w:before="200" w:line="260" w:lineRule="atLeast"/>
        <w:jc w:val="both"/>
        <w:rPr>
          <w:lang w:val="en-US" w:eastAsia="en-US" w:bidi="ar-SA"/>
        </w:rPr>
      </w:pPr>
      <w:r>
        <w:rPr>
          <w:rFonts w:ascii="arial" w:eastAsia="arial" w:hAnsi="arial" w:cs="arial"/>
          <w:color w:val="000000"/>
          <w:sz w:val="20"/>
          <w:lang w:val="en-US" w:eastAsia="en-US" w:bidi="ar-SA"/>
        </w:rPr>
        <w:t>'Limit use of paper prescriptions'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professional orders for doctors, nurses and pharmacists are urging their members to limit the use of paper prescriptions in order to avoid spreading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suggesting other means - faxed, electronic or verbal prescriptions.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their joint statement here( </w:t>
      </w:r>
      <w:hyperlink r:id="rId383" w:history="1">
        <w:r>
          <w:rPr>
            <w:rFonts w:ascii="arial" w:eastAsia="arial" w:hAnsi="arial" w:cs="arial"/>
            <w:i/>
            <w:color w:val="0077CC"/>
            <w:sz w:val="20"/>
            <w:u w:val="single"/>
            <w:shd w:val="clear" w:color="auto" w:fill="FFFFFF"/>
            <w:lang w:val="en-US" w:eastAsia="en-US" w:bidi="ar-SA"/>
          </w:rPr>
          <w:t>http://www.cmq.org/pdf/coronavirus/avis-conjoint-cmq-opq-oiiq-ordonnance-papier-20200320-def.pdf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masks and gloves,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intervened after a woman in her 20s who has COVID-19 was wandering around town, refusing to self-isolate, according to media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femme atteinte de la COVID-19 n'a pas respecté les consignes d'isolement à Québec </w:t>
      </w:r>
      <w:hyperlink r:id="rId384"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 pic.twitter.com/NpIvZ2hjlq(            </w:t>
      </w:r>
      <w:hyperlink r:id="rId385" w:history="1">
        <w:r>
          <w:rPr>
            <w:rFonts w:ascii="arial" w:eastAsia="arial" w:hAnsi="arial" w:cs="arial"/>
            <w:i/>
            <w:color w:val="0077CC"/>
            <w:sz w:val="20"/>
            <w:u w:val="single"/>
            <w:shd w:val="clear" w:color="auto" w:fill="FFFFFF"/>
            <w:lang w:val="en-US" w:eastAsia="en-US" w:bidi="ar-SA"/>
          </w:rPr>
          <w:t>https://t.co/NpIvZ2hjlq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Soleil (@cyblesoleil) March 20, 2020( </w:t>
      </w:r>
      <w:hyperlink r:id="rId386" w:history="1">
        <w:r>
          <w:rPr>
            <w:rFonts w:ascii="arial" w:eastAsia="arial" w:hAnsi="arial" w:cs="arial"/>
            <w:i/>
            <w:color w:val="0077CC"/>
            <w:sz w:val="20"/>
            <w:u w:val="single"/>
            <w:shd w:val="clear" w:color="auto" w:fill="FFFFFF"/>
            <w:lang w:val="en-US" w:eastAsia="en-US" w:bidi="ar-SA"/>
          </w:rPr>
          <w:t>https://twitter.com/cyblesoleil/status/1241100848958042112?ref_src=twsrc%5Etfw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Spare a thought for grocery store cashiers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 workers are asking the Quebec government and the major chains to strengthen measures to protect them from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87" w:history="1">
        <w:r>
          <w:rPr>
            <w:rFonts w:ascii="arial" w:eastAsia="arial" w:hAnsi="arial" w:cs="arial"/>
            <w:i/>
            <w:color w:val="0077CC"/>
            <w:sz w:val="20"/>
            <w:u w:val="single"/>
            <w:shd w:val="clear" w:color="auto" w:fill="FFFFFF"/>
            <w:lang w:val="en-US" w:eastAsia="en-US" w:bidi="ar-SA"/>
          </w:rPr>
          <w:t>https://montrealgazette.com/news/local-news/coronavirus-grocery-store-workers-demand-better-protection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to apply for federal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has unveiled measures to help Canadians and businesses through the downturn caused by the COVID-19 outbreak. Here's how to find out( </w:t>
      </w:r>
      <w:hyperlink r:id="rId388" w:history="1">
        <w:r>
          <w:rPr>
            <w:rFonts w:ascii="arial" w:eastAsia="arial" w:hAnsi="arial" w:cs="arial"/>
            <w:i/>
            <w:color w:val="0077CC"/>
            <w:sz w:val="20"/>
            <w:u w:val="single"/>
            <w:shd w:val="clear" w:color="auto" w:fill="FFFFFF"/>
            <w:lang w:val="en-US" w:eastAsia="en-US" w:bidi="ar-SA"/>
          </w:rPr>
          <w:t>https://montrealgazette.com/news/politics/heres-how-to-apply-for-government-help-during-the-coronavirus-pandemic/wcm/3a3df93c-09ee-4de4-ac15-18ac193bcb71</w:t>
        </w:r>
      </w:hyperlink>
      <w:r>
        <w:rPr>
          <w:rFonts w:ascii="arial" w:eastAsia="arial" w:hAnsi="arial" w:cs="arial"/>
          <w:color w:val="000000"/>
          <w:sz w:val="20"/>
          <w:lang w:val="en-US" w:eastAsia="en-US" w:bidi="ar-SA"/>
        </w:rPr>
        <w:t xml:space="preserve"> ) if you qualify for help and how to apply if you do.</w:t>
      </w:r>
    </w:p>
    <w:p>
      <w:pPr>
        <w:spacing w:before="200" w:line="260" w:lineRule="atLeast"/>
        <w:jc w:val="both"/>
        <w:rPr>
          <w:lang w:val="en-US" w:eastAsia="en-US" w:bidi="ar-SA"/>
        </w:rPr>
      </w:pPr>
      <w:r>
        <w:rPr>
          <w:rFonts w:ascii="arial" w:eastAsia="arial" w:hAnsi="arial" w:cs="arial"/>
          <w:color w:val="000000"/>
          <w:sz w:val="20"/>
          <w:lang w:val="en-US" w:eastAsia="en-US" w:bidi="ar-SA"/>
        </w:rPr>
        <w:t>Solidarity custard tarts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Spent the day making these Pastel de nata in solidarity with Dr. Horacio Arruda. ? Will post recipe on my Instagram page tomorrow. pic.twitter.com/nV27MIybHw( </w:t>
      </w:r>
      <w:hyperlink r:id="rId389" w:history="1">
        <w:r>
          <w:rPr>
            <w:rFonts w:ascii="arial" w:eastAsia="arial" w:hAnsi="arial" w:cs="arial"/>
            <w:i/>
            <w:color w:val="0077CC"/>
            <w:sz w:val="20"/>
            <w:u w:val="single"/>
            <w:shd w:val="clear" w:color="auto" w:fill="FFFFFF"/>
            <w:lang w:val="en-US" w:eastAsia="en-US" w:bidi="ar-SA"/>
          </w:rPr>
          <w:t>https://t.co/nV27MIybHw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Lesley Chesterman (@lesleychestrman) March 20, 2020( </w:t>
      </w:r>
      <w:hyperlink r:id="rId390" w:history="1">
        <w:r>
          <w:rPr>
            <w:rFonts w:ascii="arial" w:eastAsia="arial" w:hAnsi="arial" w:cs="arial"/>
            <w:i/>
            <w:color w:val="0077CC"/>
            <w:sz w:val="20"/>
            <w:u w:val="single"/>
            <w:shd w:val="clear" w:color="auto" w:fill="FFFFFF"/>
            <w:lang w:val="en-US" w:eastAsia="en-US" w:bidi="ar-SA"/>
          </w:rPr>
          <w:t>https://twitter.com/lesleychestrman/status/1241101693007339523?ref_src=twsrc%5Etfw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New restrictions taking effect at midnight Friday along Canada's shared border with the United States will focus more on blocking tourists and bargain-hunters than on clearing the way for so-called "essential" travel such as truckers hauling freight, health professionals and others who live on one side and work on the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details in our story here( </w:t>
      </w:r>
      <w:hyperlink r:id="rId391" w:history="1">
        <w:r>
          <w:rPr>
            <w:rFonts w:ascii="arial" w:eastAsia="arial" w:hAnsi="arial" w:cs="arial"/>
            <w:i/>
            <w:color w:val="0077CC"/>
            <w:sz w:val="20"/>
            <w:u w:val="single"/>
            <w:shd w:val="clear" w:color="auto" w:fill="FFFFFF"/>
            <w:lang w:val="en-US" w:eastAsia="en-US" w:bidi="ar-SA"/>
          </w:rPr>
          <w:t>https://montrealgazette.com/news/national/partial-canada-u-s-border-closure-to-take-effect-at-midnight-trudeau/wcm/320f3024-39c2-438f-a20d-d0f11e9c233f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of Quebec journalists is pleading with governments to help news media companies hit by a steep drop in advertising revenue due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an unprecedented crisis for news companies, some of which estimate they have lost up to 70 per cent of their revenues" in recent weeks, the Fédération professionnelle des journalistes du Québec said in a press release( </w:t>
      </w:r>
      <w:hyperlink r:id="rId392" w:history="1">
        <w:r>
          <w:rPr>
            <w:rFonts w:ascii="arial" w:eastAsia="arial" w:hAnsi="arial" w:cs="arial"/>
            <w:i/>
            <w:color w:val="0077CC"/>
            <w:sz w:val="20"/>
            <w:u w:val="single"/>
            <w:shd w:val="clear" w:color="auto" w:fill="FFFFFF"/>
            <w:lang w:val="en-US" w:eastAsia="en-US" w:bidi="ar-SA"/>
          </w:rPr>
          <w:t>https://www.newswire.ca/fr/news-releases/covid-19-les-medias-d-information-frappes-de-plein-fouet-les-gouvernements-doivent-intervenir-846052610.html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especially in times of crisis, informing the public and countering rumors and fake news...</w:t>
      </w:r>
    </w:p>
    <w:p>
      <w:pPr>
        <w:spacing w:before="200" w:line="260" w:lineRule="atLeast"/>
        <w:jc w:val="both"/>
        <w:rPr>
          <w:lang w:val="en-US" w:eastAsia="en-US" w:bidi="ar-SA"/>
        </w:rPr>
      </w:pPr>
      <w:r>
        <w:rPr>
          <w:rFonts w:ascii="arial" w:eastAsia="arial" w:hAnsi="arial" w:cs="arial"/>
          <w:color w:val="000000"/>
          <w:sz w:val="20"/>
          <w:lang w:val="en-US" w:eastAsia="en-US" w:bidi="ar-SA"/>
        </w:rPr>
        <w:t>"The FPJQ calls on the federal, provincial and municipal governments to support media with direct emergency assistance, which could, for example, take the form of advertisements in all affected media, whether provincial, regional or local. The FPJQ also invites companies not affected by the current crisis to advertise in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Today's messages from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Westmount closing parks</w:t>
      </w:r>
    </w:p>
    <w:p>
      <w:pPr>
        <w:spacing w:before="240" w:line="260" w:lineRule="atLeast"/>
        <w:jc w:val="both"/>
        <w:rPr>
          <w:lang w:val="en-US" w:eastAsia="en-US" w:bidi="ar-SA"/>
        </w:rPr>
      </w:pPr>
      <w:r>
        <w:rPr>
          <w:rFonts w:ascii="arial" w:eastAsia="arial" w:hAnsi="arial" w:cs="arial"/>
          <w:color w:val="000000"/>
          <w:sz w:val="20"/>
          <w:lang w:val="en-US" w:eastAsia="en-US" w:bidi="ar-SA"/>
        </w:rPr>
        <w:t>COVID-19: Temporary closure of Westmount's playgrounds.</w:t>
      </w:r>
      <w:hyperlink r:id="rId393"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Westmount (@VilleWestmount) March 20, 2020( </w:t>
      </w:r>
      <w:hyperlink r:id="rId394" w:history="1">
        <w:r>
          <w:rPr>
            <w:rFonts w:ascii="arial" w:eastAsia="arial" w:hAnsi="arial" w:cs="arial"/>
            <w:i/>
            <w:color w:val="0077CC"/>
            <w:sz w:val="20"/>
            <w:u w:val="single"/>
            <w:shd w:val="clear" w:color="auto" w:fill="FFFFFF"/>
            <w:lang w:val="en-US" w:eastAsia="en-US" w:bidi="ar-SA"/>
          </w:rPr>
          <w:t>https://twitter.com/VilleWestmount/status/1241072787009212422?ref_src=twsrc%5Etfw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Lottery tickets will only be available online</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the spread of COVID-19, Loto-Québec is suspending sales at ticket terminals and will offer only online sales for the time being.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95" w:history="1">
        <w:r>
          <w:rPr>
            <w:rFonts w:ascii="arial" w:eastAsia="arial" w:hAnsi="arial" w:cs="arial"/>
            <w:i/>
            <w:color w:val="0077CC"/>
            <w:sz w:val="20"/>
            <w:u w:val="single"/>
            <w:shd w:val="clear" w:color="auto" w:fill="FFFFFF"/>
            <w:lang w:val="en-US" w:eastAsia="en-US" w:bidi="ar-SA"/>
          </w:rPr>
          <w:t>https://montrealgazette.com/business/local-business/loto-quebec-suspends-in-person-ticket-sales-during-pandemic</w:t>
        </w:r>
      </w:hyperlink>
      <w:r>
        <w:rPr>
          <w:rFonts w:ascii="arial" w:eastAsia="arial" w:hAnsi="arial" w:cs="arial"/>
          <w:color w:val="000000"/>
          <w:sz w:val="20"/>
          <w:lang w:val="en-US" w:eastAsia="en-US" w:bidi="ar-SA"/>
        </w:rPr>
        <w:t xml:space="preserve"> ), by Frédéric Tomesco.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Seuls les achats en ligne seront maintenus. Nous nous arrimons présentement avec les autres provinces concernant les loteries pancanadiennes et sommes en communications avec nos partenaires d'affaires. pic.twitter.com/4VRoeSpJbV( </w:t>
      </w:r>
      <w:hyperlink r:id="rId396" w:history="1">
        <w:r>
          <w:rPr>
            <w:rFonts w:ascii="arial" w:eastAsia="arial" w:hAnsi="arial" w:cs="arial"/>
            <w:i/>
            <w:color w:val="0077CC"/>
            <w:sz w:val="20"/>
            <w:u w:val="single"/>
            <w:shd w:val="clear" w:color="auto" w:fill="FFFFFF"/>
            <w:lang w:val="en-US" w:eastAsia="en-US" w:bidi="ar-SA"/>
          </w:rPr>
          <w:t>https://t.co/4VRoeSpJbV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Lavoie (@PatriceLavoie) March 20, 2020( </w:t>
      </w:r>
      <w:hyperlink r:id="rId397" w:history="1">
        <w:r>
          <w:rPr>
            <w:rFonts w:ascii="arial" w:eastAsia="arial" w:hAnsi="arial" w:cs="arial"/>
            <w:i/>
            <w:color w:val="0077CC"/>
            <w:sz w:val="20"/>
            <w:u w:val="single"/>
            <w:shd w:val="clear" w:color="auto" w:fill="FFFFFF"/>
            <w:lang w:val="en-US" w:eastAsia="en-US" w:bidi="ar-SA"/>
          </w:rPr>
          <w:t>https://twitter.com/PatriceLavoie/status/1241075073840304133?ref_src=twsrc%5Etfw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problem with Passover food supply'</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growing concerns regarding the timely availability of Passover foodstuffs, CIJA is joined by the leading Canadian kashrut certifying agencies in reassuring the community that the supply and availability of all Kosher le'Pesach foods will not be affected by the challenges associated with COVID-19," the Centre for Israel and Jewish Affairs said in a press release Friday.</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consulted with all suppliers, importers, distributors and retailers of meat, poultry, dairy and dry goods foods and all have expressed full confidence in the continuing ability to ship and stock everything normally accessible for everyone's Passover needs in the same quantities as previous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98" w:history="1">
        <w:r>
          <w:rPr>
            <w:rFonts w:ascii="arial" w:eastAsia="arial" w:hAnsi="arial" w:cs="arial"/>
            <w:i/>
            <w:color w:val="0077CC"/>
            <w:sz w:val="20"/>
            <w:u w:val="single"/>
            <w:shd w:val="clear" w:color="auto" w:fill="FFFFFF"/>
            <w:lang w:val="en-US" w:eastAsia="en-US" w:bidi="ar-SA"/>
          </w:rPr>
          <w:t>https://cija.ca/statement-regarding-passover-food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Dawson College processing applications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Dawson College may be closed to students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CEGEP says it's employees are continuing to process 11,000 applications for the fall. Read the college's update here( </w:t>
      </w:r>
      <w:hyperlink r:id="rId399" w:history="1">
        <w:r>
          <w:rPr>
            <w:rFonts w:ascii="arial" w:eastAsia="arial" w:hAnsi="arial" w:cs="arial"/>
            <w:i/>
            <w:color w:val="0077CC"/>
            <w:sz w:val="20"/>
            <w:u w:val="single"/>
            <w:shd w:val="clear" w:color="auto" w:fill="FFFFFF"/>
            <w:lang w:val="en-US" w:eastAsia="en-US" w:bidi="ar-SA"/>
          </w:rPr>
          <w:t>https://www.dawsoncollege.qc.ca/news/uncategorized/dawson-college-processing-admissions-and-working-on-solutions/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parks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safety and security reasons and to avoid public gatherings, we must close (as of Saturday) access to Sépaq's national parks, wildlife reserves, and tourist establishments," the Société des établissements de plein air du Québec said today( </w:t>
      </w:r>
      <w:hyperlink r:id="rId400" w:history="1">
        <w:r>
          <w:rPr>
            <w:rFonts w:ascii="arial" w:eastAsia="arial" w:hAnsi="arial" w:cs="arial"/>
            <w:i/>
            <w:color w:val="0077CC"/>
            <w:sz w:val="20"/>
            <w:u w:val="single"/>
            <w:shd w:val="clear" w:color="auto" w:fill="FFFFFF"/>
            <w:lang w:val="en-US" w:eastAsia="en-US" w:bidi="ar-SA"/>
          </w:rPr>
          <w:t>https://www.sepaq.com/annexes/mesures-preventives-coronavirus.dot?language_id=1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at Home Challenge,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edition</w:t>
      </w:r>
    </w:p>
    <w:p>
      <w:pPr>
        <w:spacing w:before="200" w:line="260" w:lineRule="atLeast"/>
        <w:jc w:val="both"/>
        <w:rPr>
          <w:lang w:val="en-US" w:eastAsia="en-US" w:bidi="ar-SA"/>
        </w:rPr>
      </w:pPr>
      <w:r>
        <w:rPr>
          <w:rFonts w:ascii="arial" w:eastAsia="arial" w:hAnsi="arial" w:cs="arial"/>
          <w:color w:val="000000"/>
          <w:sz w:val="20"/>
          <w:lang w:val="en-US" w:eastAsia="en-US" w:bidi="ar-SA"/>
        </w:rPr>
        <w:t>Music class at Coeur de pirate's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École à la maison done right pic.twitter.com/60zBAkjde1( </w:t>
      </w:r>
      <w:hyperlink r:id="rId401" w:history="1">
        <w:r>
          <w:rPr>
            <w:rFonts w:ascii="arial" w:eastAsia="arial" w:hAnsi="arial" w:cs="arial"/>
            <w:i/>
            <w:color w:val="0077CC"/>
            <w:sz w:val="20"/>
            <w:u w:val="single"/>
            <w:shd w:val="clear" w:color="auto" w:fill="FFFFFF"/>
            <w:lang w:val="en-US" w:eastAsia="en-US" w:bidi="ar-SA"/>
          </w:rPr>
          <w:t>https://t.co/60zBAkjde1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20, 2020( </w:t>
      </w:r>
      <w:hyperlink r:id="rId402" w:history="1">
        <w:r>
          <w:rPr>
            <w:rFonts w:ascii="arial" w:eastAsia="arial" w:hAnsi="arial" w:cs="arial"/>
            <w:i/>
            <w:color w:val="0077CC"/>
            <w:sz w:val="20"/>
            <w:u w:val="single"/>
            <w:shd w:val="clear" w:color="auto" w:fill="FFFFFF"/>
            <w:lang w:val="en-US" w:eastAsia="en-US" w:bidi="ar-SA"/>
          </w:rPr>
          <w:t>https://twitter.com/beatricepirate/status/1241055351685988352?ref_src=twsrc%5Etfw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Podcast: 'Canadians should brace for months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their latest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discuss what Canadians can expect next during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is part of Postmedia's 10/3 Canada Covered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it via Apple Podcasts( </w:t>
      </w:r>
      <w:hyperlink r:id="rId403" w:history="1">
        <w:r>
          <w:rPr>
            <w:rFonts w:ascii="arial" w:eastAsia="arial" w:hAnsi="arial" w:cs="arial"/>
            <w:i/>
            <w:color w:val="0077CC"/>
            <w:sz w:val="20"/>
            <w:u w:val="single"/>
            <w:shd w:val="clear" w:color="auto" w:fill="FFFFFF"/>
            <w:lang w:val="en-US" w:eastAsia="en-US" w:bidi="ar-SA"/>
          </w:rPr>
          <w:t>https://podcasts.apple.com/ca/podcast/covid-19-canadians-should-brace-for-months-at-home/id1396040147?i=1000468929121</w:t>
        </w:r>
      </w:hyperlink>
      <w:r>
        <w:rPr>
          <w:rFonts w:ascii="arial" w:eastAsia="arial" w:hAnsi="arial" w:cs="arial"/>
          <w:color w:val="000000"/>
          <w:sz w:val="20"/>
          <w:lang w:val="en-US" w:eastAsia="en-US" w:bidi="ar-SA"/>
        </w:rPr>
        <w:t xml:space="preserve"> ) - or listen below.</w:t>
      </w:r>
    </w:p>
    <w:p>
      <w:pPr>
        <w:spacing w:before="200" w:line="260" w:lineRule="atLeast"/>
        <w:jc w:val="both"/>
        <w:rPr>
          <w:lang w:val="en-US" w:eastAsia="en-US" w:bidi="ar-SA"/>
        </w:rPr>
      </w:pPr>
      <w:r>
        <w:rPr>
          <w:rFonts w:ascii="arial" w:eastAsia="arial" w:hAnsi="arial" w:cs="arial"/>
          <w:color w:val="000000"/>
          <w:sz w:val="20"/>
          <w:lang w:val="en-US" w:eastAsia="en-US" w:bidi="ar-SA"/>
        </w:rPr>
        <w:t>'Little chance' Quebec schools will reopen March 30</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139 cases of COVID-19, 18 more than yesterday's tally of 121, Premier François Legault said in his daily update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update also notes that there are 14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one person has died, so no change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Seven Quebecers with the disease are in hospital; six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remains under control," he said. He said public health authorities are telling the government that its efforts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He urged Quebecers to continue to practice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must continue our efforts and we'll get through this together," said Legault, who for the first time today added an English segment to his opening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4,000 hospital beds have been freed up and are ready for a surge in demand.</w:t>
      </w:r>
    </w:p>
    <w:p>
      <w:pPr>
        <w:spacing w:before="200" w:line="260" w:lineRule="atLeast"/>
        <w:jc w:val="both"/>
        <w:rPr>
          <w:lang w:val="en-US" w:eastAsia="en-US" w:bidi="ar-SA"/>
        </w:rPr>
      </w:pPr>
      <w:r>
        <w:rPr>
          <w:rFonts w:ascii="arial" w:eastAsia="arial" w:hAnsi="arial" w:cs="arial"/>
          <w:color w:val="000000"/>
          <w:sz w:val="20"/>
          <w:lang w:val="en-US" w:eastAsia="en-US" w:bidi="ar-SA"/>
        </w:rPr>
        <w:t>Well-known Quebec entertainer Dominique Michel will team up with respected retired journalist Bernard Derome will launch appeals to Quebecers over 70 to respect the public health advisories.</w:t>
      </w:r>
    </w:p>
    <w:p>
      <w:pPr>
        <w:spacing w:before="200" w:line="260" w:lineRule="atLeast"/>
        <w:jc w:val="both"/>
        <w:rPr>
          <w:lang w:val="en-US" w:eastAsia="en-US" w:bidi="ar-SA"/>
        </w:rPr>
      </w:pPr>
      <w:r>
        <w:rPr>
          <w:rFonts w:ascii="arial" w:eastAsia="arial" w:hAnsi="arial" w:cs="arial"/>
          <w:color w:val="000000"/>
          <w:sz w:val="20"/>
          <w:lang w:val="en-US" w:eastAsia="en-US" w:bidi="ar-SA"/>
        </w:rPr>
        <w:t>More public infrastructure projects are going to be started to help boost the economy. They will help replace private sector construction projects that are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companies have to provide places where workers can wash their hands with soap and water and larger eating areas so workers can be separated when they eat on the same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He said he understands that news media companies are suffering because of a steep drop in revenue as advertisers cut marketing budgets. Legault said the government are looking at ways to help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There's "little chance" that Quebec schools will reopen at the end of the month. More information about online teaching will be announced at a later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rumours starting to circulate, including that Granby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put in lockdown. Completely false,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SAQ stores will remain open, despite calls by employees to close the liquor outlets.</w:t>
      </w:r>
    </w:p>
    <w:p>
      <w:pPr>
        <w:spacing w:before="200" w:line="260" w:lineRule="atLeast"/>
        <w:jc w:val="both"/>
        <w:rPr>
          <w:lang w:val="en-US" w:eastAsia="en-US" w:bidi="ar-SA"/>
        </w:rPr>
      </w:pPr>
      <w:r>
        <w:rPr>
          <w:rFonts w:ascii="arial" w:eastAsia="arial" w:hAnsi="arial" w:cs="arial"/>
          <w:color w:val="000000"/>
          <w:sz w:val="20"/>
          <w:lang w:val="en-US" w:eastAsia="en-US" w:bidi="ar-SA"/>
        </w:rPr>
        <w:t>Said he and deputy-premier Geneviève Guilbault are keeping their distance to avoid the top government figures possibly getting ill at same time. He said he's holding up fine despite the workload. "I feel very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404" w:history="1">
        <w:r>
          <w:rPr>
            <w:rFonts w:ascii="arial" w:eastAsia="arial" w:hAnsi="arial" w:cs="arial"/>
            <w:i/>
            <w:color w:val="0077CC"/>
            <w:sz w:val="20"/>
            <w:u w:val="single"/>
            <w:shd w:val="clear" w:color="auto" w:fill="FFFFFF"/>
            <w:lang w:val="en-US" w:eastAsia="en-US" w:bidi="ar-SA"/>
          </w:rPr>
          <w:t>https://montrealgazette.com/news/quebec/coronavirus-little-chance-quebec-schools-will-open-at-</w:t>
        </w:r>
      </w:hyperlink>
      <w:r>
        <w:rPr>
          <w:rFonts w:ascii="arial" w:eastAsia="arial" w:hAnsi="arial" w:cs="arial"/>
          <w:color w:val="000000"/>
          <w:sz w:val="20"/>
          <w:lang w:val="en-US" w:eastAsia="en-US" w:bidi="ar-SA"/>
        </w:rPr>
        <w:t xml:space="preserve"> end -of-march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139 cases in Quebec, up from 121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region</w:t>
      </w:r>
    </w:p>
    <w:p>
      <w:pPr>
        <w:spacing w:before="200" w:line="260" w:lineRule="atLeast"/>
        <w:jc w:val="both"/>
        <w:rPr>
          <w:lang w:val="en-US" w:eastAsia="en-US" w:bidi="ar-SA"/>
        </w:rPr>
      </w:pPr>
      <w:r>
        <w:rPr>
          <w:rFonts w:ascii="arial" w:eastAsia="arial" w:hAnsi="arial" w:cs="arial"/>
          <w:color w:val="000000"/>
          <w:sz w:val="20"/>
          <w:lang w:val="en-US" w:eastAsia="en-US" w:bidi="ar-SA"/>
        </w:rPr>
        <w:t>Reporter on duty</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here from Jason Magder. I'll be with you for the rest of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turn away migrants: Trudeau</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the Canadian government, in an agreement with the U.S., will turn away migrants coming across the border from the U.S. at Roxham Rd. and other non-official border crossings, and send them back. The move addresses concerns about the difficulty of screening refugee claimants for COVID-19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this is a temporary measure.</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Trudeau said anyone crossing the border in an "irregular fashion" would be isolated, and many have been. However, Trudeau said this new measure is being put in place after coming to an agreement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industry will be mobilizing to fight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auto industry will be working to make medical supplies, rather than cars.</w:t>
      </w:r>
    </w:p>
    <w:p>
      <w:pPr>
        <w:spacing w:before="200" w:line="260" w:lineRule="atLeast"/>
        <w:jc w:val="both"/>
        <w:rPr>
          <w:lang w:val="en-US" w:eastAsia="en-US" w:bidi="ar-SA"/>
        </w:rPr>
      </w:pPr>
      <w:r>
        <w:rPr>
          <w:rFonts w:ascii="arial" w:eastAsia="arial" w:hAnsi="arial" w:cs="arial"/>
          <w:color w:val="000000"/>
          <w:sz w:val="20"/>
          <w:lang w:val="en-US" w:eastAsia="en-US" w:bidi="ar-SA"/>
        </w:rPr>
        <w:t>He also invited all Canadian companies who want to help in the fight against coronavirus to call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05" w:history="1">
        <w:r>
          <w:rPr>
            <w:rFonts w:ascii="arial" w:eastAsia="arial" w:hAnsi="arial" w:cs="arial"/>
            <w:i/>
            <w:color w:val="0077CC"/>
            <w:sz w:val="20"/>
            <w:u w:val="single"/>
            <w:shd w:val="clear" w:color="auto" w:fill="FFFFFF"/>
            <w:lang w:val="en-US" w:eastAsia="en-US" w:bidi="ar-SA"/>
          </w:rPr>
          <w:t>https://montrealgazette.com/pmn/news-pmn/canada-news-pmn/asylum-seekers-to-be-turned-back-at-u-s-border-prime-minister-says/wcm/994e1f17-1a8a-442b-9261-87d2f8711967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dies in Japan from complications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François-Philippe Champagne confirmed the news on Twitter and shared his condolences with the family of the as-yet-unnamed Canadian.</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providing consular assistance to the deceased's family</w:t>
      </w:r>
    </w:p>
    <w:p>
      <w:pPr>
        <w:spacing w:before="200" w:line="260" w:lineRule="atLeast"/>
        <w:jc w:val="both"/>
        <w:rPr>
          <w:lang w:val="en-US" w:eastAsia="en-US" w:bidi="ar-SA"/>
        </w:rPr>
      </w:pPr>
      <w:r>
        <w:rPr>
          <w:rFonts w:ascii="arial" w:eastAsia="arial" w:hAnsi="arial" w:cs="arial"/>
          <w:color w:val="000000"/>
          <w:sz w:val="20"/>
          <w:lang w:val="en-US" w:eastAsia="en-US" w:bidi="ar-SA"/>
        </w:rPr>
        <w:t>"Deeply saddened to learn of the death of a Canadian in Japan from complications related to #COVID19. Our deepest condolences to the family, to whom we are providing consular assistance during this difficult time," the minister wrote. Several Canadians on board the Diamond Princess last month had been hospitalized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government has not yet identified the deceased, who would be the 12th Canadian to die from COVID-19, the disease caused by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Québec Solidaire urges province to shut down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Québec Solidaire is calling on the Legault government to close all construction sites in the province until proper hygiene can be practiced at those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issued Friday( </w:t>
      </w:r>
      <w:hyperlink r:id="rId406" w:history="1">
        <w:r>
          <w:rPr>
            <w:rFonts w:ascii="arial" w:eastAsia="arial" w:hAnsi="arial" w:cs="arial"/>
            <w:i/>
            <w:color w:val="0077CC"/>
            <w:sz w:val="20"/>
            <w:u w:val="single"/>
            <w:shd w:val="clear" w:color="auto" w:fill="FFFFFF"/>
            <w:lang w:val="en-US" w:eastAsia="en-US" w:bidi="ar-SA"/>
          </w:rPr>
          <w:t>https://www.lelezard.com/communique-19181012.html</w:t>
        </w:r>
      </w:hyperlink>
      <w:r>
        <w:rPr>
          <w:rFonts w:ascii="arial" w:eastAsia="arial" w:hAnsi="arial" w:cs="arial"/>
          <w:color w:val="000000"/>
          <w:sz w:val="20"/>
          <w:lang w:val="en-US" w:eastAsia="en-US" w:bidi="ar-SA"/>
        </w:rPr>
        <w:t xml:space="preserve"> ), MNA Alexandre Leduc said many construction sites don't have running water, and that puts thousands of workers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Updated Canada-wide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is reporting 871 confirmed and presumptive cases of COVID-19 in Canada as of Friday morning. Of those, 40 are presumptive cases, 831 are confirmed cases, including 12 deaths, and 10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list by province is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271 confirmed (including 8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257 confirmed (including 2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146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121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8 confirmed,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9 confirmed, 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2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9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 confirmed, 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School breakfast program shifts funds to help high-risk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Breakfast Clubs of Canada, an organization that provides food to 250,000 students in need in schools across the country, will be changing how it delivers food.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wrote in a statement it will be setting up an emergency fund to support those who normally take advantage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"To help minimize the repercussions of this crisis on them, Breakfast Club of Canada is re-allocating the funds normally earmarked for schools to high-risk regions and established partners that are already well equipped to serve them," the organization wrote.</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companies have already stepped forward, the organization said, including: belairdirect and Intact insurance, Danone, Kellogg Canada and the National Bank.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contribute to the program, visit the organization's website( </w:t>
      </w:r>
      <w:hyperlink r:id="rId407" w:history="1">
        <w:r>
          <w:rPr>
            <w:rFonts w:ascii="arial" w:eastAsia="arial" w:hAnsi="arial" w:cs="arial"/>
            <w:i/>
            <w:color w:val="0077CC"/>
            <w:sz w:val="20"/>
            <w:u w:val="single"/>
            <w:shd w:val="clear" w:color="auto" w:fill="FFFFFF"/>
            <w:lang w:val="en-US" w:eastAsia="en-US" w:bidi="ar-SA"/>
          </w:rPr>
          <w:t>https://www.breakfastclubcanada.org</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tests negative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François-Philippe Champagne, who had been under observation all week, reported Friday his test for COVID-19 came back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My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test results came back negative. Thanks to all those who work tirelessly to keep us safe. My priority continues to be to help Canadians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20, 2020( </w:t>
      </w:r>
      <w:hyperlink r:id="rId408" w:history="1">
        <w:r>
          <w:rPr>
            <w:rFonts w:ascii="arial" w:eastAsia="arial" w:hAnsi="arial" w:cs="arial"/>
            <w:i/>
            <w:color w:val="0077CC"/>
            <w:sz w:val="20"/>
            <w:u w:val="single"/>
            <w:shd w:val="clear" w:color="auto" w:fill="FFFFFF"/>
            <w:lang w:val="en-US" w:eastAsia="en-US" w:bidi="ar-SA"/>
          </w:rPr>
          <w:t>https://twitter.com/FP_Champagne/status/1240958555433336838?ref_src=twsrc%5Etfw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to lay off 5,000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representing Air Canada employees reported that the airline is poised to lay off 5,000 workers, mostly flight attendants, Canadian Press reports( </w:t>
      </w:r>
      <w:hyperlink r:id="rId409" w:history="1">
        <w:r>
          <w:rPr>
            <w:rFonts w:ascii="arial" w:eastAsia="arial" w:hAnsi="arial" w:cs="arial"/>
            <w:i/>
            <w:color w:val="0077CC"/>
            <w:sz w:val="20"/>
            <w:u w:val="single"/>
            <w:shd w:val="clear" w:color="auto" w:fill="FFFFFF"/>
            <w:lang w:val="en-US" w:eastAsia="en-US" w:bidi="ar-SA"/>
          </w:rPr>
          <w:t>https://montrealgazette.com/business/money-news/air-canada-laying-off-more-than-5000-flight-attendants-due-to-covid-19/wcm/5e0e66f3-e4bc-4349-87cf-36aeaa8cc158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Wesley Lesosky, who heads the Air Canada component of the Canadian Union of Public Employees (CUPE), says the carrier is laying off about 3,600 mainline employees as well as all of Air Canada Rouge's 1,549 flight attendants.</w:t>
      </w:r>
    </w:p>
    <w:p>
      <w:pPr>
        <w:spacing w:before="200" w:line="260" w:lineRule="atLeast"/>
        <w:jc w:val="both"/>
        <w:rPr>
          <w:lang w:val="en-US" w:eastAsia="en-US" w:bidi="ar-SA"/>
        </w:rPr>
      </w:pPr>
      <w:r>
        <w:rPr>
          <w:rFonts w:ascii="arial" w:eastAsia="arial" w:hAnsi="arial" w:cs="arial"/>
          <w:color w:val="000000"/>
          <w:sz w:val="20"/>
          <w:lang w:val="en-US" w:eastAsia="en-US" w:bidi="ar-SA"/>
        </w:rPr>
        <w:t>The layoffs are to take effect in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laying off more than 5,000 flight attendants due to COVID-19 </w:t>
      </w:r>
      <w:hyperlink r:id="rId410"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 pic.twitter.com/hs1Cb7H7oT(            </w:t>
      </w:r>
      <w:hyperlink r:id="rId411" w:history="1">
        <w:r>
          <w:rPr>
            <w:rFonts w:ascii="arial" w:eastAsia="arial" w:hAnsi="arial" w:cs="arial"/>
            <w:i/>
            <w:color w:val="0077CC"/>
            <w:sz w:val="20"/>
            <w:u w:val="single"/>
            <w:shd w:val="clear" w:color="auto" w:fill="FFFFFF"/>
            <w:lang w:val="en-US" w:eastAsia="en-US" w:bidi="ar-SA"/>
          </w:rPr>
          <w:t>https://t.co/hs1Cb7H7oT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March 20, 2020( </w:t>
      </w:r>
      <w:hyperlink r:id="rId412" w:history="1">
        <w:r>
          <w:rPr>
            <w:rFonts w:ascii="arial" w:eastAsia="arial" w:hAnsi="arial" w:cs="arial"/>
            <w:i/>
            <w:color w:val="0077CC"/>
            <w:sz w:val="20"/>
            <w:u w:val="single"/>
            <w:shd w:val="clear" w:color="auto" w:fill="FFFFFF"/>
            <w:lang w:val="en-US" w:eastAsia="en-US" w:bidi="ar-SA"/>
          </w:rPr>
          <w:t>https://twitter.com/mtlgazette/status/1240978143764152320?ref_src=twsrc%5Etfw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two outside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officials are reporting two new possible exposure points to the novel coronavirus that occurred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tested positive for COVID-19 rode the 24 Sherbrooke bus on March 12, Quebec Public Health is reporting. The person was on the bus between 10:30 a.m. and 10:50 a.m. between Notre-Dame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Anyone who was on the bus at that time is asked to watch for symptoms until March 26.</w:t>
      </w:r>
    </w:p>
    <w:p>
      <w:pPr>
        <w:spacing w:before="200" w:line="260" w:lineRule="atLeast"/>
        <w:jc w:val="both"/>
        <w:rPr>
          <w:lang w:val="en-US" w:eastAsia="en-US" w:bidi="ar-SA"/>
        </w:rPr>
      </w:pPr>
      <w:r>
        <w:rPr>
          <w:rFonts w:ascii="arial" w:eastAsia="arial" w:hAnsi="arial" w:cs="arial"/>
          <w:color w:val="000000"/>
          <w:sz w:val="20"/>
          <w:lang w:val="en-US" w:eastAsia="en-US" w:bidi="ar-SA"/>
        </w:rPr>
        <w:t>On March 13, a COVID-19-infected person was at Restaurant Aunja at 1448 Sherbrooke St. W. Anyone who was there between 12:25 and 1:05 p.m. should watch for symptoms until March 27.</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city, the FADOQ Lavaltrie, at 49 Lavaltrie Rd. had an infected person who was there on March 11 between 12:15 and 3:45 p.m. The Centre d'action bénévole de Berthier in Bertierville (180 Champlain St.) had someone who was COVID-19 positive on March 12 between 10:45 a.m. and 3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Two more potential exposure points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 #CJAD800(            </w:t>
      </w:r>
      <w:hyperlink r:id="rId414" w:history="1">
        <w:r>
          <w:rPr>
            <w:rFonts w:ascii="arial" w:eastAsia="arial" w:hAnsi="arial" w:cs="arial"/>
            <w:i/>
            <w:color w:val="0077CC"/>
            <w:sz w:val="20"/>
            <w:u w:val="single"/>
            <w:shd w:val="clear" w:color="auto" w:fill="FFFFFF"/>
            <w:lang w:val="en-US" w:eastAsia="en-US" w:bidi="ar-SA"/>
          </w:rPr>
          <w:t>https://twitter.com/hashtag/CJAD800?src=hash&amp;;ref_src=twsrc%5Etfw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James Foster (@newsguyjames) March 20, 2020( </w:t>
      </w:r>
      <w:hyperlink r:id="rId415" w:history="1">
        <w:r>
          <w:rPr>
            <w:rFonts w:ascii="arial" w:eastAsia="arial" w:hAnsi="arial" w:cs="arial"/>
            <w:i/>
            <w:color w:val="0077CC"/>
            <w:sz w:val="20"/>
            <w:u w:val="single"/>
            <w:shd w:val="clear" w:color="auto" w:fill="FFFFFF"/>
            <w:lang w:val="en-US" w:eastAsia="en-US" w:bidi="ar-SA"/>
          </w:rPr>
          <w:t>https://twitter.com/newsguyjames/status/1240924039482429440?ref_src=twsrc%5Etfw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Four cases under observation at Lavaltrie seniors home where first victim lived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Presse is reporting that four people at the résidence Eva de Lavaltrie are now under observation for COVID-19 infections. The residence is where 82-year-old Mariette Tremblay( </w:t>
      </w:r>
      <w:hyperlink r:id="rId416" w:history="1">
        <w:r>
          <w:rPr>
            <w:rFonts w:ascii="arial" w:eastAsia="arial" w:hAnsi="arial" w:cs="arial"/>
            <w:i/>
            <w:color w:val="0077CC"/>
            <w:sz w:val="20"/>
            <w:u w:val="single"/>
            <w:shd w:val="clear" w:color="auto" w:fill="FFFFFF"/>
            <w:lang w:val="en-US" w:eastAsia="en-US" w:bidi="ar-SA"/>
          </w:rPr>
          <w:t>https://montrealgazette.com/news/quebec/covid-19-first-death-reported-in-quebec</w:t>
        </w:r>
      </w:hyperlink>
      <w:r>
        <w:rPr>
          <w:rFonts w:ascii="arial" w:eastAsia="arial" w:hAnsi="arial" w:cs="arial"/>
          <w:color w:val="000000"/>
          <w:sz w:val="20"/>
          <w:lang w:val="en-US" w:eastAsia="en-US" w:bidi="ar-SA"/>
        </w:rPr>
        <w:t xml:space="preserve"> ) lived. She was the first Quebecer to die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health authorities in the Lanaudière region says all the residents of the institution are under isolation.</w:t>
      </w:r>
    </w:p>
    <w:p>
      <w:pPr>
        <w:spacing w:before="200" w:line="260" w:lineRule="atLeast"/>
        <w:jc w:val="both"/>
        <w:rPr>
          <w:lang w:val="en-US" w:eastAsia="en-US" w:bidi="ar-SA"/>
        </w:rPr>
      </w:pPr>
      <w:r>
        <w:rPr>
          <w:rFonts w:ascii="arial" w:eastAsia="arial" w:hAnsi="arial" w:cs="arial"/>
          <w:color w:val="000000"/>
          <w:sz w:val="20"/>
          <w:lang w:val="en-US" w:eastAsia="en-US" w:bidi="ar-SA"/>
        </w:rPr>
        <w:t>Assisted-living centre has resident who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Côte-St-Luc reports one person infected with the novel coronavirus lived at Le King David assisted living building at 5555 Trent Ave. The man is at the Jewish General Hospital receiving treatment. He was taken away for treatment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reported that an infected patient was at the Congregation Beth Chabad on Kildare 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An assisted living centre in Cote Saint-Luc confirms at least one resident has tested positive for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That person has been in the Jewish General Hospital since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Jay Turnbull (@TurnbullJay) March 20, 2020( </w:t>
      </w:r>
      <w:hyperlink r:id="rId417" w:history="1">
        <w:r>
          <w:rPr>
            <w:rFonts w:ascii="arial" w:eastAsia="arial" w:hAnsi="arial" w:cs="arial"/>
            <w:i/>
            <w:color w:val="0077CC"/>
            <w:sz w:val="20"/>
            <w:u w:val="single"/>
            <w:shd w:val="clear" w:color="auto" w:fill="FFFFFF"/>
            <w:lang w:val="en-US" w:eastAsia="en-US" w:bidi="ar-SA"/>
          </w:rPr>
          <w:t>https://twitter.com/TurnbullJay/status/1240948026774106114?ref_src=twsrc%5Etfw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20" w:history="1">
        <w:r>
          <w:rPr>
            <w:rFonts w:ascii="arial" w:eastAsia="arial" w:hAnsi="arial" w:cs="arial"/>
            <w:b/>
            <w:i/>
            <w:color w:val="0077CC"/>
            <w:sz w:val="20"/>
            <w:u w:val="single"/>
            <w:shd w:val="clear" w:color="auto" w:fill="FFFFFF"/>
            <w:lang w:val="en-US" w:eastAsia="en-US" w:bidi="ar-SA"/>
          </w:rPr>
          <w:t>montreal</w:t>
        </w:r>
      </w:hyperlink>
      <w:hyperlink r:id="rId3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of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NOVELS &amp; SHORT STORIES (90%); COVID-19 CORONAVIRUS (90%); EPIDEMIOLOGY (90%); ISOLATION &amp; QUARANTINE (90%); PUBLIC HEALTH (90%); PUBLIC HEALTH ADMINISTRATION (90%); MAYORS (89%); DISEASE AGENTS &amp; VECTORS (89%); INVESTIGATIONS (77%); COMMUTING (77%); SUBURBS (72%); EXECUTIVES (66%); coverage,novel,coronavirus,march,items,quarantine !@PERMALINK= </w:t>
      </w:r>
      <w:hyperlink r:id="rId419" w:history="1">
        <w:r>
          <w:rPr>
            <w:rFonts w:ascii="arial" w:eastAsia="arial" w:hAnsi="arial" w:cs="arial"/>
            <w:i/>
            <w:color w:val="0077CC"/>
            <w:sz w:val="20"/>
            <w:u w:val="single"/>
            <w:shd w:val="clear" w:color="auto" w:fill="FFFFFF"/>
            <w:lang w:val="en-US" w:eastAsia="en-US" w:bidi="ar-SA"/>
          </w:rPr>
          <w:t>https://montrealgazette.com/news/local-news/coronavirus-live-updates-new-possible-exposure-points-reported-in-</w:t>
        </w:r>
      </w:hyperlink>
      <w:hyperlink r:id="rId4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NOVA SCOTIA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(63%); BNS (NYSE)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(63%); SIC6029 COMMERCIAL BANKS, NEC (63%); BANKING &amp; FINANCE (91%); EPIDEMIOLOGY (90%); COMMERCIAL BANKING (90%); URBAN RAIL SYSTEMS (77%); SHOPPING CENTERS &amp; MALLS (72%); TRAINS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NOVA SCOTIA, CANADA (88%); NORTH AMERICA (79%); UNITED STATES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Coronavirus March 20: Quebec cases climb to 139 as Côte-St-Luc pleads for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4909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of the novel coronavirus on Friday, March 20.</w:t>
      </w:r>
    </w:p>
    <w:p>
      <w:pPr>
        <w:spacing w:before="200" w:line="260" w:lineRule="atLeast"/>
        <w:jc w:val="both"/>
        <w:rPr>
          <w:lang w:val="en-US" w:eastAsia="en-US" w:bidi="ar-SA"/>
        </w:rPr>
      </w:pPr>
      <w:r>
        <w:rPr>
          <w:rFonts w:ascii="arial" w:eastAsia="arial" w:hAnsi="arial" w:cs="arial"/>
          <w:color w:val="000000"/>
          <w:sz w:val="20"/>
          <w:lang w:val="en-US" w:eastAsia="en-US" w:bidi="ar-SA"/>
        </w:rPr>
        <w:t>Top items:</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Côte-St-Luc in quarantine: mayor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Put all of Côte-St-Luc in quarantine: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Côte-St-Luc is urging Premier François Legault for authorization to quarantine the entire municipality after reporting two points of exposure to COVID-19 among residents, the first at an assisted living residence and the second at a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2" w:history="1">
        <w:r>
          <w:rPr>
            <w:rFonts w:ascii="arial" w:eastAsia="arial" w:hAnsi="arial" w:cs="arial"/>
            <w:i/>
            <w:color w:val="0077CC"/>
            <w:sz w:val="20"/>
            <w:u w:val="single"/>
            <w:shd w:val="clear" w:color="auto" w:fill="FFFFFF"/>
            <w:lang w:val="en-US" w:eastAsia="en-US" w:bidi="ar-SA"/>
          </w:rPr>
          <w:t>https://montrealgazette.com/news/local-news/cavendish-mall-closed-as-cote-st-luc-grapples-with-coronavirus-exposure-points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request at the province's daily briefing today, Quebec public health director Horacio Arruda said he would not recommend that such a quarantine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public-health investigation is required to have a clear diagnosis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dangerous for mayors to take that decision without being in touch with us,"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exceptional situation. We have never had this in the world. This is not a decision that should be taken in a corner because I'm afraid or I don't have all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Cavendish Mall in Côte-St-Luc is closing after several cases of people infected with the coronavirus were reported in the suburban city.</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Cavendish Mall posted a notice on its doors advising people that the west end shopping centre "has been shut down."</w:t>
      </w:r>
    </w:p>
    <w:p>
      <w:pPr>
        <w:spacing w:before="200" w:line="260" w:lineRule="atLeast"/>
        <w:jc w:val="both"/>
        <w:rPr>
          <w:lang w:val="en-US" w:eastAsia="en-US" w:bidi="ar-SA"/>
        </w:rPr>
      </w:pPr>
      <w:r>
        <w:rPr>
          <w:rFonts w:ascii="arial" w:eastAsia="arial" w:hAnsi="arial" w:cs="arial"/>
          <w:color w:val="000000"/>
          <w:sz w:val="20"/>
          <w:lang w:val="en-US" w:eastAsia="en-US" w:bidi="ar-SA"/>
        </w:rPr>
        <w:t>Still, people "can access the IGA, Pharmaprix and Bank of Nova Scotia from their front entrances. You can access the CLSC from the doors of the rear parking."</w:t>
      </w:r>
    </w:p>
    <w:p>
      <w:pPr>
        <w:spacing w:before="200" w:line="260" w:lineRule="atLeast"/>
        <w:jc w:val="both"/>
        <w:rPr>
          <w:lang w:val="en-US" w:eastAsia="en-US" w:bidi="ar-SA"/>
        </w:rPr>
      </w:pPr>
      <w:r>
        <w:rPr>
          <w:rFonts w:ascii="arial" w:eastAsia="arial" w:hAnsi="arial" w:cs="arial"/>
          <w:color w:val="000000"/>
          <w:sz w:val="20"/>
          <w:lang w:val="en-US" w:eastAsia="en-US" w:bidi="ar-SA"/>
        </w:rPr>
        <w:t>Centraide launches emergency fund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Centraide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is launching an emergency fund to help vulnerable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the South Shore who are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"Requests for help to the 211 service are increasing," said executive director Lili-Anna Peresa. "People are trying to get food, but they can't get supplies or leave their homes. Community agencies have fewer volunteers and have to completely rethink how they work. They have to provide services while respecting social distancing measures to avoid spreading the virus. The bans on public gatherings have disrupted their practices. However, like usual, they are showing a great ability to adapt by finding new ways to reach vulnerable people quickly,".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donate or get more information, visit the organization's website( </w:t>
      </w:r>
      <w:hyperlink r:id="rId353" w:history="1">
        <w:r>
          <w:rPr>
            <w:rFonts w:ascii="arial" w:eastAsia="arial" w:hAnsi="arial" w:cs="arial"/>
            <w:i/>
            <w:color w:val="0077CC"/>
            <w:sz w:val="20"/>
            <w:u w:val="single"/>
            <w:shd w:val="clear" w:color="auto" w:fill="FFFFFF"/>
            <w:lang w:val="en-US" w:eastAsia="en-US" w:bidi="ar-SA"/>
          </w:rPr>
          <w:t>https://www.centraide-mtl.org/en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COVID-19, Trudeau, Legault, and do-something-ism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COVID-19 crisis, Quebec will need François Legault to be not just another Lucien Bouchard, but our Winston Churchill, columnist Don Macpherson writes( </w:t>
      </w:r>
      <w:hyperlink r:id="rId354" w:history="1">
        <w:r>
          <w:rPr>
            <w:rFonts w:ascii="arial" w:eastAsia="arial" w:hAnsi="arial" w:cs="arial"/>
            <w:i/>
            <w:color w:val="0077CC"/>
            <w:sz w:val="20"/>
            <w:u w:val="single"/>
            <w:shd w:val="clear" w:color="auto" w:fill="FFFFFF"/>
            <w:lang w:val="en-US" w:eastAsia="en-US" w:bidi="ar-SA"/>
          </w:rPr>
          <w:t>https://montrealgazette.com/opinion/columnists/macpherson-covid-19-trudeau-legault-and-do-something-ism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Canada seeks businesses that supply products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Ottawa wants Canadian companies to ramp up production of medical supplies needed to handle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5" w:history="1">
        <w:r>
          <w:rPr>
            <w:rFonts w:ascii="arial" w:eastAsia="arial" w:hAnsi="arial" w:cs="arial"/>
            <w:i/>
            <w:color w:val="0077CC"/>
            <w:sz w:val="20"/>
            <w:u w:val="single"/>
            <w:shd w:val="clear" w:color="auto" w:fill="FFFFFF"/>
            <w:lang w:val="en-US" w:eastAsia="en-US" w:bidi="ar-SA"/>
          </w:rPr>
          <w:t>https://montrealgazette.com/news/politics/covid-19-trudeau-announces-plan-to-mobilize-industry-to-produce-medical-supplies/wcm/ca3f2971-a752-4744-8475-910025ae3d7b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business that can supply products &amp;; services in support of Canada's response to COVID-19 visit: </w:t>
      </w:r>
      <w:hyperlink r:id="rId356"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https://t.co/JWJLj7ZjiC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Canadian manufacturer or business that can re-tool or scale up to meet the need for medical supplies visit: </w:t>
      </w:r>
      <w:hyperlink r:id="rId357"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https://t.co/RpOKGcAyXq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Anita Anand (@AnitaOakville) March 20, 2020( </w:t>
      </w:r>
      <w:hyperlink r:id="rId358" w:history="1">
        <w:r>
          <w:rPr>
            <w:rFonts w:ascii="arial" w:eastAsia="arial" w:hAnsi="arial" w:cs="arial"/>
            <w:i/>
            <w:color w:val="0077CC"/>
            <w:sz w:val="20"/>
            <w:u w:val="single"/>
            <w:shd w:val="clear" w:color="auto" w:fill="FFFFFF"/>
            <w:lang w:val="en-US" w:eastAsia="en-US" w:bidi="ar-SA"/>
          </w:rPr>
          <w:t>https://twitter.com/AnitaOakville/status/1241088387651641346?ref_src=twsrc%5Etfw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Walmart hiring 10,000</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Walmart Canada says it will hire 10,000 more employees to work in its stores and distribution centres as it deals with issues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the jobs in a letter sent to customers by Walmart Canada CEO Horacio Barbeito, but did not provide details on where the jobs would be or whether they would be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says Walmart is also accelerating its annual bonus payments given to its store associates and is doling out live online physician care to its more than 90,000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Walmart also says it's experiencing high demand for pickup and delivery and has decided to now allow home grocery deliveries to be left at a customer's door to minimize contact.</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suspends leadership campaign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Décision du Conseil exécutif #PLQ( </w:t>
      </w:r>
      <w:hyperlink r:id="rId295"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d'un commun accord avec les candidats à la #ChefferiePLQ(            </w:t>
      </w:r>
      <w:hyperlink r:id="rId359" w:history="1">
        <w:r>
          <w:rPr>
            <w:rFonts w:ascii="arial" w:eastAsia="arial" w:hAnsi="arial" w:cs="arial"/>
            <w:i/>
            <w:color w:val="0077CC"/>
            <w:sz w:val="20"/>
            <w:u w:val="single"/>
            <w:shd w:val="clear" w:color="auto" w:fill="FFFFFF"/>
            <w:lang w:val="en-US" w:eastAsia="en-US" w:bidi="ar-SA"/>
          </w:rPr>
          <w:t>https://twitter.com/hashtag/ChefferiePLQ?src=hash&amp;;ref_src=twsrc%5Etfw</w:t>
        </w:r>
      </w:hyperlink>
      <w:r>
        <w:rPr>
          <w:rFonts w:ascii="arial" w:eastAsia="arial" w:hAnsi="arial" w:cs="arial"/>
          <w:color w:val="000000"/>
          <w:sz w:val="20"/>
          <w:lang w:val="en-US" w:eastAsia="en-US" w:bidi="ar-SA"/>
        </w:rPr>
        <w:t xml:space="preserve"> ) : suspendre la course jusqu'à nouvel ordre et fixer un nouveau calendrier dans les meilleurs délais après la sortie de crise #Coronavirus(            </w:t>
      </w:r>
      <w:hyperlink r:id="rId360"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            </w:t>
      </w:r>
      <w:hyperlink r:id="rId361"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https://t.co/wTkf97mM6s</w:t>
        </w:r>
      </w:hyperlink>
      <w:r>
        <w:rPr>
          <w:rFonts w:ascii="arial" w:eastAsia="arial" w:hAnsi="arial" w:cs="arial"/>
          <w:color w:val="000000"/>
          <w:sz w:val="20"/>
          <w:lang w:val="en-US" w:eastAsia="en-US" w:bidi="ar-SA"/>
        </w:rPr>
        <w:t xml:space="preserve">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29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March 20, 2020( </w:t>
      </w:r>
      <w:hyperlink r:id="rId362" w:history="1">
        <w:r>
          <w:rPr>
            <w:rFonts w:ascii="arial" w:eastAsia="arial" w:hAnsi="arial" w:cs="arial"/>
            <w:i/>
            <w:color w:val="0077CC"/>
            <w:sz w:val="20"/>
            <w:u w:val="single"/>
            <w:shd w:val="clear" w:color="auto" w:fill="FFFFFF"/>
            <w:lang w:val="en-US" w:eastAsia="en-US" w:bidi="ar-SA"/>
          </w:rPr>
          <w:t>https://twitter.com/LiberalQuebec/status/1241042118459736065?ref_src=twsrc%5Etfw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 to eat on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COVID-19 pandemic, many West Island and Vaudreuil-Soulanges restaurants and cafés have closed their dining rooms, while some have amended their operations to include curb-side pickups or have launched delivery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list( </w:t>
      </w:r>
      <w:hyperlink r:id="rId363" w:history="1">
        <w:r>
          <w:rPr>
            <w:rFonts w:ascii="arial" w:eastAsia="arial" w:hAnsi="arial" w:cs="arial"/>
            <w:i/>
            <w:color w:val="0077CC"/>
            <w:sz w:val="20"/>
            <w:u w:val="single"/>
            <w:shd w:val="clear" w:color="auto" w:fill="FFFFFF"/>
            <w:lang w:val="en-US" w:eastAsia="en-US" w:bidi="ar-SA"/>
          </w:rPr>
          <w:t>https://montrealgazette.com/news/local-news/west-island-gazette/coronavirus-west-island-list-of-restaurant-food-options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The heart of the city beats stronger than ever</w:t>
      </w:r>
    </w:p>
    <w:p>
      <w:pPr>
        <w:spacing w:before="200" w:line="260" w:lineRule="atLeast"/>
        <w:jc w:val="both"/>
        <w:rPr>
          <w:lang w:val="en-US" w:eastAsia="en-US" w:bidi="ar-SA"/>
        </w:rPr>
      </w:pPr>
      <w:r>
        <w:rPr>
          <w:rFonts w:ascii="arial" w:eastAsia="arial" w:hAnsi="arial" w:cs="arial"/>
          <w:color w:val="000000"/>
          <w:sz w:val="20"/>
          <w:lang w:val="en-US" w:eastAsia="en-US" w:bidi="ar-SA"/>
        </w:rPr>
        <w:t>We asked Gazette readers to share their thoughts, feelings, experiences and observations about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submissions( </w:t>
      </w:r>
      <w:hyperlink r:id="rId364" w:history="1">
        <w:r>
          <w:rPr>
            <w:rFonts w:ascii="arial" w:eastAsia="arial" w:hAnsi="arial" w:cs="arial"/>
            <w:i/>
            <w:color w:val="0077CC"/>
            <w:sz w:val="20"/>
            <w:u w:val="single"/>
            <w:shd w:val="clear" w:color="auto" w:fill="FFFFFF"/>
            <w:lang w:val="en-US" w:eastAsia="en-US" w:bidi="ar-SA"/>
          </w:rPr>
          <w:t>https://montrealgazette.com/news/local-news/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-stories-the-heart-of-the-city-beats-stronger-than-ever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seeking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3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Homeless COVID-19 patients would be housed at Royal Vic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Homeless people who have COVID-19 or who are awaiting test results will be housed in the former Royal Victoria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announced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reassure public after temporary closures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would like to remind citizens that the temporary closure of our service counters has no impact on patrol activities and response to emergency calls.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employees continue to ensure the safety of the population on a daily basis.            </w:t>
      </w:r>
      <w:hyperlink r:id="rId366"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https://t.co/4BQm735ZWy</w:t>
        </w:r>
      </w:hyperlink>
      <w:r>
        <w:rPr>
          <w:rFonts w:ascii="arial" w:eastAsia="arial" w:hAnsi="arial" w:cs="arial"/>
          <w:color w:val="000000"/>
          <w:sz w:val="20"/>
          <w:lang w:val="en-US" w:eastAsia="en-US" w:bidi="ar-SA"/>
        </w:rPr>
        <w:t xml:space="preserve"> ) pic.twitter.com/6TPdewsmg5(            </w:t>
      </w:r>
      <w:hyperlink r:id="rId367" w:history="1">
        <w:r>
          <w:rPr>
            <w:rFonts w:ascii="arial" w:eastAsia="arial" w:hAnsi="arial" w:cs="arial"/>
            <w:i/>
            <w:color w:val="0077CC"/>
            <w:sz w:val="20"/>
            <w:u w:val="single"/>
            <w:shd w:val="clear" w:color="auto" w:fill="FFFFFF"/>
            <w:lang w:val="en-US" w:eastAsia="en-US" w:bidi="ar-SA"/>
          </w:rPr>
          <w:t>https://t.co/6TPdewsmg5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20, 2020( </w:t>
      </w:r>
      <w:hyperlink r:id="rId368" w:history="1">
        <w:r>
          <w:rPr>
            <w:rFonts w:ascii="arial" w:eastAsia="arial" w:hAnsi="arial" w:cs="arial"/>
            <w:i/>
            <w:color w:val="0077CC"/>
            <w:sz w:val="20"/>
            <w:u w:val="single"/>
            <w:shd w:val="clear" w:color="auto" w:fill="FFFFFF"/>
            <w:lang w:val="en-US" w:eastAsia="en-US" w:bidi="ar-SA"/>
          </w:rPr>
          <w:t>https://twitter.com/SPVM/status/1241044149958303746?ref_src=twsrc%5Etfw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Commuter train service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six commuter train lines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it's cutting service on five of them, effective Monday.</w:t>
      </w:r>
    </w:p>
    <w:p>
      <w:pPr>
        <w:spacing w:before="200" w:line="260" w:lineRule="atLeast"/>
        <w:jc w:val="both"/>
        <w:rPr>
          <w:lang w:val="en-US" w:eastAsia="en-US" w:bidi="ar-SA"/>
        </w:rPr>
      </w:pPr>
      <w:r>
        <w:rPr>
          <w:rFonts w:ascii="arial" w:eastAsia="arial" w:hAnsi="arial" w:cs="arial"/>
          <w:color w:val="000000"/>
          <w:sz w:val="20"/>
          <w:lang w:val="en-US" w:eastAsia="en-US" w:bidi="ar-SA"/>
        </w:rPr>
        <w:t>Only the Mascouche line remains at full schedule.</w:t>
      </w:r>
    </w:p>
    <w:p>
      <w:pPr>
        <w:spacing w:before="200" w:line="260" w:lineRule="atLeast"/>
        <w:jc w:val="both"/>
        <w:rPr>
          <w:lang w:val="en-US" w:eastAsia="en-US" w:bidi="ar-SA"/>
        </w:rPr>
      </w:pPr>
      <w:r>
        <w:rPr>
          <w:rFonts w:ascii="arial" w:eastAsia="arial" w:hAnsi="arial" w:cs="arial"/>
          <w:color w:val="000000"/>
          <w:sz w:val="20"/>
          <w:lang w:val="en-US" w:eastAsia="en-US" w:bidi="ar-SA"/>
        </w:rPr>
        <w:t>But service is also being cut.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 contexte nous contraint de diminuer la fréquence des trains, sauf sur la ligne Mascouche, dès le 23 mars. Consultez les horaires sur </w:t>
      </w:r>
      <w:hyperlink r:id="rId369"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https://t.co/estN6XSJuR</w:t>
        </w:r>
      </w:hyperlink>
      <w:r>
        <w:rPr>
          <w:rFonts w:ascii="arial" w:eastAsia="arial" w:hAnsi="arial" w:cs="arial"/>
          <w:color w:val="000000"/>
          <w:sz w:val="20"/>
          <w:lang w:val="en-US" w:eastAsia="en-US" w:bidi="ar-SA"/>
        </w:rPr>
        <w:t xml:space="preserve"> ). Merci de votre compréhension. La fréquence de nos autobus sera aussi réduite dès le 30 mars. #exoinfo(            </w:t>
      </w:r>
      <w:hyperlink r:id="rId370"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pic.twitter.com/ARlf8DDRnW(            </w:t>
      </w:r>
      <w:hyperlink r:id="rId371" w:history="1">
        <w:r>
          <w:rPr>
            <w:rFonts w:ascii="arial" w:eastAsia="arial" w:hAnsi="arial" w:cs="arial"/>
            <w:i/>
            <w:color w:val="0077CC"/>
            <w:sz w:val="20"/>
            <w:u w:val="single"/>
            <w:shd w:val="clear" w:color="auto" w:fill="FFFFFF"/>
            <w:lang w:val="en-US" w:eastAsia="en-US" w:bidi="ar-SA"/>
          </w:rPr>
          <w:t>https://t.co/ARlf8DDRnW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March 20, 2020( </w:t>
      </w:r>
      <w:hyperlink r:id="rId372" w:history="1">
        <w:r>
          <w:rPr>
            <w:rFonts w:ascii="arial" w:eastAsia="arial" w:hAnsi="arial" w:cs="arial"/>
            <w:i/>
            <w:color w:val="0077CC"/>
            <w:sz w:val="20"/>
            <w:u w:val="single"/>
            <w:shd w:val="clear" w:color="auto" w:fill="FFFFFF"/>
            <w:lang w:val="en-US" w:eastAsia="en-US" w:bidi="ar-SA"/>
          </w:rPr>
          <w:t>https://twitter.com/allo_exo/status/1241114741357109248?ref_src=twsrc%5Etfw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500,000 have applied for employment insurance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said half a million Canadians, or about 2.5% of the labor force, have applied for jobless claims this week, smashing previous records and suggesting the nation is already in a deep recession. </w:t>
      </w:r>
      <w:hyperlink r:id="rId373"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https://t.co/yvlqEj9N2V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Lisa Abramowicz (@lisaabramowicz1) March 20, 2020( </w:t>
      </w:r>
      <w:hyperlink r:id="rId374" w:history="1">
        <w:r>
          <w:rPr>
            <w:rFonts w:ascii="arial" w:eastAsia="arial" w:hAnsi="arial" w:cs="arial"/>
            <w:i/>
            <w:color w:val="0077CC"/>
            <w:sz w:val="20"/>
            <w:u w:val="single"/>
            <w:shd w:val="clear" w:color="auto" w:fill="FFFFFF"/>
            <w:lang w:val="en-US" w:eastAsia="en-US" w:bidi="ar-SA"/>
          </w:rPr>
          <w:t>https://twitter.com/lisaabramowicz1/status/1241094249225039874?ref_src=twsrc%5Etfw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how old Quebec's COVID-19 patients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NOUVEAU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Nombre de cas selon l'âge au Qc en date du 19 mars (hier)</w:t>
      </w:r>
    </w:p>
    <w:p>
      <w:pPr>
        <w:spacing w:before="200" w:line="260" w:lineRule="atLeast"/>
        <w:jc w:val="both"/>
        <w:rPr>
          <w:lang w:val="en-US" w:eastAsia="en-US" w:bidi="ar-SA"/>
        </w:rPr>
      </w:pPr>
      <w:r>
        <w:rPr>
          <w:rFonts w:ascii="arial" w:eastAsia="arial" w:hAnsi="arial" w:cs="arial"/>
          <w:color w:val="000000"/>
          <w:sz w:val="20"/>
          <w:lang w:val="en-US" w:eastAsia="en-US" w:bidi="ar-SA"/>
        </w:rPr>
        <w:t>- 2 ans: 3 cas</w:t>
      </w:r>
    </w:p>
    <w:p>
      <w:pPr>
        <w:spacing w:before="200" w:line="260" w:lineRule="atLeast"/>
        <w:jc w:val="both"/>
        <w:rPr>
          <w:lang w:val="en-US" w:eastAsia="en-US" w:bidi="ar-SA"/>
        </w:rPr>
      </w:pPr>
      <w:r>
        <w:rPr>
          <w:rFonts w:ascii="arial" w:eastAsia="arial" w:hAnsi="arial" w:cs="arial"/>
          <w:color w:val="000000"/>
          <w:sz w:val="20"/>
          <w:lang w:val="en-US" w:eastAsia="en-US" w:bidi="ar-SA"/>
        </w:rPr>
        <w:t>2 à 5 ans : 1 cas</w:t>
      </w:r>
    </w:p>
    <w:p>
      <w:pPr>
        <w:spacing w:before="200" w:line="260" w:lineRule="atLeast"/>
        <w:jc w:val="both"/>
        <w:rPr>
          <w:lang w:val="en-US" w:eastAsia="en-US" w:bidi="ar-SA"/>
        </w:rPr>
      </w:pPr>
      <w:r>
        <w:rPr>
          <w:rFonts w:ascii="arial" w:eastAsia="arial" w:hAnsi="arial" w:cs="arial"/>
          <w:color w:val="000000"/>
          <w:sz w:val="20"/>
          <w:lang w:val="en-US" w:eastAsia="en-US" w:bidi="ar-SA"/>
        </w:rPr>
        <w:t>5 à 10 ans: 7 cas</w:t>
      </w:r>
    </w:p>
    <w:p>
      <w:pPr>
        <w:spacing w:before="200" w:line="260" w:lineRule="atLeast"/>
        <w:jc w:val="both"/>
        <w:rPr>
          <w:lang w:val="en-US" w:eastAsia="en-US" w:bidi="ar-SA"/>
        </w:rPr>
      </w:pPr>
      <w:r>
        <w:rPr>
          <w:rFonts w:ascii="arial" w:eastAsia="arial" w:hAnsi="arial" w:cs="arial"/>
          <w:color w:val="000000"/>
          <w:sz w:val="20"/>
          <w:lang w:val="en-US" w:eastAsia="en-US" w:bidi="ar-SA"/>
        </w:rPr>
        <w:t>10 à 18 ans: 8 cas</w:t>
      </w:r>
    </w:p>
    <w:p>
      <w:pPr>
        <w:spacing w:before="200" w:line="260" w:lineRule="atLeast"/>
        <w:jc w:val="both"/>
        <w:rPr>
          <w:lang w:val="en-US" w:eastAsia="en-US" w:bidi="ar-SA"/>
        </w:rPr>
      </w:pPr>
      <w:r>
        <w:rPr>
          <w:rFonts w:ascii="arial" w:eastAsia="arial" w:hAnsi="arial" w:cs="arial"/>
          <w:color w:val="000000"/>
          <w:sz w:val="20"/>
          <w:lang w:val="en-US" w:eastAsia="en-US" w:bidi="ar-SA"/>
        </w:rPr>
        <w:t>18 à 30 ans: 13 cas</w:t>
      </w:r>
    </w:p>
    <w:p>
      <w:pPr>
        <w:spacing w:before="200" w:line="260" w:lineRule="atLeast"/>
        <w:jc w:val="both"/>
        <w:rPr>
          <w:lang w:val="en-US" w:eastAsia="en-US" w:bidi="ar-SA"/>
        </w:rPr>
      </w:pPr>
      <w:r>
        <w:rPr>
          <w:rFonts w:ascii="arial" w:eastAsia="arial" w:hAnsi="arial" w:cs="arial"/>
          <w:color w:val="000000"/>
          <w:sz w:val="20"/>
          <w:lang w:val="en-US" w:eastAsia="en-US" w:bidi="ar-SA"/>
        </w:rPr>
        <w:t>30 à 45 ans: 30 cas</w:t>
      </w:r>
    </w:p>
    <w:p>
      <w:pPr>
        <w:spacing w:before="200" w:line="260" w:lineRule="atLeast"/>
        <w:jc w:val="both"/>
        <w:rPr>
          <w:lang w:val="en-US" w:eastAsia="en-US" w:bidi="ar-SA"/>
        </w:rPr>
      </w:pPr>
      <w:r>
        <w:rPr>
          <w:rFonts w:ascii="arial" w:eastAsia="arial" w:hAnsi="arial" w:cs="arial"/>
          <w:color w:val="000000"/>
          <w:sz w:val="20"/>
          <w:lang w:val="en-US" w:eastAsia="en-US" w:bidi="ar-SA"/>
        </w:rPr>
        <w:t>45 à 60 ans: 38 cas</w:t>
      </w:r>
    </w:p>
    <w:p>
      <w:pPr>
        <w:spacing w:before="200" w:line="260" w:lineRule="atLeast"/>
        <w:jc w:val="both"/>
        <w:rPr>
          <w:lang w:val="en-US" w:eastAsia="en-US" w:bidi="ar-SA"/>
        </w:rPr>
      </w:pPr>
      <w:r>
        <w:rPr>
          <w:rFonts w:ascii="arial" w:eastAsia="arial" w:hAnsi="arial" w:cs="arial"/>
          <w:color w:val="000000"/>
          <w:sz w:val="20"/>
          <w:lang w:val="en-US" w:eastAsia="en-US" w:bidi="ar-SA"/>
        </w:rPr>
        <w:t>60 à 75 ans: 16 cas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75 ans et +: 7 cas#polqc(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pic.twitter.com/E3Nt4nOkcY(            </w:t>
      </w:r>
      <w:hyperlink r:id="rId375" w:history="1">
        <w:r>
          <w:rPr>
            <w:rFonts w:ascii="arial" w:eastAsia="arial" w:hAnsi="arial" w:cs="arial"/>
            <w:i/>
            <w:color w:val="0077CC"/>
            <w:sz w:val="20"/>
            <w:u w:val="single"/>
            <w:shd w:val="clear" w:color="auto" w:fill="FFFFFF"/>
            <w:lang w:val="en-US" w:eastAsia="en-US" w:bidi="ar-SA"/>
          </w:rPr>
          <w:t>https://t.co/E3Nt4nOkcY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Sébastien Bovet (@SebBovetSRC) March 20, 2020( </w:t>
      </w:r>
      <w:hyperlink r:id="rId376" w:history="1">
        <w:r>
          <w:rPr>
            <w:rFonts w:ascii="arial" w:eastAsia="arial" w:hAnsi="arial" w:cs="arial"/>
            <w:i/>
            <w:color w:val="0077CC"/>
            <w:sz w:val="20"/>
            <w:u w:val="single"/>
            <w:shd w:val="clear" w:color="auto" w:fill="FFFFFF"/>
            <w:lang w:val="en-US" w:eastAsia="en-US" w:bidi="ar-SA"/>
          </w:rPr>
          <w:t>https://twitter.com/SebBovetSRC/status/1241083683873882112?ref_src=twsrc%5Etfw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L'âge des malades?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excessivement difficile de comparer des chiffres d'un pays à l'autre [...] Le profil qu'on a au Québec correspond à ce qu'on s'attendait" - @ArrudaHoracio( </w:t>
      </w:r>
      <w:hyperlink r:id="rId377" w:history="1">
        <w:r>
          <w:rPr>
            <w:rFonts w:ascii="arial" w:eastAsia="arial" w:hAnsi="arial" w:cs="arial"/>
            <w:i/>
            <w:color w:val="0077CC"/>
            <w:sz w:val="20"/>
            <w:u w:val="single"/>
            <w:shd w:val="clear" w:color="auto" w:fill="FFFFFF"/>
            <w:lang w:val="en-US" w:eastAsia="en-US" w:bidi="ar-SA"/>
          </w:rPr>
          <w:t>https://twitter.com/ArrudaHoracio?ref_src=twsrc%5Etfw</w:t>
        </w:r>
      </w:hyperlink>
      <w:r>
        <w:rPr>
          <w:rFonts w:ascii="arial" w:eastAsia="arial" w:hAnsi="arial" w:cs="arial"/>
          <w:color w:val="000000"/>
          <w:sz w:val="20"/>
          <w:lang w:val="en-US" w:eastAsia="en-US" w:bidi="ar-SA"/>
        </w:rPr>
        <w:t xml:space="preserve"> ), directeur national de santé publique           </w:t>
      </w:r>
      <w:hyperlink r:id="rId378"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https://t.co/lJsBX8hNz6</w:t>
        </w:r>
      </w:hyperlink>
      <w:r>
        <w:rPr>
          <w:rFonts w:ascii="arial" w:eastAsia="arial" w:hAnsi="arial" w:cs="arial"/>
          <w:color w:val="000000"/>
          <w:sz w:val="20"/>
          <w:lang w:val="en-US" w:eastAsia="en-US" w:bidi="ar-SA"/>
        </w:rPr>
        <w:t xml:space="preserve">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pic.twitter.com/hO9c7LVBk4(            </w:t>
      </w:r>
      <w:hyperlink r:id="rId379" w:history="1">
        <w:r>
          <w:rPr>
            <w:rFonts w:ascii="arial" w:eastAsia="arial" w:hAnsi="arial" w:cs="arial"/>
            <w:i/>
            <w:color w:val="0077CC"/>
            <w:sz w:val="20"/>
            <w:u w:val="single"/>
            <w:shd w:val="clear" w:color="auto" w:fill="FFFFFF"/>
            <w:lang w:val="en-US" w:eastAsia="en-US" w:bidi="ar-SA"/>
          </w:rPr>
          <w:t>https://t.co/hO9c7LVBk4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Roy (@PatriceRoyTJ) March 20, 2020( </w:t>
      </w:r>
      <w:hyperlink r:id="rId380" w:history="1">
        <w:r>
          <w:rPr>
            <w:rFonts w:ascii="arial" w:eastAsia="arial" w:hAnsi="arial" w:cs="arial"/>
            <w:i/>
            <w:color w:val="0077CC"/>
            <w:sz w:val="20"/>
            <w:u w:val="single"/>
            <w:shd w:val="clear" w:color="auto" w:fill="FFFFFF"/>
            <w:lang w:val="en-US" w:eastAsia="en-US" w:bidi="ar-SA"/>
          </w:rPr>
          <w:t>https://twitter.com/PatriceRoyTJ/status/1241118991080448010?ref_src=twsrc%5Etfw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Grim new record in Italy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list, from Worldometers( </w:t>
      </w:r>
      <w:hyperlink r:id="rId381" w:history="1">
        <w:r>
          <w:rPr>
            <w:rFonts w:ascii="arial" w:eastAsia="arial" w:hAnsi="arial" w:cs="arial"/>
            <w:i/>
            <w:color w:val="0077CC"/>
            <w:sz w:val="20"/>
            <w:u w:val="single"/>
            <w:shd w:val="clear" w:color="auto" w:fill="FFFFFF"/>
            <w:lang w:val="en-US" w:eastAsia="en-US" w:bidi="ar-SA"/>
          </w:rPr>
          <w:t>https://www.worldometers.info/coronavirus</w:t>
        </w:r>
      </w:hyperlink>
      <w:r>
        <w:rPr>
          <w:rFonts w:ascii="arial" w:eastAsia="arial" w:hAnsi="arial" w:cs="arial"/>
          <w:color w:val="000000"/>
          <w:sz w:val="20"/>
          <w:lang w:val="en-US" w:eastAsia="en-US" w:bidi="ar-SA"/>
        </w:rPr>
        <w:t>/ ), shows the 10 countries with the most new deaths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Italy registered 627 deaths today, the biggest day-to-day increase in the country so far.</w:t>
      </w:r>
    </w:p>
    <w:p>
      <w:pPr>
        <w:spacing w:before="200" w:line="260" w:lineRule="atLeast"/>
        <w:jc w:val="both"/>
        <w:rPr>
          <w:lang w:val="en-US" w:eastAsia="en-US" w:bidi="ar-SA"/>
        </w:rPr>
      </w:pPr>
      <w:r>
        <w:rPr>
          <w:rFonts w:ascii="arial" w:eastAsia="arial" w:hAnsi="arial" w:cs="arial"/>
          <w:color w:val="000000"/>
          <w:sz w:val="20"/>
          <w:lang w:val="en-US" w:eastAsia="en-US" w:bidi="ar-SA"/>
        </w:rPr>
        <w:t>Special flight to fetch Canadians in Morocco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382" w:history="1">
        <w:r>
          <w:rPr>
            <w:rFonts w:ascii="arial" w:eastAsia="arial" w:hAnsi="arial" w:cs="arial"/>
            <w:i/>
            <w:color w:val="0077CC"/>
            <w:sz w:val="20"/>
            <w:u w:val="single"/>
            <w:shd w:val="clear" w:color="auto" w:fill="FFFFFF"/>
            <w:lang w:val="en-US" w:eastAsia="en-US" w:bidi="ar-SA"/>
          </w:rPr>
          <w:t>https://www.newswire.ca/news-releases/air-canada-to-operate-special-flight-from-morocco-to-bring-canadians-home-898208266.html</w:t>
        </w:r>
      </w:hyperlink>
      <w:r>
        <w:rPr>
          <w:rFonts w:ascii="arial" w:eastAsia="arial" w:hAnsi="arial" w:cs="arial"/>
          <w:color w:val="000000"/>
          <w:sz w:val="20"/>
          <w:lang w:val="en-US" w:eastAsia="en-US" w:bidi="ar-SA"/>
        </w:rPr>
        <w:t xml:space="preserve"> ) that, in collaboration with the Canadian government, it will operate a special flight on Saturday to bring Canadians home from Morocco.</w:t>
      </w:r>
    </w:p>
    <w:p>
      <w:pPr>
        <w:spacing w:before="200" w:line="260" w:lineRule="atLeast"/>
        <w:jc w:val="both"/>
        <w:rPr>
          <w:lang w:val="en-US" w:eastAsia="en-US" w:bidi="ar-SA"/>
        </w:rPr>
      </w:pPr>
      <w:r>
        <w:rPr>
          <w:rFonts w:ascii="arial" w:eastAsia="arial" w:hAnsi="arial" w:cs="arial"/>
          <w:color w:val="000000"/>
          <w:sz w:val="20"/>
          <w:lang w:val="en-US" w:eastAsia="en-US" w:bidi="ar-SA"/>
        </w:rPr>
        <w:t>'Limit use of paper prescriptions'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professional orders for doctors, nurses and pharmacists are urging their members to limit the use of paper prescriptions in order to avoid spreading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suggesting other means - faxed, electronic or verbal prescriptions.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their joint statement here( </w:t>
      </w:r>
      <w:hyperlink r:id="rId383" w:history="1">
        <w:r>
          <w:rPr>
            <w:rFonts w:ascii="arial" w:eastAsia="arial" w:hAnsi="arial" w:cs="arial"/>
            <w:i/>
            <w:color w:val="0077CC"/>
            <w:sz w:val="20"/>
            <w:u w:val="single"/>
            <w:shd w:val="clear" w:color="auto" w:fill="FFFFFF"/>
            <w:lang w:val="en-US" w:eastAsia="en-US" w:bidi="ar-SA"/>
          </w:rPr>
          <w:t>http://www.cmq.org/pdf/coronavirus/avis-conjoint-cmq-opq-oiiq-ordonnance-papier-20200320-def.pdf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after infected woman refuses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masks and gloves,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intervened after a woman in her 20s who has COVID-19 was wandering around town, refusing to self-isolate, according to media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femme atteinte de la COVID-19 n'a pas respecté les consignes d'isolement à Québec </w:t>
      </w:r>
      <w:hyperlink r:id="rId384"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https://t.co/unkH7ugBvr</w:t>
        </w:r>
      </w:hyperlink>
      <w:r>
        <w:rPr>
          <w:rFonts w:ascii="arial" w:eastAsia="arial" w:hAnsi="arial" w:cs="arial"/>
          <w:color w:val="000000"/>
          <w:sz w:val="20"/>
          <w:lang w:val="en-US" w:eastAsia="en-US" w:bidi="ar-SA"/>
        </w:rPr>
        <w:t xml:space="preserve"> ) pic.twitter.com/NpIvZ2hjlq(            </w:t>
      </w:r>
      <w:hyperlink r:id="rId385" w:history="1">
        <w:r>
          <w:rPr>
            <w:rFonts w:ascii="arial" w:eastAsia="arial" w:hAnsi="arial" w:cs="arial"/>
            <w:i/>
            <w:color w:val="0077CC"/>
            <w:sz w:val="20"/>
            <w:u w:val="single"/>
            <w:shd w:val="clear" w:color="auto" w:fill="FFFFFF"/>
            <w:lang w:val="en-US" w:eastAsia="en-US" w:bidi="ar-SA"/>
          </w:rPr>
          <w:t>https://t.co/NpIvZ2hjlq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Soleil (@cyblesoleil) March 20, 2020( </w:t>
      </w:r>
      <w:hyperlink r:id="rId386" w:history="1">
        <w:r>
          <w:rPr>
            <w:rFonts w:ascii="arial" w:eastAsia="arial" w:hAnsi="arial" w:cs="arial"/>
            <w:i/>
            <w:color w:val="0077CC"/>
            <w:sz w:val="20"/>
            <w:u w:val="single"/>
            <w:shd w:val="clear" w:color="auto" w:fill="FFFFFF"/>
            <w:lang w:val="en-US" w:eastAsia="en-US" w:bidi="ar-SA"/>
          </w:rPr>
          <w:t>https://twitter.com/cyblesoleil/status/1241100848958042112?ref_src=twsrc%5Etfw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Spare a thought for grocery store cashiers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 workers are asking the Quebec government and the major chains to strengthen measures to protect them from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87" w:history="1">
        <w:r>
          <w:rPr>
            <w:rFonts w:ascii="arial" w:eastAsia="arial" w:hAnsi="arial" w:cs="arial"/>
            <w:i/>
            <w:color w:val="0077CC"/>
            <w:sz w:val="20"/>
            <w:u w:val="single"/>
            <w:shd w:val="clear" w:color="auto" w:fill="FFFFFF"/>
            <w:lang w:val="en-US" w:eastAsia="en-US" w:bidi="ar-SA"/>
          </w:rPr>
          <w:t>https://montrealgazette.com/news/local-news/coronavirus-grocery-store-workers-demand-better-protection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to apply for federal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has unveiled measures to help Canadians and businesses through the downturn caused by the COVID-19 outbreak. Here's how to find out( </w:t>
      </w:r>
      <w:hyperlink r:id="rId388" w:history="1">
        <w:r>
          <w:rPr>
            <w:rFonts w:ascii="arial" w:eastAsia="arial" w:hAnsi="arial" w:cs="arial"/>
            <w:i/>
            <w:color w:val="0077CC"/>
            <w:sz w:val="20"/>
            <w:u w:val="single"/>
            <w:shd w:val="clear" w:color="auto" w:fill="FFFFFF"/>
            <w:lang w:val="en-US" w:eastAsia="en-US" w:bidi="ar-SA"/>
          </w:rPr>
          <w:t>https://montrealgazette.com/news/politics/heres-how-to-apply-for-government-help-during-the-coronavirus-pandemic/wcm/3a3df93c-09ee-4de4-ac15-18ac193bcb71</w:t>
        </w:r>
      </w:hyperlink>
      <w:r>
        <w:rPr>
          <w:rFonts w:ascii="arial" w:eastAsia="arial" w:hAnsi="arial" w:cs="arial"/>
          <w:color w:val="000000"/>
          <w:sz w:val="20"/>
          <w:lang w:val="en-US" w:eastAsia="en-US" w:bidi="ar-SA"/>
        </w:rPr>
        <w:t xml:space="preserve"> ) if you qualify for help and how to apply if you do.</w:t>
      </w:r>
    </w:p>
    <w:p>
      <w:pPr>
        <w:spacing w:before="200" w:line="260" w:lineRule="atLeast"/>
        <w:jc w:val="both"/>
        <w:rPr>
          <w:lang w:val="en-US" w:eastAsia="en-US" w:bidi="ar-SA"/>
        </w:rPr>
      </w:pPr>
      <w:r>
        <w:rPr>
          <w:rFonts w:ascii="arial" w:eastAsia="arial" w:hAnsi="arial" w:cs="arial"/>
          <w:color w:val="000000"/>
          <w:sz w:val="20"/>
          <w:lang w:val="en-US" w:eastAsia="en-US" w:bidi="ar-SA"/>
        </w:rPr>
        <w:t>Solidarity custard tarts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Spent the day making these Pastel de nata in solidarity with Dr. Horacio Arruda. ? Will post recipe on my Instagram page tomorrow. pic.twitter.com/nV27MIybHw( </w:t>
      </w:r>
      <w:hyperlink r:id="rId389" w:history="1">
        <w:r>
          <w:rPr>
            <w:rFonts w:ascii="arial" w:eastAsia="arial" w:hAnsi="arial" w:cs="arial"/>
            <w:i/>
            <w:color w:val="0077CC"/>
            <w:sz w:val="20"/>
            <w:u w:val="single"/>
            <w:shd w:val="clear" w:color="auto" w:fill="FFFFFF"/>
            <w:lang w:val="en-US" w:eastAsia="en-US" w:bidi="ar-SA"/>
          </w:rPr>
          <w:t>https://t.co/nV27MIybHw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Lesley Chesterman (@lesleychestrman) March 20, 2020( </w:t>
      </w:r>
      <w:hyperlink r:id="rId390" w:history="1">
        <w:r>
          <w:rPr>
            <w:rFonts w:ascii="arial" w:eastAsia="arial" w:hAnsi="arial" w:cs="arial"/>
            <w:i/>
            <w:color w:val="0077CC"/>
            <w:sz w:val="20"/>
            <w:u w:val="single"/>
            <w:shd w:val="clear" w:color="auto" w:fill="FFFFFF"/>
            <w:lang w:val="en-US" w:eastAsia="en-US" w:bidi="ar-SA"/>
          </w:rPr>
          <w:t>https://twitter.com/lesleychestrman/status/1241101693007339523?ref_src=twsrc%5Etfw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Partial closure of Canada-U.S. border takes effect at midnight</w:t>
      </w:r>
    </w:p>
    <w:p>
      <w:pPr>
        <w:spacing w:before="200" w:line="260" w:lineRule="atLeast"/>
        <w:jc w:val="both"/>
        <w:rPr>
          <w:lang w:val="en-US" w:eastAsia="en-US" w:bidi="ar-SA"/>
        </w:rPr>
      </w:pPr>
      <w:r>
        <w:rPr>
          <w:rFonts w:ascii="arial" w:eastAsia="arial" w:hAnsi="arial" w:cs="arial"/>
          <w:color w:val="000000"/>
          <w:sz w:val="20"/>
          <w:lang w:val="en-US" w:eastAsia="en-US" w:bidi="ar-SA"/>
        </w:rPr>
        <w:t>New restrictions taking effect at midnight Friday along Canada's shared border with the United States will focus more on blocking tourists and bargain-hunters than on clearing the way for so-called "essential" travel such as truckers hauling freight, health professionals and others who live on one side and work on the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details in our story here( </w:t>
      </w:r>
      <w:hyperlink r:id="rId391" w:history="1">
        <w:r>
          <w:rPr>
            <w:rFonts w:ascii="arial" w:eastAsia="arial" w:hAnsi="arial" w:cs="arial"/>
            <w:i/>
            <w:color w:val="0077CC"/>
            <w:sz w:val="20"/>
            <w:u w:val="single"/>
            <w:shd w:val="clear" w:color="auto" w:fill="FFFFFF"/>
            <w:lang w:val="en-US" w:eastAsia="en-US" w:bidi="ar-SA"/>
          </w:rPr>
          <w:t>https://montrealgazette.com/news/national/partial-canada-u-s-border-closure-to-take-effect-at-midnight-trudeau/wcm/320f3024-39c2-438f-a20d-d0f11e9c233f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media plead for help</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of Quebec journalists is pleading with governments to help news media companies hit by a steep drop in advertising revenue due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an unprecedented crisis for news companies, some of which estimate they have lost up to 70 per cent of their revenues" in recent weeks, the Fédération professionnelle des journalistes du Québec said in a press release( </w:t>
      </w:r>
      <w:hyperlink r:id="rId392" w:history="1">
        <w:r>
          <w:rPr>
            <w:rFonts w:ascii="arial" w:eastAsia="arial" w:hAnsi="arial" w:cs="arial"/>
            <w:i/>
            <w:color w:val="0077CC"/>
            <w:sz w:val="20"/>
            <w:u w:val="single"/>
            <w:shd w:val="clear" w:color="auto" w:fill="FFFFFF"/>
            <w:lang w:val="en-US" w:eastAsia="en-US" w:bidi="ar-SA"/>
          </w:rPr>
          <w:t>https://www.newswire.ca/fr/news-releases/covid-19-les-medias-d-information-frappes-de-plein-fouet-les-gouvernements-doivent-intervenir-846052610.html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especially in times of crisis, informing the public and countering rumors and fake news...</w:t>
      </w:r>
    </w:p>
    <w:p>
      <w:pPr>
        <w:spacing w:before="200" w:line="260" w:lineRule="atLeast"/>
        <w:jc w:val="both"/>
        <w:rPr>
          <w:lang w:val="en-US" w:eastAsia="en-US" w:bidi="ar-SA"/>
        </w:rPr>
      </w:pPr>
      <w:r>
        <w:rPr>
          <w:rFonts w:ascii="arial" w:eastAsia="arial" w:hAnsi="arial" w:cs="arial"/>
          <w:color w:val="000000"/>
          <w:sz w:val="20"/>
          <w:lang w:val="en-US" w:eastAsia="en-US" w:bidi="ar-SA"/>
        </w:rPr>
        <w:t>"The FPJQ calls on the federal, provincial and municipal governments to support media with direct emergency assistance, which could, for example, take the form of advertisements in all affected media, whether provincial, regional or local. The FPJQ also invites companies not affected by the current crisis to advertise in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Today's messages from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Westmount closing parks</w:t>
      </w:r>
    </w:p>
    <w:p>
      <w:pPr>
        <w:spacing w:before="240" w:line="260" w:lineRule="atLeast"/>
        <w:jc w:val="both"/>
        <w:rPr>
          <w:lang w:val="en-US" w:eastAsia="en-US" w:bidi="ar-SA"/>
        </w:rPr>
      </w:pPr>
      <w:r>
        <w:rPr>
          <w:rFonts w:ascii="arial" w:eastAsia="arial" w:hAnsi="arial" w:cs="arial"/>
          <w:color w:val="000000"/>
          <w:sz w:val="20"/>
          <w:lang w:val="en-US" w:eastAsia="en-US" w:bidi="ar-SA"/>
        </w:rPr>
        <w:t>COVID-19: Temporary closure of Westmount's playgrounds.</w:t>
      </w:r>
      <w:hyperlink r:id="rId393"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https://t.co/tzHyVZNO4K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Westmount (@VilleWestmount) March 20, 2020( </w:t>
      </w:r>
      <w:hyperlink r:id="rId394" w:history="1">
        <w:r>
          <w:rPr>
            <w:rFonts w:ascii="arial" w:eastAsia="arial" w:hAnsi="arial" w:cs="arial"/>
            <w:i/>
            <w:color w:val="0077CC"/>
            <w:sz w:val="20"/>
            <w:u w:val="single"/>
            <w:shd w:val="clear" w:color="auto" w:fill="FFFFFF"/>
            <w:lang w:val="en-US" w:eastAsia="en-US" w:bidi="ar-SA"/>
          </w:rPr>
          <w:t>https://twitter.com/VilleWestmount/status/1241072787009212422?ref_src=twsrc%5Etfw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Lottery tickets will only be available online</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the spread of COVID-19, Loto-Québec is suspending sales at ticket terminals and will offer only online sales for the time being.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95" w:history="1">
        <w:r>
          <w:rPr>
            <w:rFonts w:ascii="arial" w:eastAsia="arial" w:hAnsi="arial" w:cs="arial"/>
            <w:i/>
            <w:color w:val="0077CC"/>
            <w:sz w:val="20"/>
            <w:u w:val="single"/>
            <w:shd w:val="clear" w:color="auto" w:fill="FFFFFF"/>
            <w:lang w:val="en-US" w:eastAsia="en-US" w:bidi="ar-SA"/>
          </w:rPr>
          <w:t>https://montrealgazette.com/business/local-business/loto-quebec-suspends-in-person-ticket-sales-during-pandemic</w:t>
        </w:r>
      </w:hyperlink>
      <w:r>
        <w:rPr>
          <w:rFonts w:ascii="arial" w:eastAsia="arial" w:hAnsi="arial" w:cs="arial"/>
          <w:color w:val="000000"/>
          <w:sz w:val="20"/>
          <w:lang w:val="en-US" w:eastAsia="en-US" w:bidi="ar-SA"/>
        </w:rPr>
        <w:t xml:space="preserve"> ), by Frédéric Tomesco.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Seuls les achats en ligne seront maintenus. Nous nous arrimons présentement avec les autres provinces concernant les loteries pancanadiennes et sommes en communications avec nos partenaires d'affaires. pic.twitter.com/4VRoeSpJbV( </w:t>
      </w:r>
      <w:hyperlink r:id="rId396" w:history="1">
        <w:r>
          <w:rPr>
            <w:rFonts w:ascii="arial" w:eastAsia="arial" w:hAnsi="arial" w:cs="arial"/>
            <w:i/>
            <w:color w:val="0077CC"/>
            <w:sz w:val="20"/>
            <w:u w:val="single"/>
            <w:shd w:val="clear" w:color="auto" w:fill="FFFFFF"/>
            <w:lang w:val="en-US" w:eastAsia="en-US" w:bidi="ar-SA"/>
          </w:rPr>
          <w:t>https://t.co/4VRoeSpJbV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Patrice Lavoie (@PatriceLavoie) March 20, 2020( </w:t>
      </w:r>
      <w:hyperlink r:id="rId397" w:history="1">
        <w:r>
          <w:rPr>
            <w:rFonts w:ascii="arial" w:eastAsia="arial" w:hAnsi="arial" w:cs="arial"/>
            <w:i/>
            <w:color w:val="0077CC"/>
            <w:sz w:val="20"/>
            <w:u w:val="single"/>
            <w:shd w:val="clear" w:color="auto" w:fill="FFFFFF"/>
            <w:lang w:val="en-US" w:eastAsia="en-US" w:bidi="ar-SA"/>
          </w:rPr>
          <w:t>https://twitter.com/PatriceLavoie/status/1241075073840304133?ref_src=twsrc%5Etfw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problem with Passover food supply'</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growing concerns regarding the timely availability of Passover foodstuffs, CIJA is joined by the leading Canadian kashrut certifying agencies in reassuring the community that the supply and availability of all Kosher le'Pesach foods will not be affected by the challenges associated with COVID-19," the Centre for Israel and Jewish Affairs said in a press release Friday.</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consulted with all suppliers, importers, distributors and retailers of meat, poultry, dairy and dry goods foods and all have expressed full confidence in the continuing ability to ship and stock everything normally accessible for everyone's Passover needs in the same quantities as previous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98" w:history="1">
        <w:r>
          <w:rPr>
            <w:rFonts w:ascii="arial" w:eastAsia="arial" w:hAnsi="arial" w:cs="arial"/>
            <w:i/>
            <w:color w:val="0077CC"/>
            <w:sz w:val="20"/>
            <w:u w:val="single"/>
            <w:shd w:val="clear" w:color="auto" w:fill="FFFFFF"/>
            <w:lang w:val="en-US" w:eastAsia="en-US" w:bidi="ar-SA"/>
          </w:rPr>
          <w:t>https://cija.ca/statement-regarding-passover-food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Dawson College processing applications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Dawson College may be closed to students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CEGEP says it's employees are continuing to process 11,000 applications for the fall. Read the college's update here( </w:t>
      </w:r>
      <w:hyperlink r:id="rId399" w:history="1">
        <w:r>
          <w:rPr>
            <w:rFonts w:ascii="arial" w:eastAsia="arial" w:hAnsi="arial" w:cs="arial"/>
            <w:i/>
            <w:color w:val="0077CC"/>
            <w:sz w:val="20"/>
            <w:u w:val="single"/>
            <w:shd w:val="clear" w:color="auto" w:fill="FFFFFF"/>
            <w:lang w:val="en-US" w:eastAsia="en-US" w:bidi="ar-SA"/>
          </w:rPr>
          <w:t>https://www.dawsoncollege.qc.ca/news/uncategorized/dawson-college-processing-admissions-and-working-on-solutions/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parks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safety and security reasons and to avoid public gatherings, we must close (as of Saturday) access to Sépaq's national parks, wildlife reserves, and tourist establishments," the Société des établissements de plein air du Québec said today( </w:t>
      </w:r>
      <w:hyperlink r:id="rId400" w:history="1">
        <w:r>
          <w:rPr>
            <w:rFonts w:ascii="arial" w:eastAsia="arial" w:hAnsi="arial" w:cs="arial"/>
            <w:i/>
            <w:color w:val="0077CC"/>
            <w:sz w:val="20"/>
            <w:u w:val="single"/>
            <w:shd w:val="clear" w:color="auto" w:fill="FFFFFF"/>
            <w:lang w:val="en-US" w:eastAsia="en-US" w:bidi="ar-SA"/>
          </w:rPr>
          <w:t>https://www.sepaq.com/annexes/mesures-preventives-coronavirus.dot?language_id=1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at Home Challenge,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edition</w:t>
      </w:r>
    </w:p>
    <w:p>
      <w:pPr>
        <w:spacing w:before="200" w:line="260" w:lineRule="atLeast"/>
        <w:jc w:val="both"/>
        <w:rPr>
          <w:lang w:val="en-US" w:eastAsia="en-US" w:bidi="ar-SA"/>
        </w:rPr>
      </w:pPr>
      <w:r>
        <w:rPr>
          <w:rFonts w:ascii="arial" w:eastAsia="arial" w:hAnsi="arial" w:cs="arial"/>
          <w:color w:val="000000"/>
          <w:sz w:val="20"/>
          <w:lang w:val="en-US" w:eastAsia="en-US" w:bidi="ar-SA"/>
        </w:rPr>
        <w:t>Music class at Coeur de pirate's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École à la maison done right pic.twitter.com/60zBAkjde1( </w:t>
      </w:r>
      <w:hyperlink r:id="rId401" w:history="1">
        <w:r>
          <w:rPr>
            <w:rFonts w:ascii="arial" w:eastAsia="arial" w:hAnsi="arial" w:cs="arial"/>
            <w:i/>
            <w:color w:val="0077CC"/>
            <w:sz w:val="20"/>
            <w:u w:val="single"/>
            <w:shd w:val="clear" w:color="auto" w:fill="FFFFFF"/>
            <w:lang w:val="en-US" w:eastAsia="en-US" w:bidi="ar-SA"/>
          </w:rPr>
          <w:t>https://t.co/60zBAkjde1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20, 2020( </w:t>
      </w:r>
      <w:hyperlink r:id="rId402" w:history="1">
        <w:r>
          <w:rPr>
            <w:rFonts w:ascii="arial" w:eastAsia="arial" w:hAnsi="arial" w:cs="arial"/>
            <w:i/>
            <w:color w:val="0077CC"/>
            <w:sz w:val="20"/>
            <w:u w:val="single"/>
            <w:shd w:val="clear" w:color="auto" w:fill="FFFFFF"/>
            <w:lang w:val="en-US" w:eastAsia="en-US" w:bidi="ar-SA"/>
          </w:rPr>
          <w:t>https://twitter.com/beatricepirate/status/1241055351685988352?ref_src=twsrc%5Etfw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Podcast: 'Canadians should brace for months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their latest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discuss what Canadians can expect next during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is part of Postmedia's 10/3 Canada Covered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it via Apple Podcasts( </w:t>
      </w:r>
      <w:hyperlink r:id="rId403" w:history="1">
        <w:r>
          <w:rPr>
            <w:rFonts w:ascii="arial" w:eastAsia="arial" w:hAnsi="arial" w:cs="arial"/>
            <w:i/>
            <w:color w:val="0077CC"/>
            <w:sz w:val="20"/>
            <w:u w:val="single"/>
            <w:shd w:val="clear" w:color="auto" w:fill="FFFFFF"/>
            <w:lang w:val="en-US" w:eastAsia="en-US" w:bidi="ar-SA"/>
          </w:rPr>
          <w:t>https://podcasts.apple.com/ca/podcast/covid-19-canadians-should-brace-for-months-at-home/id1396040147?i=1000468929121</w:t>
        </w:r>
      </w:hyperlink>
      <w:r>
        <w:rPr>
          <w:rFonts w:ascii="arial" w:eastAsia="arial" w:hAnsi="arial" w:cs="arial"/>
          <w:color w:val="000000"/>
          <w:sz w:val="20"/>
          <w:lang w:val="en-US" w:eastAsia="en-US" w:bidi="ar-SA"/>
        </w:rPr>
        <w:t xml:space="preserve"> ) - or listen below.</w:t>
      </w:r>
    </w:p>
    <w:p>
      <w:pPr>
        <w:spacing w:before="200" w:line="260" w:lineRule="atLeast"/>
        <w:jc w:val="both"/>
        <w:rPr>
          <w:lang w:val="en-US" w:eastAsia="en-US" w:bidi="ar-SA"/>
        </w:rPr>
      </w:pPr>
      <w:r>
        <w:rPr>
          <w:rFonts w:ascii="arial" w:eastAsia="arial" w:hAnsi="arial" w:cs="arial"/>
          <w:color w:val="000000"/>
          <w:sz w:val="20"/>
          <w:lang w:val="en-US" w:eastAsia="en-US" w:bidi="ar-SA"/>
        </w:rPr>
        <w:t>'Little chance' Quebec schools will reopen March 30</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139 cases of COVID-19, 18 more than yesterday's tally of 121, Premier François Legault said in his daily update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update also notes that there are 14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one person has died, so no change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Seven Quebecers with the disease are in hospital; six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remains under control," he said. He said public health authorities are telling the government that its efforts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He urged Quebecers to continue to practice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must continue our efforts and we'll get through this together," said Legault, who for the first time today added an English segment to his opening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4,000 hospital beds have been freed up and are ready for a surge in demand.</w:t>
      </w:r>
    </w:p>
    <w:p>
      <w:pPr>
        <w:spacing w:before="200" w:line="260" w:lineRule="atLeast"/>
        <w:jc w:val="both"/>
        <w:rPr>
          <w:lang w:val="en-US" w:eastAsia="en-US" w:bidi="ar-SA"/>
        </w:rPr>
      </w:pPr>
      <w:r>
        <w:rPr>
          <w:rFonts w:ascii="arial" w:eastAsia="arial" w:hAnsi="arial" w:cs="arial"/>
          <w:color w:val="000000"/>
          <w:sz w:val="20"/>
          <w:lang w:val="en-US" w:eastAsia="en-US" w:bidi="ar-SA"/>
        </w:rPr>
        <w:t>Well-known Quebec entertainer Dominique Michel will team up with respected retired journalist Bernard Derome will launch appeals to Quebecers over 70 to respect the public health advisories.</w:t>
      </w:r>
    </w:p>
    <w:p>
      <w:pPr>
        <w:spacing w:before="200" w:line="260" w:lineRule="atLeast"/>
        <w:jc w:val="both"/>
        <w:rPr>
          <w:lang w:val="en-US" w:eastAsia="en-US" w:bidi="ar-SA"/>
        </w:rPr>
      </w:pPr>
      <w:r>
        <w:rPr>
          <w:rFonts w:ascii="arial" w:eastAsia="arial" w:hAnsi="arial" w:cs="arial"/>
          <w:color w:val="000000"/>
          <w:sz w:val="20"/>
          <w:lang w:val="en-US" w:eastAsia="en-US" w:bidi="ar-SA"/>
        </w:rPr>
        <w:t>More public infrastructure projects are going to be started to help boost the economy. They will help replace private sector construction projects that are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companies have to provide places where workers can wash their hands with soap and water and larger eating areas so workers can be separated when they eat on the same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"The media are an essential service." He said he understands that news media companies are suffering because of a steep drop in revenue as advertisers cut marketing budgets. Legault said the government are looking at ways to help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There's "little chance" that Quebec schools will reopen at the end of the month. More information about online teaching will be announced at a later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rumours starting to circulate, including that Granby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put in lockdown. Completely false,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SAQ stores will remain open, despite calls by employees to close the liquor outlets.</w:t>
      </w:r>
    </w:p>
    <w:p>
      <w:pPr>
        <w:spacing w:before="200" w:line="260" w:lineRule="atLeast"/>
        <w:jc w:val="both"/>
        <w:rPr>
          <w:lang w:val="en-US" w:eastAsia="en-US" w:bidi="ar-SA"/>
        </w:rPr>
      </w:pPr>
      <w:r>
        <w:rPr>
          <w:rFonts w:ascii="arial" w:eastAsia="arial" w:hAnsi="arial" w:cs="arial"/>
          <w:color w:val="000000"/>
          <w:sz w:val="20"/>
          <w:lang w:val="en-US" w:eastAsia="en-US" w:bidi="ar-SA"/>
        </w:rPr>
        <w:t>Said he and deputy-premier Geneviève Guilbault are keeping their distance to avoid the top government figures possibly getting ill at same time. He said he's holding up fine despite the workload. "I feel very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404" w:history="1">
        <w:r>
          <w:rPr>
            <w:rFonts w:ascii="arial" w:eastAsia="arial" w:hAnsi="arial" w:cs="arial"/>
            <w:i/>
            <w:color w:val="0077CC"/>
            <w:sz w:val="20"/>
            <w:u w:val="single"/>
            <w:shd w:val="clear" w:color="auto" w:fill="FFFFFF"/>
            <w:lang w:val="en-US" w:eastAsia="en-US" w:bidi="ar-SA"/>
          </w:rPr>
          <w:t>https://montrealgazette.com/news/quebec/coronavirus-little-chance-quebec-schools-will-open-at-</w:t>
        </w:r>
      </w:hyperlink>
      <w:r>
        <w:rPr>
          <w:rFonts w:ascii="arial" w:eastAsia="arial" w:hAnsi="arial" w:cs="arial"/>
          <w:color w:val="000000"/>
          <w:sz w:val="20"/>
          <w:lang w:val="en-US" w:eastAsia="en-US" w:bidi="ar-SA"/>
        </w:rPr>
        <w:t xml:space="preserve"> end -of-march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139 cases in Quebec, up from 121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region</w:t>
      </w:r>
    </w:p>
    <w:p>
      <w:pPr>
        <w:spacing w:before="200" w:line="260" w:lineRule="atLeast"/>
        <w:jc w:val="both"/>
        <w:rPr>
          <w:lang w:val="en-US" w:eastAsia="en-US" w:bidi="ar-SA"/>
        </w:rPr>
      </w:pPr>
      <w:r>
        <w:rPr>
          <w:rFonts w:ascii="arial" w:eastAsia="arial" w:hAnsi="arial" w:cs="arial"/>
          <w:color w:val="000000"/>
          <w:sz w:val="20"/>
          <w:lang w:val="en-US" w:eastAsia="en-US" w:bidi="ar-SA"/>
        </w:rPr>
        <w:t>Reporter on duty</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here from Jason Magder. I'll be with you for the rest of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turn away migrants: Trudeau</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the Canadian government, in an agreement with the U.S., will turn away migrants coming across the border from the U.S. at Roxham Rd. and other non-official border crossings, and send them back. The move addresses concerns about the difficulty of screening refugee claimants for COVID-19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this is a temporary measure.</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Trudeau said anyone crossing the border in an "irregular fashion" would be isolated, and many have been. However, Trudeau said this new measure is being put in place after coming to an agreement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industry will be mobilizing to fight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auto industry will be working to make medical supplies, rather than cars.</w:t>
      </w:r>
    </w:p>
    <w:p>
      <w:pPr>
        <w:spacing w:before="200" w:line="260" w:lineRule="atLeast"/>
        <w:jc w:val="both"/>
        <w:rPr>
          <w:lang w:val="en-US" w:eastAsia="en-US" w:bidi="ar-SA"/>
        </w:rPr>
      </w:pPr>
      <w:r>
        <w:rPr>
          <w:rFonts w:ascii="arial" w:eastAsia="arial" w:hAnsi="arial" w:cs="arial"/>
          <w:color w:val="000000"/>
          <w:sz w:val="20"/>
          <w:lang w:val="en-US" w:eastAsia="en-US" w:bidi="ar-SA"/>
        </w:rPr>
        <w:t>He also invited all Canadian companies who want to help in the fight against coronavirus to call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05" w:history="1">
        <w:r>
          <w:rPr>
            <w:rFonts w:ascii="arial" w:eastAsia="arial" w:hAnsi="arial" w:cs="arial"/>
            <w:i/>
            <w:color w:val="0077CC"/>
            <w:sz w:val="20"/>
            <w:u w:val="single"/>
            <w:shd w:val="clear" w:color="auto" w:fill="FFFFFF"/>
            <w:lang w:val="en-US" w:eastAsia="en-US" w:bidi="ar-SA"/>
          </w:rPr>
          <w:t>https://montrealgazette.com/pmn/news-pmn/canada-news-pmn/asylum-seekers-to-be-turned-back-at-u-s-border-prime-minister-says/wcm/994e1f17-1a8a-442b-9261-87d2f8711967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dies in Japan from complications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François-Philippe Champagne confirmed the news on Twitter and shared his condolences with the family of the as-yet-unnamed Canadian.</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providing consular assistance to the deceased's family</w:t>
      </w:r>
    </w:p>
    <w:p>
      <w:pPr>
        <w:spacing w:before="200" w:line="260" w:lineRule="atLeast"/>
        <w:jc w:val="both"/>
        <w:rPr>
          <w:lang w:val="en-US" w:eastAsia="en-US" w:bidi="ar-SA"/>
        </w:rPr>
      </w:pPr>
      <w:r>
        <w:rPr>
          <w:rFonts w:ascii="arial" w:eastAsia="arial" w:hAnsi="arial" w:cs="arial"/>
          <w:color w:val="000000"/>
          <w:sz w:val="20"/>
          <w:lang w:val="en-US" w:eastAsia="en-US" w:bidi="ar-SA"/>
        </w:rPr>
        <w:t>"Deeply saddened to learn of the death of a Canadian in Japan from complications related to #COVID19. Our deepest condolences to the family, to whom we are providing consular assistance during this difficult time," the minister wrote. Several Canadians on board the Diamond Princess last month had been hospitalized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government has not yet identified the deceased, who would be the 12th Canadian to die from COVID-19, the disease caused by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Québec Solidaire urges province to shut down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Québec Solidaire is calling on the Legault government to close all construction sites in the province until proper hygiene can be practiced at those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issued Friday( </w:t>
      </w:r>
      <w:hyperlink r:id="rId406" w:history="1">
        <w:r>
          <w:rPr>
            <w:rFonts w:ascii="arial" w:eastAsia="arial" w:hAnsi="arial" w:cs="arial"/>
            <w:i/>
            <w:color w:val="0077CC"/>
            <w:sz w:val="20"/>
            <w:u w:val="single"/>
            <w:shd w:val="clear" w:color="auto" w:fill="FFFFFF"/>
            <w:lang w:val="en-US" w:eastAsia="en-US" w:bidi="ar-SA"/>
          </w:rPr>
          <w:t>https://www.lelezard.com/communique-19181012.html</w:t>
        </w:r>
      </w:hyperlink>
      <w:r>
        <w:rPr>
          <w:rFonts w:ascii="arial" w:eastAsia="arial" w:hAnsi="arial" w:cs="arial"/>
          <w:color w:val="000000"/>
          <w:sz w:val="20"/>
          <w:lang w:val="en-US" w:eastAsia="en-US" w:bidi="ar-SA"/>
        </w:rPr>
        <w:t xml:space="preserve"> ), MNA Alexandre Leduc said many construction sites don't have running water, and that puts thousands of workers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Updated Canada-wide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is reporting 871 confirmed and presumptive cases of COVID-19 in Canada as of Friday morning. Of those, 40 are presumptive cases, 831 are confirmed cases, including 12 deaths, and 10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list by province is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271 confirmed (including 8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257 confirmed (including 2 deaths,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146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121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8 confirmed,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9 confirmed, 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2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9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 confirmed, 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School breakfast program shifts funds to help high-risk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Breakfast Clubs of Canada, an organization that provides food to 250,000 students in need in schools across the country, will be changing how it delivers food.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wrote in a statement it will be setting up an emergency fund to support those who normally take advantage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"To help minimize the repercussions of this crisis on them, Breakfast Club of Canada is re-allocating the funds normally earmarked for schools to high-risk regions and established partners that are already well equipped to serve them," the organization wrote.</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companies have already stepped forward, the organization said, including: belairdirect and Intact insurance, Danone, Kellogg Canada and the National Bank.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contribute to the program, visit the organization's website( </w:t>
      </w:r>
      <w:hyperlink r:id="rId407" w:history="1">
        <w:r>
          <w:rPr>
            <w:rFonts w:ascii="arial" w:eastAsia="arial" w:hAnsi="arial" w:cs="arial"/>
            <w:i/>
            <w:color w:val="0077CC"/>
            <w:sz w:val="20"/>
            <w:u w:val="single"/>
            <w:shd w:val="clear" w:color="auto" w:fill="FFFFFF"/>
            <w:lang w:val="en-US" w:eastAsia="en-US" w:bidi="ar-SA"/>
          </w:rPr>
          <w:t>https://www.breakfastclubcanada.org</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tests negative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François-Philippe Champagne, who had been under observation all week, reported Friday his test for COVID-19 came back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My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test results came back negative. Thanks to all those who work tirelessly to keep us safe. My priority continues to be to help Canadians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20, 2020( </w:t>
      </w:r>
      <w:hyperlink r:id="rId408" w:history="1">
        <w:r>
          <w:rPr>
            <w:rFonts w:ascii="arial" w:eastAsia="arial" w:hAnsi="arial" w:cs="arial"/>
            <w:i/>
            <w:color w:val="0077CC"/>
            <w:sz w:val="20"/>
            <w:u w:val="single"/>
            <w:shd w:val="clear" w:color="auto" w:fill="FFFFFF"/>
            <w:lang w:val="en-US" w:eastAsia="en-US" w:bidi="ar-SA"/>
          </w:rPr>
          <w:t>https://twitter.com/FP_Champagne/status/1240958555433336838?ref_src=twsrc%5Etfw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to lay off 5,000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representing Air Canada employees reported that the airline is poised to lay off 5,000 workers, mostly flight attendants, Canadian Press reports( </w:t>
      </w:r>
      <w:hyperlink r:id="rId409" w:history="1">
        <w:r>
          <w:rPr>
            <w:rFonts w:ascii="arial" w:eastAsia="arial" w:hAnsi="arial" w:cs="arial"/>
            <w:i/>
            <w:color w:val="0077CC"/>
            <w:sz w:val="20"/>
            <w:u w:val="single"/>
            <w:shd w:val="clear" w:color="auto" w:fill="FFFFFF"/>
            <w:lang w:val="en-US" w:eastAsia="en-US" w:bidi="ar-SA"/>
          </w:rPr>
          <w:t>https://montrealgazette.com/business/money-news/air-canada-laying-off-more-than-5000-flight-attendants-due-to-covid-19/wcm/5e0e66f3-e4bc-4349-87cf-36aeaa8cc158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Wesley Lesosky, who heads the Air Canada component of the Canadian Union of Public Employees (CUPE), says the carrier is laying off about 3,600 mainline employees as well as all of Air Canada Rouge's 1,549 flight attendants.</w:t>
      </w:r>
    </w:p>
    <w:p>
      <w:pPr>
        <w:spacing w:before="200" w:line="260" w:lineRule="atLeast"/>
        <w:jc w:val="both"/>
        <w:rPr>
          <w:lang w:val="en-US" w:eastAsia="en-US" w:bidi="ar-SA"/>
        </w:rPr>
      </w:pPr>
      <w:r>
        <w:rPr>
          <w:rFonts w:ascii="arial" w:eastAsia="arial" w:hAnsi="arial" w:cs="arial"/>
          <w:color w:val="000000"/>
          <w:sz w:val="20"/>
          <w:lang w:val="en-US" w:eastAsia="en-US" w:bidi="ar-SA"/>
        </w:rPr>
        <w:t>The layoffs are to take effect in 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laying off more than 5,000 flight attendants due to COVID-19 </w:t>
      </w:r>
      <w:hyperlink r:id="rId410"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https://t.co/FsC5hpnk9Z</w:t>
        </w:r>
      </w:hyperlink>
      <w:r>
        <w:rPr>
          <w:rFonts w:ascii="arial" w:eastAsia="arial" w:hAnsi="arial" w:cs="arial"/>
          <w:color w:val="000000"/>
          <w:sz w:val="20"/>
          <w:lang w:val="en-US" w:eastAsia="en-US" w:bidi="ar-SA"/>
        </w:rPr>
        <w:t xml:space="preserve"> ) pic.twitter.com/hs1Cb7H7oT(            </w:t>
      </w:r>
      <w:hyperlink r:id="rId411" w:history="1">
        <w:r>
          <w:rPr>
            <w:rFonts w:ascii="arial" w:eastAsia="arial" w:hAnsi="arial" w:cs="arial"/>
            <w:i/>
            <w:color w:val="0077CC"/>
            <w:sz w:val="20"/>
            <w:u w:val="single"/>
            <w:shd w:val="clear" w:color="auto" w:fill="FFFFFF"/>
            <w:lang w:val="en-US" w:eastAsia="en-US" w:bidi="ar-SA"/>
          </w:rPr>
          <w:t>https://t.co/hs1Cb7H7oT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March 20, 2020( </w:t>
      </w:r>
      <w:hyperlink r:id="rId412" w:history="1">
        <w:r>
          <w:rPr>
            <w:rFonts w:ascii="arial" w:eastAsia="arial" w:hAnsi="arial" w:cs="arial"/>
            <w:i/>
            <w:color w:val="0077CC"/>
            <w:sz w:val="20"/>
            <w:u w:val="single"/>
            <w:shd w:val="clear" w:color="auto" w:fill="FFFFFF"/>
            <w:lang w:val="en-US" w:eastAsia="en-US" w:bidi="ar-SA"/>
          </w:rPr>
          <w:t>https://twitter.com/mtlgazette/status/1240978143764152320?ref_src=twsrc%5Etfw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two outside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officials are reporting two new possible exposure points to the novel coronavirus that occurred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tested positive for COVID-19 rode the 24 Sherbrooke bus on March 12, Quebec Public Health is reporting. The person was on the bus between 10:30 a.m. and 10:50 a.m. between Notre-Dame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Anyone who was on the bus at that time is asked to watch for symptoms until March 26.</w:t>
      </w:r>
    </w:p>
    <w:p>
      <w:pPr>
        <w:spacing w:before="200" w:line="260" w:lineRule="atLeast"/>
        <w:jc w:val="both"/>
        <w:rPr>
          <w:lang w:val="en-US" w:eastAsia="en-US" w:bidi="ar-SA"/>
        </w:rPr>
      </w:pPr>
      <w:r>
        <w:rPr>
          <w:rFonts w:ascii="arial" w:eastAsia="arial" w:hAnsi="arial" w:cs="arial"/>
          <w:color w:val="000000"/>
          <w:sz w:val="20"/>
          <w:lang w:val="en-US" w:eastAsia="en-US" w:bidi="ar-SA"/>
        </w:rPr>
        <w:t>On March 13, a COVID-19-infected person was at Restaurant Aunja at 1448 Sherbrooke St. W. Anyone who was there between 12:25 and 1:05 p.m. should watch for symptoms until March 27.</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city, the FADOQ Lavaltrie, at 49 Lavaltrie Rd. had an infected person who was there on March 11 between 12:15 and 3:45 p.m. The Centre d'action bénévole de Berthier in Bertierville (180 Champlain St.) had someone who was COVID-19 positive on March 12 between 10:45 a.m. and 3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Two more potential exposure points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https://t.co/bThTBNuYq7</w:t>
        </w:r>
      </w:hyperlink>
      <w:r>
        <w:rPr>
          <w:rFonts w:ascii="arial" w:eastAsia="arial" w:hAnsi="arial" w:cs="arial"/>
          <w:color w:val="000000"/>
          <w:sz w:val="20"/>
          <w:lang w:val="en-US" w:eastAsia="en-US" w:bidi="ar-SA"/>
        </w:rPr>
        <w:t xml:space="preserve"> ) #CJAD800(            </w:t>
      </w:r>
      <w:hyperlink r:id="rId414" w:history="1">
        <w:r>
          <w:rPr>
            <w:rFonts w:ascii="arial" w:eastAsia="arial" w:hAnsi="arial" w:cs="arial"/>
            <w:i/>
            <w:color w:val="0077CC"/>
            <w:sz w:val="20"/>
            <w:u w:val="single"/>
            <w:shd w:val="clear" w:color="auto" w:fill="FFFFFF"/>
            <w:lang w:val="en-US" w:eastAsia="en-US" w:bidi="ar-SA"/>
          </w:rPr>
          <w:t>https://twitter.com/hashtag/CJAD800?src=hash&amp;;ref_src=twsrc%5Etfw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James Foster (@newsguyjames) March 20, 2020( </w:t>
      </w:r>
      <w:hyperlink r:id="rId415" w:history="1">
        <w:r>
          <w:rPr>
            <w:rFonts w:ascii="arial" w:eastAsia="arial" w:hAnsi="arial" w:cs="arial"/>
            <w:i/>
            <w:color w:val="0077CC"/>
            <w:sz w:val="20"/>
            <w:u w:val="single"/>
            <w:shd w:val="clear" w:color="auto" w:fill="FFFFFF"/>
            <w:lang w:val="en-US" w:eastAsia="en-US" w:bidi="ar-SA"/>
          </w:rPr>
          <w:t>https://twitter.com/newsguyjames/status/1240924039482429440?ref_src=twsrc%5Etfw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Four cases under observation at Lavaltrie seniors home where first victim lived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Presse is reporting that four people at the résidence Eva de Lavaltrie are now under observation for COVID-19 infections. The residence is where 82-year-old Mariette Tremblay( </w:t>
      </w:r>
      <w:hyperlink r:id="rId416" w:history="1">
        <w:r>
          <w:rPr>
            <w:rFonts w:ascii="arial" w:eastAsia="arial" w:hAnsi="arial" w:cs="arial"/>
            <w:i/>
            <w:color w:val="0077CC"/>
            <w:sz w:val="20"/>
            <w:u w:val="single"/>
            <w:shd w:val="clear" w:color="auto" w:fill="FFFFFF"/>
            <w:lang w:val="en-US" w:eastAsia="en-US" w:bidi="ar-SA"/>
          </w:rPr>
          <w:t>https://montrealgazette.com/news/quebec/covid-19-first-death-reported-in-quebec</w:t>
        </w:r>
      </w:hyperlink>
      <w:r>
        <w:rPr>
          <w:rFonts w:ascii="arial" w:eastAsia="arial" w:hAnsi="arial" w:cs="arial"/>
          <w:color w:val="000000"/>
          <w:sz w:val="20"/>
          <w:lang w:val="en-US" w:eastAsia="en-US" w:bidi="ar-SA"/>
        </w:rPr>
        <w:t xml:space="preserve"> ) lived. She was the first Quebecer to die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health authorities in the Lanaudière region says all the residents of the institution are under isolation.</w:t>
      </w:r>
    </w:p>
    <w:p>
      <w:pPr>
        <w:spacing w:before="200" w:line="260" w:lineRule="atLeast"/>
        <w:jc w:val="both"/>
        <w:rPr>
          <w:lang w:val="en-US" w:eastAsia="en-US" w:bidi="ar-SA"/>
        </w:rPr>
      </w:pPr>
      <w:r>
        <w:rPr>
          <w:rFonts w:ascii="arial" w:eastAsia="arial" w:hAnsi="arial" w:cs="arial"/>
          <w:color w:val="000000"/>
          <w:sz w:val="20"/>
          <w:lang w:val="en-US" w:eastAsia="en-US" w:bidi="ar-SA"/>
        </w:rPr>
        <w:t>Assisted-living centre has resident who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Côte-St-Luc reports one person infected with the novel coronavirus lived at Le King David assisted living building at 5555 Trent Ave. The man is at the Jewish General Hospital receiving treatment. He was taken away for treatment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reported that an infected patient was at the Congregation Beth Chabad on Kildare 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An assisted living centre in Cote Saint-Luc confirms at least one resident has tested positive for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That person has been in the Jewish General Hospital since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Jay Turnbull (@TurnbullJay) March 20, 2020( </w:t>
      </w:r>
      <w:hyperlink r:id="rId417" w:history="1">
        <w:r>
          <w:rPr>
            <w:rFonts w:ascii="arial" w:eastAsia="arial" w:hAnsi="arial" w:cs="arial"/>
            <w:i/>
            <w:color w:val="0077CC"/>
            <w:sz w:val="20"/>
            <w:u w:val="single"/>
            <w:shd w:val="clear" w:color="auto" w:fill="FFFFFF"/>
            <w:lang w:val="en-US" w:eastAsia="en-US" w:bidi="ar-SA"/>
          </w:rPr>
          <w:t>https://twitter.com/TurnbullJay/status/1240948026774106114?ref_src=twsrc%5Etfw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20" w:history="1">
        <w:r>
          <w:rPr>
            <w:rFonts w:ascii="arial" w:eastAsia="arial" w:hAnsi="arial" w:cs="arial"/>
            <w:b/>
            <w:i/>
            <w:color w:val="0077CC"/>
            <w:sz w:val="20"/>
            <w:u w:val="single"/>
            <w:shd w:val="clear" w:color="auto" w:fill="FFFFFF"/>
            <w:lang w:val="en-US" w:eastAsia="en-US" w:bidi="ar-SA"/>
          </w:rPr>
          <w:t>montreal</w:t>
        </w:r>
      </w:hyperlink>
      <w:hyperlink r:id="rId3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of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NOVELS &amp; SHORT STORIES (90%); COVID-19 CORONAVIRUS (90%); EPIDEMIOLOGY (90%); ISOLATION &amp; QUARANTINE (90%); PUBLIC HEALTH (90%); PUBLIC HEALTH ADMINISTRATION (90%); MAYORS (89%); DISEASE AGENTS &amp; VECTORS (89%); INVESTIGATIONS (77%); COMMUTING (77%); SUBURBS (72%); EXECUTIVES (66%); coverage,novel,coronavirus,march,items,quarantine !@PERMALINK= </w:t>
      </w:r>
      <w:hyperlink r:id="rId419" w:history="1">
        <w:r>
          <w:rPr>
            <w:rFonts w:ascii="arial" w:eastAsia="arial" w:hAnsi="arial" w:cs="arial"/>
            <w:i/>
            <w:color w:val="0077CC"/>
            <w:sz w:val="20"/>
            <w:u w:val="single"/>
            <w:shd w:val="clear" w:color="auto" w:fill="FFFFFF"/>
            <w:lang w:val="en-US" w:eastAsia="en-US" w:bidi="ar-SA"/>
          </w:rPr>
          <w:t>https://montrealgazette.com/news/local-news/coronavirus-live-updates-new-possible-exposure-points-reported-in-</w:t>
        </w:r>
      </w:hyperlink>
      <w:hyperlink r:id="rId4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NOVA SCOTIA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(63%); BNS (NYSE)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(63%); SIC6029 COMMERCIAL BANKS, NEC (63%); BANKING &amp; FINANCE (91%); EPIDEMIOLOGY (90%); COMMERCIAL BANKING (90%); URBAN RAIL SYSTEMS (77%); SHOPPING CENTERS &amp; MALLS (72%); TRAINS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NOVA SCOTIA, CANADA (88%); NORTH AMERICA (79%); UNITED STATES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Man found dead in </w:t>
        </w:r>
      </w:hyperlink>
      <w:hyperlink r:id="rId4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apartment shot woman in alleged attempted murder: </w:t>
        </w:r>
      </w:hyperlink>
      <w:hyperlink r:id="rId44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is dead and a woman is in critical condition following an alleged attempted murder in the city's west end.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responded to a call around 10:45 a.m. about a man who had allegedly shot a woman in an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home,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48-year-old woman suffering from gunshot wounds.</w:t>
      </w:r>
    </w:p>
    <w:p>
      <w:pPr>
        <w:spacing w:before="200" w:line="260" w:lineRule="atLeast"/>
        <w:jc w:val="both"/>
        <w:rPr>
          <w:lang w:val="en-US" w:eastAsia="en-US" w:bidi="ar-SA"/>
        </w:rPr>
      </w:pPr>
      <w:r>
        <w:rPr>
          <w:rFonts w:ascii="arial" w:eastAsia="arial" w:hAnsi="arial" w:cs="arial"/>
          <w:color w:val="000000"/>
          <w:sz w:val="20"/>
          <w:lang w:val="en-US" w:eastAsia="en-US" w:bidi="ar-SA"/>
        </w:rPr>
        <w:t>She was taken to hospital, where she remains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60-year-old man found dead at the scene shot the female victim.</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looking into the circumstances surrounding what they describe as an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reported on Dec. 25, 2019.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MURDER (94%); DEATH &amp; DYING (92%); SHOOTINGS (90%); CRIME, LAW ENFORCEMENT &amp; CORRECTIONS (90%); LAW ENFORCEMENT (78%); INVESTIGATIONS (78%); WOUNDS &amp; INJURIES (76%); GUNSHOT WOUNDS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,woman,critical,condition,following !@PERMALINK= </w:t>
      </w:r>
      <w:hyperlink r:id="rId441" w:history="1">
        <w:r>
          <w:rPr>
            <w:rFonts w:ascii="arial" w:eastAsia="arial" w:hAnsi="arial" w:cs="arial"/>
            <w:i/>
            <w:color w:val="0077CC"/>
            <w:sz w:val="20"/>
            <w:u w:val="single"/>
            <w:shd w:val="clear" w:color="auto" w:fill="FFFFFF"/>
            <w:lang w:val="en-US" w:eastAsia="en-US" w:bidi="ar-SA"/>
          </w:rPr>
          <w:t>https://nationalpost.com/pmn/news-pmn/canada-news-pmn/man-found-dead-in-</w:t>
        </w:r>
      </w:hyperlink>
      <w:hyperlink r:id="rId441" w:history="1">
        <w:r>
          <w:rPr>
            <w:rFonts w:ascii="arial" w:eastAsia="arial" w:hAnsi="arial" w:cs="arial"/>
            <w:b/>
            <w:i/>
            <w:color w:val="0077CC"/>
            <w:sz w:val="20"/>
            <w:u w:val="single"/>
            <w:shd w:val="clear" w:color="auto" w:fill="FFFFFF"/>
            <w:lang w:val="en-US" w:eastAsia="en-US" w:bidi="ar-SA"/>
          </w:rPr>
          <w:t>montreal</w:t>
        </w:r>
      </w:hyperlink>
      <w:hyperlink r:id="rId441" w:history="1">
        <w:r>
          <w:rPr>
            <w:rFonts w:ascii="arial" w:eastAsia="arial" w:hAnsi="arial" w:cs="arial"/>
            <w:i/>
            <w:color w:val="0077CC"/>
            <w:sz w:val="20"/>
            <w:u w:val="single"/>
            <w:shd w:val="clear" w:color="auto" w:fill="FFFFFF"/>
            <w:lang w:val="en-US" w:eastAsia="en-US" w:bidi="ar-SA"/>
          </w:rPr>
          <w:t>-apartment-shot-woman-in-alleged-attempted-murder-</w:t>
        </w:r>
      </w:hyperlink>
      <w:hyperlink r:id="rId44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officers suspended for violent arrest of political activist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for eight days for the violent arrest of a political activist(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 who briefly lost consciousness after being tackled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Paul Jr. Morin used excessive force when he barrelled into Jennifer Paquette as she stood with her hands in the air,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33, suffered a head injury and a neck sprain in the 2014 incident, which happened in a parking lot across the street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Morin, a 16-year veteran, received a five-day suspension without pay for "the seriousness of his misconduct," the ethics committee ruled.</w:t>
      </w:r>
    </w:p>
    <w:p>
      <w:pPr>
        <w:spacing w:before="200" w:line="260" w:lineRule="atLeast"/>
        <w:jc w:val="both"/>
        <w:rPr>
          <w:lang w:val="en-US" w:eastAsia="en-US" w:bidi="ar-SA"/>
        </w:rPr>
      </w:pPr>
      <w:r>
        <w:rPr>
          <w:rFonts w:ascii="arial" w:eastAsia="arial" w:hAnsi="arial" w:cs="arial"/>
          <w:color w:val="000000"/>
          <w:sz w:val="20"/>
          <w:lang w:val="en-US" w:eastAsia="en-US" w:bidi="ar-SA"/>
        </w:rPr>
        <w:t>He was suspended an additional three days for the arbitrary arrest and illegal detention of Paquette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Paquette and her dog, Clumsy, sit in a parking lot where she had a confrontation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2014.</w:t>
      </w:r>
    </w:p>
    <w:p>
      <w:pPr>
        <w:spacing w:before="200" w:line="260" w:lineRule="atLeast"/>
        <w:jc w:val="both"/>
        <w:rPr>
          <w:lang w:val="en-US" w:eastAsia="en-US" w:bidi="ar-SA"/>
        </w:rPr>
      </w:pPr>
      <w:r>
        <w:rPr>
          <w:rFonts w:ascii="arial" w:eastAsia="arial" w:hAnsi="arial" w:cs="arial"/>
          <w:color w:val="000000"/>
          <w:sz w:val="20"/>
          <w:lang w:val="en-US" w:eastAsia="en-US" w:bidi="ar-SA"/>
        </w:rPr>
        <w:t>Constable Ken Leblond was also suspended for three days for participating in Paquette's arrest following an anti-capitalist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2019, five years after the controversial arrest, a Quebec Superior Court judge awarded Paquette $55,000 after she sued the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Jan. 17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ruled that Paquette's arrest was premeditated, saying she was the only person arrested at the scene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whose street name is Bobette, has been a fixture at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capitalism for years. She often carries a megaphone and belts out slogans chanted by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On May Day in 2014, the circus artist participated in a march marking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declared illegal because organizers refused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itinerary. Under the city's P-6 bylaw, which has since been scrapped, protesters were fined if organizers failed to provide an itinerary.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was warned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she could be rearrested if she continued demonstrating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hearing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kettling protesters near the Palais des congrès, Paquette headed there to observe the scene. However, she remained apart from the protesters and kept her megaphone in her backpack, something confirmed by the independent media who filmed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up to disperse the crowd, Paquette walked ahead of the protesters and stopped in a parking lot on St-Antoine St.</w:t>
      </w:r>
    </w:p>
    <w:p>
      <w:pPr>
        <w:spacing w:before="200" w:line="260" w:lineRule="atLeast"/>
        <w:jc w:val="both"/>
        <w:rPr>
          <w:lang w:val="en-US" w:eastAsia="en-US" w:bidi="ar-SA"/>
        </w:rPr>
      </w:pPr>
      <w:r>
        <w:rPr>
          <w:rFonts w:ascii="arial" w:eastAsia="arial" w:hAnsi="arial" w:cs="arial"/>
          <w:color w:val="000000"/>
          <w:sz w:val="20"/>
          <w:lang w:val="en-US" w:eastAsia="en-US" w:bidi="ar-SA"/>
        </w:rPr>
        <w:t>Morin saw Paquette and asked his supervising officer for permission to arrest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Paquette and her dog, Clumsy. Paquette was arrested for intimidating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detained for five hours before being released.</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of eight officers entered the parking lot, Morin broke away and ran toward Paquette. As she raised her hands, he barrelled into her and knocked her down. Her neck struck the megaphone in her backpack and she briefly lost consciousness after hitting her head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Morin and Leblond took Paquette by the arm, dragged her out of the parking lot and detained her in front of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They removed her backpack and tied her wrists behind her back using plastic tie wraps.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told her she was being arrested because she had continued to protest after being fined earlier in the evening.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drove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-processing centre, where she was kept in a van for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released, Paquette met up with friends who took her to a hospital emergency room. She was found to have a neck sprain and suffered from headaches and bouts of dizziness. When she was released, she was given a neck brace and pain medication. She had recurring pain for about a year after the arrest and required physiotherapy.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detailing Paquette's arrest, Morin justified it by saying she was shouting slogans into her megaphone.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sanctions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for eighth time( </w:t>
      </w:r>
      <w:hyperlink r:id="rId450" w:history="1">
        <w:r>
          <w:rPr>
            <w:rFonts w:ascii="arial" w:eastAsia="arial" w:hAnsi="arial" w:cs="arial"/>
            <w:i/>
            <w:color w:val="0077CC"/>
            <w:sz w:val="20"/>
            <w:u w:val="single"/>
            <w:shd w:val="clear" w:color="auto" w:fill="FFFFFF"/>
            <w:lang w:val="en-US" w:eastAsia="en-US" w:bidi="ar-SA"/>
          </w:rPr>
          <w:t>https://montrealgazette.com/news/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-ethics-committee-sanctions-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-officer-for-eighth-time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activist $55,000 after brutal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However, under cross-examination during the civil case, Morin acknowledged that video evidence did not show Paquette holding her megaphone prior to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Paquette said she was thrilled with the length of Morin's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"To get eight days is enormous," she said on Monday. "There are many complaints each year and most of them go nowhere. I won everywhere."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do not comment on ethics committee decisions.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Geneviève Grey, Paquette's lawyer in the civil case, said she was pleased the ethics committee recognized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were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Between the financial settlement and the suspensions, "justice was served in this case," she said.</w:t>
      </w:r>
    </w:p>
    <w:p>
      <w:pPr>
        <w:spacing w:before="240" w:line="260" w:lineRule="atLeast"/>
        <w:jc w:val="both"/>
        <w:rPr>
          <w:lang w:val="en-US" w:eastAsia="en-US" w:bidi="ar-SA"/>
        </w:rPr>
      </w:pP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ARRESTS (92%); LAW ENFORCEMENT (90%); NEGATIVE PERSONAL NEWS (90%); CRIME, LAW ENFORCEMENT &amp; CORRECTIONS (90%); VIOLENT CRIME (90%); ETHICS (90%); PROTESTS &amp; DEMONSTRATIONS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TRENDS &amp; EVENTS (78%); MISCONDUCT (78%); NECK DISORDERS &amp; INJURIES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FINES &amp; PENALTIES (78%); DAMAGES (77%); DECISIONS &amp; RULINGS (76%); SPRAINS &amp; STRAINS (76%); SUITS &amp; CLAIMS (75%); LAW COURTS &amp; TRIBUNALS (70%); WOUNDS &amp; INJURIES (70%); HEAD INJURIES (70%); JUDGES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,officer,suspended,eight,violent !@PERMALINK= </w:t>
      </w:r>
      <w:hyperlink r:id="rId452" w:history="1">
        <w:r>
          <w:rPr>
            <w:rFonts w:ascii="arial" w:eastAsia="arial" w:hAnsi="arial" w:cs="arial"/>
            <w:i/>
            <w:color w:val="0077CC"/>
            <w:sz w:val="20"/>
            <w:u w:val="single"/>
            <w:shd w:val="clear" w:color="auto" w:fill="FFFFFF"/>
            <w:lang w:val="en-US" w:eastAsia="en-US" w:bidi="ar-SA"/>
          </w:rPr>
          <w:t>https://montrealgazette.com/news/local-news/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-officers-suspended-for-violent-arrest-of-political-activist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officers suspended for violent arrest of political activist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for eight days for the violent arrest of a political activist(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 who briefly lost consciousness after being tackled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Paul Jr. Morin used excessive force when he barrelled into Jennifer Paquette as she stood with her hands in the air,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33, suffered a head injury and a neck sprain in the 2014 incident, which happened in a parking lot across the street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Morin, a 16-year veteran, received a five-day suspension without pay for "the seriousness of his misconduct," the ethics committee ruled.</w:t>
      </w:r>
    </w:p>
    <w:p>
      <w:pPr>
        <w:spacing w:before="200" w:line="260" w:lineRule="atLeast"/>
        <w:jc w:val="both"/>
        <w:rPr>
          <w:lang w:val="en-US" w:eastAsia="en-US" w:bidi="ar-SA"/>
        </w:rPr>
      </w:pPr>
      <w:r>
        <w:rPr>
          <w:rFonts w:ascii="arial" w:eastAsia="arial" w:hAnsi="arial" w:cs="arial"/>
          <w:color w:val="000000"/>
          <w:sz w:val="20"/>
          <w:lang w:val="en-US" w:eastAsia="en-US" w:bidi="ar-SA"/>
        </w:rPr>
        <w:t>He was suspended an additional three days for the arbitrary arrest and illegal detention of Paquette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Paquette and her dog, Clumsy, sit in a parking lot where she had a confrontation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2014.</w:t>
      </w:r>
    </w:p>
    <w:p>
      <w:pPr>
        <w:spacing w:before="200" w:line="260" w:lineRule="atLeast"/>
        <w:jc w:val="both"/>
        <w:rPr>
          <w:lang w:val="en-US" w:eastAsia="en-US" w:bidi="ar-SA"/>
        </w:rPr>
      </w:pPr>
      <w:r>
        <w:rPr>
          <w:rFonts w:ascii="arial" w:eastAsia="arial" w:hAnsi="arial" w:cs="arial"/>
          <w:color w:val="000000"/>
          <w:sz w:val="20"/>
          <w:lang w:val="en-US" w:eastAsia="en-US" w:bidi="ar-SA"/>
        </w:rPr>
        <w:t>Constable Ken Leblond was also suspended for three days for participating in Paquette's arrest following an anti-capitalist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2019, five years after the controversial arrest, a Quebec Superior Court judge awarded Paquette $55,000 after she sued the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Jan. 17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ruled that Paquette's arrest was premeditated, saying she was the only person arrested at the scene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whose street name is Bobette, has been a fixture at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capitalism for years. She often carries a megaphone and belts out slogans chanted by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On May Day in 2014, the circus artist participated in a march marking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declared illegal because organizers refused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itinerary. Under the city's P-6 bylaw, which has since been scrapped, protesters were fined if organizers failed to provide an itinerary.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was warned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she could be rearrested if she continued demonstrating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hearing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kettling protesters near the Palais des congrÃ¨s, Paquette headed there to observe the scene. However, she remained apart from the protesters and kept her megaphone in her backpack, something confirmed by the independent media who filmed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up to disperse the crowd, Paquette walked ahead of the protesters and stopped in a parking lot on St-Antoine St.</w:t>
      </w:r>
    </w:p>
    <w:p>
      <w:pPr>
        <w:spacing w:before="200" w:line="260" w:lineRule="atLeast"/>
        <w:jc w:val="both"/>
        <w:rPr>
          <w:lang w:val="en-US" w:eastAsia="en-US" w:bidi="ar-SA"/>
        </w:rPr>
      </w:pPr>
      <w:r>
        <w:rPr>
          <w:rFonts w:ascii="arial" w:eastAsia="arial" w:hAnsi="arial" w:cs="arial"/>
          <w:color w:val="000000"/>
          <w:sz w:val="20"/>
          <w:lang w:val="en-US" w:eastAsia="en-US" w:bidi="ar-SA"/>
        </w:rPr>
        <w:t>Morin saw Paquette and asked his supervising officer for permission to arrest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Paquette and her dog, Clumsy. Paquette was arrested for intimidating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detained for five hours before being released.</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of eight officers entered the parking lot, Morin broke away and ran toward Paquette. As she raised her hands, he barrelled into her and knocked her down. Her neck struck the megaphone in her backpack and she briefly lost consciousness after hitting her head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Morin and Leblond took Paquette by the arm, dragged her out of the parking lot and detained her in front of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They removed her backpack and tied her wrists behind her back using plastic tie wraps.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told her she was being arrested because she had continued to protest after being fined earlier in the evening.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drove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-processing centre, where she was kept in a van for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released, Paquette met up with friends who took her to a hospital emergency room. She was found to have a neck sprain and suffered from headaches and bouts of dizziness. When she was released, she was given a neck brace and pain medication. She had recurring pain for about a year after the arrest and required physiotherapy.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detailing Paquette's arrest, Morin justified it by saying she was shouting slogans into her megaphone.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sanctions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for eighth time( </w:t>
      </w:r>
      <w:hyperlink r:id="rId450" w:history="1">
        <w:r>
          <w:rPr>
            <w:rFonts w:ascii="arial" w:eastAsia="arial" w:hAnsi="arial" w:cs="arial"/>
            <w:i/>
            <w:color w:val="0077CC"/>
            <w:sz w:val="20"/>
            <w:u w:val="single"/>
            <w:shd w:val="clear" w:color="auto" w:fill="FFFFFF"/>
            <w:lang w:val="en-US" w:eastAsia="en-US" w:bidi="ar-SA"/>
          </w:rPr>
          <w:t>https://montrealgazette.com/news/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-ethics-committee-sanctions-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-officer-for-eighth-time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activist $55,000 after brutal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However, under cross-examination during the civil case, Morin acknowledged that video evidence did not show Paquette holding her megaphone prior to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Paquette said she was thrilled with the length of Morin's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"To get eight days is enormous," she said on Monday. "There are many complaints each year and most of them go nowhere. I won everywhere."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do not comment on ethics committee decisions.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GeneviÃ¨ve Grey, Paquette's lawyer in the civil case, said she was pleased the ethics committee recognized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were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Between the financial settlement and the suspensions, "justice was served in this case," she said.</w:t>
      </w:r>
    </w:p>
    <w:p>
      <w:pPr>
        <w:spacing w:before="240" w:line="260" w:lineRule="atLeast"/>
        <w:jc w:val="both"/>
        <w:rPr>
          <w:lang w:val="en-US" w:eastAsia="en-US" w:bidi="ar-SA"/>
        </w:rPr>
      </w:pP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VIOLENT CRIME (90%); CRIME, LAW ENFORCEMENT &amp; CORRECTIONS (90%); ETHICS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PROTESTS &amp; DEMONSTRATIONS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MISCONDUCT (78%); RIOTS (78%); FINES &amp; PENALTIES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TRENDS &amp; EVENTS (78%); DAMAGES (77%); DECISIONS &amp; RULINGS (76%); SPRAINS &amp; STRAINS (76%); NECK DISORDERS &amp; INJURIES (75%); SUITS &amp; CLAIMS (75%); WOUNDS &amp; INJURIES (70%); HEAD INJURIES (70%); LAW COURTS &amp; TRIBUNALS (70%); JUDGES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,officer,suspended,eight,violent !@PERMALINK= </w:t>
      </w:r>
      <w:hyperlink r:id="rId452" w:history="1">
        <w:r>
          <w:rPr>
            <w:rFonts w:ascii="arial" w:eastAsia="arial" w:hAnsi="arial" w:cs="arial"/>
            <w:i/>
            <w:color w:val="0077CC"/>
            <w:sz w:val="20"/>
            <w:u w:val="single"/>
            <w:shd w:val="clear" w:color="auto" w:fill="FFFFFF"/>
            <w:lang w:val="en-US" w:eastAsia="en-US" w:bidi="ar-SA"/>
          </w:rPr>
          <w:t>https://montrealgazette.com/news/local-news/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-officers-suspended-for-violent-arrest-of-political-activist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6" w:history="1">
        <w:r>
          <w:rPr>
            <w:rFonts w:ascii="arial" w:eastAsia="arial" w:hAnsi="arial" w:cs="arial"/>
            <w:b/>
            <w:bCs/>
            <w:i/>
            <w:color w:val="0077CC"/>
            <w:kern w:val="32"/>
            <w:sz w:val="28"/>
            <w:szCs w:val="32"/>
            <w:u w:val="single"/>
            <w:shd w:val="clear" w:color="auto" w:fill="FFFFFF"/>
            <w:lang w:val="en-US" w:eastAsia="en-US" w:bidi="ar-SA"/>
          </w:rPr>
          <w:t xml:space="preserve"> officers suspended for violent arrest of political activist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for eight days for the violent arrest of a political activist(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 who briefly lost consciousness after being tackled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Paul Jr. Morin used excessive force when he barrelled into Jennifer Paquette as she stood with her hands in the air,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33, suffered a head injury and a neck sprain in the 2014 incident, which happened in a parking lot across the street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Morin, a 16-year veteran, received a five-day suspension without pay for "the seriousness of his misconduct," the ethics committee ruled.</w:t>
      </w:r>
    </w:p>
    <w:p>
      <w:pPr>
        <w:spacing w:before="200" w:line="260" w:lineRule="atLeast"/>
        <w:jc w:val="both"/>
        <w:rPr>
          <w:lang w:val="en-US" w:eastAsia="en-US" w:bidi="ar-SA"/>
        </w:rPr>
      </w:pPr>
      <w:r>
        <w:rPr>
          <w:rFonts w:ascii="arial" w:eastAsia="arial" w:hAnsi="arial" w:cs="arial"/>
          <w:color w:val="000000"/>
          <w:sz w:val="20"/>
          <w:lang w:val="en-US" w:eastAsia="en-US" w:bidi="ar-SA"/>
        </w:rPr>
        <w:t>He was suspended an additional three days for the arbitrary arrest and illegal detention of Paquette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Constable Ken Leblond was also suspended for three days for participating in Paquette's arrest following an anti-capitalist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2019, five years after the controversial arrest, a Quebec Superior Court judge awarded Paquette $55,000 after she sued the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Jan. 17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ruled that Paquette's arrest was premeditated, saying she was the only person arrested at the scene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whose street name is Bobette, has been a fixture at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capitalism for years. She often carries a megaphone and belts out slogans chanted by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On May Day in 2014, the circus artist participated in a march marking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declared illegal because organizers refused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itinerary. Under the city's P-6 bylaw, which has since been scrapped, protesters were fined if organizers failed to provide an itinerary.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was warned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she could be rearrested if she continued demonstrating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hearing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kettling protesters near the Palais des congrès, Paquette headed there to observe the scene. However, she remained apart from the protesters and kept her megaphone in her backpack, something confirmed by the independent media who filmed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up to disperse the crowd, Paquette walked ahead of the protesters and stopped in a parking lot on St-Antoine St.</w:t>
      </w:r>
    </w:p>
    <w:p>
      <w:pPr>
        <w:spacing w:before="200" w:line="260" w:lineRule="atLeast"/>
        <w:jc w:val="both"/>
        <w:rPr>
          <w:lang w:val="en-US" w:eastAsia="en-US" w:bidi="ar-SA"/>
        </w:rPr>
      </w:pPr>
      <w:r>
        <w:rPr>
          <w:rFonts w:ascii="arial" w:eastAsia="arial" w:hAnsi="arial" w:cs="arial"/>
          <w:color w:val="000000"/>
          <w:sz w:val="20"/>
          <w:lang w:val="en-US" w:eastAsia="en-US" w:bidi="ar-SA"/>
        </w:rPr>
        <w:t>Morin saw Paquette and asked his supervising officer for permission to arrest her.</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of eight officers entered the parking lot, Morin broke away and ran toward Paquette. As she raised her hands, he barrelled into her and knocked her down. Her neck struck the megaphone in her backpack and she briefly lost consciousness after hitting her head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Morin and Leblond took Paquette by the arm, dragged her out of the parking lot and detained her in front of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They removed her backpack and tied her wrists behind her back using plastic tie wraps.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told her she was being arrested because she had continued to protest after being fined earlier in the evening.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drove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-processing centre, where she was kept in a van for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released, Paquette met up with friends who took her to a hospital emergency room. She was found to have a neck sprain and suffered from headaches and bouts of dizziness. When she was released, she was given a neck brace and pain medication. She had recurring pain for about a year after the arrest and required physiotherapy.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detailing Paquette's arrest, Morin justified it by saying she was shouting slogans into her megaphone.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sanctions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for eighth time( </w:t>
      </w:r>
      <w:hyperlink r:id="rId450" w:history="1">
        <w:r>
          <w:rPr>
            <w:rFonts w:ascii="arial" w:eastAsia="arial" w:hAnsi="arial" w:cs="arial"/>
            <w:i/>
            <w:color w:val="0077CC"/>
            <w:sz w:val="20"/>
            <w:u w:val="single"/>
            <w:shd w:val="clear" w:color="auto" w:fill="FFFFFF"/>
            <w:lang w:val="en-US" w:eastAsia="en-US" w:bidi="ar-SA"/>
          </w:rPr>
          <w:t>https://montrealgazette.com/news/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-ethics-committee-sanctions-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-officer-for-eighth-time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activist $55,000 after brutal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However, under cross-examination during the civil case, Morin acknowledged that video evidence did not show Paquette holding her megaphone prior to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Paquette said she was thrilled with the length of Morin's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"To get eight days is enormous," she said on Monday. "There are many complaints each year and most of them go nowhere. I won everywhere."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do not comment on ethics committee decisions.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Geneviève Grey, Paquette's lawyer in the civil case, said she was pleased the ethics committee recognized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were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Between the financial settlement and the suspensions, "justice was served in this case," she said.</w:t>
      </w:r>
    </w:p>
    <w:p>
      <w:pPr>
        <w:spacing w:before="240" w:line="260" w:lineRule="atLeast"/>
        <w:jc w:val="both"/>
        <w:rPr>
          <w:lang w:val="en-US" w:eastAsia="en-US" w:bidi="ar-SA"/>
        </w:rPr>
      </w:pP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VIOLENT CRIME (90%); CRIME, LAW ENFORCEMENT &amp; CORRECTIONS (90%); ETHICS (90%); LAW ENFORCEMENT (90%); NEGATIVE PERSONAL NEWS (90%);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MISCONDUCT (78%); NECK DISORDERS &amp; INJURIES (78%); RIOTS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TRENDS &amp; EVENTS (78%); FINES &amp; PENALTIES (78%); DAMAGES (77%); SPRAINS &amp; STRAINS (76%); DECISIONS &amp; RULINGS (76%); SUITS &amp; CLAIMS (75%); HEAD INJURIES (75%); LAW COURTS &amp; TRIBUNALS (71%); WOUNDS &amp; INJURIES (70%); JUDGES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,officer,suspended,eight,violent !@PERMALINK= </w:t>
      </w:r>
      <w:hyperlink r:id="rId452" w:history="1">
        <w:r>
          <w:rPr>
            <w:rFonts w:ascii="arial" w:eastAsia="arial" w:hAnsi="arial" w:cs="arial"/>
            <w:i/>
            <w:color w:val="0077CC"/>
            <w:sz w:val="20"/>
            <w:u w:val="single"/>
            <w:shd w:val="clear" w:color="auto" w:fill="FFFFFF"/>
            <w:lang w:val="en-US" w:eastAsia="en-US" w:bidi="ar-SA"/>
          </w:rPr>
          <w:t>https://montrealgazette.com/news/local-news/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-officers-suspended-for-violent-arrest-of-political-activist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officers suspended for violent arrest of political activist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for eight days for the violent arrest of a political activist(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 who briefly lost consciousness after being tackled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Paul Jr. Morin used excessive force when he barrelled into Jennifer Paquette as she stood with her hands in the air,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33, suffered a head injury and a neck sprain in the 2014 incident, which happened in a parking lot across the street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Morin, a 16-year veteran, received a five-day suspension without pay for "the seriousness of his misconduct," the ethics committee ruled.</w:t>
      </w:r>
    </w:p>
    <w:p>
      <w:pPr>
        <w:spacing w:before="200" w:line="260" w:lineRule="atLeast"/>
        <w:jc w:val="both"/>
        <w:rPr>
          <w:lang w:val="en-US" w:eastAsia="en-US" w:bidi="ar-SA"/>
        </w:rPr>
      </w:pPr>
      <w:r>
        <w:rPr>
          <w:rFonts w:ascii="arial" w:eastAsia="arial" w:hAnsi="arial" w:cs="arial"/>
          <w:color w:val="000000"/>
          <w:sz w:val="20"/>
          <w:lang w:val="en-US" w:eastAsia="en-US" w:bidi="ar-SA"/>
        </w:rPr>
        <w:t>He was suspended an additional three days for the arbitrary arrest and illegal detention of Paquette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Constable Ken Leblond was also suspended for three days for participating in Paquette's arrest following an anti-capitalist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2019, five years after the controversial arrest, a Quebec Superior Court judge awarded Paquette $55,000 after she sued the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Jan. 17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ruled that Paquette's arrest was premeditated, saying she was the only person arrested at the scene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whose street name is Bobette, has been a fixture at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capitalism for years. She often carries a megaphone and belts out slogans chanted by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On May Day in 2014, the circus artist participated in a march marking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declared illegal because organizers refused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itinerary. Under the city's P-6 bylaw, which has since been scrapped, protesters were fined if organizers failed to provide an itinerary.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was warned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she could be rearrested if she continued demonstrating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hearing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kettling protesters near the Palais des congrÃ¨s, Paquette headed there to observe the scene. However, she remained apart from the protesters and kept her megaphone in her backpack, something confirmed by the independent media who filmed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up to disperse the crowd, Paquette walked ahead of the protesters and stopped in a parking lot on St-Antoine St.</w:t>
      </w:r>
    </w:p>
    <w:p>
      <w:pPr>
        <w:spacing w:before="200" w:line="260" w:lineRule="atLeast"/>
        <w:jc w:val="both"/>
        <w:rPr>
          <w:lang w:val="en-US" w:eastAsia="en-US" w:bidi="ar-SA"/>
        </w:rPr>
      </w:pPr>
      <w:r>
        <w:rPr>
          <w:rFonts w:ascii="arial" w:eastAsia="arial" w:hAnsi="arial" w:cs="arial"/>
          <w:color w:val="000000"/>
          <w:sz w:val="20"/>
          <w:lang w:val="en-US" w:eastAsia="en-US" w:bidi="ar-SA"/>
        </w:rPr>
        <w:t>Morin saw Paquette and asked his supervising officer for permission to arrest her.</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of eight officers entered the parking lot, Morin broke away and ran toward Paquette. As she raised her hands, he barrelled into her and knocked her down. Her neck struck the megaphone in her backpack and she briefly lost consciousness after hitting her head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Morin and Leblond took Paquette by the arm, dragged her out of the parking lot and detained her in front of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They removed her backpack and tied her wrists behind her back using plastic tie wraps.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told her she was being arrested because she had continued to protest after being fined earlier in the evening.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drove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-processing centre, where she was kept in a van for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released, Paquette met up with friends who took her to a hospital emergency room. She was found to have a neck sprain and suffered from headaches and bouts of dizziness. When she was released, she was given a neck brace and pain medication. She had recurring pain for about a year after the arrest and required physiotherapy.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detailing Paquette's arrest, Morin justified it by saying she was shouting slogans into her megaphone.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sanctions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for eighth time( </w:t>
      </w:r>
      <w:hyperlink r:id="rId450" w:history="1">
        <w:r>
          <w:rPr>
            <w:rFonts w:ascii="arial" w:eastAsia="arial" w:hAnsi="arial" w:cs="arial"/>
            <w:i/>
            <w:color w:val="0077CC"/>
            <w:sz w:val="20"/>
            <w:u w:val="single"/>
            <w:shd w:val="clear" w:color="auto" w:fill="FFFFFF"/>
            <w:lang w:val="en-US" w:eastAsia="en-US" w:bidi="ar-SA"/>
          </w:rPr>
          <w:t>https://montrealgazette.com/news/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-ethics-committee-sanctions-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-officer-for-eighth-time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activist $55,000 after brutal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449" w:history="1">
        <w:r>
          <w:rPr>
            <w:rFonts w:ascii="arial" w:eastAsia="arial" w:hAnsi="arial" w:cs="arial"/>
            <w:i/>
            <w:color w:val="0077CC"/>
            <w:sz w:val="20"/>
            <w:u w:val="single"/>
            <w:shd w:val="clear" w:color="auto" w:fill="FFFFFF"/>
            <w:lang w:val="en-US" w:eastAsia="en-US" w:bidi="ar-SA"/>
          </w:rPr>
          <w:t>https://montrealgazette.com/news/local-news/</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However, under cross-examination during the civil case, Morin acknowledged that video evidence did not show Paquette holding her megaphone prior to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Paquette said she was thrilled with the length of Morin's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"To get eight days is enormous," she said on Monday. "There are many complaints each year and most of them go nowhere. I won everywhere."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do not comment on ethics committee decisions.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GeneviÃ¨ve Grey, Paquette's lawyer in the civil case, said she was pleased the ethics committee recognized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were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Between the financial settlement and the suspensions, "justice was served in this case," she said.</w:t>
      </w:r>
    </w:p>
    <w:p>
      <w:pPr>
        <w:spacing w:before="240" w:line="260" w:lineRule="atLeast"/>
        <w:jc w:val="both"/>
        <w:rPr>
          <w:lang w:val="en-US" w:eastAsia="en-US" w:bidi="ar-SA"/>
        </w:rPr>
      </w:pP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ARRESTS (92%); PROTESTS &amp; DEMONSTRATIONS (90%); VIOLENT CRIME (90%); CRIME, LAW ENFORCEMENT &amp; CORRECTIONS (90%); NEGATIVE PERSONAL NEWS (90%); ETHICS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RIOTS (78%); TRENDS &amp; EVENTS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FINES &amp; PENALTIES (78%); MISCONDUCT (78%); DAMAGES (77%); DECISIONS &amp; RULINGS (76%); SPRAINS &amp; STRAINS (76%); SUITS &amp; CLAIMS (75%); HEAD INJURIES (75%); NECK DISORDERS &amp; INJURIES (75%); LAW COURTS &amp; TRIBUNALS (71%); WOUNDS &amp; INJURIES (70%); JUDGES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,officer,suspended,eight,violent !@PERMALINK= </w:t>
      </w:r>
      <w:hyperlink r:id="rId452" w:history="1">
        <w:r>
          <w:rPr>
            <w:rFonts w:ascii="arial" w:eastAsia="arial" w:hAnsi="arial" w:cs="arial"/>
            <w:i/>
            <w:color w:val="0077CC"/>
            <w:sz w:val="20"/>
            <w:u w:val="single"/>
            <w:shd w:val="clear" w:color="auto" w:fill="FFFFFF"/>
            <w:lang w:val="en-US" w:eastAsia="en-US" w:bidi="ar-SA"/>
          </w:rPr>
          <w:t>https://montrealgazette.com/news/local-news/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-officers-suspended-for-violent-arrest-of-political-activist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 xml:space="preserve">Family of mass shooting victim say </w:t>
        </w:r>
      </w:hyperlink>
      <w:hyperlink r:id="rId4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returned car with human remains still inside; Gabriel Wortman killed 22 people during a shooting rampage in the Canadian province of Nova Scotia -with families now alleging a number of </w:t>
        </w:r>
      </w:hyperlink>
      <w:hyperlink r:id="rId4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failings during and after the massacre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mirror.co.uk</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3:41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Trinity Mirror, Plc. All Rights Reserved</w:t>
      </w:r>
    </w:p>
    <w:p>
      <w:pPr>
        <w:spacing w:before="120" w:line="220" w:lineRule="atLeast"/>
        <w:rPr>
          <w:lang w:val="en-US" w:eastAsia="en-US" w:bidi="ar-SA"/>
        </w:rPr>
      </w:pPr>
      <w:r>
        <w:rPr>
          <w:lang w:val="en-US" w:eastAsia="en-US" w:bidi="ar-SA"/>
        </w:rPr>
        <w:br/>
      </w:r>
      <w:r>
        <w:pict>
          <v:shape id="_x0000_i1126" type="#_x0000_t75" style="width:181.53pt;height:53.26pt">
            <v:imagedata r:id="rId48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Abigail O'Leary</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Gabriel Wortman killed 22 people during a shooting rampage in the Canadian province of Nova Scotia -with families now alleging a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failings during and after the massacre</w:t>
      </w:r>
      <w:r>
        <w:rPr>
          <w:lang w:val="en-US" w:eastAsia="en-US" w:bidi="ar-SA"/>
        </w:rPr>
        <w:br/>
      </w:r>
      <w:r>
        <w:rPr>
          <w:lang w:val="en-US" w:eastAsia="en-US" w:bidi="ar-SA"/>
        </w:rPr>
        <w:br/>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grieving family of the mass Nova Scotia shooting claim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returned a car to them with human remains still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Gabriel Wortman killed 22 people during a shooting rampage in the Canadian province in April -before he was shot and killed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denture clinic operator wore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and was driving a vehicle made to look like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during the horrific killing spree.</w:t>
      </w:r>
    </w:p>
    <w:p>
      <w:pPr>
        <w:spacing w:before="200" w:line="260" w:lineRule="atLeast"/>
        <w:jc w:val="both"/>
        <w:rPr>
          <w:lang w:val="en-US" w:eastAsia="en-US" w:bidi="ar-SA"/>
        </w:rPr>
      </w:pPr>
      <w:r>
        <w:rPr>
          <w:rFonts w:ascii="arial" w:eastAsia="arial" w:hAnsi="arial" w:cs="arial"/>
          <w:color w:val="000000"/>
          <w:sz w:val="20"/>
          <w:lang w:val="en-US" w:eastAsia="en-US" w:bidi="ar-SA"/>
        </w:rPr>
        <w:t>Now, two families of victims have launched legal action against the RCMP -alleging a number of failings -including one traumatised family having a car returned with human remains inside.</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alleged that the unnamed family "was required to clean the car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questions staffing levels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claims too few people were sent to the initial scene and that the RCMP failed to urgently set up a perimeter to contain the gunman.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Lawyers for the family also criticise alleged poor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claiming public warnings being sent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Twitter were inadequately followed up because of poor internet coverage in the area .</w:t>
      </w:r>
    </w:p>
    <w:p>
      <w:pPr>
        <w:spacing w:before="200" w:line="260" w:lineRule="atLeast"/>
        <w:jc w:val="both"/>
        <w:rPr>
          <w:lang w:val="en-US" w:eastAsia="en-US" w:bidi="ar-SA"/>
        </w:rPr>
      </w:pPr>
      <w:r>
        <w:rPr>
          <w:rFonts w:ascii="arial" w:eastAsia="arial" w:hAnsi="arial" w:cs="arial"/>
          <w:color w:val="000000"/>
          <w:sz w:val="20"/>
          <w:lang w:val="en-US" w:eastAsia="en-US" w:bidi="ar-SA"/>
        </w:rPr>
        <w:t>Sandra McCulloch, a lawyer with Patterson Law in Truro, N.S. representing the two families said: "This has grander implications for Nova Scotia and our country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a lot of questions that have arisen since the events of April 18th and 19th.</w:t>
      </w:r>
    </w:p>
    <w:p>
      <w:pPr>
        <w:spacing w:before="200" w:line="260" w:lineRule="atLeast"/>
        <w:jc w:val="both"/>
        <w:rPr>
          <w:lang w:val="en-US" w:eastAsia="en-US" w:bidi="ar-SA"/>
        </w:rPr>
      </w:pPr>
      <w:r>
        <w:rPr>
          <w:rFonts w:ascii="arial" w:eastAsia="arial" w:hAnsi="arial" w:cs="arial"/>
          <w:color w:val="000000"/>
          <w:sz w:val="20"/>
          <w:lang w:val="en-US" w:eastAsia="en-US" w:bidi="ar-SA"/>
        </w:rPr>
        <w:t>"A lot more questions than answers and some of the answers that have come out have been less than satisfactory."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horrifying details from the shooting,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probably driving what appeared to be an RCMP vehicle and wearing what appeared to be an RCMP uniform."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later said the apparent gunman had disguised his car to look like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w:t>
      </w:r>
    </w:p>
    <w:p>
      <w:pPr>
        <w:spacing w:before="200" w:line="260" w:lineRule="atLeast"/>
        <w:jc w:val="both"/>
        <w:rPr>
          <w:lang w:val="en-US" w:eastAsia="en-US" w:bidi="ar-SA"/>
        </w:rPr>
      </w:pPr>
      <w:r>
        <w:rPr>
          <w:rFonts w:ascii="arial" w:eastAsia="arial" w:hAnsi="arial" w:cs="arial"/>
          <w:color w:val="000000"/>
          <w:sz w:val="20"/>
          <w:lang w:val="en-US" w:eastAsia="en-US" w:bidi="ar-SA"/>
        </w:rPr>
        <w:t>He was believed to have later switched cars and to be driving southbound on Hwy #102 in a silver Chevrolet SUV.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massacre looked to be the worst of its kind since a gunman killed 15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December 1989.</w:t>
      </w:r>
    </w:p>
    <w:p>
      <w:pPr>
        <w:spacing w:before="200" w:line="260" w:lineRule="atLeast"/>
        <w:jc w:val="both"/>
        <w:rPr>
          <w:lang w:val="en-US" w:eastAsia="en-US" w:bidi="ar-SA"/>
        </w:rPr>
      </w:pPr>
      <w:r>
        <w:rPr>
          <w:rFonts w:ascii="arial" w:eastAsia="arial" w:hAnsi="arial" w:cs="arial"/>
          <w:color w:val="000000"/>
          <w:sz w:val="20"/>
          <w:lang w:val="en-US" w:eastAsia="en-US" w:bidi="ar-SA"/>
        </w:rPr>
        <w:t>A man driving a van deliberately ran over and killed 10 people in Toronto in April 2018.</w:t>
      </w:r>
    </w:p>
    <w:p>
      <w:pPr>
        <w:spacing w:before="200" w:line="260" w:lineRule="atLeast"/>
        <w:jc w:val="both"/>
        <w:rPr>
          <w:lang w:val="en-US" w:eastAsia="en-US" w:bidi="ar-SA"/>
        </w:rPr>
      </w:pPr>
      <w:r>
        <w:rPr>
          <w:rFonts w:ascii="arial" w:eastAsia="arial" w:hAnsi="arial" w:cs="arial"/>
          <w:color w:val="000000"/>
          <w:sz w:val="20"/>
          <w:lang w:val="en-US" w:eastAsia="en-US" w:bidi="ar-SA"/>
        </w:rPr>
        <w:t>Mass shootings are relatively rare in Canada, which has tighter gun control laws than the United States.</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MASS SHOOTINGS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NEGATIVE PERSONAL NEWS (90%); SHOOTINGS (90%); SPECIAL INVESTIGATIVE FORCES (90%); LAWYERS (78%); SUITS &amp; CLAIMS (78%); LAW &amp; LEGAL SYSTEM (75%); LITIGATION (75%); GUN CONTROL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LAWYERS (78%); SPORT UTILITY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(58%); NOVA SCOTIA, CANADA (90%); ONTARIO, CANADA (58%);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A decade after Fredy Villanueva s death in </w:t>
        </w:r>
      </w:hyperlink>
      <w:hyperlink r:id="rId4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North, what has changed?; The </w:t>
        </w:r>
      </w:hyperlink>
      <w:hyperlink r:id="rId4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shooting of an 18-year-old in a poor </w:t>
        </w:r>
      </w:hyperlink>
      <w:hyperlink r:id="rId4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borough sparked conversations about marginalized people, prejudice and law enforcement that have only become louder since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2018 Sunday 8:53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 18-year-old in a poor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sparked conversations about marginalized people, prejudice and law enforcement that have only become louder since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 years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Fredy Villanueva, an unarmed 18-year-old in a poor neighbourhood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his death is still marked every year by bouquets of flowers, graffiti and cards left as impromptu memorials.</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as the city balks at building a lasting monument to him, the young man who got caught up in a senselessly escalated scuffle between his brother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already marked his city and province in permanent ways.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years before the Black Lives Matter movement and its offshoots came into being, activists and establishment figures alike say the death of Mr. Villanueva sparked an effort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awaken the city and province to the plight of marginalized people, particularly among poor racial and ethnic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range of controversies, advances and other events can be traced directly to Mr. Villanueva's death, the ensuing riot one day later and subsequent demands from the activists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passed a law to establish an independent unit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2013, pushed in large part by the questionable handling of the Villanueva case. Modest attempts to examine systemic racism and the grudging admission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racial profiling is a problem were in part the result of demands of activists from the community. Even a current debate over cultural appropriation that led to the cancellation of two plays by Quebec icon Robert Lepage can be traced to many of the same players who emerged after the death of Mr.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"It's been a long road, and it takes a lot of time to shift people's views," said Will Prosper, a filmmaker and one of the activists who surfaced in the wake of Mr. Villanueva's death. "From the moment we started the week after Fredy's death, we knew it would be a marathon. But there are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some things haven't changed.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still among the poorest urban postal codes in Canada. In some sectors, one out of every two youths are unemployed, despite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booming economy.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shooting and riot were monumental events in the city, said Christine Black,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who was a community worker there in 2008. "One should keep in mind this was the first time we had a riot in a residential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really was a kind of uprising," Ms. Black said.</w:t>
      </w:r>
    </w:p>
    <w:p>
      <w:pPr>
        <w:spacing w:before="200" w:line="260" w:lineRule="atLeast"/>
        <w:jc w:val="both"/>
        <w:rPr>
          <w:lang w:val="en-US" w:eastAsia="en-US" w:bidi="ar-SA"/>
        </w:rPr>
      </w:pPr>
      <w:r>
        <w:rPr>
          <w:rFonts w:ascii="arial" w:eastAsia="arial" w:hAnsi="arial" w:cs="arial"/>
          <w:color w:val="000000"/>
          <w:sz w:val="20"/>
          <w:lang w:val="en-US" w:eastAsia="en-US" w:bidi="ar-SA"/>
        </w:rPr>
        <w:t>Mr. Villanueva was with a group of youths playing dice in a parking lot in Henri-Bourassa Park on Aug. 9, 2008, when Constable Jean-Loup Lapointe and his partner approached them. The officer identified two of the youth, including Mr. Villanueva's brother, Dany, as gang members, and wanted to issue them tickets for breaking a municipal bylaw against gambling.</w:t>
      </w:r>
    </w:p>
    <w:p>
      <w:pPr>
        <w:spacing w:before="200" w:line="260" w:lineRule="atLeast"/>
        <w:jc w:val="both"/>
        <w:rPr>
          <w:lang w:val="en-US" w:eastAsia="en-US" w:bidi="ar-SA"/>
        </w:rPr>
      </w:pPr>
      <w:r>
        <w:rPr>
          <w:rFonts w:ascii="arial" w:eastAsia="arial" w:hAnsi="arial" w:cs="arial"/>
          <w:color w:val="000000"/>
          <w:sz w:val="20"/>
          <w:lang w:val="en-US" w:eastAsia="en-US" w:bidi="ar-SA"/>
        </w:rPr>
        <w:t>Within a minute of the officer's attempt to arrest Dany Villaneuva, the two were wrestling on the ground. The officer said he feared for his life as the group of young people advanced toward him. He fired four shots, killing Fredy Villanueva and wounding two others.</w:t>
      </w:r>
    </w:p>
    <w:p>
      <w:pPr>
        <w:spacing w:before="200" w:line="260" w:lineRule="atLeast"/>
        <w:jc w:val="both"/>
        <w:rPr>
          <w:lang w:val="en-US" w:eastAsia="en-US" w:bidi="ar-SA"/>
        </w:rPr>
      </w:pPr>
      <w:r>
        <w:rPr>
          <w:rFonts w:ascii="arial" w:eastAsia="arial" w:hAnsi="arial" w:cs="arial"/>
          <w:color w:val="000000"/>
          <w:sz w:val="20"/>
          <w:lang w:val="en-US" w:eastAsia="en-US" w:bidi="ar-SA"/>
        </w:rPr>
        <w:t>A judge who presided over a lengthy coroner's inquest into the death found "human factors," including the poor decisions of an aggressive officer and the belligerence of Mr. Villanueva's brother, Dany, led to a legally justified but preventable shooting. Justice André Perreault found Fredy Villaneuva "just had the bad reflex or lousy judgment to try to end the altercation by getting between the two."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also cited 15 serious flaws in the Sûreté du Québec's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many of which favoured the officer who pulled the trigger.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significance of the event, city recognition of Mr. Villaneuva's death is subject to limits.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city has renovated the city park where Mr. Villanueva was killed to include a "Place de l'Espoir" - place of hope - to remember the August, 2008, events, Mr. Villanueva himself has been left out of the commemoration.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was open to a memorial,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president Yves Francoeur angrily responded she should build a monument to the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fallen in the line of duty. Ms. Black said ambivalence about a monument extends beyond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only one element. It's an issue that 10 years later still divides people and it's our job to bring people together," Ms. Black said. "We're still talking about it and there are citizens who don't even want to hear about it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absence of Mr. Villanueva from his own memorial plaza is emblematic of the work that remains, Mr. Prosper said. "Fredy Villanueva has become associated with a negative image of the youth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that people have in their imagination. They think of crime, they think of gangs. He had nothing to do with any of that," he said. "He's a great representation of the stigma and racism the youth carry in our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489" w:history="1">
        <w:r>
          <w:rPr>
            <w:rFonts w:ascii="arial" w:eastAsia="arial" w:hAnsi="arial" w:cs="arial"/>
            <w:i/>
            <w:color w:val="0077CC"/>
            <w:sz w:val="20"/>
            <w:u w:val="single"/>
            <w:shd w:val="clear" w:color="auto" w:fill="FFFFFF"/>
            <w:lang w:val="en-US" w:eastAsia="en-US" w:bidi="ar-SA"/>
          </w:rPr>
          <w:t>https://www.theglobeandmail.com/canada/article-a-decade-after-fredy-villanuevas-death-in-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-north-what-has/</w:t>
        </w:r>
      </w:hyperlink>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CRIME, LAW ENFORCEMENT &amp; CORRECTIONS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LAW ENFORCEMENT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NEGATIVE PERSONAL NEWS (89%); CITY GOVERNMENT (89%); RACIAL PROFILING (78%); CRIMINAL INVESTIGATIONS (78%); GANGS (78%); INVESTIGATIONS (78%); RACISM &amp; XENOPHOBIA (78%); TRENDS &amp; EVENTS (78%); MINORITY GROUPS (75%); ETHNIC GROUPS (74%); LEGISLATION (74%); CULTURAL APPROPRIATION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 PARKING SPACES &amp;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officer with COVID-19 still in ICU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COVID-19 who was placed in the intensive care unit last week remained in hospital on Monday.</w:t>
      </w:r>
    </w:p>
    <w:p>
      <w:pPr>
        <w:spacing w:before="200" w:line="260" w:lineRule="atLeast"/>
        <w:jc w:val="both"/>
        <w:rPr>
          <w:lang w:val="en-US" w:eastAsia="en-US" w:bidi="ar-SA"/>
        </w:rPr>
      </w:pPr>
      <w:r>
        <w:rPr>
          <w:rFonts w:ascii="arial" w:eastAsia="arial" w:hAnsi="arial" w:cs="arial"/>
          <w:color w:val="000000"/>
          <w:sz w:val="20"/>
          <w:lang w:val="en-US" w:eastAsia="en-US" w:bidi="ar-SA"/>
        </w:rPr>
        <w:t>Inspector André Durocher said the officer, who reportedly patrolled the métro, was still in the intensive care unit. According to a report published last week, the officer was taken to the McGill University Health Centre and placed on a ventilator on Thursday after confirming he had COVID-19 earlier in the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situation has changed often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COVID-19 began to spread across Quebec last month, but estimated there are between 10 and 12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the virus.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more than 4,500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more than 1,600 civilian employees.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INTENSIVE CARE UNITS (90%); COVID-19 CORONAVIRUS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,officer,placed,intensive,remained !@PERMALINK= </w:t>
      </w:r>
      <w:hyperlink r:id="rId497" w:history="1">
        <w:r>
          <w:rPr>
            <w:rFonts w:ascii="arial" w:eastAsia="arial" w:hAnsi="arial" w:cs="arial"/>
            <w:i/>
            <w:color w:val="0077CC"/>
            <w:sz w:val="20"/>
            <w:u w:val="single"/>
            <w:shd w:val="clear" w:color="auto" w:fill="FFFFFF"/>
            <w:lang w:val="en-US" w:eastAsia="en-US" w:bidi="ar-SA"/>
          </w:rPr>
          <w:t>http://montrealgazette.com/news/local-news/</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w:t>
        </w:r>
      </w:hyperlink>
      <w:hyperlink r:id="rId497" w:history="1">
        <w:r>
          <w:rPr>
            <w:rFonts w:ascii="arial" w:eastAsia="arial" w:hAnsi="arial" w:cs="arial"/>
            <w:b/>
            <w:i/>
            <w:color w:val="0077CC"/>
            <w:sz w:val="20"/>
            <w:u w:val="single"/>
            <w:shd w:val="clear" w:color="auto" w:fill="FFFFFF"/>
            <w:lang w:val="en-US" w:eastAsia="en-US" w:bidi="ar-SA"/>
          </w:rPr>
          <w:t>police</w:t>
        </w:r>
      </w:hyperlink>
      <w:hyperlink r:id="rId497" w:history="1">
        <w:r>
          <w:rPr>
            <w:rFonts w:ascii="arial" w:eastAsia="arial" w:hAnsi="arial" w:cs="arial"/>
            <w:i/>
            <w:color w:val="0077CC"/>
            <w:sz w:val="20"/>
            <w:u w:val="single"/>
            <w:shd w:val="clear" w:color="auto" w:fill="FFFFFF"/>
            <w:lang w:val="en-US" w:eastAsia="en-US" w:bidi="ar-SA"/>
          </w:rPr>
          <w:t>-officer-with-covid-19-still-in-icu</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officer with COVID-19 still in ICU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COVID-19 who was placed in the intensive care unit last week remained in hospital on Monday.</w:t>
      </w:r>
    </w:p>
    <w:p>
      <w:pPr>
        <w:spacing w:before="200" w:line="260" w:lineRule="atLeast"/>
        <w:jc w:val="both"/>
        <w:rPr>
          <w:lang w:val="en-US" w:eastAsia="en-US" w:bidi="ar-SA"/>
        </w:rPr>
      </w:pPr>
      <w:r>
        <w:rPr>
          <w:rFonts w:ascii="arial" w:eastAsia="arial" w:hAnsi="arial" w:cs="arial"/>
          <w:color w:val="000000"/>
          <w:sz w:val="20"/>
          <w:lang w:val="en-US" w:eastAsia="en-US" w:bidi="ar-SA"/>
        </w:rPr>
        <w:t>Inspector AndrÃ© Durocher said the officer, who reportedly patrolled the mÃ©tro, was still in the intensive care unit. According to a report published last week, the officer was taken to the McGill University Health Centre and placed on a ventilator on Thursday after confirming he had COVID-19 earlier in the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situation has changed often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COVID-19 began to spread across Quebec last month, but estimated there are between 10 and 12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the virus.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more than 4,500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more than 1,600 civilian employees.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INTENSIVE CARE UNITS (90%); COVID-19 CORONAVIRUS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,officer,placed,intensive,remained !@PERMALINK= </w:t>
      </w:r>
      <w:hyperlink r:id="rId497" w:history="1">
        <w:r>
          <w:rPr>
            <w:rFonts w:ascii="arial" w:eastAsia="arial" w:hAnsi="arial" w:cs="arial"/>
            <w:i/>
            <w:color w:val="0077CC"/>
            <w:sz w:val="20"/>
            <w:u w:val="single"/>
            <w:shd w:val="clear" w:color="auto" w:fill="FFFFFF"/>
            <w:lang w:val="en-US" w:eastAsia="en-US" w:bidi="ar-SA"/>
          </w:rPr>
          <w:t>http://montrealgazette.com/news/local-news/</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w:t>
        </w:r>
      </w:hyperlink>
      <w:hyperlink r:id="rId497" w:history="1">
        <w:r>
          <w:rPr>
            <w:rFonts w:ascii="arial" w:eastAsia="arial" w:hAnsi="arial" w:cs="arial"/>
            <w:b/>
            <w:i/>
            <w:color w:val="0077CC"/>
            <w:sz w:val="20"/>
            <w:u w:val="single"/>
            <w:shd w:val="clear" w:color="auto" w:fill="FFFFFF"/>
            <w:lang w:val="en-US" w:eastAsia="en-US" w:bidi="ar-SA"/>
          </w:rPr>
          <w:t>police</w:t>
        </w:r>
      </w:hyperlink>
      <w:hyperlink r:id="rId497" w:history="1">
        <w:r>
          <w:rPr>
            <w:rFonts w:ascii="arial" w:eastAsia="arial" w:hAnsi="arial" w:cs="arial"/>
            <w:i/>
            <w:color w:val="0077CC"/>
            <w:sz w:val="20"/>
            <w:u w:val="single"/>
            <w:shd w:val="clear" w:color="auto" w:fill="FFFFFF"/>
            <w:lang w:val="en-US" w:eastAsia="en-US" w:bidi="ar-SA"/>
          </w:rPr>
          <w:t>-officer-with-covid-19-still-in-icu</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 xml:space="preserve">Brownstein: 'Never had a white client pulled over for a routine car check,' says </w:t>
        </w:r>
      </w:hyperlink>
      <w:hyperlink r:id="rId5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1" w:history="1">
        <w:r>
          <w:rPr>
            <w:rFonts w:ascii="arial" w:eastAsia="arial" w:hAnsi="arial" w:cs="arial"/>
            <w:b/>
            <w:bCs/>
            <w:i/>
            <w:color w:val="0077CC"/>
            <w:kern w:val="32"/>
            <w:sz w:val="28"/>
            <w:szCs w:val="32"/>
            <w:u w:val="single"/>
            <w:shd w:val="clear" w:color="auto" w:fill="FFFFFF"/>
            <w:lang w:val="en-US" w:eastAsia="en-US" w:bidi="ar-SA"/>
          </w:rPr>
          <w:t xml:space="preserve"> lawyer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picking up supplies for his family from a friend, Abdul Hossain was driving his late-model BMW to his Laval home in the evening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going the other way flashed a spotlight directly into his face. Moments later, two Laval cops, having done a U-turn, had come around from behind him with lights flashing.</w:t>
      </w:r>
    </w:p>
    <w:p>
      <w:pPr>
        <w:spacing w:before="200" w:line="260" w:lineRule="atLeast"/>
        <w:jc w:val="both"/>
        <w:rPr>
          <w:lang w:val="en-US" w:eastAsia="en-US" w:bidi="ar-SA"/>
        </w:rPr>
      </w:pPr>
      <w:r>
        <w:rPr>
          <w:rFonts w:ascii="arial" w:eastAsia="arial" w:hAnsi="arial" w:cs="arial"/>
          <w:color w:val="000000"/>
          <w:sz w:val="20"/>
          <w:lang w:val="en-US" w:eastAsia="en-US" w:bidi="ar-SA"/>
        </w:rPr>
        <w:t>Hossain, a 33-year-old Bombardier aerospace engineer, knew what to expect. This was not the first time - the fourth, actually - he was pulled over for what he viewed as "driving a nice car while not being white." But this time was different because Hossain had the temerity to ask why he was being stopped.</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for verification," recalled Hossain, who moved here with his family from their native Bangladesh when he was 6. "He asked for my licence about 10 times within seconds. As I'm looking in my glove box, he's becoming agitated. Then I realized I left my wallet at home, so I asked if I could call my wife to send a photo of it to my phone."</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officer's response that floored Hossain:</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who you are. What if you call your friends and they come with guns to shoot me?"</w:t>
      </w:r>
    </w:p>
    <w:p>
      <w:pPr>
        <w:spacing w:before="200" w:line="260" w:lineRule="atLeast"/>
        <w:jc w:val="both"/>
        <w:rPr>
          <w:lang w:val="en-US" w:eastAsia="en-US" w:bidi="ar-SA"/>
        </w:rPr>
      </w:pPr>
      <w:r>
        <w:rPr>
          <w:rFonts w:ascii="arial" w:eastAsia="arial" w:hAnsi="arial" w:cs="arial"/>
          <w:color w:val="000000"/>
          <w:sz w:val="20"/>
          <w:lang w:val="en-US" w:eastAsia="en-US" w:bidi="ar-SA"/>
        </w:rPr>
        <w:t>Next thing Hossain knew, he was being dragged out of his car, handcuffed and was arrested for refusing to identify himself - despite the fact he wasn't. What resulted was a visit to the station, a busted cellphone and missing earbuds.</w:t>
      </w:r>
    </w:p>
    <w:p>
      <w:pPr>
        <w:spacing w:before="200" w:line="260" w:lineRule="atLeast"/>
        <w:jc w:val="both"/>
        <w:rPr>
          <w:lang w:val="en-US" w:eastAsia="en-US" w:bidi="ar-SA"/>
        </w:rPr>
      </w:pPr>
      <w:r>
        <w:rPr>
          <w:rFonts w:ascii="arial" w:eastAsia="arial" w:hAnsi="arial" w:cs="arial"/>
          <w:color w:val="000000"/>
          <w:sz w:val="20"/>
          <w:lang w:val="en-US" w:eastAsia="en-US" w:bidi="ar-SA"/>
        </w:rPr>
        <w:t>After explaining his situation, Hossain was told he could go and wouldn't be issued any tickets. But when he sought payment days later for his broken cellphone and lost buds, two tickets were issued, one for $64, for not having his licence (which he accepts), but another for $500, for not listening to an order (which he doesn't accept).</w:t>
      </w:r>
    </w:p>
    <w:p>
      <w:pPr>
        <w:spacing w:before="200" w:line="260" w:lineRule="atLeast"/>
        <w:jc w:val="both"/>
        <w:rPr>
          <w:lang w:val="en-US" w:eastAsia="en-US" w:bidi="ar-SA"/>
        </w:rPr>
      </w:pPr>
      <w:r>
        <w:rPr>
          <w:rFonts w:ascii="arial" w:eastAsia="arial" w:hAnsi="arial" w:cs="arial"/>
          <w:color w:val="000000"/>
          <w:sz w:val="20"/>
          <w:lang w:val="en-US" w:eastAsia="en-US" w:bidi="ar-SA"/>
        </w:rPr>
        <w:t>Coincidence? Hossain thinks not.</w:t>
      </w:r>
    </w:p>
    <w:p>
      <w:pPr>
        <w:spacing w:before="200" w:line="260" w:lineRule="atLeast"/>
        <w:jc w:val="both"/>
        <w:rPr>
          <w:lang w:val="en-US" w:eastAsia="en-US" w:bidi="ar-SA"/>
        </w:rPr>
      </w:pPr>
      <w:r>
        <w:rPr>
          <w:rFonts w:ascii="arial" w:eastAsia="arial" w:hAnsi="arial" w:cs="arial"/>
          <w:color w:val="000000"/>
          <w:sz w:val="20"/>
          <w:lang w:val="en-US" w:eastAsia="en-US" w:bidi="ar-SA"/>
        </w:rPr>
        <w:t>"When I asked why I was getting the tickets, the cop said it was because I asked for them," an incredulous Hossain said. "I said who in their right mind ever asks for tickets?"</w:t>
      </w:r>
    </w:p>
    <w:p>
      <w:pPr>
        <w:spacing w:before="200" w:line="260" w:lineRule="atLeast"/>
        <w:jc w:val="both"/>
        <w:rPr>
          <w:lang w:val="en-US" w:eastAsia="en-US" w:bidi="ar-SA"/>
        </w:rPr>
      </w:pPr>
      <w:r>
        <w:rPr>
          <w:rFonts w:ascii="arial" w:eastAsia="arial" w:hAnsi="arial" w:cs="arial"/>
          <w:color w:val="000000"/>
          <w:sz w:val="20"/>
          <w:lang w:val="en-US" w:eastAsia="en-US" w:bidi="ar-SA"/>
        </w:rPr>
        <w:t>Hossain has not been compensated for the phone and has asked his lawyer Lloyd Fischler to intervene and contest the bigger ticket.</w:t>
      </w:r>
    </w:p>
    <w:p>
      <w:pPr>
        <w:spacing w:before="200" w:line="260" w:lineRule="atLeast"/>
        <w:jc w:val="both"/>
        <w:rPr>
          <w:lang w:val="en-US" w:eastAsia="en-US" w:bidi="ar-SA"/>
        </w:rPr>
      </w:pPr>
      <w:r>
        <w:rPr>
          <w:rFonts w:ascii="arial" w:eastAsia="arial" w:hAnsi="arial" w:cs="arial"/>
          <w:color w:val="000000"/>
          <w:sz w:val="20"/>
          <w:lang w:val="en-US" w:eastAsia="en-US" w:bidi="ar-SA"/>
        </w:rPr>
        <w:t>"I'm now trying to have our 9-month-old son's last name changed to that of my Caucasian wife because I fear one day he'll have to go through something like this," said Hossain, who also feared being photographed here.</w:t>
      </w:r>
    </w:p>
    <w:p>
      <w:pPr>
        <w:spacing w:before="200" w:line="260" w:lineRule="atLeast"/>
        <w:jc w:val="both"/>
        <w:rPr>
          <w:lang w:val="en-US" w:eastAsia="en-US" w:bidi="ar-SA"/>
        </w:rPr>
      </w:pPr>
      <w:r>
        <w:rPr>
          <w:rFonts w:ascii="arial" w:eastAsia="arial" w:hAnsi="arial" w:cs="arial"/>
          <w:color w:val="000000"/>
          <w:sz w:val="20"/>
          <w:lang w:val="en-US" w:eastAsia="en-US" w:bidi="ar-SA"/>
        </w:rPr>
        <w:t>Of note, Hossain was stopped for verification on the evening of May 25 - the same day George Floyd was brutally murdered at the knee of a Minneapolis cop.</w:t>
      </w:r>
    </w:p>
    <w:p>
      <w:pPr>
        <w:spacing w:before="200" w:line="260" w:lineRule="atLeast"/>
        <w:jc w:val="both"/>
        <w:rPr>
          <w:lang w:val="en-US" w:eastAsia="en-US" w:bidi="ar-SA"/>
        </w:rPr>
      </w:pPr>
      <w:r>
        <w:rPr>
          <w:rFonts w:ascii="arial" w:eastAsia="arial" w:hAnsi="arial" w:cs="arial"/>
          <w:color w:val="000000"/>
          <w:sz w:val="20"/>
          <w:lang w:val="en-US" w:eastAsia="en-US" w:bidi="ar-SA"/>
        </w:rPr>
        <w:t>Coincidence? Hossain's lawyer Fischler thinks not.</w:t>
      </w:r>
    </w:p>
    <w:p>
      <w:pPr>
        <w:spacing w:before="200" w:line="260" w:lineRule="atLeast"/>
        <w:jc w:val="both"/>
        <w:rPr>
          <w:lang w:val="en-US" w:eastAsia="en-US" w:bidi="ar-SA"/>
        </w:rPr>
      </w:pPr>
      <w:r>
        <w:rPr>
          <w:rFonts w:ascii="arial" w:eastAsia="arial" w:hAnsi="arial" w:cs="arial"/>
          <w:color w:val="000000"/>
          <w:sz w:val="20"/>
          <w:lang w:val="en-US" w:eastAsia="en-US" w:bidi="ar-SA"/>
        </w:rPr>
        <w:t>Fischler has been a criminal lawyer for 28 years, and has dealt with several hundred cases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what else to call this other than systemic racism. It's way too much to be a coincidence," Fischler said. "In all these years, I've never had a white client pulled over for a routine car check, walking off the sidewalk or spitting. Not one. It's only my Black and other visible minority clients."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 do these cases show signs of abating now, despite increased awareness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being under the microscope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guess it stems from a culture in which some cops have gotten used to getting away with it. Under the highway code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this power to do routine checks without a pretext, and the pretexts are never-ending. There are all these bylaws they can ticket you for no reason. And if whoever they're profiling doesn't play ball, suddenly it becomes obstruction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One would imagine that video evidence might make a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really," Fischler said. "I can't tell you how many clients have told 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erased the video in front of their eyes - with a witness shooting it. What we do see is just the tip of the iceberg.</w:t>
      </w:r>
    </w:p>
    <w:p>
      <w:pPr>
        <w:spacing w:before="200" w:line="260" w:lineRule="atLeast"/>
        <w:jc w:val="both"/>
        <w:rPr>
          <w:lang w:val="en-US" w:eastAsia="en-US" w:bidi="ar-SA"/>
        </w:rPr>
      </w:pPr>
      <w:r>
        <w:rPr>
          <w:rFonts w:ascii="arial" w:eastAsia="arial" w:hAnsi="arial" w:cs="arial"/>
          <w:color w:val="000000"/>
          <w:sz w:val="20"/>
          <w:lang w:val="en-US" w:eastAsia="en-US" w:bidi="ar-SA"/>
        </w:rPr>
        <w:t>"Bottom line: these profiling stops are just so traumatizing, especially not knowing where it can all lead."</w:t>
      </w:r>
    </w:p>
    <w:p>
      <w:pPr>
        <w:spacing w:before="200" w:line="260" w:lineRule="atLeast"/>
        <w:jc w:val="both"/>
        <w:rPr>
          <w:lang w:val="en-US" w:eastAsia="en-US" w:bidi="ar-SA"/>
        </w:rPr>
      </w:pPr>
      <w:r>
        <w:rPr>
          <w:rFonts w:ascii="arial" w:eastAsia="arial" w:hAnsi="arial" w:cs="arial"/>
          <w:color w:val="000000"/>
          <w:sz w:val="20"/>
          <w:lang w:val="en-US" w:eastAsia="en-US" w:bidi="ar-SA"/>
        </w:rPr>
        <w:t>Fischler has one client who has been stopped in his Porsche over a dozen times and fears for his life. He also knows two highly respected Black city lawyers who've been stopped several times.</w:t>
      </w:r>
    </w:p>
    <w:p>
      <w:pPr>
        <w:spacing w:before="200" w:line="260" w:lineRule="atLeast"/>
        <w:jc w:val="both"/>
        <w:rPr>
          <w:lang w:val="en-US" w:eastAsia="en-US" w:bidi="ar-SA"/>
        </w:rPr>
      </w:pPr>
      <w:r>
        <w:rPr>
          <w:rFonts w:ascii="arial" w:eastAsia="arial" w:hAnsi="arial" w:cs="arial"/>
          <w:color w:val="000000"/>
          <w:sz w:val="20"/>
          <w:lang w:val="en-US" w:eastAsia="en-US" w:bidi="ar-SA"/>
        </w:rPr>
        <w:t>"Unbelievable," he added. "People think this is an urban American thing, a legacy of slavery. But, sadly, it's alive and well here."</w:t>
      </w:r>
    </w:p>
    <w:p>
      <w:pPr>
        <w:spacing w:before="240" w:line="260" w:lineRule="atLeast"/>
        <w:jc w:val="both"/>
        <w:rPr>
          <w:lang w:val="en-US" w:eastAsia="en-US" w:bidi="ar-SA"/>
        </w:rPr>
      </w:pPr>
      <w:hyperlink r:id="rId512"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Twitter.com/billbrownstein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names Cathy Wong as point person on racism and diversity( </w:t>
      </w:r>
      <w:hyperlink r:id="rId513" w:history="1">
        <w:r>
          <w:rPr>
            <w:rFonts w:ascii="arial" w:eastAsia="arial" w:hAnsi="arial" w:cs="arial"/>
            <w:i/>
            <w:color w:val="0077CC"/>
            <w:sz w:val="20"/>
            <w:u w:val="single"/>
            <w:shd w:val="clear" w:color="auto" w:fill="FFFFFF"/>
            <w:lang w:val="en-US" w:eastAsia="en-US" w:bidi="ar-SA"/>
          </w:rPr>
          <w:t>https://montrealgazette.com/news/local-news/plante-names-cathy-wong-as-point-person-on-racism-and-diversity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514"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(78%); REPORTS, REVIEWS &amp; SECTIONS (78%); WRITERS (78%); ARRESTS (77%); GEORGE FLOYD KILLING (77%); LAWYERS (77%); MURDER (69%); EDITORIALS &amp; OPINIONS (57%); picking,supplies,family,friend,abdul,hossain !@PERMALINK= </w:t>
      </w:r>
      <w:hyperlink r:id="rId515" w:history="1">
        <w:r>
          <w:rPr>
            <w:rFonts w:ascii="arial" w:eastAsia="arial" w:hAnsi="arial" w:cs="arial"/>
            <w:i/>
            <w:color w:val="0077CC"/>
            <w:sz w:val="20"/>
            <w:u w:val="single"/>
            <w:shd w:val="clear" w:color="auto" w:fill="FFFFFF"/>
            <w:lang w:val="en-US" w:eastAsia="en-US" w:bidi="ar-SA"/>
          </w:rPr>
          <w:t>http://montrealgazette.com/opinion/columnists/brownstein-never-had-a-white-client-pulled-over-for-a-routine-car-check-says-</w:t>
        </w:r>
      </w:hyperlink>
      <w:hyperlink r:id="rId515" w:history="1">
        <w:r>
          <w:rPr>
            <w:rFonts w:ascii="arial" w:eastAsia="arial" w:hAnsi="arial" w:cs="arial"/>
            <w:b/>
            <w:i/>
            <w:color w:val="0077CC"/>
            <w:sz w:val="20"/>
            <w:u w:val="single"/>
            <w:shd w:val="clear" w:color="auto" w:fill="FFFFFF"/>
            <w:lang w:val="en-US" w:eastAsia="en-US" w:bidi="ar-SA"/>
          </w:rPr>
          <w:t>montreal</w:t>
        </w:r>
      </w:hyperlink>
      <w:hyperlink r:id="rId515"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WRITERS (78%); LAWYERS (77%); MOBILE &amp; CELLULAR TELEPHONES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Brownstein: 'Never had a white client pulled over for a routine car check,' says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lawyer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picking up supplies for his family from a friend, Abdul Hossain was driving his late-model BMW to his Laval home in the evening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going the other way flashed a spotlight directly into his face. Moments later, two Laval cops, having done a U-turn, had come around from behind him with lights flashing.</w:t>
      </w:r>
    </w:p>
    <w:p>
      <w:pPr>
        <w:spacing w:before="200" w:line="260" w:lineRule="atLeast"/>
        <w:jc w:val="both"/>
        <w:rPr>
          <w:lang w:val="en-US" w:eastAsia="en-US" w:bidi="ar-SA"/>
        </w:rPr>
      </w:pPr>
      <w:r>
        <w:rPr>
          <w:rFonts w:ascii="arial" w:eastAsia="arial" w:hAnsi="arial" w:cs="arial"/>
          <w:color w:val="000000"/>
          <w:sz w:val="20"/>
          <w:lang w:val="en-US" w:eastAsia="en-US" w:bidi="ar-SA"/>
        </w:rPr>
        <w:t>Hossain, a 33-year-old Bombardier aerospace engineer, knew what to expect. This was not the first time - the fourth, actually - he was pulled over for what he viewed as "driving a nice car while not being white." But this time was different because Hossain had the temerity to ask why he was being stopped.</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for verification," recalled Hossain, who moved here with his family from their native Bangladesh when he was 6. "He asked for my licence about 10 times within seconds. As I'm looking in my glove box, he's becoming agitated. Then I realized I left my wallet at home, so I asked if I could call my wife to send a photo of it to my phone."</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officer's response that floored Hossain:</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who you are. What if you call your friends and they come with guns to shoot me?"</w:t>
      </w:r>
    </w:p>
    <w:p>
      <w:pPr>
        <w:spacing w:before="200" w:line="260" w:lineRule="atLeast"/>
        <w:jc w:val="both"/>
        <w:rPr>
          <w:lang w:val="en-US" w:eastAsia="en-US" w:bidi="ar-SA"/>
        </w:rPr>
      </w:pPr>
      <w:r>
        <w:rPr>
          <w:rFonts w:ascii="arial" w:eastAsia="arial" w:hAnsi="arial" w:cs="arial"/>
          <w:color w:val="000000"/>
          <w:sz w:val="20"/>
          <w:lang w:val="en-US" w:eastAsia="en-US" w:bidi="ar-SA"/>
        </w:rPr>
        <w:t>Next thing Hossain knew, he was being dragged out of his car, handcuffed and was arrested for refusing to identify himself - despite the fact he wasn't. What resulted was a visit to the station, a busted cellphone and missing earbuds.</w:t>
      </w:r>
    </w:p>
    <w:p>
      <w:pPr>
        <w:spacing w:before="200" w:line="260" w:lineRule="atLeast"/>
        <w:jc w:val="both"/>
        <w:rPr>
          <w:lang w:val="en-US" w:eastAsia="en-US" w:bidi="ar-SA"/>
        </w:rPr>
      </w:pPr>
      <w:r>
        <w:rPr>
          <w:rFonts w:ascii="arial" w:eastAsia="arial" w:hAnsi="arial" w:cs="arial"/>
          <w:color w:val="000000"/>
          <w:sz w:val="20"/>
          <w:lang w:val="en-US" w:eastAsia="en-US" w:bidi="ar-SA"/>
        </w:rPr>
        <w:t>After explaining his situation, Hossain was told he could go and wouldn't be issued any tickets. But when he sought payment days later for his broken cellphone and lost buds, two tickets were issued, one for $64, for not having his licence (which he accepts), but another for $500, for not listening to an order (which he doesn't accept).</w:t>
      </w:r>
    </w:p>
    <w:p>
      <w:pPr>
        <w:spacing w:before="200" w:line="260" w:lineRule="atLeast"/>
        <w:jc w:val="both"/>
        <w:rPr>
          <w:lang w:val="en-US" w:eastAsia="en-US" w:bidi="ar-SA"/>
        </w:rPr>
      </w:pPr>
      <w:r>
        <w:rPr>
          <w:rFonts w:ascii="arial" w:eastAsia="arial" w:hAnsi="arial" w:cs="arial"/>
          <w:color w:val="000000"/>
          <w:sz w:val="20"/>
          <w:lang w:val="en-US" w:eastAsia="en-US" w:bidi="ar-SA"/>
        </w:rPr>
        <w:t>Coincidence? Hossain thinks not.</w:t>
      </w:r>
    </w:p>
    <w:p>
      <w:pPr>
        <w:spacing w:before="200" w:line="260" w:lineRule="atLeast"/>
        <w:jc w:val="both"/>
        <w:rPr>
          <w:lang w:val="en-US" w:eastAsia="en-US" w:bidi="ar-SA"/>
        </w:rPr>
      </w:pPr>
      <w:r>
        <w:rPr>
          <w:rFonts w:ascii="arial" w:eastAsia="arial" w:hAnsi="arial" w:cs="arial"/>
          <w:color w:val="000000"/>
          <w:sz w:val="20"/>
          <w:lang w:val="en-US" w:eastAsia="en-US" w:bidi="ar-SA"/>
        </w:rPr>
        <w:t>"When I asked why I was getting the tickets, the cop said it was because I asked for them," an incredulous Hossain said. "I said who in their right mind ever asks for tickets?"</w:t>
      </w:r>
    </w:p>
    <w:p>
      <w:pPr>
        <w:spacing w:before="200" w:line="260" w:lineRule="atLeast"/>
        <w:jc w:val="both"/>
        <w:rPr>
          <w:lang w:val="en-US" w:eastAsia="en-US" w:bidi="ar-SA"/>
        </w:rPr>
      </w:pPr>
      <w:r>
        <w:rPr>
          <w:rFonts w:ascii="arial" w:eastAsia="arial" w:hAnsi="arial" w:cs="arial"/>
          <w:color w:val="000000"/>
          <w:sz w:val="20"/>
          <w:lang w:val="en-US" w:eastAsia="en-US" w:bidi="ar-SA"/>
        </w:rPr>
        <w:t>Hossain has not been compensated for the phone and has asked his lawyer Lloyd Fischler to intervene and contest the bigger ticket.</w:t>
      </w:r>
    </w:p>
    <w:p>
      <w:pPr>
        <w:spacing w:before="200" w:line="260" w:lineRule="atLeast"/>
        <w:jc w:val="both"/>
        <w:rPr>
          <w:lang w:val="en-US" w:eastAsia="en-US" w:bidi="ar-SA"/>
        </w:rPr>
      </w:pPr>
      <w:r>
        <w:rPr>
          <w:rFonts w:ascii="arial" w:eastAsia="arial" w:hAnsi="arial" w:cs="arial"/>
          <w:color w:val="000000"/>
          <w:sz w:val="20"/>
          <w:lang w:val="en-US" w:eastAsia="en-US" w:bidi="ar-SA"/>
        </w:rPr>
        <w:t>"I'm now trying to have our 9-month-old son's last name changed to that of my Caucasian wife because I fear one day he'll have to go through something like this," said Hossain, who also feared being photographed here.</w:t>
      </w:r>
    </w:p>
    <w:p>
      <w:pPr>
        <w:spacing w:before="200" w:line="260" w:lineRule="atLeast"/>
        <w:jc w:val="both"/>
        <w:rPr>
          <w:lang w:val="en-US" w:eastAsia="en-US" w:bidi="ar-SA"/>
        </w:rPr>
      </w:pPr>
      <w:r>
        <w:rPr>
          <w:rFonts w:ascii="arial" w:eastAsia="arial" w:hAnsi="arial" w:cs="arial"/>
          <w:color w:val="000000"/>
          <w:sz w:val="20"/>
          <w:lang w:val="en-US" w:eastAsia="en-US" w:bidi="ar-SA"/>
        </w:rPr>
        <w:t>Of note, Hossain was stopped for verification on the evening of May 25 - the same day George Floyd was brutally murdered at the knee of a Minneapolis cop.</w:t>
      </w:r>
    </w:p>
    <w:p>
      <w:pPr>
        <w:spacing w:before="200" w:line="260" w:lineRule="atLeast"/>
        <w:jc w:val="both"/>
        <w:rPr>
          <w:lang w:val="en-US" w:eastAsia="en-US" w:bidi="ar-SA"/>
        </w:rPr>
      </w:pPr>
      <w:r>
        <w:rPr>
          <w:rFonts w:ascii="arial" w:eastAsia="arial" w:hAnsi="arial" w:cs="arial"/>
          <w:color w:val="000000"/>
          <w:sz w:val="20"/>
          <w:lang w:val="en-US" w:eastAsia="en-US" w:bidi="ar-SA"/>
        </w:rPr>
        <w:t>Coincidence? Hossain's lawyer Fischler thinks not.</w:t>
      </w:r>
    </w:p>
    <w:p>
      <w:pPr>
        <w:spacing w:before="200" w:line="260" w:lineRule="atLeast"/>
        <w:jc w:val="both"/>
        <w:rPr>
          <w:lang w:val="en-US" w:eastAsia="en-US" w:bidi="ar-SA"/>
        </w:rPr>
      </w:pPr>
      <w:r>
        <w:rPr>
          <w:rFonts w:ascii="arial" w:eastAsia="arial" w:hAnsi="arial" w:cs="arial"/>
          <w:color w:val="000000"/>
          <w:sz w:val="20"/>
          <w:lang w:val="en-US" w:eastAsia="en-US" w:bidi="ar-SA"/>
        </w:rPr>
        <w:t>Fischler has been a criminal lawyer for 28 years, and has dealt with several hundred cases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what else to call this other than systemic racism. It's way too much to be a coincidence," Fischler said. "In all these years, I've never had a white client pulled over for a routine car check, walking off the sidewalk or spitting. Not one. It's only my Black and other visible minority clients."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 do these cases show signs of abating now, despite increased awareness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being under the microscope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guess it stems from a culture in which some cops have gotten used to getting away with it. Under the highway code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this power to do routine checks without a pretext, and the pretexts are never-ending. There are all these bylaws they can ticket you for no reason. And if whoever they're profiling doesn't play ball, suddenly it becomes obstruction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One would imagine that video evidence might make a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really," Fischler said. "I can't tell you how many clients have told 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erased the video in front of their eyes - with a witness shooting it. What we do see is just the tip of the iceberg.</w:t>
      </w:r>
    </w:p>
    <w:p>
      <w:pPr>
        <w:spacing w:before="200" w:line="260" w:lineRule="atLeast"/>
        <w:jc w:val="both"/>
        <w:rPr>
          <w:lang w:val="en-US" w:eastAsia="en-US" w:bidi="ar-SA"/>
        </w:rPr>
      </w:pPr>
      <w:r>
        <w:rPr>
          <w:rFonts w:ascii="arial" w:eastAsia="arial" w:hAnsi="arial" w:cs="arial"/>
          <w:color w:val="000000"/>
          <w:sz w:val="20"/>
          <w:lang w:val="en-US" w:eastAsia="en-US" w:bidi="ar-SA"/>
        </w:rPr>
        <w:t>"Bottom line: these profiling stops are just so traumatizing, especially not knowing where it can all lead."</w:t>
      </w:r>
    </w:p>
    <w:p>
      <w:pPr>
        <w:spacing w:before="200" w:line="260" w:lineRule="atLeast"/>
        <w:jc w:val="both"/>
        <w:rPr>
          <w:lang w:val="en-US" w:eastAsia="en-US" w:bidi="ar-SA"/>
        </w:rPr>
      </w:pPr>
      <w:r>
        <w:rPr>
          <w:rFonts w:ascii="arial" w:eastAsia="arial" w:hAnsi="arial" w:cs="arial"/>
          <w:color w:val="000000"/>
          <w:sz w:val="20"/>
          <w:lang w:val="en-US" w:eastAsia="en-US" w:bidi="ar-SA"/>
        </w:rPr>
        <w:t>Fischler has one client who has been stopped in his Porsche over a dozen times and fears for his life. He also knows two highly respected Black city lawyers who've been stopped several times.</w:t>
      </w:r>
    </w:p>
    <w:p>
      <w:pPr>
        <w:spacing w:before="200" w:line="260" w:lineRule="atLeast"/>
        <w:jc w:val="both"/>
        <w:rPr>
          <w:lang w:val="en-US" w:eastAsia="en-US" w:bidi="ar-SA"/>
        </w:rPr>
      </w:pPr>
      <w:r>
        <w:rPr>
          <w:rFonts w:ascii="arial" w:eastAsia="arial" w:hAnsi="arial" w:cs="arial"/>
          <w:color w:val="000000"/>
          <w:sz w:val="20"/>
          <w:lang w:val="en-US" w:eastAsia="en-US" w:bidi="ar-SA"/>
        </w:rPr>
        <w:t>"Unbelievable," he added. "People think this is an urban American thing, a legacy of slavery. But, sadly, it's alive and well here."</w:t>
      </w:r>
    </w:p>
    <w:p>
      <w:pPr>
        <w:spacing w:before="240" w:line="260" w:lineRule="atLeast"/>
        <w:jc w:val="both"/>
        <w:rPr>
          <w:lang w:val="en-US" w:eastAsia="en-US" w:bidi="ar-SA"/>
        </w:rPr>
      </w:pPr>
      <w:hyperlink r:id="rId512"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Twitter.com/billbrownstein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names Cathy Wong as point person on racism and diversity( </w:t>
      </w:r>
      <w:hyperlink r:id="rId513" w:history="1">
        <w:r>
          <w:rPr>
            <w:rFonts w:ascii="arial" w:eastAsia="arial" w:hAnsi="arial" w:cs="arial"/>
            <w:i/>
            <w:color w:val="0077CC"/>
            <w:sz w:val="20"/>
            <w:u w:val="single"/>
            <w:shd w:val="clear" w:color="auto" w:fill="FFFFFF"/>
            <w:lang w:val="en-US" w:eastAsia="en-US" w:bidi="ar-SA"/>
          </w:rPr>
          <w:t>https://montrealgazette.com/news/local-news/plante-names-cathy-wong-as-point-person-on-racism-and-diversity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514"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(78%); REPORTS, REVIEWS &amp; SECTIONS (78%); WRITERS (78%); ARRESTS (77%); GEORGE FLOYD KILLING (77%); LAWYERS (77%); MURDER (69%); EDITORIALS &amp; OPINIONS (57%); picking,supplies,family,friend,abdul,hossain !@PERMALINK= </w:t>
      </w:r>
      <w:hyperlink r:id="rId515" w:history="1">
        <w:r>
          <w:rPr>
            <w:rFonts w:ascii="arial" w:eastAsia="arial" w:hAnsi="arial" w:cs="arial"/>
            <w:i/>
            <w:color w:val="0077CC"/>
            <w:sz w:val="20"/>
            <w:u w:val="single"/>
            <w:shd w:val="clear" w:color="auto" w:fill="FFFFFF"/>
            <w:lang w:val="en-US" w:eastAsia="en-US" w:bidi="ar-SA"/>
          </w:rPr>
          <w:t>http://montrealgazette.com/opinion/columnists/brownstein-never-had-a-white-client-pulled-over-for-a-routine-car-check-says-</w:t>
        </w:r>
      </w:hyperlink>
      <w:hyperlink r:id="rId515" w:history="1">
        <w:r>
          <w:rPr>
            <w:rFonts w:ascii="arial" w:eastAsia="arial" w:hAnsi="arial" w:cs="arial"/>
            <w:b/>
            <w:i/>
            <w:color w:val="0077CC"/>
            <w:sz w:val="20"/>
            <w:u w:val="single"/>
            <w:shd w:val="clear" w:color="auto" w:fill="FFFFFF"/>
            <w:lang w:val="en-US" w:eastAsia="en-US" w:bidi="ar-SA"/>
          </w:rPr>
          <w:t>montreal</w:t>
        </w:r>
      </w:hyperlink>
      <w:hyperlink r:id="rId515"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WRITERS (78%); LAWYERS (77%); MOBILE &amp; CELLULAR TELEPHONES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mother, waiting to pick up daughter, dies in carjacking crime spree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2016 Monday 3:42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are in shock after a woman waiting to pick up her daughter was shot dead during an overnight crime spree involving two carjackings, at least two shootings and three 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21-year-old man is in custody and could be charged as soon as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dramatic series of events began at around 11 p.m. ET Sunday,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Esso gas station at the corner of St-Jean-Baptiste Boulevard and Sherbrooke Street in 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a 49-year-old woman lying on the ground. She had been at the gas station waiting for her daughter to finish work.</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shot at least once in her upper body, and taken to hospital in critical condition. She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Josie Primiani, who runs a daycare behind the gas station, said parents and neighbours were left shaken by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"Thank god it wasn't us, but I really feel sad for the poor woman who lost her life trying to do a good thing by picking up her daughter,"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gas station shooting,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got into her car and drove south on St-Jean-Baptiste.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blocks away, at the intersection of Notre-Dame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car. It was damaged from a crash and there was no one inside. 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saw a man run from the scene.</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another 911 call came in.</w:t>
      </w:r>
    </w:p>
    <w:p>
      <w:pPr>
        <w:spacing w:before="200" w:line="260" w:lineRule="atLeast"/>
        <w:jc w:val="both"/>
        <w:rPr>
          <w:lang w:val="en-US" w:eastAsia="en-US" w:bidi="ar-SA"/>
        </w:rPr>
      </w:pPr>
      <w:r>
        <w:rPr>
          <w:rFonts w:ascii="arial" w:eastAsia="arial" w:hAnsi="arial" w:cs="arial"/>
          <w:color w:val="000000"/>
          <w:sz w:val="20"/>
          <w:lang w:val="en-US" w:eastAsia="en-US" w:bidi="ar-SA"/>
        </w:rPr>
        <w:t>The caller, a 64-year-old man, told dispatchers an armed man came to his door on de Normandie Street, not far from where the abandoned car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demanded he hand over his car keys, then shot him in the lower body and stole the car,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caller wasn't seriously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pursued the man into the Louis-Hippolyte-La Fontaine Tunnel, but lost track of the car on Highway 132. It was headed westbound.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patrollers, who were alerted to the chase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found the car in a ditch near the intersection of Highways 10 and 30 in Brossard, near the Dix30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found a man in the mall parking lot and arrested him after a brief foot chase. He was brought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for questioning.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may appear in court Tuesday, depending on when he is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discovered the body of a man in his 20s at a residence on Ste-Catherine Street near 1st Avenue in Pointe-aux-Trembles, a few blocks away from where the woman was fatally shot.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had at least one bullet wound, but it's still unclear whether his death was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A significant amount of drugs was also found at the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Raphael Bergeron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treating the two incidents as separate for now, but are looking into whether they are connected due to the proximity.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this moment still to be determined if we can make a link between that homicide of the 49 year old woman and the person inside the apartment that was found dead," Bergeron said. </w:t>
      </w:r>
    </w:p>
    <w:p>
      <w:pPr>
        <w:spacing w:before="200" w:line="260" w:lineRule="atLeast"/>
        <w:jc w:val="both"/>
        <w:rPr>
          <w:lang w:val="en-US" w:eastAsia="en-US" w:bidi="ar-SA"/>
        </w:rPr>
      </w:pPr>
      <w:r>
        <w:rPr>
          <w:rFonts w:ascii="arial" w:eastAsia="arial" w:hAnsi="arial" w:cs="arial"/>
          <w:color w:val="000000"/>
          <w:sz w:val="20"/>
          <w:lang w:val="en-US" w:eastAsia="en-US" w:bidi="ar-SA"/>
        </w:rPr>
        <w:t>"We strongly think that it could be a homicide but at this moment still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How events unfolded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CARJACKING (90%); SHOOTINGS (90%); GUNSHOT WOUNDS (89%); LAW ENFORCEMENT (89%); ARRESTS (78%); WITNESSES (77%); WOUNDS &amp; INJURIES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(65%); SHOPPING CENTERS &amp; MALLS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 xml:space="preserve">Après Toronto, manifestation tendue à </w:t>
        </w:r>
      </w:hyperlink>
      <w:hyperlink r:id="rId53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contre le racisme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SDA - Service de base français</w:t>
      </w:r>
    </w:p>
    <w:p>
      <w:pPr>
        <w:spacing w:before="120" w:line="260" w:lineRule="atLeast"/>
        <w:jc w:val="center"/>
        <w:rPr>
          <w:lang w:val="en-US" w:eastAsia="en-US" w:bidi="ar-SA"/>
        </w:rPr>
      </w:pPr>
      <w:r>
        <w:rPr>
          <w:rFonts w:ascii="arial" w:eastAsia="arial" w:hAnsi="arial" w:cs="arial"/>
          <w:color w:val="000000"/>
          <w:sz w:val="20"/>
          <w:lang w:val="en-US" w:eastAsia="en-US" w:bidi="ar-SA"/>
        </w:rPr>
        <w:t>lundi 1 juin 2020 5:38 AM CET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Schweizerische Depeschenagentur AG (SDA)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Aux cris de "Black lives matter", ou les poings tendus vers le ciel, des milliers de personnes ont défilé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selon un journaliste de l'AFP. Elles dénonçaient le racisme et les violences policières et soutenaient les manifestations aux Etats-Unis.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Alors que la manifestation elle-même s'est déroulée dans le calme, des échauffourées ont éclaté en début de soirée au centre-ville lorsque des manifestants ont lancé des projectiles contre les forces de l'ordre.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répliqué avec des tirs de gaz lacrymogènes, selon les images des télévisions.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Quelques vitrines ont été brisées par des casseurs, tandis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tentait de disperser les derniers manifestants dans une ambiance tendue.</w:t>
      </w:r>
    </w:p>
    <w:p>
      <w:pPr>
        <w:spacing w:before="200" w:line="260" w:lineRule="atLeast"/>
        <w:jc w:val="both"/>
        <w:rPr>
          <w:lang w:val="en-US" w:eastAsia="en-US" w:bidi="ar-SA"/>
        </w:rPr>
      </w:pPr>
      <w:r>
        <w:rPr>
          <w:rFonts w:ascii="arial" w:eastAsia="arial" w:hAnsi="arial" w:cs="arial"/>
          <w:color w:val="000000"/>
          <w:sz w:val="20"/>
          <w:lang w:val="en-US" w:eastAsia="en-US" w:bidi="ar-SA"/>
        </w:rPr>
        <w:t>Pendant plus de deux heures, plusieurs milliers de personnes avaient sillonné le centre-ville en fin d'après-midi en "solidarité" avec les manifestations aux Etats-Unis suite à la mort de George Floyd, un Afro-américain de 46 ans qui a succombé lors d'une interpellation aux mains d'un policier blanc.</w:t>
      </w:r>
    </w:p>
    <w:p>
      <w:pPr>
        <w:spacing w:before="240" w:line="260" w:lineRule="atLeast"/>
        <w:rPr>
          <w:lang w:val="en-US" w:eastAsia="en-US" w:bidi="ar-SA"/>
        </w:rPr>
      </w:pPr>
      <w:r>
        <w:rPr>
          <w:rFonts w:ascii="arial" w:eastAsia="arial" w:hAnsi="arial" w:cs="arial"/>
          <w:b/>
          <w:color w:val="000000"/>
          <w:sz w:val="20"/>
          <w:lang w:val="en-US" w:eastAsia="en-US" w:bidi="ar-SA"/>
        </w:rPr>
        <w:t>Manifestation prévue à Vancouver</w:t>
      </w:r>
    </w:p>
    <w:p>
      <w:pPr>
        <w:spacing w:before="200" w:line="260" w:lineRule="atLeast"/>
        <w:jc w:val="both"/>
        <w:rPr>
          <w:lang w:val="en-US" w:eastAsia="en-US" w:bidi="ar-SA"/>
        </w:rPr>
      </w:pPr>
      <w:r>
        <w:rPr>
          <w:rFonts w:ascii="arial" w:eastAsia="arial" w:hAnsi="arial" w:cs="arial"/>
          <w:color w:val="000000"/>
          <w:sz w:val="20"/>
          <w:lang w:val="en-US" w:eastAsia="en-US" w:bidi="ar-SA"/>
        </w:rPr>
        <w:t>La plupart des manifestants montréalais portaient un masque mais peu respectaient la distance physique de deux mètres préconisée par les autorités, alors que la métropole est l'épicentre de l'épidémie de coronavirus au Canada.</w:t>
      </w:r>
    </w:p>
    <w:p>
      <w:pPr>
        <w:spacing w:before="200" w:line="260" w:lineRule="atLeast"/>
        <w:jc w:val="both"/>
        <w:rPr>
          <w:lang w:val="en-US" w:eastAsia="en-US" w:bidi="ar-SA"/>
        </w:rPr>
      </w:pPr>
      <w:r>
        <w:rPr>
          <w:rFonts w:ascii="arial" w:eastAsia="arial" w:hAnsi="arial" w:cs="arial"/>
          <w:color w:val="000000"/>
          <w:sz w:val="20"/>
          <w:lang w:val="en-US" w:eastAsia="en-US" w:bidi="ar-SA"/>
        </w:rPr>
        <w:t>De très nombreuses pancartes, souvent en anglais, proclamaient "Black lives matter" ("les vies noires comptent"), "No justice no peace" ("pas de justice, pas de paix") ou "I can't breathe" ("je ne peux pas respirer"), référence aux derniers mots prononcés par George Floyd alors qu'il était plaqué au sol par un policier.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avait même pris soin, dans un tweet, de dénoncer les circonstances de la mort de George Floyd, qui "vont à l'encontre des valeurs de notre organisation".</w:t>
      </w:r>
    </w:p>
    <w:p>
      <w:pPr>
        <w:spacing w:before="200" w:line="260" w:lineRule="atLeast"/>
        <w:jc w:val="both"/>
        <w:rPr>
          <w:lang w:val="en-US" w:eastAsia="en-US" w:bidi="ar-SA"/>
        </w:rPr>
      </w:pPr>
      <w:r>
        <w:rPr>
          <w:rFonts w:ascii="arial" w:eastAsia="arial" w:hAnsi="arial" w:cs="arial"/>
          <w:color w:val="000000"/>
          <w:sz w:val="20"/>
          <w:lang w:val="en-US" w:eastAsia="en-US" w:bidi="ar-SA"/>
        </w:rPr>
        <w:t>Une autre manifestation était prévue en fin de journée à Vancouver (ouest). La veille, plusieurs milliers de manifestants avaient manifesté dans le calme contre le racisme et les violences policières à Toronto, la plus grande ville du pays.</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(92%); RACE &amp; ETHNICITÉ (90%); BAVURE POLICIÈRE (89%); CORONAVIRUS (67%); Canada (%); news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TORONTO, ON, CANADA (73%); VANCOUVER, BC, CANADA (73%); AMÉRIQUE DU NORD (91%); AMÉRIQUE DU NORD (90%); AMÉRIQUE DU NORD (73%); W0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June 03, 2020: Burns &amp; Wilcox Donates $63,840 to Hunger Relief Organizations in the U.S., Canada and United Kingdom Amid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51"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7549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 Their continued efforts in underwriting, brokering, and placing complex risks were key in making the program a success.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funds will be donated to Feeding America, in Canada, Food Banks Canada, and The Trussell Trust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Burns &amp; Wilcox is donating to support Forgotten Harvest, a non-profit food rescue organization that collects food that would otherwise go to waste and delivers it free of charge to organizations feeding the hungry in Metro Detroit-where Burns &amp; Wilcox is headquartered.</w:t>
      </w:r>
    </w:p>
    <w:p>
      <w:pPr>
        <w:spacing w:before="200" w:line="260" w:lineRule="atLeast"/>
        <w:jc w:val="both"/>
        <w:rPr>
          <w:lang w:val="en-US" w:eastAsia="en-US" w:bidi="ar-SA"/>
        </w:rPr>
      </w:pPr>
      <w:r>
        <w:rPr>
          <w:rFonts w:ascii="arial" w:eastAsia="arial" w:hAnsi="arial" w:cs="arial"/>
          <w:color w:val="000000"/>
          <w:sz w:val="20"/>
          <w:lang w:val="en-US" w:eastAsia="en-US" w:bidi="ar-SA"/>
        </w:rPr>
        <w:t>The Kaufman Gives Back program is an expansion of Champions &amp; Charities, the company's signature philanthropic initiative. Throughout the month of May, Burns &amp; Wilcox associates were also encouraged to participate in various philanthropic and community service activities, in the areas in which they conduct business.</w:t>
      </w:r>
    </w:p>
    <w:p>
      <w:pPr>
        <w:spacing w:before="200" w:line="260" w:lineRule="atLeast"/>
        <w:jc w:val="both"/>
        <w:rPr>
          <w:lang w:val="en-US" w:eastAsia="en-US" w:bidi="ar-SA"/>
        </w:rPr>
      </w:pPr>
      <w:r>
        <w:rPr>
          <w:rFonts w:ascii="arial" w:eastAsia="arial" w:hAnsi="arial" w:cs="arial"/>
          <w:color w:val="000000"/>
          <w:sz w:val="20"/>
          <w:lang w:val="en-US" w:eastAsia="en-US" w:bidi="ar-SA"/>
        </w:rPr>
        <w:t>Champions &amp; Charities celebrates the community giving efforts inspired by the company's associates and brand ambassadors, including Jimmy Walker, Webb Simpson and Justin Abdelkader. To date, the initiative has supported Team Fox for Parkinson's Research, Global Lyme Alliance, Forgotten Harvest, and City of Hope.</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5"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From Pools to 'Pandemic Puppies,' Backyard Family Fun Brings Risk</w:t>
      </w: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Ask the Expert Q&amp;A: Homeowners &amp; Dwelling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June 10: Burns &amp; Wilcox Ltd.: Vandalism, Storms, and Lawsuits Plague Beleaguered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said Marc Adler, Managing Director, Burns &amp; Wilcox Brokerage, Scottsdale, Arizona.</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April 13: Special Message from Burns &amp; Wilcox CEO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of 2020 will long be remembered as one of the most challenging in history of the modern economy.</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is fortunately transitioning well to this temporary new normal. Our global team banded together, swiftly adapting to support clients, partners and one another. While everyone's daily routines have been altered, our business has advanced with minimal interruption.</w:t>
      </w:r>
    </w:p>
    <w:p>
      <w:pPr>
        <w:spacing w:before="200" w:line="260" w:lineRule="atLeast"/>
        <w:jc w:val="both"/>
        <w:rPr>
          <w:lang w:val="en-US" w:eastAsia="en-US" w:bidi="ar-SA"/>
        </w:rPr>
      </w:pPr>
      <w:r>
        <w:rPr>
          <w:rFonts w:ascii="arial" w:eastAsia="arial" w:hAnsi="arial" w:cs="arial"/>
          <w:color w:val="000000"/>
          <w:sz w:val="20"/>
          <w:lang w:val="en-US" w:eastAsia="en-US" w:bidi="ar-SA"/>
        </w:rPr>
        <w:t>Looking long-term, we remain optimistic. Burns &amp; Wilcox is fortified by five decades of deep relationships along with unrivaled service and expertise. We have built our company on a foundation of outstanding talent, professional initiative, conservative management and perseverance.</w:t>
      </w:r>
    </w:p>
    <w:p>
      <w:pPr>
        <w:spacing w:before="200" w:line="260" w:lineRule="atLeast"/>
        <w:jc w:val="both"/>
        <w:rPr>
          <w:lang w:val="en-US" w:eastAsia="en-US" w:bidi="ar-SA"/>
        </w:rPr>
      </w:pPr>
      <w:r>
        <w:rPr>
          <w:rFonts w:ascii="arial" w:eastAsia="arial" w:hAnsi="arial" w:cs="arial"/>
          <w:color w:val="000000"/>
          <w:sz w:val="20"/>
          <w:lang w:val="en-US" w:eastAsia="en-US" w:bidi="ar-SA"/>
        </w:rPr>
        <w:t>Our financial results from the first three months of the year point to a strong start. Premium growth across new business and renewals is exceeding our expectations. We are scoring wins through the Burns &amp; Wilcox emerging practice group model, harnessing vertical expertise to capture incremental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is, of course, too early to tell how the pandemic will impact our 2020 results.</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continue to benefit from collaboration across the network of companies within H.W. Kaufman Group, the parent company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April 08: Burns &amp; Wilcox Ltd.: Malpractice Concerns Amplified for Providers on Coronavirus Front Lines</w:t>
      </w:r>
    </w:p>
    <w:p>
      <w:pPr>
        <w:spacing w:before="200" w:line="260" w:lineRule="atLeast"/>
        <w:jc w:val="both"/>
        <w:rPr>
          <w:lang w:val="en-US" w:eastAsia="en-US" w:bidi="ar-SA"/>
        </w:rPr>
      </w:pPr>
      <w:r>
        <w:rPr>
          <w:rFonts w:ascii="arial" w:eastAsia="arial" w:hAnsi="arial" w:cs="arial"/>
          <w:color w:val="000000"/>
          <w:sz w:val="20"/>
          <w:lang w:val="en-US" w:eastAsia="en-US" w:bidi="ar-SA"/>
        </w:rPr>
        <w:t>A shortage of acute care doctors and nurses to care for patients suffering from COVID-19 has forced many medical professionals to assume new roles and responsibilities. They are working long hours treating an unprecedented volume of gravely ill patients, often in unfamiliar settings and with insufficient personal protective gear. Many are forced to make life-and-death decisions due to shortages of available beds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Consequently, concern over a potential surge in malpractice lawsuits is intense; professionals and organizations like the American Medical Association (AMA) are lobbying government to safeguard providers on the front lines of the pandemic against unreasonable suits. Many providers are wondering whether their Medical Malpractice Insurance policies will help mitigate their risks.</w:t>
      </w:r>
    </w:p>
    <w:p>
      <w:pPr>
        <w:spacing w:before="200" w:line="260" w:lineRule="atLeast"/>
        <w:jc w:val="both"/>
        <w:rPr>
          <w:lang w:val="en-US" w:eastAsia="en-US" w:bidi="ar-SA"/>
        </w:rPr>
      </w:pPr>
      <w:r>
        <w:rPr>
          <w:rFonts w:ascii="arial" w:eastAsia="arial" w:hAnsi="arial" w:cs="arial"/>
          <w:color w:val="000000"/>
          <w:sz w:val="20"/>
          <w:lang w:val="en-US" w:eastAsia="en-US" w:bidi="ar-SA"/>
        </w:rPr>
        <w:t>"These providers are making treatment decisions on the front lines, and to have the threat of malpractice lawsuits looming over every decision they make would be detrimental to the entire process." -Michael Fasanella, Burns &amp; Wilcox "Right now is a very traumatic time for everyone," said Dana Kocen, Broker, Burns &amp; Wilcox, Chicago, Illinois. "Providers are stressed beyond their limits and lack the equipment they need to treat patients or protect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April 03: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continues to prioritize the health and well-being of our associates, clients and partners, which includes providing ongoing updates on the actions we have taken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Burns &amp; Wilcox moved to a remote operation, with nearly all associates worldwide working from their homes. The transition was smooth, and our business has advanced with minimal disruptions.</w:t>
      </w:r>
    </w:p>
    <w:p>
      <w:pPr>
        <w:spacing w:before="200" w:line="260" w:lineRule="atLeast"/>
        <w:jc w:val="both"/>
        <w:rPr>
          <w:lang w:val="en-US" w:eastAsia="en-US" w:bidi="ar-SA"/>
        </w:rPr>
      </w:pPr>
      <w:r>
        <w:rPr>
          <w:rFonts w:ascii="arial" w:eastAsia="arial" w:hAnsi="arial" w:cs="arial"/>
          <w:color w:val="000000"/>
          <w:sz w:val="20"/>
          <w:lang w:val="en-US" w:eastAsia="en-US" w:bidi="ar-SA"/>
        </w:rPr>
        <w:t>Our teams have seamlessly adapted to this temporary "new-normal," while continuing to deliver the high standard of service and expertise on which our clients rely.</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Burns &amp; Wilcox Ltd.: Coronavirus Crisis Highlights Cybersecurity Hazards of Remote Work, Telemedicine</w:t>
      </w:r>
    </w:p>
    <w:p>
      <w:pPr>
        <w:spacing w:before="200" w:line="260" w:lineRule="atLeast"/>
        <w:jc w:val="both"/>
        <w:rPr>
          <w:lang w:val="en-US" w:eastAsia="en-US" w:bidi="ar-SA"/>
        </w:rPr>
      </w:pPr>
      <w:r>
        <w:rPr>
          <w:rFonts w:ascii="arial" w:eastAsia="arial" w:hAnsi="arial" w:cs="arial"/>
          <w:color w:val="000000"/>
          <w:sz w:val="20"/>
          <w:lang w:val="en-US" w:eastAsia="en-US" w:bidi="ar-SA"/>
        </w:rPr>
        <w:t>The novel coronavirus (or COVID-19) pandemic has forced the emergence of a new digital workspace to keep businesses functioning during the crisis. With more than 75 percent of Americans and many Canadians engaging in some form of social distancing, many companies now have almost every employee working from home, adding a new level of digital security vulnerability.</w:t>
      </w:r>
    </w:p>
    <w:p>
      <w:pPr>
        <w:spacing w:before="200" w:line="260" w:lineRule="atLeast"/>
        <w:jc w:val="both"/>
        <w:rPr>
          <w:lang w:val="en-US" w:eastAsia="en-US" w:bidi="ar-SA"/>
        </w:rPr>
      </w:pPr>
      <w:r>
        <w:rPr>
          <w:rFonts w:ascii="arial" w:eastAsia="arial" w:hAnsi="arial" w:cs="arial"/>
          <w:color w:val="000000"/>
          <w:sz w:val="20"/>
          <w:lang w:val="en-US" w:eastAsia="en-US" w:bidi="ar-SA"/>
        </w:rPr>
        <w:t>Unsecured wireless networks, home hardware, third-party conferencing services and inadequate antivirus software are just some of the cybersecurity hazards that could open the door to data breaches and hacks, potentially leading to expensive losses during an already challenging time. The average cost of a data breach is on the rise, reaching $3.92 million for a single incident in 2019.</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Taking on New Risks: Businesses Evolve to Face Challenges Posed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in the United States and Canada have had to adapt to an unprecedented set of uncertain and rapidly evolving circumstances in recent weeks. According to a recent Goldman Sachs survey of U.S. small business owners, 96 percent say that they have already been impacted by coronavirus, 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"Many companies are experiencing changes in their exposure to risk. To protect themselves, business leaders should make sure that their insurance policies are appropriate for their current needs." -Tyson Peel, Burns &amp; Wilcox Some businesses have reduced hours or shut down, either voluntarily or to comply with a government order, while others have changed operations or are manufacturing new products to help address severe medical supply shortages or just stay afloat.</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12: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aware of the concerns surrounding the spread of the coronavirus worldwide. Across Burns &amp; Wilcox, our first and foremost priority is the well-being and safety of our associates, clients and partners.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coronavirus has not interrupted our business operations to date, Burns &amp; Wilcox is actively monitoring and following the latest updates and recommendations from the CDC, WHO, and public health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With business continuity plans and a remote work policy in place to support our teams, we remain dedicated to providing the same level of industry-leading service, expertise, and responsiveness you have come to expect. Burns &amp; Wilcox remains open for business, whether our teams are working from their office or remotely.</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your continued commitment to Burns &amp; Wilcox and our teams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11: Burns &amp; Wilcox Ltd.: Architectural Firm Pays School District $1.7 Million for Damage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KDA Architecture agreed to pay $1.7 million to settle a lawsuit filed by the Yakima School District in Washington over water and mold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design flaws were related to a nearly 750-foot blue wall, constructed of stainless-steel shingles and porcelain tiles that cut through the center of the high school campus. Shortly after completion of the $83 million project, the water-resistant barrier within the wall melted when internal temperatures exceeded the 180-degree limit set by the product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barrier manufacturer recommended replacing the melted product with a higher heat capacity barrier and leaving space between the barrier product and the seals to keep the temperature down.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KDA's decision to tuck the higher-capacity product behind the melted areas and only replace tiles at the base of the wall led to the retention of moisture and formation of black mold. Extensive repairs to the school were completed in 2017, including mold removal, repainting and replacement of insulation, cement siding and tiles, at a cost of more than $500,000.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Michelle Picklesimer, Underwriting Director, Burns &amp; Wilcox, Detroit/Farmington Hills, MI, "Manufacturers of products used in design and construction include specific instructions on how to use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March 04: Burns &amp; Wilcox Ltd.: Millions in Jewelry and Cash Stolen After Alleged Burglary Ring Stalks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Suspected members of a highly-organized burglary ring were arrested in Miami, Florida last month for allegedly using social media and other surveillance techniques to target homeowners in upscale neighborhoods and steal millions of dollars' worth of jewelry and cash.</w:t>
      </w:r>
    </w:p>
    <w:p>
      <w:pPr>
        <w:spacing w:before="200" w:line="260" w:lineRule="atLeast"/>
        <w:jc w:val="both"/>
        <w:rPr>
          <w:lang w:val="en-US" w:eastAsia="en-US" w:bidi="ar-SA"/>
        </w:rPr>
      </w:pPr>
      <w:r>
        <w:rPr>
          <w:rFonts w:ascii="arial" w:eastAsia="arial" w:hAnsi="arial" w:cs="arial"/>
          <w:color w:val="000000"/>
          <w:sz w:val="20"/>
          <w:lang w:val="en-US" w:eastAsia="en-US" w:bidi="ar-SA"/>
        </w:rPr>
        <w:t>On February 18, 10 suspects were charged with racketeering, conspiracy and burglary, putting an end to an alleged two-year crime spree that included the theft of $1.7 million in jewelry from a celebrity jeweler and a plot to burglarize the home of New York Yankees pitcher Aroldis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allegedly stalked their intended victims on Instagram, watched homes for weeks and installed GPS trackers on targets' vehicles to monitor their whereabouts.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suspects' own methods to identify and capture them, analyzing social media posts that featured images of the stolen goods and the alleged thieves themselves. Another burglary gang arrested in Houston last year allegedly used social media to stake out upscale neighborhoods and locate homes with high-end artwork.</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a sad reality," said Wendy McCormack, Senior Underwriter, Burns &amp; Wilcox, Toronto, Ontario. "With social media, you can find out a great deal about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February 27: Burns &amp; Wilcox Houston Office Expands, Renovates Amid Continued Growth</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announced today the expansion and renovation of its Houston office amid continued growth. The strategic expansion allows for 20 percent more personnel to support increased demands for specialty insurance solutions and expertise in a booming market, and further positions the company to capitalize on future growth opportunities in the state.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operated in Houston for nearly 30 years, expertly managing a catastrophe prone area with a thriving real estate market," said Suzette Torres, Managing Director, Burns &amp; Wilcox, Houston. "This investment helps strengthen our existing capabilities and support the talent necessary to manage future growth."</w:t>
      </w:r>
    </w:p>
    <w:p>
      <w:pPr>
        <w:spacing w:before="200" w:line="260" w:lineRule="atLeast"/>
        <w:jc w:val="both"/>
        <w:rPr>
          <w:lang w:val="en-US" w:eastAsia="en-US" w:bidi="ar-SA"/>
        </w:rPr>
      </w:pPr>
      <w:r>
        <w:rPr>
          <w:rFonts w:ascii="arial" w:eastAsia="arial" w:hAnsi="arial" w:cs="arial"/>
          <w:color w:val="000000"/>
          <w:sz w:val="20"/>
          <w:lang w:val="en-US" w:eastAsia="en-US" w:bidi="ar-SA"/>
        </w:rPr>
        <w:t>Curated by Kaufman Real Estate Management, an H.W. Kaufman Group company, the new office is a versatile, communal space designed to support day-to-day operations as well as training and talent development initiatives. Additional offices, a conference room, a collaborative workspace, an associate-centric cafe and a wellness room were added to the footprint, complete with technology equipment upgrades.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a strong presence and reputation in Texas which has led to our success as the leading provider of specialty insurance in the state," said Blaise D'Antoni, Executive Vice President, Burns &amp; Wilcox, who oversees the growth and operations of the South Region, with offices that extend from Texas to the Carolinas.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6"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FOOD CHARITIES (93%); ASSOCIATIONS &amp; ORGANIZATIONS (91%); BUSINESS NEWS (90%); BUSINESS REPORTS &amp; FORECASTS (90%); COVID-19 CORONAVIRUS (90%); DISASTER RELIEF (90%); FOOD ASSISTANCE (90%); FOOD BANKS &amp; SOUP KITCHENS (90%); HOLDING COMPANIES (90%); HUNGER IN SOCIETY (90%); INFECTIOUS DISEASE (90%); MANAGERS &amp; SUPERVISORS (90%); PARENT COMPANIES (90%); RELIEF ORGANIZATIONS (90%); CHARITIES (89%); FOUNDATIONS (89%); LAYOFFS (89%); PHILANTHROPY (89%); NEWS BRIEFS (79%); COMPANY ACTIVITIES &amp; MANAGEMENT (78%); EXECUTIVES (78%); LABOR FORCE (78%); NONPROFIT ORGANIZATIONS (78%); VOLUNTARY HEALTH ORGANIZATIONS (78%); FOOD SECURITY (77%); PANDEMICS (77%); SCHOOL CLOSINGS (72%); PARKINSONS DISEASE (68%);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(87%);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(87%); INSURANCE AGENCIES &amp; BROKERAGES (92%); INSURANCE (91%); RETAIL &amp; WHOLESALE TRADE (89%); WHOLESALERS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(97%); CANADA (94%); UNITED KINGDOM (94%); NORTH AMERICA (92%);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June 03, 2020: Burns &amp; Wilcox Ltd.: Ask The Expert Q&amp;A: Private Client Insurance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55"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7959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 Investing in adequate personal liability coverage to help with defense and other costs associated with litigation is essential for such individuals. What should these individuals be aware of relative to these risks?</w:t>
      </w:r>
    </w:p>
    <w:p>
      <w:pPr>
        <w:spacing w:before="200" w:line="260" w:lineRule="atLeast"/>
        <w:jc w:val="both"/>
        <w:rPr>
          <w:lang w:val="en-US" w:eastAsia="en-US" w:bidi="ar-SA"/>
        </w:rPr>
      </w:pPr>
      <w:r>
        <w:rPr>
          <w:rFonts w:ascii="arial" w:eastAsia="arial" w:hAnsi="arial" w:cs="arial"/>
          <w:color w:val="000000"/>
          <w:sz w:val="20"/>
          <w:lang w:val="en-US" w:eastAsia="en-US" w:bidi="ar-SA"/>
        </w:rPr>
        <w:t>H.P.: There are things that everyone can do to avoid property damage losses. To help them manage their particular risks, affluent individuals should seek the advice of an insurance broker or agent who can educate and guide them toward the best preventive measures as well as appropriate protections for themselves and their assets. High-value homeowners typically invest a great deal of time and resources in security systems and alarms, which are very important; however, like any homeowner, they are more likely to experience water damage than a break-in. Preventing water damage is the best kept secret on how to avoid an insurance claim. Affluent individuals should also educate themselves about how their wealth makes them especially vulnerable to personal liability lawsuits that could leave them responsible for paying potentially large settlements. What kinds of insurance policies can help individuals respond to these threats?</w:t>
      </w:r>
    </w:p>
    <w:p>
      <w:pPr>
        <w:spacing w:before="200" w:line="260" w:lineRule="atLeast"/>
        <w:jc w:val="both"/>
        <w:rPr>
          <w:lang w:val="en-US" w:eastAsia="en-US" w:bidi="ar-SA"/>
        </w:rPr>
      </w:pPr>
      <w:r>
        <w:rPr>
          <w:rFonts w:ascii="arial" w:eastAsia="arial" w:hAnsi="arial" w:cs="arial"/>
          <w:color w:val="000000"/>
          <w:sz w:val="20"/>
          <w:lang w:val="en-US" w:eastAsia="en-US" w:bidi="ar-SA"/>
        </w:rPr>
        <w:t>H.P.: There are multiple policies that affluent individuals may need to have in place to make sure that they and their assets are adequately covered. They should make sure that the terms and conditions outlined in their Homeowners &amp; Dwelling Insurance policy are clear and appropriate for their needs by consulting an insurance broker or agent who specializes in understanding such terms. In areas that are not catastrophe-prone, there is a coverage called Guaranteed Replacement Cost, which means that no matter how long it takes to rebuild your home following an insurable event-perhaps you need a specific architect who cannot begin work until a certain date, or materials are needed that are in short supply-the cost would be covered. Another important example of a valuable coverage is Additional Living Expense. If you were displaced from your home due to a house fire, you may want a similar home for your family while your home is being rebuilt, perhaps in a certain school district where homes are expensive or not typically available to rent. With Additional Living Expense coverage in place, your insurer would negotiate on your behalf to find suitable living arrangements. What limitations and exclusions should affluent individuals be aware of? Are there any supplemental coverages they should know about?</w:t>
      </w:r>
    </w:p>
    <w:p>
      <w:pPr>
        <w:spacing w:before="200" w:line="260" w:lineRule="atLeast"/>
        <w:jc w:val="both"/>
        <w:rPr>
          <w:lang w:val="en-US" w:eastAsia="en-US" w:bidi="ar-SA"/>
        </w:rPr>
      </w:pPr>
      <w:r>
        <w:rPr>
          <w:rFonts w:ascii="arial" w:eastAsia="arial" w:hAnsi="arial" w:cs="arial"/>
          <w:color w:val="000000"/>
          <w:sz w:val="20"/>
          <w:lang w:val="en-US" w:eastAsia="en-US" w:bidi="ar-SA"/>
        </w:rPr>
        <w:t>H.P.: A standard carrier may offer $1 million to $2 million in Personal Umbrella coverage. For someone whose primary home is valued at $5 million-and is just one asset of many-a Personal Umbrella policy with a $2 million coverage limit is entirely inadequate. Wealthy individuals need coverage that is structured and customized in a manner that addresses the full range of their exposures. Personal Articles Floaters for jewelry or fine art are essential to adequately cover the value of such items or collections, which are not typically covered under a Homeowners &amp; Dwelling Insurance policy. Homeowners Insurance policies also do not cover floods, so if your basement floods and a piece of fine artwork or jewelry is damaged or destroyed, the loss of the article would not be covered under Homeowners Insurance. It would, however, be covered if a Personal Articles Floater were in place. I believe everyone should have Flood Insurance. Technically, we all live in a flood zone; it is just a matter of whether our risk of flooding is high, moderate or low. The majority of floods do not occur in high-risk zones.</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5"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From Pools to 'Pandemic Puppies,' Backyard Family Fun Brings Risk</w:t>
      </w: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Ask the Expert Q&amp;A: Homeowners &amp; Dwelling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June 10: Burns &amp; Wilcox Ltd.: Vandalism, Storms, and Lawsuits Plague Beleaguered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said Marc Adler, Managing Director, Burns &amp; Wilcox Brokerage, Scottsdale, Arizona.</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Donates $63,840 to Hunger Relief Organizations in the U.S., Canada and United Kingdom Amid COVID-19</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April 13: Special Message from Burns &amp; Wilcox CEO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of 2020 will long be remembered as one of the most challenging in history of the modern economy.</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is fortunately transitioning well to this temporary new normal. Our global team banded together, swiftly adapting to support clients, partners and one another. While everyone's daily routines have been altered, our business has advanced with minimal interruption.</w:t>
      </w:r>
    </w:p>
    <w:p>
      <w:pPr>
        <w:spacing w:before="200" w:line="260" w:lineRule="atLeast"/>
        <w:jc w:val="both"/>
        <w:rPr>
          <w:lang w:val="en-US" w:eastAsia="en-US" w:bidi="ar-SA"/>
        </w:rPr>
      </w:pPr>
      <w:r>
        <w:rPr>
          <w:rFonts w:ascii="arial" w:eastAsia="arial" w:hAnsi="arial" w:cs="arial"/>
          <w:color w:val="000000"/>
          <w:sz w:val="20"/>
          <w:lang w:val="en-US" w:eastAsia="en-US" w:bidi="ar-SA"/>
        </w:rPr>
        <w:t>Looking long-term, we remain optimistic. Burns &amp; Wilcox is fortified by five decades of deep relationships along with unrivaled service and expertise. We have built our company on a foundation of outstanding talent, professional initiative, conservative management and perseverance.</w:t>
      </w:r>
    </w:p>
    <w:p>
      <w:pPr>
        <w:spacing w:before="200" w:line="260" w:lineRule="atLeast"/>
        <w:jc w:val="both"/>
        <w:rPr>
          <w:lang w:val="en-US" w:eastAsia="en-US" w:bidi="ar-SA"/>
        </w:rPr>
      </w:pPr>
      <w:r>
        <w:rPr>
          <w:rFonts w:ascii="arial" w:eastAsia="arial" w:hAnsi="arial" w:cs="arial"/>
          <w:color w:val="000000"/>
          <w:sz w:val="20"/>
          <w:lang w:val="en-US" w:eastAsia="en-US" w:bidi="ar-SA"/>
        </w:rPr>
        <w:t>Our financial results from the first three months of the year point to a strong start. Premium growth across new business and renewals is exceeding our expectations. We are scoring wins through the Burns &amp; Wilcox emerging practice group model, harnessing vertical expertise to capture incremental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is, of course, too early to tell how the pandemic will impact our 2020 results.</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continue to benefit from collaboration across the network of companies within H.W. Kaufman Group, the parent company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April 08: Burns &amp; Wilcox Ltd.: Malpractice Concerns Amplified for Providers on Coronavirus Front Lines</w:t>
      </w:r>
    </w:p>
    <w:p>
      <w:pPr>
        <w:spacing w:before="200" w:line="260" w:lineRule="atLeast"/>
        <w:jc w:val="both"/>
        <w:rPr>
          <w:lang w:val="en-US" w:eastAsia="en-US" w:bidi="ar-SA"/>
        </w:rPr>
      </w:pPr>
      <w:r>
        <w:rPr>
          <w:rFonts w:ascii="arial" w:eastAsia="arial" w:hAnsi="arial" w:cs="arial"/>
          <w:color w:val="000000"/>
          <w:sz w:val="20"/>
          <w:lang w:val="en-US" w:eastAsia="en-US" w:bidi="ar-SA"/>
        </w:rPr>
        <w:t>A shortage of acute care doctors and nurses to care for patients suffering from COVID-19 has forced many medical professionals to assume new roles and responsibilities. They are working long hours treating an unprecedented volume of gravely ill patients, often in unfamiliar settings and with insufficient personal protective gear. Many are forced to make life-and-death decisions due to shortages of available beds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Consequently, concern over a potential surge in malpractice lawsuits is intense; professionals and organizations like the American Medical Association (AMA) are lobbying government to safeguard providers on the front lines of the pandemic against unreasonable suits. Many providers are wondering whether their Medical Malpractice Insurance policies will help mitigate their risks.</w:t>
      </w:r>
    </w:p>
    <w:p>
      <w:pPr>
        <w:spacing w:before="200" w:line="260" w:lineRule="atLeast"/>
        <w:jc w:val="both"/>
        <w:rPr>
          <w:lang w:val="en-US" w:eastAsia="en-US" w:bidi="ar-SA"/>
        </w:rPr>
      </w:pPr>
      <w:r>
        <w:rPr>
          <w:rFonts w:ascii="arial" w:eastAsia="arial" w:hAnsi="arial" w:cs="arial"/>
          <w:color w:val="000000"/>
          <w:sz w:val="20"/>
          <w:lang w:val="en-US" w:eastAsia="en-US" w:bidi="ar-SA"/>
        </w:rPr>
        <w:t>"These providers are making treatment decisions on the front lines, and to have the threat of malpractice lawsuits looming over every decision they make would be detrimental to the entire process." -Michael Fasanella, Burns &amp; Wilcox "Right now is a very traumatic time for everyone," said Dana Kocen, Broker, Burns &amp; Wilcox, Chicago, Illinois. "Providers are stressed beyond their limits and lack the equipment they need to treat patients or protect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April 03: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continues to prioritize the health and well-being of our associates, clients and partners, which includes providing ongoing updates on the actions we have taken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Burns &amp; Wilcox moved to a remote operation, with nearly all associates worldwide working from their homes. The transition was smooth, and our business has advanced with minimal disruptions.</w:t>
      </w:r>
    </w:p>
    <w:p>
      <w:pPr>
        <w:spacing w:before="200" w:line="260" w:lineRule="atLeast"/>
        <w:jc w:val="both"/>
        <w:rPr>
          <w:lang w:val="en-US" w:eastAsia="en-US" w:bidi="ar-SA"/>
        </w:rPr>
      </w:pPr>
      <w:r>
        <w:rPr>
          <w:rFonts w:ascii="arial" w:eastAsia="arial" w:hAnsi="arial" w:cs="arial"/>
          <w:color w:val="000000"/>
          <w:sz w:val="20"/>
          <w:lang w:val="en-US" w:eastAsia="en-US" w:bidi="ar-SA"/>
        </w:rPr>
        <w:t>Our teams have seamlessly adapted to this temporary "new-normal," while continuing to deliver the high standard of service and expertise on which our clients rely.</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Burns &amp; Wilcox Ltd.: Coronavirus Crisis Highlights Cybersecurity Hazards of Remote Work, Telemedicine</w:t>
      </w:r>
    </w:p>
    <w:p>
      <w:pPr>
        <w:spacing w:before="200" w:line="260" w:lineRule="atLeast"/>
        <w:jc w:val="both"/>
        <w:rPr>
          <w:lang w:val="en-US" w:eastAsia="en-US" w:bidi="ar-SA"/>
        </w:rPr>
      </w:pPr>
      <w:r>
        <w:rPr>
          <w:rFonts w:ascii="arial" w:eastAsia="arial" w:hAnsi="arial" w:cs="arial"/>
          <w:color w:val="000000"/>
          <w:sz w:val="20"/>
          <w:lang w:val="en-US" w:eastAsia="en-US" w:bidi="ar-SA"/>
        </w:rPr>
        <w:t>The novel coronavirus (or COVID-19) pandemic has forced the emergence of a new digital workspace to keep businesses functioning during the crisis. With more than 75 percent of Americans and many Canadians engaging in some form of social distancing, many companies now have almost every employee working from home, adding a new level of digital security vulnerability.</w:t>
      </w:r>
    </w:p>
    <w:p>
      <w:pPr>
        <w:spacing w:before="200" w:line="260" w:lineRule="atLeast"/>
        <w:jc w:val="both"/>
        <w:rPr>
          <w:lang w:val="en-US" w:eastAsia="en-US" w:bidi="ar-SA"/>
        </w:rPr>
      </w:pPr>
      <w:r>
        <w:rPr>
          <w:rFonts w:ascii="arial" w:eastAsia="arial" w:hAnsi="arial" w:cs="arial"/>
          <w:color w:val="000000"/>
          <w:sz w:val="20"/>
          <w:lang w:val="en-US" w:eastAsia="en-US" w:bidi="ar-SA"/>
        </w:rPr>
        <w:t>Unsecured wireless networks, home hardware, third-party conferencing services and inadequate antivirus software are just some of the cybersecurity hazards that could open the door to data breaches and hacks, potentially leading to expensive losses during an already challenging time. The average cost of a data breach is on the rise, reaching $3.92 million for a single incident in 2019.</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Taking on New Risks: Businesses Evolve to Face Challenges Posed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in the United States and Canada have had to adapt to an unprecedented set of uncertain and rapidly evolving circumstances in recent weeks. According to a recent Goldman Sachs survey of U.S. small business owners, 96 percent say that they have already been impacted by coronavirus, 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"Many companies are experiencing changes in their exposure to risk. To protect themselves, business leaders should make sure that their insurance policies are appropriate for their current needs." -Tyson Peel, Burns &amp; Wilcox Some businesses have reduced hours or shut down, either voluntarily or to comply with a government order, while others have changed operations or are manufacturing new products to help address severe medical supply shortages or just stay afloat.</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12: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aware of the concerns surrounding the spread of the coronavirus worldwide. Across Burns &amp; Wilcox, our first and foremost priority is the well-being and safety of our associates, clients and partners.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coronavirus has not interrupted our business operations to date, Burns &amp; Wilcox is actively monitoring and following the latest updates and recommendations from the CDC, WHO, and public health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With business continuity plans and a remote work policy in place to support our teams, we remain dedicated to providing the same level of industry-leading service, expertise, and responsiveness you have come to expect. Burns &amp; Wilcox remains open for business, whether our teams are working from their office or remotely.</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your continued commitment to Burns &amp; Wilcox and our teams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11: Burns &amp; Wilcox Ltd.: Architectural Firm Pays School District $1.7 Million for Damage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KDA Architecture agreed to pay $1.7 million to settle a lawsuit filed by the Yakima School District in Washington over water and mold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design flaws were related to a nearly 750-foot blue wall, constructed of stainless-steel shingles and porcelain tiles that cut through the center of the high school campus. Shortly after completion of the $83 million project, the water-resistant barrier within the wall melted when internal temperatures exceeded the 180-degree limit set by the product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barrier manufacturer recommended replacing the melted product with a higher heat capacity barrier and leaving space between the barrier product and the seals to keep the temperature down.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KDA's decision to tuck the higher-capacity product behind the melted areas and only replace tiles at the base of the wall led to the retention of moisture and formation of black mold. Extensive repairs to the school were completed in 2017, including mold removal, repainting and replacement of insulation, cement siding and tiles, at a cost of more than $500,000.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Michelle Picklesimer, Underwriting Director, Burns &amp; Wilcox, Detroit/Farmington Hills, MI, "Manufacturers of products used in design and construction include specific instructions on how to use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March 04: Burns &amp; Wilcox Ltd.: Millions in Jewelry and Cash Stolen After Alleged Burglary Ring Stalks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Suspected members of a highly-organized burglary ring were arrested in Miami, Florida last month for allegedly using social media and other surveillance techniques to target homeowners in upscale neighborhoods and steal millions of dollars' worth of jewelry and cash.</w:t>
      </w:r>
    </w:p>
    <w:p>
      <w:pPr>
        <w:spacing w:before="200" w:line="260" w:lineRule="atLeast"/>
        <w:jc w:val="both"/>
        <w:rPr>
          <w:lang w:val="en-US" w:eastAsia="en-US" w:bidi="ar-SA"/>
        </w:rPr>
      </w:pPr>
      <w:r>
        <w:rPr>
          <w:rFonts w:ascii="arial" w:eastAsia="arial" w:hAnsi="arial" w:cs="arial"/>
          <w:color w:val="000000"/>
          <w:sz w:val="20"/>
          <w:lang w:val="en-US" w:eastAsia="en-US" w:bidi="ar-SA"/>
        </w:rPr>
        <w:t>On February 18, 10 suspects were charged with racketeering, conspiracy and burglary, putting an end to an alleged two-year crime spree that included the theft of $1.7 million in jewelry from a celebrity jeweler and a plot to burglarize the home of New York Yankees pitcher Aroldis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allegedly stalked their intended victims on Instagram, watched homes for weeks and installed GPS trackers on targets' vehicles to monitor their whereabouts.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suspects' own methods to identify and capture them, analyzing social media posts that featured images of the stolen goods and the alleged thieves themselves. Another burglary gang arrested in Houston last year allegedly used social media to stake out upscale neighborhoods and locate homes with high-end artwork.</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a sad reality," said Wendy McCormack, Senior Underwriter, Burns &amp; Wilcox, Toronto, Ontario. "With social media, you can find out a great deal about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February 27: Burns &amp; Wilcox Houston Office Expands, Renovates Amid Continued Growth</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announced today the expansion and renovation of its Houston office amid continued growth. The strategic expansion allows for 20 percent more personnel to support increased demands for specialty insurance solutions and expertise in a booming market, and further positions the company to capitalize on future growth opportunities in the state.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operated in Houston for nearly 30 years, expertly managing a catastrophe prone area with a thriving real estate market," said Suzette Torres, Managing Director, Burns &amp; Wilcox, Houston. "This investment helps strengthen our existing capabilities and support the talent necessary to manage future growth."</w:t>
      </w:r>
    </w:p>
    <w:p>
      <w:pPr>
        <w:spacing w:before="200" w:line="260" w:lineRule="atLeast"/>
        <w:jc w:val="both"/>
        <w:rPr>
          <w:lang w:val="en-US" w:eastAsia="en-US" w:bidi="ar-SA"/>
        </w:rPr>
      </w:pPr>
      <w:r>
        <w:rPr>
          <w:rFonts w:ascii="arial" w:eastAsia="arial" w:hAnsi="arial" w:cs="arial"/>
          <w:color w:val="000000"/>
          <w:sz w:val="20"/>
          <w:lang w:val="en-US" w:eastAsia="en-US" w:bidi="ar-SA"/>
        </w:rPr>
        <w:t>Curated by Kaufman Real Estate Management, an H.W. Kaufman Group company, the new office is a versatile, communal space designed to support day-to-day operations as well as training and talent development initiatives. Additional offices, a conference room, a collaborative workspace, an associate-centric cafe and a wellness room were added to the footprint, complete with technology equipment upgrades.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a strong presence and reputation in Texas which has led to our success as the leading provider of specialty insurance in the state," said Blaise D'Antoni, Executive Vice President, Burns &amp; Wilcox, who oversees the growth and operations of the South Region, with offices that extend from Texas to the Carolinas.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6"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NEWS (90%); BUSINESS REPORTS &amp; FORECASTS (90%); LITIGATION (90%); SUITS &amp; CLAIMS (90%); WEALTHY PEOPLE (90%); HOME PRICES (89%); HOMEOWNERS (89%); NEWS BRIEFS (79%); COMPANY ACTIVITIES &amp; MANAGEMENT (78%); RISK MANAGEMENT (78%); SOCIETY, SOCIAL ASSISTANCE &amp; LIFESTYLE (73%);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(92%);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(92%); INSURANCE (91%); AFFLUENT MARKET (90%); INSURANCE AGENCIES &amp; BROKERAGES (90%); HOME PRICES (89%); INSURANCE POLICIES (89%); COMPREHENSIVE PERSONAL LIABILITY INSURANCE (78%); HOMEOWNERS INSURANCE (78%); INSURANCE COVERAGE (78%); LIABILITY INSURANCE (78%); RISK MANAGEMENT (78%); WEALTH MANAGEMENT (78%); FINANCIAL PLANNING (75%); INSURANCE CLAIMS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CLEVELAND, OH, USA (79%); OHIO, USA (79%);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June 03, 2020: Burns &amp; Wilcox Ltd.: Hospitality Sector Adapts to New Risks, Restrictions as Casinos, Hotels Reopen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59"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part, businesses will be learning what constitutes best practices for reopening successfully through trial and error," said Marc Adler, Managing Director, Burns &amp; Wilcox Brokerage, Scottsdale, Arizona. "The most challenging aspect of that is the stakes are so high-the consequence of a misstep could be a resurgence in the number of COVID-19 cases." </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5"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From Pools to 'Pandemic Puppies,' Backyard Family Fun Brings Risk</w:t>
      </w: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Ask the Expert Q&amp;A: Homeowners &amp; Dwelling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June 10: Burns &amp; Wilcox Ltd.: Vandalism, Storms, and Lawsuits Plague Beleaguered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Donates $63,840 to Hunger Relief Organizations in the U.S., Canada and United Kingdom Amid COVID-19</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April 13: Special Message from Burns &amp; Wilcox CEO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of 2020 will long be remembered as one of the most challenging in history of the modern economy.</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is fortunately transitioning well to this temporary new normal. Our global team banded together, swiftly adapting to support clients, partners and one another. While everyone's daily routines have been altered, our business has advanced with minimal interruption.</w:t>
      </w:r>
    </w:p>
    <w:p>
      <w:pPr>
        <w:spacing w:before="200" w:line="260" w:lineRule="atLeast"/>
        <w:jc w:val="both"/>
        <w:rPr>
          <w:lang w:val="en-US" w:eastAsia="en-US" w:bidi="ar-SA"/>
        </w:rPr>
      </w:pPr>
      <w:r>
        <w:rPr>
          <w:rFonts w:ascii="arial" w:eastAsia="arial" w:hAnsi="arial" w:cs="arial"/>
          <w:color w:val="000000"/>
          <w:sz w:val="20"/>
          <w:lang w:val="en-US" w:eastAsia="en-US" w:bidi="ar-SA"/>
        </w:rPr>
        <w:t>Looking long-term, we remain optimistic. Burns &amp; Wilcox is fortified by five decades of deep relationships along with unrivaled service and expertise. We have built our company on a foundation of outstanding talent, professional initiative, conservative management and perseverance.</w:t>
      </w:r>
    </w:p>
    <w:p>
      <w:pPr>
        <w:spacing w:before="200" w:line="260" w:lineRule="atLeast"/>
        <w:jc w:val="both"/>
        <w:rPr>
          <w:lang w:val="en-US" w:eastAsia="en-US" w:bidi="ar-SA"/>
        </w:rPr>
      </w:pPr>
      <w:r>
        <w:rPr>
          <w:rFonts w:ascii="arial" w:eastAsia="arial" w:hAnsi="arial" w:cs="arial"/>
          <w:color w:val="000000"/>
          <w:sz w:val="20"/>
          <w:lang w:val="en-US" w:eastAsia="en-US" w:bidi="ar-SA"/>
        </w:rPr>
        <w:t>Our financial results from the first three months of the year point to a strong start. Premium growth across new business and renewals is exceeding our expectations. We are scoring wins through the Burns &amp; Wilcox emerging practice group model, harnessing vertical expertise to capture incremental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is, of course, too early to tell how the pandemic will impact our 2020 results.</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continue to benefit from collaboration across the network of companies within H.W. Kaufman Group, the parent company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April 08: Burns &amp; Wilcox Ltd.: Malpractice Concerns Amplified for Providers on Coronavirus Front Lines</w:t>
      </w:r>
    </w:p>
    <w:p>
      <w:pPr>
        <w:spacing w:before="200" w:line="260" w:lineRule="atLeast"/>
        <w:jc w:val="both"/>
        <w:rPr>
          <w:lang w:val="en-US" w:eastAsia="en-US" w:bidi="ar-SA"/>
        </w:rPr>
      </w:pPr>
      <w:r>
        <w:rPr>
          <w:rFonts w:ascii="arial" w:eastAsia="arial" w:hAnsi="arial" w:cs="arial"/>
          <w:color w:val="000000"/>
          <w:sz w:val="20"/>
          <w:lang w:val="en-US" w:eastAsia="en-US" w:bidi="ar-SA"/>
        </w:rPr>
        <w:t>A shortage of acute care doctors and nurses to care for patients suffering from COVID-19 has forced many medical professionals to assume new roles and responsibilities. They are working long hours treating an unprecedented volume of gravely ill patients, often in unfamiliar settings and with insufficient personal protective gear. Many are forced to make life-and-death decisions due to shortages of available beds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Consequently, concern over a potential surge in malpractice lawsuits is intense; professionals and organizations like the American Medical Association (AMA) are lobbying government to safeguard providers on the front lines of the pandemic against unreasonable suits. Many providers are wondering whether their Medical Malpractice Insurance policies will help mitigate their risks.</w:t>
      </w:r>
    </w:p>
    <w:p>
      <w:pPr>
        <w:spacing w:before="200" w:line="260" w:lineRule="atLeast"/>
        <w:jc w:val="both"/>
        <w:rPr>
          <w:lang w:val="en-US" w:eastAsia="en-US" w:bidi="ar-SA"/>
        </w:rPr>
      </w:pPr>
      <w:r>
        <w:rPr>
          <w:rFonts w:ascii="arial" w:eastAsia="arial" w:hAnsi="arial" w:cs="arial"/>
          <w:color w:val="000000"/>
          <w:sz w:val="20"/>
          <w:lang w:val="en-US" w:eastAsia="en-US" w:bidi="ar-SA"/>
        </w:rPr>
        <w:t>"These providers are making treatment decisions on the front lines, and to have the threat of malpractice lawsuits looming over every decision they make would be detrimental to the entire process." -Michael Fasanella, Burns &amp; Wilcox "Right now is a very traumatic time for everyone," said Dana Kocen, Broker, Burns &amp; Wilcox, Chicago, Illinois. "Providers are stressed beyond their limits and lack the equipment they need to treat patients or protect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April 03: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continues to prioritize the health and well-being of our associates, clients and partners, which includes providing ongoing updates on the actions we have taken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Burns &amp; Wilcox moved to a remote operation, with nearly all associates worldwide working from their homes. The transition was smooth, and our business has advanced with minimal disruptions.</w:t>
      </w:r>
    </w:p>
    <w:p>
      <w:pPr>
        <w:spacing w:before="200" w:line="260" w:lineRule="atLeast"/>
        <w:jc w:val="both"/>
        <w:rPr>
          <w:lang w:val="en-US" w:eastAsia="en-US" w:bidi="ar-SA"/>
        </w:rPr>
      </w:pPr>
      <w:r>
        <w:rPr>
          <w:rFonts w:ascii="arial" w:eastAsia="arial" w:hAnsi="arial" w:cs="arial"/>
          <w:color w:val="000000"/>
          <w:sz w:val="20"/>
          <w:lang w:val="en-US" w:eastAsia="en-US" w:bidi="ar-SA"/>
        </w:rPr>
        <w:t>Our teams have seamlessly adapted to this temporary "new-normal," while continuing to deliver the high standard of service and expertise on which our clients rely.</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Burns &amp; Wilcox Ltd.: Coronavirus Crisis Highlights Cybersecurity Hazards of Remote Work, Telemedicine</w:t>
      </w:r>
    </w:p>
    <w:p>
      <w:pPr>
        <w:spacing w:before="200" w:line="260" w:lineRule="atLeast"/>
        <w:jc w:val="both"/>
        <w:rPr>
          <w:lang w:val="en-US" w:eastAsia="en-US" w:bidi="ar-SA"/>
        </w:rPr>
      </w:pPr>
      <w:r>
        <w:rPr>
          <w:rFonts w:ascii="arial" w:eastAsia="arial" w:hAnsi="arial" w:cs="arial"/>
          <w:color w:val="000000"/>
          <w:sz w:val="20"/>
          <w:lang w:val="en-US" w:eastAsia="en-US" w:bidi="ar-SA"/>
        </w:rPr>
        <w:t>The novel coronavirus (or COVID-19) pandemic has forced the emergence of a new digital workspace to keep businesses functioning during the crisis. With more than 75 percent of Americans and many Canadians engaging in some form of social distancing, many companies now have almost every employee working from home, adding a new level of digital security vulnerability.</w:t>
      </w:r>
    </w:p>
    <w:p>
      <w:pPr>
        <w:spacing w:before="200" w:line="260" w:lineRule="atLeast"/>
        <w:jc w:val="both"/>
        <w:rPr>
          <w:lang w:val="en-US" w:eastAsia="en-US" w:bidi="ar-SA"/>
        </w:rPr>
      </w:pPr>
      <w:r>
        <w:rPr>
          <w:rFonts w:ascii="arial" w:eastAsia="arial" w:hAnsi="arial" w:cs="arial"/>
          <w:color w:val="000000"/>
          <w:sz w:val="20"/>
          <w:lang w:val="en-US" w:eastAsia="en-US" w:bidi="ar-SA"/>
        </w:rPr>
        <w:t>Unsecured wireless networks, home hardware, third-party conferencing services and inadequate antivirus software are just some of the cybersecurity hazards that could open the door to data breaches and hacks, potentially leading to expensive losses during an already challenging time. The average cost of a data breach is on the rise, reaching $3.92 million for a single incident in 2019.</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Taking on New Risks: Businesses Evolve to Face Challenges Posed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in the United States and Canada have had to adapt to an unprecedented set of uncertain and rapidly evolving circumstances in recent weeks. According to a recent Goldman Sachs survey of U.S. small business owners, 96 percent say that they have already been impacted by coronavirus, 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"Many companies are experiencing changes in their exposure to risk. To protect themselves, business leaders should make sure that their insurance policies are appropriate for their current needs." -Tyson Peel, Burns &amp; Wilcox Some businesses have reduced hours or shut down, either voluntarily or to comply with a government order, while others have changed operations or are manufacturing new products to help address severe medical supply shortages or just stay afloat.</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12: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aware of the concerns surrounding the spread of the coronavirus worldwide. Across Burns &amp; Wilcox, our first and foremost priority is the well-being and safety of our associates, clients and partners.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coronavirus has not interrupted our business operations to date, Burns &amp; Wilcox is actively monitoring and following the latest updates and recommendations from the CDC, WHO, and public health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With business continuity plans and a remote work policy in place to support our teams, we remain dedicated to providing the same level of industry-leading service, expertise, and responsiveness you have come to expect. Burns &amp; Wilcox remains open for business, whether our teams are working from their office or remotely.</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your continued commitment to Burns &amp; Wilcox and our teams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11: Burns &amp; Wilcox Ltd.: Architectural Firm Pays School District $1.7 Million for Damage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KDA Architecture agreed to pay $1.7 million to settle a lawsuit filed by the Yakima School District in Washington over water and mold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design flaws were related to a nearly 750-foot blue wall, constructed of stainless-steel shingles and porcelain tiles that cut through the center of the high school campus. Shortly after completion of the $83 million project, the water-resistant barrier within the wall melted when internal temperatures exceeded the 180-degree limit set by the product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barrier manufacturer recommended replacing the melted product with a higher heat capacity barrier and leaving space between the barrier product and the seals to keep the temperature down.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KDA's decision to tuck the higher-capacity product behind the melted areas and only replace tiles at the base of the wall led to the retention of moisture and formation of black mold. Extensive repairs to the school were completed in 2017, including mold removal, repainting and replacement of insulation, cement siding and tiles, at a cost of more than $500,000.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Michelle Picklesimer, Underwriting Director, Burns &amp; Wilcox, Detroit/Farmington Hills, MI, "Manufacturers of products used in design and construction include specific instructions on how to use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March 04: Burns &amp; Wilcox Ltd.: Millions in Jewelry and Cash Stolen After Alleged Burglary Ring Stalks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Suspected members of a highly-organized burglary ring were arrested in Miami, Florida last month for allegedly using social media and other surveillance techniques to target homeowners in upscale neighborhoods and steal millions of dollars' worth of jewelry and cash.</w:t>
      </w:r>
    </w:p>
    <w:p>
      <w:pPr>
        <w:spacing w:before="200" w:line="260" w:lineRule="atLeast"/>
        <w:jc w:val="both"/>
        <w:rPr>
          <w:lang w:val="en-US" w:eastAsia="en-US" w:bidi="ar-SA"/>
        </w:rPr>
      </w:pPr>
      <w:r>
        <w:rPr>
          <w:rFonts w:ascii="arial" w:eastAsia="arial" w:hAnsi="arial" w:cs="arial"/>
          <w:color w:val="000000"/>
          <w:sz w:val="20"/>
          <w:lang w:val="en-US" w:eastAsia="en-US" w:bidi="ar-SA"/>
        </w:rPr>
        <w:t>On February 18, 10 suspects were charged with racketeering, conspiracy and burglary, putting an end to an alleged two-year crime spree that included the theft of $1.7 million in jewelry from a celebrity jeweler and a plot to burglarize the home of New York Yankees pitcher Aroldis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allegedly stalked their intended victims on Instagram, watched homes for weeks and installed GPS trackers on targets' vehicles to monitor their whereabouts.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suspects' own methods to identify and capture them, analyzing social media posts that featured images of the stolen goods and the alleged thieves themselves. Another burglary gang arrested in Houston last year allegedly used social media to stake out upscale neighborhoods and locate homes with high-end artwork.</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a sad reality," said Wendy McCormack, Senior Underwriter, Burns &amp; Wilcox, Toronto, Ontario. "With social media, you can find out a great deal about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February 27: Burns &amp; Wilcox Houston Office Expands, Renovates Amid Continued Growth</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announced today the expansion and renovation of its Houston office amid continued growth. The strategic expansion allows for 20 percent more personnel to support increased demands for specialty insurance solutions and expertise in a booming market, and further positions the company to capitalize on future growth opportunities in the state.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operated in Houston for nearly 30 years, expertly managing a catastrophe prone area with a thriving real estate market," said Suzette Torres, Managing Director, Burns &amp; Wilcox, Houston. "This investment helps strengthen our existing capabilities and support the talent necessary to manage future growth."</w:t>
      </w:r>
    </w:p>
    <w:p>
      <w:pPr>
        <w:spacing w:before="200" w:line="260" w:lineRule="atLeast"/>
        <w:jc w:val="both"/>
        <w:rPr>
          <w:lang w:val="en-US" w:eastAsia="en-US" w:bidi="ar-SA"/>
        </w:rPr>
      </w:pPr>
      <w:r>
        <w:rPr>
          <w:rFonts w:ascii="arial" w:eastAsia="arial" w:hAnsi="arial" w:cs="arial"/>
          <w:color w:val="000000"/>
          <w:sz w:val="20"/>
          <w:lang w:val="en-US" w:eastAsia="en-US" w:bidi="ar-SA"/>
        </w:rPr>
        <w:t>Curated by Kaufman Real Estate Management, an H.W. Kaufman Group company, the new office is a versatile, communal space designed to support day-to-day operations as well as training and talent development initiatives. Additional offices, a conference room, a collaborative workspace, an associate-centric cafe and a wellness room were added to the footprint, complete with technology equipment upgrades.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a strong presence and reputation in Texas which has led to our success as the leading provider of specialty insurance in the state," said Blaise D'Antoni, Executive Vice President, Burns &amp; Wilcox, who oversees the growth and operations of the South Region, with offices that extend from Texas to the Carolinas.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6"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NEWS (90%); BUSINESS REPORTS &amp; FORECASTS (90%); FINANCIAL MARKET UPDATES (90%); HOSPITALITY SECTOR PERFORMANCE (89%); INFECTIOUS DISEASE (89%); VIRUSES (89%); NEWS BRIEFS (79%); BEST PRACTICES (78%); COMPANY ACTIVITIES &amp; MANAGEMENT (78%); EXECUTIVES (78%); MANAGERS &amp; SUPERVISORS (78%); RISK MANAGEMENT (78%); COVID-19 CORONAVIRUS (76%); SAFETY, ACCIDENTS &amp; DISASTERS (76%); NONPROFIT ORGANIZATIONS (75%); HOMEOWNERS (74%); KIDNAPPING &amp; ABDUCTION (72%); CORONAVIRUSES (71%); FAMILY (71%); NATURAL DISASTERS (71%); TRENDS &amp; EVENTS (71%); MEDICAL MALPRACTICE (65%); PROPERTY VACANCIES (64%); PROFESSIONAL WORKERS (62%); PRIVACY RIGHTS (60%);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(95%);  CAESARS ENTERTAINMENT CORP (92%);  H W KAUFMAN FINANCIAL GROUP INC (60%);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CZR (NASDAQ) (92%);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(95%); NAICS721120 CASINO HOTELS (92%); NAICS713210 CASINOS (EXCEPT CASINO HOTELS) (92%); SIC7999 AMUSEMENT &amp; RECREATION SERVICES, NEC (92%); SIC7011 HOTELS &amp; MOTELS (92%); HOTELS &amp; MOTELS (96%); CASINOS (90%); ENTERTAINMENT &amp; ARTS (90%); FINANCIAL MARKET UPDATES (90%); RESTAURANTS (90%); RESTAURANTS &amp; FOOD SERVICE INDUSTRY (90%); TRAVEL &amp; TOURISM REGULATION &amp; POLICY (90%); COMMERCIAL LINES INSURANCE (89%); COMPREHENSIVE PERSONAL LIABILITY INSURANCE (89%); HOSPITALITY SECTOR PERFORMANCE (89%); INSURANCE (89%); INSURANCE AGENCIES &amp; BROKERAGES (89%); INSURANCE COVERAGE (89%); LIABILITY INSURANCE (89%); RETAIL &amp; WHOLESALE TRADE (89%); HOTEL AMENITIES (78%); RESTAURANTS &amp; FOOD SERVICE (78%); RISK MANAGEMENT (78%); GENERAL LIABILITY INSURANCE (76%); NIGHTCLUBS (76%); PROFESSIONAL LIABILITY INSURANCE (76%); REINSURANCE (76%); SPECIALTY LINES INSURANCE (76%); INFORMATION SECURITY &amp; PRIVACY (73%); WHOLESALERS (73%); COMMERCIAL GENERAL LIABILITY INSURANCE (71%); MEDICAL MALPRACTICE (65%); PROPERTY VACANCIES (64%); COMMERCIAL PROPERTY (60%); MOTOR VEHICLES (60%); FARMERS &amp; RANCHERS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LAS VEGAS, NV, USA (93%); ARIZONA, USA (79%); MICHIGAN, USA (79%); NEVADA, USA (79%);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June 10, 2020: Burns &amp; Wilcox Ltd.: Vandalism, Storms, and Lawsuits Plague Beleaguered Businesses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63"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7526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 Lapses in insurance coverage could spell disaster during these already trying times.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have been facing financial setbacks for months," said Drew Dean, Managing Director, Burns &amp; Wilcox, Indianapolis, Indiana. "One day they may see reopening as their biggest hurdle and the next they may find themselves boarding up broken windows or cleaning up after looting."</w:t>
      </w:r>
    </w:p>
    <w:p>
      <w:pPr>
        <w:spacing w:before="200" w:line="260" w:lineRule="atLeast"/>
        <w:jc w:val="both"/>
        <w:rPr>
          <w:lang w:val="en-US" w:eastAsia="en-US" w:bidi="ar-SA"/>
        </w:rPr>
      </w:pPr>
      <w:r>
        <w:rPr>
          <w:rFonts w:ascii="arial" w:eastAsia="arial" w:hAnsi="arial" w:cs="arial"/>
          <w:color w:val="000000"/>
          <w:sz w:val="20"/>
          <w:lang w:val="en-US" w:eastAsia="en-US" w:bidi="ar-SA"/>
        </w:rPr>
        <w:t>Without insurance in place, businesses face the prospect of potentially catastrophic losses. Beyond the temporary rise in looting and vandalism, everyday risks including fires and flooding also loom large, underscoring the danger of lapsed insurance coverage.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"Companies are looking for anywhere to save right now-especially smaller, local businesses," said Patricia Sheridan, Manager, Ontario Property &amp; Casualty, Burns &amp; Wilcox, Toronto, Ontario. "During times of economic difficulty, it is more important than ever to make sure that you have the correct insurance in place to help your business recover from any type of loss." </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5"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From Pools to 'Pandemic Puppies,' Backyard Family Fun Brings Risk</w:t>
      </w: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Ask the Expert Q&amp;A: Homeowners &amp; Dwelling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said Marc Adler, Managing Director, Burns &amp; Wilcox Brokerage, Scottsdale, Arizona.</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Donates $63,840 to Hunger Relief Organizations in the U.S., Canada and United Kingdom Amid COVID-19</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April 13: Special Message from Burns &amp; Wilcox CEO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of 2020 will long be remembered as one of the most challenging in history of the modern economy.</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is fortunately transitioning well to this temporary new normal. Our global team banded together, swiftly adapting to support clients, partners and one another. While everyone's daily routines have been altered, our business has advanced with minimal interruption.</w:t>
      </w:r>
    </w:p>
    <w:p>
      <w:pPr>
        <w:spacing w:before="200" w:line="260" w:lineRule="atLeast"/>
        <w:jc w:val="both"/>
        <w:rPr>
          <w:lang w:val="en-US" w:eastAsia="en-US" w:bidi="ar-SA"/>
        </w:rPr>
      </w:pPr>
      <w:r>
        <w:rPr>
          <w:rFonts w:ascii="arial" w:eastAsia="arial" w:hAnsi="arial" w:cs="arial"/>
          <w:color w:val="000000"/>
          <w:sz w:val="20"/>
          <w:lang w:val="en-US" w:eastAsia="en-US" w:bidi="ar-SA"/>
        </w:rPr>
        <w:t>Looking long-term, we remain optimistic. Burns &amp; Wilcox is fortified by five decades of deep relationships along with unrivaled service and expertise. We have built our company on a foundation of outstanding talent, professional initiative, conservative management and perseverance.</w:t>
      </w:r>
    </w:p>
    <w:p>
      <w:pPr>
        <w:spacing w:before="200" w:line="260" w:lineRule="atLeast"/>
        <w:jc w:val="both"/>
        <w:rPr>
          <w:lang w:val="en-US" w:eastAsia="en-US" w:bidi="ar-SA"/>
        </w:rPr>
      </w:pPr>
      <w:r>
        <w:rPr>
          <w:rFonts w:ascii="arial" w:eastAsia="arial" w:hAnsi="arial" w:cs="arial"/>
          <w:color w:val="000000"/>
          <w:sz w:val="20"/>
          <w:lang w:val="en-US" w:eastAsia="en-US" w:bidi="ar-SA"/>
        </w:rPr>
        <w:t>Our financial results from the first three months of the year point to a strong start. Premium growth across new business and renewals is exceeding our expectations. We are scoring wins through the Burns &amp; Wilcox emerging practice group model, harnessing vertical expertise to capture incremental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is, of course, too early to tell how the pandemic will impact our 2020 results.</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continue to benefit from collaboration across the network of companies within H.W. Kaufman Group, the parent company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April 08: Burns &amp; Wilcox Ltd.: Malpractice Concerns Amplified for Providers on Coronavirus Front Lines</w:t>
      </w:r>
    </w:p>
    <w:p>
      <w:pPr>
        <w:spacing w:before="200" w:line="260" w:lineRule="atLeast"/>
        <w:jc w:val="both"/>
        <w:rPr>
          <w:lang w:val="en-US" w:eastAsia="en-US" w:bidi="ar-SA"/>
        </w:rPr>
      </w:pPr>
      <w:r>
        <w:rPr>
          <w:rFonts w:ascii="arial" w:eastAsia="arial" w:hAnsi="arial" w:cs="arial"/>
          <w:color w:val="000000"/>
          <w:sz w:val="20"/>
          <w:lang w:val="en-US" w:eastAsia="en-US" w:bidi="ar-SA"/>
        </w:rPr>
        <w:t>A shortage of acute care doctors and nurses to care for patients suffering from COVID-19 has forced many medical professionals to assume new roles and responsibilities. They are working long hours treating an unprecedented volume of gravely ill patients, often in unfamiliar settings and with insufficient personal protective gear. Many are forced to make life-and-death decisions due to shortages of available beds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Consequently, concern over a potential surge in malpractice lawsuits is intense; professionals and organizations like the American Medical Association (AMA) are lobbying government to safeguard providers on the front lines of the pandemic against unreasonable suits. Many providers are wondering whether their Medical Malpractice Insurance policies will help mitigate their risks.</w:t>
      </w:r>
    </w:p>
    <w:p>
      <w:pPr>
        <w:spacing w:before="200" w:line="260" w:lineRule="atLeast"/>
        <w:jc w:val="both"/>
        <w:rPr>
          <w:lang w:val="en-US" w:eastAsia="en-US" w:bidi="ar-SA"/>
        </w:rPr>
      </w:pPr>
      <w:r>
        <w:rPr>
          <w:rFonts w:ascii="arial" w:eastAsia="arial" w:hAnsi="arial" w:cs="arial"/>
          <w:color w:val="000000"/>
          <w:sz w:val="20"/>
          <w:lang w:val="en-US" w:eastAsia="en-US" w:bidi="ar-SA"/>
        </w:rPr>
        <w:t>"These providers are making treatment decisions on the front lines, and to have the threat of malpractice lawsuits looming over every decision they make would be detrimental to the entire process." -Michael Fasanella, Burns &amp; Wilcox "Right now is a very traumatic time for everyone," said Dana Kocen, Broker, Burns &amp; Wilcox, Chicago, Illinois. "Providers are stressed beyond their limits and lack the equipment they need to treat patients or protect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April 03: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continues to prioritize the health and well-being of our associates, clients and partners, which includes providing ongoing updates on the actions we have taken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Burns &amp; Wilcox moved to a remote operation, with nearly all associates worldwide working from their homes. The transition was smooth, and our business has advanced with minimal disruptions.</w:t>
      </w:r>
    </w:p>
    <w:p>
      <w:pPr>
        <w:spacing w:before="200" w:line="260" w:lineRule="atLeast"/>
        <w:jc w:val="both"/>
        <w:rPr>
          <w:lang w:val="en-US" w:eastAsia="en-US" w:bidi="ar-SA"/>
        </w:rPr>
      </w:pPr>
      <w:r>
        <w:rPr>
          <w:rFonts w:ascii="arial" w:eastAsia="arial" w:hAnsi="arial" w:cs="arial"/>
          <w:color w:val="000000"/>
          <w:sz w:val="20"/>
          <w:lang w:val="en-US" w:eastAsia="en-US" w:bidi="ar-SA"/>
        </w:rPr>
        <w:t>Our teams have seamlessly adapted to this temporary "new-normal," while continuing to deliver the high standard of service and expertise on which our clients rely.</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Burns &amp; Wilcox Ltd.: Coronavirus Crisis Highlights Cybersecurity Hazards of Remote Work, Telemedicine</w:t>
      </w:r>
    </w:p>
    <w:p>
      <w:pPr>
        <w:spacing w:before="200" w:line="260" w:lineRule="atLeast"/>
        <w:jc w:val="both"/>
        <w:rPr>
          <w:lang w:val="en-US" w:eastAsia="en-US" w:bidi="ar-SA"/>
        </w:rPr>
      </w:pPr>
      <w:r>
        <w:rPr>
          <w:rFonts w:ascii="arial" w:eastAsia="arial" w:hAnsi="arial" w:cs="arial"/>
          <w:color w:val="000000"/>
          <w:sz w:val="20"/>
          <w:lang w:val="en-US" w:eastAsia="en-US" w:bidi="ar-SA"/>
        </w:rPr>
        <w:t>The novel coronavirus (or COVID-19) pandemic has forced the emergence of a new digital workspace to keep businesses functioning during the crisis. With more than 75 percent of Americans and many Canadians engaging in some form of social distancing, many companies now have almost every employee working from home, adding a new level of digital security vulnerability.</w:t>
      </w:r>
    </w:p>
    <w:p>
      <w:pPr>
        <w:spacing w:before="200" w:line="260" w:lineRule="atLeast"/>
        <w:jc w:val="both"/>
        <w:rPr>
          <w:lang w:val="en-US" w:eastAsia="en-US" w:bidi="ar-SA"/>
        </w:rPr>
      </w:pPr>
      <w:r>
        <w:rPr>
          <w:rFonts w:ascii="arial" w:eastAsia="arial" w:hAnsi="arial" w:cs="arial"/>
          <w:color w:val="000000"/>
          <w:sz w:val="20"/>
          <w:lang w:val="en-US" w:eastAsia="en-US" w:bidi="ar-SA"/>
        </w:rPr>
        <w:t>Unsecured wireless networks, home hardware, third-party conferencing services and inadequate antivirus software are just some of the cybersecurity hazards that could open the door to data breaches and hacks, potentially leading to expensive losses during an already challenging time. The average cost of a data breach is on the rise, reaching $3.92 million for a single incident in 2019.</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Taking on New Risks: Businesses Evolve to Face Challenges Posed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in the United States and Canada have had to adapt to an unprecedented set of uncertain and rapidly evolving circumstances in recent weeks. According to a recent Goldman Sachs survey of U.S. small business owners, 96 percent say that they have already been impacted by coronavirus, 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"Many companies are experiencing changes in their exposure to risk. To protect themselves, business leaders should make sure that their insurance policies are appropriate for their current needs." -Tyson Peel, Burns &amp; Wilcox Some businesses have reduced hours or shut down, either voluntarily or to comply with a government order, while others have changed operations or are manufacturing new products to help address severe medical supply shortages or just stay afloat.</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12: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aware of the concerns surrounding the spread of the coronavirus worldwide. Across Burns &amp; Wilcox, our first and foremost priority is the well-being and safety of our associates, clients and partners.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coronavirus has not interrupted our business operations to date, Burns &amp; Wilcox is actively monitoring and following the latest updates and recommendations from the CDC, WHO, and public health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With business continuity plans and a remote work policy in place to support our teams, we remain dedicated to providing the same level of industry-leading service, expertise, and responsiveness you have come to expect. Burns &amp; Wilcox remains open for business, whether our teams are working from their office or remotely.</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your continued commitment to Burns &amp; Wilcox and our teams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11: Burns &amp; Wilcox Ltd.: Architectural Firm Pays School District $1.7 Million for Damage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KDA Architecture agreed to pay $1.7 million to settle a lawsuit filed by the Yakima School District in Washington over water and mold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design flaws were related to a nearly 750-foot blue wall, constructed of stainless-steel shingles and porcelain tiles that cut through the center of the high school campus. Shortly after completion of the $83 million project, the water-resistant barrier within the wall melted when internal temperatures exceeded the 180-degree limit set by the product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barrier manufacturer recommended replacing the melted product with a higher heat capacity barrier and leaving space between the barrier product and the seals to keep the temperature down.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KDA's decision to tuck the higher-capacity product behind the melted areas and only replace tiles at the base of the wall led to the retention of moisture and formation of black mold. Extensive repairs to the school were completed in 2017, including mold removal, repainting and replacement of insulation, cement siding and tiles, at a cost of more than $500,000.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Michelle Picklesimer, Underwriting Director, Burns &amp; Wilcox, Detroit/Farmington Hills, MI, "Manufacturers of products used in design and construction include specific instructions on how to use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March 04: Burns &amp; Wilcox Ltd.: Millions in Jewelry and Cash Stolen After Alleged Burglary Ring Stalks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Suspected members of a highly-organized burglary ring were arrested in Miami, Florida last month for allegedly using social media and other surveillance techniques to target homeowners in upscale neighborhoods and steal millions of dollars' worth of jewelry and cash.</w:t>
      </w:r>
    </w:p>
    <w:p>
      <w:pPr>
        <w:spacing w:before="200" w:line="260" w:lineRule="atLeast"/>
        <w:jc w:val="both"/>
        <w:rPr>
          <w:lang w:val="en-US" w:eastAsia="en-US" w:bidi="ar-SA"/>
        </w:rPr>
      </w:pPr>
      <w:r>
        <w:rPr>
          <w:rFonts w:ascii="arial" w:eastAsia="arial" w:hAnsi="arial" w:cs="arial"/>
          <w:color w:val="000000"/>
          <w:sz w:val="20"/>
          <w:lang w:val="en-US" w:eastAsia="en-US" w:bidi="ar-SA"/>
        </w:rPr>
        <w:t>On February 18, 10 suspects were charged with racketeering, conspiracy and burglary, putting an end to an alleged two-year crime spree that included the theft of $1.7 million in jewelry from a celebrity jeweler and a plot to burglarize the home of New York Yankees pitcher Aroldis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allegedly stalked their intended victims on Instagram, watched homes for weeks and installed GPS trackers on targets' vehicles to monitor their whereabouts.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suspects' own methods to identify and capture them, analyzing social media posts that featured images of the stolen goods and the alleged thieves themselves. Another burglary gang arrested in Houston last year allegedly used social media to stake out upscale neighborhoods and locate homes with high-end artwork.</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a sad reality," said Wendy McCormack, Senior Underwriter, Burns &amp; Wilcox, Toronto, Ontario. "With social media, you can find out a great deal about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February 27: Burns &amp; Wilcox Houston Office Expands, Renovates Amid Continued Growth</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announced today the expansion and renovation of its Houston office amid continued growth. The strategic expansion allows for 20 percent more personnel to support increased demands for specialty insurance solutions and expertise in a booming market, and further positions the company to capitalize on future growth opportunities in the state.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operated in Houston for nearly 30 years, expertly managing a catastrophe prone area with a thriving real estate market," said Suzette Torres, Managing Director, Burns &amp; Wilcox, Houston. "This investment helps strengthen our existing capabilities and support the talent necessary to manage future growth."</w:t>
      </w:r>
    </w:p>
    <w:p>
      <w:pPr>
        <w:spacing w:before="200" w:line="260" w:lineRule="atLeast"/>
        <w:jc w:val="both"/>
        <w:rPr>
          <w:lang w:val="en-US" w:eastAsia="en-US" w:bidi="ar-SA"/>
        </w:rPr>
      </w:pPr>
      <w:r>
        <w:rPr>
          <w:rFonts w:ascii="arial" w:eastAsia="arial" w:hAnsi="arial" w:cs="arial"/>
          <w:color w:val="000000"/>
          <w:sz w:val="20"/>
          <w:lang w:val="en-US" w:eastAsia="en-US" w:bidi="ar-SA"/>
        </w:rPr>
        <w:t>Curated by Kaufman Real Estate Management, an H.W. Kaufman Group company, the new office is a versatile, communal space designed to support day-to-day operations as well as training and talent development initiatives. Additional offices, a conference room, a collaborative workspace, an associate-centric cafe and a wellness room were added to the footprint, complete with technology equipment upgrades.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a strong presence and reputation in Texas which has led to our success as the leading provider of specialty insurance in the state," said Blaise D'Antoni, Executive Vice President, Burns &amp; Wilcox, who oversees the growth and operations of the South Region, with offices that extend from Texas to the Carolinas.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6"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(93%); BUSINESS NEWS (90%); BUSINESS REPORTS &amp; FORECASTS (90%); CRIME, LAW ENFORCEMENT &amp; CORRECTIONS (90%); ECONOMIC CONDITIONS (90%); ECONOMIC NEWS (90%); ECONOMY &amp; ECONOMIC INDICATORS (90%); LOOTING (90%); NEGATIVE BUSINESS NEWS (90%); PRIVATELY HELD COMPANIES (90%); RECESSION (90%); SUITS &amp; CLAIMS (90%); CATASTROPHIC LOSSES (89%); ECONOMIC DECLINE (89%); INFECTIOUS DISEASE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COMPANY ACTIVITIES &amp; MANAGEMENT (79%); NEWS BRIEFS (79%); RIOTS (79%); ECONOMICS (78%); EXECUTIVES (78%); MANAGERS &amp; SUPERVISORS (78%); DAMAGES (77%); LITIGATION (77%); NATURAL DISASTERS (77%); COVID-19 CORONAVIRUS (76%); CRIMINAL INVESTIGATIONS (76%); DEATH &amp; DYING (76%); GEORGE FLOYD KILLING (76%); INVESTIGATIONS (76%); LAW ENFORCEMENT (76%); SAFETY, ACCIDENTS &amp; DISASTERS (76%); TRENDS &amp; EVENTS (76%); FAMILY (73%); SHAREHOLDER LAWSUITS (72%); PROPERTY VACANCIES (70%); WEALTHY PEOPLE (69%); HOMEOWNERS (64%);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(95%);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(95%); INSURANCE (90%); INSURANCE AGENCIES &amp; BROKERAGES (90%); CATASTROPHE REINSURANCE (89%); CATASTROPHIC LOSSES (89%); COMMERCIAL LINES INSURANCE (89%); COMPREHENSIVE PERSONAL LIABILITY INSURANCE (89%); INSURANCE COVERAGE (89%); RETAIL &amp; WHOLESALE TRADE (89%); REAL ESTATE (78%); COMMERCIAL GENERAL LIABILITY INSURANCE (76%); GENERAL LIABILITY INSURANCE (76%); REINSURANCE (76%); COMMERCIAL PROPERTY (75%); WHOLESALERS (74%); PROPERTY VACANCIES (70%); MOTOR VEHICLES (60%); FARMERS &amp; RANCHERS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INDIANAPOLIS, IN, USA (79%); NEW YORK, NY,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TORONTO, ON, CANADA (58%); ARIZONA, USA (79%); CALIFORNIA, USA (79%); INDIANA, USA (79%); MINNESOTA, USA (79%); NEW YORK, USA (79%); ONTARIO, CANADA (73%); QUEBEC, CANADA (58%); UNITED STATES (94%); CANADA (92%);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June 17, 2020: Burns &amp; Wilcox Ltd.: Ask the Expert Q&amp;A: Homeowners &amp; Dwelling Insurance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67"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7560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 Wherever there is running water, there is potential for damage. In addition to the cost of repairing the damage, homeowners who have had these types of claims may find it difficult to obtain Homeowners Insurance. Other non-weather-related perils, such as electrical fires and roof leaks, are also common. What should homeowners be aware of relative to these risks?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B.G.: Maintaining your home has always been important, but it is now more important than ever, especially for homeowners living in natural disaster catastrophe zones. Homeowners in these areas should do all they can to harden their homes against hurricanes, wildfires and earthquakes to minimize damage in the event of a catastrophe. Simple steps such as clearing brush from around their property, trimming back overhanging limbs and using non-combustible landscaping are very effective in protecting homes in wildfire-prone areas. There is also technology available to help mitigate water damage. For a relatively low cost, homeowners can install water monitoring devices that will send an alert to their smartphone when excess moisture and humidity are detected, helping to identify a slow leak before it turns into a large loss. </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5"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From Pools to 'Pandemic Puppies,' Backyard Family Fun Brings Risk</w:t>
      </w: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June 10: Burns &amp; Wilcox Ltd.: Vandalism, Storms, and Lawsuits Plague Beleaguered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said Marc Adler, Managing Director, Burns &amp; Wilcox Brokerage, Scottsdale, Arizona.</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Donates $63,840 to Hunger Relief Organizations in the U.S., Canada and United Kingdom Amid COVID-19</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April 13: Special Message from Burns &amp; Wilcox CEO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of 2020 will long be remembered as one of the most challenging in history of the modern economy.</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is fortunately transitioning well to this temporary new normal. Our global team banded together, swiftly adapting to support clients, partners and one another. While everyone's daily routines have been altered, our business has advanced with minimal interruption.</w:t>
      </w:r>
    </w:p>
    <w:p>
      <w:pPr>
        <w:spacing w:before="200" w:line="260" w:lineRule="atLeast"/>
        <w:jc w:val="both"/>
        <w:rPr>
          <w:lang w:val="en-US" w:eastAsia="en-US" w:bidi="ar-SA"/>
        </w:rPr>
      </w:pPr>
      <w:r>
        <w:rPr>
          <w:rFonts w:ascii="arial" w:eastAsia="arial" w:hAnsi="arial" w:cs="arial"/>
          <w:color w:val="000000"/>
          <w:sz w:val="20"/>
          <w:lang w:val="en-US" w:eastAsia="en-US" w:bidi="ar-SA"/>
        </w:rPr>
        <w:t>Looking long-term, we remain optimistic. Burns &amp; Wilcox is fortified by five decades of deep relationships along with unrivaled service and expertise. We have built our company on a foundation of outstanding talent, professional initiative, conservative management and perseverance.</w:t>
      </w:r>
    </w:p>
    <w:p>
      <w:pPr>
        <w:spacing w:before="200" w:line="260" w:lineRule="atLeast"/>
        <w:jc w:val="both"/>
        <w:rPr>
          <w:lang w:val="en-US" w:eastAsia="en-US" w:bidi="ar-SA"/>
        </w:rPr>
      </w:pPr>
      <w:r>
        <w:rPr>
          <w:rFonts w:ascii="arial" w:eastAsia="arial" w:hAnsi="arial" w:cs="arial"/>
          <w:color w:val="000000"/>
          <w:sz w:val="20"/>
          <w:lang w:val="en-US" w:eastAsia="en-US" w:bidi="ar-SA"/>
        </w:rPr>
        <w:t>Our financial results from the first three months of the year point to a strong start. Premium growth across new business and renewals is exceeding our expectations. We are scoring wins through the Burns &amp; Wilcox emerging practice group model, harnessing vertical expertise to capture incremental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is, of course, too early to tell how the pandemic will impact our 2020 results.</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continue to benefit from collaboration across the network of companies within H.W. Kaufman Group, the parent company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April 08: Burns &amp; Wilcox Ltd.: Malpractice Concerns Amplified for Providers on Coronavirus Front Lines</w:t>
      </w:r>
    </w:p>
    <w:p>
      <w:pPr>
        <w:spacing w:before="200" w:line="260" w:lineRule="atLeast"/>
        <w:jc w:val="both"/>
        <w:rPr>
          <w:lang w:val="en-US" w:eastAsia="en-US" w:bidi="ar-SA"/>
        </w:rPr>
      </w:pPr>
      <w:r>
        <w:rPr>
          <w:rFonts w:ascii="arial" w:eastAsia="arial" w:hAnsi="arial" w:cs="arial"/>
          <w:color w:val="000000"/>
          <w:sz w:val="20"/>
          <w:lang w:val="en-US" w:eastAsia="en-US" w:bidi="ar-SA"/>
        </w:rPr>
        <w:t>A shortage of acute care doctors and nurses to care for patients suffering from COVID-19 has forced many medical professionals to assume new roles and responsibilities. They are working long hours treating an unprecedented volume of gravely ill patients, often in unfamiliar settings and with insufficient personal protective gear. Many are forced to make life-and-death decisions due to shortages of available beds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Consequently, concern over a potential surge in malpractice lawsuits is intense; professionals and organizations like the American Medical Association (AMA) are lobbying government to safeguard providers on the front lines of the pandemic against unreasonable suits. Many providers are wondering whether their Medical Malpractice Insurance policies will help mitigate their risks.</w:t>
      </w:r>
    </w:p>
    <w:p>
      <w:pPr>
        <w:spacing w:before="200" w:line="260" w:lineRule="atLeast"/>
        <w:jc w:val="both"/>
        <w:rPr>
          <w:lang w:val="en-US" w:eastAsia="en-US" w:bidi="ar-SA"/>
        </w:rPr>
      </w:pPr>
      <w:r>
        <w:rPr>
          <w:rFonts w:ascii="arial" w:eastAsia="arial" w:hAnsi="arial" w:cs="arial"/>
          <w:color w:val="000000"/>
          <w:sz w:val="20"/>
          <w:lang w:val="en-US" w:eastAsia="en-US" w:bidi="ar-SA"/>
        </w:rPr>
        <w:t>"These providers are making treatment decisions on the front lines, and to have the threat of malpractice lawsuits looming over every decision they make would be detrimental to the entire process." -Michael Fasanella, Burns &amp; Wilcox "Right now is a very traumatic time for everyone," said Dana Kocen, Broker, Burns &amp; Wilcox, Chicago, Illinois. "Providers are stressed beyond their limits and lack the equipment they need to treat patients or protect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April 03: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continues to prioritize the health and well-being of our associates, clients and partners, which includes providing ongoing updates on the actions we have taken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Burns &amp; Wilcox moved to a remote operation, with nearly all associates worldwide working from their homes. The transition was smooth, and our business has advanced with minimal disruptions.</w:t>
      </w:r>
    </w:p>
    <w:p>
      <w:pPr>
        <w:spacing w:before="200" w:line="260" w:lineRule="atLeast"/>
        <w:jc w:val="both"/>
        <w:rPr>
          <w:lang w:val="en-US" w:eastAsia="en-US" w:bidi="ar-SA"/>
        </w:rPr>
      </w:pPr>
      <w:r>
        <w:rPr>
          <w:rFonts w:ascii="arial" w:eastAsia="arial" w:hAnsi="arial" w:cs="arial"/>
          <w:color w:val="000000"/>
          <w:sz w:val="20"/>
          <w:lang w:val="en-US" w:eastAsia="en-US" w:bidi="ar-SA"/>
        </w:rPr>
        <w:t>Our teams have seamlessly adapted to this temporary "new-normal," while continuing to deliver the high standard of service and expertise on which our clients rely.</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Burns &amp; Wilcox Ltd.: Coronavirus Crisis Highlights Cybersecurity Hazards of Remote Work, Telemedicine</w:t>
      </w:r>
    </w:p>
    <w:p>
      <w:pPr>
        <w:spacing w:before="200" w:line="260" w:lineRule="atLeast"/>
        <w:jc w:val="both"/>
        <w:rPr>
          <w:lang w:val="en-US" w:eastAsia="en-US" w:bidi="ar-SA"/>
        </w:rPr>
      </w:pPr>
      <w:r>
        <w:rPr>
          <w:rFonts w:ascii="arial" w:eastAsia="arial" w:hAnsi="arial" w:cs="arial"/>
          <w:color w:val="000000"/>
          <w:sz w:val="20"/>
          <w:lang w:val="en-US" w:eastAsia="en-US" w:bidi="ar-SA"/>
        </w:rPr>
        <w:t>The novel coronavirus (or COVID-19) pandemic has forced the emergence of a new digital workspace to keep businesses functioning during the crisis. With more than 75 percent of Americans and many Canadians engaging in some form of social distancing, many companies now have almost every employee working from home, adding a new level of digital security vulnerability.</w:t>
      </w:r>
    </w:p>
    <w:p>
      <w:pPr>
        <w:spacing w:before="200" w:line="260" w:lineRule="atLeast"/>
        <w:jc w:val="both"/>
        <w:rPr>
          <w:lang w:val="en-US" w:eastAsia="en-US" w:bidi="ar-SA"/>
        </w:rPr>
      </w:pPr>
      <w:r>
        <w:rPr>
          <w:rFonts w:ascii="arial" w:eastAsia="arial" w:hAnsi="arial" w:cs="arial"/>
          <w:color w:val="000000"/>
          <w:sz w:val="20"/>
          <w:lang w:val="en-US" w:eastAsia="en-US" w:bidi="ar-SA"/>
        </w:rPr>
        <w:t>Unsecured wireless networks, home hardware, third-party conferencing services and inadequate antivirus software are just some of the cybersecurity hazards that could open the door to data breaches and hacks, potentially leading to expensive losses during an already challenging time. The average cost of a data breach is on the rise, reaching $3.92 million for a single incident in 2019.</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Taking on New Risks: Businesses Evolve to Face Challenges Posed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in the United States and Canada have had to adapt to an unprecedented set of uncertain and rapidly evolving circumstances in recent weeks. According to a recent Goldman Sachs survey of U.S. small business owners, 96 percent say that they have already been impacted by coronavirus, 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"Many companies are experiencing changes in their exposure to risk. To protect themselves, business leaders should make sure that their insurance policies are appropriate for their current needs." -Tyson Peel, Burns &amp; Wilcox Some businesses have reduced hours or shut down, either voluntarily or to comply with a government order, while others have changed operations or are manufacturing new products to help address severe medical supply shortages or just stay afloat.</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12: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aware of the concerns surrounding the spread of the coronavirus worldwide. Across Burns &amp; Wilcox, our first and foremost priority is the well-being and safety of our associates, clients and partners.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coronavirus has not interrupted our business operations to date, Burns &amp; Wilcox is actively monitoring and following the latest updates and recommendations from the CDC, WHO, and public health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With business continuity plans and a remote work policy in place to support our teams, we remain dedicated to providing the same level of industry-leading service, expertise, and responsiveness you have come to expect. Burns &amp; Wilcox remains open for business, whether our teams are working from their office or remotely.</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your continued commitment to Burns &amp; Wilcox and our teams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11: Burns &amp; Wilcox Ltd.: Architectural Firm Pays School District $1.7 Million for Damage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KDA Architecture agreed to pay $1.7 million to settle a lawsuit filed by the Yakima School District in Washington over water and mold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design flaws were related to a nearly 750-foot blue wall, constructed of stainless-steel shingles and porcelain tiles that cut through the center of the high school campus. Shortly after completion of the $83 million project, the water-resistant barrier within the wall melted when internal temperatures exceeded the 180-degree limit set by the product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barrier manufacturer recommended replacing the melted product with a higher heat capacity barrier and leaving space between the barrier product and the seals to keep the temperature down.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KDA's decision to tuck the higher-capacity product behind the melted areas and only replace tiles at the base of the wall led to the retention of moisture and formation of black mold. Extensive repairs to the school were completed in 2017, including mold removal, repainting and replacement of insulation, cement siding and tiles, at a cost of more than $500,000.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Michelle Picklesimer, Underwriting Director, Burns &amp; Wilcox, Detroit/Farmington Hills, MI, "Manufacturers of products used in design and construction include specific instructions on how to use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March 04: Burns &amp; Wilcox Ltd.: Millions in Jewelry and Cash Stolen After Alleged Burglary Ring Stalks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Suspected members of a highly-organized burglary ring were arrested in Miami, Florida last month for allegedly using social media and other surveillance techniques to target homeowners in upscale neighborhoods and steal millions of dollars' worth of jewelry and cash.</w:t>
      </w:r>
    </w:p>
    <w:p>
      <w:pPr>
        <w:spacing w:before="200" w:line="260" w:lineRule="atLeast"/>
        <w:jc w:val="both"/>
        <w:rPr>
          <w:lang w:val="en-US" w:eastAsia="en-US" w:bidi="ar-SA"/>
        </w:rPr>
      </w:pPr>
      <w:r>
        <w:rPr>
          <w:rFonts w:ascii="arial" w:eastAsia="arial" w:hAnsi="arial" w:cs="arial"/>
          <w:color w:val="000000"/>
          <w:sz w:val="20"/>
          <w:lang w:val="en-US" w:eastAsia="en-US" w:bidi="ar-SA"/>
        </w:rPr>
        <w:t>On February 18, 10 suspects were charged with racketeering, conspiracy and burglary, putting an end to an alleged two-year crime spree that included the theft of $1.7 million in jewelry from a celebrity jeweler and a plot to burglarize the home of New York Yankees pitcher Aroldis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allegedly stalked their intended victims on Instagram, watched homes for weeks and installed GPS trackers on targets' vehicles to monitor their whereabouts.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suspects' own methods to identify and capture them, analyzing social media posts that featured images of the stolen goods and the alleged thieves themselves. Another burglary gang arrested in Houston last year allegedly used social media to stake out upscale neighborhoods and locate homes with high-end artwork.</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a sad reality," said Wendy McCormack, Senior Underwriter, Burns &amp; Wilcox, Toronto, Ontario. "With social media, you can find out a great deal about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February 27: Burns &amp; Wilcox Houston Office Expands, Renovates Amid Continued Growth</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announced today the expansion and renovation of its Houston office amid continued growth. The strategic expansion allows for 20 percent more personnel to support increased demands for specialty insurance solutions and expertise in a booming market, and further positions the company to capitalize on future growth opportunities in the state.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operated in Houston for nearly 30 years, expertly managing a catastrophe prone area with a thriving real estate market," said Suzette Torres, Managing Director, Burns &amp; Wilcox, Houston. "This investment helps strengthen our existing capabilities and support the talent necessary to manage future growth."</w:t>
      </w:r>
    </w:p>
    <w:p>
      <w:pPr>
        <w:spacing w:before="200" w:line="260" w:lineRule="atLeast"/>
        <w:jc w:val="both"/>
        <w:rPr>
          <w:lang w:val="en-US" w:eastAsia="en-US" w:bidi="ar-SA"/>
        </w:rPr>
      </w:pPr>
      <w:r>
        <w:rPr>
          <w:rFonts w:ascii="arial" w:eastAsia="arial" w:hAnsi="arial" w:cs="arial"/>
          <w:color w:val="000000"/>
          <w:sz w:val="20"/>
          <w:lang w:val="en-US" w:eastAsia="en-US" w:bidi="ar-SA"/>
        </w:rPr>
        <w:t>Curated by Kaufman Real Estate Management, an H.W. Kaufman Group company, the new office is a versatile, communal space designed to support day-to-day operations as well as training and talent development initiatives. Additional offices, a conference room, a collaborative workspace, an associate-centric cafe and a wellness room were added to the footprint, complete with technology equipment upgrades.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a strong presence and reputation in Texas which has led to our success as the leading provider of specialty insurance in the state," said Blaise D'Antoni, Executive Vice President, Burns &amp; Wilcox, who oversees the growth and operations of the South Region, with offices that extend from Texas to the Carolinas.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6"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NEWS (90%); BUSINESS REPORTS &amp; FORECASTS (90%); HOMEOWNERS (90%); WEATHER (90%); FIRES (89%); SEVERE WEATHER (89%); WILDFIRES (89%); NEWS BRIEFS (79%); COMPANY ACTIVITIES &amp; MANAGEMENT (78%); NATURAL DISASTERS (78%); COASTAL AREAS (75%); EXECUTIVES (73%); FIRE SAFE MATERIALS &amp; PRODUCTS (73%); SAFETY, ACCIDENTS &amp; DISASTERS (67%);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(94%);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(94%); HOMEOWNERS INSURANCE (90%); INSURANCE (90%); INSURANCE AGENCIES &amp; BROKERAGES (90%); RETAIL &amp; WHOLESALE TRADE (89%); PROPERTY &amp; CASUALTY INSURANCE (78%); INSURANCE COVERAGE (77%); REINSURANCE (77%); WHOLESALERS (73%); MOTOR VEHICLES (60%);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(79%); MICHIGAN, USA (79%);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June 17, 2020: Burns &amp; Wilcox Ltd.: From Pools to 'Pandemic Puppies,' Backyard Family Fun Brings Risk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71"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 "Everything that you own, you are liable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implementing safety measures like gates and locks to protect both people and property, checking in with your insurance broker or agent to make certain you are covered for property damage or liability in the event of an accident or other unforeseen event should be a priority. </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5"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Ask the Expert Q&amp;A: Homeowners &amp; Dwelling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June 10: Burns &amp; Wilcox Ltd.: Vandalism, Storms, and Lawsuits Plague Beleaguered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said Marc Adler, Managing Director, Burns &amp; Wilcox Brokerage, Scottsdale, Arizona.</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Donates $63,840 to Hunger Relief Organizations in the U.S., Canada and United Kingdom Amid COVID-19</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April 13: Special Message from Burns &amp; Wilcox CEO</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of 2020 will long be remembered as one of the most challenging in history of the modern economy.</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is fortunately transitioning well to this temporary new normal. Our global team banded together, swiftly adapting to support clients, partners and one another. While everyone's daily routines have been altered, our business has advanced with minimal interruption.</w:t>
      </w:r>
    </w:p>
    <w:p>
      <w:pPr>
        <w:spacing w:before="200" w:line="260" w:lineRule="atLeast"/>
        <w:jc w:val="both"/>
        <w:rPr>
          <w:lang w:val="en-US" w:eastAsia="en-US" w:bidi="ar-SA"/>
        </w:rPr>
      </w:pPr>
      <w:r>
        <w:rPr>
          <w:rFonts w:ascii="arial" w:eastAsia="arial" w:hAnsi="arial" w:cs="arial"/>
          <w:color w:val="000000"/>
          <w:sz w:val="20"/>
          <w:lang w:val="en-US" w:eastAsia="en-US" w:bidi="ar-SA"/>
        </w:rPr>
        <w:t>Looking long-term, we remain optimistic. Burns &amp; Wilcox is fortified by five decades of deep relationships along with unrivaled service and expertise. We have built our company on a foundation of outstanding talent, professional initiative, conservative management and perseverance.</w:t>
      </w:r>
    </w:p>
    <w:p>
      <w:pPr>
        <w:spacing w:before="200" w:line="260" w:lineRule="atLeast"/>
        <w:jc w:val="both"/>
        <w:rPr>
          <w:lang w:val="en-US" w:eastAsia="en-US" w:bidi="ar-SA"/>
        </w:rPr>
      </w:pPr>
      <w:r>
        <w:rPr>
          <w:rFonts w:ascii="arial" w:eastAsia="arial" w:hAnsi="arial" w:cs="arial"/>
          <w:color w:val="000000"/>
          <w:sz w:val="20"/>
          <w:lang w:val="en-US" w:eastAsia="en-US" w:bidi="ar-SA"/>
        </w:rPr>
        <w:t>Our financial results from the first three months of the year point to a strong start. Premium growth across new business and renewals is exceeding our expectations. We are scoring wins through the Burns &amp; Wilcox emerging practice group model, harnessing vertical expertise to capture incremental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is, of course, too early to tell how the pandemic will impact our 2020 results.</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continue to benefit from collaboration across the network of companies within H.W. Kaufman Group, the parent company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April 08: Burns &amp; Wilcox Ltd.: Malpractice Concerns Amplified for Providers on Coronavirus Front Lines</w:t>
      </w:r>
    </w:p>
    <w:p>
      <w:pPr>
        <w:spacing w:before="200" w:line="260" w:lineRule="atLeast"/>
        <w:jc w:val="both"/>
        <w:rPr>
          <w:lang w:val="en-US" w:eastAsia="en-US" w:bidi="ar-SA"/>
        </w:rPr>
      </w:pPr>
      <w:r>
        <w:rPr>
          <w:rFonts w:ascii="arial" w:eastAsia="arial" w:hAnsi="arial" w:cs="arial"/>
          <w:color w:val="000000"/>
          <w:sz w:val="20"/>
          <w:lang w:val="en-US" w:eastAsia="en-US" w:bidi="ar-SA"/>
        </w:rPr>
        <w:t>A shortage of acute care doctors and nurses to care for patients suffering from COVID-19 has forced many medical professionals to assume new roles and responsibilities. They are working long hours treating an unprecedented volume of gravely ill patients, often in unfamiliar settings and with insufficient personal protective gear. Many are forced to make life-and-death decisions due to shortages of available beds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Consequently, concern over a potential surge in malpractice lawsuits is intense; professionals and organizations like the American Medical Association (AMA) are lobbying government to safeguard providers on the front lines of the pandemic against unreasonable suits. Many providers are wondering whether their Medical Malpractice Insurance policies will help mitigate their risks.</w:t>
      </w:r>
    </w:p>
    <w:p>
      <w:pPr>
        <w:spacing w:before="200" w:line="260" w:lineRule="atLeast"/>
        <w:jc w:val="both"/>
        <w:rPr>
          <w:lang w:val="en-US" w:eastAsia="en-US" w:bidi="ar-SA"/>
        </w:rPr>
      </w:pPr>
      <w:r>
        <w:rPr>
          <w:rFonts w:ascii="arial" w:eastAsia="arial" w:hAnsi="arial" w:cs="arial"/>
          <w:color w:val="000000"/>
          <w:sz w:val="20"/>
          <w:lang w:val="en-US" w:eastAsia="en-US" w:bidi="ar-SA"/>
        </w:rPr>
        <w:t>"These providers are making treatment decisions on the front lines, and to have the threat of malpractice lawsuits looming over every decision they make would be detrimental to the entire process." -Michael Fasanella, Burns &amp; Wilcox "Right now is a very traumatic time for everyone," said Dana Kocen, Broker, Burns &amp; Wilcox, Chicago, Illinois. "Providers are stressed beyond their limits and lack the equipment they need to treat patients or protect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April 03: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continues to prioritize the health and well-being of our associates, clients and partners, which includes providing ongoing updates on the actions we have taken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Burns &amp; Wilcox moved to a remote operation, with nearly all associates worldwide working from their homes. The transition was smooth, and our business has advanced with minimal disruptions.</w:t>
      </w:r>
    </w:p>
    <w:p>
      <w:pPr>
        <w:spacing w:before="200" w:line="260" w:lineRule="atLeast"/>
        <w:jc w:val="both"/>
        <w:rPr>
          <w:lang w:val="en-US" w:eastAsia="en-US" w:bidi="ar-SA"/>
        </w:rPr>
      </w:pPr>
      <w:r>
        <w:rPr>
          <w:rFonts w:ascii="arial" w:eastAsia="arial" w:hAnsi="arial" w:cs="arial"/>
          <w:color w:val="000000"/>
          <w:sz w:val="20"/>
          <w:lang w:val="en-US" w:eastAsia="en-US" w:bidi="ar-SA"/>
        </w:rPr>
        <w:t>Our teams have seamlessly adapted to this temporary "new-normal," while continuing to deliver the high standard of service and expertise on which our clients rely.</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Burns &amp; Wilcox Ltd.: Coronavirus Crisis Highlights Cybersecurity Hazards of Remote Work, Telemedicine</w:t>
      </w:r>
    </w:p>
    <w:p>
      <w:pPr>
        <w:spacing w:before="200" w:line="260" w:lineRule="atLeast"/>
        <w:jc w:val="both"/>
        <w:rPr>
          <w:lang w:val="en-US" w:eastAsia="en-US" w:bidi="ar-SA"/>
        </w:rPr>
      </w:pPr>
      <w:r>
        <w:rPr>
          <w:rFonts w:ascii="arial" w:eastAsia="arial" w:hAnsi="arial" w:cs="arial"/>
          <w:color w:val="000000"/>
          <w:sz w:val="20"/>
          <w:lang w:val="en-US" w:eastAsia="en-US" w:bidi="ar-SA"/>
        </w:rPr>
        <w:t>The novel coronavirus (or COVID-19) pandemic has forced the emergence of a new digital workspace to keep businesses functioning during the crisis. With more than 75 percent of Americans and many Canadians engaging in some form of social distancing, many companies now have almost every employee working from home, adding a new level of digital security vulnerability.</w:t>
      </w:r>
    </w:p>
    <w:p>
      <w:pPr>
        <w:spacing w:before="200" w:line="260" w:lineRule="atLeast"/>
        <w:jc w:val="both"/>
        <w:rPr>
          <w:lang w:val="en-US" w:eastAsia="en-US" w:bidi="ar-SA"/>
        </w:rPr>
      </w:pPr>
      <w:r>
        <w:rPr>
          <w:rFonts w:ascii="arial" w:eastAsia="arial" w:hAnsi="arial" w:cs="arial"/>
          <w:color w:val="000000"/>
          <w:sz w:val="20"/>
          <w:lang w:val="en-US" w:eastAsia="en-US" w:bidi="ar-SA"/>
        </w:rPr>
        <w:t>Unsecured wireless networks, home hardware, third-party conferencing services and inadequate antivirus software are just some of the cybersecurity hazards that could open the door to data breaches and hacks, potentially leading to expensive losses during an already challenging time. The average cost of a data breach is on the rise, reaching $3.92 million for a single incident in 2019.</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Taking on New Risks: Businesses Evolve to Face Challenges Posed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in the United States and Canada have had to adapt to an unprecedented set of uncertain and rapidly evolving circumstances in recent weeks. According to a recent Goldman Sachs survey of U.S. small business owners, 96 percent say that they have already been impacted by coronavirus, 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"Many companies are experiencing changes in their exposure to risk. To protect themselves, business leaders should make sure that their insurance policies are appropriate for their current needs." -Tyson Peel, Burns &amp; Wilcox Some businesses have reduced hours or shut down, either voluntarily or to comply with a government order, while others have changed operations or are manufacturing new products to help address severe medical supply shortages or just stay afloat.</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12: Burns &amp; Wilcox Safety and Contingency Planning Update</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aware of the concerns surrounding the spread of the coronavirus worldwide. Across Burns &amp; Wilcox, our first and foremost priority is the well-being and safety of our associates, clients and partners.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coronavirus has not interrupted our business operations to date, Burns &amp; Wilcox is actively monitoring and following the latest updates and recommendations from the CDC, WHO, and public health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With business continuity plans and a remote work policy in place to support our teams, we remain dedicated to providing the same level of industry-leading service, expertise, and responsiveness you have come to expect. Burns &amp; Wilcox remains open for business, whether our teams are working from their office or remotely.</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your continued commitment to Burns &amp; Wilcox and our teams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11: Burns &amp; Wilcox Ltd.: Architectural Firm Pays School District $1.7 Million for Damage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KDA Architecture agreed to pay $1.7 million to settle a lawsuit filed by the Yakima School District in Washington over water and mold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design flaws were related to a nearly 750-foot blue wall, constructed of stainless-steel shingles and porcelain tiles that cut through the center of the high school campus. Shortly after completion of the $83 million project, the water-resistant barrier within the wall melted when internal temperatures exceeded the 180-degree limit set by the product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barrier manufacturer recommended replacing the melted product with a higher heat capacity barrier and leaving space between the barrier product and the seals to keep the temperature down.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KDA's decision to tuck the higher-capacity product behind the melted areas and only replace tiles at the base of the wall led to the retention of moisture and formation of black mold. Extensive repairs to the school were completed in 2017, including mold removal, repainting and replacement of insulation, cement siding and tiles, at a cost of more than $500,000.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Michelle Picklesimer, Underwriting Director, Burns &amp; Wilcox, Detroit/Farmington Hills, MI, "Manufacturers of products used in design and construction include specific instructions on how to use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March 04: Burns &amp; Wilcox Ltd.: Millions in Jewelry and Cash Stolen After Alleged Burglary Ring Stalks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Suspected members of a highly-organized burglary ring were arrested in Miami, Florida last month for allegedly using social media and other surveillance techniques to target homeowners in upscale neighborhoods and steal millions of dollars' worth of jewelry and cash.</w:t>
      </w:r>
    </w:p>
    <w:p>
      <w:pPr>
        <w:spacing w:before="200" w:line="260" w:lineRule="atLeast"/>
        <w:jc w:val="both"/>
        <w:rPr>
          <w:lang w:val="en-US" w:eastAsia="en-US" w:bidi="ar-SA"/>
        </w:rPr>
      </w:pPr>
      <w:r>
        <w:rPr>
          <w:rFonts w:ascii="arial" w:eastAsia="arial" w:hAnsi="arial" w:cs="arial"/>
          <w:color w:val="000000"/>
          <w:sz w:val="20"/>
          <w:lang w:val="en-US" w:eastAsia="en-US" w:bidi="ar-SA"/>
        </w:rPr>
        <w:t>On February 18, 10 suspects were charged with racketeering, conspiracy and burglary, putting an end to an alleged two-year crime spree that included the theft of $1.7 million in jewelry from a celebrity jeweler and a plot to burglarize the home of New York Yankees pitcher Aroldis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allegedly stalked their intended victims on Instagram, watched homes for weeks and installed GPS trackers on targets' vehicles to monitor their whereabouts.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suspects' own methods to identify and capture them, analyzing social media posts that featured images of the stolen goods and the alleged thieves themselves. Another burglary gang arrested in Houston last year allegedly used social media to stake out upscale neighborhoods and locate homes with high-end artwork.</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a sad reality," said Wendy McCormack, Senior Underwriter, Burns &amp; Wilcox, Toronto, Ontario. "With social media, you can find out a great deal about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February 27: Burns &amp; Wilcox Houston Office Expands, Renovates Amid Continued Growth</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announced today the expansion and renovation of its Houston office amid continued growth. The strategic expansion allows for 20 percent more personnel to support increased demands for specialty insurance solutions and expertise in a booming market, and further positions the company to capitalize on future growth opportunities in the state.</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operated in Houston for nearly 30 years, expertly managing a catastrophe prone area with a thriving real estate market," said Suzette Torres, Managing Director, Burns &amp; Wilcox, Houston. "This investment helps strengthen our existing capabilities and support the talent necessary to manage future growth."</w:t>
      </w:r>
    </w:p>
    <w:p>
      <w:pPr>
        <w:spacing w:before="200" w:line="260" w:lineRule="atLeast"/>
        <w:jc w:val="both"/>
        <w:rPr>
          <w:lang w:val="en-US" w:eastAsia="en-US" w:bidi="ar-SA"/>
        </w:rPr>
      </w:pPr>
      <w:r>
        <w:rPr>
          <w:rFonts w:ascii="arial" w:eastAsia="arial" w:hAnsi="arial" w:cs="arial"/>
          <w:color w:val="000000"/>
          <w:sz w:val="20"/>
          <w:lang w:val="en-US" w:eastAsia="en-US" w:bidi="ar-SA"/>
        </w:rPr>
        <w:t>Curated by Kaufman Real Estate Management, an H.W. Kaufman Group company, the new office is a versatile, communal space designed to support day-to-day operations as well as training and talent development initiatives. Additional offices, a conference room, a collaborative workspace, an associate-centric cafe and a wellness room were added to the footprint, complete with technology equipment upgrades.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has a strong presence and reputation in Texas which has led to our success as the leading provider of specialty insurance in the state," said Blaise D'Antoni, Executive Vice President, Burns &amp; Wilcox, who oversees the growth and operations of the South Region, with offices that extend from Texas to the Carolinas.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6"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NEWS (90%); BUSINESS REPORTS &amp; FORECASTS (90%); DOGS (90%); FAMILY (90%); FINANCIAL MARKET UPDATES (90%); INFECTIOUS DISEASE (89%); SAFETY, ACCIDENTS &amp; DISASTERS (89%); COMPANY ACTIVITIES &amp; MANAGEMENT (79%); NEWS BRIEFS (79%); PRICES (79%); FAMILY SERVICES (78%); INTERNET PRIVACY (78%); PETS (78%); WOUNDS &amp; INJURIES (78%); COVID-19 CORONAVIRUS (77%); ANIMAL WELFARE (76%); BITES &amp; STINGS (73%); HOMEOWNERS (73%); TRENDS &amp; EVENTS (73%); PROPERTY VACANCIES (72%); WEALTHY PEOPLE (71%); PRIVACY RIGHTS (65%); MEDICAL MALPRACTICE (63%); PROFESSIONAL WORKERS (62%); NATURAL DISASTERS (50%);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(95%);  H W KAUFMAN FINANCIAL GROUP INC (60%);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(95%); FINANCIAL MARKET UPDATES (90%); INSURANCE (90%); INSURANCE AGENCIES &amp; BROKERAGES (90%); COMMERCIAL LINES INSURANCE (89%); COMPREHENSIVE PERSONAL LIABILITY INSURANCE (89%); FINANCIAL GUARANTY INSURANCE (89%); INSURANCE COVERAGE (89%); RETAIL &amp; WHOLESALE TRADE (89%); REAL ESTATE (79%); RETAILERS (79%); INTERNET PRIVACY (78%); COMMERCIAL GENERAL LIABILITY INSURANCE (76%); GENERAL LIABILITY INSURANCE (76%); LIABILITY INSURANCE (76%); PROFESSIONAL LIABILITY INSURANCE (76%); REINSURANCE (76%); SPECIALTY LINES INSURANCE (76%); FARMERS &amp; RANCHERS (73%); INFORMATION SECURITY &amp; PRIVACY (73%); WHOLESALERS (73%); PROPERTY VACANCIES (72%); COMMERCIAL PROPERTY (69%); MEDICAL MALPRACTICE (63%); MOTOR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MICHIGAN, USA (79%); ONTARIO, CANADA (58%); UNITED STATES (94%); CANADA (79%); NORTH AMERICA (79%);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 xml:space="preserve">Amber Alert issued for 10-year-old </w:t>
        </w:r>
      </w:hyperlink>
      <w:hyperlink r:id="rId5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boy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distraught mother of a 10-year-old boy who has been missing since Monday fears that her son was snatched off the street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I thought he was lost, but today I believe he was abducted," the boy's mother, Akouena Noëlla Bibie,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night. "He knew the way to his friend's house and it was only a few blocks away."</w:t>
      </w:r>
    </w:p>
    <w:p>
      <w:pPr>
        <w:spacing w:before="200" w:line="260" w:lineRule="atLeast"/>
        <w:jc w:val="both"/>
        <w:rPr>
          <w:lang w:val="en-US" w:eastAsia="en-US" w:bidi="ar-SA"/>
        </w:rPr>
      </w:pPr>
      <w:r>
        <w:rPr>
          <w:rFonts w:ascii="arial" w:eastAsia="arial" w:hAnsi="arial" w:cs="arial"/>
          <w:color w:val="000000"/>
          <w:sz w:val="20"/>
          <w:lang w:val="en-US" w:eastAsia="en-US" w:bidi="ar-SA"/>
        </w:rPr>
        <w:t>At the family's home in the Bordeaux district, dozens of family and friends were on hand to offer support to Ariel's parents who are facing a second night without their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earlier,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an Amber Alert for 10-year-old Ariel Jeffrey Kouakou, who disappeared after knocking on a friend's door in the Ahuntsic-Cartierville borough just after noon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 stands 4-foot-7 and weighs about 90 pounds. When last seen, he was wearing a black hooded coat, grey pants and yellow shoes.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Ariel has never run away and has no behavioural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Distraught mother Akouena Noëlla Bibie, right, says she thinks her 10-year-old son Ariel Jeffrey Kouakou was abducted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issued an Amber Alert, but as of Tuesday evening the boy had not yet been found. (Katherine Wilton/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Bibie said she knew something was amiss around 4 p.m. on Monday when she went to collect Ariel from his friend's house and no one was home.</w:t>
      </w:r>
    </w:p>
    <w:p>
      <w:pPr>
        <w:spacing w:before="200" w:line="260" w:lineRule="atLeast"/>
        <w:jc w:val="both"/>
        <w:rPr>
          <w:lang w:val="en-US" w:eastAsia="en-US" w:bidi="ar-SA"/>
        </w:rPr>
      </w:pPr>
      <w:r>
        <w:rPr>
          <w:rFonts w:ascii="arial" w:eastAsia="arial" w:hAnsi="arial" w:cs="arial"/>
          <w:color w:val="000000"/>
          <w:sz w:val="20"/>
          <w:lang w:val="en-US" w:eastAsia="en-US" w:bidi="ar-SA"/>
        </w:rPr>
        <w:t>"I waited for five minutes and the friend's older sister came home and said Ariel wasn't there," she recalled as she sat in her kitchen surrounded by friends from her native Ivory Coast.</w:t>
      </w:r>
    </w:p>
    <w:p>
      <w:pPr>
        <w:spacing w:before="200" w:line="260" w:lineRule="atLeast"/>
        <w:jc w:val="both"/>
        <w:rPr>
          <w:lang w:val="en-US" w:eastAsia="en-US" w:bidi="ar-SA"/>
        </w:rPr>
      </w:pPr>
      <w:r>
        <w:rPr>
          <w:rFonts w:ascii="arial" w:eastAsia="arial" w:hAnsi="arial" w:cs="arial"/>
          <w:color w:val="000000"/>
          <w:sz w:val="20"/>
          <w:lang w:val="en-US" w:eastAsia="en-US" w:bidi="ar-SA"/>
        </w:rPr>
        <w:t>She said neighbours told her they saw Ariel knocking on the front door just after 12:15 p.m.</w:t>
      </w:r>
    </w:p>
    <w:p>
      <w:pPr>
        <w:spacing w:before="200" w:line="260" w:lineRule="atLeast"/>
        <w:jc w:val="both"/>
        <w:rPr>
          <w:lang w:val="en-US" w:eastAsia="en-US" w:bidi="ar-SA"/>
        </w:rPr>
      </w:pPr>
      <w:r>
        <w:rPr>
          <w:rFonts w:ascii="arial" w:eastAsia="arial" w:hAnsi="arial" w:cs="arial"/>
          <w:color w:val="000000"/>
          <w:sz w:val="20"/>
          <w:lang w:val="en-US" w:eastAsia="en-US" w:bidi="ar-SA"/>
        </w:rPr>
        <w:t>The Grade 4 student, who had a pedagogical day on Monday, was unaware that his friend was spending the day with his own mother, who works for a daycare service at their local school.</w:t>
      </w:r>
    </w:p>
    <w:p>
      <w:pPr>
        <w:spacing w:before="200" w:line="260" w:lineRule="atLeast"/>
        <w:jc w:val="both"/>
        <w:rPr>
          <w:lang w:val="en-US" w:eastAsia="en-US" w:bidi="ar-SA"/>
        </w:rPr>
      </w:pPr>
      <w:r>
        <w:rPr>
          <w:rFonts w:ascii="arial" w:eastAsia="arial" w:hAnsi="arial" w:cs="arial"/>
          <w:color w:val="000000"/>
          <w:sz w:val="20"/>
          <w:lang w:val="en-US" w:eastAsia="en-US" w:bidi="ar-SA"/>
        </w:rPr>
        <w:t>Bibie then drove to the school and spoke to the friend and his mother. The woman told her that she hadn't seen Ariel nor had any of his friends.</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is living with Ariel's family, following a fire in her home, said the boy was in good spirits when he left home.</w:t>
      </w:r>
    </w:p>
    <w:p>
      <w:pPr>
        <w:spacing w:before="200" w:line="260" w:lineRule="atLeast"/>
        <w:jc w:val="both"/>
        <w:rPr>
          <w:lang w:val="en-US" w:eastAsia="en-US" w:bidi="ar-SA"/>
        </w:rPr>
      </w:pPr>
      <w:r>
        <w:rPr>
          <w:rFonts w:ascii="arial" w:eastAsia="arial" w:hAnsi="arial" w:cs="arial"/>
          <w:color w:val="000000"/>
          <w:sz w:val="20"/>
          <w:lang w:val="en-US" w:eastAsia="en-US" w:bidi="ar-SA"/>
        </w:rPr>
        <w:t>"She questioned him about whether he had permission to go on his own and he told her that I had given him permission,"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Amber Alert, it doesn't mean they have evidence that Ariel has been abducted, said Pina Arcamone, executive director of the Missing Children's Network.</w:t>
      </w:r>
    </w:p>
    <w:p>
      <w:pPr>
        <w:spacing w:before="200" w:line="260" w:lineRule="atLeast"/>
        <w:jc w:val="both"/>
        <w:rPr>
          <w:lang w:val="en-US" w:eastAsia="en-US" w:bidi="ar-SA"/>
        </w:rPr>
      </w:pPr>
      <w:r>
        <w:rPr>
          <w:rFonts w:ascii="arial" w:eastAsia="arial" w:hAnsi="arial" w:cs="arial"/>
          <w:color w:val="000000"/>
          <w:sz w:val="20"/>
          <w:lang w:val="en-US" w:eastAsia="en-US" w:bidi="ar-SA"/>
        </w:rPr>
        <w:t>"It has now been more than 24 hours and there's no sign of this little boy," she said. "At age 10, children don't have all the coping skills to allow them to find refuge or food. We are really, really worried."</w:t>
      </w:r>
    </w:p>
    <w:p>
      <w:pPr>
        <w:spacing w:before="200" w:line="260" w:lineRule="atLeast"/>
        <w:jc w:val="both"/>
        <w:rPr>
          <w:lang w:val="en-US" w:eastAsia="en-US" w:bidi="ar-SA"/>
        </w:rPr>
      </w:pPr>
      <w:r>
        <w:rPr>
          <w:rFonts w:ascii="arial" w:eastAsia="arial" w:hAnsi="arial" w:cs="arial"/>
          <w:color w:val="000000"/>
          <w:sz w:val="20"/>
          <w:lang w:val="en-US" w:eastAsia="en-US" w:bidi="ar-SA"/>
        </w:rPr>
        <w:t>Bibie said that Monday was the first time her son had walked to his friend's house on his own. His mother had a class and his father was working.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#AlerteAMBER( </w:t>
      </w:r>
      <w:hyperlink r:id="rId589" w:history="1">
        <w:r>
          <w:rPr>
            <w:rFonts w:ascii="arial" w:eastAsia="arial" w:hAnsi="arial" w:cs="arial"/>
            <w:i/>
            <w:color w:val="0077CC"/>
            <w:sz w:val="20"/>
            <w:u w:val="single"/>
            <w:shd w:val="clear" w:color="auto" w:fill="FFFFFF"/>
            <w:lang w:val="en-US" w:eastAsia="en-US" w:bidi="ar-SA"/>
          </w:rPr>
          <w:t>https://twitter.com/hashtag/AlerteAMBER?src=hash&amp;;ref_src=twsrc%5Etfw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demande l'aide des citoyens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spécialement de #Cartierville(            </w:t>
      </w:r>
      <w:hyperlink r:id="rId590" w:history="1">
        <w:r>
          <w:rPr>
            <w:rFonts w:ascii="arial" w:eastAsia="arial" w:hAnsi="arial" w:cs="arial"/>
            <w:i/>
            <w:color w:val="0077CC"/>
            <w:sz w:val="20"/>
            <w:u w:val="single"/>
            <w:shd w:val="clear" w:color="auto" w:fill="FFFFFF"/>
            <w:lang w:val="en-US" w:eastAsia="en-US" w:bidi="ar-SA"/>
          </w:rPr>
          <w:t>https://twitter.com/hashtag/Cartierville?src=hash&amp;;ref_src=twsrc%5Etfw</w:t>
        </w:r>
      </w:hyperlink>
      <w:r>
        <w:rPr>
          <w:rFonts w:ascii="arial" w:eastAsia="arial" w:hAnsi="arial" w:cs="arial"/>
          <w:color w:val="000000"/>
          <w:sz w:val="20"/>
          <w:lang w:val="en-US" w:eastAsia="en-US" w:bidi="ar-SA"/>
        </w:rPr>
        <w:t xml:space="preserve"> ), afin de retrouver rapidement Ariel Jeffrey Kouakou, 10 ans. Nous demandons à la dame qui aurait vu le jeune, hier, dans le parc des Bateliers, de communiquer avec nous.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pic.twitter.com/wzLphchRcJ( </w:t>
      </w:r>
      <w:hyperlink r:id="rId591" w:history="1">
        <w:r>
          <w:rPr>
            <w:rFonts w:ascii="arial" w:eastAsia="arial" w:hAnsi="arial" w:cs="arial"/>
            <w:i/>
            <w:color w:val="0077CC"/>
            <w:sz w:val="20"/>
            <w:u w:val="single"/>
            <w:shd w:val="clear" w:color="auto" w:fill="FFFFFF"/>
            <w:lang w:val="en-US" w:eastAsia="en-US" w:bidi="ar-SA"/>
          </w:rPr>
          <w:t>https://t.co/wzLphchRcJ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13, 2018( </w:t>
      </w:r>
      <w:hyperlink r:id="rId592" w:history="1">
        <w:r>
          <w:rPr>
            <w:rFonts w:ascii="arial" w:eastAsia="arial" w:hAnsi="arial" w:cs="arial"/>
            <w:i/>
            <w:color w:val="0077CC"/>
            <w:sz w:val="20"/>
            <w:u w:val="single"/>
            <w:shd w:val="clear" w:color="auto" w:fill="FFFFFF"/>
            <w:lang w:val="en-US" w:eastAsia="en-US" w:bidi="ar-SA"/>
          </w:rPr>
          <w:t>https://twitter.com/SPVM/status/973670782487486464?ref_src=twsrc%5Etfw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Ariel is a shy, independent boy who is very attached to his younger sister, his father, Kouadio Kouakou told TVA news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recently restricted his son's use of video games because he was unhappy with his math mark. However, he said he doesn't believe that would be a reason for his son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Kouakou made a plea on television to his son to return home immediately. "Ariel, if you hear me, please come home," Kouakou said. "We miss you."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searches along the bank of the Rivière des Prairies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missing 10-year-old Ariel Jeffrey Kouakou on Tuesday, March 13.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 idea where the boy is or why he is missing.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search for him on Tuesday night and, according to reports, finally located a key witness. A woman had told friends that she thought she spoke to Ariel about 2 p.m. on Monday in Parc des Bateliers, a waterfront park on Rivière des Prairies.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speaking to her late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Ariel or has any information on his whereabouts is urged to call 911 or Info-Crime at 514-393-1133.</w:t>
      </w:r>
    </w:p>
    <w:p>
      <w:pPr>
        <w:spacing w:before="240" w:line="260" w:lineRule="atLeast"/>
        <w:jc w:val="both"/>
        <w:rPr>
          <w:lang w:val="en-US" w:eastAsia="en-US" w:bidi="ar-SA"/>
        </w:rPr>
      </w:pP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(90%); MISSING PERSON ALERTS (90%); MISSING PERSONS (90%); CHILDREN (75%); distraught,mother,missing,fears,snatched,street !@PERMALINK= </w:t>
      </w:r>
      <w:hyperlink r:id="rId593" w:history="1">
        <w:r>
          <w:rPr>
            <w:rFonts w:ascii="arial" w:eastAsia="arial" w:hAnsi="arial" w:cs="arial"/>
            <w:i/>
            <w:color w:val="0077CC"/>
            <w:sz w:val="20"/>
            <w:u w:val="single"/>
            <w:shd w:val="clear" w:color="auto" w:fill="FFFFFF"/>
            <w:lang w:val="en-US" w:eastAsia="en-US" w:bidi="ar-SA"/>
          </w:rPr>
          <w:t>http://montrealgazette.com/news/local-news/</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-seek-10-year-old-missing-since-monday-in-ahuntsic-cartierville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un blessé dans une fusillade dans un hôtel du centre-ville, mercredi; </w:t>
        </w:r>
      </w:hyperlink>
      <w:hyperlink r:id="rId60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00" w:history="1">
        <w:r>
          <w:rPr>
            <w:rFonts w:ascii="arial" w:eastAsia="arial" w:hAnsi="arial" w:cs="arial"/>
            <w:b/>
            <w:bCs/>
            <w:i/>
            <w:color w:val="0077CC"/>
            <w:kern w:val="32"/>
            <w:sz w:val="28"/>
            <w:szCs w:val="32"/>
            <w:u w:val="single"/>
            <w:shd w:val="clear" w:color="auto" w:fill="FFFFFF"/>
            <w:lang w:val="en-US" w:eastAsia="en-US" w:bidi="ar-SA"/>
          </w:rPr>
          <w:t>: fusillade dans un hôtel, mercredi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4 décembre 2019 05:15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178"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doit enquêter sur une nouvelle fusillade survenue sur son territoire, cette fois dans la nuit de mercredi dans une chambre d'un hôtel du centre-ville.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homme âgé de 26 ans a été atteint au haut du corps; il repose dans un état sérieux à l'hôpital selon ce que rapporte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Vers 3h30, un homme armé serait entré dans une chambre de l'hôtel situé sur le boulevard de Maisonneuve Ouest près de l'intersection de la rue Lambert-Closse. Il semble que quelques personnes étaient dans la chambre lorsque le tireur a ouvert le feu avant de sortir de l'établissement et de fuir à pied vers une destination inconnue.&lt;</w:t>
      </w:r>
    </w:p>
    <w:p>
      <w:pPr>
        <w:spacing w:before="200" w:line="260" w:lineRule="atLeast"/>
        <w:jc w:val="both"/>
        <w:rPr>
          <w:lang w:val="en-US" w:eastAsia="en-US" w:bidi="ar-SA"/>
        </w:rPr>
      </w:pPr>
      <w:r>
        <w:rPr>
          <w:rFonts w:ascii="arial" w:eastAsia="arial" w:hAnsi="arial" w:cs="arial"/>
          <w:color w:val="000000"/>
          <w:sz w:val="20"/>
          <w:lang w:val="en-US" w:eastAsia="en-US" w:bidi="ar-SA"/>
        </w:rPr>
        <w:t>Le SPVM signale que le suspect serait âgé d'entre 25 et 30 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 se sont présentés sur les lieux de la fusillade ont été confrontés à des gens qui n'ont que très peu collaboré avec eux. En fin de nuit,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ignorait donc le motif de cette altercation.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périmètre de sécurité a été érigé dans la rue, à l'extérieur de l'hôtel. Le SPVM signale qu'il est prévu que l'examen des lieux dure plusieurs heures. </w:t>
      </w:r>
    </w:p>
    <w:p>
      <w:pPr>
        <w:spacing w:before="200" w:line="260" w:lineRule="atLeast"/>
        <w:jc w:val="both"/>
        <w:rPr>
          <w:lang w:val="en-US" w:eastAsia="en-US" w:bidi="ar-SA"/>
        </w:rPr>
      </w:pPr>
      <w:r>
        <w:rPr>
          <w:rFonts w:ascii="arial" w:eastAsia="arial" w:hAnsi="arial" w:cs="arial"/>
          <w:color w:val="000000"/>
          <w:sz w:val="20"/>
          <w:lang w:val="en-US" w:eastAsia="en-US" w:bidi="ar-SA"/>
        </w:rPr>
        <w:t>Cette fusillade était au moins la quatrième à survenir sur le territoire patrouillé par le SPVM en environ 36 heures.</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FUSILLADE (90%); ENQUÊTE (90%); ENQUÊTE CRIMINELLE (76%); HOMME (75%);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(72%); AMÉRIQUE DU NORD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Update: Amber Alert issued for 10-year-old </w:t>
        </w:r>
      </w:hyperlink>
      <w:hyperlink r:id="rId6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8" w:history="1">
        <w:r>
          <w:rPr>
            <w:rFonts w:ascii="arial" w:eastAsia="arial" w:hAnsi="arial" w:cs="arial"/>
            <w:b/>
            <w:bCs/>
            <w:i/>
            <w:color w:val="0077CC"/>
            <w:kern w:val="32"/>
            <w:sz w:val="28"/>
            <w:szCs w:val="32"/>
            <w:u w:val="single"/>
            <w:shd w:val="clear" w:color="auto" w:fill="FFFFFF"/>
            <w:lang w:val="en-US" w:eastAsia="en-US" w:bidi="ar-SA"/>
          </w:rPr>
          <w:t xml:space="preserve"> boy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distraught mother of a 10-year-old boy who has been missing since Monday fears that her son was snatched off the street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I thought he was lost, but today I believe he was abducted," the boy's mother, Akouena Noëlla Bibie,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night. "He knew the way to his friend's house and it was only a few blocks away."</w:t>
      </w:r>
    </w:p>
    <w:p>
      <w:pPr>
        <w:spacing w:before="200" w:line="260" w:lineRule="atLeast"/>
        <w:jc w:val="both"/>
        <w:rPr>
          <w:lang w:val="en-US" w:eastAsia="en-US" w:bidi="ar-SA"/>
        </w:rPr>
      </w:pPr>
      <w:r>
        <w:rPr>
          <w:rFonts w:ascii="arial" w:eastAsia="arial" w:hAnsi="arial" w:cs="arial"/>
          <w:color w:val="000000"/>
          <w:sz w:val="20"/>
          <w:lang w:val="en-US" w:eastAsia="en-US" w:bidi="ar-SA"/>
        </w:rPr>
        <w:t>At the family's home in the Bordeaux district, dozens of family and friends were on hand to offer support to Ariel's parents who are facing a second night without their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earlier,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an Amber Alert for 10-year-old Ariel Jeffrey Kouakou, who disappeared after knocking on a friend's door in the Ahuntsic-Cartierville borough just after noon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 stands 4-foot-7 and weighs about 90 pounds. When last seen, he was wearing a black hooded coat, grey pants and yellow shoes.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Ariel has never run away and has no behavioural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Distraught mother Akouena Noëlla Bibie, right, says she thinks her 10-year-old son Ariel Jeffrey Kouakou was abducted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issued an Amber Alert, but as of Tuesday evening the boy had not yet been found. (Katherine Wilton/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Bibie said she knew something was amiss around 4 p.m. on Monday when she went to collect Ariel from his friend's house and no one was home.</w:t>
      </w:r>
    </w:p>
    <w:p>
      <w:pPr>
        <w:spacing w:before="200" w:line="260" w:lineRule="atLeast"/>
        <w:jc w:val="both"/>
        <w:rPr>
          <w:lang w:val="en-US" w:eastAsia="en-US" w:bidi="ar-SA"/>
        </w:rPr>
      </w:pPr>
      <w:r>
        <w:rPr>
          <w:rFonts w:ascii="arial" w:eastAsia="arial" w:hAnsi="arial" w:cs="arial"/>
          <w:color w:val="000000"/>
          <w:sz w:val="20"/>
          <w:lang w:val="en-US" w:eastAsia="en-US" w:bidi="ar-SA"/>
        </w:rPr>
        <w:t>"I waited for five minutes and the friend's older sister came home and said Ariel wasn't there," she recalled as she sat in her kitchen surrounded by friends from her native Ivory Coast.</w:t>
      </w:r>
    </w:p>
    <w:p>
      <w:pPr>
        <w:spacing w:before="200" w:line="260" w:lineRule="atLeast"/>
        <w:jc w:val="both"/>
        <w:rPr>
          <w:lang w:val="en-US" w:eastAsia="en-US" w:bidi="ar-SA"/>
        </w:rPr>
      </w:pPr>
      <w:r>
        <w:rPr>
          <w:rFonts w:ascii="arial" w:eastAsia="arial" w:hAnsi="arial" w:cs="arial"/>
          <w:color w:val="000000"/>
          <w:sz w:val="20"/>
          <w:lang w:val="en-US" w:eastAsia="en-US" w:bidi="ar-SA"/>
        </w:rPr>
        <w:t>She said neighbours told her they saw Ariel knocking on the front door just after 12:15 p.m.</w:t>
      </w:r>
    </w:p>
    <w:p>
      <w:pPr>
        <w:spacing w:before="200" w:line="260" w:lineRule="atLeast"/>
        <w:jc w:val="both"/>
        <w:rPr>
          <w:lang w:val="en-US" w:eastAsia="en-US" w:bidi="ar-SA"/>
        </w:rPr>
      </w:pPr>
      <w:r>
        <w:rPr>
          <w:rFonts w:ascii="arial" w:eastAsia="arial" w:hAnsi="arial" w:cs="arial"/>
          <w:color w:val="000000"/>
          <w:sz w:val="20"/>
          <w:lang w:val="en-US" w:eastAsia="en-US" w:bidi="ar-SA"/>
        </w:rPr>
        <w:t>The Grade 4 student, who had a pedagogical day on Monday, was unaware that his friend was spending the day with his own mother, who works for a daycare service at their local school.</w:t>
      </w:r>
    </w:p>
    <w:p>
      <w:pPr>
        <w:spacing w:before="200" w:line="260" w:lineRule="atLeast"/>
        <w:jc w:val="both"/>
        <w:rPr>
          <w:lang w:val="en-US" w:eastAsia="en-US" w:bidi="ar-SA"/>
        </w:rPr>
      </w:pPr>
      <w:r>
        <w:rPr>
          <w:rFonts w:ascii="arial" w:eastAsia="arial" w:hAnsi="arial" w:cs="arial"/>
          <w:color w:val="000000"/>
          <w:sz w:val="20"/>
          <w:lang w:val="en-US" w:eastAsia="en-US" w:bidi="ar-SA"/>
        </w:rPr>
        <w:t>Bibie then drove to the school and spoke to the friend and his mother. The woman told her that she hadn't seen Ariel nor had any of his friends.</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is living with Ariel's family, following a fire in her home, said the boy was in good spirits when he left home.</w:t>
      </w:r>
    </w:p>
    <w:p>
      <w:pPr>
        <w:spacing w:before="200" w:line="260" w:lineRule="atLeast"/>
        <w:jc w:val="both"/>
        <w:rPr>
          <w:lang w:val="en-US" w:eastAsia="en-US" w:bidi="ar-SA"/>
        </w:rPr>
      </w:pPr>
      <w:r>
        <w:rPr>
          <w:rFonts w:ascii="arial" w:eastAsia="arial" w:hAnsi="arial" w:cs="arial"/>
          <w:color w:val="000000"/>
          <w:sz w:val="20"/>
          <w:lang w:val="en-US" w:eastAsia="en-US" w:bidi="ar-SA"/>
        </w:rPr>
        <w:t>"She questioned him about whether he had permission to go on his own and he told her that I had given him permission,"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Amber Alert, it doesn't mean they have evidence that Ariel has been abducted, said Pina Arcamone, executive director of the Missing Children's Network.</w:t>
      </w:r>
    </w:p>
    <w:p>
      <w:pPr>
        <w:spacing w:before="200" w:line="260" w:lineRule="atLeast"/>
        <w:jc w:val="both"/>
        <w:rPr>
          <w:lang w:val="en-US" w:eastAsia="en-US" w:bidi="ar-SA"/>
        </w:rPr>
      </w:pPr>
      <w:r>
        <w:rPr>
          <w:rFonts w:ascii="arial" w:eastAsia="arial" w:hAnsi="arial" w:cs="arial"/>
          <w:color w:val="000000"/>
          <w:sz w:val="20"/>
          <w:lang w:val="en-US" w:eastAsia="en-US" w:bidi="ar-SA"/>
        </w:rPr>
        <w:t>"It has now been more than 24 hours and there's no sign of this little boy," she said. "At age 10, children don't have all the coping skills to allow them to find refuge or food. We are really, really worried."</w:t>
      </w:r>
    </w:p>
    <w:p>
      <w:pPr>
        <w:spacing w:before="200" w:line="260" w:lineRule="atLeast"/>
        <w:jc w:val="both"/>
        <w:rPr>
          <w:lang w:val="en-US" w:eastAsia="en-US" w:bidi="ar-SA"/>
        </w:rPr>
      </w:pPr>
      <w:r>
        <w:rPr>
          <w:rFonts w:ascii="arial" w:eastAsia="arial" w:hAnsi="arial" w:cs="arial"/>
          <w:color w:val="000000"/>
          <w:sz w:val="20"/>
          <w:lang w:val="en-US" w:eastAsia="en-US" w:bidi="ar-SA"/>
        </w:rPr>
        <w:t>Bibie said that Monday was the first time her son had walked to his friend's house on his own. His mother had a class and his father was working.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#AlerteAMBER( </w:t>
      </w:r>
      <w:hyperlink r:id="rId589" w:history="1">
        <w:r>
          <w:rPr>
            <w:rFonts w:ascii="arial" w:eastAsia="arial" w:hAnsi="arial" w:cs="arial"/>
            <w:i/>
            <w:color w:val="0077CC"/>
            <w:sz w:val="20"/>
            <w:u w:val="single"/>
            <w:shd w:val="clear" w:color="auto" w:fill="FFFFFF"/>
            <w:lang w:val="en-US" w:eastAsia="en-US" w:bidi="ar-SA"/>
          </w:rPr>
          <w:t>https://twitter.com/hashtag/AlerteAMBER?src=hash&amp;;ref_src=twsrc%5Etfw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demande l'aide des citoyens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spécialement de #Cartierville(            </w:t>
      </w:r>
      <w:hyperlink r:id="rId590" w:history="1">
        <w:r>
          <w:rPr>
            <w:rFonts w:ascii="arial" w:eastAsia="arial" w:hAnsi="arial" w:cs="arial"/>
            <w:i/>
            <w:color w:val="0077CC"/>
            <w:sz w:val="20"/>
            <w:u w:val="single"/>
            <w:shd w:val="clear" w:color="auto" w:fill="FFFFFF"/>
            <w:lang w:val="en-US" w:eastAsia="en-US" w:bidi="ar-SA"/>
          </w:rPr>
          <w:t>https://twitter.com/hashtag/Cartierville?src=hash&amp;;ref_src=twsrc%5Etfw</w:t>
        </w:r>
      </w:hyperlink>
      <w:r>
        <w:rPr>
          <w:rFonts w:ascii="arial" w:eastAsia="arial" w:hAnsi="arial" w:cs="arial"/>
          <w:color w:val="000000"/>
          <w:sz w:val="20"/>
          <w:lang w:val="en-US" w:eastAsia="en-US" w:bidi="ar-SA"/>
        </w:rPr>
        <w:t xml:space="preserve"> ), afin de retrouver rapidement Ariel Jeffrey Kouakou, 10 ans. Nous demandons à la dame qui aurait vu le jeune, hier, dans le parc des Bateliers, de communiquer avec nous.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pic.twitter.com/wzLphchRcJ( </w:t>
      </w:r>
      <w:hyperlink r:id="rId591" w:history="1">
        <w:r>
          <w:rPr>
            <w:rFonts w:ascii="arial" w:eastAsia="arial" w:hAnsi="arial" w:cs="arial"/>
            <w:i/>
            <w:color w:val="0077CC"/>
            <w:sz w:val="20"/>
            <w:u w:val="single"/>
            <w:shd w:val="clear" w:color="auto" w:fill="FFFFFF"/>
            <w:lang w:val="en-US" w:eastAsia="en-US" w:bidi="ar-SA"/>
          </w:rPr>
          <w:t>https://t.co/wzLphchRcJ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13, 2018( </w:t>
      </w:r>
      <w:hyperlink r:id="rId592" w:history="1">
        <w:r>
          <w:rPr>
            <w:rFonts w:ascii="arial" w:eastAsia="arial" w:hAnsi="arial" w:cs="arial"/>
            <w:i/>
            <w:color w:val="0077CC"/>
            <w:sz w:val="20"/>
            <w:u w:val="single"/>
            <w:shd w:val="clear" w:color="auto" w:fill="FFFFFF"/>
            <w:lang w:val="en-US" w:eastAsia="en-US" w:bidi="ar-SA"/>
          </w:rPr>
          <w:t>https://twitter.com/SPVM/status/973670782487486464?ref_src=twsrc%5Etfw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Ariel is a shy, independent boy who is very attached to his younger sister, his father, Kouadio Kouakou told TVA news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recently restricted his son's use of video games because he was unhappy with his math mark. However, he said he doesn't believe that would be a reason for his son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Kouakou made a plea on television to his son to return home immediately. "Ariel, if you hear me, please come home," Kouakou said. "We miss you."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searches along the bank of the Rivière des Prairies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missing 10-year-old Ariel Jeffrey Kouakou on Tuesday, March 13.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 idea where the boy is or why he is missing.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search for him on Tuesday night and, according to reports, finally located a key witness. A woman had told friends that she thought she spoke to Ariel about 2 p.m. on Monday in Parc des Bateliers, a waterfront park on Rivière des Prairies.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speaking to her late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Ariel or has any information on his whereabouts is urged to call 911 or Info-Crime at 514-393-1133.</w:t>
      </w:r>
    </w:p>
    <w:p>
      <w:pPr>
        <w:spacing w:before="240" w:line="260" w:lineRule="atLeast"/>
        <w:jc w:val="both"/>
        <w:rPr>
          <w:lang w:val="en-US" w:eastAsia="en-US" w:bidi="ar-SA"/>
        </w:rPr>
      </w:pP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(90%); MISSING PERSON ALERTS (90%); MISSING PERSONS (90%); CHILDREN (75%); distraught,mother,missing,fears,snatched,street !@PERMALINK= </w:t>
      </w:r>
      <w:hyperlink r:id="rId593" w:history="1">
        <w:r>
          <w:rPr>
            <w:rFonts w:ascii="arial" w:eastAsia="arial" w:hAnsi="arial" w:cs="arial"/>
            <w:i/>
            <w:color w:val="0077CC"/>
            <w:sz w:val="20"/>
            <w:u w:val="single"/>
            <w:shd w:val="clear" w:color="auto" w:fill="FFFFFF"/>
            <w:lang w:val="en-US" w:eastAsia="en-US" w:bidi="ar-SA"/>
          </w:rPr>
          <w:t>http://montrealgazette.com/news/local-news/</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-seek-10-year-old-missing-since-monday-in-ahuntsic-cartierville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 xml:space="preserve">Quebec broadens inquiry into </w:t>
        </w:r>
      </w:hyperlink>
      <w:hyperlink r:id="rId6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force; Quebec widens probe into </w:t>
        </w:r>
      </w:hyperlink>
      <w:hyperlink r:id="rId6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06:31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85"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Quebec government is broadening its investigation into allegations of corruption and wrongdoing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Public Security Minister Martin Coiteux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late-afternoon news conference, Coiteux said municipal forces from Quebec City, Longueuil and Gatineau will help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 number of allegations has risen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last night, I was informed that several additional cases had been signalled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since it was named to lead the investigation,"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serious information suggests that beyond certain files, there are also more systemic issues, notably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said the role of the RCMP in the investigation will be increased.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adding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the investigation, Coiteux said a separate administrative probe will look specifically at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handles internal investigations and how the force operates.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two former organized crime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appeared on a TV show and accused the force of corruption and fabricating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alleged members of the force's internal affairs department embellish or fabricate evidence against lower-ranking officers who fall out of favour. </w:t>
      </w:r>
    </w:p>
    <w:p>
      <w:pPr>
        <w:spacing w:before="200" w:line="260" w:lineRule="atLeast"/>
        <w:jc w:val="both"/>
        <w:rPr>
          <w:lang w:val="en-US" w:eastAsia="en-US" w:bidi="ar-SA"/>
        </w:rPr>
      </w:pPr>
      <w:r>
        <w:rPr>
          <w:rFonts w:ascii="arial" w:eastAsia="arial" w:hAnsi="arial" w:cs="arial"/>
          <w:color w:val="000000"/>
          <w:sz w:val="20"/>
          <w:lang w:val="en-US" w:eastAsia="en-US" w:bidi="ar-SA"/>
        </w:rPr>
        <w:t>Ex-policemen Giovanni Di Feo and Jimmy Cacchione also alleged spurious investigations were then launched to obtain phone records and other surveillance warrants in order to intimidate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prompted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ask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as he acknowledged he was concerned the allegations would undermine public confidence in his force.</w:t>
      </w:r>
    </w:p>
    <w:p>
      <w:pPr>
        <w:spacing w:before="200" w:line="260" w:lineRule="atLeast"/>
        <w:jc w:val="both"/>
        <w:rPr>
          <w:lang w:val="en-US" w:eastAsia="en-US" w:bidi="ar-SA"/>
        </w:rPr>
      </w:pPr>
      <w:r>
        <w:rPr>
          <w:rFonts w:ascii="arial" w:eastAsia="arial" w:hAnsi="arial" w:cs="arial"/>
          <w:color w:val="000000"/>
          <w:sz w:val="20"/>
          <w:lang w:val="en-US" w:eastAsia="en-US" w:bidi="ar-SA"/>
        </w:rPr>
        <w:t>On Friday, Coiteux said he was adding manpower because the new allegations were "more complex" and more officers were needed to make sure the probe remained impartial.</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make sure those investigators that will have the responsibility to conduct the investigations are totally independent from the questions being asked,"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province's recently-formed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does not have the resources to lead the probe, but said the organization's director would help oversee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someone would be appointed to lead the administrative investigation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Pichet has also been asked to submit a report outlining the steps he will take to address the allegations and ensure the population doesn't lose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took to his Twitter account Friday evening to say he would offer his "full and complete cooperation" to the investigation.</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(94%); CRIMINAL INVESTIGATIONS (92%); INTERNAL INVESTIGATIONS (90%); CORRUPTION (90%); CITY GOVERNMENT (89%); APPOINTMENTS (89%); ORGANIZED CRIME (78%); PRESS CONFERENCES (78%); LAW ENFORCEMENT (78%); SURVEILLANCE (78%); SPECIAL INVESTIGATIVE FORCES (78%); ASSOCIATIONS &amp; ORGANIZATIONS (66%);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(95%); QUEBEC,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Search continues for 10-year-old </w:t>
        </w:r>
      </w:hyperlink>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boy missing since Monday; Search continues for missing </w:t>
        </w:r>
      </w:hyperlink>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05:41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89"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helicopter circled overhead and dozens of law enforcement and volunteers canvassed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 Thursday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assured the public they were doing everything they could to find a missing 10-year-old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be seen going door-to-door, speaking with residents and looking into recycling bins and under porches as groups of citizen volunteers handed out flyers to passersby.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of early evening, there was still no trace of Ariel Jeffrey Kouakou,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indicated.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earlier Thursday authorities still don't know what happened to the boy, who hasn't been seen since Monday.</w:t>
      </w:r>
    </w:p>
    <w:p>
      <w:pPr>
        <w:spacing w:before="200" w:line="260" w:lineRule="atLeast"/>
        <w:jc w:val="both"/>
        <w:rPr>
          <w:lang w:val="en-US" w:eastAsia="en-US" w:bidi="ar-SA"/>
        </w:rPr>
      </w:pPr>
      <w:r>
        <w:rPr>
          <w:rFonts w:ascii="arial" w:eastAsia="arial" w:hAnsi="arial" w:cs="arial"/>
          <w:color w:val="000000"/>
          <w:sz w:val="20"/>
          <w:lang w:val="en-US" w:eastAsia="en-US" w:bidi="ar-SA"/>
        </w:rPr>
        <w:t>"He could be a lost boy, someone who was abducted or he could have fallen in the Riviere- des-Prairies (river)," he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in boats and on horseback combed the river and a wooded riverside park where Kouakou was last seen by a witness shortly after he left his family home to head to a friend's house,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120 tips have been called in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Amber Alert for several hours Tuesday, but Brabant said none of them have proved concrete.</w:t>
      </w:r>
    </w:p>
    <w:p>
      <w:pPr>
        <w:spacing w:before="200" w:line="260" w:lineRule="atLeast"/>
        <w:jc w:val="both"/>
        <w:rPr>
          <w:lang w:val="en-US" w:eastAsia="en-US" w:bidi="ar-SA"/>
        </w:rPr>
      </w:pPr>
      <w:r>
        <w:rPr>
          <w:rFonts w:ascii="arial" w:eastAsia="arial" w:hAnsi="arial" w:cs="arial"/>
          <w:color w:val="000000"/>
          <w:sz w:val="20"/>
          <w:lang w:val="en-US" w:eastAsia="en-US" w:bidi="ar-SA"/>
        </w:rPr>
        <w:t>"For now, all the hypotheses are looked at because we don't have any leads,"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have more than 100 tips that came into our line and all of them were looked at, but none of those helped us to start a point of search."</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that while officers were considering all possibilities, they were not currently planning to reissue the Amber Alert, which is triggered in the case of abductions.</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Frederic Kouakou, told reporters he is convinced the boy was kidnapped, and he appealed to anyone with information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Yannick Adou, one of several dozen volunteers who was helping in the search, said he too believes the boy was abducted, adding the group would be going door-to-door to find out if Kouakou is in someone's home.</w:t>
      </w:r>
    </w:p>
    <w:p>
      <w:pPr>
        <w:spacing w:before="200" w:line="260" w:lineRule="atLeast"/>
        <w:jc w:val="both"/>
        <w:rPr>
          <w:lang w:val="en-US" w:eastAsia="en-US" w:bidi="ar-SA"/>
        </w:rPr>
      </w:pPr>
      <w:r>
        <w:rPr>
          <w:rFonts w:ascii="arial" w:eastAsia="arial" w:hAnsi="arial" w:cs="arial"/>
          <w:color w:val="000000"/>
          <w:sz w:val="20"/>
          <w:lang w:val="en-US" w:eastAsia="en-US" w:bidi="ar-SA"/>
        </w:rPr>
        <w:t>Adou, who knows the Kouakou family, said the disappearance of one of the community's children was felt by everyone.</w:t>
      </w:r>
    </w:p>
    <w:p>
      <w:pPr>
        <w:spacing w:before="200" w:line="260" w:lineRule="atLeast"/>
        <w:jc w:val="both"/>
        <w:rPr>
          <w:lang w:val="en-US" w:eastAsia="en-US" w:bidi="ar-SA"/>
        </w:rPr>
      </w:pPr>
      <w:r>
        <w:rPr>
          <w:rFonts w:ascii="arial" w:eastAsia="arial" w:hAnsi="arial" w:cs="arial"/>
          <w:color w:val="000000"/>
          <w:sz w:val="20"/>
          <w:lang w:val="en-US" w:eastAsia="en-US" w:bidi="ar-SA"/>
        </w:rPr>
        <w:t>"I'm a father, I have three kids, so it's painful to know that we lost one of our kids,"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mobilized to find Ariel, and it's very, very important for all of us."</w:t>
      </w:r>
    </w:p>
    <w:p>
      <w:pPr>
        <w:spacing w:before="200" w:line="260" w:lineRule="atLeast"/>
        <w:jc w:val="both"/>
        <w:rPr>
          <w:lang w:val="en-US" w:eastAsia="en-US" w:bidi="ar-SA"/>
        </w:rPr>
      </w:pPr>
      <w:r>
        <w:rPr>
          <w:rFonts w:ascii="arial" w:eastAsia="arial" w:hAnsi="arial" w:cs="arial"/>
          <w:color w:val="000000"/>
          <w:sz w:val="20"/>
          <w:lang w:val="en-US" w:eastAsia="en-US" w:bidi="ar-SA"/>
        </w:rPr>
        <w:t>Another volunteer, Sandra St-Amour, said she didn't know the family but, as a mother, was moved by their plight.</w:t>
      </w:r>
    </w:p>
    <w:p>
      <w:pPr>
        <w:spacing w:before="200" w:line="260" w:lineRule="atLeast"/>
        <w:jc w:val="both"/>
        <w:rPr>
          <w:lang w:val="en-US" w:eastAsia="en-US" w:bidi="ar-SA"/>
        </w:rPr>
      </w:pPr>
      <w:r>
        <w:rPr>
          <w:rFonts w:ascii="arial" w:eastAsia="arial" w:hAnsi="arial" w:cs="arial"/>
          <w:color w:val="000000"/>
          <w:sz w:val="20"/>
          <w:lang w:val="en-US" w:eastAsia="en-US" w:bidi="ar-SA"/>
        </w:rPr>
        <w:t>"When a kid is missing, everybody should come give a hand because it could be your kid, you never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were met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sent out in small groups to recheck parts of the neighbourhood to ensure nothing had been missed.</w:t>
      </w:r>
    </w:p>
    <w:p>
      <w:pPr>
        <w:spacing w:before="200" w:line="260" w:lineRule="atLeast"/>
        <w:jc w:val="both"/>
        <w:rPr>
          <w:lang w:val="en-US" w:eastAsia="en-US" w:bidi="ar-SA"/>
        </w:rPr>
      </w:pPr>
      <w:r>
        <w:rPr>
          <w:rFonts w:ascii="arial" w:eastAsia="arial" w:hAnsi="arial" w:cs="arial"/>
          <w:color w:val="000000"/>
          <w:sz w:val="20"/>
          <w:lang w:val="en-US" w:eastAsia="en-US" w:bidi="ar-SA"/>
        </w:rPr>
        <w:t>Idris Doumbia, a friend of the family who helped to co-ordinate them, estimated that more than 100 people had volunteered throughout the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boy, who is French-speaking, is black, has black hair and black eyes and was wearing a black coat with a hood, grey pants and yellow shoes before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mobile command post remained in the area and authorities were asking anyone with information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currently need more volunteers to join the search. Instead, they should share the boy's information and keep an eye out for him if they live nearby,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admitted the search was becoming harder with each passing day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give up until the boy is found.</w:t>
      </w:r>
    </w:p>
    <w:p>
      <w:pPr>
        <w:spacing w:before="200" w:line="260" w:lineRule="atLeast"/>
        <w:jc w:val="both"/>
        <w:rPr>
          <w:lang w:val="en-US" w:eastAsia="en-US" w:bidi="ar-SA"/>
        </w:rPr>
      </w:pPr>
      <w:r>
        <w:rPr>
          <w:rFonts w:ascii="arial" w:eastAsia="arial" w:hAnsi="arial" w:cs="arial"/>
          <w:color w:val="000000"/>
          <w:sz w:val="20"/>
          <w:lang w:val="en-US" w:eastAsia="en-US" w:bidi="ar-SA"/>
        </w:rPr>
        <w:t>"It's quite rare (in the case of) a young boy who has been missing for three days in a residential neighbourhood for nobody to see anything," he said.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VOLUNTEERS (75%); LAW ENFORCEMENT (71%); INTERVIEWS (62%);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OPINION; Body cameras won't solve the systemic problems in </w:t>
        </w:r>
      </w:hyperlink>
      <w:hyperlink r:id="rId629"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O4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JOSHUA SEALY-HARRINGTON</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at Power Law and a doctoral student at Columbia Law School With the recent protests across the world after the killing of George Floyd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Canadian politicians - including Prime Minister Justin Trudeau - are considering making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mandatory. Body cameras can help in individual cases. But, as a systemic reform, they should be rejected.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the call for body cameras conflicts with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that is, divesting from reactive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investing in pro-active social services and developing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solutions to the problems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long failed to solve, despite repeated attempts at reform. Body camera distribution is both practically and philosophically in tension with the #DefundThePolice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practical tension between body cameras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is money: Body cameras are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example, a pilot project to equip just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for a year cost $3.4-million. So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funding body cameras invariably conflict.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philosophical tension between body cameras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is vision: Whereas body cameras seek to repair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role, defunding rethinks that role. Body cameras often entail maintaining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 just on film - keeping the stained shirt but ironing out the creases. In contrast,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entails reimagining justice - a whole new wardrobe.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been expanded at the cost of social services. For example, Toronto's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$1.076billion a year, which is more than the city spends on firefighters, paramedics, libraries and public housing combined. Viewed in this context, body cameras are a Band-Aid solution. Indeed, they can actively undermine the need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serving a "counterinsurgent function" after the recent protests demanding systemic change - a pressing concern of activists who have witnessed an unrelenting cycle of incremental, and ineffective,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As Desmond Cole notes, body cameras are "a kind of liberal panacea" for those who "are not interested in decreasing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Second, regardless of one's position on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fail to respond to the need for institutional reform. The typical argument supporting body cameras is threefold: that they deter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promote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enhance public trust. But do they? A 2019 review of 70 empirical studies on body cameras concluded that they "have not had statistically significant or consistent effects on most measures of officer and citizen behaviour or citizens' views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those studies reflect what many already see.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they are routinely being filmed while suppressing protests across the United States, and yet there are countless videos of persisting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More to the point, body cameras - as well as multiple live observers - did not deter Derek Chauvin from killing Mr. Floyd in broad daylight, nor did the video recording of Eric Garner's killing hold Daniel Pantaleo accountable, who was not even charged, let alone convicted.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could body cameras not promote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It seems straightforward: The more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we have, the more able we are to monitor and sanction it. But the practical implementation of body cameras raises concerns about their reliability and harms.</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reliability, there are several limitations.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Plainclothes officers - who, according to one study, account for a third of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New York - cannot wear body cameras. Uniformed officers can turn theirs off. Also, body cameras, like all technology, have malfunctioned, compromising their utility. They have been tampered with, which exacerbates, rather than improves, the deterrence, accountability and public trust they are meant to promote.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setting aside all the above concerns, perfect footage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still feeds into an imperfect system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(where, for example, many provinces still lack basic civilian oversight). Again, Mr. Cole's analysis is apt: "If you don't fix these broken mechanisms of accountability, it doesn't matter what a camera catches."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terms of harms, 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scholar Alex Vitale lists several: officers using the footage to tailor their evidence; the privacy of those who are filmed without consent; and how widespread distribution of body cameras can expand state surveillance, especially when coupled with emerging technologies such as geocoding and facial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fair, the reliability and harms depend on how body cameras are specifically implemented. But the point remains: Viewed in light of the difficulties surrounding their implementation, and their significant cost, body cameras are not an effective response to the systemic issues underlying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just the past month, a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Chantel Moore during a wellness check, and officers were the only ones in the room at Regis KorchinskiPaquet's death during a mental-health crisis. Neither tragedy had body cameras present. On one hand, body cameras could have provided critical information. But on the other hand, not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attend such calls in the first place is an initial - and more fundamental - change in mindset that would better protect, and empower, our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Ultimately, we need fewer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more social services. And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defunded, we must carefully consider whether body cameras are the best investment for promoting racial justice with respect to the few remaining actors who are still permitted to use force. I am sympathetic to some Canadians' instinctive support for body cameras. Footage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assist prosecutions and catalyze public outrage, as we have seen recently with the RCMP's indefensibly violent arrest of Athabasca Chipewyan Chief Allan Adam, the killing of Rayshard Brooks by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egregious neglect resulting in Layleen Polanco's preventable death at Rikers Island. But viewing body cameras as a solution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will undermine the push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 cost we cannot afford.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 suffered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 would want it to be filmed. But I would rather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no longer exist. We must resist individual impulses that overlook the need for systemic transformation.</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GRADUATE &amp; PROFESSIONAL SCHOOLS (90%); LAWYERS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GEORGE FLOYD KILLING (89%); PROTESTS &amp; DEMONSTRATIONS (89%); LAW SCHOOLS (79%); LIBERALISM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SOCIAL ASSISTANCE REGULATION &amp; POLICY (78%); HEADS OF STATE &amp; GOVERNMENT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PRIME MINISTERS (77%); PUBLIC HOUSING (68%); PARAMEDICS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GRADUATE &amp; PROFESSIONAL SCHOOLS (90%); LAWYERS (90%); LAW SCHOOLS (79%); BUDGETS (76%); PUBLISHING (74%); PARAMEDICS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DEREK CHAUVIN (79%);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TORONTO, ON, CANADA (73%); ONTARIO, CANADA (58%); UNITED STATES (79%);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mum as Mafia shootings plague </w:t>
        </w:r>
      </w:hyperlink>
      <w:hyperlink r:id="rId63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A4; Analysts Decry Lack Of Transparency</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Andre Cedilot,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Cedilot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Gaetan Sevigny,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 !@COPYRIGHT=© 2019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NEGATIVE PERSONAL NEWS (90%); CRIME, LAW ENFORCEMENT &amp; CORRECTIONS (90%); MURDER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LIFE (89%); CRIME RATES (89%); GUNSHOT WOUNDS (89%); SHOOTINGS (89%); FIREARMS (78%); CRIMES AGAINST PERSONS (78%); INTERVIEWS (78%); CITY GOVERNMENT (73%); WOUNDS &amp; INJURIES (72%); HEAD INJURIES (72%); panicking,woman,spins,circles,screams,children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PUBLISHING (89%); PARKING SPACES &amp; FACILITIES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(90%); ONTARIO,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mum as Mafia shootings plague </w:t>
        </w:r>
      </w:hyperlink>
      <w:hyperlink r:id="rId6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3" w:history="1">
        <w:r>
          <w:rPr>
            <w:rFonts w:ascii="arial" w:eastAsia="arial" w:hAnsi="arial" w:cs="arial"/>
            <w:b/>
            <w:bCs/>
            <w:i/>
            <w:color w:val="0077CC"/>
            <w:kern w:val="32"/>
            <w:sz w:val="28"/>
            <w:szCs w:val="32"/>
            <w:u w:val="single"/>
            <w:shd w:val="clear" w:color="auto" w:fill="FFFFFF"/>
            <w:lang w:val="en-US" w:eastAsia="en-US" w:bidi="ar-SA"/>
          </w:rPr>
          <w:t>; Analysts decry lack of transparency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panicking woman spins in circles and screams for her children. Well-dressed partygoers in the posh hotel lobby are frantic. A uniformed officer is on his knees, trying to pump life back into a dying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scenes were captured in shaky camera footage, later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May 4 after mobster Salvatore Scoppa was shot dead in a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 Five months later, his brother, Andrea "Andrew" Scoppa, described in news reports as an influential Mafia figure, was shot in the head in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 one of 17 organized crime-linked murders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Analysts say these types of shootings are becoming more frequent and more brazen, but they criticize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lack of transparency about the extent of the city's crime problem.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say whether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witnessing more shootings in 2019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murders of organized crime members are nothing new in the city, retired detective Guy Ryan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witnessing a lot of what he called "disorganized crime." He pointed to an October attack on a hookah lounge in the St-Leonard borough - also caught on camera and published by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masked men are seen emptying round after round from their handguns into the lounge, as patrons scurry under tables to hide from the bullets. He says that kind of violence - especially by young people - is happening more often. And he lamented that, compared to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public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"We're not seeing the kind of transparency here that we're seeing in Toronto," Ryan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 detailed statistics, such as how many shootings have taken place in the city every month, and whether anyone was injured - and the data can be sorted using several different filters. As of Sunday Nov. 3, Toronto had recorded 408 shootings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similar data, chief spokesman Andre Durocher said it is not available and suggested filling out an access to information request - a process that is notoriously slow.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no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define shootings the same way. In order to know how many shootings there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someone would have to analyze every call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who spent 28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buying it.</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they came to the conclusion there aren't any statistics," he said. "I am convinced they study all the events with shootings - and those cases are worked as a priority, because those are crimes against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recently sought to compile the number of murders, attempted murders, shootings without victims, and cases of gun possession or gun trafficking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this year and came up with 70 - 58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But the news organization's tally was limited to cases that made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report indicates there were 436 "firearms offences" in the city in 2018, but that term wasn't defined. After being asked Thursday for the definition,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Canadian Press the information could not be available before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said the gunplay around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is increasing. Whereas shots used to be reported in particular high-crime areas, "now it's everywhere,"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hard and investigating these crimes: "What I'm saying is they lack a little bit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Organized crime expert, Andre Cedilot, a retired journalist and co-author of the book Mafia Inc. about the Rizzuto crime family, said the recent rash of killings is a sign of the power vacuum in the city's underworld since the death of Vito Rizzuto in 2013.</w:t>
      </w:r>
    </w:p>
    <w:p>
      <w:pPr>
        <w:spacing w:before="200" w:line="260" w:lineRule="atLeast"/>
        <w:jc w:val="both"/>
        <w:rPr>
          <w:lang w:val="en-US" w:eastAsia="en-US" w:bidi="ar-SA"/>
        </w:rPr>
      </w:pPr>
      <w:r>
        <w:rPr>
          <w:rFonts w:ascii="arial" w:eastAsia="arial" w:hAnsi="arial" w:cs="arial"/>
          <w:color w:val="000000"/>
          <w:sz w:val="20"/>
          <w:lang w:val="en-US" w:eastAsia="en-US" w:bidi="ar-SA"/>
        </w:rPr>
        <w:t>Rizzuto was able to keep the peace, settle disputes and control warring clans, Cedilot said, but since his death, at least three or four attempts to take over Italian-linked crime circles have failed. And the Hells Angels have taken advantage of the chaos and now control much of the city's drug distribution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biker gang's resurgence has not been without a cost. On Oct. 17, a Hellslinked drug trafficker, Gaetan Sevigny, was shot dead outside his home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Another reported Hells Angels associate, Roger Bishop, was murdered Oct. 30 outside a gym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recent spate of organized crime-related murders,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last Wednesday their officers would work together in a permanent squad dedicated to investigating groups such as the Mafia and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2019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NEGATIVE PERSONAL NEWS (90%); CRIME, LAW ENFORCEMENT &amp; CORRECTIONS (90%); MURDER (90%); SHOOTINGS (89%); CRIME RATES (89%); GUNSHOT WOUNDS (89%);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CRIMES AGAINST PERSONS (78%); FIREARMS (77%); INTERVIEWS (77%); CITY GOVERNMENT (73%); WOUNDS &amp; INJURIES (72%); HEAD INJURIES (72%); panicking,woman,spins,circles,screams,children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PUBLISHING (89%); PARKING SPACES &amp; FACILITIES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(90%); TORONTO, ON, CANADA (90%); ONTARIO,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A man is in hospital after a </w:t>
        </w:r>
      </w:hyperlink>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 man Friday afternoon after a suspect attacked another man with a sharp object at about 2:30 p.m. in a building at the southwest corner of St-Urbain St. and René Lévesque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followed by a citizen, to Clark St., which changes direction north of St-Antoine St. to become an east-west alleyway, near St-Laurent, behind the Old Brewery Mission.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and the citizen pointed out the suspect to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made a threatening gesture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more than one shot, hitting him once in the upper body, said Daniel Lacoursière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wounded man was taken to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is not known whether his life is in danger. Lacoursière also did not know whether the man was homeless or whether he was a client of the Old Brewery Mission.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security perimeter in the area between St-Laurent and St-Urbain Sts., north of St-Antoine.</w:t>
      </w:r>
    </w:p>
    <w:p>
      <w:pPr>
        <w:spacing w:before="200" w:line="260" w:lineRule="atLeast"/>
        <w:jc w:val="both"/>
        <w:rPr>
          <w:lang w:val="en-US" w:eastAsia="en-US" w:bidi="ar-SA"/>
        </w:rPr>
      </w:pPr>
      <w:r>
        <w:rPr>
          <w:rFonts w:ascii="arial" w:eastAsia="arial" w:hAnsi="arial" w:cs="arial"/>
          <w:color w:val="000000"/>
          <w:sz w:val="20"/>
          <w:lang w:val="en-US" w:eastAsia="en-US" w:bidi="ar-SA"/>
        </w:rPr>
        <w:t>The life of the man stabbed with the sharp object is not in danger, Lacoursière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shooting are being treated in hospital for shock, he said.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SHOOTINGS (90%); LAW ENFORCEMENT (78%); STABBINGS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,afternoon,suspect,attacked,another !@PERMALINK= </w:t>
      </w:r>
      <w:hyperlink r:id="rId651" w:history="1">
        <w:r>
          <w:rPr>
            <w:rFonts w:ascii="arial" w:eastAsia="arial" w:hAnsi="arial" w:cs="arial"/>
            <w:i/>
            <w:color w:val="0077CC"/>
            <w:sz w:val="20"/>
            <w:u w:val="single"/>
            <w:shd w:val="clear" w:color="auto" w:fill="FFFFFF"/>
            <w:lang w:val="en-US" w:eastAsia="en-US" w:bidi="ar-SA"/>
          </w:rPr>
          <w:t>http://montrealgazette.com/news/a-man-is-in-hospital-after-a-</w:t>
        </w:r>
      </w:hyperlink>
      <w:hyperlink r:id="rId651" w:history="1">
        <w:r>
          <w:rPr>
            <w:rFonts w:ascii="arial" w:eastAsia="arial" w:hAnsi="arial" w:cs="arial"/>
            <w:b/>
            <w:i/>
            <w:color w:val="0077CC"/>
            <w:sz w:val="20"/>
            <w:u w:val="single"/>
            <w:shd w:val="clear" w:color="auto" w:fill="FFFFFF"/>
            <w:lang w:val="en-US" w:eastAsia="en-US" w:bidi="ar-SA"/>
          </w:rPr>
          <w:t>montreal</w:t>
        </w:r>
      </w:hyperlink>
      <w:hyperlink r:id="rId651" w:history="1">
        <w:r>
          <w:rPr>
            <w:rFonts w:ascii="arial" w:eastAsia="arial" w:hAnsi="arial" w:cs="arial"/>
            <w:i/>
            <w:color w:val="0077CC"/>
            <w:sz w:val="20"/>
            <w:u w:val="single"/>
            <w:shd w:val="clear" w:color="auto" w:fill="FFFFFF"/>
            <w:lang w:val="en-US" w:eastAsia="en-US" w:bidi="ar-SA"/>
          </w:rPr>
          <w:t>-</w:t>
        </w:r>
      </w:hyperlink>
      <w:hyperlink r:id="rId651" w:history="1">
        <w:r>
          <w:rPr>
            <w:rFonts w:ascii="arial" w:eastAsia="arial" w:hAnsi="arial" w:cs="arial"/>
            <w:b/>
            <w:i/>
            <w:color w:val="0077CC"/>
            <w:sz w:val="20"/>
            <w:u w:val="single"/>
            <w:shd w:val="clear" w:color="auto" w:fill="FFFFFF"/>
            <w:lang w:val="en-US" w:eastAsia="en-US" w:bidi="ar-SA"/>
          </w:rPr>
          <w:t>police</w:t>
        </w:r>
      </w:hyperlink>
      <w:hyperlink r:id="rId651"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 xml:space="preserve">A man is in hospital after a </w:t>
        </w:r>
      </w:hyperlink>
      <w:hyperlink r:id="rId6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 man Friday afternoon after a suspect attacked another man with a sharp object at about 2:30 p.m. in a building at the southwest corner of St-Urbain and René Lévesque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followed by a citizen, to Clark St., which changes direction north of St-Antoine St. to become an east-west alleyway, near St-Laurent, behind the Old Brewery Mission.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and the citizen pointed out the suspect to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made a threatening gesture towards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more than one shot, hitting him once in the upper body, said Daniel Lacoursière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wounded man was taken to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is not known whether his life is in danger. Lacoursière also did not know whether the man was homeless or whether he was a client of the Old Brewery Mission.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security perimeter in the area between St-Laurent and St-Urbain Sts., north of St-Antoine.</w:t>
      </w:r>
    </w:p>
    <w:p>
      <w:pPr>
        <w:spacing w:before="200" w:line="260" w:lineRule="atLeast"/>
        <w:jc w:val="both"/>
        <w:rPr>
          <w:lang w:val="en-US" w:eastAsia="en-US" w:bidi="ar-SA"/>
        </w:rPr>
      </w:pPr>
      <w:r>
        <w:rPr>
          <w:rFonts w:ascii="arial" w:eastAsia="arial" w:hAnsi="arial" w:cs="arial"/>
          <w:color w:val="000000"/>
          <w:sz w:val="20"/>
          <w:lang w:val="en-US" w:eastAsia="en-US" w:bidi="ar-SA"/>
        </w:rPr>
        <w:t>The life of the man stabbed with the sharp object is not in danger, Lacoursière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shooting are being treated in hospital for shock, he said.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SHOOTINGS (90%); LAW ENFORCEMENT (78%); STABBINGS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,afternoon,suspect,attacked,another !@PERMALINK= </w:t>
      </w:r>
      <w:hyperlink r:id="rId651" w:history="1">
        <w:r>
          <w:rPr>
            <w:rFonts w:ascii="arial" w:eastAsia="arial" w:hAnsi="arial" w:cs="arial"/>
            <w:i/>
            <w:color w:val="0077CC"/>
            <w:sz w:val="20"/>
            <w:u w:val="single"/>
            <w:shd w:val="clear" w:color="auto" w:fill="FFFFFF"/>
            <w:lang w:val="en-US" w:eastAsia="en-US" w:bidi="ar-SA"/>
          </w:rPr>
          <w:t>http://montrealgazette.com/news/a-man-is-in-hospital-after-a-</w:t>
        </w:r>
      </w:hyperlink>
      <w:hyperlink r:id="rId651" w:history="1">
        <w:r>
          <w:rPr>
            <w:rFonts w:ascii="arial" w:eastAsia="arial" w:hAnsi="arial" w:cs="arial"/>
            <w:b/>
            <w:i/>
            <w:color w:val="0077CC"/>
            <w:sz w:val="20"/>
            <w:u w:val="single"/>
            <w:shd w:val="clear" w:color="auto" w:fill="FFFFFF"/>
            <w:lang w:val="en-US" w:eastAsia="en-US" w:bidi="ar-SA"/>
          </w:rPr>
          <w:t>montreal</w:t>
        </w:r>
      </w:hyperlink>
      <w:hyperlink r:id="rId651" w:history="1">
        <w:r>
          <w:rPr>
            <w:rFonts w:ascii="arial" w:eastAsia="arial" w:hAnsi="arial" w:cs="arial"/>
            <w:i/>
            <w:color w:val="0077CC"/>
            <w:sz w:val="20"/>
            <w:u w:val="single"/>
            <w:shd w:val="clear" w:color="auto" w:fill="FFFFFF"/>
            <w:lang w:val="en-US" w:eastAsia="en-US" w:bidi="ar-SA"/>
          </w:rPr>
          <w:t>-</w:t>
        </w:r>
      </w:hyperlink>
      <w:hyperlink r:id="rId651" w:history="1">
        <w:r>
          <w:rPr>
            <w:rFonts w:ascii="arial" w:eastAsia="arial" w:hAnsi="arial" w:cs="arial"/>
            <w:b/>
            <w:i/>
            <w:color w:val="0077CC"/>
            <w:sz w:val="20"/>
            <w:u w:val="single"/>
            <w:shd w:val="clear" w:color="auto" w:fill="FFFFFF"/>
            <w:lang w:val="en-US" w:eastAsia="en-US" w:bidi="ar-SA"/>
          </w:rPr>
          <w:t>police</w:t>
        </w:r>
      </w:hyperlink>
      <w:hyperlink r:id="rId651"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A </w:t>
        </w:r>
      </w:hyperlink>
      <w:hyperlink r:id="rId6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lesson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2017 Monday,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Pungent winds of scandal are buffeting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Thanks to the investigative journalists at the television newsmagazine J.E., we now know the department is beset by internecine rivalry, dysfunction and allegations of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has ordered a third-party probe,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has taken the extraordinary step of turning over all investigations by his internal affairs division, accused of persecuting rather than protecting whistle blowers, to the provincial Sûreté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After a recent string of public ethics debacles, it's tempting to pass it all off as a unique made-in-Quebec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would be a mistake. These allegations strike at the very heart of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they require a truly independent investigation. The SQ and other municipal departments have been assigned the task, but they don't have the independence to deliver.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like every Canadian jurisdiction except British Columbia, Alberta and Ontario, is a laggard when it comes to effective civilian oversight. The province does have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but it's only been up and running for a few months - and the latest allegations mostly fall outside its remit.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in Ontario, home of Canada's most robust oversight system, an appellate court judge is currently conducting a review, brought about in part by accusations that the system remains insufficiently independent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in Ontario, oversight is focused on case-by-case reviews of fatalities and alleged officer misconduct, not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countries have gone much further. England and Wales have completely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Northern Ireland is even experimenting with giving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boards greater control over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 their budgets: For example, if a given drug interdiction policy isn't shown to be effective, the boards can direct more money and resources to a harm-reduction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are essential for our society. But without meaningful independent oversight, the danger that the guardians of the law will themselves overstep the law is always there. Reliable checks and balances are a must.</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CORRUPTION (90%); CITY GOVERNMENT (78%); WHISTLEBLOWERS (78%); ETHICS (78%); INTERNAL INVESTIGATIONS (78%);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REGIONAL &amp; LOCAL GOVERNMENTS (77%); WHISTLEBLOWER PROTECTION (71%); CONTROLLED SUBSTANCES CRIME (71%); LAW COURTS &amp; TRIBUNALS (68%); JUDGES (68%); APPEALS (65%); APPEALS COURTS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NEWS SHOWS (78%);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(88%); QUEBEC, CANADA (73%); BRITISH COLUMBIA, CANADA (58%); ALBERTA, CANADA (58%); CANADA (93%); ENGLAND (79%); NORTHERN IRELAND (79%); WALES (78%); UNITED KINGDOM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Morning Update: RCMP Commissioner Brenda Lucki faces calls to resign; Also: How Canada failed migrant farm workers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6:37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Saikali</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55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Also: How Canada failed migrant farm workers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RCMP Commissioner Brenda Lucki faces calls to resign</w:t>
      </w:r>
    </w:p>
    <w:p>
      <w:pPr>
        <w:spacing w:before="240" w:line="260" w:lineRule="atLeast"/>
        <w:jc w:val="both"/>
        <w:rPr>
          <w:lang w:val="en-US" w:eastAsia="en-US" w:bidi="ar-SA"/>
        </w:rPr>
      </w:pPr>
      <w:hyperlink r:id="rId673" w:history="1">
        <w:r>
          <w:rPr>
            <w:rFonts w:ascii="arial" w:eastAsia="arial" w:hAnsi="arial" w:cs="arial"/>
            <w:i/>
            <w:color w:val="0077CC"/>
            <w:sz w:val="20"/>
            <w:u w:val="single"/>
            <w:shd w:val="clear" w:color="auto" w:fill="FFFFFF"/>
            <w:lang w:val="en-US" w:eastAsia="en-US" w:bidi="ar-SA"/>
          </w:rPr>
          <w:t>https://www.theglobeandmail.com/politics/article-rcmp-should-institute-zero-tolerance-for-excessive-use-of-force-afn/</w:t>
        </w:r>
      </w:hyperlink>
      <w:r>
        <w:rPr>
          <w:rFonts w:ascii="arial" w:eastAsia="arial" w:hAnsi="arial" w:cs="arial"/>
          <w:color w:val="000000"/>
          <w:sz w:val="20"/>
          <w:lang w:val="en-US" w:eastAsia="en-US" w:bidi="ar-SA"/>
        </w:rPr>
        <w:t xml:space="preserve"> over her comments about systemic racism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Commissioner Lucki was criticized last week after she said in interviews that she struggled with the term "systemic racism" and its application to the RCMP. She issued a statement on Friday saying it does exist within the national force.</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Senator Lillian Eva Dyck of the Gordon First Nation in Saskatchewan said Commissioner Lucki was hired to eradicate racism and that her comments on Friday are not enough. She wants the Commissioner to resign or be removed.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Damning report points finger at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failure to address systemic racism</w:t>
      </w:r>
    </w:p>
    <w:p>
      <w:pPr>
        <w:spacing w:before="240" w:line="260" w:lineRule="atLeast"/>
        <w:jc w:val="both"/>
        <w:rPr>
          <w:lang w:val="en-US" w:eastAsia="en-US" w:bidi="ar-SA"/>
        </w:rPr>
      </w:pPr>
      <w:hyperlink r:id="rId674" w:history="1">
        <w:r>
          <w:rPr>
            <w:rFonts w:ascii="arial" w:eastAsia="arial" w:hAnsi="arial" w:cs="arial"/>
            <w:i/>
            <w:color w:val="0077CC"/>
            <w:sz w:val="20"/>
            <w:u w:val="single"/>
            <w:shd w:val="clear" w:color="auto" w:fill="FFFFFF"/>
            <w:lang w:val="en-US" w:eastAsia="en-US" w:bidi="ar-SA"/>
          </w:rPr>
          <w:t>https://www.theglobeandmail.com/canada/article-damning-report-points-finger-at-</w:t>
        </w:r>
      </w:hyperlink>
      <w:hyperlink r:id="rId674" w:history="1">
        <w:r>
          <w:rPr>
            <w:rFonts w:ascii="arial" w:eastAsia="arial" w:hAnsi="arial" w:cs="arial"/>
            <w:b/>
            <w:i/>
            <w:color w:val="0077CC"/>
            <w:sz w:val="20"/>
            <w:u w:val="single"/>
            <w:shd w:val="clear" w:color="auto" w:fill="FFFFFF"/>
            <w:lang w:val="en-US" w:eastAsia="en-US" w:bidi="ar-SA"/>
          </w:rPr>
          <w:t>montreal</w:t>
        </w:r>
      </w:hyperlink>
      <w:hyperlink r:id="rId674" w:history="1">
        <w:r>
          <w:rPr>
            <w:rFonts w:ascii="arial" w:eastAsia="arial" w:hAnsi="arial" w:cs="arial"/>
            <w:i/>
            <w:color w:val="0077CC"/>
            <w:sz w:val="20"/>
            <w:u w:val="single"/>
            <w:shd w:val="clear" w:color="auto" w:fill="FFFFFF"/>
            <w:lang w:val="en-US" w:eastAsia="en-US" w:bidi="ar-SA"/>
          </w:rPr>
          <w:t>-city-</w:t>
        </w:r>
      </w:hyperlink>
      <w:hyperlink r:id="rId674" w:history="1">
        <w:r>
          <w:rPr>
            <w:rFonts w:ascii="arial" w:eastAsia="arial" w:hAnsi="arial" w:cs="arial"/>
            <w:b/>
            <w:i/>
            <w:color w:val="0077CC"/>
            <w:sz w:val="20"/>
            <w:u w:val="single"/>
            <w:shd w:val="clear" w:color="auto" w:fill="FFFFFF"/>
            <w:lang w:val="en-US" w:eastAsia="en-US" w:bidi="ar-SA"/>
          </w:rPr>
          <w:t>police</w:t>
        </w:r>
      </w:hyperlink>
      <w:hyperlink r:id="rId674" w:history="1">
        <w:r>
          <w:rPr>
            <w:rFonts w:ascii="arial" w:eastAsia="arial" w:hAnsi="arial" w:cs="arial"/>
            <w:i/>
            <w:color w:val="0077CC"/>
            <w:sz w:val="20"/>
            <w:u w:val="single"/>
            <w:shd w:val="clear" w:color="auto" w:fill="FFFFFF"/>
            <w:lang w:val="en-US" w:eastAsia="en-US" w:bidi="ar-SA"/>
          </w:rPr>
          <w:t>-for-failure-to/</w:t>
        </w:r>
      </w:hyperlink>
      <w:r>
        <w:rPr>
          <w:rFonts w:ascii="arial" w:eastAsia="arial" w:hAnsi="arial" w:cs="arial"/>
          <w:color w:val="000000"/>
          <w:sz w:val="20"/>
          <w:lang w:val="en-US" w:eastAsia="en-US" w:bidi="ar-SA"/>
        </w:rPr>
        <w:t xml:space="preserve"> fuelled by indifference in the city administration to complaints of racial profiling, violence and other forms of discrimination, according to a new report on systemic racism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works without data and concrete objectives for diversifying its work force, a vacuum that has made it unrepresentative of the community, much like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departments, the report by the city's independent public consultation office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Families, Indigenous chiefs press for answers in New Brunswick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40" w:line="260" w:lineRule="atLeast"/>
        <w:jc w:val="both"/>
        <w:rPr>
          <w:lang w:val="en-US" w:eastAsia="en-US" w:bidi="ar-SA"/>
        </w:rPr>
      </w:pPr>
      <w:hyperlink r:id="rId675" w:history="1">
        <w:r>
          <w:rPr>
            <w:rFonts w:ascii="arial" w:eastAsia="arial" w:hAnsi="arial" w:cs="arial"/>
            <w:i/>
            <w:color w:val="0077CC"/>
            <w:sz w:val="20"/>
            <w:u w:val="single"/>
            <w:shd w:val="clear" w:color="auto" w:fill="FFFFFF"/>
            <w:lang w:val="en-US" w:eastAsia="en-US" w:bidi="ar-SA"/>
          </w:rPr>
          <w:t>https://www.theglobeandmail.com/canada/article-families-indigenous-chiefs-press-for-answers-in-new-brunswick-</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met on a New Brunswick First Nation on Monday, consoling each other while vowing to press for answers into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deaths of Chantel Moore and Rodney Levi, killed eight days apart in the province, have helped exposed an ugly truth, their families say: that Indigenous people in Canada get a different standard of protection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Tory open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budget cuts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Toronto Mayor John Tory says he is committed to speeding up the </w:t>
      </w:r>
      <w:hyperlink r:id="rId676" w:history="1">
        <w:r>
          <w:rPr>
            <w:rFonts w:ascii="arial" w:eastAsia="arial" w:hAnsi="arial" w:cs="arial"/>
            <w:i/>
            <w:color w:val="0077CC"/>
            <w:sz w:val="20"/>
            <w:u w:val="single"/>
            <w:shd w:val="clear" w:color="auto" w:fill="FFFFFF"/>
            <w:lang w:val="en-US" w:eastAsia="en-US" w:bidi="ar-SA"/>
          </w:rPr>
          <w:t>https://www.theglobeandmail.com/canada/toronto/article-tory-open-to-</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-reforms-budget-cuts/</w:t>
        </w:r>
      </w:hyperlink>
      <w:r>
        <w:rPr>
          <w:rFonts w:ascii="arial" w:eastAsia="arial" w:hAnsi="arial" w:cs="arial"/>
          <w:color w:val="000000"/>
          <w:sz w:val="20"/>
          <w:lang w:val="en-US" w:eastAsia="en-US" w:bidi="ar-SA"/>
        </w:rPr>
        <w:t>, but that a proposal to chop 10 per cent of its budget next year is too rash.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Tory said there is a consensus at city hall for a review of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asked to do - and whether some of their $1.22-billion budget could be better spent on mental health or other social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calls a motion from councillors Josh Matlow and Kristyn Wong-Tam that would request an immediate 10-per-cent chop from next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an arbitrary measure.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Morning Update newsletter. If you're reading this on the web, or it was forwarded to you from someone else, you can sign up for Morning Update and more than 20 more Globe newsletters on our </w:t>
      </w:r>
      <w:hyperlink r:id="rId677"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Canada failed migrant farm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interviews for a </w:t>
      </w:r>
      <w:hyperlink r:id="rId678" w:history="1">
        <w:r>
          <w:rPr>
            <w:rFonts w:ascii="arial" w:eastAsia="arial" w:hAnsi="arial" w:cs="arial"/>
            <w:i/>
            <w:color w:val="0077CC"/>
            <w:sz w:val="20"/>
            <w:u w:val="single"/>
            <w:shd w:val="clear" w:color="auto" w:fill="FFFFFF"/>
            <w:lang w:val="en-US" w:eastAsia="en-US" w:bidi="ar-SA"/>
          </w:rPr>
          <w:t>https://www.theglobeandmail.com/canada/article-essential-but-expendable-how-canada-failed-migrant-farm-workers/</w:t>
        </w:r>
      </w:hyperlink>
      <w:r>
        <w:rPr>
          <w:rFonts w:ascii="arial" w:eastAsia="arial" w:hAnsi="arial" w:cs="arial"/>
          <w:color w:val="000000"/>
          <w:sz w:val="20"/>
          <w:lang w:val="en-US" w:eastAsia="en-US" w:bidi="ar-SA"/>
        </w:rPr>
        <w:t>, farm workers detailed how COVID-19 has infiltrated farms with devastating success. The spread was abetted by lack of personal protective equipment, an information vacuum and pressure to work, despite symptoms.</w:t>
      </w:r>
    </w:p>
    <w:p>
      <w:pPr>
        <w:spacing w:before="200" w:line="260" w:lineRule="atLeast"/>
        <w:jc w:val="both"/>
        <w:rPr>
          <w:lang w:val="en-US" w:eastAsia="en-US" w:bidi="ar-SA"/>
        </w:rPr>
      </w:pPr>
      <w:r>
        <w:rPr>
          <w:rFonts w:ascii="arial" w:eastAsia="arial" w:hAnsi="arial" w:cs="arial"/>
          <w:color w:val="000000"/>
          <w:sz w:val="20"/>
          <w:lang w:val="en-US" w:eastAsia="en-US" w:bidi="ar-SA"/>
        </w:rPr>
        <w:t>Rules were rolled out, but they weren't adequately enforced and failed to consider what life on a farm is actually like for a migrant worker.</w:t>
      </w:r>
    </w:p>
    <w:p>
      <w:pPr>
        <w:spacing w:before="200" w:line="260" w:lineRule="atLeast"/>
        <w:jc w:val="both"/>
        <w:rPr>
          <w:lang w:val="en-US" w:eastAsia="en-US" w:bidi="ar-SA"/>
        </w:rPr>
      </w:pPr>
      <w:r>
        <w:rPr>
          <w:rFonts w:ascii="arial" w:eastAsia="arial" w:hAnsi="arial" w:cs="arial"/>
          <w:color w:val="000000"/>
          <w:sz w:val="20"/>
          <w:lang w:val="en-US" w:eastAsia="en-US" w:bidi="ar-SA"/>
        </w:rPr>
        <w:t>Ontario's phased reopening</w:t>
      </w:r>
    </w:p>
    <w:p>
      <w:pPr>
        <w:spacing w:before="240" w:line="260" w:lineRule="atLeast"/>
        <w:jc w:val="both"/>
        <w:rPr>
          <w:lang w:val="en-US" w:eastAsia="en-US" w:bidi="ar-SA"/>
        </w:rPr>
      </w:pPr>
      <w:hyperlink r:id="rId679" w:history="1">
        <w:r>
          <w:rPr>
            <w:rFonts w:ascii="arial" w:eastAsia="arial" w:hAnsi="arial" w:cs="arial"/>
            <w:i/>
            <w:color w:val="0077CC"/>
            <w:sz w:val="20"/>
            <w:u w:val="single"/>
            <w:shd w:val="clear" w:color="auto" w:fill="FFFFFF"/>
            <w:lang w:val="en-US" w:eastAsia="en-US" w:bidi="ar-SA"/>
          </w:rPr>
          <w:t>https://www.theglobeandmail.com/canada/article-toronto-peel-and-windsor-not-among-ontario-regions-reopening-on/</w:t>
        </w:r>
      </w:hyperlink>
      <w:r>
        <w:rPr>
          <w:rFonts w:ascii="arial" w:eastAsia="arial" w:hAnsi="arial" w:cs="arial"/>
          <w:color w:val="000000"/>
          <w:sz w:val="20"/>
          <w:lang w:val="en-US" w:eastAsia="en-US" w:bidi="ar-SA"/>
        </w:rPr>
        <w:t xml:space="preserve"> will be allowed to reopen businesses and services on Friday, but not Toronto, Peel Region or Windsor because of a higher number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The Ontario government announced Monday that seven additional regions will be permitted to enter Phase 2 of the province's reopening plan, joining 24 others that were allowed to open hair salons, restaurant and bar patios, and shopping malls last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the three remaining regions of the province will have to wait.</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CERB extension as many Canadians will soon exhaust benefits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Prime Minister says Ottawa will announce some form of </w:t>
      </w:r>
      <w:hyperlink r:id="rId680" w:history="1">
        <w:r>
          <w:rPr>
            <w:rFonts w:ascii="arial" w:eastAsia="arial" w:hAnsi="arial" w:cs="arial"/>
            <w:i/>
            <w:color w:val="0077CC"/>
            <w:sz w:val="20"/>
            <w:u w:val="single"/>
            <w:shd w:val="clear" w:color="auto" w:fill="FFFFFF"/>
            <w:lang w:val="en-US" w:eastAsia="en-US" w:bidi="ar-SA"/>
          </w:rPr>
          <w:t>https://www.theglobeandmail.com/politics/article-trudeau-promises-cerb-extension-as-many-canadians-will-soon-exhaust/</w:t>
        </w:r>
      </w:hyperlink>
      <w:r>
        <w:rPr>
          <w:rFonts w:ascii="arial" w:eastAsia="arial" w:hAnsi="arial" w:cs="arial"/>
          <w:color w:val="000000"/>
          <w:sz w:val="20"/>
          <w:lang w:val="en-US" w:eastAsia="en-US" w:bidi="ar-SA"/>
        </w:rPr>
        <w:t xml:space="preserve"> this week to the Canada Emergency Response Benefit, which is set to expire for many Canadians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China/Canada relations</w:t>
      </w:r>
    </w:p>
    <w:p>
      <w:pPr>
        <w:spacing w:before="240" w:line="260" w:lineRule="atLeast"/>
        <w:jc w:val="both"/>
        <w:rPr>
          <w:lang w:val="en-US" w:eastAsia="en-US" w:bidi="ar-SA"/>
        </w:rPr>
      </w:pPr>
      <w:hyperlink r:id="rId681" w:history="1">
        <w:r>
          <w:rPr>
            <w:rFonts w:ascii="arial" w:eastAsia="arial" w:hAnsi="arial" w:cs="arial"/>
            <w:i/>
            <w:color w:val="0077CC"/>
            <w:sz w:val="20"/>
            <w:u w:val="single"/>
            <w:shd w:val="clear" w:color="auto" w:fill="FFFFFF"/>
            <w:lang w:val="en-US" w:eastAsia="en-US" w:bidi="ar-SA"/>
          </w:rPr>
          <w:t>https://www.theglobeandmail.com/politics/article-beijing-points-to-spy-agency-report-to-bolster-claim-that-meng-wanzhou/</w:t>
        </w:r>
      </w:hyperlink>
      <w:r>
        <w:rPr>
          <w:rFonts w:ascii="arial" w:eastAsia="arial" w:hAnsi="arial" w:cs="arial"/>
          <w:color w:val="000000"/>
          <w:sz w:val="20"/>
          <w:lang w:val="en-US" w:eastAsia="en-US" w:bidi="ar-SA"/>
        </w:rPr>
        <w:t xml:space="preserve"> is using a recently released report from the Canadian Security Intelligence Service to bolster its allegation that the arrest of Meng Wanzhou was a political scheme concocted by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Two top spokespersons from China's Ministry of Foreign Affairs on Monday pointed to a CSIS report to support Beijing's claim that the Dec. 1, 2018, detention of the Huawei executive at Vancouver International Airport was unjustified.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Telus Corp. has Huawei gear in its 4G wireless network in the National Capital Region - headquarters for much of Canada's federal government - in </w:t>
      </w:r>
      <w:hyperlink r:id="rId682" w:history="1">
        <w:r>
          <w:rPr>
            <w:rFonts w:ascii="arial" w:eastAsia="arial" w:hAnsi="arial" w:cs="arial"/>
            <w:i/>
            <w:color w:val="0077CC"/>
            <w:sz w:val="20"/>
            <w:u w:val="single"/>
            <w:shd w:val="clear" w:color="auto" w:fill="FFFFFF"/>
            <w:lang w:val="en-US" w:eastAsia="en-US" w:bidi="ar-SA"/>
          </w:rPr>
          <w:t>https://www.theglobeandmail.com/politics/article-telus-using-huawei-equipment-for-canadian-4g-network/</w:t>
        </w:r>
      </w:hyperlink>
      <w:r>
        <w:rPr>
          <w:rFonts w:ascii="arial" w:eastAsia="arial" w:hAnsi="arial" w:cs="arial"/>
          <w:color w:val="000000"/>
          <w:sz w:val="20"/>
          <w:lang w:val="en-US" w:eastAsia="en-US" w:bidi="ar-SA"/>
        </w:rPr>
        <w:t xml:space="preserve"> of an understanding that it would not use the Chinese firm's equipment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Got a news tip that you'd like us to look into? E-mail us at </w:t>
      </w:r>
      <w:hyperlink r:id="rId683" w:history="1">
        <w:r>
          <w:rPr>
            <w:rFonts w:ascii="arial" w:eastAsia="arial" w:hAnsi="arial" w:cs="arial"/>
            <w:i/>
            <w:color w:val="0077CC"/>
            <w:sz w:val="20"/>
            <w:u w:val="single"/>
            <w:shd w:val="clear" w:color="auto" w:fill="FFFFFF"/>
            <w:lang w:val="en-US" w:eastAsia="en-US" w:bidi="ar-SA"/>
          </w:rPr>
          <w:t>tips@globeandmail.com</w:t>
        </w:r>
      </w:hyperlink>
      <w:r>
        <w:rPr>
          <w:rFonts w:ascii="arial" w:eastAsia="arial" w:hAnsi="arial" w:cs="arial"/>
          <w:color w:val="000000"/>
          <w:sz w:val="20"/>
          <w:lang w:val="en-US" w:eastAsia="en-US" w:bidi="ar-SA"/>
        </w:rPr>
        <w:t xml:space="preserve"> Need to share documents securely? Reach out via </w:t>
      </w:r>
      <w:hyperlink r:id="rId684" w:history="1">
        <w:r>
          <w:rPr>
            <w:rFonts w:ascii="arial" w:eastAsia="arial" w:hAnsi="arial" w:cs="arial"/>
            <w:i/>
            <w:color w:val="0077CC"/>
            <w:sz w:val="20"/>
            <w:u w:val="single"/>
            <w:shd w:val="clear" w:color="auto" w:fill="FFFFFF"/>
            <w:lang w:val="en-US" w:eastAsia="en-US" w:bidi="ar-SA"/>
          </w:rPr>
          <w:t>https://sec.theglobeandmail.com/securedrop</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ON OUR RADAR</w:t>
      </w:r>
    </w:p>
    <w:p>
      <w:pPr>
        <w:spacing w:before="200" w:line="260" w:lineRule="atLeast"/>
        <w:jc w:val="both"/>
        <w:rPr>
          <w:lang w:val="en-US" w:eastAsia="en-US" w:bidi="ar-SA"/>
        </w:rPr>
      </w:pPr>
      <w:r>
        <w:rPr>
          <w:rFonts w:ascii="arial" w:eastAsia="arial" w:hAnsi="arial" w:cs="arial"/>
          <w:color w:val="000000"/>
          <w:sz w:val="20"/>
          <w:lang w:val="en-US" w:eastAsia="en-US" w:bidi="ar-SA"/>
        </w:rPr>
        <w:t>U.S. Supreme Court rules civil rights law protects LGBTQ workers from job discrimination</w:t>
      </w:r>
    </w:p>
    <w:p>
      <w:pPr>
        <w:spacing w:before="240" w:line="260" w:lineRule="atLeast"/>
        <w:jc w:val="both"/>
        <w:rPr>
          <w:lang w:val="en-US" w:eastAsia="en-US" w:bidi="ar-SA"/>
        </w:rPr>
      </w:pPr>
      <w:hyperlink r:id="rId685" w:history="1">
        <w:r>
          <w:rPr>
            <w:rFonts w:ascii="arial" w:eastAsia="arial" w:hAnsi="arial" w:cs="arial"/>
            <w:i/>
            <w:color w:val="0077CC"/>
            <w:sz w:val="20"/>
            <w:u w:val="single"/>
            <w:shd w:val="clear" w:color="auto" w:fill="FFFFFF"/>
            <w:lang w:val="en-US" w:eastAsia="en-US" w:bidi="ar-SA"/>
          </w:rPr>
          <w:t>https://www.theglobeandmail.com/world/us-politics/article-us-supreme-court-rules-civil-rights-law-protects-lgbt-workers-from/</w:t>
        </w:r>
      </w:hyperlink>
      <w:r>
        <w:rPr>
          <w:rFonts w:ascii="arial" w:eastAsia="arial" w:hAnsi="arial" w:cs="arial"/>
          <w:color w:val="000000"/>
          <w:sz w:val="20"/>
          <w:lang w:val="en-US" w:eastAsia="en-US" w:bidi="ar-SA"/>
        </w:rPr>
        <w:t>, the court decided by a 6-3 vote that a key provision of the Civil Rights Act of 1964 known as Title VII that bars job discrimination because of sex, among other reasons, encompasses bias against LGBTQ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Mary Trump, a niece of President Trump, to reportedly publish book with 'harrowing' revelations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niece of President Donald Trump will divulge a series of damaging stories about him </w:t>
      </w:r>
      <w:hyperlink r:id="rId686" w:history="1">
        <w:r>
          <w:rPr>
            <w:rFonts w:ascii="arial" w:eastAsia="arial" w:hAnsi="arial" w:cs="arial"/>
            <w:i/>
            <w:color w:val="0077CC"/>
            <w:sz w:val="20"/>
            <w:u w:val="single"/>
            <w:shd w:val="clear" w:color="auto" w:fill="FFFFFF"/>
            <w:lang w:val="en-US" w:eastAsia="en-US" w:bidi="ar-SA"/>
          </w:rPr>
          <w:t>https://www.theglobeandmail.com/world/us-politics/article-trumps-niece-to-reportedly-publish-book-with-harrowing-revelations/</w:t>
        </w:r>
      </w:hyperlink>
      <w:r>
        <w:rPr>
          <w:rFonts w:ascii="arial" w:eastAsia="arial" w:hAnsi="arial" w:cs="arial"/>
          <w:color w:val="000000"/>
          <w:sz w:val="20"/>
          <w:lang w:val="en-US" w:eastAsia="en-US" w:bidi="ar-SA"/>
        </w:rPr>
        <w:t>, the first time that the president could be forced to grapple with unflattering revelations by a member of his own family.</w:t>
      </w:r>
    </w:p>
    <w:p>
      <w:pPr>
        <w:spacing w:before="200" w:line="260" w:lineRule="atLeast"/>
        <w:jc w:val="both"/>
        <w:rPr>
          <w:lang w:val="en-US" w:eastAsia="en-US" w:bidi="ar-SA"/>
        </w:rPr>
      </w:pPr>
      <w:r>
        <w:rPr>
          <w:rFonts w:ascii="arial" w:eastAsia="arial" w:hAnsi="arial" w:cs="arial"/>
          <w:color w:val="000000"/>
          <w:sz w:val="20"/>
          <w:lang w:val="en-US" w:eastAsia="en-US" w:bidi="ar-SA"/>
        </w:rPr>
        <w:t>MORNING MARKETS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Stimulus splurge restarts global stocks rally: The global stocks rally was </w:t>
      </w:r>
      <w:hyperlink r:id="rId687" w:history="1">
        <w:r>
          <w:rPr>
            <w:rFonts w:ascii="arial" w:eastAsia="arial" w:hAnsi="arial" w:cs="arial"/>
            <w:i/>
            <w:color w:val="0077CC"/>
            <w:sz w:val="20"/>
            <w:u w:val="single"/>
            <w:shd w:val="clear" w:color="auto" w:fill="FFFFFF"/>
            <w:lang w:val="en-US" w:eastAsia="en-US" w:bidi="ar-SA"/>
          </w:rPr>
          <w:t>https://www.theglobeandmail.com/investing/markets/inside-the-market/market-news/article-premarket-stimulus-splurge-restarts-global-stocks-rally/</w:t>
        </w:r>
      </w:hyperlink>
      <w:r>
        <w:rPr>
          <w:rFonts w:ascii="arial" w:eastAsia="arial" w:hAnsi="arial" w:cs="arial"/>
          <w:color w:val="000000"/>
          <w:sz w:val="20"/>
          <w:lang w:val="en-US" w:eastAsia="en-US" w:bidi="ar-SA"/>
        </w:rPr>
        <w:t xml:space="preserve"> on Tuesday, with more support from the Federal Reserve and the Bank of Japan helping end a bumpy few days for financial markets. Around 6 a.m. ET, Britain's FTSE 100 was up 2.10 per cent. Germany's DAX and France's CAC 40 rose 2.71 per cent and 2.12 per cent, respectively. Japan's Nikkei jumped 4.88 per cent. Hong Kong's Hang Seng gained 2.39 per cent. New York futures were higher. The Canadian dollar was trading at 73.73 US cents.</w:t>
      </w:r>
    </w:p>
    <w:p>
      <w:pPr>
        <w:spacing w:before="200" w:line="260" w:lineRule="atLeast"/>
        <w:jc w:val="both"/>
        <w:rPr>
          <w:lang w:val="en-US" w:eastAsia="en-US" w:bidi="ar-SA"/>
        </w:rPr>
      </w:pPr>
      <w:r>
        <w:rPr>
          <w:rFonts w:ascii="arial" w:eastAsia="arial" w:hAnsi="arial" w:cs="arial"/>
          <w:color w:val="000000"/>
          <w:sz w:val="20"/>
          <w:lang w:val="en-US" w:eastAsia="en-US" w:bidi="ar-SA"/>
        </w:rPr>
        <w:t>WHAT EVERYONE'S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In the stay-at-home era, why have we so sorely neglected home care?</w:t>
      </w:r>
    </w:p>
    <w:p>
      <w:pPr>
        <w:spacing w:before="240" w:line="260" w:lineRule="atLeast"/>
        <w:jc w:val="both"/>
        <w:rPr>
          <w:lang w:val="en-US" w:eastAsia="en-US" w:bidi="ar-SA"/>
        </w:rPr>
      </w:pPr>
      <w:hyperlink r:id="rId688" w:history="1">
        <w:r>
          <w:rPr>
            <w:rFonts w:ascii="arial" w:eastAsia="arial" w:hAnsi="arial" w:cs="arial"/>
            <w:i/>
            <w:color w:val="0077CC"/>
            <w:sz w:val="20"/>
            <w:u w:val="single"/>
            <w:shd w:val="clear" w:color="auto" w:fill="FFFFFF"/>
            <w:lang w:val="en-US" w:eastAsia="en-US" w:bidi="ar-SA"/>
          </w:rPr>
          <w:t>https://www.theglobeandmail.com/opinion/article-in-the-stay-at-home-era-why-have-we-so-sorely-neglected-home-care/:</w:t>
        </w:r>
      </w:hyperlink>
      <w:r>
        <w:rPr>
          <w:rFonts w:ascii="arial" w:eastAsia="arial" w:hAnsi="arial" w:cs="arial"/>
          <w:color w:val="000000"/>
          <w:sz w:val="20"/>
          <w:lang w:val="en-US" w:eastAsia="en-US" w:bidi="ar-SA"/>
        </w:rPr>
        <w:t xml:space="preserve"> "Canada has one of the highest rates of institutional care and one of the lowest rates of home care among developing countries, so our high death rate is not a surprise.</w:t>
      </w:r>
    </w:p>
    <w:p>
      <w:pPr>
        <w:spacing w:before="200" w:line="260" w:lineRule="atLeast"/>
        <w:jc w:val="both"/>
        <w:rPr>
          <w:lang w:val="en-US" w:eastAsia="en-US" w:bidi="ar-SA"/>
        </w:rPr>
      </w:pPr>
      <w:r>
        <w:rPr>
          <w:rFonts w:ascii="arial" w:eastAsia="arial" w:hAnsi="arial" w:cs="arial"/>
          <w:color w:val="000000"/>
          <w:sz w:val="20"/>
          <w:lang w:val="en-US" w:eastAsia="en-US" w:bidi="ar-SA"/>
        </w:rPr>
        <w:t>Let's face it, Canada: Even drinking in moderation can be dangerous</w:t>
      </w:r>
    </w:p>
    <w:p>
      <w:pPr>
        <w:spacing w:before="240" w:line="260" w:lineRule="atLeast"/>
        <w:jc w:val="both"/>
        <w:rPr>
          <w:lang w:val="en-US" w:eastAsia="en-US" w:bidi="ar-SA"/>
        </w:rPr>
      </w:pPr>
      <w:hyperlink r:id="rId689" w:history="1">
        <w:r>
          <w:rPr>
            <w:rFonts w:ascii="arial" w:eastAsia="arial" w:hAnsi="arial" w:cs="arial"/>
            <w:i/>
            <w:color w:val="0077CC"/>
            <w:sz w:val="20"/>
            <w:u w:val="single"/>
            <w:shd w:val="clear" w:color="auto" w:fill="FFFFFF"/>
            <w:lang w:val="en-US" w:eastAsia="en-US" w:bidi="ar-SA"/>
          </w:rPr>
          <w:t>https://www.theglobeandmail.com/opinion/editorials/article-lets-face-it-canada-even-drinking-in-moderation-can-be-dangerous/</w:t>
        </w:r>
      </w:hyperlink>
      <w:r>
        <w:rPr>
          <w:rFonts w:ascii="arial" w:eastAsia="arial" w:hAnsi="arial" w:cs="arial"/>
          <w:color w:val="000000"/>
          <w:sz w:val="20"/>
          <w:lang w:val="en-US" w:eastAsia="en-US" w:bidi="ar-SA"/>
        </w:rPr>
        <w:t xml:space="preserve"> "So many people in this country are dependent on this drug that, even during an urgent health crisis that demands physical isolation, governments have had no choice but to ensure a steady supply."</w:t>
      </w:r>
    </w:p>
    <w:p>
      <w:pPr>
        <w:spacing w:before="200" w:line="260" w:lineRule="atLeast"/>
        <w:jc w:val="both"/>
        <w:rPr>
          <w:lang w:val="en-US" w:eastAsia="en-US" w:bidi="ar-SA"/>
        </w:rPr>
      </w:pPr>
      <w:r>
        <w:rPr>
          <w:rFonts w:ascii="arial" w:eastAsia="arial" w:hAnsi="arial" w:cs="arial"/>
          <w:color w:val="000000"/>
          <w:sz w:val="20"/>
          <w:lang w:val="en-US" w:eastAsia="en-US" w:bidi="ar-SA"/>
        </w:rPr>
        <w:t>TODAY'S EDITORIAL CARTOON</w:t>
      </w:r>
    </w:p>
    <w:p>
      <w:pPr>
        <w:spacing w:before="200" w:line="260" w:lineRule="atLeast"/>
        <w:jc w:val="both"/>
        <w:rPr>
          <w:lang w:val="en-US" w:eastAsia="en-US" w:bidi="ar-SA"/>
        </w:rPr>
      </w:pPr>
      <w:r>
        <w:rPr>
          <w:rFonts w:ascii="arial" w:eastAsia="arial" w:hAnsi="arial" w:cs="arial"/>
          <w:color w:val="000000"/>
          <w:sz w:val="20"/>
          <w:lang w:val="en-US" w:eastAsia="en-US" w:bidi="ar-SA"/>
        </w:rPr>
        <w:t>LIVING BETTER</w:t>
      </w:r>
    </w:p>
    <w:p>
      <w:pPr>
        <w:spacing w:before="200" w:line="260" w:lineRule="atLeast"/>
        <w:jc w:val="both"/>
        <w:rPr>
          <w:lang w:val="en-US" w:eastAsia="en-US" w:bidi="ar-SA"/>
        </w:rPr>
      </w:pPr>
      <w:r>
        <w:rPr>
          <w:rFonts w:ascii="arial" w:eastAsia="arial" w:hAnsi="arial" w:cs="arial"/>
          <w:color w:val="000000"/>
          <w:sz w:val="20"/>
          <w:lang w:val="en-US" w:eastAsia="en-US" w:bidi="ar-SA"/>
        </w:rPr>
        <w:t>What you need to know about managing your finances during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basic budgeting to handling debt, making investing decisions during turbulent markets and maximizing your tax savings, </w:t>
      </w:r>
      <w:hyperlink r:id="rId690" w:history="1">
        <w:r>
          <w:rPr>
            <w:rFonts w:ascii="arial" w:eastAsia="arial" w:hAnsi="arial" w:cs="arial"/>
            <w:i/>
            <w:color w:val="0077CC"/>
            <w:sz w:val="20"/>
            <w:u w:val="single"/>
            <w:shd w:val="clear" w:color="auto" w:fill="FFFFFF"/>
            <w:lang w:val="en-US" w:eastAsia="en-US" w:bidi="ar-SA"/>
          </w:rPr>
          <w:t>https://www.theglobeandmail.com/investing/personal-finance/article-what-you-need-to-know-about-managing-your-finances-during-the-pandemic/</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MOMENT IN TIME: JUNE 16, 1963</w:t>
      </w:r>
    </w:p>
    <w:p>
      <w:pPr>
        <w:spacing w:before="200" w:line="260" w:lineRule="atLeast"/>
        <w:jc w:val="both"/>
        <w:rPr>
          <w:lang w:val="en-US" w:eastAsia="en-US" w:bidi="ar-SA"/>
        </w:rPr>
      </w:pPr>
      <w:r>
        <w:rPr>
          <w:rFonts w:ascii="arial" w:eastAsia="arial" w:hAnsi="arial" w:cs="arial"/>
          <w:color w:val="000000"/>
          <w:sz w:val="20"/>
          <w:lang w:val="en-US" w:eastAsia="en-US" w:bidi="ar-SA"/>
        </w:rPr>
        <w:t>Valentina Tereshkova was not the best-qualified candidate when she joined the Soviet Union's training program for female cosmonauts in 1962, but she had two things going for her. As the daughter of a factory worker and a factory worker herself, she was an impeccably credentialed member of the proletariat, and she was an experienced parachutist (Soviet cosmonauts were required to parachute from their capsules on re-entry). In June, 1963, Tereshkova, codenamed "Seagull," became the first woman in space - and to this day the only woman to fly solo in space. Tereshkova was 26 years old when she orbited the Earth 48 times over three days in her Vostok 6 spacecraft. Safely back in the USSR, she was hailed as a heroine of the people - and a symbol of Soviet superiority. Nikita Khrushchev said: "The bourgeoisie always emphasize that women are the weaker sex.   Look what she has shown to America's cosmonauts. She's shown them who's who!" Still, to her disappointment, Tereshkova was never given another space flight. She was later elected to Russia's Duma, but never forgot her dream. Upon turning 70, she said, "If I had the money, I would enjoy flying to Mars." - Elizabeth Renzetti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you'd like to receive this newsletter by e-mail every weekday morning, </w:t>
      </w:r>
      <w:hyperlink r:id="rId677"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to sign up. If you have any feedback, send us </w:t>
      </w:r>
      <w:hyperlink r:id="rId691" w:history="1">
        <w:r>
          <w:rPr>
            <w:rFonts w:ascii="arial" w:eastAsia="arial" w:hAnsi="arial" w:cs="arial"/>
            <w:i/>
            <w:color w:val="0077CC"/>
            <w:sz w:val="20"/>
            <w:u w:val="single"/>
            <w:shd w:val="clear" w:color="auto" w:fill="FFFFFF"/>
            <w:lang w:val="en-US" w:eastAsia="en-US" w:bidi="ar-SA"/>
          </w:rPr>
          <w:t>aligeti@globeandmail.com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692" w:history="1">
        <w:r>
          <w:rPr>
            <w:rFonts w:ascii="arial" w:eastAsia="arial" w:hAnsi="arial" w:cs="arial"/>
            <w:i/>
            <w:color w:val="0077CC"/>
            <w:sz w:val="20"/>
            <w:u w:val="single"/>
            <w:shd w:val="clear" w:color="auto" w:fill="FFFFFF"/>
            <w:lang w:val="en-US" w:eastAsia="en-US" w:bidi="ar-SA"/>
          </w:rPr>
          <w:t>https://www.theglobeandmail.com/canada/article-morning-update-rcmp-commissioner-brenda-lucki-faces-calls-to-resign/</w:t>
        </w:r>
      </w:hyperlink>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RACISM &amp; XENOPHOBIA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CITY GOVERNMENT (89%); NATIVE AMERICANS (89%); RACE &amp; ETHNICITY (89%); RESIGNATIONS (89%); CITIES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GOVERNMENT BUDGETS (78%); LEGISLATIVE BODIES (78%); SOCIETY, SOCIAL ASSISTANCE &amp; LIFESTYLE (78%); DISCRIMINATION (77%); FARM LABOR (77%); INDIGENOUS PEOPLES (77%); NEGATIVE PERSONAL NEWS (77%); RACIAL PROFILING (77%); WORKPLACE DIVERSITY (77%); LABOR FORCE (76%); MAYORS (76%); INTERVIEWS (73%); MIGRANT WORKERS (71%); SHOOTINGS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 GOVERNMENT BUDGETS (78%); FARM LABOR (77%); PUBLISHING (74%); BUDGET CUTS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(92%); ONTARIO, CANADA (91%); SASKATCHEWAN, CANADA (79%); NEW BRUNSWICK, CANADA (73%);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 xml:space="preserve">Anonymous Quebec takes responsibility for hacking </w:t>
        </w:r>
      </w:hyperlink>
      <w:hyperlink r:id="rId6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websites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has been down for more than 12 hours after being hacked Friday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branch of the hacking collective Anonymous claimed responsibility for the hack in a series of posts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says it also infiltrated the website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 That site was back online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series of tweets Anonymous denounced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recent series of anti-austerity demonstrations against the government of Premier Philippe Couillard. The heated demonstrations have led to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Anonymous hinted at further action in a tweet that claimed they could control most of the city's networks.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site was hacked. He said no personal information was at risk. The site is used mostly as an information portal for citizens.</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INTERNET SOCIAL NETWORKING (78%); POLITICAL PROTESTS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 SECURITY (90%); ONLINE CONTENT &amp; INFORMATION SERVICES (78%); WEBSITES (78%); INTERNET SOCIAL NETWORKING (78%); WEBSITES &amp;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Passenger in car shot by </w:t>
        </w:r>
      </w:hyperlink>
      <w:hyperlink r:id="rId7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7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 surveillance operation that led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 bureau, mandated to investigate any shootings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investigating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information obtained by the Bureau des Enquêtes Indépendantes, undercover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attempted to intercept a vehicle that was under surveillance on Wednesday. The vehicle then drove toward the officers. The passenger in the vehicle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His life is not considered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continued on its course, and eventually collided with a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near the intersection of Arthur-Chevrier St. and Langelier Blvd.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from the investigation unit are expected on the scene at 4:30 p.m. In accordance with rules governing the unit's operations, technicians with the S&amp;;#151;reté du Québec will aid in the investigation.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regarding the event is asked to contact the investigation bureau via their web site at </w:t>
      </w:r>
      <w:hyperlink r:id="rId707" w:history="1">
        <w:r>
          <w:rPr>
            <w:rFonts w:ascii="arial" w:eastAsia="arial" w:hAnsi="arial" w:cs="arial"/>
            <w:i/>
            <w:color w:val="0077CC"/>
            <w:sz w:val="20"/>
            <w:u w:val="single"/>
            <w:shd w:val="clear" w:color="auto" w:fill="FFFFFF"/>
            <w:lang w:val="en-US" w:eastAsia="en-US" w:bidi="ar-SA"/>
          </w:rPr>
          <w:t>www.bei.gouv.qc.ca</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708"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(93%); CRIMINAL INVESTIGATIONS (91%); SHOOTINGS (90%); LAW ENFORCEMENT (90%); SURVEILLANCE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INTERNET SOCIAL NETWORKING (72%); TRAFFIC ACCIDENTS (71%); person,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,following,surveillance,operation !@PERMALINK= </w:t>
      </w:r>
      <w:hyperlink r:id="rId709" w:history="1">
        <w:r>
          <w:rPr>
            <w:rFonts w:ascii="arial" w:eastAsia="arial" w:hAnsi="arial" w:cs="arial"/>
            <w:i/>
            <w:color w:val="0077CC"/>
            <w:sz w:val="20"/>
            <w:u w:val="single"/>
            <w:shd w:val="clear" w:color="auto" w:fill="FFFFFF"/>
            <w:lang w:val="en-US" w:eastAsia="en-US" w:bidi="ar-SA"/>
          </w:rPr>
          <w:t>http://montrealgazette.com/news/local-news/passenger-in-car-shot-by-</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-in-</w:t>
        </w:r>
      </w:hyperlink>
      <w:hyperlink r:id="rId709" w:history="1">
        <w:r>
          <w:rPr>
            <w:rFonts w:ascii="arial" w:eastAsia="arial" w:hAnsi="arial" w:cs="arial"/>
            <w:b/>
            <w:i/>
            <w:color w:val="0077CC"/>
            <w:sz w:val="20"/>
            <w:u w:val="single"/>
            <w:shd w:val="clear" w:color="auto" w:fill="FFFFFF"/>
            <w:lang w:val="en-US" w:eastAsia="en-US" w:bidi="ar-SA"/>
          </w:rPr>
          <w:t>montreal</w:t>
        </w:r>
      </w:hyperlink>
      <w:hyperlink r:id="rId709"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(76%); INTERNET SOCIAL NETWORKING (72%); TRAFFIC ACCIDENTS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racially profiled black man, panel finds; Ethics ruling cites 16 violations in arrest of Mercedes motorist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2019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FRÉDÉRIC TOMESCO, The Gazette</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found guilty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of illegally arresting a black man driving a Mercedes and suppressing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a 31-page decision signed by Judge Louise Rivard and dated Dec. 18, the committee ruled that officers Christian Benoit and Philippe Bernard-Thomassin engaged in several illegal acts, including racial profiling, during the March 2017 arrest of Guyana native Kenrick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ruling detailed 16 violations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man driving a Mercedes-Benz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I've been stopped and detained so many times for no justifiable reason," McRae said Monday morning at a downtown press conference. "This is the first time the law has been on my side. Thank God that I equipped myself with digital evidence that exposed the racism, the racial profiling, the oppressive system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won't be commenting on the ethics committee's decision, a spokesperson for the department said Monday via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Sanctions will probably be handed down by mid-2020, said Fo Niemi, executive director of the Center for Research-Action on Race Relations,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civil-rights organization that backed McRae's case. He predicted the penalties will be "significant, involving many days of suspensions," and that the officers will appeal them before the Court of Quebec, which could delay the conclusion of the matter by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a decision on the case from the Quebec Human Rights Commission is expected next year, said Niemi.</w:t>
      </w:r>
    </w:p>
    <w:p>
      <w:pPr>
        <w:spacing w:before="200" w:line="260" w:lineRule="atLeast"/>
        <w:jc w:val="both"/>
        <w:rPr>
          <w:lang w:val="en-US" w:eastAsia="en-US" w:bidi="ar-SA"/>
        </w:rPr>
      </w:pPr>
      <w:r>
        <w:rPr>
          <w:rFonts w:ascii="arial" w:eastAsia="arial" w:hAnsi="arial" w:cs="arial"/>
          <w:color w:val="000000"/>
          <w:sz w:val="20"/>
          <w:lang w:val="en-US" w:eastAsia="en-US" w:bidi="ar-SA"/>
        </w:rPr>
        <w:t>If McRae wins, he would be entitled to financial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Both officers illegally detained, arrested and handcuffed McRae, the committee ruled. It also challenged their "unlikely testimony," and found that they illegally searched and erased McRae's camera, in addition to filing a false report. One officer was also found to have intimidated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took judicial notice of the fact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cannot come up with plausible, reasonable and believable explanations as to why a black man is being stopped, it's reasonable to believe that it is because he's black," former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Alain Babineau, an adviser to the Center for Research-Action on Race Relations, said at the press conference. "We've got to be pleased with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Guyana. At about 10:30 on the evening of March 3, 2017, he was parked in a car - waiting as a friend made an ATM transaction on Westminster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him, made a U-turn and pulled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After initially being told that he had been stopped to verify if he was the owner of the car, McRae was informed that his licence plate lights were not working. He got out of the car and used his camcorder to prove that the lights in question were working.</w:t>
      </w:r>
    </w:p>
    <w:p>
      <w:pPr>
        <w:spacing w:before="200" w:line="260" w:lineRule="atLeast"/>
        <w:jc w:val="both"/>
        <w:rPr>
          <w:lang w:val="en-US" w:eastAsia="en-US" w:bidi="ar-SA"/>
        </w:rPr>
      </w:pPr>
      <w:r>
        <w:rPr>
          <w:rFonts w:ascii="arial" w:eastAsia="arial" w:hAnsi="arial" w:cs="arial"/>
          <w:color w:val="000000"/>
          <w:sz w:val="20"/>
          <w:lang w:val="en-US" w:eastAsia="en-US" w:bidi="ar-SA"/>
        </w:rPr>
        <w:t>When McRae told the officers he was planning to file a complaint, he was asked to hand over his camcorder. He was then handcuffed and placed under arrest for disturbing the peace - a scene that his friend filmed with her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sitting in the back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he watched as the two officers, who had since been joined by reinforcements, examined his camcorder and erased the recordings. McRae says he tried to talk to one of the supervisors about the incident, but the man refused to listen to him.</w:t>
      </w:r>
    </w:p>
    <w:p>
      <w:pPr>
        <w:spacing w:before="200" w:line="260" w:lineRule="atLeast"/>
        <w:jc w:val="both"/>
        <w:rPr>
          <w:lang w:val="en-US" w:eastAsia="en-US" w:bidi="ar-SA"/>
        </w:rPr>
      </w:pPr>
      <w:r>
        <w:rPr>
          <w:rFonts w:ascii="arial" w:eastAsia="arial" w:hAnsi="arial" w:cs="arial"/>
          <w:color w:val="000000"/>
          <w:sz w:val="20"/>
          <w:lang w:val="en-US" w:eastAsia="en-US" w:bidi="ar-SA"/>
        </w:rPr>
        <w:t>McRae was released around 11:05 that night after the officers told him they had not found anything to charge him with. He was given his camcorder back and told to leave. He called 911 from home to file a report.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incident, McRae says, he now carries five recording devices at all times to protect himself: two bodycams, a handheld camera, a watch and a pair of camera glasses.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encouraging all black men, especially those that drive and have a driver's licence, to file complaints and make videos so that they can be on the safe side when dealing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McRae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the incidents have made him reconsider his decision to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"I just feel like I'm a second-class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has three other complaints outstanding against the SPVM - two before the provincial human rights commission, and one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These complaints refer to separate incidents that occurred over the last two years,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slow," Niemi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will be costly for everyone, including taxpayers,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but it is a necessity for everyone to file a complaint whenever they feel they have been mistreated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especially in a case of driving while black. Hopefully Mr. McRae's decision shows that it's worth the wait." </w:t>
      </w:r>
      <w:hyperlink r:id="rId71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(94%); NEGATIVE PERSONAL NEWS (92%); ARRESTS (92%); RACIAL PROFILING (91%); CRIMINAL CONVICTIONS (90%); CIVIL RIGHTS (90%); VERDICTS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(90%); CRIME, LAW ENFORCEMENT &amp; CORRECTIONS (90%); JUDGES (89%); POLITICAL DETAINEES (78%); CHRISTIANS &amp; CHRISTIANITY (78%); HUMAN RIGHTS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RACISM &amp; XENOPHOBIA (78%); REGULATORY COMPLIANCE (78%); SUITS &amp; CLAIMS (78%); PRESS CONFERENCES (77%); SEARCH &amp; SEIZURE (73%); SPECIAL INVESTIGATIVE FORCES (73%); HUMAN RIGHTS (73%); EXECUTIVES (73%); ASSOCIATIONS &amp; ORGANIZATIONS (73%); FALSE STATEMENTS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,officers,found,guilty,ethics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GUYANA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 xml:space="preserve">Life Without the </w:t>
        </w:r>
      </w:hyperlink>
      <w:hyperlink r:id="rId72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Newstex Blogs </w:t>
      </w:r>
    </w:p>
    <w:p>
      <w:pPr>
        <w:spacing w:before="120" w:line="260" w:lineRule="atLeast"/>
        <w:jc w:val="center"/>
        <w:rPr>
          <w:lang w:val="en-US" w:eastAsia="en-US" w:bidi="ar-SA"/>
        </w:rPr>
      </w:pPr>
      <w:r>
        <w:rPr>
          <w:rFonts w:ascii="arial" w:eastAsia="arial" w:hAnsi="arial" w:cs="arial"/>
          <w:color w:val="000000"/>
          <w:sz w:val="20"/>
          <w:lang w:val="en-US" w:eastAsia="en-US" w:bidi="ar-SA"/>
        </w:rPr>
        <w:t>Crime and Consequences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6:25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Otis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 08, 2020( Crime and Consequences: </w:t>
      </w:r>
      <w:hyperlink r:id="rId725" w:history="1">
        <w:r>
          <w:rPr>
            <w:rFonts w:ascii="arial" w:eastAsia="arial" w:hAnsi="arial" w:cs="arial"/>
            <w:i/>
            <w:color w:val="0077CC"/>
            <w:sz w:val="20"/>
            <w:u w:val="single"/>
            <w:shd w:val="clear" w:color="auto" w:fill="FFFFFF"/>
            <w:lang w:val="en-US" w:eastAsia="en-US" w:bidi="ar-SA"/>
          </w:rPr>
          <w:t>https://www.crimeandconsequences.blog</w:t>
        </w:r>
      </w:hyperlink>
      <w:r>
        <w:rPr>
          <w:rFonts w:ascii="arial" w:eastAsia="arial" w:hAnsi="arial" w:cs="arial"/>
          <w:color w:val="000000"/>
          <w:sz w:val="20"/>
          <w:lang w:val="en-US" w:eastAsia="en-US" w:bidi="ar-SA"/>
        </w:rPr>
        <w:t xml:space="preserve">/ Delivered by Newstex)  The Minneapolis City Council has announced plans to disband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department[1]. What will life be like without the cops? We have some evidence about that from the 1969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strike.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Harvard Professor Steven Pinker recalls[2]: 'As a young teenager in proudly peaceable Canada during the romantic 1960s, I was a true believer in Bakunin's anarchism. I laughed off my parents' argument that if the government ever laid down its arms all hell would break loose. Our competing predictions were put to the test at 8:00 a.m. on October 7, 1969,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on strike. By 11:20 am, the first bank was robbed. By noon, most of the downtown stores were closed because of looting. Within a few more hours, taxi drivers burned down the garage of a limousine service that competed with them for airport customers, a rooftop sniper killed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rioters broke into several hotels and restaurants, and a doctor slew a burglar in his suburban home. By the end of the day, six banks had been robbed, a hundred shops had been looted, twelve fires had been set, forty carloads of storefront glass had been broken, and three million dollars in property damage had been inflicted, before city authorities had to call in the army and, of course, the Mounties to restore order. This decisive empirical test left my politics in tatters (and offered a foretaste of life as a scientist).' The post Life Without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[3] appeared first on Crime &amp;#38; Consequences[4]. [ 1]: </w:t>
      </w:r>
      <w:hyperlink r:id="rId726" w:history="1">
        <w:r>
          <w:rPr>
            <w:rFonts w:ascii="arial" w:eastAsia="arial" w:hAnsi="arial" w:cs="arial"/>
            <w:i/>
            <w:color w:val="0077CC"/>
            <w:sz w:val="20"/>
            <w:u w:val="single"/>
            <w:shd w:val="clear" w:color="auto" w:fill="FFFFFF"/>
            <w:lang w:val="en-US" w:eastAsia="en-US" w:bidi="ar-SA"/>
          </w:rPr>
          <w:t>https://theappeal.org/minneapolis-city-council-members-announce-intent-to-disband-the-</w:t>
        </w:r>
      </w:hyperlink>
      <w:hyperlink r:id="rId726" w:history="1">
        <w:r>
          <w:rPr>
            <w:rFonts w:ascii="arial" w:eastAsia="arial" w:hAnsi="arial" w:cs="arial"/>
            <w:b/>
            <w:i/>
            <w:color w:val="0077CC"/>
            <w:sz w:val="20"/>
            <w:u w:val="single"/>
            <w:shd w:val="clear" w:color="auto" w:fill="FFFFFF"/>
            <w:lang w:val="en-US" w:eastAsia="en-US" w:bidi="ar-SA"/>
          </w:rPr>
          <w:t>police</w:t>
        </w:r>
      </w:hyperlink>
      <w:hyperlink r:id="rId726" w:history="1">
        <w:r>
          <w:rPr>
            <w:rFonts w:ascii="arial" w:eastAsia="arial" w:hAnsi="arial" w:cs="arial"/>
            <w:i/>
            <w:color w:val="0077CC"/>
            <w:sz w:val="20"/>
            <w:u w:val="single"/>
            <w:shd w:val="clear" w:color="auto" w:fill="FFFFFF"/>
            <w:lang w:val="en-US" w:eastAsia="en-US" w:bidi="ar-SA"/>
          </w:rPr>
          <w:t>-department-invest-in-proven-community-led-public-safety</w:t>
        </w:r>
      </w:hyperlink>
      <w:r>
        <w:rPr>
          <w:rFonts w:ascii="arial" w:eastAsia="arial" w:hAnsi="arial" w:cs="arial"/>
          <w:color w:val="000000"/>
          <w:sz w:val="20"/>
          <w:lang w:val="en-US" w:eastAsia="en-US" w:bidi="ar-SA"/>
        </w:rPr>
        <w:t xml:space="preserve">/ [ 2]:            </w:t>
      </w:r>
      <w:hyperlink r:id="rId727" w:history="1">
        <w:r>
          <w:rPr>
            <w:rFonts w:ascii="arial" w:eastAsia="arial" w:hAnsi="arial" w:cs="arial"/>
            <w:i/>
            <w:color w:val="0077CC"/>
            <w:sz w:val="20"/>
            <w:u w:val="single"/>
            <w:shd w:val="clear" w:color="auto" w:fill="FFFFFF"/>
            <w:lang w:val="en-US" w:eastAsia="en-US" w:bidi="ar-SA"/>
          </w:rPr>
          <w:t>https://news.ycombinator.com/item?id=23410144</w:t>
        </w:r>
      </w:hyperlink>
      <w:r>
        <w:rPr>
          <w:rFonts w:ascii="arial" w:eastAsia="arial" w:hAnsi="arial" w:cs="arial"/>
          <w:color w:val="000000"/>
          <w:sz w:val="20"/>
          <w:lang w:val="en-US" w:eastAsia="en-US" w:bidi="ar-SA"/>
        </w:rPr>
        <w:t xml:space="preserve"> [ 3]:            </w:t>
      </w:r>
      <w:hyperlink r:id="rId728" w:history="1">
        <w:r>
          <w:rPr>
            <w:rFonts w:ascii="arial" w:eastAsia="arial" w:hAnsi="arial" w:cs="arial"/>
            <w:i/>
            <w:color w:val="0077CC"/>
            <w:sz w:val="20"/>
            <w:u w:val="single"/>
            <w:shd w:val="clear" w:color="auto" w:fill="FFFFFF"/>
            <w:lang w:val="en-US" w:eastAsia="en-US" w:bidi="ar-SA"/>
          </w:rPr>
          <w:t>https://www.crimeandconsequences.blog/2020/06/07/life-without-the-</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[ 4]:            </w:t>
      </w:r>
      <w:hyperlink r:id="rId725" w:history="1">
        <w:r>
          <w:rPr>
            <w:rFonts w:ascii="arial" w:eastAsia="arial" w:hAnsi="arial" w:cs="arial"/>
            <w:i/>
            <w:color w:val="0077CC"/>
            <w:sz w:val="20"/>
            <w:u w:val="single"/>
            <w:shd w:val="clear" w:color="auto" w:fill="FFFFFF"/>
            <w:lang w:val="en-US" w:eastAsia="en-US" w:bidi="ar-SA"/>
          </w:rPr>
          <w:t>https://www.crimeandconsequences.blog</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CANC-6899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(91%); CITIES (90%);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REGIONAL &amp; LOCAL GOVERNMENTS (90%); BLOGS &amp; MESSAGE BOARDS (89%); LEGISLATIVE BODIES (89%); ASSOCIATIONS &amp; ORGANIZATIONS (78%); BANK ROBBERY (78%); BURGLARY (78%); LAW ENFORCEMENT (78%); PROPERTY CRIMES (78%); RIOTS (78%); SAFETY, ACCIDENTS &amp; DISASTERS (78%); TYPES OF GOVERNMENT (75%); STRIKES (71%);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(89%); RESTAURANTS (68%); RETAILERS (68%); TAXICABS &amp; LIMOUSINES (68%);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cops promise action after report finds systemic bias against minorities; </w:t>
        </w:r>
      </w:hyperlink>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admit to systemic bias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06:00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26"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independent report released Monday has found evidence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 "systemic bias" in conducting street checks, with people from certain racialized groups much more likely than others to be stopped.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he'll take action following the release of the devastating report, which found serious discrepancies among the people who are most often subjected to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Academics from three different Quebec universities crunched numbers provided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extracted some stunning revelations. Among their findings:</w:t>
      </w:r>
    </w:p>
    <w:p>
      <w:pPr>
        <w:spacing w:before="200" w:line="260" w:lineRule="atLeast"/>
        <w:jc w:val="both"/>
        <w:rPr>
          <w:lang w:val="en-US" w:eastAsia="en-US" w:bidi="ar-SA"/>
        </w:rPr>
      </w:pPr>
      <w:r>
        <w:rPr>
          <w:rFonts w:ascii="arial" w:eastAsia="arial" w:hAnsi="arial" w:cs="arial"/>
          <w:color w:val="000000"/>
          <w:sz w:val="20"/>
          <w:lang w:val="en-US" w:eastAsia="en-US" w:bidi="ar-SA"/>
        </w:rPr>
        <w:t>- Indigenous women were 11 times more likely to be questioned than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Overall, black and Indigenous Montrealers are between four and five times more likely to be subjected to so-called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People of Arab descent are twice as likely to be stopped as their white counterparts, and those between 15 and 24 years of age are four times more likely.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authors wrote that while the situation can't conclusively be described as racial profiling, systemic bias linked to race is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"Our analysis reveals sufficiently considerable disparities to suggest the presence of systemic bias against racialized groups - notably black, Indigenous and Arab populations," said Victor Armony, a sociology professor at UQAM. "They could be the consequence of racial profiling or the consequence of other structural constructs that are more complex; it's difficult for us to pronounce ourselves because the reasons for the stops could not be analyzed."</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looked at three years of street check data from 2014-17 to compile the report. They noted some checks weren't documented at all, and further studies must be done to have a better idea of the underlying factors.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trio also urged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make identifying racial discrimination a central tenet in their policies and programs going forward.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he will allow for further studies, one of several measures announced on Monday that will aim to better manage street checks in the new year.</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he was humbled and alarmed by the numbers, but stressed that it's a reflection of a lack of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talks about a problem with the work methods, and not the values of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Caron said. "It is the lack of procedures that creates a disparity.... The integrity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their professionalism is not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said he would be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coming days but deflected questions about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say we don't have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have officers who are citizens who necessarily have biases like all citizens might have. It is this that we need to understand and it's an issue that complex to define," Caron said.</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he couldn't explain why there's no formal policy regarding street checks but committed to bringing in new protocols to end the practice by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now on, there will be no more excuses,"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"The image that we see in the mirror is perhaps not spotless, but accepting the reality it is the first step."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also stressed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hire more minorities to ensure its force reflects the population it serves.</w:t>
      </w:r>
    </w:p>
    <w:p>
      <w:pPr>
        <w:spacing w:before="200" w:line="260" w:lineRule="atLeast"/>
        <w:jc w:val="both"/>
        <w:rPr>
          <w:lang w:val="en-US" w:eastAsia="en-US" w:bidi="ar-SA"/>
        </w:rPr>
      </w:pPr>
      <w:r>
        <w:rPr>
          <w:rFonts w:ascii="arial" w:eastAsia="arial" w:hAnsi="arial" w:cs="arial"/>
          <w:color w:val="000000"/>
          <w:sz w:val="20"/>
          <w:lang w:val="en-US" w:eastAsia="en-US" w:bidi="ar-SA"/>
        </w:rPr>
        <w:t>Last December, Caron presented city council with the force's 2018-21 plan to prevent racial profiling - a document that was short on details but included building stronger ties with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Fo Niemi, co-founder and executive director of the Centre for Research-Action on Race Relations, said the study confirms what groups that deal with these complaints have seen for the past 10 to 15 years.</w:t>
      </w:r>
    </w:p>
    <w:p>
      <w:pPr>
        <w:spacing w:before="200" w:line="260" w:lineRule="atLeast"/>
        <w:jc w:val="both"/>
        <w:rPr>
          <w:lang w:val="en-US" w:eastAsia="en-US" w:bidi="ar-SA"/>
        </w:rPr>
      </w:pPr>
      <w:r>
        <w:rPr>
          <w:rFonts w:ascii="arial" w:eastAsia="arial" w:hAnsi="arial" w:cs="arial"/>
          <w:color w:val="000000"/>
          <w:sz w:val="20"/>
          <w:lang w:val="en-US" w:eastAsia="en-US" w:bidi="ar-SA"/>
        </w:rPr>
        <w:t>"We're still sort of surprised by it. The racial disparity in the stops is still very high,"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optimistic about this is that it's inching towards recognizing systemic racism, even though there's some reluctance in recognizing that concept and the need to review policy and practices."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August, a Quebec Superior Court judge authorized a class-action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for The Canadian Press was first published Oct. 7, 2019.</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RACE &amp; ETHNICITY (89%);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DISCRIMINATION (75%); SOCIOLOGY (75%); INDIGENOUS PEOPLES (72%); COLLEGE &amp; UNIVERSITY PROFESSORS (68%); WRITERS (65%); RACISM &amp; XENOPHOBIA (64%);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(68%); WRITERS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 xml:space="preserve">Pierce Dealer L'Arsenal Secures Contracts with Quebec City and </w:t>
        </w:r>
      </w:hyperlink>
      <w:hyperlink r:id="rId74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Contify 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6:30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Contify.com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APPLETON, Wisconsin, June 2 -- Pierce Manufacturing Inc. issued the following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LArsenal_BannerQuebec-based Pierce dealer, L'Arsenal, secured a four-year contract with Quebec City and an order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Pierce Manufacturing Inc., an Oshkosh Corporation (NYSE:OSK) company, in collaboration with Canada-based Pierce dealer L'Arsenal based out of Drummondville, Quebec, announced today that L'Arsenal has secured a four-year contract with Quebec City to provide fire apparatus. The contract will include up to 11 new pumpers and aerial apparatus. The initial order will include:</w:t>
      </w:r>
    </w:p>
    <w:p>
      <w:pPr>
        <w:spacing w:before="200" w:line="260" w:lineRule="atLeast"/>
        <w:jc w:val="both"/>
        <w:rPr>
          <w:lang w:val="en-US" w:eastAsia="en-US" w:bidi="ar-SA"/>
        </w:rPr>
      </w:pPr>
      <w:r>
        <w:rPr>
          <w:rFonts w:ascii="arial" w:eastAsia="arial" w:hAnsi="arial" w:cs="arial"/>
          <w:color w:val="000000"/>
          <w:sz w:val="20"/>
          <w:lang w:val="en-US" w:eastAsia="en-US" w:bidi="ar-SA"/>
        </w:rPr>
        <w:t>* A Pierce Ascendant 107' Heavy-Duty Ladder - Single Rear Axle and a Pierce 100' Heavy-Duty Steel Ladder. Both trucks will be built on a Pierce Enforcer(TM) cab and chassis as Quint configurations with stabilizers on each model that offer greater penetration for setting up on the city's demanding hills.</w:t>
      </w:r>
    </w:p>
    <w:p>
      <w:pPr>
        <w:spacing w:before="200" w:line="260" w:lineRule="atLeast"/>
        <w:jc w:val="both"/>
        <w:rPr>
          <w:lang w:val="en-US" w:eastAsia="en-US" w:bidi="ar-SA"/>
        </w:rPr>
      </w:pPr>
      <w:r>
        <w:rPr>
          <w:rFonts w:ascii="arial" w:eastAsia="arial" w:hAnsi="arial" w:cs="arial"/>
          <w:color w:val="000000"/>
          <w:sz w:val="20"/>
          <w:lang w:val="en-US" w:eastAsia="en-US" w:bidi="ar-SA"/>
        </w:rPr>
        <w:t>* A Pierce Enforcer Pumper with MAXIMETAL marine-grade aluminum body that features a short wheelbase for maneuverability on narrow residential streets. The rescue-style body also features high-side storage, an enclosed pump control compartment, and overhead rack for clean storage of ground ladders.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the establishment of Quebec City's multi-year contract,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(SPVM) has secured an order with L'Arsenal for a Frontline Communications (a division of Pierce Manufacturing) C-40 Mobile Command Center. The city's previous Fire Service (SIM) order currently in production includes MaxiSaber Pumpers and Pierce Ascendant 100' Heavy-Duty Aerial Towers.</w:t>
      </w:r>
    </w:p>
    <w:p>
      <w:pPr>
        <w:spacing w:before="200" w:line="260" w:lineRule="atLeast"/>
        <w:jc w:val="both"/>
        <w:rPr>
          <w:lang w:val="en-US" w:eastAsia="en-US" w:bidi="ar-SA"/>
        </w:rPr>
      </w:pPr>
      <w:r>
        <w:rPr>
          <w:rFonts w:ascii="arial" w:eastAsia="arial" w:hAnsi="arial" w:cs="arial"/>
          <w:color w:val="000000"/>
          <w:sz w:val="20"/>
          <w:lang w:val="en-US" w:eastAsia="en-US" w:bidi="ar-SA"/>
        </w:rPr>
        <w:t>The unique infrastructure, design and demands of SPVM's territory make excellent maneuverability, visibility, and accessibility to critical gear essential in the design of the emergency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proud to partner with the SPVM to design and build a custom Mobile Command Center that will provide optimal situational awareness as well as command and control capabilities for emergency responders," said Steve Williamson, director of sales with Frontline Communications. "This valuable asset is integrated with the latest in communications technology and will support mission-critical incident response for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SPVM's new Frontline Communications C-40 Mobile Command Center on a Pierce Arrow XT(TM) chassis will feature:</w:t>
      </w:r>
    </w:p>
    <w:p>
      <w:pPr>
        <w:spacing w:before="200" w:line="260" w:lineRule="atLeast"/>
        <w:jc w:val="both"/>
        <w:rPr>
          <w:lang w:val="en-US" w:eastAsia="en-US" w:bidi="ar-SA"/>
        </w:rPr>
      </w:pPr>
      <w:r>
        <w:rPr>
          <w:rFonts w:ascii="arial" w:eastAsia="arial" w:hAnsi="arial" w:cs="arial"/>
          <w:color w:val="000000"/>
          <w:sz w:val="20"/>
          <w:lang w:val="en-US" w:eastAsia="en-US" w:bidi="ar-SA"/>
        </w:rPr>
        <w:t>* A 30' floorplan including two slide-out sections to optimize space for both frontal command with seating for five individuals, and a rear conference area with seating for eight individuals, separated with a center galley, and lavatory space.</w:t>
      </w:r>
    </w:p>
    <w:p>
      <w:pPr>
        <w:spacing w:before="200" w:line="260" w:lineRule="atLeast"/>
        <w:jc w:val="both"/>
        <w:rPr>
          <w:lang w:val="en-US" w:eastAsia="en-US" w:bidi="ar-SA"/>
        </w:rPr>
      </w:pPr>
      <w:r>
        <w:rPr>
          <w:rFonts w:ascii="arial" w:eastAsia="arial" w:hAnsi="arial" w:cs="arial"/>
          <w:color w:val="000000"/>
          <w:sz w:val="20"/>
          <w:lang w:val="en-US" w:eastAsia="en-US" w:bidi="ar-SA"/>
        </w:rPr>
        <w:t>* Exterior storage compartments that will house a 20kw output generator, pneumatic and hydraulic components for masts and light towers, and galley plumbing and holding tanks.</w:t>
      </w:r>
    </w:p>
    <w:p>
      <w:pPr>
        <w:spacing w:before="200" w:line="260" w:lineRule="atLeast"/>
        <w:jc w:val="both"/>
        <w:rPr>
          <w:lang w:val="en-US" w:eastAsia="en-US" w:bidi="ar-SA"/>
        </w:rPr>
      </w:pPr>
      <w:r>
        <w:rPr>
          <w:rFonts w:ascii="arial" w:eastAsia="arial" w:hAnsi="arial" w:cs="arial"/>
          <w:color w:val="000000"/>
          <w:sz w:val="20"/>
          <w:lang w:val="en-US" w:eastAsia="en-US" w:bidi="ar-SA"/>
        </w:rPr>
        <w:t>* Pierce Situational Awareness System by Fotokite - an actively tethered aerial device that integrates with the command center and provides fully autonomous flight controlled wirelessly via tablet or PC. The system offers live video streaming for thermal surveillance, live transmission to in-transit responders, scene documentation, and more.</w:t>
      </w:r>
    </w:p>
    <w:p>
      <w:pPr>
        <w:spacing w:before="200" w:line="260" w:lineRule="atLeast"/>
        <w:jc w:val="both"/>
        <w:rPr>
          <w:lang w:val="en-US" w:eastAsia="en-US" w:bidi="ar-SA"/>
        </w:rPr>
      </w:pPr>
      <w:r>
        <w:rPr>
          <w:rFonts w:ascii="arial" w:eastAsia="arial" w:hAnsi="arial" w:cs="arial"/>
          <w:color w:val="000000"/>
          <w:sz w:val="20"/>
          <w:lang w:val="en-US" w:eastAsia="en-US" w:bidi="ar-SA"/>
        </w:rPr>
        <w:t>Apparatus fulfillment for the SPVM, as well as the multi-year contract established with Quebec City, exemplify significant relationships representing growth throughout Canada for Pierce over the past five years. Since instituting an agreement in 2015 with L'Arsenal and MAXIMETAL, Pierce has integrated its custom chassis on new fire and emergency service apparatus for departments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"We sincerely value our partnerships with public safety representatives and fire departments throughout our region, and we remain committed to supporting their needs with custom options and a strong focus on service," said Louis-David Lemaire, co-president of L'Arsenal.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learn more about Pierce, L'Arsenal, and their recent Canadian partnerships and orders, visit </w:t>
      </w:r>
      <w:hyperlink r:id="rId743" w:history="1">
        <w:r>
          <w:rPr>
            <w:rFonts w:ascii="arial" w:eastAsia="arial" w:hAnsi="arial" w:cs="arial"/>
            <w:i/>
            <w:color w:val="0077CC"/>
            <w:sz w:val="20"/>
            <w:u w:val="single"/>
            <w:shd w:val="clear" w:color="auto" w:fill="FFFFFF"/>
            <w:lang w:val="en-US" w:eastAsia="en-US" w:bidi="ar-SA"/>
          </w:rPr>
          <w:t>www.piercemfg.com</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About Pierce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Pierce Manufacturing Inc., an Oshkosh Corporation [NYSE: OSK] company, is the leading North American manufacturer of custom fire apparatus, including custom and commercial pumpers, aerials, rescue trucks, wildland trucks, minipumpers, elliptical tankers, and homeland security apparatus. In addition, Pierce designs its own foam systems and was the first company to introduce frontal airbags and the Side Roll Protection system to fire apparatus. Pierce markets its products through the industry's largest and most comprehensive dealer and service network. The company enjoys a nationwide web of dealerships with over 600 certified and factory trained Service Brigade technicians and over 50 service centers. Visit piercemfg.com to learn more about Pierce.</w:t>
      </w:r>
    </w:p>
    <w:p>
      <w:pPr>
        <w:spacing w:before="200" w:line="260" w:lineRule="atLeast"/>
        <w:jc w:val="both"/>
        <w:rPr>
          <w:lang w:val="en-US" w:eastAsia="en-US" w:bidi="ar-SA"/>
        </w:rPr>
      </w:pPr>
      <w:r>
        <w:rPr>
          <w:rFonts w:ascii="arial" w:eastAsia="arial" w:hAnsi="arial" w:cs="arial"/>
          <w:color w:val="000000"/>
          <w:sz w:val="20"/>
          <w:lang w:val="en-US" w:eastAsia="en-US" w:bidi="ar-SA"/>
        </w:rPr>
        <w:t>About Oshkosh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Founded in 1917, Oshkosh Corporation is 100 years strong and continues to make a difference in people's lives. Oshkosh brings together a unique set of integrated capabilities and diverse end markets that, when combined with the Company's MOVE strategy and positive long-term outlook, illustrate why Oshkosh is a different integrated global industrial. The Company is a leader in designing, manufacturing and servicing a broad range of access equipment, commercial, fire &amp; emergency, military and specialty vehicles and vehicle bodies under the brands of Oshkosh, JLG, Pierce, McNeilus, Jerr-Dan, Frontline(TM), CON-E-CO, London and IMT.</w:t>
      </w:r>
    </w:p>
    <w:p>
      <w:pPr>
        <w:spacing w:before="200" w:line="260" w:lineRule="atLeast"/>
        <w:jc w:val="both"/>
        <w:rPr>
          <w:lang w:val="en-US" w:eastAsia="en-US" w:bidi="ar-SA"/>
        </w:rPr>
      </w:pPr>
      <w:r>
        <w:rPr>
          <w:rFonts w:ascii="arial" w:eastAsia="arial" w:hAnsi="arial" w:cs="arial"/>
          <w:color w:val="000000"/>
          <w:sz w:val="20"/>
          <w:lang w:val="en-US" w:eastAsia="en-US" w:bidi="ar-SA"/>
        </w:rPr>
        <w:t>Today, Oshkosh Corporation is a Fortune 500 Company with manufacturing operations on four continents. Its products are recognized around the world for quality, durability and innovation, and can be found in more than 150 countries around the globe. As a different integrated global industrial, Oshkosh is committed to making a difference for team members, customers, shareholders, communities and the environment. For more information, please visit oshkoshcorporation.com.</w:t>
      </w:r>
    </w:p>
    <w:p>
      <w:pPr>
        <w:spacing w:before="200" w:line="260" w:lineRule="atLeast"/>
        <w:jc w:val="both"/>
        <w:rPr>
          <w:lang w:val="en-US" w:eastAsia="en-US" w:bidi="ar-SA"/>
        </w:rPr>
      </w:pPr>
      <w:r>
        <w:rPr>
          <w:rFonts w:ascii="arial" w:eastAsia="arial" w:hAnsi="arial" w:cs="arial"/>
          <w:color w:val="000000"/>
          <w:sz w:val="20"/>
          <w:lang w:val="en-US" w:eastAsia="en-US" w:bidi="ar-SA"/>
        </w:rPr>
        <w:t>Source: Pierce Manufacturing Inc.</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SAFETY, ACCIDENTS &amp; DISASTERS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PIERCE MANUFACTURING INC (94%);  OSHKOSH CORP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OSK (NYSE)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NAICS336211 MOTOR VEHICLE BODY MANUFACTURING (94%); SIC3713 TRUCK &amp; BUS BODIES (94%); NAICS336120 HEAVY DUTY TRUCK MANUFACTURING (84%); NAICS336111 AUTOMOBILE MANUFACTURING (84%); SIC3711 MOTOR VEHICLES &amp; PASSENGER CAR BODIES (84%); HEAVY DUTY TRUCK MFG (96%); AUTOMOTIVE MFG (93%); MOTOR VEHICLES (93%); MANUFACTURING (91%); MOTOR VEHICLE BODY MFG (90%); EMERGENCY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WISCONSIN, USA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 xml:space="preserve">Editorial Exchange: </w:t>
        </w:r>
      </w:hyperlink>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should include turbans and hijabs in </w:t>
        </w:r>
      </w:hyperlink>
      <w:hyperlink r:id="rId7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uniforms; Editorial Exchange: </w:t>
        </w:r>
      </w:hyperlink>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should include turbans and hijabs in </w:t>
        </w:r>
      </w:hyperlink>
      <w:hyperlink r:id="rId7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uniforms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2018 Monday 02:29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33"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Toronto Star, Toronto Star, Online Out</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editorial from the Toronto Star, published April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Quite sensibly,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councillor wants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alter its uniform code to allow Sikh men to wear turbans and Muslim women to wear hijabs while on duty. So many other forces across the country have already made this move that such a proposal shouldn't generate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Quebec, where the two-headed beast of racial and religious intolerance too often rears its ugly head. And there's no shortage of politicians eager to inflame those sentiments for political benefit.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councillor Marvin Rotrand proposed the change, which would help attract more diverse recruits and build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better reflects the community it serves, there was a danger it would revive a heated debate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Plante's initial reaction was so welcome. "We know that other Canadian cities have done it so I'm very open to the proposition,"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hardly a rousing call to action. But given what all too frequently passes for political rhetoric in Quebec on issues relating to what Muslim women choose to wear, it's an excellent opening. She should go further and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Already the forces against it are gathering. François Legault's Coalition Avenir Québec party weighed in first with outrage, saying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not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He promised to make it a ballot-box issue in the Oct. 1 provincial election, demonstrating his intent is to pander to voters' worst instincts rather than, as he says, "resolve this question in a responsible manner once and for all."</w:t>
      </w:r>
    </w:p>
    <w:p>
      <w:pPr>
        <w:spacing w:before="200" w:line="260" w:lineRule="atLeast"/>
        <w:jc w:val="both"/>
        <w:rPr>
          <w:lang w:val="en-US" w:eastAsia="en-US" w:bidi="ar-SA"/>
        </w:rPr>
      </w:pPr>
      <w:r>
        <w:rPr>
          <w:rFonts w:ascii="arial" w:eastAsia="arial" w:hAnsi="arial" w:cs="arial"/>
          <w:color w:val="000000"/>
          <w:sz w:val="20"/>
          <w:lang w:val="en-US" w:eastAsia="en-US" w:bidi="ar-SA"/>
        </w:rPr>
        <w:t>In truth, it has already been resolved by no less authority than the Supreme Court of Canada. More than two decades ago the court ruled in favour of the RCMP's 1990 uniform change that allowed Sikh Mountie Baltej Singh Dhillon to trade in the traditional Stetson for a turban.</w:t>
      </w:r>
    </w:p>
    <w:p>
      <w:pPr>
        <w:spacing w:before="200" w:line="260" w:lineRule="atLeast"/>
        <w:jc w:val="both"/>
        <w:rPr>
          <w:lang w:val="en-US" w:eastAsia="en-US" w:bidi="ar-SA"/>
        </w:rPr>
      </w:pPr>
      <w:r>
        <w:rPr>
          <w:rFonts w:ascii="arial" w:eastAsia="arial" w:hAnsi="arial" w:cs="arial"/>
          <w:color w:val="000000"/>
          <w:sz w:val="20"/>
          <w:lang w:val="en-US" w:eastAsia="en-US" w:bidi="ar-SA"/>
        </w:rPr>
        <w:t>Still, not wanting to be left out, some members of the Parti Québécois also felt the need to jump in, noting they too want to ban "ostentatious religious signs."</w:t>
      </w:r>
    </w:p>
    <w:p>
      <w:pPr>
        <w:spacing w:before="200" w:line="260" w:lineRule="atLeast"/>
        <w:jc w:val="both"/>
        <w:rPr>
          <w:lang w:val="en-US" w:eastAsia="en-US" w:bidi="ar-SA"/>
        </w:rPr>
      </w:pPr>
      <w:r>
        <w:rPr>
          <w:rFonts w:ascii="arial" w:eastAsia="arial" w:hAnsi="arial" w:cs="arial"/>
          <w:color w:val="000000"/>
          <w:sz w:val="20"/>
          <w:lang w:val="en-US" w:eastAsia="en-US" w:bidi="ar-SA"/>
        </w:rPr>
        <w:t>Quelle surprise. This is the province, let's not forget, that brought us Bill 62, the face-covering law that purported to be about religious neutrality but really targeted a handful of niqab-wearing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face of all this, Plante and Rotrand stand out as brave voices of moderation and reason. But just raising the issue isn't enough. More needs to be done to move this proposal forward, as was evidenced by the reaction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there called it a "hypothetical" debate because no one has yet come forward asking for permission to wear turbans or hijabs. And, if someone did, the first place the force would start is with workplace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Both statements are problematic. Why wait until someone comes forward and must fight just to be allowed to serve and protect others? That's tolerating, not welcoming. A truly inclusive society welcomes others into the fold.</w:t>
      </w:r>
    </w:p>
    <w:p>
      <w:pPr>
        <w:spacing w:before="200" w:line="260" w:lineRule="atLeast"/>
        <w:jc w:val="both"/>
        <w:rPr>
          <w:lang w:val="en-US" w:eastAsia="en-US" w:bidi="ar-SA"/>
        </w:rPr>
      </w:pPr>
      <w:r>
        <w:rPr>
          <w:rFonts w:ascii="arial" w:eastAsia="arial" w:hAnsi="arial" w:cs="arial"/>
          <w:color w:val="000000"/>
          <w:sz w:val="20"/>
          <w:lang w:val="en-US" w:eastAsia="en-US" w:bidi="ar-SA"/>
        </w:rPr>
        <w:t>And in this case, health and safety concerns are certainly nothing but an excuse for delay.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Defence Minister, Harjit Sajjan, served in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no ill effects from wearing a turban. He also served with distinction in the Canadian Armed Forces in Bosnia and multiple tours in Afghanistan. Surely if he can navigate a war zone in a turban,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safely patrol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wearing a turban or hijab.</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already do exactly that in other cities.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approved turbans for Sikh officers 30 years ago. The policy was extended to include hijabs for Muslim women in 2011, before there was even a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explained why: "So we know that when we do have an officer who applies and is accepted into the service who is Muslim and wears the hijab that we are ready."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take a similar approach.</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SIKHS &amp; SIKHISM (88%); RELIGION (88%); CITY GOVERNMENT (74%); ELECTIONS (74%); ANTI-MUSLIM REGULATION &amp; POLICY (73%); MUSLIMS &amp; ISLAM (73%); RACE &amp; ETHNICITY (73%); CAMPAIGNS &amp; ELECTIONS (71%); RELIGIOUS DISCRIMINATION (69%); RACISM &amp; XENOPHOBIA (67%); DECISIONS &amp; RULINGS (61%); SUPREME COURTS (60%); LAW COURTS &amp; TRIBUNALS (60%);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 xml:space="preserve">Île de </w:t>
        </w:r>
      </w:hyperlink>
      <w:hyperlink r:id="rId75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57" w:history="1">
        <w:r>
          <w:rPr>
            <w:rFonts w:ascii="arial" w:eastAsia="arial" w:hAnsi="arial" w:cs="arial"/>
            <w:b/>
            <w:bCs/>
            <w:i/>
            <w:color w:val="0077CC"/>
            <w:kern w:val="32"/>
            <w:sz w:val="28"/>
            <w:szCs w:val="32"/>
            <w:u w:val="single"/>
            <w:shd w:val="clear" w:color="auto" w:fill="FFFFFF"/>
            <w:lang w:val="en-US" w:eastAsia="en-US" w:bidi="ar-SA"/>
          </w:rPr>
          <w:t xml:space="preserve">: deux hommes blessés dans des fusillades tard lundi soir; Île de </w:t>
        </w:r>
      </w:hyperlink>
      <w:hyperlink r:id="rId75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57" w:history="1">
        <w:r>
          <w:rPr>
            <w:rFonts w:ascii="arial" w:eastAsia="arial" w:hAnsi="arial" w:cs="arial"/>
            <w:b/>
            <w:bCs/>
            <w:i/>
            <w:color w:val="0077CC"/>
            <w:kern w:val="32"/>
            <w:sz w:val="28"/>
            <w:szCs w:val="32"/>
            <w:u w:val="single"/>
            <w:shd w:val="clear" w:color="auto" w:fill="FFFFFF"/>
            <w:lang w:val="en-US" w:eastAsia="en-US" w:bidi="ar-SA"/>
          </w:rPr>
          <w:t>: deux blessés dans des fusillades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3 décembre 2019 05:00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237"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ouvert des enquêtes après que deux hommes âgés dans la mi-vingtaine aient été victimes de fusillades survenues à deux endroits distincts, lundi soir, sur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Aux dernières nouvelles, les deux hommes reposaient dans un état sérieux à l'hôpital et aucune arrestation n'avait été effectuée.</w:t>
      </w:r>
    </w:p>
    <w:p>
      <w:pPr>
        <w:spacing w:before="200" w:line="260" w:lineRule="atLeast"/>
        <w:jc w:val="both"/>
        <w:rPr>
          <w:lang w:val="en-US" w:eastAsia="en-US" w:bidi="ar-SA"/>
        </w:rPr>
      </w:pPr>
      <w:r>
        <w:rPr>
          <w:rFonts w:ascii="arial" w:eastAsia="arial" w:hAnsi="arial" w:cs="arial"/>
          <w:color w:val="000000"/>
          <w:sz w:val="20"/>
          <w:lang w:val="en-US" w:eastAsia="en-US" w:bidi="ar-SA"/>
        </w:rPr>
        <w:t>Vers 21h15, un homme âgé de 25 ans a été atteint d'au moins un projectile d'arme à feu près de l'intersection de l'avenue Chartier et du chemin de la Côte-de-Liesse, à Dorval.</w:t>
      </w:r>
    </w:p>
    <w:p>
      <w:pPr>
        <w:spacing w:before="200" w:line="260" w:lineRule="atLeast"/>
        <w:jc w:val="both"/>
        <w:rPr>
          <w:lang w:val="en-US" w:eastAsia="en-US" w:bidi="ar-SA"/>
        </w:rPr>
      </w:pPr>
      <w:r>
        <w:rPr>
          <w:rFonts w:ascii="arial" w:eastAsia="arial" w:hAnsi="arial" w:cs="arial"/>
          <w:color w:val="000000"/>
          <w:sz w:val="20"/>
          <w:lang w:val="en-US" w:eastAsia="en-US" w:bidi="ar-SA"/>
        </w:rPr>
        <w:t>Il était conscient lors de son transport à l'hôpital. Il a affirmé aux policiers qu'il ignorait pourquoi il avait été la cible de tirs.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croient que les enregistrements de caméras de surveillance de ce secteur industriel et commercial pourraient les aider à résoudre cette affaire.</w:t>
      </w:r>
    </w:p>
    <w:p>
      <w:pPr>
        <w:spacing w:before="200" w:line="260" w:lineRule="atLeast"/>
        <w:jc w:val="both"/>
        <w:rPr>
          <w:lang w:val="en-US" w:eastAsia="en-US" w:bidi="ar-SA"/>
        </w:rPr>
      </w:pPr>
      <w:r>
        <w:rPr>
          <w:rFonts w:ascii="arial" w:eastAsia="arial" w:hAnsi="arial" w:cs="arial"/>
          <w:color w:val="000000"/>
          <w:sz w:val="20"/>
          <w:lang w:val="en-US" w:eastAsia="en-US" w:bidi="ar-SA"/>
        </w:rPr>
        <w:t>D'autre part, peu avant minuit, un homme a été terrassé par un coup de feu alors qu'il marchait sur la rue Notre-Dame près de l'intersection de la 4e Avenue, dans le quartier Pointe-aux-Trembles, dans l'est de la ville. Il s'agit d'un secteur résidentiel et commercial.</w:t>
      </w:r>
    </w:p>
    <w:p>
      <w:pPr>
        <w:spacing w:before="200" w:line="260" w:lineRule="atLeast"/>
        <w:jc w:val="both"/>
        <w:rPr>
          <w:lang w:val="en-US" w:eastAsia="en-US" w:bidi="ar-SA"/>
        </w:rPr>
      </w:pPr>
      <w:r>
        <w:rPr>
          <w:rFonts w:ascii="arial" w:eastAsia="arial" w:hAnsi="arial" w:cs="arial"/>
          <w:color w:val="000000"/>
          <w:sz w:val="20"/>
          <w:lang w:val="en-US" w:eastAsia="en-US" w:bidi="ar-SA"/>
        </w:rPr>
        <w:t>À l'arrivée des policiers, l'homme de 24 ans gisait au sol, inconscient. L'auteur de la fusillade aurait pris la fuite à pied mais le SPVM ne possède pas encore d'indices pour le capturer.</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(90%); FUSILLADE (89%); ENQUÊTE (76%); SURVEILLANCE (71%);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(73%); AMÉRIQUE DU NORD (72%);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in Quebec town ask for public help in locating person who killed ostrich; </w:t>
        </w:r>
      </w:hyperlink>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-area </w:t>
        </w:r>
      </w:hyperlink>
      <w:hyperlink r:id="rId7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seeking ostrich killer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 03:41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41"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SAINT-EUSTACHE,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asked for the public's help in finding out who killed and mutilated an ostrich described by its owner as "proud and beautiful."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three-metre-tall male bird was found stabbed to death on Sept. 4, said Saint-Eustache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Normand Brulotte.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ostrich was discovered in its farm enclosure with its legs cut off but he did not say what kind of weapon was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farm owner said he began screaming when he saw what had happened to his bird, who went by the name of Toron. </w:t>
      </w:r>
    </w:p>
    <w:p>
      <w:pPr>
        <w:spacing w:before="200" w:line="260" w:lineRule="atLeast"/>
        <w:jc w:val="both"/>
        <w:rPr>
          <w:lang w:val="en-US" w:eastAsia="en-US" w:bidi="ar-SA"/>
        </w:rPr>
      </w:pPr>
      <w:r>
        <w:rPr>
          <w:rFonts w:ascii="arial" w:eastAsia="arial" w:hAnsi="arial" w:cs="arial"/>
          <w:color w:val="000000"/>
          <w:sz w:val="20"/>
          <w:lang w:val="en-US" w:eastAsia="en-US" w:bidi="ar-SA"/>
        </w:rPr>
        <w:t>"I panicked, my heart was beating its maximum," Nicolas Charbonneau told The Canadian Press. "I didn't know what to think, I don't know how anyone could do that."</w:t>
      </w:r>
    </w:p>
    <w:p>
      <w:pPr>
        <w:spacing w:before="200" w:line="260" w:lineRule="atLeast"/>
        <w:jc w:val="both"/>
        <w:rPr>
          <w:lang w:val="en-US" w:eastAsia="en-US" w:bidi="ar-SA"/>
        </w:rPr>
      </w:pPr>
      <w:r>
        <w:rPr>
          <w:rFonts w:ascii="arial" w:eastAsia="arial" w:hAnsi="arial" w:cs="arial"/>
          <w:color w:val="000000"/>
          <w:sz w:val="20"/>
          <w:lang w:val="en-US" w:eastAsia="en-US" w:bidi="ar-SA"/>
        </w:rPr>
        <w:t>He called Toron a "proud and beautiful" seven-year-old breeding male who was born and raised on his ostrich farm.</w:t>
      </w:r>
    </w:p>
    <w:p>
      <w:pPr>
        <w:spacing w:before="200" w:line="260" w:lineRule="atLeast"/>
        <w:jc w:val="both"/>
        <w:rPr>
          <w:lang w:val="en-US" w:eastAsia="en-US" w:bidi="ar-SA"/>
        </w:rPr>
      </w:pPr>
      <w:r>
        <w:rPr>
          <w:rFonts w:ascii="arial" w:eastAsia="arial" w:hAnsi="arial" w:cs="arial"/>
          <w:color w:val="000000"/>
          <w:sz w:val="20"/>
          <w:lang w:val="en-US" w:eastAsia="en-US" w:bidi="ar-SA"/>
        </w:rPr>
        <w:t>"We live on our farm and these animals are part of our lives, so an attack on them feels like a personal attack,"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incident occurred in an isolated area and that whoever did it probably came in a car or on a four-wheeler.</w:t>
      </w:r>
    </w:p>
    <w:p>
      <w:pPr>
        <w:spacing w:before="200" w:line="260" w:lineRule="atLeast"/>
        <w:jc w:val="both"/>
        <w:rPr>
          <w:lang w:val="en-US" w:eastAsia="en-US" w:bidi="ar-SA"/>
        </w:rPr>
      </w:pPr>
      <w:r>
        <w:rPr>
          <w:rFonts w:ascii="arial" w:eastAsia="arial" w:hAnsi="arial" w:cs="arial"/>
          <w:color w:val="000000"/>
          <w:sz w:val="20"/>
          <w:lang w:val="en-US" w:eastAsia="en-US" w:bidi="ar-SA"/>
        </w:rPr>
        <w:t>Local anti-crime activists have offered a $2,000 reward for information leading to an arrest.</w:t>
      </w:r>
    </w:p>
    <w:p>
      <w:pPr>
        <w:spacing w:before="200" w:line="260" w:lineRule="atLeast"/>
        <w:jc w:val="both"/>
        <w:rPr>
          <w:lang w:val="en-US" w:eastAsia="en-US" w:bidi="ar-SA"/>
        </w:rPr>
      </w:pPr>
      <w:r>
        <w:rPr>
          <w:rFonts w:ascii="arial" w:eastAsia="arial" w:hAnsi="arial" w:cs="arial"/>
          <w:color w:val="000000"/>
          <w:sz w:val="20"/>
          <w:lang w:val="en-US" w:eastAsia="en-US" w:bidi="ar-SA"/>
        </w:rPr>
        <w:t>Brulotte said he hopes the reward and media attention will encourage someone to call the tip line.</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an event we see every day," he said. "Whoever did it must have talked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record of similar attacks in the area, adding this was the worst animal cruelty case he has seen in his 30 years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BIRDS (90%); ANIMALS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HOMICIDE (78%); LAW ENFORCEMENT (78%); ARRESTS (78%); STABBINGS (78%); ANIMAL ABUSE &amp; NEGLECT (74%);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MISC POULTRY PRODUCTION (78%); FARMERS &amp; RANCHERS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(73%); Saint-Eustache;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Protests across Quebec province against racism, </w:t>
        </w:r>
      </w:hyperlink>
      <w:hyperlink r:id="rId7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 -- English</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4:34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245" type="#_x0000_t75" style="width:60.76pt;height:33.75pt">
            <v:imagedata r:id="rId77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8 2020</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tear-gassed Sunday as thousands gathered across Quebec to demonstrate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French-speaking Canadian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marched peacefully in the center of the city for the second time in a week as part of a global wave of protests sparked by the death of George Floyd, a black man killed in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when a white officer knelt on his neck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march ended some of the protesters gathered near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where officers used tear gas to disperse them, Radio Canada reported. </w:t>
      </w:r>
    </w:p>
    <w:p>
      <w:pPr>
        <w:spacing w:before="200" w:line="260" w:lineRule="atLeast"/>
        <w:jc w:val="both"/>
        <w:rPr>
          <w:lang w:val="en-US" w:eastAsia="en-US" w:bidi="ar-SA"/>
        </w:rPr>
      </w:pPr>
      <w:r>
        <w:rPr>
          <w:rFonts w:ascii="arial" w:eastAsia="arial" w:hAnsi="arial" w:cs="arial"/>
          <w:color w:val="000000"/>
          <w:sz w:val="20"/>
          <w:lang w:val="en-US" w:eastAsia="en-US" w:bidi="ar-SA"/>
        </w:rPr>
        <w:t>Last Sunday's protest also ended in clashes in the evening.</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march, protesters chanted, "Black Lives Matter", "No justice, no peace", "je ne peux pas respirer" ("I can't breathe") and "il faut que ca cesse" ("this has to stop").</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gave speeches before the start of the march, slamming Quebec's Premier Francois Legault for claiming a few days prior that there was no "systemic racism"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Madani Ba, a 28-year-old musician and artist, told AFP that he once was subjected to two different identity checks in the span of five minutes on the same street. </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racial profiling, ask anyone of color and they will tell you the same thing. It's unbelievable -- and it has to change," he said.</w:t>
      </w:r>
    </w:p>
    <w:p>
      <w:pPr>
        <w:spacing w:before="200" w:line="260" w:lineRule="atLeast"/>
        <w:jc w:val="both"/>
        <w:rPr>
          <w:lang w:val="en-US" w:eastAsia="en-US" w:bidi="ar-SA"/>
        </w:rPr>
      </w:pPr>
      <w:r>
        <w:rPr>
          <w:rFonts w:ascii="arial" w:eastAsia="arial" w:hAnsi="arial" w:cs="arial"/>
          <w:color w:val="000000"/>
          <w:sz w:val="20"/>
          <w:lang w:val="en-US" w:eastAsia="en-US" w:bidi="ar-SA"/>
        </w:rPr>
        <w:t>Jessica Francois, 29, said she had come to the protests to show that "the color of your skin does not justify the inequalities we can see, for instance,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marched peacefully and were asked to stop several times to kneel in memory of Floyd.</w:t>
      </w:r>
    </w:p>
    <w:p>
      <w:pPr>
        <w:spacing w:before="200" w:line="260" w:lineRule="atLeast"/>
        <w:jc w:val="both"/>
        <w:rPr>
          <w:lang w:val="en-US" w:eastAsia="en-US" w:bidi="ar-SA"/>
        </w:rPr>
      </w:pPr>
      <w:r>
        <w:rPr>
          <w:rFonts w:ascii="arial" w:eastAsia="arial" w:hAnsi="arial" w:cs="arial"/>
          <w:color w:val="000000"/>
          <w:sz w:val="20"/>
          <w:lang w:val="en-US" w:eastAsia="en-US" w:bidi="ar-SA"/>
        </w:rPr>
        <w:t>While many protesters wore masks, it was hard to maintain social distancing of two meters (six feet), particularly while waiting for the march to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protests took place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in the provincial capital Quebec City. Other demonstrations had occurred Saturday in Toronto, and other cities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joined thousands in Ottawa on Friday. He knelt for eight minutes and 46 seconds, the same length of time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had kept his knee on Floyd's neck.</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weeks, we've seen a large number of Canadians suddenly awaken to the fact that the discrimination that is a lived reality for far too many of our fellow citizens is something that needs to end," Trudeau said earlier that day during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ps-ast/mm/mdl/to/amj</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PROTESTS &amp; DEMONSTRATIONS (92%); RACISM &amp; XENOPHOBIA (92%);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TRENDS &amp; EVENTS (90%); GEORGE FLOYD KILLING (79%); DISCRIMINATION (78%); LANGUAGE &amp; LANGUAGES (78%); LAW ENFORCEMENT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RACIAL PROFILING (78%); CIVIL RIGHTS (74%); MUSIC (70%); SOCIAL DISTANCING (62%); PRIME MINISTERS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(79%); TORONTO, ON, CANADA (78%); QUEBEC, CANADA (93%); ONTARIO, CANADA (73%); CANADA (94%);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make another arrest in connection with 2014 robbery of Saskatoon Birks store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CRIME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days after a Canada-wide warrant was issued,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a third suspect in connection with the 2014 robbery of a downtown Saskatoon jewelry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Jean Gillis Kesner, 23, was taken into custody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will be transported back to Saskatoon to face charges of robbery, wearing a disguise while committing an offence, and conspiracy to commit arson.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four men wearing masks and construction jackets broke into the Birks store on Third Avenue South around 11 a.m. on Feb. 1, 2014, smashing display cases with crowbars and stealing merchandise, including "a large quantity" of Rolex watches. Ninety minutes later, a vehicle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connected to the robbery was found in flames at Bottomley Avenue and Osler Street. Investigators established a connection between the two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men have been arrested in the case - Muhidiin Ahmed-Farah in April 2014, and Rida Naim in May 2015. Ahmed-Farah pled guilty and was sentenced to four years in prison, while Naim remains before the courts. Another suspect, Pierre Louis Hernandes, 32,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remains wanted on a Canada-wide warrant in connection with the robbery. !@COPYRIGHT=© 2016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ARREST WARRANTS (90%); ROBBERY (90%); CONSPIRACY (78%); LITIGATION (78%); JAIL SENTENCING (78%); GUILTY PLEAS (76%);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ARSON (73%); SENTENCING (72%); warrant,issued,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,arrested,third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JEWELRY RETAILERS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SASKATCHEWAN,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make arrest in connection with 2014 robbery of Saskatoon Birks store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CRIME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days after a Canada-wide warrant was issued,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a third suspect in connection with the 2014 robbery of a downtown Saskatoon jewelry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Jean Gillis Kesner, 23, was taken into custody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will be transported back to Saskatoon to face charges of robbery, wearing a disguise while committing an offence and conspiracy to commit arson.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four men wearing masks and construction jackets broke into the Birks store on Third Avenue South around 11 a.m. on Feb. 1, 2014, smashing display cases with crowbars and stealing merchandise, including "a large quantity" of Rolex watches. Ninety minutes later, a vehicle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connected to the robbery was found in flames at Bottomley Avenue and Osler Street. Investigators established a connection between the two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men have been arrested in the case - Muhidiin Ahmed-Farah in April 2014, and Rida Naim in May 2015. Ahmed-Farah pled guilty and was sentenced to four years in prison, while Naim remains before the courts. Another suspect, Pierre Louis Hernandes, 32,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remains wanted on a Canada-wide warrant in connection with the robbery. !@COPYRIGHT=© 2016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ROBBERY (90%); ARRESTS (90%); CONSPIRACY (78%); LITIGATION (78%); JAIL SENTENCING (78%); GUILTY PLEAS (76%);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ARSON (73%); SENTENCING (72%); warrant,issued,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,arrested,third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JEWELRY RETAILERS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SASKATCHEWAN,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arrest </w:t>
        </w:r>
      </w:hyperlink>
      <w:hyperlink r:id="rId7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murder suspect in Brampton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Brampton Guardian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in the gang-related murder of a woman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arrested at his home in Brampton Tuesday, according to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Heavily-armed Tactical Unit officers, along with detectives and homicide investigators converged on a house on Histon Crescent, in the area of Kennedy Road and Rutherford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Canada-wide arrest warrant had been issued this month for Emmerson Courtney Hennie, 36, for a 2014 shooting in Lachine,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wanted for the fatal shooting of Anne Millington-White, who was killed during a fight between rival gang members in Lachine.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detectives contacted Peel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month with information Hennie was living here. Peel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Bureau and Intelligence officers worked locally to track down Hennie in Brampton.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will be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days to face charges of second-degree murder, attempted murder and discharging a firearm with intent.</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NEGATIVE PERSONAL NEWS (95%); CRIME, LAW ENFORCEMENT &amp; CORRECTIONS (92%); ARRESTS (92%); INVESTIGATIONS (90%); CRIMINAL INVESTIGATIONS (90%); GANGS (90%); HOMICIDE (90%); SHOOTINGS (90%); VIOLENT CRIME (78%); ARREST WARRANTS (78%); INTELLIGENCE SERVICES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8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prepare to enforce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1432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99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29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291"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293"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29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295"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296"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29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29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298"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00"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01"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and drive-through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02"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303"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04"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05"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06"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07"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08"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09"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10"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11"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312"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13" w:history="1">
        <w:r>
          <w:rPr>
            <w:rFonts w:ascii="arial" w:eastAsia="arial" w:hAnsi="arial" w:cs="arial"/>
            <w:i/>
            <w:color w:val="0077CC"/>
            <w:sz w:val="20"/>
            <w:u w:val="single"/>
            <w:shd w:val="clear" w:color="auto" w:fill="FFFFFF"/>
            <w:lang w:val="en-US" w:eastAsia="en-US" w:bidi="ar-SA"/>
          </w:rPr>
          <w:t>https://montrealgazette.com/news/local-news/</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w:t>
        </w:r>
      </w:hyperlink>
      <w:hyperlink r:id="rId313" w:history="1">
        <w:r>
          <w:rPr>
            <w:rFonts w:ascii="arial" w:eastAsia="arial" w:hAnsi="arial" w:cs="arial"/>
            <w:b/>
            <w:i/>
            <w:color w:val="0077CC"/>
            <w:sz w:val="20"/>
            <w:u w:val="single"/>
            <w:shd w:val="clear" w:color="auto" w:fill="FFFFFF"/>
            <w:lang w:val="en-US" w:eastAsia="en-US" w:bidi="ar-SA"/>
          </w:rPr>
          <w:t>police</w:t>
        </w:r>
      </w:hyperlink>
      <w:hyperlink r:id="rId313"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1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14"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15"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316"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17"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18"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19"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2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20" w:history="1">
        <w:r>
          <w:rPr>
            <w:rFonts w:ascii="arial" w:eastAsia="arial" w:hAnsi="arial" w:cs="arial"/>
            <w:b/>
            <w:i/>
            <w:color w:val="0077CC"/>
            <w:sz w:val="20"/>
            <w:u w:val="single"/>
            <w:shd w:val="clear" w:color="auto" w:fill="FFFFFF"/>
            <w:lang w:val="en-US" w:eastAsia="en-US" w:bidi="ar-SA"/>
          </w:rPr>
          <w:t>montreal</w:t>
        </w:r>
      </w:hyperlink>
      <w:hyperlink r:id="rId320"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STATES OF EMERGENCY (91%); COVID-19 CORONAVIRUS (90%); FINES &amp; PENALTIES (90%); PRESS CONFERENCES (78%); REGIONAL &amp; LOCAL GOVERNMENTS (78%); LEGISLATIVE BODIES (77%); CITY GOVERNMENT (76%); APPROVALS (76%); BLOGS &amp; MESSAGE BOARDS (73%); SOCIAL DISTANCING (73%); CITIES (71%); GOVERNMENT ADVISORS &amp; MINISTERS (67%); PRIME MINISTERS (53%); morning,check,throughout,https,coverage,march !@PERMALINK= </w:t>
      </w:r>
      <w:hyperlink r:id="rId32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w:t>
        </w:r>
      </w:hyperlink>
      <w:hyperlink r:id="rId323" w:history="1">
        <w:r>
          <w:rPr>
            <w:rFonts w:ascii="arial" w:eastAsia="arial" w:hAnsi="arial" w:cs="arial"/>
            <w:b/>
            <w:i/>
            <w:color w:val="0077CC"/>
            <w:sz w:val="20"/>
            <w:u w:val="single"/>
            <w:shd w:val="clear" w:color="auto" w:fill="FFFFFF"/>
            <w:lang w:val="en-US" w:eastAsia="en-US" w:bidi="ar-SA"/>
          </w:rPr>
          <w:t>police</w:t>
        </w:r>
      </w:hyperlink>
      <w:hyperlink r:id="rId32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VANCOUVER, BC, CANADA (90%); QUEBEC, CANADA (93%); BRITISH COLUMBIA,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Hate-fuelled incidents against East Asians on the rise, </w:t>
        </w:r>
      </w:hyperlink>
      <w:hyperlink r:id="rId8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say; Many of them are violent, including an incident in March when a white man shoved a 92-year-old East Asian man with dementia out the doors of a busy convenience store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2020 Saturday 1:07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Bailey and Mike Hager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Vancouver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094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them are violent, including an incident in March when a white man shoved a 92-year-old East Asian man with dementia out the doors of a busy convenience store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Clara Kan and her mother were just beginning a seaside stroll last week in Richmond, B.C., when two men in a car hurled a racial slur at them and shouted: "Go back to China."</w:t>
      </w:r>
    </w:p>
    <w:p>
      <w:pPr>
        <w:spacing w:before="200" w:line="260" w:lineRule="atLeast"/>
        <w:jc w:val="both"/>
        <w:rPr>
          <w:lang w:val="en-US" w:eastAsia="en-US" w:bidi="ar-SA"/>
        </w:rPr>
      </w:pPr>
      <w:r>
        <w:rPr>
          <w:rFonts w:ascii="arial" w:eastAsia="arial" w:hAnsi="arial" w:cs="arial"/>
          <w:color w:val="000000"/>
          <w:sz w:val="20"/>
          <w:lang w:val="en-US" w:eastAsia="en-US" w:bidi="ar-SA"/>
        </w:rPr>
        <w:t>The women, who were wearing masks, confronted the driver, an older white man, who then revved the engine and lurched the car toward Ms. Kan.</w:t>
      </w:r>
    </w:p>
    <w:p>
      <w:pPr>
        <w:spacing w:before="200" w:line="260" w:lineRule="atLeast"/>
        <w:jc w:val="both"/>
        <w:rPr>
          <w:lang w:val="en-US" w:eastAsia="en-US" w:bidi="ar-SA"/>
        </w:rPr>
      </w:pPr>
      <w:r>
        <w:rPr>
          <w:rFonts w:ascii="arial" w:eastAsia="arial" w:hAnsi="arial" w:cs="arial"/>
          <w:color w:val="000000"/>
          <w:sz w:val="20"/>
          <w:lang w:val="en-US" w:eastAsia="en-US" w:bidi="ar-SA"/>
        </w:rPr>
        <w:t>Her 65-year-old mother screamed for help and the men drove off. Ms. Kan immediately reported the incident to the RCMP.</w:t>
      </w:r>
    </w:p>
    <w:p>
      <w:pPr>
        <w:spacing w:before="200" w:line="260" w:lineRule="atLeast"/>
        <w:jc w:val="both"/>
        <w:rPr>
          <w:lang w:val="en-US" w:eastAsia="en-US" w:bidi="ar-SA"/>
        </w:rPr>
      </w:pPr>
      <w:r>
        <w:rPr>
          <w:rFonts w:ascii="arial" w:eastAsia="arial" w:hAnsi="arial" w:cs="arial"/>
          <w:color w:val="000000"/>
          <w:sz w:val="20"/>
          <w:lang w:val="en-US" w:eastAsia="en-US" w:bidi="ar-SA"/>
        </w:rPr>
        <w:t>Since the altercation, she says, her mother is scared to resume their daily walks in public parks and only feels comfortable shopping at Chinese supermarkets, where the majority of other shoppers are East Asian.</w:t>
      </w:r>
    </w:p>
    <w:p>
      <w:pPr>
        <w:spacing w:before="200" w:line="260" w:lineRule="atLeast"/>
        <w:jc w:val="both"/>
        <w:rPr>
          <w:lang w:val="en-US" w:eastAsia="en-US" w:bidi="ar-SA"/>
        </w:rPr>
      </w:pPr>
      <w:r>
        <w:rPr>
          <w:rFonts w:ascii="arial" w:eastAsia="arial" w:hAnsi="arial" w:cs="arial"/>
          <w:color w:val="000000"/>
          <w:sz w:val="20"/>
          <w:lang w:val="en-US" w:eastAsia="en-US" w:bidi="ar-SA"/>
        </w:rPr>
        <w:t>Ms. Kan is adamant that she will never remain silent about the kind of abuse she, her mother and many other East Asian Canadians are facing.</w:t>
      </w:r>
    </w:p>
    <w:p>
      <w:pPr>
        <w:spacing w:before="200" w:line="260" w:lineRule="atLeast"/>
        <w:jc w:val="both"/>
        <w:rPr>
          <w:lang w:val="en-US" w:eastAsia="en-US" w:bidi="ar-SA"/>
        </w:rPr>
      </w:pPr>
      <w:r>
        <w:rPr>
          <w:rFonts w:ascii="arial" w:eastAsia="arial" w:hAnsi="arial" w:cs="arial"/>
          <w:color w:val="000000"/>
          <w:sz w:val="20"/>
          <w:lang w:val="en-US" w:eastAsia="en-US" w:bidi="ar-SA"/>
        </w:rPr>
        <w:t>"What concerns me most is a lot of Chinese people or Asian people they're like, 'Oh, let it go, just walk away,' but I feel like maybe in a way because I was bold enough to confront these racists maybe that's why physical violence didn't occur," says Ms. Kan, 33.</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to the Kans is one of many cases of harassment against East Asian people that have taken place across the country since the pandemic began. They are being targeted as being responsible for the devastation being wrought by COVID-19, which originated in 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tallied </w:t>
      </w:r>
      <w:hyperlink r:id="rId808" w:history="1">
        <w:r>
          <w:rPr>
            <w:rFonts w:ascii="arial" w:eastAsia="arial" w:hAnsi="arial" w:cs="arial"/>
            <w:i/>
            <w:color w:val="0077CC"/>
            <w:sz w:val="20"/>
            <w:u w:val="single"/>
            <w:shd w:val="clear" w:color="auto" w:fill="FFFFFF"/>
            <w:lang w:val="en-US" w:eastAsia="en-US" w:bidi="ar-SA"/>
          </w:rPr>
          <w:t>https://www.theglobeandmail.com/canada/british-columbia/article-hate-crimes-against-vancouvers-east-asian-population-surge-for-second/</w:t>
        </w:r>
      </w:hyperlink>
      <w:r>
        <w:rPr>
          <w:rFonts w:ascii="arial" w:eastAsia="arial" w:hAnsi="arial" w:cs="arial"/>
          <w:color w:val="000000"/>
          <w:sz w:val="20"/>
          <w:lang w:val="en-US" w:eastAsia="en-US" w:bidi="ar-SA"/>
        </w:rPr>
        <w:t xml:space="preserve"> directed at people of East Asian descent this year to date, compared with 12 recorded in all of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them are violent, including an incident in March when a white man shoved a 92-year-old East Asian man with dementia out the doors of a busy convenience store.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that incident is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revealed a mid-April incident in which a white man told two East Asian women on a bus to "Go back to your country; that's where it all started." When another woman intervened, the man attacked her, ripping a clump of her hair out before he fled. The day after talking about the incident,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that the 48-year-old suspect in the case had died of an apparent drug overdose a week after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Hate-fuelled incidents, from racist comments to violent assaults, have been taking place across Canada. Amy Go, president of Chinese Canadian National Council for Social Justice, says immediate action is needed against this wave of bigotry, such as a public-information campaign denouncing it.</w:t>
      </w:r>
    </w:p>
    <w:p>
      <w:pPr>
        <w:spacing w:before="200" w:line="260" w:lineRule="atLeast"/>
        <w:jc w:val="both"/>
        <w:rPr>
          <w:lang w:val="en-US" w:eastAsia="en-US" w:bidi="ar-SA"/>
        </w:rPr>
      </w:pPr>
      <w:r>
        <w:rPr>
          <w:rFonts w:ascii="arial" w:eastAsia="arial" w:hAnsi="arial" w:cs="arial"/>
          <w:color w:val="000000"/>
          <w:sz w:val="20"/>
          <w:lang w:val="en-US" w:eastAsia="en-US" w:bidi="ar-SA"/>
        </w:rPr>
        <w:t>"In this heightened climate of hate, something has to be done," Ms. Go says.</w:t>
      </w:r>
    </w:p>
    <w:p>
      <w:pPr>
        <w:spacing w:before="200" w:line="260" w:lineRule="atLeast"/>
        <w:jc w:val="both"/>
        <w:rPr>
          <w:lang w:val="en-US" w:eastAsia="en-US" w:bidi="ar-SA"/>
        </w:rPr>
      </w:pPr>
      <w:r>
        <w:rPr>
          <w:rFonts w:ascii="arial" w:eastAsia="arial" w:hAnsi="arial" w:cs="arial"/>
          <w:color w:val="000000"/>
          <w:sz w:val="20"/>
          <w:lang w:val="en-US" w:eastAsia="en-US" w:bidi="ar-SA"/>
        </w:rPr>
        <w:t>Inthida Ngeth, senior vice-president of the North American Association of Asian Professionals (Toronto Chapter), agrees. "This is like nothing we have seen before. As everyone is trying to cope mentally, physically and psychologically with their fears, survival and everything in between - this harassment has created even more anxiety for the Asian community at large," she says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reached by The Globe and Mail across the country say they do not keep detailed statistics showing a spike in hate crimes over the past two months, many say they are investigating specific cases of East Asian harassment amidst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Hamilton, Acting Staff Sergeant Paul Corrigan of the force's hate crimes unit says a man drove his vehicle into an East Asian man at a gas station in March after a dispute over the victim not moving his vehicle quickly enough. The attacker also used a racial slur. The victim was not injured.</w:t>
      </w:r>
    </w:p>
    <w:p>
      <w:pPr>
        <w:spacing w:before="200" w:line="260" w:lineRule="atLeast"/>
        <w:jc w:val="both"/>
        <w:rPr>
          <w:lang w:val="en-US" w:eastAsia="en-US" w:bidi="ar-SA"/>
        </w:rPr>
      </w:pPr>
      <w:r>
        <w:rPr>
          <w:rFonts w:ascii="arial" w:eastAsia="arial" w:hAnsi="arial" w:cs="arial"/>
          <w:color w:val="000000"/>
          <w:sz w:val="20"/>
          <w:lang w:val="en-US" w:eastAsia="en-US" w:bidi="ar-SA"/>
        </w:rPr>
        <w:t>He also cites three other incidents - two involving members of the East Asian community being told to "Go back to your country" and one shout of "You brought this disease here."</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incidents were not considered criminal offences, but were recorded to create "a truer picture of the extent of hate in our community," Staff Sgt. Corrigan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may be more that I am not aware of."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Superintendent Ricky Veerappan of the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serves 1.1 million residents north of Toronto, says the force has received a few calls from members of East Asian communities who have been targeted with "nasty racial comments." No charges have been laid, he says, but officers are asking for victims of abuse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wave of high-profile property damage at several Buddhist temples. They are treating the repeated sledgehammering of the lion statues that guard these holy sites as hate crimes because they are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heard from the community that there were other hate incidents after the force went public in mid-March with their investigation into anonymous threats made against a Chinese restaurant, spokesperson Corwin Odland says. "We are in the process of following up with them to get details and open investigations as appropriate," Mr. Odland states in an e-mail exchange.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Adam Palmer, the Chief Constable of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speaking in his role as president of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public awareness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outreach are key to handling these incidents. "Like many public safety issues, a key to prevention for hate-related crime and incidents is awareness," he says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across the country to continue to connect with targeted communities to increase comfort with the criminal justice system and decrease any barriers that may exist to reporting these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Barbara Perry, an expert on hate crimes and professor of criminology at the University of Ontario Institute of Technology, says the incidents targeting East Asian people are part of a broader pattern of anti-Asian hatred that casts Asians as economic and physical threats.</w:t>
      </w:r>
    </w:p>
    <w:p>
      <w:pPr>
        <w:spacing w:before="200" w:line="260" w:lineRule="atLeast"/>
        <w:jc w:val="both"/>
        <w:rPr>
          <w:lang w:val="en-US" w:eastAsia="en-US" w:bidi="ar-SA"/>
        </w:rPr>
      </w:pPr>
      <w:r>
        <w:rPr>
          <w:rFonts w:ascii="arial" w:eastAsia="arial" w:hAnsi="arial" w:cs="arial"/>
          <w:color w:val="000000"/>
          <w:sz w:val="20"/>
          <w:lang w:val="en-US" w:eastAsia="en-US" w:bidi="ar-SA"/>
        </w:rPr>
        <w:t>"We saw this in the context of the failure of the North American auto industry in the 1980s, and during the SARS epidemic in the 2000s," Prof. Perry says in an e-mail exchange. "COVID has exacerbated underlying anxieties around immigration and multiculturalism to be sure, but also the strains of economic uncertainty."</w:t>
      </w:r>
    </w:p>
    <w:p>
      <w:pPr>
        <w:spacing w:before="200" w:line="260" w:lineRule="atLeast"/>
        <w:jc w:val="both"/>
        <w:rPr>
          <w:lang w:val="en-US" w:eastAsia="en-US" w:bidi="ar-SA"/>
        </w:rPr>
      </w:pPr>
      <w:r>
        <w:rPr>
          <w:rFonts w:ascii="arial" w:eastAsia="arial" w:hAnsi="arial" w:cs="arial"/>
          <w:color w:val="000000"/>
          <w:sz w:val="20"/>
          <w:lang w:val="en-US" w:eastAsia="en-US" w:bidi="ar-SA"/>
        </w:rPr>
        <w:t>Non-governmental organizations have stepped in to try to track incidents of hate and spread awareness of their pervasiveness.</w:t>
      </w:r>
    </w:p>
    <w:p>
      <w:pPr>
        <w:spacing w:before="200" w:line="260" w:lineRule="atLeast"/>
        <w:jc w:val="both"/>
        <w:rPr>
          <w:lang w:val="en-US" w:eastAsia="en-US" w:bidi="ar-SA"/>
        </w:rPr>
      </w:pPr>
      <w:r>
        <w:rPr>
          <w:rFonts w:ascii="arial" w:eastAsia="arial" w:hAnsi="arial" w:cs="arial"/>
          <w:color w:val="000000"/>
          <w:sz w:val="20"/>
          <w:lang w:val="en-US" w:eastAsia="en-US" w:bidi="ar-SA"/>
        </w:rPr>
        <w:t>Ms. Go's organization recently began asking victims to submit their accounts of coronavirus-related incidents of discrimination or racism as part of a national project funded by the Department of Canadian Heritage.</w:t>
      </w:r>
    </w:p>
    <w:p>
      <w:pPr>
        <w:spacing w:before="200" w:line="260" w:lineRule="atLeast"/>
        <w:jc w:val="both"/>
        <w:rPr>
          <w:lang w:val="en-US" w:eastAsia="en-US" w:bidi="ar-SA"/>
        </w:rPr>
      </w:pPr>
      <w:r>
        <w:rPr>
          <w:rFonts w:ascii="arial" w:eastAsia="arial" w:hAnsi="arial" w:cs="arial"/>
          <w:color w:val="000000"/>
          <w:sz w:val="20"/>
          <w:lang w:val="en-US" w:eastAsia="en-US" w:bidi="ar-SA"/>
        </w:rPr>
        <w:t>The Alberta Hate Crimes Committee has also been running the StopHateAB.ca portal since 2017 to encourage people to report incidents and talk about what happened to them,</w:t>
      </w:r>
    </w:p>
    <w:p>
      <w:pPr>
        <w:spacing w:before="200" w:line="260" w:lineRule="atLeast"/>
        <w:jc w:val="both"/>
        <w:rPr>
          <w:lang w:val="en-US" w:eastAsia="en-US" w:bidi="ar-SA"/>
        </w:rPr>
      </w:pPr>
      <w:r>
        <w:rPr>
          <w:rFonts w:ascii="arial" w:eastAsia="arial" w:hAnsi="arial" w:cs="arial"/>
          <w:color w:val="000000"/>
          <w:sz w:val="20"/>
          <w:lang w:val="en-US" w:eastAsia="en-US" w:bidi="ar-SA"/>
        </w:rPr>
        <w:t>Irfan Chaudhry, director of MacEwan University's Office of Human Rights, Diversity, and Equity, recently analyzed the reports to that site over the past few months and found four incidents of an East Asian Canadian being verbally assaulted in a public space in a tirade related to COVID-19. None of these incidents have resulted in charges,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 responding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does not have the experience or inclination to take the incident seriously, it can deflate the victim and discourage them from reporting similar incidents again, Prof. Chaudhry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Nick Jang, 24, says he didn't even think of calling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a recent incident on Vancouver's SkyTrain light-rail system because he didn't feel threatened in the moment. The fourth-generation Canadian was taking the SkyTrain home from a morning shift volunteering at Vancouver General Hospital's COVID-19 screening unit when a middle-aged white man walked up to him. The man, he says, told him to go back "to my own country and take the virus with me."</w:t>
      </w:r>
    </w:p>
    <w:p>
      <w:pPr>
        <w:spacing w:before="200" w:line="260" w:lineRule="atLeast"/>
        <w:jc w:val="both"/>
        <w:rPr>
          <w:lang w:val="en-US" w:eastAsia="en-US" w:bidi="ar-SA"/>
        </w:rPr>
      </w:pPr>
      <w:r>
        <w:rPr>
          <w:rFonts w:ascii="arial" w:eastAsia="arial" w:hAnsi="arial" w:cs="arial"/>
          <w:color w:val="000000"/>
          <w:sz w:val="20"/>
          <w:lang w:val="en-US" w:eastAsia="en-US" w:bidi="ar-SA"/>
        </w:rPr>
        <w:t>Ms. Kan took a different approach. She immediately reported the incident involving the RCMP, but felt the officer didn't take it seriously enough. She vented about the incident on social media and her post went viral. RCMP repeatedly assured the public they were taking the investigation into the incident very seriously and soon found the suspects, who dropped off an apology note addressed to her at the Richmond detachment on Friday morning, according to Ms. Kan, who is now grateful for the help of the Mounties.</w:t>
      </w:r>
    </w:p>
    <w:p>
      <w:pPr>
        <w:spacing w:before="200" w:line="260" w:lineRule="atLeast"/>
        <w:jc w:val="both"/>
        <w:rPr>
          <w:lang w:val="en-US" w:eastAsia="en-US" w:bidi="ar-SA"/>
        </w:rPr>
      </w:pPr>
      <w:r>
        <w:rPr>
          <w:rFonts w:ascii="arial" w:eastAsia="arial" w:hAnsi="arial" w:cs="arial"/>
          <w:color w:val="000000"/>
          <w:sz w:val="20"/>
          <w:lang w:val="en-US" w:eastAsia="en-US" w:bidi="ar-SA"/>
        </w:rPr>
        <w:t>Ms. Kan, who immigrated with her family from Hong Kong when she was six years old, says the ordeal has been taxing but it is important to speak up so bigotry is identified and rooted out.</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hide, I'm not going be afraid - this is Canada," she says. "They want us to live in fear, they want us to 'go back to China,' right? But I'm a Canadian. I'm not going anywhere."</w:t>
      </w:r>
    </w:p>
    <w:p>
      <w:pPr>
        <w:spacing w:before="200" w:line="260" w:lineRule="atLeast"/>
        <w:jc w:val="both"/>
        <w:rPr>
          <w:lang w:val="en-US" w:eastAsia="en-US" w:bidi="ar-SA"/>
        </w:rPr>
      </w:pPr>
      <w:r>
        <w:rPr>
          <w:rFonts w:ascii="arial" w:eastAsia="arial" w:hAnsi="arial" w:cs="arial"/>
          <w:color w:val="000000"/>
          <w:sz w:val="20"/>
          <w:lang w:val="en-US" w:eastAsia="en-US" w:bidi="ar-SA"/>
        </w:rPr>
        <w:t>With a report from Xiao Xu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809" w:history="1">
        <w:r>
          <w:rPr>
            <w:rFonts w:ascii="arial" w:eastAsia="arial" w:hAnsi="arial" w:cs="arial"/>
            <w:i/>
            <w:color w:val="0077CC"/>
            <w:sz w:val="20"/>
            <w:u w:val="single"/>
            <w:shd w:val="clear" w:color="auto" w:fill="FFFFFF"/>
            <w:lang w:val="en-US" w:eastAsia="en-US" w:bidi="ar-SA"/>
          </w:rPr>
          <w:t>https://www.theglobeandmail.com/canada/british-columbia/article-hate-fuelled-incidents-against-east-asians-on-the-rise-</w:t>
        </w:r>
      </w:hyperlink>
      <w:hyperlink r:id="rId809" w:history="1">
        <w:r>
          <w:rPr>
            <w:rFonts w:ascii="arial" w:eastAsia="arial" w:hAnsi="arial" w:cs="arial"/>
            <w:b/>
            <w:i/>
            <w:color w:val="0077CC"/>
            <w:sz w:val="20"/>
            <w:u w:val="single"/>
            <w:shd w:val="clear" w:color="auto" w:fill="FFFFFF"/>
            <w:lang w:val="en-US" w:eastAsia="en-US" w:bidi="ar-SA"/>
          </w:rPr>
          <w:t>police</w:t>
        </w:r>
      </w:hyperlink>
      <w:hyperlink r:id="rId809" w:history="1">
        <w:r>
          <w:rPr>
            <w:rFonts w:ascii="arial" w:eastAsia="arial" w:hAnsi="arial" w:cs="arial"/>
            <w:i/>
            <w:color w:val="0077CC"/>
            <w:sz w:val="20"/>
            <w:u w:val="single"/>
            <w:shd w:val="clear" w:color="auto" w:fill="FFFFFF"/>
            <w:lang w:val="en-US" w:eastAsia="en-US" w:bidi="ar-SA"/>
          </w:rPr>
          <w:t>-say/</w:t>
        </w:r>
      </w:hyperlink>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RACE &amp; ETHNICITY (90%); RACISM &amp; XENOPHOBIA (90%);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HATE CRIME (78%); WOMEN (78%); CRIMINAL HARASSMENT (77%); CRIMINAL INVESTIGATIONS (75%); INVESTIGATIONS (75%); LAW ENFORCEMENT (75%); SOCIETY, SOCIAL ASSISTANCE &amp; LIFESTYLE (75%); PUBLIC HEALTH (73%); DRUG OVERDOSES (68%); SOCIAL JUSTICE (68%); COVID-19 CORONAVIRUS (65%); INFECTIOUS DISEASE (65%); PARKS &amp; PLAYGROUNDS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(73%); PUBLISHING (73%); GROCERY STORES &amp; SUPERMARKETS (70%); PARKS &amp; PLAYGROUNDS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(89%); BRITISH COLUMBIA, CANADA (74%); KANSAS, USA (58%); ASIA (94%); EASTERN ASIA (94%); CHINA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Target 5-year bond YTM rises for a fourth consecutive day, a four-day rise of 12.3 basis points [Implied Yield rises to 0.77%] Thursday June 25,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64"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11475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87612EBE5) price, has fallen 14.0c (or 0.1%) to close at USD109.80. The bond fell for a fourth consecutive day on Thursday bringing its four-day fall to 76.70c or 0.7%. The bond matures in 5 years and 10 months; its yield to maturity (YTM) has increased by 12.3 basis points from 0.6% four days ago to 0.77%.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Target bond was up USD1.29 or 1.2% in the past week. Yield to maturity dropped 163.0 basis points from 2.4% a week ago to 0.77%.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bond YTM plummets by 15.8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 (87612EBE5)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24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rises for a second consecutive day, a two-day rise of 7.3 basis points [Implied Yield rises to 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23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63.3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7-year bond YTM rises for a second consecutive day, a two-day rise of 12.9 basis points [Implied Yield rises to 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(239753DJ2)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sinks by 10.7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(87612EBA3)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2026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USD119.81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87612EBE5</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2026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 billion</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11, 2016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162 basis points from a year ago to 0.77%.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2026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Downtrend (or Yield Uptrend)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global market of 5,159 corporate bonds traded today, the bond's relative price strength percentile is slipping at 96 for 6 months, 76 for 3 months and 13 for 1 month. </w:t>
      </w:r>
    </w:p>
    <w:p>
      <w:pPr>
        <w:spacing w:before="60" w:line="260" w:lineRule="atLeast"/>
        <w:jc w:val="both"/>
        <w:rPr>
          <w:lang w:val="en-US" w:eastAsia="en-US" w:bidi="ar-SA"/>
        </w:rPr>
      </w:pPr>
      <w:r>
        <w:rPr>
          <w:rFonts w:ascii="arial" w:eastAsia="arial" w:hAnsi="arial" w:cs="arial"/>
          <w:color w:val="000000"/>
          <w:sz w:val="20"/>
          <w:lang w:val="en-US" w:eastAsia="en-US" w:bidi="ar-SA"/>
        </w:rPr>
        <w:t>+    Falls to Rises in the past month: the number of daily price falls/yield increases outnumbered rises 14:9 or 1.6:1. The bond traded in 23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0.2%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2026 Bonds is USD1,090, for a capital gain of USD90. The total return to investors for 1 year is 9.0%.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04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TGT4350768.N</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817"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http://www.buysellsignals.net/BuySellSignals/report/Globalbonds/Stock/quarterly/BondTable_144027.html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24,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corporate bond yields (CUSIP: 87612EAZ9), maturing in 1 year 6 months have decreased from 1.38% to 0.32% in the past quarter. Over the same period, spread with treasury has decreased 90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21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 to 1.47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to 1.89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to 1.99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to 8.1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USD119.81</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(TGT:USD119.81) in top 5% performers of S&amp;P 500 Index in past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increased USD2.51 (or 2.1%) in the past week to close at USD119.81 on Thursday. This makes Target stock the nineteenth highest performer in the S&amp;P 500 Index of 505 stocks which was down 1.0% in the past week. This also indicates a relative price increase of 3.2%. The volume in the week equalled the average trading of 29,349,405 shares. There were 28,445,557 shares worth USD3.4 billion traded in the past week. In the past week the market cap has risen USD1.3 billion.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1.06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1.06, a bullish indicator. In the past 200 days this ratio has exceeded 1.06, 140 times suggesting further upside. The stock is trading above both its MAPs and the 50-day MAP of USD116.50 is higher than the 200-day MAP of USD113.14, a bullish indicator. The 200-day MAP has increased to USD113.14.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119.84 minus the 26-day EMA of 118.87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70 in the NYSE market of 1,799 stocks, 276 units and 139 preference stocks indicating it has outperformed 70%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USD326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18.7  less than  sector avg of 25.0: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18.7 versus sector average of 25.0 and market average of 24.6.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5.4%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5.4%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5.4% is 8.0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0.67%: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1.65% is 2.46 times the triple-A bond yield of 0.67%. The times factor of 2.46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5.1  less than  Sector average of 8.6: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5.1 is lower than average of 8.6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24.5% of the estimated Enterprise Value of USD71.4 billion. Enterprise Value is defined as MCap of USD60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17.8%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5.6%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10.6%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Low Price Performance Indicator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USD72.25 (151.9%).</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5%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2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USD326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1,315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USD2,796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USD1,057</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1 Yr, 3 Yrs] with Price Change %  greater than  31.5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151.9% for Target outperformed the change of 26.5% in the S&amp;P 500 index for a relative price change of 125.5%.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440"/>
        <w:gridCol w:w="7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43.7%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43.7% in the past year. Based on a dynamic start date of 5 years ago, the real rate of return has averaged 17.2%.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USD78.38</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USD6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USD5.9 billion (11%) from USD54.1 billion to USD60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USD119.81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USD84.76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USD72.66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USD47.56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USD64.43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USD78.38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USD31.5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USD32 billion from USD28 billion to USD60 billion in the last 3 years. This increase comprises cumulative retained earnings (RETE) of USD549 million and Created Market Value of USD31.5 billion. The Created Market Value multiple, defined by the change in MCap for every USD1 of retained earnings is exemplary at USD58.33.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18.7 divided by trailing twelve months eps growth of 15.7% corresponds to an attractive P/E/G of 1.2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7.2% to 5.9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54.4% to USD108.14.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54.6% to USD597.8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5.4% is 8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fifth by Total Assets and sixth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sixth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USD119.81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JPY2,099.50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GBX226.40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JPY2,301.0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SGD4.08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GBX1,989.0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JPY3,862.0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EUR14.28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1,799 stocks and 276 units in the NYSE Market, Target is ranked Twenty-fifth by Revenue, Forty-fifth by Free Cash Flow, Ninetieth by Market Cap USD and 119th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361.5 B BABA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B WMT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 MDLY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MOG.A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CNXM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GCI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TALO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NRG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CORR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VHI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1528.6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OAS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AHC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WES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HT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NINE</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97.03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billion[12.1% of aggregate sector revenue of USD686.4 billion; up from 11.9%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[17.5% of aggregate sector net profit of USD21.6 billion; down from 27.7%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[16.7% of aggregate sector EBIT of USD29 billion; down from 22.3%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19,111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26,538</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47,590 stocks] and Rank of Target in the American Region [out of 11,748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18,888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365 stocks], in the Total NYSE Market [out of 1988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USD60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18.7 and moderate P/E/G of 1.19.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1.6%.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Executive Officer, Chairman and Director Brian C. Cornell sold 110,000 shares worth USD13,200,000 on May 11.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Starting Wage to $15; Thanks Frontline Team Members with Recognition Bonus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Is Upping Its Curbside Pickup Game With Fresh and Frozen Food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Offers Curbside Pickup of Groceries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renews push to add grocery pickup nationwide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(NYSE:TGT) Upgraded at Cleveland Research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Week s Dueling Economic Reports Created an Opportunity in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Minimum Wage Increase: 11 Things for Employees to Know</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6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12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12.8%. The present value of USD1,000 (PV1000) invested 5 years ago is now USD1,825, a gain of USD529 and dividend reinvested of USD297.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13.0%. The present value of USD1,000 (PV1000) invested 10 years ago is now USD3,407, a gain of USD1,813 and dividend reinvested of USD594.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12.8%. The present value of USD1,000 (PV1000) invested 5 years ago is now USD1,825, a gain of USD529 and dividend reinvested of USD297.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13.0%. The present value of USD1,000 (PV1000) invested 10 years ago is now USD3,407, a gain of USD1,813 and dividend reinvested of USD594.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USD2,039, including a capital gain of USD711 and dividend reinvested of USD328.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818"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819"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87612EBE5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46"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(92%);  BOND MARKETS (90%);  BUSINESS REPORTS &amp; FORECASTS (90%);  CORPORATE BONDS (90%);  FINANCIAL MARKET UPDATES (90%);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TGT4350768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Target (TGT:USD118.55) decreases Thursday June 25, 2020 10:14 EDT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68" type="#_x0000_t75" style="width:110.27pt;height:30pt">
            <v:imagedata r:id="rId54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19112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INTRA-DAY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decreased USD1.17 (1.0%) to trade at USD118.55 at 11:02 Thursday. Compared with the S&amp;P 500 Index which fell 7.4 points (0.2%), the relative price change was -0.7%. There were 187,190 shares worth USD22.2 million traded so far today. </w:t>
      </w:r>
    </w:p>
    <w:p>
      <w:pPr>
        <w:spacing w:before="6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8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500,962,000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5,859,746 shares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396,975,025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79.11 - 129.50</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USD59.4 billion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(y.o.y)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w:t>
            </w:r>
          </w:p>
        </w:tc>
        <w:tc>
          <w:tcPr>
            <w:tcW w:w="2880" w:type="dxa"/>
            <w:tcBorders>
              <w:right w:val="nil"/>
            </w:tcBorders>
            <w:tcMar>
              <w:top w:w="20" w:type="dxa"/>
              <w:bottom w:w="20" w:type="dxa"/>
            </w:tcMar>
            <w:vAlign w:val="top"/>
          </w:tcPr>
          <w:p>
            <w:pPr>
              <w:rPr>
                <w:lang w:val="en-US" w:eastAsia="en-US" w:bidi="ar-SA"/>
              </w:rPr>
            </w:pPr>
          </w:p>
        </w:tc>
        <w:tc>
          <w:tcPr>
            <w:tcW w:w="20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15.7% to USD6.42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11.7% from USD2.9 billion in FY2019 to USD3.3 billion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15.7% from USD5.55 in FY2019 to USD6.42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Feb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27" w:history="1">
        <w:r>
          <w:rPr>
            <w:rFonts w:ascii="arial" w:eastAsia="arial" w:hAnsi="arial" w:cs="arial"/>
            <w:i/>
            <w:color w:val="0077CC"/>
            <w:sz w:val="20"/>
            <w:u w:val="single"/>
            <w:shd w:val="clear" w:color="auto" w:fill="FFFFFF"/>
            <w:lang w:val="en-US" w:eastAsia="en-US" w:bidi="ar-SA"/>
          </w:rPr>
          <w:t>http://www.buysellsignals.net/BuySellSignals/report/Usnyse/Stock/PDF/quarterly/xls/TGT_Financials.xls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28" w:history="1">
        <w:r>
          <w:rPr>
            <w:rFonts w:ascii="arial" w:eastAsia="arial" w:hAnsi="arial" w:cs="arial"/>
            <w:i/>
            <w:color w:val="0077CC"/>
            <w:sz w:val="20"/>
            <w:u w:val="single"/>
            <w:shd w:val="clear" w:color="auto" w:fill="FFFFFF"/>
            <w:lang w:val="en-US" w:eastAsia="en-US" w:bidi="ar-SA"/>
          </w:rPr>
          <w:t>http://www.buysellsignals.net/BuySellSignals/report/Usnyse/Stock/PDF/quarterly/xls/TGT_Institutional_Shareholder_Activity.xls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HIGHLIGHTS IN TODAY'S REPORT: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9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Financials Q1 2020, FY 2020,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14 News Archives (Aug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15 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200" w:line="260" w:lineRule="atLeast"/>
        <w:jc w:val="both"/>
        <w:rPr>
          <w:lang w:val="en-US" w:eastAsia="en-US" w:bidi="ar-SA"/>
        </w:rPr>
      </w:pPr>
      <w:r>
        <w:rPr>
          <w:rFonts w:ascii="arial" w:eastAsia="arial" w:hAnsi="arial" w:cs="arial"/>
          <w:color w:val="000000"/>
          <w:sz w:val="20"/>
          <w:lang w:val="en-US" w:eastAsia="en-US" w:bidi="ar-SA"/>
        </w:rPr>
        <w:t>1.3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Executive Officer, Chairman and Director Brian C. Cornell sold 110,000 shares worth USD13,200,000 on May 11.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Starting Wage to $15; Thanks Frontline Team Members with Recognition Bonus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(NYSE:TGT) Upgraded at Cleveland Research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Week s Dueling Economic Reports Created an Opportunity in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Minimum Wage Increase: 11 Things for Employees to Know</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Minimum Wage to $15 an Hour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Buzz</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Bonuses and higher wages at battle-tested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 Increasing Minimum Wage To $15 Per Hour For Employees</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818"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819"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Rank in the bottom 21%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0.5.</w:t>
      </w:r>
    </w:p>
    <w:p>
      <w:pPr>
        <w:spacing w:before="200" w:line="260" w:lineRule="atLeast"/>
        <w:jc w:val="both"/>
        <w:rPr>
          <w:lang w:val="en-US" w:eastAsia="en-US" w:bidi="ar-SA"/>
        </w:rPr>
      </w:pPr>
      <w:r>
        <w:rPr>
          <w:rFonts w:ascii="arial" w:eastAsia="arial" w:hAnsi="arial" w:cs="arial"/>
          <w:color w:val="000000"/>
          <w:sz w:val="20"/>
          <w:lang w:val="en-US" w:eastAsia="en-US" w:bidi="ar-SA"/>
        </w:rPr>
        <w:t>3.3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1.2% Past Week</w:t>
      </w:r>
    </w:p>
    <w:p>
      <w:pPr>
        <w:spacing w:before="60" w:line="260" w:lineRule="atLeast"/>
        <w:jc w:val="both"/>
        <w:rPr>
          <w:lang w:val="en-US" w:eastAsia="en-US" w:bidi="ar-SA"/>
        </w:rPr>
      </w:pPr>
      <w:r>
        <w:rPr>
          <w:rFonts w:ascii="arial" w:eastAsia="arial" w:hAnsi="arial" w:cs="arial"/>
          <w:color w:val="000000"/>
          <w:sz w:val="20"/>
          <w:lang w:val="en-US" w:eastAsia="en-US" w:bidi="ar-SA"/>
        </w:rPr>
        <w:t>Target outperformed the S&amp;P 500 index in 3 out of 5 days. The price ranged between a low of 117.3 on Thursday, Jun 18 and a high of 122.43 on Monday, Jun 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Underperforms 87% of the market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122.43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 performers of S&amp;P 500 Index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 VI*=2.2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on slipping relative strength</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117.3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5.2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119.65 minus the 26-day EMA of 118.78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74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74 in the NYSE market of 1,704 stocks and 254 units indicating it has outperformed 74%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5.3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18.5  less than  sector avg of 24.7: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18.5 versus sector average of 24.7 and market average of 24.2.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5.4%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5.4%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5.4% is 8.1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0.67%: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1.67% is 2.49 times the triple-A bond yield of 0.67%. The times factor of 2.49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 to Book of 5  less than  Sector average of 8.5: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 is lower than average of 8.5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24.7% of the estimated Enterprise Value of USD70.7 billion. Enterprise Value is defined as MCap of USD59.4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5.4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17.8%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5.6%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10.6%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USD70.99 (149.3%).</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5%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2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USD22.2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USD59.4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1,301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USD2,767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USD1,709</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1 Yr, 3 Yrs] with Price Change %  greater than  30.1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149.3% for Target outperformed the change of 24.8% in the S&amp;P 500 index for a relative price change of 124.5%.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440"/>
        <w:gridCol w:w="7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42.2%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42.2% in the past year. Based on a dynamic start date of 5 years ago, the real rate of return has averaged 16.9%.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USD78.38</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USD5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USD5.2 billion (10%) from USD54.1 billion to USD59.4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USD84.76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USD72.66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USD47.56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USD64.43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USD78.38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18.5 divided by trailing twelve months eps growth of 15.7% corresponds to an attractive P/E/G of 1.2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Increased Volume, up 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7.0% to 5.9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54.3% to USD108.11.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54.3% to USD596.6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6.15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5.4% is 8.1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24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403,917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47,884,360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231,607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27,457,010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96,644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11,457,146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8,870,741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7,318,803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4,955,627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4,130,045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4,130,045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25,029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2,967,188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23,999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2,845,081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2,815,325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20,986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2,487,890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2,362,583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1,443,346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1,091,608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998,428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915,680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1,144,835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135,720,189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56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Mulligan John J [COO]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143,873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15,072,820.2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Cornell Brian C [CEO]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13,200,000.0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McNamara Michael Edward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3,262,544.1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Austin Roxanne S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2,973,730.9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Lundquist Stephanie A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2,308,153.4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Harrison Robert M [CAO]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1,829,764.2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Tritton Mark J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1,575,000.0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Liu Don H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911,551.6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374,334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41,133,564.4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Mulligan John J [COO]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26, 2019</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143873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15,072,820.2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Cornell Brian C [CEO]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5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McNamara Michael Edward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2,690.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80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30,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2,206,760.0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10,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1,055,784.1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McNamara Michael Edward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32,277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3,262,544.1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Austin Roxanne S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2,141.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2,603,223.9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17,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370,507.0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Austin Roxanne S</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2,973,730.9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AUSTIN ROXANNE S [DIRECTOR] PREVIOUS 10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10-year period 2010 to 2019 a total of 28,000 shares worth USD2.1 million were sold. In the past 10 years shares sold per year averaged 2,800.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370,507.00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294,570.60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586,219.30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741,595.30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140,772.60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2,133,665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Lundquist Stephanie A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1,829.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8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27,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842,010.0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26,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729,785.5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13,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736,357.9</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Lundquist Stephanie A</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21,948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2,308,153.4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Harrison Robert M [CAO]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1,428. In the past month shares sold were 1.8 times average.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298,360.0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114,322.7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26,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1,417,081.5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Harrison Robert M</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17,135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1,829,764.2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HARRISON ROBERT M [CAO] PREVIOUS 4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4-year period 2016 to 2019 a total of 27,744 shares worth USD2.5 million were sold. In the past 4 years shares sold per year averaged 6,936.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1,560,857.60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656,644.50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137,346.80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95,266.10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27,744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2,450,115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7.9 Tritton Mark J [Executive Vice President]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28,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Liu Don H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701.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21,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277,882.8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10,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23,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413,668.8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Liu Don H</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911,551.6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Quarterly Trend</w:t>
      </w:r>
    </w:p>
    <w:p>
      <w:pPr>
        <w:spacing w:before="200" w:line="260" w:lineRule="atLeast"/>
        <w:jc w:val="both"/>
        <w:rPr>
          <w:lang w:val="en-US" w:eastAsia="en-US" w:bidi="ar-SA"/>
        </w:rPr>
      </w:pPr>
      <w:r>
        <w:rPr>
          <w:rFonts w:ascii="arial" w:eastAsia="arial" w:hAnsi="arial" w:cs="arial"/>
          <w:color w:val="000000"/>
          <w:sz w:val="20"/>
          <w:lang w:val="en-US" w:eastAsia="en-US" w:bidi="ar-SA"/>
        </w:rPr>
        <w:t>8.1 Short-Term Bonds Yield down 637 basis points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 corporate bond yields (CUSIP: 239753BM7), maturing in 1 year 10 months have decreased from 7.37% to 1% in the past quarter. Over the same period, spread with treasury has decreased 623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For Company searches and sorting by bonds and variables, an interactive version of current day's Table is available here:/home/jboss/jboss-3.2.7/server/default/deploy/BuySellSignals.war/report/Usnyse/Stock/quarterly/BondTable_1416.html</w:t>
      </w:r>
    </w:p>
    <w:p>
      <w:pPr>
        <w:spacing w:before="200" w:line="260" w:lineRule="atLeast"/>
        <w:jc w:val="both"/>
        <w:rPr>
          <w:lang w:val="en-US" w:eastAsia="en-US" w:bidi="ar-SA"/>
        </w:rPr>
      </w:pPr>
      <w:r>
        <w:rPr>
          <w:rFonts w:ascii="arial" w:eastAsia="arial" w:hAnsi="arial" w:cs="arial"/>
          <w:color w:val="000000"/>
          <w:sz w:val="20"/>
          <w:lang w:val="en-US" w:eastAsia="en-US" w:bidi="ar-SA"/>
        </w:rPr>
        <w:t>8.2 Time [Yrs Mo Days] and Yield to Maturity as on Jun 25,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1200"/>
        <w:gridCol w:w="840"/>
        <w:gridCol w:w="960"/>
        <w:gridCol w:w="840"/>
        <w:gridCol w:w="1440"/>
        <w:gridCol w:w="60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to Maturity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Fitch</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Moody's</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239753BM7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10 mo 21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239753BG0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 22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87612EAZ9</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6 mo 22 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A2</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Key Statistics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6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Rise/Fall 3-mo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 to 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 to 1.91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to 1.89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to 11.44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to 1.99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to 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6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12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12.6%. The present value of USD1,000 (PV1000) invested 5 years ago is now USD1,806, a gain of USD513 and dividend reinvested of USD293.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12.9%. The present value of USD1,000 (PV1000) invested 10 years ago is now USD3,371, a gain of USD1,783 and dividend reinvested of USD587.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12.6%. The present value of USD1,000 (PV1000) invested 5 years ago is now USD1,806, a gain of USD513 and dividend reinvested of USD293.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12.9%. The present value of USD1,000 (PV1000) invested 10 years ago is now USD3,371, a gain of USD1,783 and dividend reinvested of USD587. </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USD2,017, including a capital gain of USD693 and dividend reinvested of USD324.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10.1 Average Income Tax Paid (Past 5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5 years, Income Tax as % of profit before tax decreased from 32.5% to 22.0% and Income Tax as % of operating cash flow decreased from 22.4% to 22.0%.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Financials Q1 2020, FY 2020,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11.1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200" w:line="260" w:lineRule="atLeast"/>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08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 Tax Profit/(Loss)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Profit/(Loss) after Tax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64.3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080"/>
        <w:gridCol w:w="10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3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153c</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63.4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 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17,401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(exclusive of depreciation included in 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 (income) /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continuing operations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 net of tax</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515,700,000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505,800,000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519,500,000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Antidilutive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Pension,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 translation adjustment and cash flow hedges,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 and improvements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and software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Construction-in-progress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depreciation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-19,664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shareholders' investment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investment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discontinued operations, net of tax</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to cash provided by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losses / (gains) and 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accounts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Expenditures for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disposal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required for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Additions to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Reductions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 of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Accelerated share repurchase pending final settlement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option exercises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 (required for)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 (decrease)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289.3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information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Leased assets obtained in exchange for new finance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Leased assets obtained in exchange for new operating lease liabilities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Annual Report (FY 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reported net profit for the year-ended 01 February 2020 [FY2020] of $US3.3b, up 11.7% from $US2.9b in the previous year [FY2019]. Earnings per share (EPS) were up 15.7% from $US5.55 in FY2019 to $US6.42 in FY2020.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(FY2020 vs FY2019):</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11.7% from $US2.9b to $US3.3b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3.7% from $US75.4b to $US78.1b</w:t>
      </w:r>
    </w:p>
    <w:p>
      <w:pPr>
        <w:spacing w:before="60" w:line="260" w:lineRule="atLeast"/>
        <w:jc w:val="both"/>
        <w:rPr>
          <w:lang w:val="en-US" w:eastAsia="en-US" w:bidi="ar-SA"/>
        </w:rPr>
      </w:pPr>
      <w:r>
        <w:rPr>
          <w:rFonts w:ascii="arial" w:eastAsia="arial" w:hAnsi="arial" w:cs="arial"/>
          <w:color w:val="000000"/>
          <w:sz w:val="20"/>
          <w:lang w:val="en-US" w:eastAsia="en-US" w:bidi="ar-SA"/>
        </w:rPr>
        <w:t>- EPS up 15.7% from $US5.55 to $US6.42</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up from 4.9% to 5.4%</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up from 8.9% to 9.8%</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4.9% to 5.4%</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7.2%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14.6% to 15.0%</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7.8% to 8.4%</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4.3 compares favourably with the Joseph Piotroski benchmark of &amp;lt;4. This ratio has improved by 13.3% from the previous year's ratio of 5.0.</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8.3% from $US21.19 to $US22.95</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up 6.7% from 0.9 to 1.0</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7.4 compares unfavourably with the Joseph Piotroski benchmark of &amp;lt;5. However, it has improved by 9.4% from the previous year's ratio of 8.2.</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71.6% to 71.1%</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down from 21.1% to 21%</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1% to 1.2%</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0.7</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69.7% to 69.8%</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30.3% to 30.2%</w:t>
      </w:r>
    </w:p>
    <w:p>
      <w:pPr>
        <w:spacing w:before="60" w:line="260" w:lineRule="atLeast"/>
        <w:jc w:val="both"/>
        <w:rPr>
          <w:lang w:val="en-US" w:eastAsia="en-US" w:bidi="ar-SA"/>
        </w:rPr>
      </w:pPr>
      <w:r>
        <w:rPr>
          <w:rFonts w:ascii="arial" w:eastAsia="arial" w:hAnsi="arial" w:cs="arial"/>
          <w:color w:val="000000"/>
          <w:sz w:val="20"/>
          <w:lang w:val="en-US" w:eastAsia="en-US" w:bidi="ar-SA"/>
        </w:rPr>
        <w:t>- Current Inventory to Total Assets down from 23% to 21%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[FY2020 vs FY2019]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1.4% from 0.73 to 0.72)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Inventory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3 years Total Revenue averaged $US75.4B, EBITDA averaged $US3.8B and Net Profit averaged $US3B. Compound Annual Growth Rate (CAGR) averaged 3.5% for Total Revenue, 6.2% for Net Profit and -15.7%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2020 Net Profit Margin of 4.2% was above its 3-year Avg of 4.1%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Financial Results as reported (FY 2020)</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02, 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53,299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(exclusive of depreciation included in 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 (income) /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continuing operations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$US6.36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510,900,000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515,600,000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533,200,000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02, 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Cashandcashequivalents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 and improvements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and software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Construction-in-progress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depreciation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25,533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28,771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41,290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 and other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10,223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investment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shareholders' investment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investment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41,290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02,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from discontinued operations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to cash provided by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debt extinguishment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losses / (gains) and 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accounts: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operating activities-continuing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operating activities-discontinued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provided by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Expenditures for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disposal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acquisitions net of cash assumed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required for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Additions to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Reductions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636.3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 of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option exercises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required for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 increase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41.1</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end of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Download TARGET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20</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12</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111.06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102.16</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Revenue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882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 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12.1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fifth by Total Assets and sixth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sixth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JPY2,099.50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GBX224.52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JPY2,301.0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SGD4.08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GBX1,937.0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JPY3,862.0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EUR14.13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2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1,704 stocks and 254 units in the NYSE Market, Target is ranked Twenty-fifth by Revenue, Forty-fifth by Free Cash Flow, Eightieth by Market Cap USD and 119th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361.5 B BABA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337.2 B WMT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 MDLY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GCI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 MSB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TPL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 SFE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 CWK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TALO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NRG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1.97x VNCE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GAB-H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CMCM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GLOG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1614.3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CBL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TK</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ANH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 AHC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NINE</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 CDR-B</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AVLR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12.3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billion[12.1% of aggregate sector revenue of USD686.4 billion; up from 11.9%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[17.5% of aggregate sector net profit of USD21.6 billion; down from 27.7%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[16.7% of aggregate sector EBIT of USD29 billion; down from 22.3%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12.4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18,771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26,255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Global Rank [out of 47,589 stocks] and Rank of Target in the American Region [out of 11,748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18,888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12.6 Rank of Target in the S&amp;P 500 Index [out of 365 stocks], in the Total NYSE Market [out of 1988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2 out of 6 listed broadline retailer in the United States with a market capitalization of USD59.4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18.5 and moderate P/E/G of 1.18.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1.7%.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13.1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14 News Archives (Aug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14.1 Dividends</w:t>
      </w:r>
    </w:p>
    <w:p>
      <w:pPr>
        <w:spacing w:before="60" w:line="260" w:lineRule="atLeast"/>
        <w:jc w:val="both"/>
        <w:rPr>
          <w:lang w:val="en-US" w:eastAsia="en-US" w:bidi="ar-SA"/>
        </w:rPr>
      </w:pPr>
      <w:r>
        <w:rPr>
          <w:rFonts w:ascii="arial" w:eastAsia="arial" w:hAnsi="arial" w:cs="arial"/>
          <w:color w:val="000000"/>
          <w:sz w:val="20"/>
          <w:lang w:val="en-US" w:eastAsia="en-US" w:bidi="ar-SA"/>
        </w:rPr>
        <w:t>January 13: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66.0c per share. The ex dividend date is Tuesday, February 18, 2020 and the record date is Wednesday, February 19, 2020 and it is payable on Tuesday, March 10.</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22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66.0c per share. The ex dividend date is Tuesday, November 19, 2019 and the record date is Wednesday, November 20, 2019 and it is payable on Tuesday, December 10.</w:t>
      </w:r>
    </w:p>
    <w:p>
      <w:pPr>
        <w:spacing w:before="200" w:line="260" w:lineRule="atLeast"/>
        <w:jc w:val="both"/>
        <w:rPr>
          <w:lang w:val="en-US" w:eastAsia="en-US" w:bidi="ar-SA"/>
        </w:rPr>
      </w:pPr>
      <w:r>
        <w:rPr>
          <w:rFonts w:ascii="arial" w:eastAsia="arial" w:hAnsi="arial" w:cs="arial"/>
          <w:color w:val="000000"/>
          <w:sz w:val="20"/>
          <w:lang w:val="en-US" w:eastAsia="en-US" w:bidi="ar-SA"/>
        </w:rPr>
        <w:t>June 13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66.0c per share. The record date is Wednesday, August 21, 2019 and it is payable on Tuesday,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March 16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May 14, 2019 and the record date is Wednesday, May 15, 2019 and it is payable on Monday,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January 12 2019: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February 19, 2019 and the record date is Wednesday, February 20, 2019 and it is payable on Sunday, March 10.</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21 2018: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November 20, 2018 and the record date is Wednesday, November 21, 2018 and it is payable on Monday, December 10.</w:t>
      </w:r>
    </w:p>
    <w:p>
      <w:pPr>
        <w:spacing w:before="200" w:line="260" w:lineRule="atLeast"/>
        <w:jc w:val="both"/>
        <w:rPr>
          <w:lang w:val="en-US" w:eastAsia="en-US" w:bidi="ar-SA"/>
        </w:rPr>
      </w:pPr>
      <w:r>
        <w:rPr>
          <w:rFonts w:ascii="arial" w:eastAsia="arial" w:hAnsi="arial" w:cs="arial"/>
          <w:color w:val="000000"/>
          <w:sz w:val="20"/>
          <w:lang w:val="en-US" w:eastAsia="en-US" w:bidi="ar-SA"/>
        </w:rPr>
        <w:t>August 11 2018: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64.0c per share. The ex dividend date is Tuesday, August 14, 2018 and it is payable on Monday,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14.2 Meetings</w:t>
      </w:r>
    </w:p>
    <w:p>
      <w:pPr>
        <w:spacing w:before="60" w:line="260" w:lineRule="atLeast"/>
        <w:jc w:val="both"/>
        <w:rPr>
          <w:lang w:val="en-US" w:eastAsia="en-US" w:bidi="ar-SA"/>
        </w:rPr>
      </w:pPr>
      <w:r>
        <w:rPr>
          <w:rFonts w:ascii="arial" w:eastAsia="arial" w:hAnsi="arial" w:cs="arial"/>
          <w:color w:val="000000"/>
          <w:sz w:val="20"/>
          <w:lang w:val="en-US" w:eastAsia="en-US" w:bidi="ar-SA"/>
        </w:rPr>
        <w:t>June 13 2019: Target Announces Voting Results from 2019 Annual Meeting of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June 13, 2019 -- Target Corporation (NYSE:TGT) today announced voting results from its 2019 Annual Meeting of Shareholders. Shareholders elected 13 members of the board of directors, ratified the appointment of Target's independent registered public accounting firm, approved the "Say on Pay" management proposal and rejected one shareholder proposal.</w:t>
      </w:r>
    </w:p>
    <w:p>
      <w:pPr>
        <w:spacing w:before="60" w:line="260" w:lineRule="atLeast"/>
        <w:jc w:val="both"/>
        <w:rPr>
          <w:lang w:val="en-US" w:eastAsia="en-US" w:bidi="ar-SA"/>
        </w:rPr>
      </w:pPr>
      <w:r>
        <w:rPr>
          <w:rFonts w:ascii="arial" w:eastAsia="arial" w:hAnsi="arial" w:cs="arial"/>
          <w:color w:val="000000"/>
          <w:sz w:val="20"/>
          <w:lang w:val="en-US" w:eastAsia="en-US" w:bidi="ar-SA"/>
        </w:rPr>
        <w:t>The Carideo Group, the independent Inspector of Elections, has certified all voting results for the Annual Meeting, held on June 12, 2019. The final tabulation indicates that approximately 462,529,440 million shares were voted, representing 89.7 percent of outstanding shares.</w:t>
      </w:r>
    </w:p>
    <w:p>
      <w:pPr>
        <w:spacing w:before="60" w:line="260" w:lineRule="atLeast"/>
        <w:jc w:val="both"/>
        <w:rPr>
          <w:lang w:val="en-US" w:eastAsia="en-US" w:bidi="ar-SA"/>
        </w:rPr>
      </w:pPr>
      <w:r>
        <w:rPr>
          <w:rFonts w:ascii="arial" w:eastAsia="arial" w:hAnsi="arial" w:cs="arial"/>
          <w:color w:val="000000"/>
          <w:sz w:val="20"/>
          <w:lang w:val="en-US" w:eastAsia="en-US" w:bidi="ar-SA"/>
        </w:rPr>
        <w:t>The final tabulation of votes for each proposal is as follows: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04: Target Reports Fourth Quarter and Full-Year 2019 Earnings</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comparable sales grew 1.5 percent, reflecting comparable digital sales growth of 20 percent.</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accounted for more than 80 percent of Target's fourth-quarter comparable digital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GAAP EPS from continuing operations of $1.63 was 6.9 percent higher than last year. Adjusted EPS1 of $1.69 was 10.6 percent higher than last year.</w:t>
      </w:r>
    </w:p>
    <w:p>
      <w:pPr>
        <w:spacing w:before="60" w:line="260" w:lineRule="atLeast"/>
        <w:jc w:val="both"/>
        <w:rPr>
          <w:lang w:val="en-US" w:eastAsia="en-US" w:bidi="ar-SA"/>
        </w:rPr>
      </w:pPr>
      <w:r>
        <w:rPr>
          <w:rFonts w:ascii="arial" w:eastAsia="arial" w:hAnsi="arial" w:cs="arial"/>
          <w:color w:val="000000"/>
          <w:sz w:val="20"/>
          <w:lang w:val="en-US" w:eastAsia="en-US" w:bidi="ar-SA"/>
        </w:rPr>
        <w:t>Full-year comparable sales grew 3.4 percent, reflecting comparable digital sales growth of 29 percent.</w:t>
      </w:r>
    </w:p>
    <w:p>
      <w:pPr>
        <w:spacing w:before="60" w:line="260" w:lineRule="atLeast"/>
        <w:jc w:val="both"/>
        <w:rPr>
          <w:lang w:val="en-US" w:eastAsia="en-US" w:bidi="ar-SA"/>
        </w:rPr>
      </w:pPr>
      <w:r>
        <w:rPr>
          <w:rFonts w:ascii="arial" w:eastAsia="arial" w:hAnsi="arial" w:cs="arial"/>
          <w:color w:val="000000"/>
          <w:sz w:val="20"/>
          <w:lang w:val="en-US" w:eastAsia="en-US" w:bidi="ar-SA"/>
        </w:rPr>
        <w:t>2019 marks the sixth consecutive year in which Target's comparable digital sales have grown more than 25 percent.</w:t>
      </w:r>
    </w:p>
    <w:p>
      <w:pPr>
        <w:spacing w:before="60" w:line="260" w:lineRule="atLeast"/>
        <w:jc w:val="both"/>
        <w:rPr>
          <w:lang w:val="en-US" w:eastAsia="en-US" w:bidi="ar-SA"/>
        </w:rPr>
      </w:pPr>
      <w:r>
        <w:rPr>
          <w:rFonts w:ascii="arial" w:eastAsia="arial" w:hAnsi="arial" w:cs="arial"/>
          <w:color w:val="000000"/>
          <w:sz w:val="20"/>
          <w:lang w:val="en-US" w:eastAsia="en-US" w:bidi="ar-SA"/>
        </w:rPr>
        <w:t>In 2019, Target's same-day services grew more than 90 percent, accounting for nearly three-quarters of the Company's comparable digital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January 29: Underwriting Agreement</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a Minnesota corporation(the "Company"), proposes, subject to the terms and conditions stated herein, to issue and sell to the Underwritersnamed in Schedule II hereto (the "Underwriters"), the principal amount set forth in Schedule IIhereto of its debt securities identified on Schedule I hereto (the "Securities"), to be issued underthe indenture, dated as of August 4, 2000, as supplemented by the first supplemental indenture dated as of May 1, 2007 and as furtheramended or supplemented from time to time (the "Indenture") between the Company and The Bank of New York MellonTrust Company, N.A. (as successor to Bank One Trust Company, N.A.) as Trustee (the "Trustee"). If the firm orfirms listed in Schedule II hereto include only the firm or firms listed in Schedule I hereto, then theterms "Underwriters" and "Representatives" as used herein shall each be deemed to refer to such firm orfirms.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Target to Hire More Than 130,000 Seasonal Team Members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Sept. 10, 2019 -- Target Corporation (NYSE:TGT) announced today plans to add more than 130,000 seasonal team members across the country for the upcoming holiday season, including a two-fold increase in the number of roles focused on fulfilling digital orders from its stores. In addition, the company committed to offering existing team members additional hours based on their preference and availability.</w:t>
      </w:r>
    </w:p>
    <w:p>
      <w:pPr>
        <w:spacing w:before="60" w:line="260" w:lineRule="atLeast"/>
        <w:jc w:val="both"/>
        <w:rPr>
          <w:lang w:val="en-US" w:eastAsia="en-US" w:bidi="ar-SA"/>
        </w:rPr>
      </w:pPr>
      <w:r>
        <w:rPr>
          <w:rFonts w:ascii="arial" w:eastAsia="arial" w:hAnsi="arial" w:cs="arial"/>
          <w:color w:val="000000"/>
          <w:sz w:val="20"/>
          <w:lang w:val="en-US" w:eastAsia="en-US" w:bidi="ar-SA"/>
        </w:rPr>
        <w:t>"It's critical we build the right team across our stores and supply chain to deliver an exceptional holiday experience for our guests during the busiest time of the year," said Melissa Kremer, chief human resources officer at Target. "From engaging our current team members who are interested in extra hours, to adding more than 130,000 seasonal hires, we continue to invest in our team because they make it easier and more joyful to shop at Target, especially during the holidays."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Driving the Guest Experience Online and in Store </w:t>
      </w:r>
    </w:p>
    <w:p>
      <w:pPr>
        <w:spacing w:before="60" w:line="260" w:lineRule="atLeast"/>
        <w:jc w:val="both"/>
        <w:rPr>
          <w:lang w:val="en-US" w:eastAsia="en-US" w:bidi="ar-SA"/>
        </w:rPr>
      </w:pPr>
      <w:r>
        <w:rPr>
          <w:rFonts w:ascii="arial" w:eastAsia="arial" w:hAnsi="arial" w:cs="arial"/>
          <w:color w:val="000000"/>
          <w:sz w:val="20"/>
          <w:lang w:val="en-US" w:eastAsia="en-US" w:bidi="ar-SA"/>
        </w:rPr>
        <w:t>Approximately 125,000 team members will fill a variety of roles at Target's more than 1,800 stores. From stocking shelves with the hottest toys, decorations and holiday meal essentials, to helping guests pick out the perfect gift, to fulfilling orders placed online, store team members will help guests prepare for every event, party and festivity throughout the holiday season.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09 2019: Target Expands Loyalty Program Nationwide, Making it Easier than Ever for Guests to Save and Give Back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MINNEAPOLIS, Sept. 9, 2019 -- Target Corporation (NYSE:TGT) today announced plans to roll out its new loyalty offering, Target Circle, nationwide on Oct. 6. Just in time for the holiday season, all guests can enjoy an easier, more personalized shopping experience, while helping create a positive impact in their local communities, with no membership fee required. The program's benefits include: </w:t>
      </w:r>
    </w:p>
    <w:p>
      <w:pPr>
        <w:spacing w:before="60" w:line="260" w:lineRule="atLeast"/>
        <w:jc w:val="both"/>
        <w:rPr>
          <w:lang w:val="en-US" w:eastAsia="en-US" w:bidi="ar-SA"/>
        </w:rPr>
      </w:pPr>
      <w:r>
        <w:rPr>
          <w:rFonts w:ascii="arial" w:eastAsia="arial" w:hAnsi="arial" w:cs="arial"/>
          <w:color w:val="000000"/>
          <w:sz w:val="20"/>
          <w:lang w:val="en-US" w:eastAsia="en-US" w:bidi="ar-SA"/>
        </w:rPr>
        <w:t>"Our guests are at the center of everything we do, and we're always looking for ways to create even easier, more rewarding shopping experiences that give them another reason to choose Target," said Rick Gomez, executive vice president and chief marketing and digital officer, Target. "We worked directly with guests to develop Target Circle, and the program includes the benefits and perks they told us were most important to them, from earning on every trip to having the opportunity to help Target make a positive impact in their local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Circle is designed to complement Target's RedCard* program by offering perks and special deals for all guests, including those who currently may not be interested in acquiring a new credit or debit card. To make it easy for guests to enjoy the benefits of the program, all guests who have a Target.com, Cartwheel or Target RedCard account will be enrolled in Target Circle. New guests can sign up by creating a Target.com account, applying for and using a RedCard or providing their phone number in a Target store.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03 2019: Target Reveals Bullseye's Top Toys List And Adds More Than 10,000 Toys, Including New And Exclusive Items For The Holidays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Sept. 3, 2019 -- Target Corp. (NYSE:TGT) today announced Bullseye's Top Toys of 2019, a guide to some of the most-anticipated toys for the holiday season. While sleigh bells are still in the distance, the retailer is helping gift-givers plan early by unveiling the list, which includes everything from popular characters like PAW Patrol and Barbie, to must-have brands like L.O.L. Surprise, Beyblade and Ryan's World. This year's list features something new for kids of all ages - with more top toys to be revealed later this fall.</w:t>
      </w:r>
    </w:p>
    <w:p>
      <w:pPr>
        <w:spacing w:before="60" w:line="260" w:lineRule="atLeast"/>
        <w:jc w:val="both"/>
        <w:rPr>
          <w:lang w:val="en-US" w:eastAsia="en-US" w:bidi="ar-SA"/>
        </w:rPr>
      </w:pPr>
      <w:r>
        <w:rPr>
          <w:rFonts w:ascii="arial" w:eastAsia="arial" w:hAnsi="arial" w:cs="arial"/>
          <w:color w:val="000000"/>
          <w:sz w:val="20"/>
          <w:lang w:val="en-US" w:eastAsia="en-US" w:bidi="ar-SA"/>
        </w:rPr>
        <w:t>"In 2018, we made strategic investments to position Target as the ultimate destination for toys, including an expanded assortment and playful, reimagined in-store and digital experiences. This year, we're building on that success," said Christina Hennington, senior vice president, merchandising, Target. "In addition to our recently announced experiential retail and merchandising collaboration with Disney, we're introducing thousands of new and exclusive toys. Coupled with our expanded fulfillment options, including our popular same-day services, we're making it easier than ever for families and gift givers to choose Target this holiday season."</w:t>
      </w:r>
    </w:p>
    <w:p>
      <w:pPr>
        <w:spacing w:before="60" w:line="260" w:lineRule="atLeast"/>
        <w:jc w:val="both"/>
        <w:rPr>
          <w:lang w:val="en-US" w:eastAsia="en-US" w:bidi="ar-SA"/>
        </w:rPr>
      </w:pPr>
      <w:r>
        <w:rPr>
          <w:rFonts w:ascii="arial" w:eastAsia="arial" w:hAnsi="arial" w:cs="arial"/>
          <w:color w:val="000000"/>
          <w:sz w:val="20"/>
          <w:lang w:val="en-US" w:eastAsia="en-US" w:bidi="ar-SA"/>
        </w:rPr>
        <w:t>This year, Target will offer an expanded assortment of more than 10,000 toys in its stores and online, building on investments that the retailer has made over the past year in reimagining its toy experience. Last year, Target added a quarter-million square feet for toys, allowing guests in nearly 500 stores to interact with items like ride-on vehicles, playhouses and more. Across the country, guests will find highly knowledgeable team members to assist with their toy-shopping needs this holiday season. Target also will host in-store events for kids throughout the season, bringing even more joy to families in the months leading up to the holidays.</w:t>
      </w:r>
    </w:p>
    <w:p>
      <w:pPr>
        <w:spacing w:before="200" w:line="260" w:lineRule="atLeast"/>
        <w:jc w:val="both"/>
        <w:rPr>
          <w:lang w:val="en-US" w:eastAsia="en-US" w:bidi="ar-SA"/>
        </w:rPr>
      </w:pPr>
      <w:r>
        <w:rPr>
          <w:rFonts w:ascii="arial" w:eastAsia="arial" w:hAnsi="arial" w:cs="arial"/>
          <w:color w:val="000000"/>
          <w:sz w:val="20"/>
          <w:lang w:val="en-US" w:eastAsia="en-US" w:bidi="ar-SA"/>
        </w:rPr>
        <w:t>August 25 2019: Disney and Target Team Up to Bring the Magic of Disney Store to Target Shoppers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and BURBANK, Calif., Aug. 25, 2019 -- The Walt Disney Company (NYSE:DIS) and Target Corporation (NYSE:TGT) today announced a creative retail collaboration to help bring the magic of Disney to the joy of shopping at Target.</w:t>
      </w:r>
    </w:p>
    <w:p>
      <w:pPr>
        <w:spacing w:before="60" w:line="260" w:lineRule="atLeast"/>
        <w:jc w:val="both"/>
        <w:rPr>
          <w:lang w:val="en-US" w:eastAsia="en-US" w:bidi="ar-SA"/>
        </w:rPr>
      </w:pPr>
      <w:r>
        <w:rPr>
          <w:rFonts w:ascii="arial" w:eastAsia="arial" w:hAnsi="arial" w:cs="arial"/>
          <w:color w:val="000000"/>
          <w:sz w:val="20"/>
          <w:lang w:val="en-US" w:eastAsia="en-US" w:bidi="ar-SA"/>
        </w:rPr>
        <w:t>The collaboration encompasses experiential retail and merchandising - including the launch of 25 Disney stores within select Target stores nationwide on Oct. 4, with 40 additional locations opening by October 2020. Guests will find an all-new, Disney focused digital experience on Target.com today. Additionally, a new Target store will open at Flamingo Crossings Town Center at the western entrance of the Walt Disney World Resort in 2021 to bring the convenience of Target shopping to Disney park guests. Target and Disney share a strong guest overlap with a focus on families.</w:t>
      </w:r>
    </w:p>
    <w:p>
      <w:pPr>
        <w:spacing w:before="60" w:line="260" w:lineRule="atLeast"/>
        <w:jc w:val="both"/>
        <w:rPr>
          <w:lang w:val="en-US" w:eastAsia="en-US" w:bidi="ar-SA"/>
        </w:rPr>
      </w:pPr>
      <w:r>
        <w:rPr>
          <w:rFonts w:ascii="arial" w:eastAsia="arial" w:hAnsi="arial" w:cs="arial"/>
          <w:color w:val="000000"/>
          <w:sz w:val="20"/>
          <w:lang w:val="en-US" w:eastAsia="en-US" w:bidi="ar-SA"/>
        </w:rPr>
        <w:t>"With a shared focus on families and unwavering commitment to our guests, we are excited to evolve our relationship with Disney to bring ease, convenience and joy to more families and fans with unique and differentiated retail experiences that can only be created through our two companies," said Brian Cornell, chairman and chief executive officer, Target. "We believe the combination of Disney's unmatched entertainment and storytelling with our omni-channel retail platform will create inspiring and unique experiences for our guests. This collaboration reflects the strength of our platforms and assets to create value for guests and growth for both companies beyond the traditional retail model."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23 2019: Financialbuzz.com: 'Market Recap' Week Ending August 23rd, 2019</w:t>
      </w:r>
    </w:p>
    <w:p>
      <w:pPr>
        <w:spacing w:before="60" w:line="260" w:lineRule="atLeast"/>
        <w:jc w:val="both"/>
        <w:rPr>
          <w:lang w:val="en-US" w:eastAsia="en-US" w:bidi="ar-SA"/>
        </w:rPr>
      </w:pPr>
      <w:r>
        <w:rPr>
          <w:rFonts w:ascii="arial" w:eastAsia="arial" w:hAnsi="arial" w:cs="arial"/>
          <w:color w:val="000000"/>
          <w:sz w:val="20"/>
          <w:lang w:val="en-US" w:eastAsia="en-US" w:bidi="ar-SA"/>
        </w:rPr>
        <w:t>NEW YORK, Aug. 23, 2019 -- U.S. markets began the week stronger following optimism revolving around trade talks as well as a global stimulus. The Dow Jones Industrial Average opened 304.42 points or 1.18% higher on Monday morning as U.S. President Donald Trump digested Apple Chief Executive Officer Tim Cook's warning that additional tariffs could hurt Apple's operations and give its rivals a competitive advantage. In response, Trump said Cook made a "good case" and would reevaluate the tariffs. Despite the reevaluation, Trump also made it clear that he does not U.S.companies to do business with Chinese technology giant Huawei because of national security concerns. On Tuesday, markets declined throughout the day as investors focused on the Federal Reserve's Jackson Hole symposium at the end of the week. Despite the decline, markets recovered on Wednesday after the Federal Reserve's meeting minutes from July 30th to July 31st were released. The minutes revealed that the Federal Reserve members believed "it was important to maintain optionality in setting policy." The rate setting Federal Open Market Committee voted 8-2 in favor of lowering short-term interest rates by 25 basis points to 2%-2.25%. Most members who supported the cut agreed with Chairman Jerome Powell stance that it was a "mid-cycle adjustment." The reasoning for cutting the rates is largely due to foreign concern among policymakers over a global economic slowdown as well as the ongoing trade tensions between the U.S. and China. However, markets retreated once again on Thursday as the Dow Jones dropped by over 250 points ahead of the Federal Reserve' symposium after starting the morning higher. Kansas City Federal Reserve President Esther George indicated on Thursday that she would not support further rate cuts.</w:t>
      </w:r>
    </w:p>
    <w:p>
      <w:pPr>
        <w:spacing w:before="200" w:line="260" w:lineRule="atLeast"/>
        <w:jc w:val="both"/>
        <w:rPr>
          <w:lang w:val="en-US" w:eastAsia="en-US" w:bidi="ar-SA"/>
        </w:rPr>
      </w:pPr>
      <w:r>
        <w:rPr>
          <w:rFonts w:ascii="arial" w:eastAsia="arial" w:hAnsi="arial" w:cs="arial"/>
          <w:color w:val="000000"/>
          <w:sz w:val="20"/>
          <w:lang w:val="en-US" w:eastAsia="en-US" w:bidi="ar-SA"/>
        </w:rPr>
        <w:t>August 21 2019: Target Reports Second Quarter 2019 Earnings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MINNEAPOLIS, Aug. 21, 2019 -- </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(NYSE:TGT) today announced its second quarter 2019 performance, including comparable sales growth of 3.4 percent driven by a 2.4 percent increase in comparable traffic. The Company reported GAAP earnings per share (EPS) from continuing operations of $1.82 in second quarter 2019, up 22.0 percent from $1.49 in second quarter 2018. Second quarter Adjusted EPS of $1.82 was 23.9 percent higher than $1.47 in second quarter 2018.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Brian Cornell, chairman and CEO of Target, said, "We are really pleased with our second quarter performance, which demonstrates the strength of our strategy and the durable financial model we've built over the last several years. By appealing to shoppers through a compelling assortment, a suite of convenience-driven fulfillment options, competitive prices and an enjoyable shopping experience, we're increasing Target's relevancy and deepening the relationship between our guests and our brand. Traffic and sales continue to grow while our EPS reached an all-time high, driven by the strength of our team's execution and their focus on delivering for our guests. Because of our outstanding performance in the first half of the year and our confidence moving forward, we are increasing our guidance for full-year earnings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19 2019: Target Unveils Good &amp; Gather: New Flagship Owned Brand Featuring High-Quality, Great-Tasting and Affordable Food and Beverage Products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Aug. 19, 2019 -- Target Corporation (NYSE:TGT) today announced the introduction of Good &amp; Gather, Target's largest owned Food &amp; Beverage brand. Grounded in guest research, the flagship brand will offer a wide range of food and beverage products that prioritize taste, quality ingredients and ease, at a great value. Good &amp; Gather will be available in stores and online on Target.com for same-day delivery beginning September 15,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"Our guests are incredibly busy and want great-tasting food they can feel good about feeding their families," says Stephanie Lundquist, executive vice president and president, Food &amp; Beverage, Target. "We saw this as a huge opportunity for Target to help. So our team got to work on our most ambitious food undertaking yet, reimagining our owned food brands to serve up convenient, affordable options that don't cut corners on quality or taste. Good &amp; Gather is our way of helping even the most time-strapped families discover the everyday joy of food."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Novak Construction and Target Embracing Digital Era as the Retail Footprint Gets Smaller</w:t>
      </w:r>
    </w:p>
    <w:p>
      <w:pPr>
        <w:spacing w:before="60" w:line="260" w:lineRule="atLeast"/>
        <w:jc w:val="both"/>
        <w:rPr>
          <w:lang w:val="en-US" w:eastAsia="en-US" w:bidi="ar-SA"/>
        </w:rPr>
      </w:pPr>
      <w:r>
        <w:rPr>
          <w:rFonts w:ascii="arial" w:eastAsia="arial" w:hAnsi="arial" w:cs="arial"/>
          <w:color w:val="000000"/>
          <w:sz w:val="20"/>
          <w:lang w:val="en-US" w:eastAsia="en-US" w:bidi="ar-SA"/>
        </w:rPr>
        <w:t>CHICAGO, Aug. 6, 2019 -- By January 2020, Novak Construction will have completed over 125 projects for Target Corporation. The majority of these projects have been remodels within prototypical store locations as the customer experience is reformatted and refined. Kamau Witherspoon, Senior Vice President of Operations for Target notes, "We're testing things on an ongoing basis."</w:t>
      </w:r>
    </w:p>
    <w:p>
      <w:pPr>
        <w:spacing w:before="60" w:line="260" w:lineRule="atLeast"/>
        <w:jc w:val="both"/>
        <w:rPr>
          <w:lang w:val="en-US" w:eastAsia="en-US" w:bidi="ar-SA"/>
        </w:rPr>
      </w:pPr>
      <w:r>
        <w:rPr>
          <w:rFonts w:ascii="arial" w:eastAsia="arial" w:hAnsi="arial" w:cs="arial"/>
          <w:color w:val="000000"/>
          <w:sz w:val="20"/>
          <w:lang w:val="en-US" w:eastAsia="en-US" w:bidi="ar-SA"/>
        </w:rPr>
        <w:t>From a building standpoint, "We are now constructing smaller aisles, installing fewer registers and fewer shelves to accommodate products sold in smaller packages and geared towards customers using public transportation," says Jim Hempleman, Novak's Project Director. "These 'Grab and Go' stores are generally situated around college campuses or densely populated urban areas where large chunks of real estate are not easy to find."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Target Celebrates 20 Years of Designer Partnerships</w:t>
      </w:r>
    </w:p>
    <w:p>
      <w:pPr>
        <w:spacing w:before="60" w:line="260" w:lineRule="atLeast"/>
        <w:jc w:val="both"/>
        <w:rPr>
          <w:lang w:val="en-US" w:eastAsia="en-US" w:bidi="ar-SA"/>
        </w:rPr>
      </w:pPr>
      <w:r>
        <w:rPr>
          <w:rFonts w:ascii="arial" w:eastAsia="arial" w:hAnsi="arial" w:cs="arial"/>
          <w:color w:val="000000"/>
          <w:sz w:val="20"/>
          <w:lang w:val="en-US" w:eastAsia="en-US" w:bidi="ar-SA"/>
        </w:rPr>
        <w:t>Retailer to commemorate 20 years of making great design accessible to everyone with a limited-edition Anniversary Collection</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Aug. 1, 2019 -- This fall, Target Corporation (NYSE:TGT) is celebrating the 20th anniversary of its first designer partnership, a bold endeavor that has continued to differentiate the mass retailer as the purveyor of chic, affordable design. What started with renowned architect Michael Graves in 1999 has led to more than 175 designer partnerships over the past two decades. In celebration of this milestone, Target is opening up its archives to offer guests a limited-edition collection featuring 20 of its past designer partnerships.</w:t>
      </w:r>
    </w:p>
    <w:p>
      <w:pPr>
        <w:spacing w:before="60" w:line="260" w:lineRule="atLeast"/>
        <w:jc w:val="both"/>
        <w:rPr>
          <w:lang w:val="en-US" w:eastAsia="en-US" w:bidi="ar-SA"/>
        </w:rPr>
      </w:pPr>
      <w:r>
        <w:rPr>
          <w:rFonts w:ascii="arial" w:eastAsia="arial" w:hAnsi="arial" w:cs="arial"/>
          <w:color w:val="000000"/>
          <w:sz w:val="20"/>
          <w:lang w:val="en-US" w:eastAsia="en-US" w:bidi="ar-SA"/>
        </w:rPr>
        <w:t>"Target has forever changed the retail landscape by doing what once was considered impossible - offering great design at an incredible price. This anniversary celebrates our rich design history and the diverse range of partnerships we've offered our guests for the last 20 years," said Mark Tritton, executive vice president and chief merchandising officer, Target. "Each partnership brought something special and exciting to our guests, and with 20 years behind us, we're only getting started. We look forward to bringing our guests more incredible, inspiring and affordable design, creating preference for Target each and every day."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Target Names Hari Govind Senior Vice President of Technology Infrastructure and Operations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July 15, 2019 -- Target Corporation (NYSE:TGT) has named Hari Govind as senior vice president of infrastructure and operations for the company's technology team. In this role, Govind will oversee cloud-and-compute capabilities, network connectivity and operations for the technology that powers Target's stores, digital channels, distribution centers and office locations. He will report to Mike McNamara, Target's executive vice president and chief information officer.</w:t>
      </w:r>
    </w:p>
    <w:p>
      <w:pPr>
        <w:spacing w:before="60" w:line="260" w:lineRule="atLeast"/>
        <w:jc w:val="both"/>
        <w:rPr>
          <w:lang w:val="en-US" w:eastAsia="en-US" w:bidi="ar-SA"/>
        </w:rPr>
      </w:pPr>
      <w:r>
        <w:rPr>
          <w:rFonts w:ascii="arial" w:eastAsia="arial" w:hAnsi="arial" w:cs="arial"/>
          <w:color w:val="000000"/>
          <w:sz w:val="20"/>
          <w:lang w:val="en-US" w:eastAsia="en-US" w:bidi="ar-SA"/>
        </w:rPr>
        <w:t>Govind joins Target from Facebook, where he was the group manager on the Infrastructure team, leading strategy and execution to help scale platforms for Facebook, Messenger, Instagram, WhatsApp and Oculus. Prior to that, Govind worked at Microsoft Corp. and Honeywell International.</w:t>
      </w:r>
    </w:p>
    <w:p>
      <w:pPr>
        <w:spacing w:before="60" w:line="260" w:lineRule="atLeast"/>
        <w:jc w:val="both"/>
        <w:rPr>
          <w:lang w:val="en-US" w:eastAsia="en-US" w:bidi="ar-SA"/>
        </w:rPr>
      </w:pPr>
      <w:r>
        <w:rPr>
          <w:rFonts w:ascii="arial" w:eastAsia="arial" w:hAnsi="arial" w:cs="arial"/>
          <w:color w:val="000000"/>
          <w:sz w:val="20"/>
          <w:lang w:val="en-US" w:eastAsia="en-US" w:bidi="ar-SA"/>
        </w:rPr>
        <w:t>"Technology is more critical than ever in retail, and Target's team has made tremendous progress building great technology for our guests and store team members," said McNamara. "Bringing in an executive with Hari's technical and leadership abilities marks another important step in our journey to create exceptional shopping experiences that redefine what technology can do in retail. I'm confident that Hari's leadership will help us make shopping at Target even easier and more convenient for our guests."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08 2019: Target Reveals First Look at Huge Summer Savings for Target Deal Days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July 8, 2019 -- Next week, Target Corp. (NYSE:TGT) will kick off Target Deal Days, the retailer's biggest sale of the summer. On Monday, July 15, and Tuesday, July 16, guests can enjoy deals on hundreds of thousands of items on Target.com - from furniture and apparel to must-have kitchen appliances - with no membership required. And for guests who want their purchases fast, Target offers the broadest options in retail for delivery and pickup, including same day.</w:t>
      </w:r>
    </w:p>
    <w:p>
      <w:pPr>
        <w:spacing w:before="60" w:line="260" w:lineRule="atLeast"/>
        <w:jc w:val="both"/>
        <w:rPr>
          <w:lang w:val="en-US" w:eastAsia="en-US" w:bidi="ar-SA"/>
        </w:rPr>
      </w:pPr>
      <w:r>
        <w:rPr>
          <w:rFonts w:ascii="arial" w:eastAsia="arial" w:hAnsi="arial" w:cs="arial"/>
          <w:color w:val="000000"/>
          <w:sz w:val="20"/>
          <w:lang w:val="en-US" w:eastAsia="en-US" w:bidi="ar-SA"/>
        </w:rPr>
        <w:t>Everyone can access the best deals right from the comfort of their homes on Target.com or the Target app, with thousands of new deals each day. Today, Target is revealing a sneak peek at some of the hottest deals, which include: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Target to Debut Target Deal Days - No Membership Required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MINNEAPOLIS, June 25, 2019 -- Target Corporation (NYSE:TGT) today announced Target Deal Days - its biggest sale of the summer - with no membership required to shop thousands of deals. On July 15 and 16, 2019, guests can enjoy deals on top national and only-at-Target brands across categories like home and apparel. And there's no need to wait days to get purchases with Target's same-day delivery and pickup options. </w:t>
      </w:r>
    </w:p>
    <w:p>
      <w:pPr>
        <w:spacing w:before="60" w:line="260" w:lineRule="atLeast"/>
        <w:jc w:val="both"/>
        <w:rPr>
          <w:lang w:val="en-US" w:eastAsia="en-US" w:bidi="ar-SA"/>
        </w:rPr>
      </w:pPr>
      <w:r>
        <w:rPr>
          <w:rFonts w:ascii="arial" w:eastAsia="arial" w:hAnsi="arial" w:cs="arial"/>
          <w:color w:val="000000"/>
          <w:sz w:val="20"/>
          <w:lang w:val="en-US" w:eastAsia="en-US" w:bidi="ar-SA"/>
        </w:rPr>
        <w:t>"Last year's Target.com One-Day Sale was one of our biggest days of the year for online sales," said Mark Tritton, executive vice president and chief merchandising officer, Target. "This year, we're giving guests more discounts across even more of our assortment with two days to save on hundreds of thousands of items and offering the best options in retail for delivery and pick up on their terms, including same-day."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24 2019: FinancialBuzz.com: 'Market Recap' Week Ending May 24th, 2019</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24, 2019 -- U.S. markets started the week weaker due to mounting pressure from the U.S.-China trade war. The tensions rattled throughout global markets on Monday, which sent the Dow Jones Industrial Average lower by 160 points or 0.6%. In addition, the Nasdaq Composite declined by 1.6% due to pressure on chipmakers and U.S. technology companies. Major tech giants cut off supply agreements, stirring fear in investors that the trade war tensions were elevating. For instance, Google's parent company Alphabet Inc. (NASDAQ:GOOGL) cut off Huawei's access to a variety of Google services such as the Android system, Google Play store, and popular apps such as YouTube and Gmail. Google's response came shortly after the U.S. issued a trade blacklist, which banned American companies from selling to Huawei without a proper U.S. government license. However, despite the tensions surrounding Huawei, U.S. stocks began to recover on Tuesday after the U.S. government granted the Company a temporary reprieve on restrictions. Leading into Wednesday, markets pulled back once again after several weaker-than-expected corporate retail earnings and the Federal Reserve's minutes were released. The Fed's minutes highlighted that officials were comfortable with the central bank's accommodative policies, even though it was split on the outlook for interest rates. Markets continued to slip again leading into Thursday after the U.S.-China trade tensions arose once again. Beijing officials told the U.S. that it would need to correct its "wrong actions" in order for the two negotiate trade talks, especially after the U.S. blacklisted Huawei. Sprint Corporation (NYSE:S), Kohl's Corporation (NYSE:KSS), Qualcomm Inc. (NASDAQ:QCOM), Target Corporation (NYSE:TGT), L Brands, Inc. (NYSE:LB)</w:t>
      </w:r>
    </w:p>
    <w:p>
      <w:pPr>
        <w:spacing w:before="60" w:line="260" w:lineRule="atLeast"/>
        <w:jc w:val="both"/>
        <w:rPr>
          <w:lang w:val="en-US" w:eastAsia="en-US" w:bidi="ar-SA"/>
        </w:rPr>
      </w:pPr>
      <w:r>
        <w:rPr>
          <w:rFonts w:ascii="arial" w:eastAsia="arial" w:hAnsi="arial" w:cs="arial"/>
          <w:color w:val="000000"/>
          <w:sz w:val="20"/>
          <w:lang w:val="en-US" w:eastAsia="en-US" w:bidi="ar-SA"/>
        </w:rPr>
        <w:t>The elevating tensions between the U.S.</w:t>
      </w:r>
    </w:p>
    <w:p>
      <w:pPr>
        <w:spacing w:before="200" w:line="260" w:lineRule="atLeast"/>
        <w:jc w:val="both"/>
        <w:rPr>
          <w:lang w:val="en-US" w:eastAsia="en-US" w:bidi="ar-SA"/>
        </w:rPr>
      </w:pPr>
      <w:r>
        <w:rPr>
          <w:rFonts w:ascii="arial" w:eastAsia="arial" w:hAnsi="arial" w:cs="arial"/>
          <w:color w:val="000000"/>
          <w:sz w:val="20"/>
          <w:lang w:val="en-US" w:eastAsia="en-US" w:bidi="ar-SA"/>
        </w:rPr>
        <w:t>May 22 2019: Target Reports First Quarter 2019 Earnings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May 22, 2019 --</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(NYSE:TGT) today announced its first quarter 2019 performance, including first quarter comparable sales growth of 4.8 percent driven by a 4.3 percent increase in comparable traffic. The Company reported GAAP earnings per share (EPS) from continuing operations of $1.53 in first quarter 2019, up 15.1 percent from $1.33 in first quarter 2018. First quarter Adjusted EPS were $1.53, up 15.9 percent from $1.32 in first quarter 2018.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"Target had an outstanding first quarter, as our team delivered a great experience for our guests and drove strong growth in traffic, comparable sales, operating income and earnings per share," said Brian Cornell, Chairman and CEO of Target Corporation. "Over the last two years we have made important investments to build a durable operating and financial model that drives consumer relevance and sustainable growth. Target's first quarter performance and market-share gains demonstrate that the model is working. Throughout this year, we will continue to extend the reach of our same-day fulfillment options, strengthen our portfolio of owned and exclusive brands, remodel and open more stores and invest in our team. We're confident that we're well-positioned to deliver strong financial performance in 2019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19 2019: Versed Sets Sights On Democratizing Skincare With Clean Products For Under $20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LOS ANGELES, May 19, 2019 -- Launching today, Versed is the first digitally incubated, drugstore, clean skincare brand to debut mass retail in its first year. Driven by a team of skin experts and a community of 16 million people, Versed's mission is to make skincare easy and affordable for all through its clean products, personalized regimens, and uncomplicated results. Versed's 19-product lineup of high-performance treatments, cleansers, and moisturizers retails for under $20 and is available at Target stores nationwide and on Target.com. </w:t>
      </w:r>
    </w:p>
    <w:p>
      <w:pPr>
        <w:spacing w:before="60" w:line="260" w:lineRule="atLeast"/>
        <w:jc w:val="both"/>
        <w:rPr>
          <w:lang w:val="en-US" w:eastAsia="en-US" w:bidi="ar-SA"/>
        </w:rPr>
      </w:pPr>
      <w:r>
        <w:rPr>
          <w:rFonts w:ascii="arial" w:eastAsia="arial" w:hAnsi="arial" w:cs="arial"/>
          <w:color w:val="000000"/>
          <w:sz w:val="20"/>
          <w:lang w:val="en-US" w:eastAsia="en-US" w:bidi="ar-SA"/>
        </w:rPr>
        <w:t>Katherine Power serves as CEO and founder of Versed. Power is also the CEO and co-founder of Who What Wear, the leading digital fashion community and product line that generated more than $100 million in sales last year. Melanie Bender serves as GM of Versed and worked with Power to develop the skincare brand. Bender previously led marketing for Clique Brands and Who What Wear, with prior brand-building roles at Westfield and Mana Products, a leading beauty manufacturer. Michael Giordano is the COO and comes to the brand after serving as VP of Strategy at Lime Crime before helping to lead the organization through its sale to Tengram Capital Partners.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07 2019: Icelandic Glacial Makes Massive Distribution Push to Include Select Target, Walmart and Kroger Stores Nationwide</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May 7, 2019 -- Naturally alkaline, premium water brand Icelandic Glacial announced a huge expansion today of its sustainably-sourced natural spring water, with the addition of 8,000 new stores. The world's first Carbon Neutral certified bottled water brand will now be available for the first time at thousands of select Walmart, Target and Kroger stores nationwide.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Icelandic Glacial has also increased retail availability with convenience and grocery channels nationwide such as South East Grocers, Reasors supermarket and Homeland Supermarket in Oklahoma, Enmarket, Circle K's South Atlantic, Delek C Stores in Texas, Price Chopper, Fast Trac, Kinney Drug, Town Pump, Five Star (Newcomb Oil), Safeway East, Festival Foods and Mirabito's. In addition, Icelandic Sparkling flavors are now available at select HEB stores in Texas and at all Foodland supermarkets in Hawaii.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22 2019: Target Introduces Everspring: Down-to-earth Essentials that are up to Earth's Standards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April 22, 2019 -- Target Corporation (NYSE:TGT) today announced the introduction of Everspring, a new household essentials brand comprised of more than 70 household essentials items. Developed by Target's internal design team as a down-to-earth solution that is up to Earth's standards, Everspring products include ingredients and components that are derived from plants or use other renewable materials, as well as post-consumer recycled paper. The assortment was designed with simple yet beautiful packaging that guests will be proud to have in their homes. Everspring arrives in stores and on Target.com beginning April 22, 2019, and will be available year-round.</w:t>
      </w:r>
    </w:p>
    <w:p>
      <w:pPr>
        <w:spacing w:before="60" w:line="260" w:lineRule="atLeast"/>
        <w:jc w:val="both"/>
        <w:rPr>
          <w:lang w:val="en-US" w:eastAsia="en-US" w:bidi="ar-SA"/>
        </w:rPr>
      </w:pPr>
      <w:r>
        <w:rPr>
          <w:rFonts w:ascii="arial" w:eastAsia="arial" w:hAnsi="arial" w:cs="arial"/>
          <w:color w:val="000000"/>
          <w:sz w:val="20"/>
          <w:lang w:val="en-US" w:eastAsia="en-US" w:bidi="ar-SA"/>
        </w:rPr>
        <w:t>"Everspring is a great example of how we're listening - and responding - to the evolving needs of our guests in a way that's uniquely Target," said Christina Hennington, senior vice president, general merchandise manager, Target. "Guests can feel confident they're purchasing essentials for their home that include ingredients and components they want and have the efficacy they need to get daily routines done. And, at prices nearly 20 percent less than comparable brands and a focus on fresh design, Everspring offers guests another compelling reason to stock up at Target."</w:t>
      </w:r>
    </w:p>
    <w:p>
      <w:pPr>
        <w:spacing w:before="60" w:line="260" w:lineRule="atLeast"/>
        <w:jc w:val="both"/>
        <w:rPr>
          <w:lang w:val="en-US" w:eastAsia="en-US" w:bidi="ar-SA"/>
        </w:rPr>
      </w:pPr>
      <w:r>
        <w:rPr>
          <w:rFonts w:ascii="arial" w:eastAsia="arial" w:hAnsi="arial" w:cs="arial"/>
          <w:color w:val="000000"/>
          <w:sz w:val="20"/>
          <w:lang w:val="en-US" w:eastAsia="en-US" w:bidi="ar-SA"/>
        </w:rPr>
        <w:t>Everspring includes everyday products families use throughout their homes, such as laundry detergent, paper towels, hand and face wipes, multi-purpose cleaner and more. The Everspring packaging has a uniquely fresh aesthetic and each label was designed to make it as easy for guests to know exactly what they are purchasing by incorporating icons to provide a quick read for efficacy and product claims. Everspring is also priced affordably, making products that include ingredients derived from plants or renewable materials more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With the Launch of FLEX at Target, Everyone Can Help Design The Future of Period Products</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April 16, 2019 -- An emerging brand is breathing new life into the period aisle at Target. FLEX-a brand known for its unconventional period products and its fervent online customers-is now available at Target stores nationwide.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launch, the Company announced that it is opening its private research arm to the public for the first time. The Flex Company has quietly been working with its online customers for years on research and development of its products. The Flex Company's partnership with Target marks a turning point for accessibility in period product innovation. Now a national base of people will have a chance for their voices to be heard and shape the future of their own health.</w:t>
      </w:r>
    </w:p>
    <w:p>
      <w:pPr>
        <w:spacing w:before="60" w:line="260" w:lineRule="atLeast"/>
        <w:jc w:val="both"/>
        <w:rPr>
          <w:lang w:val="en-US" w:eastAsia="en-US" w:bidi="ar-SA"/>
        </w:rPr>
      </w:pPr>
      <w:r>
        <w:rPr>
          <w:rFonts w:ascii="arial" w:eastAsia="arial" w:hAnsi="arial" w:cs="arial"/>
          <w:color w:val="000000"/>
          <w:sz w:val="20"/>
          <w:lang w:val="en-US" w:eastAsia="en-US" w:bidi="ar-SA"/>
        </w:rPr>
        <w:t>Target has made significant changes in the past month by bringing new brands to "feminine care," a gendered, antiquated aisle that has been dreaded by shoppers for decades. The Flex Company has carved out an exceptionally unique space within this category by deeply investing in true product innovation for all people.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March 28 2019: Target: Financial Statements and Exhibits</w:t>
      </w:r>
    </w:p>
    <w:p>
      <w:pPr>
        <w:spacing w:before="60" w:line="260" w:lineRule="atLeast"/>
        <w:jc w:val="both"/>
        <w:rPr>
          <w:lang w:val="en-US" w:eastAsia="en-US" w:bidi="ar-SA"/>
        </w:rPr>
      </w:pPr>
      <w:r>
        <w:rPr>
          <w:rFonts w:ascii="arial" w:eastAsia="arial" w:hAnsi="arial" w:cs="arial"/>
          <w:color w:val="000000"/>
          <w:sz w:val="20"/>
          <w:lang w:val="en-US" w:eastAsia="en-US" w:bidi="ar-SA"/>
        </w:rPr>
        <w:t>Exhibits are filed herewith in connection with the Registration Statement on Form S-3 (File No. 333-224749) filed by Target Corporation with the Securities and Exchange Commission. On March 27, 2019, Target Corporation issued $1,000,000,000 aggregate principal amount of 3.375% Notes due 2029 (the "Notes"). This Current Report is being filed in connection with the offer and sale of the Notes and to file with the Securities and Exchange Commission the documents and instruments attached hereto as exhibits.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06 2019: Target: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March 5, 2019, Target Corporation ("Target") issued a News Release containing its financial results for the three and twelve months ended February 2, 2019. The News Release is attached hereto as Exhibit (99).</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22 2018: Target Reports 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(November 20, 2018) - Target Corporation (NYSE: TGT) today announced its third quarter 2018 financial performance, including comparable sales growth of 5.1 percent and comparable traffic growth of 5.3 percent. The Company reported GAAP earnings per share (EPS) from continuing operations of $1.16 in third quarter 2018, up 33.6 percent from $0.87 in third quarter 2017. Third quarter Adjusted EPS were $1.09, up 20.2 percent from $0.90 in third quarter 2017.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2018: Target Reports Second Quarter 2018 Earnings</w:t>
      </w:r>
    </w:p>
    <w:p>
      <w:pPr>
        <w:spacing w:before="60" w:line="260" w:lineRule="atLeast"/>
        <w:jc w:val="both"/>
        <w:rPr>
          <w:lang w:val="en-US" w:eastAsia="en-US" w:bidi="ar-SA"/>
        </w:rPr>
      </w:pPr>
      <w:r>
        <w:rPr>
          <w:rFonts w:ascii="arial" w:eastAsia="arial" w:hAnsi="arial" w:cs="arial"/>
          <w:color w:val="000000"/>
          <w:sz w:val="20"/>
          <w:lang w:val="en-US" w:eastAsia="en-US" w:bidi="ar-SA"/>
        </w:rPr>
        <w:t>MINNEAPOLIS (August 22, 2018) - Target Corporation (NYSE: TGT) today announced its second quarter 2018 financial performance, including comparable sales growth of 6.5 percent and traffic growth of 6.4 percent. The Company reported GAAP earnings per share (EPS) from continuing operations of $1.49 in second quarter 2018, up 22.7 percent from $1.21 in second quarter 2017. Second quarter Adjusted EPS were $1.47, up 19.8 percent from $1.22 in second quarter 2017. The attached tables provide a reconciliation of non-GAAP to GAAP measures. All earnings per share figures refer to diluted EPS.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14.4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829"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http://www.buysellsignals.net/BuySellSignals/report/Usnyse/Stock/Daily/Link/Announcements_8K_othersnews1416.html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SECTION 15 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6"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Hot stocks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COMPANY EARNINGS (90%); FINANCIAL MARKET UPDATES (90%); STOCK INDEXES (90%); STOCK PRICES (90%); COMPANY PROFITS (89%); FINANCIAL PERFORMANCE &amp; REPORTS (89%); INTERIM FINANCIAL RESULTS (89%); SHAREHOLDERS (89%); BUSINESS NEWS (78%); CORPORATE FINANCE (78%); DIVIDENDS (78%); EARNINGS PER SHARE (78%); FINANCIAL RESULTS (78%); BONDS (77%); BOARDS OF DIRECTORS (73%); CORPORATE BONDS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(96%); Target Corporation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(96%); TGT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(96%); SIC5331 VARIETY STORES (96%); GENERAL MERCHANDISE STORES (91%); DISCOUNT &amp; CLUB STORES (90%); FINANCIAL MARKET UPDATES (90%); RETAIL &amp; WHOLESALE TRADE (90%); RETAILERS (90%); STOCK INDEXES (90%); STOCK PRICES (90%); BONDS (77%); CORPORATE BONDS (73%); 452990; 5331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 xml:space="preserve">Modeling Israel, </w:t>
        </w:r>
      </w:hyperlink>
      <w:hyperlink r:id="rId8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suburb becomes first Canadian town to require masks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of Israel</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Times of Israel. Provided by Syndigate Media Inc. All Rights Reserved</w:t>
      </w:r>
    </w:p>
    <w:p>
      <w:pPr>
        <w:spacing w:before="120" w:line="220" w:lineRule="atLeast"/>
        <w:rPr>
          <w:lang w:val="en-US" w:eastAsia="en-US" w:bidi="ar-SA"/>
        </w:rPr>
      </w:pPr>
      <w:r>
        <w:rPr>
          <w:lang w:val="en-US" w:eastAsia="en-US" w:bidi="ar-SA"/>
        </w:rPr>
        <w:br/>
      </w:r>
      <w:r>
        <w:pict>
          <v:shape id="_x0000_i1272" type="#_x0000_t75" style="width:150.02pt;height:22.5pt">
            <v:imagedata r:id="rId83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Masis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Cote Saint-Luc municipal employee wears a mask near a station equipped with safety instructions, gloves, and hand sanitizer. (Courtesy)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SHERBROOKE, Quebec — Modeling Israel, a predominantly Jewish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the first municipality in Canada to require residents to wear masks as a precaution against the spread of the coronavirus. The mayor of Cote Saint-Luc, where 73 percent of the 34,000 residents are Jewish, said the town's new law was inspired by Israeli regulations and subsequently low infection rate.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the same size in terms of population as Israel. But the number of corona patients was 53,000 here, while in Israel it was 18,000," said Cote Saint-Luc Mayor Mitchell Brownstein, who added that he hasn't left his house without a mask since the start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have relatives in Israel, I speak with them and I know about the different restrictions that were put on over there," Brownstein told The Times of Israel via telephone. "Obviously, it worked better than whatever was going on here. We had three times the number of cases."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new law, which goes into effect on Monday, business owners will be fined between $100 and $500 if customers do not cover their faces inside their establishments. In addition, residents will be expected to wear masks inside municipal buildings such as the library 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"It makes it safer for everyone. It also helps businesses. When people see that everyone else is wearing a mask, they'll be more likely to go. So it helps the economy," Brownstein said. "Interestingly enough, the businesses didn't complain."</w:t>
      </w:r>
    </w:p>
    <w:p>
      <w:pPr>
        <w:spacing w:before="200" w:line="260" w:lineRule="atLeast"/>
        <w:jc w:val="both"/>
        <w:rPr>
          <w:lang w:val="en-US" w:eastAsia="en-US" w:bidi="ar-SA"/>
        </w:rPr>
      </w:pPr>
      <w:r>
        <w:rPr>
          <w:rFonts w:ascii="arial" w:eastAsia="arial" w:hAnsi="arial" w:cs="arial"/>
          <w:color w:val="000000"/>
          <w:sz w:val="20"/>
          <w:lang w:val="en-US" w:eastAsia="en-US" w:bidi="ar-SA"/>
        </w:rPr>
        <w:t>Cote Saint-Luc Mayor Mitchell Brownstein, center, with his wife, Elaine Yagod-Brownstein, holding an election sign. (Courtesy)</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whose second cousin died from the virus, added that he is particularly concerned about protecting the town's elderly residents. Brownstein said that 30% of the population of Cote Saint-Luc is over the age of 65 – more than any other town in Quebec. In Canada, the majority of deaths from COVID-19 took place in long-term care facilities for the elderly and among people older than 65.</w:t>
      </w:r>
    </w:p>
    <w:p>
      <w:pPr>
        <w:spacing w:before="200" w:line="260" w:lineRule="atLeast"/>
        <w:jc w:val="both"/>
        <w:rPr>
          <w:lang w:val="en-US" w:eastAsia="en-US" w:bidi="ar-SA"/>
        </w:rPr>
      </w:pPr>
      <w:r>
        <w:rPr>
          <w:rFonts w:ascii="arial" w:eastAsia="arial" w:hAnsi="arial" w:cs="arial"/>
          <w:color w:val="000000"/>
          <w:sz w:val="20"/>
          <w:lang w:val="en-US" w:eastAsia="en-US" w:bidi="ar-SA"/>
        </w:rPr>
        <w:t>"The seniors were like, 'Thank you so much!' The occasional young people complained, but 98% of young people support it because they care about their parents and grandparents," Brownstein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mayor is convinced that others in Canada will soon follow Cote Saint-Luc's lead. Indeed, just last week, Ottawa announced that the wearing of face coverings will be mandatory on the city's public transport, while Toronto decided to introduce the same regulation on its buses and trains in 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sure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do the same with their buses and the metro," Brownstein said. "Nobody wants a second wave."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so far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is the epicenter of the pandemic in Canada, has refused to make the wearing of face coverings mandatory.</w:t>
      </w:r>
    </w:p>
    <w:p>
      <w:pPr>
        <w:spacing w:before="200" w:line="260" w:lineRule="atLeast"/>
        <w:jc w:val="both"/>
        <w:rPr>
          <w:lang w:val="en-US" w:eastAsia="en-US" w:bidi="ar-SA"/>
        </w:rPr>
      </w:pPr>
      <w:r>
        <w:rPr>
          <w:rFonts w:ascii="arial" w:eastAsia="arial" w:hAnsi="arial" w:cs="arial"/>
          <w:color w:val="000000"/>
          <w:sz w:val="20"/>
          <w:lang w:val="en-US" w:eastAsia="en-US" w:bidi="ar-SA"/>
        </w:rPr>
        <w:t>Closely connected Jewish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town of Cote Saint-Luc — just five kilometers (three miles) away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 station — was one of the hardest-hit municipalities in Canada at the start of the pandemic. Whether this is because of residents' close ties to the Jewish community in New York, or the large weddings that took at place before lockdown was announced, is not clear.</w:t>
      </w:r>
    </w:p>
    <w:p>
      <w:pPr>
        <w:spacing w:before="200" w:line="260" w:lineRule="atLeast"/>
        <w:jc w:val="both"/>
        <w:rPr>
          <w:lang w:val="en-US" w:eastAsia="en-US" w:bidi="ar-SA"/>
        </w:rPr>
      </w:pPr>
      <w:r>
        <w:rPr>
          <w:rFonts w:ascii="arial" w:eastAsia="arial" w:hAnsi="arial" w:cs="arial"/>
          <w:color w:val="000000"/>
          <w:sz w:val="20"/>
          <w:lang w:val="en-US" w:eastAsia="en-US" w:bidi="ar-SA"/>
        </w:rPr>
        <w:t>Chabad emissary to Cote Saint-Luc, Sarah Raskin. (Facebook)</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counted at least 500 cases of coronavirus on record, but the true div is likely higher as only a portion of residents were tested. At least 34 people at the Donald Berman Maimonides Geriatric Center — Cote-Saint-Luc's Jewish nursing home — have died of complications from the virus, and a further 133 residents and 39 staff are currently infected. The Canadian military deployed 14 troops to the facility on June 10 to assist residents and lighten the load for staff.</w:t>
      </w:r>
    </w:p>
    <w:p>
      <w:pPr>
        <w:spacing w:before="200" w:line="260" w:lineRule="atLeast"/>
        <w:jc w:val="both"/>
        <w:rPr>
          <w:lang w:val="en-US" w:eastAsia="en-US" w:bidi="ar-SA"/>
        </w:rPr>
      </w:pPr>
      <w:r>
        <w:rPr>
          <w:rFonts w:ascii="arial" w:eastAsia="arial" w:hAnsi="arial" w:cs="arial"/>
          <w:color w:val="000000"/>
          <w:sz w:val="20"/>
          <w:lang w:val="en-US" w:eastAsia="en-US" w:bidi="ar-SA"/>
        </w:rPr>
        <w:t>A local Chabad Hasidic rabbi and his wife were among those who fell ill; they were infected at a wedding. While 54-year-old Sarah Raskin's case was relatively mild — she lost her sense of taste and noticed that she was burning her food because she couldn't smell — her husband, Rabbi Menachem Mendel Raskin, 57, ended up with a fever that lasted for 12 days and was hospitalized with pneumonia.</w:t>
      </w:r>
    </w:p>
    <w:p>
      <w:pPr>
        <w:spacing w:before="200" w:line="260" w:lineRule="atLeast"/>
        <w:jc w:val="both"/>
        <w:rPr>
          <w:lang w:val="en-US" w:eastAsia="en-US" w:bidi="ar-SA"/>
        </w:rPr>
      </w:pPr>
      <w:r>
        <w:rPr>
          <w:rFonts w:ascii="arial" w:eastAsia="arial" w:hAnsi="arial" w:cs="arial"/>
          <w:color w:val="000000"/>
          <w:sz w:val="20"/>
          <w:lang w:val="en-US" w:eastAsia="en-US" w:bidi="ar-SA"/>
        </w:rPr>
        <w:t>"If this is the way to solve the pandemic, I feel that's a very wise decision," said Sarah Raskin about mandatory mask-wearing. "I find it extremely thrilling that the world is looking to Israel for guidance. Israel is an inspiration for the entire world, which is beautiful. This is the way God designed it to be."</w:t>
      </w:r>
    </w:p>
    <w:p>
      <w:pPr>
        <w:spacing w:before="200" w:line="260" w:lineRule="atLeast"/>
        <w:jc w:val="both"/>
        <w:rPr>
          <w:lang w:val="en-US" w:eastAsia="en-US" w:bidi="ar-SA"/>
        </w:rPr>
      </w:pPr>
      <w:r>
        <w:rPr>
          <w:rFonts w:ascii="arial" w:eastAsia="arial" w:hAnsi="arial" w:cs="arial"/>
          <w:color w:val="000000"/>
          <w:sz w:val="20"/>
          <w:lang w:val="en-US" w:eastAsia="en-US" w:bidi="ar-SA"/>
        </w:rPr>
        <w:t>I find it extremely thrilling that the world is looking to Israel for guidance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remains Canada's COVID-19 epicenter — yet city and provincial officials have so far only encouraged people to cover their faces while using public transportation and in indoor spaces when they cannot stay two meters apart.</w:t>
      </w:r>
    </w:p>
    <w:p>
      <w:pPr>
        <w:spacing w:before="200" w:line="260" w:lineRule="atLeast"/>
        <w:jc w:val="both"/>
        <w:rPr>
          <w:lang w:val="en-US" w:eastAsia="en-US" w:bidi="ar-SA"/>
        </w:rPr>
      </w:pPr>
      <w:r>
        <w:rPr>
          <w:rFonts w:ascii="arial" w:eastAsia="arial" w:hAnsi="arial" w:cs="arial"/>
          <w:color w:val="000000"/>
          <w:sz w:val="20"/>
          <w:lang w:val="en-US" w:eastAsia="en-US" w:bidi="ar-SA"/>
        </w:rPr>
        <w:t>"Before taking measures that could potentially infringe on the freedom of others, public health authorities must be able to demonstrate the effectiveness of the measure scientifically. This is not currently the case for face coverings," wrote Marie-Helene Emond, the spokeswoman for the Quebec province's Ministry of Health and Social Services. "This is a complementary measure, which is strongly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Jean Nicolas Aubé referred The Times of Israel to a video from Quebec premier Francois Legault, in which he says that face masks can't be a requirement "because we can't supply everyone with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Illustrative: Fairmount Bagel bakery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(Wire Walker Studios)</w:t>
      </w:r>
    </w:p>
    <w:p>
      <w:pPr>
        <w:spacing w:before="200" w:line="260" w:lineRule="atLeast"/>
        <w:jc w:val="both"/>
        <w:rPr>
          <w:lang w:val="en-US" w:eastAsia="en-US" w:bidi="ar-SA"/>
        </w:rPr>
      </w:pPr>
      <w:r>
        <w:rPr>
          <w:rFonts w:ascii="arial" w:eastAsia="arial" w:hAnsi="arial" w:cs="arial"/>
          <w:color w:val="000000"/>
          <w:sz w:val="20"/>
          <w:lang w:val="en-US" w:eastAsia="en-US" w:bidi="ar-SA"/>
        </w:rPr>
        <w:t>Back in Cote Saint-Luc, Gabriel Ovadia, the owner of Kosher Pizza Bar, said that he supports the measure requiring the wearing of face coverings and has already announced it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just another necessary precaution to avoid the spread,"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local businesses are skeptical about how the regulation will work in practice.</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it's a good idea," said Faisel, a manager at a Boni Soir shop at a local gas station. "We have faithful clients who come here every day. I can't turn them away if they don't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Reopening the ritual bath</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introduction of mandatory face masks, this week marks another important milestone for Cote Saint-Luc: the reopening of women's mikvahs, or ritual baths.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shut down the baths about two months ago along with most other public facilities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done in a very devastating 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and there was a woman inside," Raskin said. "When you take away the right of a woman to go to the mikvah, that is unacceptable. You are taking away her right to live with her husband."</w:t>
      </w:r>
    </w:p>
    <w:p>
      <w:pPr>
        <w:spacing w:before="200" w:line="260" w:lineRule="atLeast"/>
        <w:jc w:val="both"/>
        <w:rPr>
          <w:lang w:val="en-US" w:eastAsia="en-US" w:bidi="ar-SA"/>
        </w:rPr>
      </w:pPr>
      <w:r>
        <w:rPr>
          <w:rFonts w:ascii="arial" w:eastAsia="arial" w:hAnsi="arial" w:cs="arial"/>
          <w:color w:val="000000"/>
          <w:sz w:val="20"/>
          <w:lang w:val="en-US" w:eastAsia="en-US" w:bidi="ar-SA"/>
        </w:rPr>
        <w:t>Illustrative: A luxury mikveh (ritual bath) for women, in the Israeli settlement of Alon Shvut on August 25, 2015. (Gershon Elinson/FLASH90)</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Jewish law, a man and woman may not have sexual relations during menstruation, and may only resume after the woman immerses herself in the ritual bath after seven "clean" days.</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mikvah was closed, some ladies had to "control themselves" and stay away from their husbands, said Raskin, while others may have considered alternatives such as going into a natural body of water or taking birth control pills to avoid menstruating.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Raskin, there was no reason to shut the mikvah down because no social gatherings take place there. Women go inside one at a time, bring their own towels, and do not stay for longer than 10 minutes,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much lobbying, the authorities finally agreed to reopen the Cote Saint-Luc mikvah on June 15 — the same day when face coverings will become mandatory.</w:t>
      </w:r>
    </w:p>
    <w:p>
      <w:pPr>
        <w:spacing w:before="200" w:line="260" w:lineRule="atLeast"/>
        <w:jc w:val="both"/>
        <w:rPr>
          <w:lang w:val="en-US" w:eastAsia="en-US" w:bidi="ar-SA"/>
        </w:rPr>
      </w:pPr>
      <w:r>
        <w:rPr>
          <w:rFonts w:ascii="arial" w:eastAsia="arial" w:hAnsi="arial" w:cs="arial"/>
          <w:color w:val="000000"/>
          <w:sz w:val="20"/>
          <w:lang w:val="en-US" w:eastAsia="en-US" w:bidi="ar-SA"/>
        </w:rPr>
        <w:t>Nothing religious is considered essential</w:t>
      </w:r>
    </w:p>
    <w:p>
      <w:pPr>
        <w:spacing w:before="200" w:line="260" w:lineRule="atLeast"/>
        <w:jc w:val="both"/>
        <w:rPr>
          <w:lang w:val="en-US" w:eastAsia="en-US" w:bidi="ar-SA"/>
        </w:rPr>
      </w:pPr>
      <w:r>
        <w:rPr>
          <w:rFonts w:ascii="arial" w:eastAsia="arial" w:hAnsi="arial" w:cs="arial"/>
          <w:color w:val="000000"/>
          <w:sz w:val="20"/>
          <w:lang w:val="en-US" w:eastAsia="en-US" w:bidi="ar-SA"/>
        </w:rPr>
        <w:t>"I've been fighting with health officials to get them to open. It was a big issue in our community," Brownstein said, explaining that the issue was finally decided on the provincial level and was "totally out of municipal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Raskin is relieved that the mikvahs are opening, but remains unhappy with the way the government views religious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"It only opens on Monday because nail salons are opening up. Nothing religious is considered essential," she said. "In the entire world, nobody shut down the mikvah except for Cote Saint-Luc."</w:t>
      </w:r>
    </w:p>
    <w:p>
      <w:pPr>
        <w:spacing w:before="200" w:line="260" w:lineRule="atLeast"/>
        <w:jc w:val="both"/>
        <w:rPr>
          <w:lang w:val="en-US" w:eastAsia="en-US" w:bidi="ar-SA"/>
        </w:rPr>
      </w:pPr>
      <w:r>
        <w:rPr>
          <w:rFonts w:ascii="arial" w:eastAsia="arial" w:hAnsi="arial" w:cs="arial"/>
          <w:color w:val="000000"/>
          <w:sz w:val="20"/>
          <w:lang w:val="en-US" w:eastAsia="en-US" w:bidi="ar-SA"/>
        </w:rPr>
        <w:t>The right to pray in a tent</w:t>
      </w:r>
    </w:p>
    <w:p>
      <w:pPr>
        <w:spacing w:before="200" w:line="260" w:lineRule="atLeast"/>
        <w:jc w:val="both"/>
        <w:rPr>
          <w:lang w:val="en-US" w:eastAsia="en-US" w:bidi="ar-SA"/>
        </w:rPr>
      </w:pPr>
      <w:r>
        <w:rPr>
          <w:rFonts w:ascii="arial" w:eastAsia="arial" w:hAnsi="arial" w:cs="arial"/>
          <w:color w:val="000000"/>
          <w:sz w:val="20"/>
          <w:lang w:val="en-US" w:eastAsia="en-US" w:bidi="ar-SA"/>
        </w:rPr>
        <w:t>Another hot button issue in Cote Saint-Luc involved the right of Jews to pray inside tents at a time when indoor gatherings and religious meetings were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holiday of Shavuot, which this year fell out on the last weekend in May,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to take down at least five tents that were set up near synagogues for congregants to hear the reading of the Ten Commandments.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reason we wanted a tent is because it was threatening thunderstorms. The Torah scroll is so expensive and so valuable and it could become damaged," explained Raskin.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and ordered the tent down. They pointed to the book and said, 'If you want to have a barbecue it's okay, but if you want to have prayer, it's not allowed.' We felt like we were living in an age of KGB."</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faced with a $6,000 fine for every child present (including newborn babies, according to the Raskin), the worshipers took down their tents. Providentially, they were able to complete their prayers because the rain never came, Raskin said.</w:t>
      </w:r>
    </w:p>
    <w:p>
      <w:pPr>
        <w:spacing w:before="240" w:line="260" w:lineRule="atLeast"/>
        <w:jc w:val="both"/>
        <w:rPr>
          <w:lang w:val="en-US" w:eastAsia="en-US" w:bidi="ar-SA"/>
        </w:rPr>
      </w:pPr>
      <w:hyperlink r:id="rId838" w:history="1">
        <w:r>
          <w:rPr>
            <w:rFonts w:ascii="arial" w:eastAsia="arial" w:hAnsi="arial" w:cs="arial"/>
            <w:i/>
            <w:color w:val="0077CC"/>
            <w:sz w:val="20"/>
            <w:u w:val="single"/>
            <w:shd w:val="clear" w:color="auto" w:fill="FFFFFF"/>
            <w:lang w:val="en-US" w:eastAsia="en-US" w:bidi="ar-SA"/>
          </w:rPr>
          <w:t>http://imgs.syndigate.info/588/1673/9/159223770342.jpeg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A Cote Saint-Luc municipal employee wears a mask near a station equipped with safety instructions, gloves, and hand sanitizer. (Courtesy)</w:t>
      </w:r>
    </w:p>
    <w:p>
      <w:pPr>
        <w:spacing w:before="240" w:line="260" w:lineRule="atLeast"/>
        <w:jc w:val="both"/>
        <w:rPr>
          <w:lang w:val="en-US" w:eastAsia="en-US" w:bidi="ar-SA"/>
        </w:rPr>
      </w:pPr>
      <w:hyperlink r:id="rId839" w:history="1">
        <w:r>
          <w:rPr>
            <w:rFonts w:ascii="arial" w:eastAsia="arial" w:hAnsi="arial" w:cs="arial"/>
            <w:i/>
            <w:color w:val="0077CC"/>
            <w:sz w:val="20"/>
            <w:u w:val="single"/>
            <w:shd w:val="clear" w:color="auto" w:fill="FFFFFF"/>
            <w:lang w:val="en-US" w:eastAsia="en-US" w:bidi="ar-SA"/>
          </w:rPr>
          <w:t>http://imgs.syndigate.info/588/1673/84/159223770451.jpeg</w:t>
        </w:r>
      </w:hyperlink>
    </w:p>
    <w:p>
      <w:pPr>
        <w:spacing w:before="240" w:line="260" w:lineRule="atLeast"/>
        <w:jc w:val="both"/>
        <w:rPr>
          <w:lang w:val="en-US" w:eastAsia="en-US" w:bidi="ar-SA"/>
        </w:rPr>
      </w:pPr>
      <w:hyperlink r:id="rId840" w:history="1">
        <w:r>
          <w:rPr>
            <w:rFonts w:ascii="arial" w:eastAsia="arial" w:hAnsi="arial" w:cs="arial"/>
            <w:i/>
            <w:color w:val="0077CC"/>
            <w:sz w:val="20"/>
            <w:u w:val="single"/>
            <w:shd w:val="clear" w:color="auto" w:fill="FFFFFF"/>
            <w:lang w:val="en-US" w:eastAsia="en-US" w:bidi="ar-SA"/>
          </w:rPr>
          <w:t>http://imgs.syndigate.info/588/1673/17/159223770559.jpeg</w:t>
        </w:r>
      </w:hyperlink>
    </w:p>
    <w:p>
      <w:pPr>
        <w:spacing w:before="240" w:line="260" w:lineRule="atLeast"/>
        <w:jc w:val="both"/>
        <w:rPr>
          <w:lang w:val="en-US" w:eastAsia="en-US" w:bidi="ar-SA"/>
        </w:rPr>
      </w:pPr>
      <w:hyperlink r:id="rId841" w:history="1">
        <w:r>
          <w:rPr>
            <w:rFonts w:ascii="arial" w:eastAsia="arial" w:hAnsi="arial" w:cs="arial"/>
            <w:i/>
            <w:color w:val="0077CC"/>
            <w:sz w:val="20"/>
            <w:u w:val="single"/>
            <w:shd w:val="clear" w:color="auto" w:fill="FFFFFF"/>
            <w:lang w:val="en-US" w:eastAsia="en-US" w:bidi="ar-SA"/>
          </w:rPr>
          <w:t>http://imgs.syndigate.info/588/1673/73/159223770664.jpeg</w:t>
        </w:r>
      </w:hyperlink>
    </w:p>
    <w:p>
      <w:pPr>
        <w:spacing w:before="240" w:line="260" w:lineRule="atLeast"/>
        <w:jc w:val="both"/>
        <w:rPr>
          <w:lang w:val="en-US" w:eastAsia="en-US" w:bidi="ar-SA"/>
        </w:rPr>
      </w:pPr>
      <w:hyperlink r:id="rId842" w:history="1">
        <w:r>
          <w:rPr>
            <w:rFonts w:ascii="arial" w:eastAsia="arial" w:hAnsi="arial" w:cs="arial"/>
            <w:i/>
            <w:color w:val="0077CC"/>
            <w:sz w:val="20"/>
            <w:u w:val="single"/>
            <w:shd w:val="clear" w:color="auto" w:fill="FFFFFF"/>
            <w:lang w:val="en-US" w:eastAsia="en-US" w:bidi="ar-SA"/>
          </w:rPr>
          <w:t>http://imgs.syndigate.info/588/1673/27/159223770774.jpeg</w:t>
        </w:r>
      </w:hyperlink>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1673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MAYORS (90%); INFECTIOUS DISEASE (89%); VIRUSES (89%); SENIOR CITIZENS (87%); CITIES (78%); PUBLIC HEALTH (77%); CORONAVIRUSES (76%); COVID-19 CORONAVIRUS (76%); DISEASE AGENTS &amp; VECTORS (76%); FINES &amp; PENALTIES (70%); GRANDPARENTS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HAND SANITIZERS (78%); URBAN BUS SYSTEMS (78%); URBAN TRANSIT SYSTEMS (78%); NURSING &amp; RESIDENTIAL CARE FACILITIES (77%); TRAINS (73%);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(79%); TORONTO, ON, CANADA (79%); QUEBEC, CANADA (88%); ONTARIO, CANADA (58%); ISRAEL (96%);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 xml:space="preserve">Skepticism follows </w:t>
        </w:r>
      </w:hyperlink>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plan to combat profiling of racial minorities; </w:t>
        </w:r>
      </w:hyperlink>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cops promise action on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05:43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76" type="#_x0000_t75" style="width:150pt;height:21.75pt">
            <v:imagedata r:id="rId6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Anastasia Marcelin, originally from Haiti, says she became an activist after witnessing how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treated her three younger brothers in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part of a group of citizens at city hall Tuesday who expressed little confidence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unveiled its latest plan to prevent racial profiling by its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soon as a young, black man gets a car - the harassment begins," Marcelin said in an interview, referring to family and friends who have had run-ins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for 15 years, and I've witnessed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destroy the lives of young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officers presented councillors with the force's 2018-21 plan to prevent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short on details, but it includes steps to hire more visible minorities and to build stronger relationships with community groups.</w:t>
      </w:r>
    </w:p>
    <w:p>
      <w:pPr>
        <w:spacing w:before="200" w:line="260" w:lineRule="atLeast"/>
        <w:jc w:val="both"/>
        <w:rPr>
          <w:lang w:val="en-US" w:eastAsia="en-US" w:bidi="ar-SA"/>
        </w:rPr>
      </w:pPr>
      <w:r>
        <w:rPr>
          <w:rFonts w:ascii="arial" w:eastAsia="arial" w:hAnsi="arial" w:cs="arial"/>
          <w:color w:val="000000"/>
          <w:sz w:val="20"/>
          <w:lang w:val="en-US" w:eastAsia="en-US" w:bidi="ar-SA"/>
        </w:rPr>
        <w:t>It also includes a long-awaited promise to begin collecting and analyzing data on complaints against officers accused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desire to continue working (to prevent racial profiling)," Caron said to a question from the audience. "We want to do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Marcelin called the plan "a joke."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promised for years to address complaints of racial profiling and "nothing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questions from people in the council chamber reflected a frustration and anger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said little has changed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behave towards people living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St-Michel neighbourhoods, both of which have sizable populations of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chairman of the public security committee,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 includes "concrete and tangible" steps to address the issue, particularly regarding the collection of profiling data.</w:t>
      </w:r>
    </w:p>
    <w:p>
      <w:pPr>
        <w:spacing w:before="200" w:line="260" w:lineRule="atLeast"/>
        <w:jc w:val="both"/>
        <w:rPr>
          <w:lang w:val="en-US" w:eastAsia="en-US" w:bidi="ar-SA"/>
        </w:rPr>
      </w:pPr>
      <w:r>
        <w:rPr>
          <w:rFonts w:ascii="arial" w:eastAsia="arial" w:hAnsi="arial" w:cs="arial"/>
          <w:color w:val="000000"/>
          <w:sz w:val="20"/>
          <w:lang w:val="en-US" w:eastAsia="en-US" w:bidi="ar-SA"/>
        </w:rPr>
        <w:t>"We have reason to be optimistic,"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on Tuesday, a lawyer working on behalf of the Black Coalition of Quebec announced he is seeking approval for a class 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alleged racial profiling practices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Jacky-Eric Salvant said he is seeking $4 million in damages from the city on behalf of people who claim they were singled out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of their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main plaintiff is Alexandre Lamontagne, a man of Haitian origin. He says he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 in August 2017, according to the lawsuit, a copy of which was obtained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suit alleges about 500 people have come forward claiming to have been arbitrarily stopped and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between two and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Salvant said the suit will be filed in the coming days once the city has been served with court papers.</w:t>
      </w:r>
    </w:p>
    <w:p>
      <w:pPr>
        <w:spacing w:before="200" w:line="260" w:lineRule="atLeast"/>
        <w:jc w:val="both"/>
        <w:rPr>
          <w:lang w:val="en-US" w:eastAsia="en-US" w:bidi="ar-SA"/>
        </w:rPr>
      </w:pPr>
      <w:r>
        <w:rPr>
          <w:rFonts w:ascii="arial" w:eastAsia="arial" w:hAnsi="arial" w:cs="arial"/>
          <w:color w:val="000000"/>
          <w:sz w:val="20"/>
          <w:lang w:val="en-US" w:eastAsia="en-US" w:bidi="ar-SA"/>
        </w:rPr>
        <w:t>Salvant was joined at city hall by Gabriel Bazin, vice-president of the Black Coalition, who told reporters they were both recently racially profiled.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Bazin said they were inside Salvant's BMW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were followed and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they stopped him, do you know what was the first question they asked? 'What do you do for a living?' " Bazin said. "This is what we 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it would not comment on the class action because it is before the courts.</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(94%); RACE &amp; ETHNICITY (91%); CITY GOVERNMENT (90%); CIVIL RIGHTS (90%); MINORITY GROUPS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CITIES (89%); SUITS &amp; CLAIMS (89%); LITIGATION (84%); COMMUNITY ACTIVISM (78%); LAW ENFORCEMENT (78%); POLITICS (78%); APPROVALS (73%); ASSOCIATIONS &amp; ORGANIZATIONS (72%); INTERVIEWS (71%); DAMAGES (65%);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(74%); HAITI (92%);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not welcome at upcoming Black Lives Matter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the third Saskatoon rally for Black Lives Matter are asking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have a presence at the Saturday event for the "comfort and safety of marchers."</w:t>
      </w:r>
    </w:p>
    <w:p>
      <w:pPr>
        <w:spacing w:before="200" w:line="260" w:lineRule="atLeast"/>
        <w:jc w:val="both"/>
        <w:rPr>
          <w:lang w:val="en-US" w:eastAsia="en-US" w:bidi="ar-SA"/>
        </w:rPr>
      </w:pPr>
      <w:r>
        <w:rPr>
          <w:rFonts w:ascii="arial" w:eastAsia="arial" w:hAnsi="arial" w:cs="arial"/>
          <w:color w:val="000000"/>
          <w:sz w:val="20"/>
          <w:lang w:val="en-US" w:eastAsia="en-US" w:bidi="ar-SA"/>
        </w:rPr>
        <w:t>"We respectfully ask that they do not attend - plainclothes or uniformed. They are welcome to march with us as civilians, not law-enforcers," read the statement, signed as the youth of the Black Lives Matter YXE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decision comes after a Saskatoon man led an estimated 4,000 people through the streets of downtown Saskatoon on June 4 for an anti-racism march and to honour the life of Minneapolis man George Floyd. Organizer Braydon Page was criticized on the event page for coordinating the march route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for inviting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cites "public discomfort"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previous rallies as well as recent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who were tear-gases and pepper-sprayed during a BLM march.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Facebook event posted by Black Lives Matter YXE on Thursday, the upcoming rally will be a "positive space to share, inform and celebrate Black lives and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asking participants to not give in to violent inciters during the march so it "remains peaceful and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will start at Kiwanis Memorial Park at noon on June 13 with opening speeches. The march will lead down to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pass city hall and then return back to Kiwanis Park, according to the map posted on the event page.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want to see change': Anti-racism rally a sign of solidarity with George Floyd, Black Lives Matter( </w:t>
      </w:r>
      <w:hyperlink r:id="rId857" w:history="1">
        <w:r>
          <w:rPr>
            <w:rFonts w:ascii="arial" w:eastAsia="arial" w:hAnsi="arial" w:cs="arial"/>
            <w:i/>
            <w:color w:val="0077CC"/>
            <w:sz w:val="20"/>
            <w:u w:val="single"/>
            <w:shd w:val="clear" w:color="auto" w:fill="FFFFFF"/>
            <w:lang w:val="en-US" w:eastAsia="en-US" w:bidi="ar-SA"/>
          </w:rPr>
          <w:t>https://thestarphoenix.com/news/local-news/they-want-to-see-change-rally-in-saskatoon-a-sign-of-solidarity-with-george-floyd-black-lives-matter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Thousands gather in Saskatoon to stand in solidarity with George Floyd and the Black Lives Matter movement( </w:t>
      </w:r>
      <w:hyperlink r:id="rId858" w:history="1">
        <w:r>
          <w:rPr>
            <w:rFonts w:ascii="arial" w:eastAsia="arial" w:hAnsi="arial" w:cs="arial"/>
            <w:i/>
            <w:color w:val="0077CC"/>
            <w:sz w:val="20"/>
            <w:u w:val="single"/>
            <w:shd w:val="clear" w:color="auto" w:fill="FFFFFF"/>
            <w:lang w:val="en-US" w:eastAsia="en-US" w:bidi="ar-SA"/>
          </w:rPr>
          <w:t>https://thestarphoenix.com/news/local-news/photos-thousands-gather-in-saskatoon-to-stand-in-solidarity-with-george-floyd-and-the-black-lives-matter-movement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Saskatoon's mayor joins condemnation of George Floyd killing( </w:t>
      </w:r>
      <w:hyperlink r:id="rId859" w:history="1">
        <w:r>
          <w:rPr>
            <w:rFonts w:ascii="arial" w:eastAsia="arial" w:hAnsi="arial" w:cs="arial"/>
            <w:i/>
            <w:color w:val="0077CC"/>
            <w:sz w:val="20"/>
            <w:u w:val="single"/>
            <w:shd w:val="clear" w:color="auto" w:fill="FFFFFF"/>
            <w:lang w:val="en-US" w:eastAsia="en-US" w:bidi="ar-SA"/>
          </w:rPr>
          <w:t>https://thestarphoenix.com/news/local-news/saskatoons-mayor-joins-condemnation-of-george-floyd-killing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860" w:history="1">
        <w:r>
          <w:rPr>
            <w:rFonts w:ascii="arial" w:eastAsia="arial" w:hAnsi="arial" w:cs="arial"/>
            <w:i/>
            <w:color w:val="0077CC"/>
            <w:sz w:val="20"/>
            <w:u w:val="single"/>
            <w:shd w:val="clear" w:color="auto" w:fill="FFFFFF"/>
            <w:lang w:val="en-US" w:eastAsia="en-US" w:bidi="ar-SA"/>
          </w:rPr>
          <w:t>https://thestarphoenix.com/news/local-news/photo-gallery-saskatoon-rally-in-support-of-u-s-protests-over-death-of-george-floyd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'Everyone has a story': As protests rage, Saskatoon man asks for meaningful change( </w:t>
      </w:r>
      <w:hyperlink r:id="rId861" w:history="1">
        <w:r>
          <w:rPr>
            <w:rFonts w:ascii="arial" w:eastAsia="arial" w:hAnsi="arial" w:cs="arial"/>
            <w:i/>
            <w:color w:val="0077CC"/>
            <w:sz w:val="20"/>
            <w:u w:val="single"/>
            <w:shd w:val="clear" w:color="auto" w:fill="FFFFFF"/>
            <w:lang w:val="en-US" w:eastAsia="en-US" w:bidi="ar-SA"/>
          </w:rPr>
          <w:t>https://thestarphoenix.com/news/local-news/everyone-has-a-story-as-protests-rage-saskatoon-man-asks-for-meaningful-change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GEORGE FLOYD KILLING (89%); PROTESTS &amp; DEMONSTRATIONS (89%); RACE &amp; ETHNICITY (89%); ANTI-FASCIST MOVEMENTS (78%); RACISM &amp; XENOPHOBIA (78%); REPORTS, REVIEWS &amp; SECTIONS (78%); TRENDS &amp; EVENTS (78%); CITIES (75%); LAW ENFORCEMENT (73%); DEATH &amp; DYING (71%); PHOTOGRAPHY (65%); organizers,third,saskatoon,rally,black,lives !@PERMALINK= </w:t>
      </w:r>
      <w:hyperlink r:id="rId862" w:history="1">
        <w:r>
          <w:rPr>
            <w:rFonts w:ascii="arial" w:eastAsia="arial" w:hAnsi="arial" w:cs="arial"/>
            <w:i/>
            <w:color w:val="0077CC"/>
            <w:sz w:val="20"/>
            <w:u w:val="single"/>
            <w:shd w:val="clear" w:color="auto" w:fill="FFFFFF"/>
            <w:lang w:val="en-US" w:eastAsia="en-US" w:bidi="ar-SA"/>
          </w:rPr>
          <w:t>http://thestarphoenix.com/news/local-news/third-saskatoon-black-lives-matter-rally-to-take-place-this-weekend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PHOTOGRAPHY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SASKATCHEWAN,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8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not welcome at upcoming Black Lives Matter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the third Saskatoon rally for Black Lives Matter are asking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have a presence at the Saturday event for the "comfort and safety of marchers."</w:t>
      </w:r>
    </w:p>
    <w:p>
      <w:pPr>
        <w:spacing w:before="200" w:line="260" w:lineRule="atLeast"/>
        <w:jc w:val="both"/>
        <w:rPr>
          <w:lang w:val="en-US" w:eastAsia="en-US" w:bidi="ar-SA"/>
        </w:rPr>
      </w:pPr>
      <w:r>
        <w:rPr>
          <w:rFonts w:ascii="arial" w:eastAsia="arial" w:hAnsi="arial" w:cs="arial"/>
          <w:color w:val="000000"/>
          <w:sz w:val="20"/>
          <w:lang w:val="en-US" w:eastAsia="en-US" w:bidi="ar-SA"/>
        </w:rPr>
        <w:t>"We respectfully ask that they do not attend - plainclothes or uniformed. They are welcome to march with us as civilians, not law-enforcers," read the statement, signed as the youth of the Black Lives Matter YXE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decision comes after a Saskatoon man led an estimated 4,000 people through the streets of downtown Saskatoon on June 4 for an anti-racism march and to honour the life of Minneapolis man George Floyd. Organizer Braydon Page was criticized on the event page for coordinating the march route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for inviting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cites "public discomfort"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previous rallies as well as recent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protestors who were tear-gasses and pepper-sprayed during a BLM march.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Facebook event posted by Black Lives Matter YXE on Thursday, the upcoming rally will be a "positive space to share, inform and celebrate Black lives and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asking participants to not give into violent inciters during the march so it "remains peaceful and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will start at Kiwanis Memorial Park at noon on June 13 with opening speeches. The march will lead down to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pass city hall and then return back to Kiwanis Park, according to the map posted on the event page.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want to see change': Anti-racism rally a sign of solidarity with George Floyd, Black Lives Matter( </w:t>
      </w:r>
      <w:hyperlink r:id="rId857" w:history="1">
        <w:r>
          <w:rPr>
            <w:rFonts w:ascii="arial" w:eastAsia="arial" w:hAnsi="arial" w:cs="arial"/>
            <w:i/>
            <w:color w:val="0077CC"/>
            <w:sz w:val="20"/>
            <w:u w:val="single"/>
            <w:shd w:val="clear" w:color="auto" w:fill="FFFFFF"/>
            <w:lang w:val="en-US" w:eastAsia="en-US" w:bidi="ar-SA"/>
          </w:rPr>
          <w:t>https://thestarphoenix.com/news/local-news/they-want-to-see-change-rally-in-saskatoon-a-sign-of-solidarity-with-george-floyd-black-lives-matter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Thousands gather in Saskatoon to stand in solidarity with George Floyd and the Black Lives Matter movement( </w:t>
      </w:r>
      <w:hyperlink r:id="rId858" w:history="1">
        <w:r>
          <w:rPr>
            <w:rFonts w:ascii="arial" w:eastAsia="arial" w:hAnsi="arial" w:cs="arial"/>
            <w:i/>
            <w:color w:val="0077CC"/>
            <w:sz w:val="20"/>
            <w:u w:val="single"/>
            <w:shd w:val="clear" w:color="auto" w:fill="FFFFFF"/>
            <w:lang w:val="en-US" w:eastAsia="en-US" w:bidi="ar-SA"/>
          </w:rPr>
          <w:t>https://thestarphoenix.com/news/local-news/photos-thousands-gather-in-saskatoon-to-stand-in-solidarity-with-george-floyd-and-the-black-lives-matter-movement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Saskatoon's mayor joins condemnation of George Floyd killing( </w:t>
      </w:r>
      <w:hyperlink r:id="rId859" w:history="1">
        <w:r>
          <w:rPr>
            <w:rFonts w:ascii="arial" w:eastAsia="arial" w:hAnsi="arial" w:cs="arial"/>
            <w:i/>
            <w:color w:val="0077CC"/>
            <w:sz w:val="20"/>
            <w:u w:val="single"/>
            <w:shd w:val="clear" w:color="auto" w:fill="FFFFFF"/>
            <w:lang w:val="en-US" w:eastAsia="en-US" w:bidi="ar-SA"/>
          </w:rPr>
          <w:t>https://thestarphoenix.com/news/local-news/saskatoons-mayor-joins-condemnation-of-george-floyd-killing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860" w:history="1">
        <w:r>
          <w:rPr>
            <w:rFonts w:ascii="arial" w:eastAsia="arial" w:hAnsi="arial" w:cs="arial"/>
            <w:i/>
            <w:color w:val="0077CC"/>
            <w:sz w:val="20"/>
            <w:u w:val="single"/>
            <w:shd w:val="clear" w:color="auto" w:fill="FFFFFF"/>
            <w:lang w:val="en-US" w:eastAsia="en-US" w:bidi="ar-SA"/>
          </w:rPr>
          <w:t>https://thestarphoenix.com/news/local-news/photo-gallery-saskatoon-rally-in-support-of-u-s-protests-over-death-of-george-floyd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'Everyone has a story': As protests rage, Saskatoon man asks for meaningful change( </w:t>
      </w:r>
      <w:hyperlink r:id="rId861" w:history="1">
        <w:r>
          <w:rPr>
            <w:rFonts w:ascii="arial" w:eastAsia="arial" w:hAnsi="arial" w:cs="arial"/>
            <w:i/>
            <w:color w:val="0077CC"/>
            <w:sz w:val="20"/>
            <w:u w:val="single"/>
            <w:shd w:val="clear" w:color="auto" w:fill="FFFFFF"/>
            <w:lang w:val="en-US" w:eastAsia="en-US" w:bidi="ar-SA"/>
          </w:rPr>
          <w:t>https://thestarphoenix.com/news/local-news/everyone-has-a-story-as-protests-rage-saskatoon-man-asks-for-meaningful-change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GEORGE FLOYD KILLING (89%); PROTESTS &amp; DEMONSTRATIONS (89%); RACE &amp; ETHNICITY (89%); ANTI-FASCIST MOVEMENTS (78%); RACISM &amp; XENOPHOBIA (78%); REPORTS, REVIEWS &amp; SECTIONS (78%); TRENDS &amp; EVENTS (78%); CITIES (75%); LAW ENFORCEMENT (73%); DEATH &amp; DYING (71%); PHOTOGRAPHY (65%); organizers,third,saskatoon,rally,black,lives !@PERMALINK= </w:t>
      </w:r>
      <w:hyperlink r:id="rId862" w:history="1">
        <w:r>
          <w:rPr>
            <w:rFonts w:ascii="arial" w:eastAsia="arial" w:hAnsi="arial" w:cs="arial"/>
            <w:i/>
            <w:color w:val="0077CC"/>
            <w:sz w:val="20"/>
            <w:u w:val="single"/>
            <w:shd w:val="clear" w:color="auto" w:fill="FFFFFF"/>
            <w:lang w:val="en-US" w:eastAsia="en-US" w:bidi="ar-SA"/>
          </w:rPr>
          <w:t>http://thestarphoenix.com/news/local-news/third-saskatoon-black-lives-matter-rally-to-take-place-this-weekend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INTERNET SOCIAL NETWORKING (90%); WEBSITES &amp; PORTALS (90%); ELECTRONIC PUBLISHING (77%); SEARCH ENGINES (72%); WEB SEARCH PORTALS (72%); PHOTOGRAPHY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8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6" w:history="1">
        <w:r>
          <w:rPr>
            <w:rFonts w:ascii="arial" w:eastAsia="arial" w:hAnsi="arial" w:cs="arial"/>
            <w:b/>
            <w:bCs/>
            <w:i/>
            <w:color w:val="0077CC"/>
            <w:kern w:val="32"/>
            <w:sz w:val="28"/>
            <w:szCs w:val="32"/>
            <w:u w:val="single"/>
            <w:shd w:val="clear" w:color="auto" w:fill="FFFFFF"/>
            <w:lang w:val="en-US" w:eastAsia="en-US" w:bidi="ar-SA"/>
          </w:rPr>
          <w:t xml:space="preserve"> not welcome at upcoming Black Lives Matter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the third Saskatoon rally for Black Lives Matter are asking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have a presence at the Saturday event for the "comfort and safety of marchers."</w:t>
      </w:r>
    </w:p>
    <w:p>
      <w:pPr>
        <w:spacing w:before="200" w:line="260" w:lineRule="atLeast"/>
        <w:jc w:val="both"/>
        <w:rPr>
          <w:lang w:val="en-US" w:eastAsia="en-US" w:bidi="ar-SA"/>
        </w:rPr>
      </w:pPr>
      <w:r>
        <w:rPr>
          <w:rFonts w:ascii="arial" w:eastAsia="arial" w:hAnsi="arial" w:cs="arial"/>
          <w:color w:val="000000"/>
          <w:sz w:val="20"/>
          <w:lang w:val="en-US" w:eastAsia="en-US" w:bidi="ar-SA"/>
        </w:rPr>
        <w:t>"We respectfully ask that they do not attend - plainclothes or uniformed. They are welcome to march with us as civilians, not law-enforcers," read the statement, signed as the youth of the Black Lives Matter YXE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decision comes after a Saskatoon man led an estimated 4,000 people through the streets of downtown Saskatoon on June 4 for an anti-racism march and to honour the life of Minneapolis man George Floyd. Organizer Braydon Page was criticized on the event page for coordinating the march route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for inviting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cites "public discomfort"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previous rallies as well as recent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protestors who were tear-gasses and pepper-sprayed during a BLM march.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Facebook event posted by Black Lives Matter YXE on Thursday, the upcoming rally will be a "positive space to share, inform and celebrate Black lives and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asking participants to not give into violent inciters during the march so it "remains peaceful and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will start at Kiwanis Memorial Park at noon on June 13 with opening speeches. The march will lead down to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pass city hall and then return back to Kiwanis Park, according to the map posted on the event page.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want to see change': Anti-racism rally a sign of solidarity with George Floyd, Black Lives Matter( </w:t>
      </w:r>
      <w:hyperlink r:id="rId857" w:history="1">
        <w:r>
          <w:rPr>
            <w:rFonts w:ascii="arial" w:eastAsia="arial" w:hAnsi="arial" w:cs="arial"/>
            <w:i/>
            <w:color w:val="0077CC"/>
            <w:sz w:val="20"/>
            <w:u w:val="single"/>
            <w:shd w:val="clear" w:color="auto" w:fill="FFFFFF"/>
            <w:lang w:val="en-US" w:eastAsia="en-US" w:bidi="ar-SA"/>
          </w:rPr>
          <w:t>https://thestarphoenix.com/news/local-news/they-want-to-see-change-rally-in-saskatoon-a-sign-of-solidarity-with-george-floyd-black-lives-matter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Thousands gather in Saskatoon to stand in solidarity with George Floyd and the Black Lives Matter movement( </w:t>
      </w:r>
      <w:hyperlink r:id="rId858" w:history="1">
        <w:r>
          <w:rPr>
            <w:rFonts w:ascii="arial" w:eastAsia="arial" w:hAnsi="arial" w:cs="arial"/>
            <w:i/>
            <w:color w:val="0077CC"/>
            <w:sz w:val="20"/>
            <w:u w:val="single"/>
            <w:shd w:val="clear" w:color="auto" w:fill="FFFFFF"/>
            <w:lang w:val="en-US" w:eastAsia="en-US" w:bidi="ar-SA"/>
          </w:rPr>
          <w:t>https://thestarphoenix.com/news/local-news/photos-thousands-gather-in-saskatoon-to-stand-in-solidarity-with-george-floyd-and-the-black-lives-matter-movement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Saskatoon's mayor joins condemnation of George Floyd killing( </w:t>
      </w:r>
      <w:hyperlink r:id="rId859" w:history="1">
        <w:r>
          <w:rPr>
            <w:rFonts w:ascii="arial" w:eastAsia="arial" w:hAnsi="arial" w:cs="arial"/>
            <w:i/>
            <w:color w:val="0077CC"/>
            <w:sz w:val="20"/>
            <w:u w:val="single"/>
            <w:shd w:val="clear" w:color="auto" w:fill="FFFFFF"/>
            <w:lang w:val="en-US" w:eastAsia="en-US" w:bidi="ar-SA"/>
          </w:rPr>
          <w:t>https://thestarphoenix.com/news/local-news/saskatoons-mayor-joins-condemnation-of-george-floyd-killing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860" w:history="1">
        <w:r>
          <w:rPr>
            <w:rFonts w:ascii="arial" w:eastAsia="arial" w:hAnsi="arial" w:cs="arial"/>
            <w:i/>
            <w:color w:val="0077CC"/>
            <w:sz w:val="20"/>
            <w:u w:val="single"/>
            <w:shd w:val="clear" w:color="auto" w:fill="FFFFFF"/>
            <w:lang w:val="en-US" w:eastAsia="en-US" w:bidi="ar-SA"/>
          </w:rPr>
          <w:t>https://thestarphoenix.com/news/local-news/photo-gallery-saskatoon-rally-in-support-of-u-s-protests-over-death-of-george-floyd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'Everyone has a story': As protests rage, Saskatoon man asks for meaningful change( </w:t>
      </w:r>
      <w:hyperlink r:id="rId861" w:history="1">
        <w:r>
          <w:rPr>
            <w:rFonts w:ascii="arial" w:eastAsia="arial" w:hAnsi="arial" w:cs="arial"/>
            <w:i/>
            <w:color w:val="0077CC"/>
            <w:sz w:val="20"/>
            <w:u w:val="single"/>
            <w:shd w:val="clear" w:color="auto" w:fill="FFFFFF"/>
            <w:lang w:val="en-US" w:eastAsia="en-US" w:bidi="ar-SA"/>
          </w:rPr>
          <w:t>https://thestarphoenix.com/news/local-news/everyone-has-a-story-as-protests-rage-saskatoon-man-asks-for-meaningful-change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GEORGE FLOYD KILLING (89%); PROTESTS &amp; DEMONSTRATIONS (89%); RACE &amp; ETHNICITY (89%); ANTI-FASCIST MOVEMENTS (78%); RACISM &amp; XENOPHOBIA (78%); REPORTS, REVIEWS &amp; SECTIONS (78%); TRENDS &amp; EVENTS (78%); CITIES (75%); LAW ENFORCEMENT (73%); DEATH &amp; DYING (71%); PHOTOGRAPHY (65%); organizers,third,saskatoon,rally,black,lives !@PERMALINK= </w:t>
      </w:r>
      <w:hyperlink r:id="rId862" w:history="1">
        <w:r>
          <w:rPr>
            <w:rFonts w:ascii="arial" w:eastAsia="arial" w:hAnsi="arial" w:cs="arial"/>
            <w:i/>
            <w:color w:val="0077CC"/>
            <w:sz w:val="20"/>
            <w:u w:val="single"/>
            <w:shd w:val="clear" w:color="auto" w:fill="FFFFFF"/>
            <w:lang w:val="en-US" w:eastAsia="en-US" w:bidi="ar-SA"/>
          </w:rPr>
          <w:t>http://thestarphoenix.com/news/local-news/third-saskatoon-black-lives-matter-rally-to-take-place-this-weekend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PHOTOGRAPHY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SASKATCHEWAN,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8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not welcome at upcoming Black Lives Matter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the third Saskatoon rally for Black Lives Matter are asking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have a presence at the Saturday event for the "comfort and safety of marchers."</w:t>
      </w:r>
    </w:p>
    <w:p>
      <w:pPr>
        <w:spacing w:before="200" w:line="260" w:lineRule="atLeast"/>
        <w:jc w:val="both"/>
        <w:rPr>
          <w:lang w:val="en-US" w:eastAsia="en-US" w:bidi="ar-SA"/>
        </w:rPr>
      </w:pPr>
      <w:r>
        <w:rPr>
          <w:rFonts w:ascii="arial" w:eastAsia="arial" w:hAnsi="arial" w:cs="arial"/>
          <w:color w:val="000000"/>
          <w:sz w:val="20"/>
          <w:lang w:val="en-US" w:eastAsia="en-US" w:bidi="ar-SA"/>
        </w:rPr>
        <w:t>"We respectfully ask that they do not attend - plainclothes or uniformed. They are welcome to march with us as civilians, not law-enforcers," read the statement, signed as the youth of the Black Lives Matter YXE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decision comes after a Saskatoon man led an estimated 4,000 people through the streets of downtown Saskatoon on June 4 for an anti-racism march and to honour the life of Minneapolis man George Floyd. Organizer Braydon Page was criticized on the event page for coordinating the march route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for inviting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cites "public discomfort"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previous rallies as well as recent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who were tear-gases and pepper-sprayed during a BLM march.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Facebook event posted by Black Lives Matter YXE on Thursday, the upcoming rally will be a "positive space to share, inform and celebrate Black lives and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asking participants to not give in to violent inciters during the march so it "remains peaceful and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will start at Kiwanis Memorial Park at noon on June 13 with opening speeches. The march will lead down to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pass city hall and then return back to Kiwanis Park, according to the map posted on the event page.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want to see change': Anti-racism rally a sign of solidarity with George Floyd, Black Lives Matter( </w:t>
      </w:r>
      <w:hyperlink r:id="rId857" w:history="1">
        <w:r>
          <w:rPr>
            <w:rFonts w:ascii="arial" w:eastAsia="arial" w:hAnsi="arial" w:cs="arial"/>
            <w:i/>
            <w:color w:val="0077CC"/>
            <w:sz w:val="20"/>
            <w:u w:val="single"/>
            <w:shd w:val="clear" w:color="auto" w:fill="FFFFFF"/>
            <w:lang w:val="en-US" w:eastAsia="en-US" w:bidi="ar-SA"/>
          </w:rPr>
          <w:t>https://thestarphoenix.com/news/local-news/they-want-to-see-change-rally-in-saskatoon-a-sign-of-solidarity-with-george-floyd-black-lives-matter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Thousands gather in Saskatoon to stand in solidarity with George Floyd and the Black Lives Matter movement( </w:t>
      </w:r>
      <w:hyperlink r:id="rId858" w:history="1">
        <w:r>
          <w:rPr>
            <w:rFonts w:ascii="arial" w:eastAsia="arial" w:hAnsi="arial" w:cs="arial"/>
            <w:i/>
            <w:color w:val="0077CC"/>
            <w:sz w:val="20"/>
            <w:u w:val="single"/>
            <w:shd w:val="clear" w:color="auto" w:fill="FFFFFF"/>
            <w:lang w:val="en-US" w:eastAsia="en-US" w:bidi="ar-SA"/>
          </w:rPr>
          <w:t>https://thestarphoenix.com/news/local-news/photos-thousands-gather-in-saskatoon-to-stand-in-solidarity-with-george-floyd-and-the-black-lives-matter-movement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Saskatoon's mayor joins condemnation of George Floyd killing( </w:t>
      </w:r>
      <w:hyperlink r:id="rId859" w:history="1">
        <w:r>
          <w:rPr>
            <w:rFonts w:ascii="arial" w:eastAsia="arial" w:hAnsi="arial" w:cs="arial"/>
            <w:i/>
            <w:color w:val="0077CC"/>
            <w:sz w:val="20"/>
            <w:u w:val="single"/>
            <w:shd w:val="clear" w:color="auto" w:fill="FFFFFF"/>
            <w:lang w:val="en-US" w:eastAsia="en-US" w:bidi="ar-SA"/>
          </w:rPr>
          <w:t>https://thestarphoenix.com/news/local-news/saskatoons-mayor-joins-condemnation-of-george-floyd-killing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860" w:history="1">
        <w:r>
          <w:rPr>
            <w:rFonts w:ascii="arial" w:eastAsia="arial" w:hAnsi="arial" w:cs="arial"/>
            <w:i/>
            <w:color w:val="0077CC"/>
            <w:sz w:val="20"/>
            <w:u w:val="single"/>
            <w:shd w:val="clear" w:color="auto" w:fill="FFFFFF"/>
            <w:lang w:val="en-US" w:eastAsia="en-US" w:bidi="ar-SA"/>
          </w:rPr>
          <w:t>https://thestarphoenix.com/news/local-news/photo-gallery-saskatoon-rally-in-support-of-u-s-protests-over-death-of-george-floyd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'Everyone has a story': As protests rage, Saskatoon man asks for meaningful change( </w:t>
      </w:r>
      <w:hyperlink r:id="rId861" w:history="1">
        <w:r>
          <w:rPr>
            <w:rFonts w:ascii="arial" w:eastAsia="arial" w:hAnsi="arial" w:cs="arial"/>
            <w:i/>
            <w:color w:val="0077CC"/>
            <w:sz w:val="20"/>
            <w:u w:val="single"/>
            <w:shd w:val="clear" w:color="auto" w:fill="FFFFFF"/>
            <w:lang w:val="en-US" w:eastAsia="en-US" w:bidi="ar-SA"/>
          </w:rPr>
          <w:t>https://thestarphoenix.com/news/local-news/everyone-has-a-story-as-protests-rage-saskatoon-man-asks-for-meaningful-change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GEORGE FLOYD KILLING (89%); PROTESTS &amp; DEMONSTRATIONS (89%); RACE &amp; ETHNICITY (89%); ANTI-FASCIST MOVEMENTS (78%); RACISM &amp; XENOPHOBIA (78%); REPORTS, REVIEWS &amp; SECTIONS (78%); TRENDS &amp; EVENTS (78%); CITIES (75%); LAW ENFORCEMENT (73%); DEATH &amp; DYING (71%); PHOTOGRAPHY (65%); organizers,third,saskatoon,rally,black,lives !@PERMALINK= </w:t>
      </w:r>
      <w:hyperlink r:id="rId862" w:history="1">
        <w:r>
          <w:rPr>
            <w:rFonts w:ascii="arial" w:eastAsia="arial" w:hAnsi="arial" w:cs="arial"/>
            <w:i/>
            <w:color w:val="0077CC"/>
            <w:sz w:val="20"/>
            <w:u w:val="single"/>
            <w:shd w:val="clear" w:color="auto" w:fill="FFFFFF"/>
            <w:lang w:val="en-US" w:eastAsia="en-US" w:bidi="ar-SA"/>
          </w:rPr>
          <w:t>http://thestarphoenix.com/news/local-news/third-saskatoon-black-lives-matter-rally-to-take-place-this-weekend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INTERNET SOCIAL NETWORKING (90%); WEBSITES &amp; PORTALS (90%); ELECTRONIC PUBLISHING (77%); SEARCH ENGINES (72%); WEB SEARCH PORTALS (72%); PHOTOGRAPHY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3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40" w:name="Bookmark_81"/>
      <w:bookmarkEnd w:id="240"/>
    </w:p>
    <w:p>
      <w:pPr>
        <w:spacing w:before="240" w:after="200" w:line="340" w:lineRule="atLeast"/>
        <w:jc w:val="center"/>
        <w:outlineLvl w:val="0"/>
        <w:rPr>
          <w:rFonts w:ascii="Arial" w:eastAsia="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Thousands protest against anti-Black racism and </w:t>
        </w:r>
      </w:hyperlink>
      <w:hyperlink r:id="rId8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brutality in downtown </w:t>
        </w:r>
      </w:hyperlink>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McGill Tribune: McGill University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3, 2020 Wednesday</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University Wire</w:t>
      </w:r>
    </w:p>
    <w:p>
      <w:pPr>
        <w:spacing w:line="220" w:lineRule="atLeast"/>
        <w:rPr>
          <w:rFonts w:ascii="arial" w:eastAsia="arial" w:hAnsi="arial" w:cs="arial"/>
          <w:sz w:val="20"/>
          <w:lang w:val="en-US" w:eastAsia="en-US" w:bidi="ar-SA"/>
        </w:rPr>
      </w:pPr>
      <w:r>
        <w:rPr>
          <w:rFonts w:ascii="arial" w:eastAsia="arial" w:hAnsi="arial" w:cs="arial"/>
          <w:color w:val="000000"/>
          <w:sz w:val="16"/>
          <w:lang w:val="en-US" w:eastAsia="en-US" w:bidi="ar-SA"/>
        </w:rPr>
        <w:t>Copyright 2020 UWIRE via U-Wire All Rights Reserved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Katia Lo Innes and Kevin Vogel</w:t>
      </w:r>
    </w:p>
    <w:p>
      <w:pPr>
        <w:keepNext/>
        <w:spacing w:before="240" w:line="340" w:lineRule="atLeast"/>
        <w:rPr>
          <w:rFonts w:ascii="arial" w:eastAsia="arial" w:hAnsi="arial" w:cs="arial"/>
          <w:sz w:val="20"/>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92" style="position:absolute;z-index:251740160" from="0,2pt" to="512pt,2pt" strokecolor="#009ddb" strokeweight="2pt">
            <v:stroke linestyle="single"/>
            <w10:wrap type="topAndBottom"/>
          </v:line>
        </w:pict>
      </w:r>
    </w:p>
    <w:p>
      <w:pPr>
        <w:rPr>
          <w:rFonts w:ascii="arial" w:eastAsia="arial" w:hAnsi="arial" w:cs="arial"/>
          <w:sz w:val="20"/>
          <w:lang w:val="en-US" w:eastAsia="en-US" w:bidi="ar-SA"/>
        </w:rPr>
      </w:pP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Thousands of Montrealers gathered on May 31 in front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(SPVM) downtown headquarters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anti-Black racism in Canada and the United States. The demonstrations were organized by Justice for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Hoodstock, and Tout Le Hood En Parle, as an act of solidarity with victims of racialized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The recent death of Regis Korchinski-Paquet in Toronto and murders of Ahmaud Arbery in Georgia and George Floyd in Minneapolis have sparked demonstrations around the world in support of the Black Lives Matter movement that aims to eradicate white supremacy and advocate against violence facing Black communities.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Speakers at the demonstration stressed the need for continued resistance against systemic racism that discriminates Black and Indigenous peoples, and expressed hope that the current protests will enact systemic change. McGill social work graduate Vincent Mousseau (BSW '20) exhibited dismay at the Canadian government's inaction and urged attendees to reflect on Canada's legacy of colonialism and racial injustice.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time to let this anger and unquenchable thirst for justice nourish our struggle and our movements," Mousseau said. "Let it remind us of the necessity to always stand up against anti-Black racism, colonialism, and neocolonialism that [is] inherent to the Canadian and Quebecois nation-building project."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several speeches at the Parterre du Quartier des Spectacles, protestors marched in separate groups through the city. One group went up Boulevard Saint-Laurent and through the Plateau while another proceeded west towards Dorchester Square. After chanting and marching throughout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crowds reconvened near the SPVM headquarters on Saint-Urbain street.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remained peaceful from 5 p.m. to just after 8 p.m. when the SPVM deemed the protest illegal, citing property damage and vandalism. Law enforcement officers began firing tear gas and rubber bullets into crowds and the SPVM made 11 arrests over the course of the night. Mayor Valerie Plante denounced the violent acts by "looters," and has yet to make a statement on the SPVM's actions.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around 8:15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pepper-spraying protestors in the area around Place-des-Arts, and later used tear gas and rubber bullets on the crowds. While law enforcement officers forced demonstrators to disperse, the SPVM simultaneously prevented trains from stopping at the nearby Saint Laurent and Place des Arts metro stations. Protestors claimed that the actions of the SPVM contributed to tension and confusion at the scene.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understand why if [the SPVM] just wanted us to disperse [...] they went out of their way to trap and chase people," a protestor* told The McGill Tribune.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Students' Society of McGill University (SSMU) Vice-President External Ayo Ogunremi condemned the law enforcement's use of force against the protesters.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documented that the SPVM, of its own accord, escalated the May 31 demonstration into one of grave danger for all civilians present, and that it is well known that this kind of repressive response is typical of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Ogunremi wrote in an email to the Tribune. "At one moment [...], a projectile was thrown towards fully armoured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responded by tear gassing an entire crowd of non-violent civilian protesters."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Ogunremi criticized the actions of some White protesters at the march that can ultimately harm the Black community.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"Video evidence [online] documented White protesters spraying graffiti in Creole to feign vandalism from Black protesters," Ogunremi wrote. "This kind of activity reinforces the false notion of Black criminality and sharpens the focus of Black peoples as the target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collective statement to the Tribune, McGill's Black Students' Network (BSN) emphasized the need for continued action against racism in Canada.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must not cease our efforts to call attention to these acts of discrimination and brutality," the BSN wrote in an email to the Tribune. "We must continue to demand that the politicians who represent us make it a point to take seriously issues of systemic racism which have subjugated people of Black and Indigenous descent for centuries."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was given anonymity for reasons of personal security.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Black lives matter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protest</w:t>
      </w:r>
    </w:p>
    <w:p>
      <w:pPr>
        <w:keepNext/>
        <w:spacing w:before="240" w:line="340" w:lineRule="atLeast"/>
        <w:rPr>
          <w:rFonts w:ascii="arial" w:eastAsia="arial" w:hAnsi="arial" w:cs="arial"/>
          <w:sz w:val="20"/>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93" style="position:absolute;z-index:251842560"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PROTESTS &amp; DEMONSTRATIONS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LAW ENFORCEMENT (89%); TYPES OF GOVERNMENT (88%); ARRESTS (78%); NEGATIVE PERSONAL NEWS (78%); STUDENT ORGANIZATIONS (78%); TRENDS &amp; EVENTS (78%); DEATH &amp; DYING (77%); DISCRIMINATION (77%); MURDER (77%); NATIONAL ORIGIN DISCRIMINATION (77%); WHITE NATIONALISTS (77%); INDIGENOUS PEOPLES (72%); PROPERTY CRIMES (67%); VANDALISM (65%)</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(60%)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TORONTO, ON, CANADA (79%); MINNESOTA, USA (79%); ONTARIO, CANADA (58%); QUEBEC, CANADA (58%); CANADA (94%); NORTH AMERICA (79%);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94"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 xml:space="preserve">Changing the face of the force; </w:t>
        </w:r>
      </w:hyperlink>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break down barriers in bid to diversify their ranks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2015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KATHERINE WILTON,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Ingrid Cataldo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Chile 20 years ago, she had her heart set on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like many immigrants, she had a hard time convincing her mother that being a cop is a respectable profession. Her mother wanted her to get a university degree; so Cataldo enrolled at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studied social work and criminology.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receiving her diploma on graduation day, Cataldo hugged her mother and whispered something in her ear. "I told her: 'Now, I'm going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Cataldo, 41, has been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for 13 years, having entered the force through an equal opportunity program at a time when the SPVM was hiring more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four years ago, the SPVM's human resources department was looking for a new recruiter, someone who could be successful in persuading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growing visible minority community to join their ranks. As a visible minority officer who speaks French, Spanish, Italian and some English, Cataldo felt she was a good candidate. The force agreed and gave her the difficult task of trying to woo other minorities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talked about wanting to increase the force's diversity, and its top brass hasn't been shy about expressing frustration at not being successful. In 2014, only 317 of the force's 4,601 officers were members of a visible minority - about 6.8 per cent. Another 193 were ethnic minorities and 17 were First Nations.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acknowledged the department struggles to recruit non-white officers. "For some, it's a trust issue, maybe. For others, it's not a respectable profession for them," he said before his retirement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officers who work on the beat, about eight per cent are visible minorities. Philippe Pichet, the force's new chief, said that number is not high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shortly after being sworn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comprised about 31.7 per cent of the population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the 2011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said one of her biggest challenges in dealing with visible minorities is demystifying the work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"We have to get rid of stereotypes and that takes time," she said, adding that many immigrants harbour resentment about corrupt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their homeland. "I tell them they don't have to cross the street or put their head down if they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sidewalk, like they might do in their country," she said. "We tell them that we work with the public and help people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burgeoning number of immigrants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it's imperative that the force reflect that reality, Cataldo said. "They (immigrants) need to see themselves in us," she said. "If I get called to a crisis and the person is speaking Spanish, it's obvious that it will be easier for me to calm them down if I can speak to them in their mother tongue."</w:t>
      </w:r>
    </w:p>
    <w:p>
      <w:pPr>
        <w:spacing w:before="200" w:line="260" w:lineRule="atLeast"/>
        <w:jc w:val="both"/>
        <w:rPr>
          <w:lang w:val="en-US" w:eastAsia="en-US" w:bidi="ar-SA"/>
        </w:rPr>
      </w:pPr>
      <w:r>
        <w:rPr>
          <w:rFonts w:ascii="arial" w:eastAsia="arial" w:hAnsi="arial" w:cs="arial"/>
          <w:color w:val="000000"/>
          <w:sz w:val="20"/>
          <w:lang w:val="en-US" w:eastAsia="en-US" w:bidi="ar-SA"/>
        </w:rPr>
        <w:t>As the force's main recruiter, Cataldo visits high schools, speaks to academic advisers, attends career fairs and has met with community liaison officers across the island "so we are all on the same page about recruiting."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programs have been successful in persuading young minorities to consider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profession, she said. In one program, called Classe Affaires, Cataldo teaches high school students about all aspects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They visit different departments, meet with officers from visible minorities and learn the dayto-day duties of an officer. As part of the program, Cataldo meets with the students' parents to address their concerns about their son or daughter pursing a career as a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end of the month-long summer program, the families are invited to a ceremony where students are presented with a certificate for participating. "At the end, there are mothers who hug us (because they are proud)," Cataldo said last week during a break at an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recruiting fair. "They see I am a woman from another country, a mother and I am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orientation program called Jeunes Explorateurs, interested students spend a day with Cataldo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Some of the participants have gone on to work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and have been accepted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at CEGEP. "I see that they're making strides because they send me an email saying: 'Ingrid, I got accepted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Cataldo said she recently helped recruit two aboriginal officers who were hired by the SPVM after completing their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has also created a pool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many visible minority communities who accompany her to events in different communities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officers speak several languages, including Arabic, Mandarin, Spanish and Creole, she said. "When I show up with an officer who speaks the language of the community, it breaks down barriers."</w:t>
      </w:r>
    </w:p>
    <w:p>
      <w:pPr>
        <w:spacing w:before="200" w:line="260" w:lineRule="atLeast"/>
        <w:jc w:val="both"/>
        <w:rPr>
          <w:lang w:val="en-US" w:eastAsia="en-US" w:bidi="ar-SA"/>
        </w:rPr>
      </w:pPr>
      <w:r>
        <w:rPr>
          <w:rFonts w:ascii="arial" w:eastAsia="arial" w:hAnsi="arial" w:cs="arial"/>
          <w:color w:val="000000"/>
          <w:sz w:val="20"/>
          <w:lang w:val="en-US" w:eastAsia="en-US" w:bidi="ar-SA"/>
        </w:rPr>
        <w:t>Apart from wanting to hire minority recruits who have completed a three-year CEGEP program, the force is also looking to hire aboriginals, visible and ethnic minorities though an equal opportunity program called the Conventional Program. Eligible candidates must have a bachelor's degree, a three-year CEGEP diploma, or have completed two years at college and have 30 university credits. These candidates complete 30 weeks of training at Collège de Maisonneuve or Collège Ahuntsic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followed by 15 weeks of training at the academy in Nicolet. Cataldo said she is promoting the program in employment and adult education centres, but acknowledged that there's still a lot of work to do to persuade some minorities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valuable. "In some cultures, they're ashamed if their child wants to apply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plans to hire 164 officers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Christopher Lunammachak, 22,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student at John Abbott College, appears to be exactly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He is trilingual, affable and a visible minority who is passionate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 like the human contact with the people, I like to help people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about customer service," Lunammachak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 love the adrenalin and when people are in need, you're the solution to their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Lunammachak, who lives in Laval, also knows all about parental misgivings when it comes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Although he dreamed of 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he was a child, his parents, who are from Laos, initially didn't support his decision because they wanted him to become a dentist or a doctor. "At first, they were like, it's too dangerous," he said. "In our country,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corrupt. They're not there to help you; they're there to steal from you. Once my parents came here, they learned it is different in Quebec and Canada. Now they support me 100 per cent." Only four of 33 students in his class at John Abbott are members of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where CEGEP graduates go to complete their training, the number of students who say they belong to a cultural community or First Nations has remained stable at about 8 or 9 per cent over the past decade, said Pierre St-Antoine, the academy's director of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observers acknowledge that some cultures frown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career,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rights activist suggested that other issues might be at play. Recent negative publicity around the force's dealings with the public, like student protests or racial profiling, could be a factor, said Fo Niemi of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CRARR has had complaints from three or four visible minority candidates who didn't get accepted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 at John Abbott College because they couldn't pass the swimming test, which requires candidates to swim 200 metres in less than six minutes. "They wanted to us to denounce the policy because for some cultures, swimming isn't what they do for sport," he said.</w:t>
      </w:r>
    </w:p>
    <w:p>
      <w:pPr>
        <w:spacing w:before="200" w:line="260" w:lineRule="atLeast"/>
        <w:jc w:val="both"/>
        <w:rPr>
          <w:lang w:val="en-US" w:eastAsia="en-US" w:bidi="ar-SA"/>
        </w:rPr>
      </w:pPr>
      <w:r>
        <w:rPr>
          <w:rFonts w:ascii="arial" w:eastAsia="arial" w:hAnsi="arial" w:cs="arial"/>
          <w:color w:val="000000"/>
          <w:sz w:val="20"/>
          <w:lang w:val="en-US" w:eastAsia="en-US" w:bidi="ar-SA"/>
        </w:rPr>
        <w:t>Niemi said it would be more fair to accept the candidates on the condition they can pass the swimming test by the time they graduate, as is the case at CEGEP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years ago,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instituted a mandatory swimming test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graduates as a condition of acceptance to the academy because too many CEGEP graduates were failing the academy's test, St-Antoine said. This encouraged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to improve their swimming standards. The CEGEP students' swimming ability has improved so much over the past three years that the academy decided last year to no longer evaluate swimming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Chablo, the chairman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at John Abbott and the former head of public relations for the SPVM, said he would like the force to make a bigger effort to recruit English-speaking visible minorities. When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come to John Abbott, their presentations are only in French,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knows that when you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you're going to be working in French for 25 years and we prepare our students to do that," he said. "But when you are greeting kids at 17 and 18, who might not be completely bilingual yet, it would be nice to greet them in their mother tongue. If you want them to be passionate about a career you need to talk to them in their mother tongue."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who often visits John Abbott on recruiting missions, said she is trying to improve her English, but doesn't get very many opportunities to speak the language. At the EMSB career fair two weeks ago, she often addressed the students in French, but happily switched to English once she realized some students were struggling to speak to her in French. There was also another officer at the career fair who was fluent in English. Every March, Cataldo invites 20 EMSB students to spend the day with her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She is also planning to put videos in both languages on the force's website providing information about careers in the force. Egbert Gaye, who runs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Contact, a newspaper that caters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said he thinks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do more to recruit black candidates, both anglophone and francophone. "Just coming to play basketball with them isn't enough," he said. "A lot of kids would see it as a viable option as a career. But they have to build trust and you do that by outreach, by going into the community and speaking to groups. They need to make more of an effort."</w:t>
      </w:r>
    </w:p>
    <w:p>
      <w:pPr>
        <w:spacing w:before="240" w:line="260" w:lineRule="atLeast"/>
        <w:jc w:val="both"/>
        <w:rPr>
          <w:lang w:val="en-US" w:eastAsia="en-US" w:bidi="ar-SA"/>
        </w:rPr>
      </w:pPr>
      <w:hyperlink r:id="rId898"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twitter.com/katherinewilton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6"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Christopher Lunammachak,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student at John Abbott College, handles a simulated handgun outside a cell in one of the school's rooms.;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Ingrid Cataldo speaks with participants at the St. Pius X Career Centre career 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PHOTO: PETER MCCABE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(78%); ETHNIC GROUPS (78%); EDUCATIONAL INSTITUTION GRADUATION (77%); NATIVE AMERICANS (73%); CERTIFICATES, DEGREES &amp; DIPLOMAS (72%); INDIGENOUS PEOPLES (69%); HUMAN RESOURCES (69%); CORRUPTION (50%); ingrid,cataldo,arrived,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,chile,years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 xml:space="preserve">Human rights complaint filed against </w:t>
        </w:r>
      </w:hyperlink>
      <w:hyperlink r:id="rId9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by Indigenous group; Stems from incident in which 17 officers descended on woman in mental distress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facing a human rights complaint after 17 officers and a canine unit descended on an Indigenous woman suffering from a mental health crisis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the woman was contemplating suicide, that she threatened to cut herself with a broken bottle but that she also allowed an intervention worker to call an ambulance on the afternoon of May 3. Within minutes,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en masse outside Cabot Square, a park on Atwater Ave. used as a gathering spot for Inuit.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had a Taser drawn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could be heard barking, which escalated tensions, according to the complaint filed by Quebec Native Women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exclaimed, 'Why are all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coming? I asked you to call an ambulance,'" the complaint reads. "As more and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she became louder and more upset."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move in, but intervention worker David Chapman of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managed to de-escalate the situation and convince the woman to put down the jagged bottle and climb onto a stretcher. She was taken to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 took about 20 minutes to negotiate a peaceful ending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Assembly of First Nations Quebec and Labrador (AFNQL) is throwing its weight behind the complaint, alleging systemic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with the greatest outrage that we see another case too many," said Chief Adrienne Jerome, speaking on behalf of the AFNQL. "Why is it that despite all the solutions presented on a silver platter ... we are still witnessing obvious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unfold before our eyes?"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comment on cases sent to the human rights commission.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undergoing an internal overhaul of its policies to determine how it can eliminate systemic discrimination within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study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filings suggested Indigenous and black people are four to five times more likely than whites to be stopped and questioned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the COVID-19 pandemic has had a devastating effect on the city's homeless population and many of the Inuit clients who frequent the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 Because so many shelters had to shutter their doors as a safety precaution, the shelter now feeds about 150 people at lunchtime, compared to 100 before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since it's too dangerous to serve them in the shelter,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moved its services to tents set up in Cabot Square two months ago. The city now supplies workers to serve food while shelter staff help people access health care and look for apartments, or just resolve disputes between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 COVID-19 outbreak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(NWS) forced a valuable resource to shut its doors last week. For years, the shelter's executive director, Nakuset, has been using NWS as a base of operations to oversee the delivery of health care and services to homeless people in Cabot Square.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getting more and more desperate," said Chapman. "People can't access the same kind of services they normally could, they're struggling with addiction and they don't have anywhere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large crowds do gather in the square, there have been only two confirmed cases of COVID-19 among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clients, according to Nakuset and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Chapman says interactions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clients have generally gone well since March. But "busybodies" in the neighbourhood have also been driving by the park, taking photos of the homeless and sending them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have taken it upon themselves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distancing in the homeless community," said Chapman. "It's not helpful. It overburdens the actual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 ignores the reality that most of these people don't have a home to social distance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some cases, all they have is each other." </w:t>
      </w:r>
      <w:hyperlink r:id="rId90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David Chapman of Resilience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"busybodies" have been driving by Cabot Square taking photos of the homeless who aren't keeping a distance from one another and sending them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"It's not helpful. It overburdens the actual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 ignores the reality that most of these people don't have a home to social distance in," Chapman said.;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HUMAN RIGHTS (92%); INDIGENOUS PEOPLES (92%); HUMAN RIGHTS VIOLATIONS (91%); CRIME, LAW ENFORCEMENT &amp; CORRECTIONS (90%); INFLICTION OF EMOTIONAL DISTRESS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COVID-19 CORONAVIRUS (89%); DISCRIMINATION (89%); EPIDEMICS (89%); HUMAN RIGHTS ORGANIZATIONS (89%); INFECTIOUS DISEASE (89%); PANDEMICS (89%); PUBLIC HEALTH (89%); WITNESSES (89%); TEMPORARY SHELTERS (84%); CORONAVIRUSES (78%); DOGS (78%); HOMELESSNESS (78%); MENTAL HEALTH (78%); NATIVE AMERICANS (78%); NEGATIVE PERSONAL NEWS (78%); SAFETY, ACCIDENTS &amp; DISASTERS (78%); VIRUSES (78%); WOMEN'S SHELTERS (78%); SUICIDE (77%); ALTERNATIVE DISPUTE RESOLUTION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,force,facing,human,rights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are trying to recruit more visible minorities in </w:t>
        </w:r>
      </w:hyperlink>
      <w:hyperlink r:id="rId91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1884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Ingrid Cataldo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Chile 20 years ago she had her heart set on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like many immigrants, she had a hard time persuading her mother that being a cop was a respectable profession. Her mother wanted her to get a university degree; so Cataldo enrolled at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studied social work and criminology.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receiving her diploma on graduation day, Cataldo hugged her mother and whispered something in her ear. "I told her: 'Now, I'm going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41, has been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for 13 years having entered the force through an equal opportunity program at a time when the SPVM was hiring more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four years ago, the SPVM's human resources department was looking for a new recruiter, someone who could be successful in persuading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growing visible minority community to join their ranks. As a visible minority officer who speaks French, Spanish, Italian and some English, Cataldo felt she was a good candidate. The force agreed and gave her the difficult task of trying to woo other minorities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talked about wanting to increase the force's diversity and its top brass hasn't been shy about expressing frustration at not being successful. In 2014, only 317 of the force's 4,601 officers were members of a visible minority - about 6.8 per cent. Another 193 were ethnic minorities and 17 were First Nations.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acknowledged the department struggles to recruit non-white officers. "For some, it's a trust issue, maybe. For others, it's not a respectable profession for them," he said before retiring earlier this year. Among officers who work on the beat, about 8 per cent are visible minorities. Philippe Pichet, the force's new chief, said that number is not high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shortly after being sworn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comprised about 31.7 per cent of the population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the 2011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said one of her biggest challenges in dealing with visible minorities is demystifying the work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"We have to get rid of stereotypes and that takes time," she said, adding that many immigrants harbour resentment about corrupt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their homeland. "I tell them they don't have to cross the street or put their head down if they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sidewalk, like they might do in their country," she said. "We tell them that we work with the public and help people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burgeoning number of immigrants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it's imperative that the force reflect that reality, Cataldo said. "They (immigrants) need to see themselves in us," she said. "If I get called to a crisis and the person is speaking Spanish, it's obvious that it will be easier for me to calm them down if I can speak to them in their mother tongue."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Ingrid Cataldo speaks with participants at the St. Pius X Career Centre career 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October 28, 2015.</w:t>
      </w:r>
    </w:p>
    <w:p>
      <w:pPr>
        <w:spacing w:before="200" w:line="260" w:lineRule="atLeast"/>
        <w:jc w:val="both"/>
        <w:rPr>
          <w:lang w:val="en-US" w:eastAsia="en-US" w:bidi="ar-SA"/>
        </w:rPr>
      </w:pPr>
      <w:r>
        <w:rPr>
          <w:rFonts w:ascii="arial" w:eastAsia="arial" w:hAnsi="arial" w:cs="arial"/>
          <w:color w:val="000000"/>
          <w:sz w:val="20"/>
          <w:lang w:val="en-US" w:eastAsia="en-US" w:bidi="ar-SA"/>
        </w:rPr>
        <w:t>As the force's main recruiter, Cataldo visits high schools, speaks to academic advisors, attends career fairs and has met with community liaison officers across the island "so we are all on the same page about recruiting."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two programs have been successful in persuading young minorities to consider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profession. In one program, called Classe Affaires, Cataldo teaches high school students about all aspects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They visit different departments, meet with officers from visible minorities and learn the day-to-day duties of an officer. As part of the program, Cataldo meets with the students' parents to address their concerns about their son or daughter pursing a career as a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end of the month-long summer program, the families are invited to a ceremony where students are presented with a certificate for participating. "At the end, there are mothers who hug us (because they are proud)," Cataldo said last week during a break at an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recruiting fair. "They see I am a woman from another country, a mother and I am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orientation program called Jeunes Explorateurs, interested students spend a day with Cataldo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Some of the participants have gone on to work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and have been accepted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at CEGEP. "I see that they're making strides because they send me an email saying: "Ingrid, I got accepted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said she recently helped recruit two aboriginal officers who were hired by the SPVM after completing their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has also created a pool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many visible minority communities who accompany her to events in different communities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officers speak several languages, including Arabic, Mandarin, Spanish and Creole, she said. "When I show up with an officer who speaks the language of the community, it breaks down barriers."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Apart from wanting to hire minority recruits who have completed a three-year CEGEP program, the force is also looking to hire aboriginals, visible and ethnic minorities though an equal opportunity program called the Conventional Program. Eligible candidates must have a bachelor's degree, a three-year CEGEP diploma, or have completed two years at college and have 30 university credits. These candidates complete 30 weeks of training at Collège de Maisonneuve or Collège Ahuntsic followed by 15 weeks of training at the academy in Nicolet. Cataldo said she is promoting the program in employment and adult education centres but acknowledged that there's still a lot of work to do to persuade some minorities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valuable. "In some cultures, they're ashamed if their child wants to apply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plans to hire 164 officers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Christopher Lunammachak, 22,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student at John Abbott College, appears to be exactly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He is trilingual, affable and a visible minority who is passionate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 like the human contact with the people, I like to help people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about customer service," Lunammachak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 love the adrenaline and when people are in need, you're the solution to their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Lunammachak, who lives in Laval, also knows all about parental misgivings when it comes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Although he dreamed of 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he was a child, his parents, who are from Laos, initially didn't support his decision because they wanted him to become a dentist or a doctor. "At first, they were like, it's too dangerous," he said. "In our country,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corrupt. They're not there to help you; they're there to steal from you. Once my parents came here, they learned it is different in Quebec and Canada. Now they support me 100 per cent." Only four of 33 students in his class at John Abbott are members of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where CEGEP graduates go to complete their training, the number of students who say they belong to a cultural community or First Nations has remained stable at about 8 or 9 per cent over the past decade, said Pierre St-Antoine, the academy's director of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some observers acknowledge that some cultures frown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career,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rights activist suggested that other issues might be at play. Recent negative publicity around the force's dealings with the public, such as student protests or racial profiling, could be a factor, said Fo Niemi of the Center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CRARR has had complaints from three or four visible minority candidates who didn't get accepted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 at John Abbott College because they couldn't pass the swimming test, which requires candidates to swim 200 metres in less than six minutes. "They wanted to us to denounce the policy because for some cultures, swimming isn't what they do for sport," he said.</w:t>
      </w:r>
    </w:p>
    <w:p>
      <w:pPr>
        <w:spacing w:before="200" w:line="260" w:lineRule="atLeast"/>
        <w:jc w:val="both"/>
        <w:rPr>
          <w:lang w:val="en-US" w:eastAsia="en-US" w:bidi="ar-SA"/>
        </w:rPr>
      </w:pPr>
      <w:r>
        <w:rPr>
          <w:rFonts w:ascii="arial" w:eastAsia="arial" w:hAnsi="arial" w:cs="arial"/>
          <w:color w:val="000000"/>
          <w:sz w:val="20"/>
          <w:lang w:val="en-US" w:eastAsia="en-US" w:bidi="ar-SA"/>
        </w:rPr>
        <w:t>Niemi said it would be fairer to accept the candidates on the condition they can pass the swimming test by the time they graduate, as is the case at CEGEP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years ago,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instituted a mandatory swimming test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graduates as a condition of acceptance to the academy because too many CEGEP graduates were failing the academy's test, St-Antoine said. This encouraged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to improve their swimming standards. The CEGEP students' swimming ability has improved so much over the past three years that the academy decided last year to no longer evaluate swimming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Chablo, the chairman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at John Abbott and the former head of public relations for the SPVM, said he would like the force to make a bigger effort to recruit English-speaking visible minorities. When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come to John Abbott, their presentations are only in French,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knows that when you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you're going to be working in French for 25 years and we prepare our students to do that," he said. "But when you are greeting kids at 17 and 18, who might not be completely bilingual yet, it would be nice to greet them in their mother tongue. If you want them to be passionate about a career you need to talk to them in their mother tongue."</w:t>
      </w:r>
    </w:p>
    <w:p>
      <w:pPr>
        <w:spacing w:before="200" w:line="260" w:lineRule="atLeast"/>
        <w:jc w:val="both"/>
        <w:rPr>
          <w:lang w:val="en-US" w:eastAsia="en-US" w:bidi="ar-SA"/>
        </w:rPr>
      </w:pPr>
      <w:r>
        <w:rPr>
          <w:rFonts w:ascii="arial" w:eastAsia="arial" w:hAnsi="arial" w:cs="arial"/>
          <w:color w:val="000000"/>
          <w:sz w:val="20"/>
          <w:lang w:val="en-US" w:eastAsia="en-US" w:bidi="ar-SA"/>
        </w:rPr>
        <w:t>Cataldo, who often visits John Abbott on recruiting missions, said she is trying to improve her English, but doesn't get very many opportunities to speak the language. At the EMSB career fair two weeks ago, she often addressed the students in French but happily switched to English once she realized some students were struggling to speak to her in French. There was also another officer at the career fair who was fluent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March, Cataldo invites 20 EMSB students to spend the day with her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She is also planning to put videos in both languages on the force's website providing information about careers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Egbert Gaye, who runs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Contact, a newspaper that caters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said he thinks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do more to recruit black candidates, both anglophone and francophone. "Just coming to play basketball with them isn't enough," he said. "A lot of kids would see it as a viable option as a career. But they have to build trust and you do that by outreach, by going into the community and speaking to groups. They need to make more of an effort."</w:t>
      </w:r>
    </w:p>
    <w:p>
      <w:pPr>
        <w:spacing w:before="240" w:line="260" w:lineRule="atLeast"/>
        <w:jc w:val="both"/>
        <w:rPr>
          <w:lang w:val="en-US" w:eastAsia="en-US" w:bidi="ar-SA"/>
        </w:rPr>
      </w:pPr>
      <w:hyperlink r:id="rId898"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twitter.com/katherinewilton( </w:t>
      </w:r>
      <w:hyperlink r:id="rId914" w:history="1">
        <w:r>
          <w:rPr>
            <w:rFonts w:ascii="arial" w:eastAsia="arial" w:hAnsi="arial" w:cs="arial"/>
            <w:i/>
            <w:color w:val="0077CC"/>
            <w:sz w:val="20"/>
            <w:u w:val="single"/>
            <w:shd w:val="clear" w:color="auto" w:fill="FFFFFF"/>
            <w:lang w:val="en-US" w:eastAsia="en-US" w:bidi="ar-SA"/>
          </w:rPr>
          <w:t>https://twitter.com/katherinewilton</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(78%); ETHNIC GROUPS (78%); EDUCATIONAL INSTITUTION GRADUATION (77%); NATIVE AMERICANS (73%); CENSUS (69%); INDIGENOUS PEOPLES (69%); HUMAN RESOURCES (69%); CORRUPTION (50%); ingrid,cataldo,arrived,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,chile,years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spying on a </w:t>
        </w:r>
      </w:hyperlink>
      <w:hyperlink r:id="rId9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reporter: who's who, and who did what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started with a hunch and ended as a fiasco.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ill-fated spying on journalist Patrick Lagacé( </w:t>
      </w:r>
      <w:hyperlink r:id="rId922" w:history="1">
        <w:r>
          <w:rPr>
            <w:rFonts w:ascii="arial" w:eastAsia="arial" w:hAnsi="arial" w:cs="arial"/>
            <w:i/>
            <w:color w:val="0077CC"/>
            <w:sz w:val="20"/>
            <w:u w:val="single"/>
            <w:shd w:val="clear" w:color="auto" w:fill="FFFFFF"/>
            <w:lang w:val="en-US" w:eastAsia="en-US" w:bidi="ar-SA"/>
          </w:rPr>
          <w:t>http://montrealgazette.com/news/quebec/</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-must-not-get-carried-away-with-hunt-for-leaks-coiteux</w:t>
        </w:r>
      </w:hyperlink>
      <w:r>
        <w:rPr>
          <w:rFonts w:ascii="arial" w:eastAsia="arial" w:hAnsi="arial" w:cs="arial"/>
          <w:color w:val="000000"/>
          <w:sz w:val="20"/>
          <w:lang w:val="en-US" w:eastAsia="en-US" w:bidi="ar-SA"/>
        </w:rPr>
        <w:t xml:space="preserve"> ) in an apparently unprecedented operation(            </w:t>
      </w:r>
      <w:hyperlink r:id="rId923" w:history="1">
        <w:r>
          <w:rPr>
            <w:rFonts w:ascii="arial" w:eastAsia="arial" w:hAnsi="arial" w:cs="arial"/>
            <w:i/>
            <w:color w:val="0077CC"/>
            <w:sz w:val="20"/>
            <w:u w:val="single"/>
            <w:shd w:val="clear" w:color="auto" w:fill="FFFFFF"/>
            <w:lang w:val="en-US" w:eastAsia="en-US" w:bidi="ar-SA"/>
          </w:rPr>
          <w:t>http://montrealgazette.com/news/local-news/international-journalists-say-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w:t>
        </w:r>
      </w:hyperlink>
      <w:hyperlink r:id="rId923" w:history="1">
        <w:r>
          <w:rPr>
            <w:rFonts w:ascii="arial" w:eastAsia="arial" w:hAnsi="arial" w:cs="arial"/>
            <w:b/>
            <w:i/>
            <w:color w:val="0077CC"/>
            <w:sz w:val="20"/>
            <w:u w:val="single"/>
            <w:shd w:val="clear" w:color="auto" w:fill="FFFFFF"/>
            <w:lang w:val="en-US" w:eastAsia="en-US" w:bidi="ar-SA"/>
          </w:rPr>
          <w:t>police</w:t>
        </w:r>
      </w:hyperlink>
      <w:hyperlink r:id="rId923" w:history="1">
        <w:r>
          <w:rPr>
            <w:rFonts w:ascii="arial" w:eastAsia="arial" w:hAnsi="arial" w:cs="arial"/>
            <w:i/>
            <w:color w:val="0077CC"/>
            <w:sz w:val="20"/>
            <w:u w:val="single"/>
            <w:shd w:val="clear" w:color="auto" w:fill="FFFFFF"/>
            <w:lang w:val="en-US" w:eastAsia="en-US" w:bidi="ar-SA"/>
          </w:rPr>
          <w:t>-spying-threatens-press-freedom</w:t>
        </w:r>
      </w:hyperlink>
      <w:r>
        <w:rPr>
          <w:rFonts w:ascii="arial" w:eastAsia="arial" w:hAnsi="arial" w:cs="arial"/>
          <w:color w:val="000000"/>
          <w:sz w:val="20"/>
          <w:lang w:val="en-US" w:eastAsia="en-US" w:bidi="ar-SA"/>
        </w:rPr>
        <w:t xml:space="preserve"> ) came to light after La Presse stumbled upon warrants allowing investigators to track Lagacé's iPhone calls, texts and location.</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who did what.</w:t>
      </w:r>
    </w:p>
    <w:p>
      <w:pPr>
        <w:spacing w:before="200" w:line="260" w:lineRule="atLeast"/>
        <w:jc w:val="both"/>
        <w:rPr>
          <w:lang w:val="en-US" w:eastAsia="en-US" w:bidi="ar-SA"/>
        </w:rPr>
      </w:pPr>
      <w:r>
        <w:rPr>
          <w:rFonts w:ascii="arial" w:eastAsia="arial" w:hAnsi="arial" w:cs="arial"/>
          <w:color w:val="000000"/>
          <w:sz w:val="20"/>
          <w:lang w:val="en-US" w:eastAsia="en-US" w:bidi="ar-SA"/>
        </w:rPr>
        <w:t>Costa Labos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suspended for his own behaviour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Costa Labos was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internal affairs department, which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after about seven years in the job, he was transferred to the department that runs 911 operations. The move came a day after La Presse learned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spied on Lagacé; there is no evidence the transfer is related to the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Saturday, Labos told La Presse he approved of the request for warrants to track Lagacé's phone, saying it was the "least intrusive" way to obtain information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Faycal Djelidi.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summer, Labos was himself investigated by the S&amp;;#151;reté du Québec over an allegation that he lied to a judge in 2014 to obtain a search warrant to wiretap the phones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Roger Larivière, as well as to search his home. Labos suspected Larivière was leaking information to a journalist. The Crown prosecutor's office decided not to lay charges against Labos( </w:t>
      </w:r>
      <w:hyperlink r:id="rId924" w:history="1">
        <w:r>
          <w:rPr>
            <w:rFonts w:ascii="arial" w:eastAsia="arial" w:hAnsi="arial" w:cs="arial"/>
            <w:i/>
            <w:color w:val="0077CC"/>
            <w:sz w:val="20"/>
            <w:u w:val="single"/>
            <w:shd w:val="clear" w:color="auto" w:fill="FFFFFF"/>
            <w:lang w:val="en-US" w:eastAsia="en-US" w:bidi="ar-SA"/>
          </w:rPr>
          <w:t>http://montrealgazette.com/news/local-news/</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w:t>
        </w:r>
      </w:hyperlink>
      <w:hyperlink r:id="rId924" w:history="1">
        <w:r>
          <w:rPr>
            <w:rFonts w:ascii="arial" w:eastAsia="arial" w:hAnsi="arial" w:cs="arial"/>
            <w:b/>
            <w:i/>
            <w:color w:val="0077CC"/>
            <w:sz w:val="20"/>
            <w:u w:val="single"/>
            <w:shd w:val="clear" w:color="auto" w:fill="FFFFFF"/>
            <w:lang w:val="en-US" w:eastAsia="en-US" w:bidi="ar-SA"/>
          </w:rPr>
          <w:t>police</w:t>
        </w:r>
      </w:hyperlink>
      <w:hyperlink r:id="rId924"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1998, Labos received a four-day suspension without pay after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-ethics committee found he had used foul language, threats and pointed his firearm without justification. The 60-year-old parents of a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seeking complained about Labos after a raid on their home. Labos said "shut up, you bitch" to the mother and pointed his gun at the father, the committee heard.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September, TVA reported that a Park Extension restaurant owned by Labos's brother( </w:t>
      </w:r>
      <w:hyperlink r:id="rId925" w:history="1">
        <w:r>
          <w:rPr>
            <w:rFonts w:ascii="arial" w:eastAsia="arial" w:hAnsi="arial" w:cs="arial"/>
            <w:i/>
            <w:color w:val="0077CC"/>
            <w:sz w:val="20"/>
            <w:u w:val="single"/>
            <w:shd w:val="clear" w:color="auto" w:fill="FFFFFF"/>
            <w:lang w:val="en-US" w:eastAsia="en-US" w:bidi="ar-SA"/>
          </w:rPr>
          <w:t>http://www.tvanouvelles.ca/2016/09/15/un-restaurant-vise-par-un-objet-incendiaire</w:t>
        </w:r>
      </w:hyperlink>
      <w:r>
        <w:rPr>
          <w:rFonts w:ascii="arial" w:eastAsia="arial" w:hAnsi="arial" w:cs="arial"/>
          <w:color w:val="000000"/>
          <w:sz w:val="20"/>
          <w:lang w:val="en-US" w:eastAsia="en-US" w:bidi="ar-SA"/>
        </w:rPr>
        <w:t xml:space="preserve"> ) was targeted by arsonists.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Brotherhood calls for SPVM chief's dismissal( </w:t>
      </w:r>
      <w:hyperlink r:id="rId927"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Coderre stands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w:t>
      </w:r>
      <w:hyperlink r:id="rId928" w:history="1">
        <w:r>
          <w:rPr>
            <w:rFonts w:ascii="arial" w:eastAsia="arial" w:hAnsi="arial" w:cs="arial"/>
            <w:i/>
            <w:color w:val="0077CC"/>
            <w:sz w:val="20"/>
            <w:u w:val="single"/>
            <w:shd w:val="clear" w:color="auto" w:fill="FFFFFF"/>
            <w:lang w:val="en-US" w:eastAsia="en-US" w:bidi="ar-SA"/>
          </w:rPr>
          <w:t>http://montrealgazette.com/news/local-news/</w:t>
        </w:r>
      </w:hyperlink>
      <w:hyperlink r:id="rId928" w:history="1">
        <w:r>
          <w:rPr>
            <w:rFonts w:ascii="arial" w:eastAsia="arial" w:hAnsi="arial" w:cs="arial"/>
            <w:b/>
            <w:i/>
            <w:color w:val="0077CC"/>
            <w:sz w:val="20"/>
            <w:u w:val="single"/>
            <w:shd w:val="clear" w:color="auto" w:fill="FFFFFF"/>
            <w:lang w:val="en-US" w:eastAsia="en-US" w:bidi="ar-SA"/>
          </w:rPr>
          <w:t>police</w:t>
        </w:r>
      </w:hyperlink>
      <w:hyperlink r:id="rId928" w:history="1">
        <w:r>
          <w:rPr>
            <w:rFonts w:ascii="arial" w:eastAsia="arial" w:hAnsi="arial" w:cs="arial"/>
            <w:i/>
            <w:color w:val="0077CC"/>
            <w:sz w:val="20"/>
            <w:u w:val="single"/>
            <w:shd w:val="clear" w:color="auto" w:fill="FFFFFF"/>
            <w:lang w:val="en-US" w:eastAsia="en-US" w:bidi="ar-SA"/>
          </w:rPr>
          <w:t>-surveillance-scandal-</w:t>
        </w:r>
      </w:hyperlink>
      <w:hyperlink r:id="rId928" w:history="1">
        <w:r>
          <w:rPr>
            <w:rFonts w:ascii="arial" w:eastAsia="arial" w:hAnsi="arial" w:cs="arial"/>
            <w:b/>
            <w:i/>
            <w:color w:val="0077CC"/>
            <w:sz w:val="20"/>
            <w:u w:val="single"/>
            <w:shd w:val="clear" w:color="auto" w:fill="FFFFFF"/>
            <w:lang w:val="en-US" w:eastAsia="en-US" w:bidi="ar-SA"/>
          </w:rPr>
          <w:t>montreal</w:t>
        </w:r>
      </w:hyperlink>
      <w:hyperlink r:id="rId928"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Josée De Carufel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24 warrants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monitor's Lagacé phone were authorized by presiding justice of the peace Josée de Carufel, La Presse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Hired in March 2012( </w:t>
      </w:r>
      <w:hyperlink r:id="rId929" w:history="1">
        <w:r>
          <w:rPr>
            <w:rFonts w:ascii="arial" w:eastAsia="arial" w:hAnsi="arial" w:cs="arial"/>
            <w:i/>
            <w:color w:val="0077CC"/>
            <w:sz w:val="20"/>
            <w:u w:val="single"/>
            <w:shd w:val="clear" w:color="auto" w:fill="FFFFFF"/>
            <w:lang w:val="en-US" w:eastAsia="en-US" w:bidi="ar-SA"/>
          </w:rPr>
          <w:t>http://www.tribunaux.qc.ca/c-quebec/fs_liste-juges_paix.html</w:t>
        </w:r>
      </w:hyperlink>
      <w:r>
        <w:rPr>
          <w:rFonts w:ascii="arial" w:eastAsia="arial" w:hAnsi="arial" w:cs="arial"/>
          <w:color w:val="000000"/>
          <w:sz w:val="20"/>
          <w:lang w:val="en-US" w:eastAsia="en-US" w:bidi="ar-SA"/>
        </w:rPr>
        <w:t xml:space="preserve"> ), she had previously been a prosecutor for 10 years. De Carufel started as a lawyer for an association of construction contractors before working for various government departments.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Appointed for life( </w:t>
      </w:r>
      <w:hyperlink r:id="rId930" w:history="1">
        <w:r>
          <w:rPr>
            <w:rFonts w:ascii="arial" w:eastAsia="arial" w:hAnsi="arial" w:cs="arial"/>
            <w:i/>
            <w:color w:val="0077CC"/>
            <w:sz w:val="20"/>
            <w:u w:val="single"/>
            <w:shd w:val="clear" w:color="auto" w:fill="FFFFFF"/>
            <w:lang w:val="en-US" w:eastAsia="en-US" w:bidi="ar-SA"/>
          </w:rPr>
          <w:t>http://www.justice.gouv.qc.ca/english/sujets/glossaire/juge-a.htm</w:t>
        </w:r>
      </w:hyperlink>
      <w:r>
        <w:rPr>
          <w:rFonts w:ascii="arial" w:eastAsia="arial" w:hAnsi="arial" w:cs="arial"/>
          <w:color w:val="000000"/>
          <w:sz w:val="20"/>
          <w:lang w:val="en-US" w:eastAsia="en-US" w:bidi="ar-SA"/>
        </w:rPr>
        <w:t xml:space="preserve"> ), presiding justices of the peace work under the Quebec Court's chief judge. One of their roles is to review applications for warrants. Quebec currently has 38 presiding justices(            </w:t>
      </w:r>
      <w:hyperlink r:id="rId929" w:history="1">
        <w:r>
          <w:rPr>
            <w:rFonts w:ascii="arial" w:eastAsia="arial" w:hAnsi="arial" w:cs="arial"/>
            <w:i/>
            <w:color w:val="0077CC"/>
            <w:sz w:val="20"/>
            <w:u w:val="single"/>
            <w:shd w:val="clear" w:color="auto" w:fill="FFFFFF"/>
            <w:lang w:val="en-US" w:eastAsia="en-US" w:bidi="ar-SA"/>
          </w:rPr>
          <w:t>http://www.tribunaux.qc.ca/c-quebec/fs_liste-juges_paix.html</w:t>
        </w:r>
      </w:hyperlink>
      <w:r>
        <w:rPr>
          <w:rFonts w:ascii="arial" w:eastAsia="arial" w:hAnsi="arial" w:cs="arial"/>
          <w:color w:val="000000"/>
          <w:sz w:val="20"/>
          <w:lang w:val="en-US" w:eastAsia="en-US" w:bidi="ar-SA"/>
        </w:rPr>
        <w:t xml:space="preserve"> ). In 2015, their annual salary was $140,838.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committee reviewing judge's compensation last month said justices bear "a heavy responsibility"( </w:t>
      </w:r>
      <w:hyperlink r:id="rId931" w:history="1">
        <w:r>
          <w:rPr>
            <w:rFonts w:ascii="arial" w:eastAsia="arial" w:hAnsi="arial" w:cs="arial"/>
            <w:i/>
            <w:color w:val="0077CC"/>
            <w:sz w:val="20"/>
            <w:u w:val="single"/>
            <w:shd w:val="clear" w:color="auto" w:fill="FFFFFF"/>
            <w:lang w:val="en-US" w:eastAsia="en-US" w:bidi="ar-SA"/>
          </w:rPr>
          <w:t>http://www.justice.gouv.qc.ca/francais/publications/rapports/pdf/remjuges2016.pdf</w:t>
        </w:r>
      </w:hyperlink>
      <w:r>
        <w:rPr>
          <w:rFonts w:ascii="arial" w:eastAsia="arial" w:hAnsi="arial" w:cs="arial"/>
          <w:color w:val="000000"/>
          <w:sz w:val="20"/>
          <w:lang w:val="en-US" w:eastAsia="en-US" w:bidi="ar-SA"/>
        </w:rPr>
        <w:t xml:space="preserve"> ) because many decisions are based soley on documents prepared by peace officers or public officials. It noted the vast majority of them have previously worked for the government, which could lead to "an appearance of institutional bias." It recommended increasing salaries to attract private-sector candidates.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wake of the Lagacé controversy, the Quebec Court said Monday( </w:t>
      </w:r>
      <w:hyperlink r:id="rId932" w:history="1">
        <w:r>
          <w:rPr>
            <w:rFonts w:ascii="arial" w:eastAsia="arial" w:hAnsi="arial" w:cs="arial"/>
            <w:i/>
            <w:color w:val="0077CC"/>
            <w:sz w:val="20"/>
            <w:u w:val="single"/>
            <w:shd w:val="clear" w:color="auto" w:fill="FFFFFF"/>
            <w:lang w:val="en-US" w:eastAsia="en-US" w:bidi="ar-SA"/>
          </w:rPr>
          <w:t>http://www.tribunaux.qc.ca/c-quebec/Actualites/2016/fs_ActualiteIndependanceJPM_oct16.html</w:t>
        </w:r>
      </w:hyperlink>
      <w:r>
        <w:rPr>
          <w:rFonts w:ascii="arial" w:eastAsia="arial" w:hAnsi="arial" w:cs="arial"/>
          <w:color w:val="000000"/>
          <w:sz w:val="20"/>
          <w:lang w:val="en-US" w:eastAsia="en-US" w:bidi="ar-SA"/>
        </w:rPr>
        <w:t xml:space="preserve"> ) that justices are independent and free "to make decisions without fear of interference, control or influence." The court said justices are well-trained on the law, jurisprudence and the importance of freedom of the press.</w:t>
      </w:r>
    </w:p>
    <w:p>
      <w:pPr>
        <w:spacing w:before="200" w:line="260" w:lineRule="atLeast"/>
        <w:jc w:val="both"/>
        <w:rPr>
          <w:lang w:val="en-US" w:eastAsia="en-US" w:bidi="ar-SA"/>
        </w:rPr>
      </w:pPr>
      <w:r>
        <w:rPr>
          <w:rFonts w:ascii="arial" w:eastAsia="arial" w:hAnsi="arial" w:cs="arial"/>
          <w:color w:val="000000"/>
          <w:sz w:val="20"/>
          <w:lang w:val="en-US" w:eastAsia="en-US" w:bidi="ar-SA"/>
        </w:rPr>
        <w:t>Faycal Djelidi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Internal affairs detectives investigating Faycal Djelidi, a 16-year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told La Presse on Friday that they discovered Djelidi had been in contact with Lagacé.</w:t>
      </w:r>
    </w:p>
    <w:p>
      <w:pPr>
        <w:spacing w:before="200" w:line="260" w:lineRule="atLeast"/>
        <w:jc w:val="both"/>
        <w:rPr>
          <w:lang w:val="en-US" w:eastAsia="en-US" w:bidi="ar-SA"/>
        </w:rPr>
      </w:pPr>
      <w:r>
        <w:rPr>
          <w:rFonts w:ascii="arial" w:eastAsia="arial" w:hAnsi="arial" w:cs="arial"/>
          <w:color w:val="000000"/>
          <w:sz w:val="20"/>
          <w:lang w:val="en-US" w:eastAsia="en-US" w:bidi="ar-SA"/>
        </w:rPr>
        <w:t>They noted that newspaper articles had been written about cases Djelidi was involved in after his contact with Lagacé, though none were written by Lagacé and some were published by La Presse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leaks were compromising criminal investigations so internal affairs launched an investigation and decided to target Lagacé's phone, investigators told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July, Djelidi was arrested( </w:t>
      </w:r>
      <w:hyperlink r:id="rId933" w:history="1">
        <w:r>
          <w:rPr>
            <w:rFonts w:ascii="arial" w:eastAsia="arial" w:hAnsi="arial" w:cs="arial"/>
            <w:i/>
            <w:color w:val="0077CC"/>
            <w:sz w:val="20"/>
            <w:u w:val="single"/>
            <w:shd w:val="clear" w:color="auto" w:fill="FFFFFF"/>
            <w:lang w:val="en-US" w:eastAsia="en-US" w:bidi="ar-SA"/>
          </w:rPr>
          <w:t>http://montrealgazette.com/news/local-news/four-</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-officers-who-work-with-informants-arrested</w:t>
        </w:r>
      </w:hyperlink>
      <w:r>
        <w:rPr>
          <w:rFonts w:ascii="arial" w:eastAsia="arial" w:hAnsi="arial" w:cs="arial"/>
          <w:color w:val="000000"/>
          <w:sz w:val="20"/>
          <w:lang w:val="en-US" w:eastAsia="en-US" w:bidi="ar-SA"/>
        </w:rPr>
        <w:t xml:space="preserve"> ) along with three other officers with the the street gang, drug and morality squad after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He faces multiple charges, including perjury, attempting to obstruct justice and breach of trust by a public officer. Djelidi was also accused of communicating with someone with the aim of procuring sexual services in exchange for payment, and later obtaining those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opposition parties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calling for him to be fired over the Lagacé affair,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in the hot seat.</w:t>
      </w:r>
    </w:p>
    <w:p>
      <w:pPr>
        <w:spacing w:before="200" w:line="260" w:lineRule="atLeast"/>
        <w:jc w:val="both"/>
        <w:rPr>
          <w:lang w:val="en-US" w:eastAsia="en-US" w:bidi="ar-SA"/>
        </w:rPr>
      </w:pPr>
      <w:r>
        <w:rPr>
          <w:rFonts w:ascii="arial" w:eastAsia="arial" w:hAnsi="arial" w:cs="arial"/>
          <w:color w:val="000000"/>
          <w:sz w:val="20"/>
          <w:lang w:val="en-US" w:eastAsia="en-US" w:bidi="ar-SA"/>
        </w:rPr>
        <w:t>He was appointed in August 2015 by Mayor Denis Coderre, who has said he still has confidence in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25-year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t>
      </w:r>
      <w:hyperlink r:id="rId934" w:history="1">
        <w:r>
          <w:rPr>
            <w:rFonts w:ascii="arial" w:eastAsia="arial" w:hAnsi="arial" w:cs="arial"/>
            <w:i/>
            <w:color w:val="0077CC"/>
            <w:sz w:val="20"/>
            <w:u w:val="single"/>
            <w:shd w:val="clear" w:color="auto" w:fill="FFFFFF"/>
            <w:lang w:val="en-US" w:eastAsia="en-US" w:bidi="ar-SA"/>
          </w:rPr>
          <w:t>http://montrealgazette.com/news/local-news/qa-with-</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-chief-philippe-pichet</w:t>
        </w:r>
      </w:hyperlink>
      <w:r>
        <w:rPr>
          <w:rFonts w:ascii="arial" w:eastAsia="arial" w:hAnsi="arial" w:cs="arial"/>
          <w:color w:val="000000"/>
          <w:sz w:val="20"/>
          <w:lang w:val="en-US" w:eastAsia="en-US" w:bidi="ar-SA"/>
        </w:rPr>
        <w:t xml:space="preserve"> ), he has been in management since 2005 and holds two management degrees.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has said he was advised early in the criminal investigation(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that Lagacé's phone was being monitored. He has defended the surveillance, saying it was an "exceptional situation" and the measures were warranted.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Quebec announced it would tighten rules( </w:t>
      </w:r>
      <w:hyperlink r:id="rId935" w:history="1">
        <w:r>
          <w:rPr>
            <w:rFonts w:ascii="arial" w:eastAsia="arial" w:hAnsi="arial" w:cs="arial"/>
            <w:i/>
            <w:color w:val="0077CC"/>
            <w:sz w:val="20"/>
            <w:u w:val="single"/>
            <w:shd w:val="clear" w:color="auto" w:fill="FFFFFF"/>
            <w:lang w:val="en-US" w:eastAsia="en-US" w:bidi="ar-SA"/>
          </w:rPr>
          <w:t>http://montrealgazette.com/news/quebec/quebec-premier-philippe-couillard-denounces-</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-surveillance-of-journalists</w:t>
        </w:r>
      </w:hyperlink>
      <w:r>
        <w:rPr>
          <w:rFonts w:ascii="arial" w:eastAsia="arial" w:hAnsi="arial" w:cs="arial"/>
          <w:color w:val="000000"/>
          <w:sz w:val="20"/>
          <w:lang w:val="en-US" w:eastAsia="en-US" w:bidi="ar-SA"/>
        </w:rPr>
        <w:t xml:space="preserve"> )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conduct surveillance of reporters. It also ordered a review of the investigation practices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SQ. Premier Philippe Couillard didn't answer directly when asked if he still had confidence in Pichet.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Pichet told reporters that he still has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927"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 and that his department is reviewing its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Pichet inherited a department in which officers are publicly thumbing their noses at management, wearing camouflage pants instead of their uniform pants since July 2014 over a pension dispute.</w:t>
      </w:r>
    </w:p>
    <w:p>
      <w:pPr>
        <w:spacing w:before="200" w:line="260" w:lineRule="atLeast"/>
        <w:jc w:val="both"/>
        <w:rPr>
          <w:lang w:val="en-US" w:eastAsia="en-US" w:bidi="ar-SA"/>
        </w:rPr>
      </w:pPr>
      <w:r>
        <w:rPr>
          <w:rFonts w:ascii="arial" w:eastAsia="arial" w:hAnsi="arial" w:cs="arial"/>
          <w:color w:val="000000"/>
          <w:sz w:val="20"/>
          <w:lang w:val="en-US" w:eastAsia="en-US" w:bidi="ar-SA"/>
        </w:rPr>
        <w:t>Patrick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columnist at La Presse, Patrick Lagacé isn't an investigative reporter but he has written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he and two other La Presse reporters revealed details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search for a mole who had tried to sell the names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 </w:t>
      </w:r>
      <w:hyperlink r:id="rId936" w:history="1">
        <w:r>
          <w:rPr>
            <w:rFonts w:ascii="arial" w:eastAsia="arial" w:hAnsi="arial" w:cs="arial"/>
            <w:i/>
            <w:color w:val="0077CC"/>
            <w:sz w:val="20"/>
            <w:u w:val="single"/>
            <w:shd w:val="clear" w:color="auto" w:fill="FFFFFF"/>
            <w:lang w:val="en-US" w:eastAsia="en-US" w:bidi="ar-SA"/>
          </w:rPr>
          <w:t>http://www.lapresse.ca/actualites/</w:t>
        </w:r>
      </w:hyperlink>
      <w:hyperlink r:id="rId936" w:history="1">
        <w:r>
          <w:rPr>
            <w:rFonts w:ascii="arial" w:eastAsia="arial" w:hAnsi="arial" w:cs="arial"/>
            <w:b/>
            <w:i/>
            <w:color w:val="0077CC"/>
            <w:sz w:val="20"/>
            <w:u w:val="single"/>
            <w:shd w:val="clear" w:color="auto" w:fill="FFFFFF"/>
            <w:lang w:val="en-US" w:eastAsia="en-US" w:bidi="ar-SA"/>
          </w:rPr>
          <w:t>montreal</w:t>
        </w:r>
      </w:hyperlink>
      <w:hyperlink r:id="rId936" w:history="1">
        <w:r>
          <w:rPr>
            <w:rFonts w:ascii="arial" w:eastAsia="arial" w:hAnsi="arial" w:cs="arial"/>
            <w:i/>
            <w:color w:val="0077CC"/>
            <w:sz w:val="20"/>
            <w:u w:val="single"/>
            <w:shd w:val="clear" w:color="auto" w:fill="FFFFFF"/>
            <w:lang w:val="en-US" w:eastAsia="en-US" w:bidi="ar-SA"/>
          </w:rPr>
          <w:t>/201201/17/01-4486873-taupe-au-spvm-une-liste-qui-fait-fremir.php</w:t>
        </w:r>
      </w:hyperlink>
      <w:r>
        <w:rPr>
          <w:rFonts w:ascii="arial" w:eastAsia="arial" w:hAnsi="arial" w:cs="arial"/>
          <w:color w:val="000000"/>
          <w:sz w:val="20"/>
          <w:lang w:val="en-US" w:eastAsia="en-US" w:bidi="ar-SA"/>
        </w:rPr>
        <w:t xml:space="preserve"> ). They identified Ian Davidson(            </w:t>
      </w:r>
      <w:hyperlink r:id="rId937" w:history="1">
        <w:r>
          <w:rPr>
            <w:rFonts w:ascii="arial" w:eastAsia="arial" w:hAnsi="arial" w:cs="arial"/>
            <w:i/>
            <w:color w:val="0077CC"/>
            <w:sz w:val="20"/>
            <w:u w:val="single"/>
            <w:shd w:val="clear" w:color="auto" w:fill="FFFFFF"/>
            <w:lang w:val="en-US" w:eastAsia="en-US" w:bidi="ar-SA"/>
          </w:rPr>
          <w:t>http://montrealgazette.com/tag/ian-davidson</w:t>
        </w:r>
      </w:hyperlink>
      <w:r>
        <w:rPr>
          <w:rFonts w:ascii="arial" w:eastAsia="arial" w:hAnsi="arial" w:cs="arial"/>
          <w:color w:val="000000"/>
          <w:sz w:val="20"/>
          <w:lang w:val="en-US" w:eastAsia="en-US" w:bidi="ar-SA"/>
        </w:rPr>
        <w:t xml:space="preserve"> ),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The day the story was published, Davidson committed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Two years later, two SQ investigators met Lagacé to convince him to reveal his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Lagacé refused, the officers told him if he wrote about their meeting it could be seen as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 criminal offence. Lagacé interpreted the comment as a threat. Lagacé later learned a rumour had been started that he was collaborating with SQ investigators. Two weeks after the meeting, Lagacé wrote a column about it in La Presse( </w:t>
      </w:r>
      <w:hyperlink r:id="rId938" w:history="1">
        <w:r>
          <w:rPr>
            <w:rFonts w:ascii="arial" w:eastAsia="arial" w:hAnsi="arial" w:cs="arial"/>
            <w:i/>
            <w:color w:val="0077CC"/>
            <w:sz w:val="20"/>
            <w:u w:val="single"/>
            <w:shd w:val="clear" w:color="auto" w:fill="FFFFFF"/>
            <w:lang w:val="en-US" w:eastAsia="en-US" w:bidi="ar-SA"/>
          </w:rPr>
          <w:t>http://www.lapresse.ca/debats/chroniques/patrick-lagace/201410/08/01-4807334-quand-la-</w:t>
        </w:r>
      </w:hyperlink>
      <w:hyperlink r:id="rId938" w:history="1">
        <w:r>
          <w:rPr>
            <w:rFonts w:ascii="arial" w:eastAsia="arial" w:hAnsi="arial" w:cs="arial"/>
            <w:b/>
            <w:i/>
            <w:color w:val="0077CC"/>
            <w:sz w:val="20"/>
            <w:u w:val="single"/>
            <w:shd w:val="clear" w:color="auto" w:fill="FFFFFF"/>
            <w:lang w:val="en-US" w:eastAsia="en-US" w:bidi="ar-SA"/>
          </w:rPr>
          <w:t>police</w:t>
        </w:r>
      </w:hyperlink>
      <w:hyperlink r:id="rId938" w:history="1">
        <w:r>
          <w:rPr>
            <w:rFonts w:ascii="arial" w:eastAsia="arial" w:hAnsi="arial" w:cs="arial"/>
            <w:i/>
            <w:color w:val="0077CC"/>
            <w:sz w:val="20"/>
            <w:u w:val="single"/>
            <w:shd w:val="clear" w:color="auto" w:fill="FFFFFF"/>
            <w:lang w:val="en-US" w:eastAsia="en-US" w:bidi="ar-SA"/>
          </w:rPr>
          <w:t>-traque-les-sources-journalistiques.php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2015, Lagacé wrote about an incident involving Mayor Coderre and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939" w:history="1">
        <w:r>
          <w:rPr>
            <w:rFonts w:ascii="arial" w:eastAsia="arial" w:hAnsi="arial" w:cs="arial"/>
            <w:i/>
            <w:color w:val="0077CC"/>
            <w:sz w:val="20"/>
            <w:u w:val="single"/>
            <w:shd w:val="clear" w:color="auto" w:fill="FFFFFF"/>
            <w:lang w:val="en-US" w:eastAsia="en-US" w:bidi="ar-SA"/>
          </w:rPr>
          <w:t>http://plus.lapresse.ca/screens/7dd34a78-32d8-4f8f-a618-62495ea58045%7C_0.html</w:t>
        </w:r>
      </w:hyperlink>
      <w:r>
        <w:rPr>
          <w:rFonts w:ascii="arial" w:eastAsia="arial" w:hAnsi="arial" w:cs="arial"/>
          <w:color w:val="000000"/>
          <w:sz w:val="20"/>
          <w:lang w:val="en-US" w:eastAsia="en-US" w:bidi="ar-SA"/>
        </w:rPr>
        <w:t xml:space="preserve"> ) at a public event in June 2015. Lagacé obtained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in which the officers said they were trying to keep pedestrian traffic flowing but it was being blocked as people stopped to talk to Coderre.</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officers approached Coderre, they said he snapped at them, saying "You, don't touch me!" and "You, you work for me!" At the time, Coderre told Lagacé the flow of traffic was not being blocked; he did not deny making the comments.</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0"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ESPIONAGE (90%);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JUDGES (89%); PUBLIC PROSECUTORS (89%); SCANDALS (88%); CRIMINAL INVESTIGATIONS (78%); INTERVIEWS (78%); ETHICS (78%); SEARCH WARRANTS (78%); WIRETAPPING (78%); INTERNAL INVESTIGATIONS (77%); WAGES &amp; SALARIES (75%); ARSON (72%); LAWYERS (70%); ASSOCIATIONS &amp; ORGANIZATIONS (64%); started,hunch,ended,fiasco,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41" w:history="1">
        <w:r>
          <w:rPr>
            <w:rFonts w:ascii="arial" w:eastAsia="arial" w:hAnsi="arial" w:cs="arial"/>
            <w:i/>
            <w:color w:val="0077CC"/>
            <w:sz w:val="20"/>
            <w:u w:val="single"/>
            <w:shd w:val="clear" w:color="auto" w:fill="FFFFFF"/>
            <w:lang w:val="en-US" w:eastAsia="en-US" w:bidi="ar-SA"/>
          </w:rPr>
          <w:t>http://montrealgazette.com/news/local-news/</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-spying-on-a-</w:t>
        </w:r>
      </w:hyperlink>
      <w:hyperlink r:id="rId941" w:history="1">
        <w:r>
          <w:rPr>
            <w:rFonts w:ascii="arial" w:eastAsia="arial" w:hAnsi="arial" w:cs="arial"/>
            <w:b/>
            <w:i/>
            <w:color w:val="0077CC"/>
            <w:sz w:val="20"/>
            <w:u w:val="single"/>
            <w:shd w:val="clear" w:color="auto" w:fill="FFFFFF"/>
            <w:lang w:val="en-US" w:eastAsia="en-US" w:bidi="ar-SA"/>
          </w:rPr>
          <w:t>montreal</w:t>
        </w:r>
      </w:hyperlink>
      <w:hyperlink r:id="rId941"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(77%); RESTAURANTS (71%); LAWYERS (70%); CONSTRUCTION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spying on a </w:t>
        </w:r>
      </w:hyperlink>
      <w:hyperlink r:id="rId9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reporter: who's who, and who did what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1551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started with a hunch and ended as a fiasco.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ill-fated spying on journalist Patrick Lagacé( </w:t>
      </w:r>
      <w:hyperlink r:id="rId922" w:history="1">
        <w:r>
          <w:rPr>
            <w:rFonts w:ascii="arial" w:eastAsia="arial" w:hAnsi="arial" w:cs="arial"/>
            <w:i/>
            <w:color w:val="0077CC"/>
            <w:sz w:val="20"/>
            <w:u w:val="single"/>
            <w:shd w:val="clear" w:color="auto" w:fill="FFFFFF"/>
            <w:lang w:val="en-US" w:eastAsia="en-US" w:bidi="ar-SA"/>
          </w:rPr>
          <w:t>http://montrealgazette.com/news/quebec/</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-must-not-get-carried-away-with-hunt-for-leaks-coiteux</w:t>
        </w:r>
      </w:hyperlink>
      <w:r>
        <w:rPr>
          <w:rFonts w:ascii="arial" w:eastAsia="arial" w:hAnsi="arial" w:cs="arial"/>
          <w:color w:val="000000"/>
          <w:sz w:val="20"/>
          <w:lang w:val="en-US" w:eastAsia="en-US" w:bidi="ar-SA"/>
        </w:rPr>
        <w:t xml:space="preserve"> ) in an apparently unprecedented operation(            </w:t>
      </w:r>
      <w:hyperlink r:id="rId923" w:history="1">
        <w:r>
          <w:rPr>
            <w:rFonts w:ascii="arial" w:eastAsia="arial" w:hAnsi="arial" w:cs="arial"/>
            <w:i/>
            <w:color w:val="0077CC"/>
            <w:sz w:val="20"/>
            <w:u w:val="single"/>
            <w:shd w:val="clear" w:color="auto" w:fill="FFFFFF"/>
            <w:lang w:val="en-US" w:eastAsia="en-US" w:bidi="ar-SA"/>
          </w:rPr>
          <w:t>http://montrealgazette.com/news/local-news/international-journalists-say-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w:t>
        </w:r>
      </w:hyperlink>
      <w:hyperlink r:id="rId923" w:history="1">
        <w:r>
          <w:rPr>
            <w:rFonts w:ascii="arial" w:eastAsia="arial" w:hAnsi="arial" w:cs="arial"/>
            <w:b/>
            <w:i/>
            <w:color w:val="0077CC"/>
            <w:sz w:val="20"/>
            <w:u w:val="single"/>
            <w:shd w:val="clear" w:color="auto" w:fill="FFFFFF"/>
            <w:lang w:val="en-US" w:eastAsia="en-US" w:bidi="ar-SA"/>
          </w:rPr>
          <w:t>police</w:t>
        </w:r>
      </w:hyperlink>
      <w:hyperlink r:id="rId923" w:history="1">
        <w:r>
          <w:rPr>
            <w:rFonts w:ascii="arial" w:eastAsia="arial" w:hAnsi="arial" w:cs="arial"/>
            <w:i/>
            <w:color w:val="0077CC"/>
            <w:sz w:val="20"/>
            <w:u w:val="single"/>
            <w:shd w:val="clear" w:color="auto" w:fill="FFFFFF"/>
            <w:lang w:val="en-US" w:eastAsia="en-US" w:bidi="ar-SA"/>
          </w:rPr>
          <w:t>-spying-threatens-press-freedom</w:t>
        </w:r>
      </w:hyperlink>
      <w:r>
        <w:rPr>
          <w:rFonts w:ascii="arial" w:eastAsia="arial" w:hAnsi="arial" w:cs="arial"/>
          <w:color w:val="000000"/>
          <w:sz w:val="20"/>
          <w:lang w:val="en-US" w:eastAsia="en-US" w:bidi="ar-SA"/>
        </w:rPr>
        <w:t xml:space="preserve"> ) came to light after La Presse stumbled upon warrants allowing investigators to track Lagacé's iPhone calls, texts and location.</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who did what.</w:t>
      </w:r>
    </w:p>
    <w:p>
      <w:pPr>
        <w:spacing w:before="200" w:line="260" w:lineRule="atLeast"/>
        <w:jc w:val="both"/>
        <w:rPr>
          <w:lang w:val="en-US" w:eastAsia="en-US" w:bidi="ar-SA"/>
        </w:rPr>
      </w:pPr>
      <w:r>
        <w:rPr>
          <w:rFonts w:ascii="arial" w:eastAsia="arial" w:hAnsi="arial" w:cs="arial"/>
          <w:color w:val="000000"/>
          <w:sz w:val="20"/>
          <w:lang w:val="en-US" w:eastAsia="en-US" w:bidi="ar-SA"/>
        </w:rPr>
        <w:t>Costa Labos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suspended for his own behaviour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Costa Labos was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internal affairs department, which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after about seven years in the job, he was transferred to the department that runs 911 operations. The move came a day after La Presse learned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spied on Lagacé; there is no evidence the transfer is related to the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Saturday, Labos told La Presse he approved of the request for warrants to track Lagacé's phone, saying it was the "least intrusive" way to obtain information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Faycal Djelidi.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summer, Labos was himself investigated by the S&amp;;#151;reté du Québec over an allegation that he lied to a judge in 2014 to obtain a search warrant to wiretap the phones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Roger Larivière, as well as to search his home. Labos suspected Larivière was leaking information to a journalist. The Crown prosecutor's office decided not to lay charges against Labos( </w:t>
      </w:r>
      <w:hyperlink r:id="rId924" w:history="1">
        <w:r>
          <w:rPr>
            <w:rFonts w:ascii="arial" w:eastAsia="arial" w:hAnsi="arial" w:cs="arial"/>
            <w:i/>
            <w:color w:val="0077CC"/>
            <w:sz w:val="20"/>
            <w:u w:val="single"/>
            <w:shd w:val="clear" w:color="auto" w:fill="FFFFFF"/>
            <w:lang w:val="en-US" w:eastAsia="en-US" w:bidi="ar-SA"/>
          </w:rPr>
          <w:t>http://montrealgazette.com/news/local-news/</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w:t>
        </w:r>
      </w:hyperlink>
      <w:hyperlink r:id="rId924" w:history="1">
        <w:r>
          <w:rPr>
            <w:rFonts w:ascii="arial" w:eastAsia="arial" w:hAnsi="arial" w:cs="arial"/>
            <w:b/>
            <w:i/>
            <w:color w:val="0077CC"/>
            <w:sz w:val="20"/>
            <w:u w:val="single"/>
            <w:shd w:val="clear" w:color="auto" w:fill="FFFFFF"/>
            <w:lang w:val="en-US" w:eastAsia="en-US" w:bidi="ar-SA"/>
          </w:rPr>
          <w:t>police</w:t>
        </w:r>
      </w:hyperlink>
      <w:hyperlink r:id="rId924"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1998, Labos received a four-day suspension without pay after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-ethics committee found he had used foul language, threats and pointed his firearm without justification. The 60-year-old parents of a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seeking complained about Labos after a raid on their home. Labos said "shut up, you bitch" to the mother and pointed his gun at the father, the committee heard.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September, TVA reported that a Park Extension restaurant owned by Labos's brother( </w:t>
      </w:r>
      <w:hyperlink r:id="rId925" w:history="1">
        <w:r>
          <w:rPr>
            <w:rFonts w:ascii="arial" w:eastAsia="arial" w:hAnsi="arial" w:cs="arial"/>
            <w:i/>
            <w:color w:val="0077CC"/>
            <w:sz w:val="20"/>
            <w:u w:val="single"/>
            <w:shd w:val="clear" w:color="auto" w:fill="FFFFFF"/>
            <w:lang w:val="en-US" w:eastAsia="en-US" w:bidi="ar-SA"/>
          </w:rPr>
          <w:t>http://www.tvanouvelles.ca/2016/09/15/un-restaurant-vise-par-un-objet-incendiaire</w:t>
        </w:r>
      </w:hyperlink>
      <w:r>
        <w:rPr>
          <w:rFonts w:ascii="arial" w:eastAsia="arial" w:hAnsi="arial" w:cs="arial"/>
          <w:color w:val="000000"/>
          <w:sz w:val="20"/>
          <w:lang w:val="en-US" w:eastAsia="en-US" w:bidi="ar-SA"/>
        </w:rPr>
        <w:t xml:space="preserve"> ) was targeted by arsonists.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Tap here for all the news related to the spying scandal( </w:t>
      </w:r>
      <w:hyperlink r:id="rId949" w:history="1">
        <w:r>
          <w:rPr>
            <w:rFonts w:ascii="arial" w:eastAsia="arial" w:hAnsi="arial" w:cs="arial"/>
            <w:i/>
            <w:color w:val="0077CC"/>
            <w:sz w:val="20"/>
            <w:u w:val="single"/>
            <w:shd w:val="clear" w:color="auto" w:fill="FFFFFF"/>
            <w:lang w:val="en-US" w:eastAsia="en-US" w:bidi="ar-SA"/>
          </w:rPr>
          <w:t>http://montrealgazette.com/tag/</w:t>
        </w:r>
      </w:hyperlink>
      <w:hyperlink r:id="rId949" w:history="1">
        <w:r>
          <w:rPr>
            <w:rFonts w:ascii="arial" w:eastAsia="arial" w:hAnsi="arial" w:cs="arial"/>
            <w:b/>
            <w:i/>
            <w:color w:val="0077CC"/>
            <w:sz w:val="20"/>
            <w:u w:val="single"/>
            <w:shd w:val="clear" w:color="auto" w:fill="FFFFFF"/>
            <w:lang w:val="en-US" w:eastAsia="en-US" w:bidi="ar-SA"/>
          </w:rPr>
          <w:t>police</w:t>
        </w:r>
      </w:hyperlink>
      <w:hyperlink r:id="rId94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Josée De Carufel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24 warrants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monitor's Lagacé phone were authorized by presiding justice of the peace Josée de Carufel, La Presse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Hired in March 2012( </w:t>
      </w:r>
      <w:hyperlink r:id="rId929" w:history="1">
        <w:r>
          <w:rPr>
            <w:rFonts w:ascii="arial" w:eastAsia="arial" w:hAnsi="arial" w:cs="arial"/>
            <w:i/>
            <w:color w:val="0077CC"/>
            <w:sz w:val="20"/>
            <w:u w:val="single"/>
            <w:shd w:val="clear" w:color="auto" w:fill="FFFFFF"/>
            <w:lang w:val="en-US" w:eastAsia="en-US" w:bidi="ar-SA"/>
          </w:rPr>
          <w:t>http://www.tribunaux.qc.ca/c-quebec/fs_liste-juges_paix.html</w:t>
        </w:r>
      </w:hyperlink>
      <w:r>
        <w:rPr>
          <w:rFonts w:ascii="arial" w:eastAsia="arial" w:hAnsi="arial" w:cs="arial"/>
          <w:color w:val="000000"/>
          <w:sz w:val="20"/>
          <w:lang w:val="en-US" w:eastAsia="en-US" w:bidi="ar-SA"/>
        </w:rPr>
        <w:t xml:space="preserve"> ), she had previously been a prosecutor for 10 years. De Carufel started as a lawyer for an association of construction contractors before working for various government departments.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Appointed for life( </w:t>
      </w:r>
      <w:hyperlink r:id="rId930" w:history="1">
        <w:r>
          <w:rPr>
            <w:rFonts w:ascii="arial" w:eastAsia="arial" w:hAnsi="arial" w:cs="arial"/>
            <w:i/>
            <w:color w:val="0077CC"/>
            <w:sz w:val="20"/>
            <w:u w:val="single"/>
            <w:shd w:val="clear" w:color="auto" w:fill="FFFFFF"/>
            <w:lang w:val="en-US" w:eastAsia="en-US" w:bidi="ar-SA"/>
          </w:rPr>
          <w:t>http://www.justice.gouv.qc.ca/english/sujets/glossaire/juge-a.htm</w:t>
        </w:r>
      </w:hyperlink>
      <w:r>
        <w:rPr>
          <w:rFonts w:ascii="arial" w:eastAsia="arial" w:hAnsi="arial" w:cs="arial"/>
          <w:color w:val="000000"/>
          <w:sz w:val="20"/>
          <w:lang w:val="en-US" w:eastAsia="en-US" w:bidi="ar-SA"/>
        </w:rPr>
        <w:t xml:space="preserve"> ), presiding justices of the peace work under the Quebec Court's chief judge. One of their roles is to review applications for warrants. Quebec currently has 38 presiding justices(            </w:t>
      </w:r>
      <w:hyperlink r:id="rId929" w:history="1">
        <w:r>
          <w:rPr>
            <w:rFonts w:ascii="arial" w:eastAsia="arial" w:hAnsi="arial" w:cs="arial"/>
            <w:i/>
            <w:color w:val="0077CC"/>
            <w:sz w:val="20"/>
            <w:u w:val="single"/>
            <w:shd w:val="clear" w:color="auto" w:fill="FFFFFF"/>
            <w:lang w:val="en-US" w:eastAsia="en-US" w:bidi="ar-SA"/>
          </w:rPr>
          <w:t>http://www.tribunaux.qc.ca/c-quebec/fs_liste-juges_paix.html</w:t>
        </w:r>
      </w:hyperlink>
      <w:r>
        <w:rPr>
          <w:rFonts w:ascii="arial" w:eastAsia="arial" w:hAnsi="arial" w:cs="arial"/>
          <w:color w:val="000000"/>
          <w:sz w:val="20"/>
          <w:lang w:val="en-US" w:eastAsia="en-US" w:bidi="ar-SA"/>
        </w:rPr>
        <w:t xml:space="preserve"> ). In 2015, their annual salary was $140,838.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committee reviewing judge's compensation last month said justices bear "a heavy responsibility"( </w:t>
      </w:r>
      <w:hyperlink r:id="rId931" w:history="1">
        <w:r>
          <w:rPr>
            <w:rFonts w:ascii="arial" w:eastAsia="arial" w:hAnsi="arial" w:cs="arial"/>
            <w:i/>
            <w:color w:val="0077CC"/>
            <w:sz w:val="20"/>
            <w:u w:val="single"/>
            <w:shd w:val="clear" w:color="auto" w:fill="FFFFFF"/>
            <w:lang w:val="en-US" w:eastAsia="en-US" w:bidi="ar-SA"/>
          </w:rPr>
          <w:t>http://www.justice.gouv.qc.ca/francais/publications/rapports/pdf/remjuges2016.pdf</w:t>
        </w:r>
      </w:hyperlink>
      <w:r>
        <w:rPr>
          <w:rFonts w:ascii="arial" w:eastAsia="arial" w:hAnsi="arial" w:cs="arial"/>
          <w:color w:val="000000"/>
          <w:sz w:val="20"/>
          <w:lang w:val="en-US" w:eastAsia="en-US" w:bidi="ar-SA"/>
        </w:rPr>
        <w:t xml:space="preserve"> ) because many decisions are based soley on documents prepared by peace officers or public officials. It noted the vast majority of them have previously worked for the government, which could lead to "an appearance of institutional bias." It recommended increasing salaries to attract private-sector candidates.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wake of the Lagacé controversy, the Quebec Court said Monday( </w:t>
      </w:r>
      <w:hyperlink r:id="rId932" w:history="1">
        <w:r>
          <w:rPr>
            <w:rFonts w:ascii="arial" w:eastAsia="arial" w:hAnsi="arial" w:cs="arial"/>
            <w:i/>
            <w:color w:val="0077CC"/>
            <w:sz w:val="20"/>
            <w:u w:val="single"/>
            <w:shd w:val="clear" w:color="auto" w:fill="FFFFFF"/>
            <w:lang w:val="en-US" w:eastAsia="en-US" w:bidi="ar-SA"/>
          </w:rPr>
          <w:t>http://www.tribunaux.qc.ca/c-quebec/Actualites/2016/fs_ActualiteIndependanceJPM_oct16.html</w:t>
        </w:r>
      </w:hyperlink>
      <w:r>
        <w:rPr>
          <w:rFonts w:ascii="arial" w:eastAsia="arial" w:hAnsi="arial" w:cs="arial"/>
          <w:color w:val="000000"/>
          <w:sz w:val="20"/>
          <w:lang w:val="en-US" w:eastAsia="en-US" w:bidi="ar-SA"/>
        </w:rPr>
        <w:t xml:space="preserve"> ) that justices are independent and free "to make decisions without fear of interference, control or influence." The court said justices are well-trained on the law, jurisprudence and the importance of freedom of the press.</w:t>
      </w:r>
    </w:p>
    <w:p>
      <w:pPr>
        <w:spacing w:before="200" w:line="260" w:lineRule="atLeast"/>
        <w:jc w:val="both"/>
        <w:rPr>
          <w:lang w:val="en-US" w:eastAsia="en-US" w:bidi="ar-SA"/>
        </w:rPr>
      </w:pPr>
      <w:r>
        <w:rPr>
          <w:rFonts w:ascii="arial" w:eastAsia="arial" w:hAnsi="arial" w:cs="arial"/>
          <w:color w:val="000000"/>
          <w:sz w:val="20"/>
          <w:lang w:val="en-US" w:eastAsia="en-US" w:bidi="ar-SA"/>
        </w:rPr>
        <w:t>Faycal Djelidi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Internal affairs detectives investigating Faycal Djelidi, a 16-year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told La Presse on Friday that they discovered Djelidi had been in contact with Lagacé.</w:t>
      </w:r>
    </w:p>
    <w:p>
      <w:pPr>
        <w:spacing w:before="200" w:line="260" w:lineRule="atLeast"/>
        <w:jc w:val="both"/>
        <w:rPr>
          <w:lang w:val="en-US" w:eastAsia="en-US" w:bidi="ar-SA"/>
        </w:rPr>
      </w:pPr>
      <w:r>
        <w:rPr>
          <w:rFonts w:ascii="arial" w:eastAsia="arial" w:hAnsi="arial" w:cs="arial"/>
          <w:color w:val="000000"/>
          <w:sz w:val="20"/>
          <w:lang w:val="en-US" w:eastAsia="en-US" w:bidi="ar-SA"/>
        </w:rPr>
        <w:t>They noted that newspaper articles had been written about cases Djelidi was involved in after his contact with Lagacé, though none were written by Lagacé and some were published by La Presse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leaks were compromising criminal investigations so internal affairs launched an investigation and decided to target Lagacé's phone, investigators told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July, Djelidi was arrested( </w:t>
      </w:r>
      <w:hyperlink r:id="rId933" w:history="1">
        <w:r>
          <w:rPr>
            <w:rFonts w:ascii="arial" w:eastAsia="arial" w:hAnsi="arial" w:cs="arial"/>
            <w:i/>
            <w:color w:val="0077CC"/>
            <w:sz w:val="20"/>
            <w:u w:val="single"/>
            <w:shd w:val="clear" w:color="auto" w:fill="FFFFFF"/>
            <w:lang w:val="en-US" w:eastAsia="en-US" w:bidi="ar-SA"/>
          </w:rPr>
          <w:t>http://montrealgazette.com/news/local-news/four-</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-officers-who-work-with-informants-arrested</w:t>
        </w:r>
      </w:hyperlink>
      <w:r>
        <w:rPr>
          <w:rFonts w:ascii="arial" w:eastAsia="arial" w:hAnsi="arial" w:cs="arial"/>
          <w:color w:val="000000"/>
          <w:sz w:val="20"/>
          <w:lang w:val="en-US" w:eastAsia="en-US" w:bidi="ar-SA"/>
        </w:rPr>
        <w:t xml:space="preserve"> ) along with three other officers with the the street gang, drug and morality squad after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He faces multiple charges, including perjury, attempting to obstruct justice and breach of trust by a public officer. Djelidi was also accused of communicating with someone with the aim of procuring sexual services in exchange for payment, and later obtaining those sexual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speaks to reporters about the force's surveillance of LaPresse reporter Patrick Lagacé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31, 2016.</w:t>
      </w:r>
    </w:p>
    <w:p>
      <w:pPr>
        <w:spacing w:before="200" w:line="260" w:lineRule="atLeast"/>
        <w:jc w:val="both"/>
        <w:rPr>
          <w:lang w:val="en-US" w:eastAsia="en-US" w:bidi="ar-SA"/>
        </w:rPr>
      </w:pPr>
      <w:r>
        <w:rPr>
          <w:rFonts w:ascii="arial" w:eastAsia="arial" w:hAnsi="arial" w:cs="arial"/>
          <w:color w:val="000000"/>
          <w:sz w:val="20"/>
          <w:lang w:val="en-US" w:eastAsia="en-US" w:bidi="ar-SA"/>
        </w:rPr>
        <w:t>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opposition parties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calling for him to be fired over the Lagacé affair,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in the hot seat.</w:t>
      </w:r>
    </w:p>
    <w:p>
      <w:pPr>
        <w:spacing w:before="200" w:line="260" w:lineRule="atLeast"/>
        <w:jc w:val="both"/>
        <w:rPr>
          <w:lang w:val="en-US" w:eastAsia="en-US" w:bidi="ar-SA"/>
        </w:rPr>
      </w:pPr>
      <w:r>
        <w:rPr>
          <w:rFonts w:ascii="arial" w:eastAsia="arial" w:hAnsi="arial" w:cs="arial"/>
          <w:color w:val="000000"/>
          <w:sz w:val="20"/>
          <w:lang w:val="en-US" w:eastAsia="en-US" w:bidi="ar-SA"/>
        </w:rPr>
        <w:t>He was appointed in August 2015 by Mayor Denis Coderre, who has said he still has confidence in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25-year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t>
      </w:r>
      <w:hyperlink r:id="rId934" w:history="1">
        <w:r>
          <w:rPr>
            <w:rFonts w:ascii="arial" w:eastAsia="arial" w:hAnsi="arial" w:cs="arial"/>
            <w:i/>
            <w:color w:val="0077CC"/>
            <w:sz w:val="20"/>
            <w:u w:val="single"/>
            <w:shd w:val="clear" w:color="auto" w:fill="FFFFFF"/>
            <w:lang w:val="en-US" w:eastAsia="en-US" w:bidi="ar-SA"/>
          </w:rPr>
          <w:t>http://montrealgazette.com/news/local-news/qa-with-</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-chief-philippe-pichet</w:t>
        </w:r>
      </w:hyperlink>
      <w:r>
        <w:rPr>
          <w:rFonts w:ascii="arial" w:eastAsia="arial" w:hAnsi="arial" w:cs="arial"/>
          <w:color w:val="000000"/>
          <w:sz w:val="20"/>
          <w:lang w:val="en-US" w:eastAsia="en-US" w:bidi="ar-SA"/>
        </w:rPr>
        <w:t xml:space="preserve"> ), he has been in management since 2005 and holds two management degrees.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has said he was advised early in the criminal investigation(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that Lagacé's phone was being monitored. He has defended the surveillance, saying it was an "exceptional situation" and the measures were warranted.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Quebec announced it would tighten rules( </w:t>
      </w:r>
      <w:hyperlink r:id="rId935" w:history="1">
        <w:r>
          <w:rPr>
            <w:rFonts w:ascii="arial" w:eastAsia="arial" w:hAnsi="arial" w:cs="arial"/>
            <w:i/>
            <w:color w:val="0077CC"/>
            <w:sz w:val="20"/>
            <w:u w:val="single"/>
            <w:shd w:val="clear" w:color="auto" w:fill="FFFFFF"/>
            <w:lang w:val="en-US" w:eastAsia="en-US" w:bidi="ar-SA"/>
          </w:rPr>
          <w:t>http://montrealgazette.com/news/quebec/quebec-premier-philippe-couillard-denounces-</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-surveillance-of-journalists</w:t>
        </w:r>
      </w:hyperlink>
      <w:r>
        <w:rPr>
          <w:rFonts w:ascii="arial" w:eastAsia="arial" w:hAnsi="arial" w:cs="arial"/>
          <w:color w:val="000000"/>
          <w:sz w:val="20"/>
          <w:lang w:val="en-US" w:eastAsia="en-US" w:bidi="ar-SA"/>
        </w:rPr>
        <w:t xml:space="preserve"> )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conduct surveillance of reporters. It also ordered a review of the investigation practices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SQ. Premier Philippe Couillard didn't answer directly when asked if he still had confidence in Pichet.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Pichet told reporters that he still has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927"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 and that his department is reviewing its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Pichet inherited a department in which officers are publicly thumbing their noses at management, wearing camouflage pants instead of their uniform pants since July 2014 over a pension dispute.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Lagacé's phone was tracked by Monteal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Patrick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columnist at La Presse, Patrick Lagacé isn't an investigative reporter but he has written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he and two other La Presse reporters revealed details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search for a mole who had tried to sell the names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 </w:t>
      </w:r>
      <w:hyperlink r:id="rId936" w:history="1">
        <w:r>
          <w:rPr>
            <w:rFonts w:ascii="arial" w:eastAsia="arial" w:hAnsi="arial" w:cs="arial"/>
            <w:i/>
            <w:color w:val="0077CC"/>
            <w:sz w:val="20"/>
            <w:u w:val="single"/>
            <w:shd w:val="clear" w:color="auto" w:fill="FFFFFF"/>
            <w:lang w:val="en-US" w:eastAsia="en-US" w:bidi="ar-SA"/>
          </w:rPr>
          <w:t>http://www.lapresse.ca/actualites/</w:t>
        </w:r>
      </w:hyperlink>
      <w:hyperlink r:id="rId936" w:history="1">
        <w:r>
          <w:rPr>
            <w:rFonts w:ascii="arial" w:eastAsia="arial" w:hAnsi="arial" w:cs="arial"/>
            <w:b/>
            <w:i/>
            <w:color w:val="0077CC"/>
            <w:sz w:val="20"/>
            <w:u w:val="single"/>
            <w:shd w:val="clear" w:color="auto" w:fill="FFFFFF"/>
            <w:lang w:val="en-US" w:eastAsia="en-US" w:bidi="ar-SA"/>
          </w:rPr>
          <w:t>montreal</w:t>
        </w:r>
      </w:hyperlink>
      <w:hyperlink r:id="rId936" w:history="1">
        <w:r>
          <w:rPr>
            <w:rFonts w:ascii="arial" w:eastAsia="arial" w:hAnsi="arial" w:cs="arial"/>
            <w:i/>
            <w:color w:val="0077CC"/>
            <w:sz w:val="20"/>
            <w:u w:val="single"/>
            <w:shd w:val="clear" w:color="auto" w:fill="FFFFFF"/>
            <w:lang w:val="en-US" w:eastAsia="en-US" w:bidi="ar-SA"/>
          </w:rPr>
          <w:t>/201201/17/01-4486873-taupe-au-spvm-une-liste-qui-fait-fremir.php</w:t>
        </w:r>
      </w:hyperlink>
      <w:r>
        <w:rPr>
          <w:rFonts w:ascii="arial" w:eastAsia="arial" w:hAnsi="arial" w:cs="arial"/>
          <w:color w:val="000000"/>
          <w:sz w:val="20"/>
          <w:lang w:val="en-US" w:eastAsia="en-US" w:bidi="ar-SA"/>
        </w:rPr>
        <w:t xml:space="preserve"> ). They identified Ian Davidson(            </w:t>
      </w:r>
      <w:hyperlink r:id="rId937" w:history="1">
        <w:r>
          <w:rPr>
            <w:rFonts w:ascii="arial" w:eastAsia="arial" w:hAnsi="arial" w:cs="arial"/>
            <w:i/>
            <w:color w:val="0077CC"/>
            <w:sz w:val="20"/>
            <w:u w:val="single"/>
            <w:shd w:val="clear" w:color="auto" w:fill="FFFFFF"/>
            <w:lang w:val="en-US" w:eastAsia="en-US" w:bidi="ar-SA"/>
          </w:rPr>
          <w:t>http://montrealgazette.com/tag/ian-davidson</w:t>
        </w:r>
      </w:hyperlink>
      <w:r>
        <w:rPr>
          <w:rFonts w:ascii="arial" w:eastAsia="arial" w:hAnsi="arial" w:cs="arial"/>
          <w:color w:val="000000"/>
          <w:sz w:val="20"/>
          <w:lang w:val="en-US" w:eastAsia="en-US" w:bidi="ar-SA"/>
        </w:rPr>
        <w:t xml:space="preserve"> ),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The day the story was published, Davidson committed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Two years later, two SQ investigators met Lagacé to convince him to reveal his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Lagacé refused, the officers told him if he wrote about their meeting it could be seen as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 criminal offence. Lagacé interpreted the comment as a threat. Lagacé later learned a rumour had been started that he was collaborating with SQ investigators. Two weeks after the meeting, Lagacé wrote a column about it in La Presse( </w:t>
      </w:r>
      <w:hyperlink r:id="rId938" w:history="1">
        <w:r>
          <w:rPr>
            <w:rFonts w:ascii="arial" w:eastAsia="arial" w:hAnsi="arial" w:cs="arial"/>
            <w:i/>
            <w:color w:val="0077CC"/>
            <w:sz w:val="20"/>
            <w:u w:val="single"/>
            <w:shd w:val="clear" w:color="auto" w:fill="FFFFFF"/>
            <w:lang w:val="en-US" w:eastAsia="en-US" w:bidi="ar-SA"/>
          </w:rPr>
          <w:t>http://www.lapresse.ca/debats/chroniques/patrick-lagace/201410/08/01-4807334-quand-la-</w:t>
        </w:r>
      </w:hyperlink>
      <w:hyperlink r:id="rId938" w:history="1">
        <w:r>
          <w:rPr>
            <w:rFonts w:ascii="arial" w:eastAsia="arial" w:hAnsi="arial" w:cs="arial"/>
            <w:b/>
            <w:i/>
            <w:color w:val="0077CC"/>
            <w:sz w:val="20"/>
            <w:u w:val="single"/>
            <w:shd w:val="clear" w:color="auto" w:fill="FFFFFF"/>
            <w:lang w:val="en-US" w:eastAsia="en-US" w:bidi="ar-SA"/>
          </w:rPr>
          <w:t>police</w:t>
        </w:r>
      </w:hyperlink>
      <w:hyperlink r:id="rId938" w:history="1">
        <w:r>
          <w:rPr>
            <w:rFonts w:ascii="arial" w:eastAsia="arial" w:hAnsi="arial" w:cs="arial"/>
            <w:i/>
            <w:color w:val="0077CC"/>
            <w:sz w:val="20"/>
            <w:u w:val="single"/>
            <w:shd w:val="clear" w:color="auto" w:fill="FFFFFF"/>
            <w:lang w:val="en-US" w:eastAsia="en-US" w:bidi="ar-SA"/>
          </w:rPr>
          <w:t>-traque-les-sources-journalistiques.php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2015, Lagacé wrote about an incident involving Mayor Coderre and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939" w:history="1">
        <w:r>
          <w:rPr>
            <w:rFonts w:ascii="arial" w:eastAsia="arial" w:hAnsi="arial" w:cs="arial"/>
            <w:i/>
            <w:color w:val="0077CC"/>
            <w:sz w:val="20"/>
            <w:u w:val="single"/>
            <w:shd w:val="clear" w:color="auto" w:fill="FFFFFF"/>
            <w:lang w:val="en-US" w:eastAsia="en-US" w:bidi="ar-SA"/>
          </w:rPr>
          <w:t>http://plus.lapresse.ca/screens/7dd34a78-32d8-4f8f-a618-62495ea58045%7C_0.html</w:t>
        </w:r>
      </w:hyperlink>
      <w:r>
        <w:rPr>
          <w:rFonts w:ascii="arial" w:eastAsia="arial" w:hAnsi="arial" w:cs="arial"/>
          <w:color w:val="000000"/>
          <w:sz w:val="20"/>
          <w:lang w:val="en-US" w:eastAsia="en-US" w:bidi="ar-SA"/>
        </w:rPr>
        <w:t xml:space="preserve"> ) at a public event in June 2015. Lagacé obtained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in which the officers said they were trying to keep pedestrian traffic flowing but it was being blocked as people stopped to talk to Coderre.</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officers approached Coderre, they said he snapped at them, saying "You, don't touch me!" and "You, you work for me!" At the time, Coderre told Lagacé the flow of traffic was not being blocked; he did not deny making the comments.</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0"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Tap here for all the news related to the spying scandal( </w:t>
      </w:r>
      <w:hyperlink r:id="rId949" w:history="1">
        <w:r>
          <w:rPr>
            <w:rFonts w:ascii="arial" w:eastAsia="arial" w:hAnsi="arial" w:cs="arial"/>
            <w:i/>
            <w:color w:val="0077CC"/>
            <w:sz w:val="20"/>
            <w:u w:val="single"/>
            <w:shd w:val="clear" w:color="auto" w:fill="FFFFFF"/>
            <w:lang w:val="en-US" w:eastAsia="en-US" w:bidi="ar-SA"/>
          </w:rPr>
          <w:t>http://montrealgazette.com/tag/</w:t>
        </w:r>
      </w:hyperlink>
      <w:hyperlink r:id="rId949" w:history="1">
        <w:r>
          <w:rPr>
            <w:rFonts w:ascii="arial" w:eastAsia="arial" w:hAnsi="arial" w:cs="arial"/>
            <w:b/>
            <w:i/>
            <w:color w:val="0077CC"/>
            <w:sz w:val="20"/>
            <w:u w:val="single"/>
            <w:shd w:val="clear" w:color="auto" w:fill="FFFFFF"/>
            <w:lang w:val="en-US" w:eastAsia="en-US" w:bidi="ar-SA"/>
          </w:rPr>
          <w:t>police</w:t>
        </w:r>
      </w:hyperlink>
      <w:hyperlink r:id="rId94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ESPIONAGE (90%);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JOURNALISM (89%); JUDGES (89%); PUBLIC PROSECUTORS (89%); CRIMINAL INVESTIGATIONS (78%); INTERVIEWS (78%); ETHICS (78%); SURVEILLANCE (78%); SEARCH WARRANTS (78%); WIRETAPPING (78%); INTERNAL INVESTIGATIONS (77%); WAGES &amp; SALARIES (75%); ARSON (72%); LAWYERS (70%); SCANDALS (68%); ASSOCIATIONS &amp; ORGANIZATIONS (64%); started,hunch,ended,fiasco,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41" w:history="1">
        <w:r>
          <w:rPr>
            <w:rFonts w:ascii="arial" w:eastAsia="arial" w:hAnsi="arial" w:cs="arial"/>
            <w:i/>
            <w:color w:val="0077CC"/>
            <w:sz w:val="20"/>
            <w:u w:val="single"/>
            <w:shd w:val="clear" w:color="auto" w:fill="FFFFFF"/>
            <w:lang w:val="en-US" w:eastAsia="en-US" w:bidi="ar-SA"/>
          </w:rPr>
          <w:t>http://montrealgazette.com/news/local-news/</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-spying-on-a-</w:t>
        </w:r>
      </w:hyperlink>
      <w:hyperlink r:id="rId941" w:history="1">
        <w:r>
          <w:rPr>
            <w:rFonts w:ascii="arial" w:eastAsia="arial" w:hAnsi="arial" w:cs="arial"/>
            <w:b/>
            <w:i/>
            <w:color w:val="0077CC"/>
            <w:sz w:val="20"/>
            <w:u w:val="single"/>
            <w:shd w:val="clear" w:color="auto" w:fill="FFFFFF"/>
            <w:lang w:val="en-US" w:eastAsia="en-US" w:bidi="ar-SA"/>
          </w:rPr>
          <w:t>montreal</w:t>
        </w:r>
      </w:hyperlink>
      <w:hyperlink r:id="rId941"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(72%); RESTAURANTS (71%); LAWYERS (70%); CONSTRUCTION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6" w:history="1">
        <w:r>
          <w:rPr>
            <w:rFonts w:ascii="arial" w:eastAsia="arial" w:hAnsi="arial" w:cs="arial"/>
            <w:b/>
            <w:bCs/>
            <w:i/>
            <w:color w:val="0077CC"/>
            <w:kern w:val="32"/>
            <w:sz w:val="28"/>
            <w:szCs w:val="32"/>
            <w:u w:val="single"/>
            <w:shd w:val="clear" w:color="auto" w:fill="FFFFFF"/>
            <w:lang w:val="en-US" w:eastAsia="en-US" w:bidi="ar-SA"/>
          </w:rPr>
          <w:t xml:space="preserve"> spying on a </w:t>
        </w:r>
      </w:hyperlink>
      <w:hyperlink r:id="rId9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6" w:history="1">
        <w:r>
          <w:rPr>
            <w:rFonts w:ascii="arial" w:eastAsia="arial" w:hAnsi="arial" w:cs="arial"/>
            <w:b/>
            <w:bCs/>
            <w:i/>
            <w:color w:val="0077CC"/>
            <w:kern w:val="32"/>
            <w:sz w:val="28"/>
            <w:szCs w:val="32"/>
            <w:u w:val="single"/>
            <w:shd w:val="clear" w:color="auto" w:fill="FFFFFF"/>
            <w:lang w:val="en-US" w:eastAsia="en-US" w:bidi="ar-SA"/>
          </w:rPr>
          <w:t xml:space="preserve"> reporter: who's who, and who did what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1599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started with a hunch and ended as a fiasco.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ill-fated spying on journalist Patrick Lagacé( </w:t>
      </w:r>
      <w:hyperlink r:id="rId922" w:history="1">
        <w:r>
          <w:rPr>
            <w:rFonts w:ascii="arial" w:eastAsia="arial" w:hAnsi="arial" w:cs="arial"/>
            <w:i/>
            <w:color w:val="0077CC"/>
            <w:sz w:val="20"/>
            <w:u w:val="single"/>
            <w:shd w:val="clear" w:color="auto" w:fill="FFFFFF"/>
            <w:lang w:val="en-US" w:eastAsia="en-US" w:bidi="ar-SA"/>
          </w:rPr>
          <w:t>http://montrealgazette.com/news/quebec/</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-must-not-get-carried-away-with-hunt-for-leaks-coiteux</w:t>
        </w:r>
      </w:hyperlink>
      <w:r>
        <w:rPr>
          <w:rFonts w:ascii="arial" w:eastAsia="arial" w:hAnsi="arial" w:cs="arial"/>
          <w:color w:val="000000"/>
          <w:sz w:val="20"/>
          <w:lang w:val="en-US" w:eastAsia="en-US" w:bidi="ar-SA"/>
        </w:rPr>
        <w:t xml:space="preserve"> ) in an apparently unprecedented operation(            </w:t>
      </w:r>
      <w:hyperlink r:id="rId923" w:history="1">
        <w:r>
          <w:rPr>
            <w:rFonts w:ascii="arial" w:eastAsia="arial" w:hAnsi="arial" w:cs="arial"/>
            <w:i/>
            <w:color w:val="0077CC"/>
            <w:sz w:val="20"/>
            <w:u w:val="single"/>
            <w:shd w:val="clear" w:color="auto" w:fill="FFFFFF"/>
            <w:lang w:val="en-US" w:eastAsia="en-US" w:bidi="ar-SA"/>
          </w:rPr>
          <w:t>http://montrealgazette.com/news/local-news/international-journalists-say-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w:t>
        </w:r>
      </w:hyperlink>
      <w:hyperlink r:id="rId923" w:history="1">
        <w:r>
          <w:rPr>
            <w:rFonts w:ascii="arial" w:eastAsia="arial" w:hAnsi="arial" w:cs="arial"/>
            <w:b/>
            <w:i/>
            <w:color w:val="0077CC"/>
            <w:sz w:val="20"/>
            <w:u w:val="single"/>
            <w:shd w:val="clear" w:color="auto" w:fill="FFFFFF"/>
            <w:lang w:val="en-US" w:eastAsia="en-US" w:bidi="ar-SA"/>
          </w:rPr>
          <w:t>police</w:t>
        </w:r>
      </w:hyperlink>
      <w:hyperlink r:id="rId923" w:history="1">
        <w:r>
          <w:rPr>
            <w:rFonts w:ascii="arial" w:eastAsia="arial" w:hAnsi="arial" w:cs="arial"/>
            <w:i/>
            <w:color w:val="0077CC"/>
            <w:sz w:val="20"/>
            <w:u w:val="single"/>
            <w:shd w:val="clear" w:color="auto" w:fill="FFFFFF"/>
            <w:lang w:val="en-US" w:eastAsia="en-US" w:bidi="ar-SA"/>
          </w:rPr>
          <w:t>-spying-threatens-press-freedom</w:t>
        </w:r>
      </w:hyperlink>
      <w:r>
        <w:rPr>
          <w:rFonts w:ascii="arial" w:eastAsia="arial" w:hAnsi="arial" w:cs="arial"/>
          <w:color w:val="000000"/>
          <w:sz w:val="20"/>
          <w:lang w:val="en-US" w:eastAsia="en-US" w:bidi="ar-SA"/>
        </w:rPr>
        <w:t xml:space="preserve"> ) came to light after La Presse stumbled upon warrants allowing investigators to track Lagacé's iPhone calls, texts and location.</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who did what.</w:t>
      </w:r>
    </w:p>
    <w:p>
      <w:pPr>
        <w:spacing w:before="200" w:line="260" w:lineRule="atLeast"/>
        <w:jc w:val="both"/>
        <w:rPr>
          <w:lang w:val="en-US" w:eastAsia="en-US" w:bidi="ar-SA"/>
        </w:rPr>
      </w:pPr>
      <w:r>
        <w:rPr>
          <w:rFonts w:ascii="arial" w:eastAsia="arial" w:hAnsi="arial" w:cs="arial"/>
          <w:color w:val="000000"/>
          <w:sz w:val="20"/>
          <w:lang w:val="en-US" w:eastAsia="en-US" w:bidi="ar-SA"/>
        </w:rPr>
        <w:t>Costa Labos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suspended for his own behaviour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Costa Labos was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internal affairs department, which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after about seven years in the job, he was transferred to the department that runs 911 operations. The move came a day after La Presse learned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spied on Lagacé; there is no evidence the transfer is related to the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Saturday, Labos told La Presse he approved of the request for warrants to track Lagacé's phone, saying it was the "least intrusive" way to obtain information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Faycal Djelidi.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summer, Labos was himself investigated by the S&amp;;#151;reté du Québec over an allegation that he lied to a judge in 2014 to obtain a search warrant to wiretap the phones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Roger Larivière, as well as to search his home. Labos suspected Larivière was leaking information to a journalist. The Crown prosecutor's office decided not to lay charges against Labos( </w:t>
      </w:r>
      <w:hyperlink r:id="rId924" w:history="1">
        <w:r>
          <w:rPr>
            <w:rFonts w:ascii="arial" w:eastAsia="arial" w:hAnsi="arial" w:cs="arial"/>
            <w:i/>
            <w:color w:val="0077CC"/>
            <w:sz w:val="20"/>
            <w:u w:val="single"/>
            <w:shd w:val="clear" w:color="auto" w:fill="FFFFFF"/>
            <w:lang w:val="en-US" w:eastAsia="en-US" w:bidi="ar-SA"/>
          </w:rPr>
          <w:t>http://montrealgazette.com/news/local-news/</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w:t>
        </w:r>
      </w:hyperlink>
      <w:hyperlink r:id="rId924" w:history="1">
        <w:r>
          <w:rPr>
            <w:rFonts w:ascii="arial" w:eastAsia="arial" w:hAnsi="arial" w:cs="arial"/>
            <w:b/>
            <w:i/>
            <w:color w:val="0077CC"/>
            <w:sz w:val="20"/>
            <w:u w:val="single"/>
            <w:shd w:val="clear" w:color="auto" w:fill="FFFFFF"/>
            <w:lang w:val="en-US" w:eastAsia="en-US" w:bidi="ar-SA"/>
          </w:rPr>
          <w:t>police</w:t>
        </w:r>
      </w:hyperlink>
      <w:hyperlink r:id="rId924"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1998, Labos received a four-day suspension without pay after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-ethics committee found he had used foul language, threats and pointed his firearm without justification. The 60-year-old parents of a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seeking complained about Labos after a raid on their home. Labos said "shut up, you bitch" to the mother and pointed his gun at the father, the committee heard.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September, TVA reported that a Park Extension restaurant owned by Labos's brother( </w:t>
      </w:r>
      <w:hyperlink r:id="rId925" w:history="1">
        <w:r>
          <w:rPr>
            <w:rFonts w:ascii="arial" w:eastAsia="arial" w:hAnsi="arial" w:cs="arial"/>
            <w:i/>
            <w:color w:val="0077CC"/>
            <w:sz w:val="20"/>
            <w:u w:val="single"/>
            <w:shd w:val="clear" w:color="auto" w:fill="FFFFFF"/>
            <w:lang w:val="en-US" w:eastAsia="en-US" w:bidi="ar-SA"/>
          </w:rPr>
          <w:t>http://www.tvanouvelles.ca/2016/09/15/un-restaurant-vise-par-un-objet-incendiaire</w:t>
        </w:r>
      </w:hyperlink>
      <w:r>
        <w:rPr>
          <w:rFonts w:ascii="arial" w:eastAsia="arial" w:hAnsi="arial" w:cs="arial"/>
          <w:color w:val="000000"/>
          <w:sz w:val="20"/>
          <w:lang w:val="en-US" w:eastAsia="en-US" w:bidi="ar-SA"/>
        </w:rPr>
        <w:t xml:space="preserve"> ) was targeted by arsonists.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Brotherhood calls for SPVM chief's dismissal( </w:t>
      </w:r>
      <w:hyperlink r:id="rId927"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Coderre stands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w:t>
      </w:r>
      <w:hyperlink r:id="rId928" w:history="1">
        <w:r>
          <w:rPr>
            <w:rFonts w:ascii="arial" w:eastAsia="arial" w:hAnsi="arial" w:cs="arial"/>
            <w:i/>
            <w:color w:val="0077CC"/>
            <w:sz w:val="20"/>
            <w:u w:val="single"/>
            <w:shd w:val="clear" w:color="auto" w:fill="FFFFFF"/>
            <w:lang w:val="en-US" w:eastAsia="en-US" w:bidi="ar-SA"/>
          </w:rPr>
          <w:t>http://montrealgazette.com/news/local-news/</w:t>
        </w:r>
      </w:hyperlink>
      <w:hyperlink r:id="rId928" w:history="1">
        <w:r>
          <w:rPr>
            <w:rFonts w:ascii="arial" w:eastAsia="arial" w:hAnsi="arial" w:cs="arial"/>
            <w:b/>
            <w:i/>
            <w:color w:val="0077CC"/>
            <w:sz w:val="20"/>
            <w:u w:val="single"/>
            <w:shd w:val="clear" w:color="auto" w:fill="FFFFFF"/>
            <w:lang w:val="en-US" w:eastAsia="en-US" w:bidi="ar-SA"/>
          </w:rPr>
          <w:t>police</w:t>
        </w:r>
      </w:hyperlink>
      <w:hyperlink r:id="rId928" w:history="1">
        <w:r>
          <w:rPr>
            <w:rFonts w:ascii="arial" w:eastAsia="arial" w:hAnsi="arial" w:cs="arial"/>
            <w:i/>
            <w:color w:val="0077CC"/>
            <w:sz w:val="20"/>
            <w:u w:val="single"/>
            <w:shd w:val="clear" w:color="auto" w:fill="FFFFFF"/>
            <w:lang w:val="en-US" w:eastAsia="en-US" w:bidi="ar-SA"/>
          </w:rPr>
          <w:t>-surveillance-scandal-</w:t>
        </w:r>
      </w:hyperlink>
      <w:hyperlink r:id="rId928" w:history="1">
        <w:r>
          <w:rPr>
            <w:rFonts w:ascii="arial" w:eastAsia="arial" w:hAnsi="arial" w:cs="arial"/>
            <w:b/>
            <w:i/>
            <w:color w:val="0077CC"/>
            <w:sz w:val="20"/>
            <w:u w:val="single"/>
            <w:shd w:val="clear" w:color="auto" w:fill="FFFFFF"/>
            <w:lang w:val="en-US" w:eastAsia="en-US" w:bidi="ar-SA"/>
          </w:rPr>
          <w:t>montreal</w:t>
        </w:r>
      </w:hyperlink>
      <w:hyperlink r:id="rId928"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Josée De Carufel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24 warrants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monitor's Lagacé phone were authorized by presiding justice of the peace Josée de Carufel, La Presse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Hired in March 2012( </w:t>
      </w:r>
      <w:hyperlink r:id="rId929" w:history="1">
        <w:r>
          <w:rPr>
            <w:rFonts w:ascii="arial" w:eastAsia="arial" w:hAnsi="arial" w:cs="arial"/>
            <w:i/>
            <w:color w:val="0077CC"/>
            <w:sz w:val="20"/>
            <w:u w:val="single"/>
            <w:shd w:val="clear" w:color="auto" w:fill="FFFFFF"/>
            <w:lang w:val="en-US" w:eastAsia="en-US" w:bidi="ar-SA"/>
          </w:rPr>
          <w:t>http://www.tribunaux.qc.ca/c-quebec/fs_liste-juges_paix.html</w:t>
        </w:r>
      </w:hyperlink>
      <w:r>
        <w:rPr>
          <w:rFonts w:ascii="arial" w:eastAsia="arial" w:hAnsi="arial" w:cs="arial"/>
          <w:color w:val="000000"/>
          <w:sz w:val="20"/>
          <w:lang w:val="en-US" w:eastAsia="en-US" w:bidi="ar-SA"/>
        </w:rPr>
        <w:t xml:space="preserve"> ), she had previously been a prosecutor for 10 years. De Carufel started as a lawyer for an association of construction contractors before working for various government departments.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Appointed for life( </w:t>
      </w:r>
      <w:hyperlink r:id="rId930" w:history="1">
        <w:r>
          <w:rPr>
            <w:rFonts w:ascii="arial" w:eastAsia="arial" w:hAnsi="arial" w:cs="arial"/>
            <w:i/>
            <w:color w:val="0077CC"/>
            <w:sz w:val="20"/>
            <w:u w:val="single"/>
            <w:shd w:val="clear" w:color="auto" w:fill="FFFFFF"/>
            <w:lang w:val="en-US" w:eastAsia="en-US" w:bidi="ar-SA"/>
          </w:rPr>
          <w:t>http://www.justice.gouv.qc.ca/english/sujets/glossaire/juge-a.htm</w:t>
        </w:r>
      </w:hyperlink>
      <w:r>
        <w:rPr>
          <w:rFonts w:ascii="arial" w:eastAsia="arial" w:hAnsi="arial" w:cs="arial"/>
          <w:color w:val="000000"/>
          <w:sz w:val="20"/>
          <w:lang w:val="en-US" w:eastAsia="en-US" w:bidi="ar-SA"/>
        </w:rPr>
        <w:t xml:space="preserve"> ), presiding justices of the peace work under the Quebec Court's chief judge. One of their roles is to review applications for warrants. Quebec currently has 38 presiding justices(            </w:t>
      </w:r>
      <w:hyperlink r:id="rId929" w:history="1">
        <w:r>
          <w:rPr>
            <w:rFonts w:ascii="arial" w:eastAsia="arial" w:hAnsi="arial" w:cs="arial"/>
            <w:i/>
            <w:color w:val="0077CC"/>
            <w:sz w:val="20"/>
            <w:u w:val="single"/>
            <w:shd w:val="clear" w:color="auto" w:fill="FFFFFF"/>
            <w:lang w:val="en-US" w:eastAsia="en-US" w:bidi="ar-SA"/>
          </w:rPr>
          <w:t>http://www.tribunaux.qc.ca/c-quebec/fs_liste-juges_paix.html</w:t>
        </w:r>
      </w:hyperlink>
      <w:r>
        <w:rPr>
          <w:rFonts w:ascii="arial" w:eastAsia="arial" w:hAnsi="arial" w:cs="arial"/>
          <w:color w:val="000000"/>
          <w:sz w:val="20"/>
          <w:lang w:val="en-US" w:eastAsia="en-US" w:bidi="ar-SA"/>
        </w:rPr>
        <w:t xml:space="preserve"> ). In 2015, their annual salary was $140,838.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committee reviewing judge's compensation last month said justices bear "a heavy responsibility"( </w:t>
      </w:r>
      <w:hyperlink r:id="rId931" w:history="1">
        <w:r>
          <w:rPr>
            <w:rFonts w:ascii="arial" w:eastAsia="arial" w:hAnsi="arial" w:cs="arial"/>
            <w:i/>
            <w:color w:val="0077CC"/>
            <w:sz w:val="20"/>
            <w:u w:val="single"/>
            <w:shd w:val="clear" w:color="auto" w:fill="FFFFFF"/>
            <w:lang w:val="en-US" w:eastAsia="en-US" w:bidi="ar-SA"/>
          </w:rPr>
          <w:t>http://www.justice.gouv.qc.ca/francais/publications/rapports/pdf/remjuges2016.pdf</w:t>
        </w:r>
      </w:hyperlink>
      <w:r>
        <w:rPr>
          <w:rFonts w:ascii="arial" w:eastAsia="arial" w:hAnsi="arial" w:cs="arial"/>
          <w:color w:val="000000"/>
          <w:sz w:val="20"/>
          <w:lang w:val="en-US" w:eastAsia="en-US" w:bidi="ar-SA"/>
        </w:rPr>
        <w:t xml:space="preserve"> ) because many decisions are based soley on documents prepared by peace officers or public officials. It noted the vast majority of them have previously worked for the government, which could lead to "an appearance of institutional bias." It recommended increasing salaries to attract private-sector candidates.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wake of the Lagacé controversy, the Quebec Court said Monday( </w:t>
      </w:r>
      <w:hyperlink r:id="rId932" w:history="1">
        <w:r>
          <w:rPr>
            <w:rFonts w:ascii="arial" w:eastAsia="arial" w:hAnsi="arial" w:cs="arial"/>
            <w:i/>
            <w:color w:val="0077CC"/>
            <w:sz w:val="20"/>
            <w:u w:val="single"/>
            <w:shd w:val="clear" w:color="auto" w:fill="FFFFFF"/>
            <w:lang w:val="en-US" w:eastAsia="en-US" w:bidi="ar-SA"/>
          </w:rPr>
          <w:t>http://www.tribunaux.qc.ca/c-quebec/Actualites/2016/fs_ActualiteIndependanceJPM_oct16.html</w:t>
        </w:r>
      </w:hyperlink>
      <w:r>
        <w:rPr>
          <w:rFonts w:ascii="arial" w:eastAsia="arial" w:hAnsi="arial" w:cs="arial"/>
          <w:color w:val="000000"/>
          <w:sz w:val="20"/>
          <w:lang w:val="en-US" w:eastAsia="en-US" w:bidi="ar-SA"/>
        </w:rPr>
        <w:t xml:space="preserve"> ) that justices are independent and free "to make decisions without fear of interference, control or influence." The court said justices are well-trained on the law, jurisprudence and the importance of freedom of the press.</w:t>
      </w:r>
    </w:p>
    <w:p>
      <w:pPr>
        <w:spacing w:before="200" w:line="260" w:lineRule="atLeast"/>
        <w:jc w:val="both"/>
        <w:rPr>
          <w:lang w:val="en-US" w:eastAsia="en-US" w:bidi="ar-SA"/>
        </w:rPr>
      </w:pPr>
      <w:r>
        <w:rPr>
          <w:rFonts w:ascii="arial" w:eastAsia="arial" w:hAnsi="arial" w:cs="arial"/>
          <w:color w:val="000000"/>
          <w:sz w:val="20"/>
          <w:lang w:val="en-US" w:eastAsia="en-US" w:bidi="ar-SA"/>
        </w:rPr>
        <w:t>Faycal Djelidi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Internal affairs detectives investigating Faycal Djelidi, a 16-year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told La Presse on Friday that they discovered Djelidi had been in contact with Lagacé.</w:t>
      </w:r>
    </w:p>
    <w:p>
      <w:pPr>
        <w:spacing w:before="200" w:line="260" w:lineRule="atLeast"/>
        <w:jc w:val="both"/>
        <w:rPr>
          <w:lang w:val="en-US" w:eastAsia="en-US" w:bidi="ar-SA"/>
        </w:rPr>
      </w:pPr>
      <w:r>
        <w:rPr>
          <w:rFonts w:ascii="arial" w:eastAsia="arial" w:hAnsi="arial" w:cs="arial"/>
          <w:color w:val="000000"/>
          <w:sz w:val="20"/>
          <w:lang w:val="en-US" w:eastAsia="en-US" w:bidi="ar-SA"/>
        </w:rPr>
        <w:t>They noted that newspaper articles had been written about cases Djelidi was involved in after his contact with Lagacé, though none were written by Lagacé and some were published by La Presse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leaks were compromising criminal investigations so internal affairs launched an investigation and decided to target Lagacé's phone, investigators told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July, Djelidi was arrested( </w:t>
      </w:r>
      <w:hyperlink r:id="rId933" w:history="1">
        <w:r>
          <w:rPr>
            <w:rFonts w:ascii="arial" w:eastAsia="arial" w:hAnsi="arial" w:cs="arial"/>
            <w:i/>
            <w:color w:val="0077CC"/>
            <w:sz w:val="20"/>
            <w:u w:val="single"/>
            <w:shd w:val="clear" w:color="auto" w:fill="FFFFFF"/>
            <w:lang w:val="en-US" w:eastAsia="en-US" w:bidi="ar-SA"/>
          </w:rPr>
          <w:t>http://montrealgazette.com/news/local-news/four-</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-officers-who-work-with-informants-arrested</w:t>
        </w:r>
      </w:hyperlink>
      <w:r>
        <w:rPr>
          <w:rFonts w:ascii="arial" w:eastAsia="arial" w:hAnsi="arial" w:cs="arial"/>
          <w:color w:val="000000"/>
          <w:sz w:val="20"/>
          <w:lang w:val="en-US" w:eastAsia="en-US" w:bidi="ar-SA"/>
        </w:rPr>
        <w:t xml:space="preserve"> ) along with three other officers with the the street gang, drug and morality squad after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He faces multiple charges, including perjury, attempting to obstruct justice and breach of trust by a public officer. Djelidi was also accused of communicating with someone with the aim of procuring sexual services in exchange for payment, and later obtaining those sexual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speaks to reporters about the force's surveillance of LaPresse reporter Patrick Lagacé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31, 2016.</w:t>
      </w:r>
    </w:p>
    <w:p>
      <w:pPr>
        <w:spacing w:before="200" w:line="260" w:lineRule="atLeast"/>
        <w:jc w:val="both"/>
        <w:rPr>
          <w:lang w:val="en-US" w:eastAsia="en-US" w:bidi="ar-SA"/>
        </w:rPr>
      </w:pPr>
      <w:r>
        <w:rPr>
          <w:rFonts w:ascii="arial" w:eastAsia="arial" w:hAnsi="arial" w:cs="arial"/>
          <w:color w:val="000000"/>
          <w:sz w:val="20"/>
          <w:lang w:val="en-US" w:eastAsia="en-US" w:bidi="ar-SA"/>
        </w:rPr>
        <w:t>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opposition parties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calling for him to be fired over the Lagacé affair,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in the hot seat.</w:t>
      </w:r>
    </w:p>
    <w:p>
      <w:pPr>
        <w:spacing w:before="200" w:line="260" w:lineRule="atLeast"/>
        <w:jc w:val="both"/>
        <w:rPr>
          <w:lang w:val="en-US" w:eastAsia="en-US" w:bidi="ar-SA"/>
        </w:rPr>
      </w:pPr>
      <w:r>
        <w:rPr>
          <w:rFonts w:ascii="arial" w:eastAsia="arial" w:hAnsi="arial" w:cs="arial"/>
          <w:color w:val="000000"/>
          <w:sz w:val="20"/>
          <w:lang w:val="en-US" w:eastAsia="en-US" w:bidi="ar-SA"/>
        </w:rPr>
        <w:t>He was appointed in August 2015 by Mayor Denis Coderre, who has said he still has confidence in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25-year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t>
      </w:r>
      <w:hyperlink r:id="rId934" w:history="1">
        <w:r>
          <w:rPr>
            <w:rFonts w:ascii="arial" w:eastAsia="arial" w:hAnsi="arial" w:cs="arial"/>
            <w:i/>
            <w:color w:val="0077CC"/>
            <w:sz w:val="20"/>
            <w:u w:val="single"/>
            <w:shd w:val="clear" w:color="auto" w:fill="FFFFFF"/>
            <w:lang w:val="en-US" w:eastAsia="en-US" w:bidi="ar-SA"/>
          </w:rPr>
          <w:t>http://montrealgazette.com/news/local-news/qa-with-</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-chief-philippe-pichet</w:t>
        </w:r>
      </w:hyperlink>
      <w:r>
        <w:rPr>
          <w:rFonts w:ascii="arial" w:eastAsia="arial" w:hAnsi="arial" w:cs="arial"/>
          <w:color w:val="000000"/>
          <w:sz w:val="20"/>
          <w:lang w:val="en-US" w:eastAsia="en-US" w:bidi="ar-SA"/>
        </w:rPr>
        <w:t xml:space="preserve"> ), he has been in management since 2005 and holds two management degrees.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has said he was advised early in the criminal investigation(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that Lagacé's phone was being monitored. He has defended the surveillance, saying it was an "exceptional situation" and the measures were warranted.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Quebec announced it would tighten rules( </w:t>
      </w:r>
      <w:hyperlink r:id="rId935" w:history="1">
        <w:r>
          <w:rPr>
            <w:rFonts w:ascii="arial" w:eastAsia="arial" w:hAnsi="arial" w:cs="arial"/>
            <w:i/>
            <w:color w:val="0077CC"/>
            <w:sz w:val="20"/>
            <w:u w:val="single"/>
            <w:shd w:val="clear" w:color="auto" w:fill="FFFFFF"/>
            <w:lang w:val="en-US" w:eastAsia="en-US" w:bidi="ar-SA"/>
          </w:rPr>
          <w:t>http://montrealgazette.com/news/quebec/quebec-premier-philippe-couillard-denounces-</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-surveillance-of-journalists</w:t>
        </w:r>
      </w:hyperlink>
      <w:r>
        <w:rPr>
          <w:rFonts w:ascii="arial" w:eastAsia="arial" w:hAnsi="arial" w:cs="arial"/>
          <w:color w:val="000000"/>
          <w:sz w:val="20"/>
          <w:lang w:val="en-US" w:eastAsia="en-US" w:bidi="ar-SA"/>
        </w:rPr>
        <w:t xml:space="preserve"> )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conduct surveillance of reporters. It also ordered a review of the investigation practices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SQ. Premier Philippe Couillard didn't answer directly when asked if he still had confidence in Pichet.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Pichet told reporters that he still has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t>
      </w:r>
      <w:hyperlink r:id="rId927"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 and that his department is reviewing its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Pichet inherited a department in which officers are publicly thumbing their noses at management, wearing camouflage pants instead of their uniform pants since July 2014 over a pension dispute.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Lagacé's phone was tracked by Monteal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Patrick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columnist at La Presse, Patrick Lagacé isn't an investigative reporter but he has written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he and two other La Presse reporters revealed details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search for a mole who had tried to sell the names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 </w:t>
      </w:r>
      <w:hyperlink r:id="rId936" w:history="1">
        <w:r>
          <w:rPr>
            <w:rFonts w:ascii="arial" w:eastAsia="arial" w:hAnsi="arial" w:cs="arial"/>
            <w:i/>
            <w:color w:val="0077CC"/>
            <w:sz w:val="20"/>
            <w:u w:val="single"/>
            <w:shd w:val="clear" w:color="auto" w:fill="FFFFFF"/>
            <w:lang w:val="en-US" w:eastAsia="en-US" w:bidi="ar-SA"/>
          </w:rPr>
          <w:t>http://www.lapresse.ca/actualites/</w:t>
        </w:r>
      </w:hyperlink>
      <w:hyperlink r:id="rId936" w:history="1">
        <w:r>
          <w:rPr>
            <w:rFonts w:ascii="arial" w:eastAsia="arial" w:hAnsi="arial" w:cs="arial"/>
            <w:b/>
            <w:i/>
            <w:color w:val="0077CC"/>
            <w:sz w:val="20"/>
            <w:u w:val="single"/>
            <w:shd w:val="clear" w:color="auto" w:fill="FFFFFF"/>
            <w:lang w:val="en-US" w:eastAsia="en-US" w:bidi="ar-SA"/>
          </w:rPr>
          <w:t>montreal</w:t>
        </w:r>
      </w:hyperlink>
      <w:hyperlink r:id="rId936" w:history="1">
        <w:r>
          <w:rPr>
            <w:rFonts w:ascii="arial" w:eastAsia="arial" w:hAnsi="arial" w:cs="arial"/>
            <w:i/>
            <w:color w:val="0077CC"/>
            <w:sz w:val="20"/>
            <w:u w:val="single"/>
            <w:shd w:val="clear" w:color="auto" w:fill="FFFFFF"/>
            <w:lang w:val="en-US" w:eastAsia="en-US" w:bidi="ar-SA"/>
          </w:rPr>
          <w:t>/201201/17/01-4486873-taupe-au-spvm-une-liste-qui-fait-fremir.php</w:t>
        </w:r>
      </w:hyperlink>
      <w:r>
        <w:rPr>
          <w:rFonts w:ascii="arial" w:eastAsia="arial" w:hAnsi="arial" w:cs="arial"/>
          <w:color w:val="000000"/>
          <w:sz w:val="20"/>
          <w:lang w:val="en-US" w:eastAsia="en-US" w:bidi="ar-SA"/>
        </w:rPr>
        <w:t xml:space="preserve"> ). They identified Ian Davidson(            </w:t>
      </w:r>
      <w:hyperlink r:id="rId937" w:history="1">
        <w:r>
          <w:rPr>
            <w:rFonts w:ascii="arial" w:eastAsia="arial" w:hAnsi="arial" w:cs="arial"/>
            <w:i/>
            <w:color w:val="0077CC"/>
            <w:sz w:val="20"/>
            <w:u w:val="single"/>
            <w:shd w:val="clear" w:color="auto" w:fill="FFFFFF"/>
            <w:lang w:val="en-US" w:eastAsia="en-US" w:bidi="ar-SA"/>
          </w:rPr>
          <w:t>http://montrealgazette.com/tag/ian-davidson</w:t>
        </w:r>
      </w:hyperlink>
      <w:r>
        <w:rPr>
          <w:rFonts w:ascii="arial" w:eastAsia="arial" w:hAnsi="arial" w:cs="arial"/>
          <w:color w:val="000000"/>
          <w:sz w:val="20"/>
          <w:lang w:val="en-US" w:eastAsia="en-US" w:bidi="ar-SA"/>
        </w:rPr>
        <w:t xml:space="preserve"> ),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The day the story was published, Davidson committed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Two years later, two SQ investigators met Lagacé to convince him to reveal his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Lagacé refused, the officers told him if he wrote about their meeting it could be seen as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 criminal offence. Lagacé interpreted the comment as a threat. Lagacé later learned a rumour had been started that he was collaborating with SQ investigators. Two weeks after the meeting, Lagacé wrote a column about it in La Presse( </w:t>
      </w:r>
      <w:hyperlink r:id="rId938" w:history="1">
        <w:r>
          <w:rPr>
            <w:rFonts w:ascii="arial" w:eastAsia="arial" w:hAnsi="arial" w:cs="arial"/>
            <w:i/>
            <w:color w:val="0077CC"/>
            <w:sz w:val="20"/>
            <w:u w:val="single"/>
            <w:shd w:val="clear" w:color="auto" w:fill="FFFFFF"/>
            <w:lang w:val="en-US" w:eastAsia="en-US" w:bidi="ar-SA"/>
          </w:rPr>
          <w:t>http://www.lapresse.ca/debats/chroniques/patrick-lagace/201410/08/01-4807334-quand-la-</w:t>
        </w:r>
      </w:hyperlink>
      <w:hyperlink r:id="rId938" w:history="1">
        <w:r>
          <w:rPr>
            <w:rFonts w:ascii="arial" w:eastAsia="arial" w:hAnsi="arial" w:cs="arial"/>
            <w:b/>
            <w:i/>
            <w:color w:val="0077CC"/>
            <w:sz w:val="20"/>
            <w:u w:val="single"/>
            <w:shd w:val="clear" w:color="auto" w:fill="FFFFFF"/>
            <w:lang w:val="en-US" w:eastAsia="en-US" w:bidi="ar-SA"/>
          </w:rPr>
          <w:t>police</w:t>
        </w:r>
      </w:hyperlink>
      <w:hyperlink r:id="rId938" w:history="1">
        <w:r>
          <w:rPr>
            <w:rFonts w:ascii="arial" w:eastAsia="arial" w:hAnsi="arial" w:cs="arial"/>
            <w:i/>
            <w:color w:val="0077CC"/>
            <w:sz w:val="20"/>
            <w:u w:val="single"/>
            <w:shd w:val="clear" w:color="auto" w:fill="FFFFFF"/>
            <w:lang w:val="en-US" w:eastAsia="en-US" w:bidi="ar-SA"/>
          </w:rPr>
          <w:t>-traque-les-sources-journalistiques.php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2015, Lagacé wrote about an incident involving Mayor Coderre and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939" w:history="1">
        <w:r>
          <w:rPr>
            <w:rFonts w:ascii="arial" w:eastAsia="arial" w:hAnsi="arial" w:cs="arial"/>
            <w:i/>
            <w:color w:val="0077CC"/>
            <w:sz w:val="20"/>
            <w:u w:val="single"/>
            <w:shd w:val="clear" w:color="auto" w:fill="FFFFFF"/>
            <w:lang w:val="en-US" w:eastAsia="en-US" w:bidi="ar-SA"/>
          </w:rPr>
          <w:t>http://plus.lapresse.ca/screens/7dd34a78-32d8-4f8f-a618-62495ea58045%7C_0.html</w:t>
        </w:r>
      </w:hyperlink>
      <w:r>
        <w:rPr>
          <w:rFonts w:ascii="arial" w:eastAsia="arial" w:hAnsi="arial" w:cs="arial"/>
          <w:color w:val="000000"/>
          <w:sz w:val="20"/>
          <w:lang w:val="en-US" w:eastAsia="en-US" w:bidi="ar-SA"/>
        </w:rPr>
        <w:t xml:space="preserve"> ) at a public event in June 2015. Lagacé obtained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in which the officers said they were trying to keep pedestrian traffic flowing but it was being blocked as people stopped to talk to Coderre.</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officers approached Coderre, they said he snapped at them, saying "You, don't touch me!" and "You, you work for me!" At the time, Coderre told Lagacé the flow of traffic was not being blocked; he did not deny making the comments.</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0"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ESPIONAGE (90%);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JUDGES (89%); PUBLIC PROSECUTORS (89%); SCANDALS (88%); CRIMINAL INVESTIGATIONS (78%); INTERVIEWS (78%); ETHICS (78%); SEARCH WARRANTS (78%); WIRETAPPING (78%); INTERNAL INVESTIGATIONS (77%); WAGES &amp; SALARIES (75%); ARSON (72%); LAWYERS (70%); ASSOCIATIONS &amp; ORGANIZATIONS (64%); started,hunch,ended,fiasco,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41" w:history="1">
        <w:r>
          <w:rPr>
            <w:rFonts w:ascii="arial" w:eastAsia="arial" w:hAnsi="arial" w:cs="arial"/>
            <w:i/>
            <w:color w:val="0077CC"/>
            <w:sz w:val="20"/>
            <w:u w:val="single"/>
            <w:shd w:val="clear" w:color="auto" w:fill="FFFFFF"/>
            <w:lang w:val="en-US" w:eastAsia="en-US" w:bidi="ar-SA"/>
          </w:rPr>
          <w:t>http://montrealgazette.com/news/local-news/</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-spying-on-a-</w:t>
        </w:r>
      </w:hyperlink>
      <w:hyperlink r:id="rId941" w:history="1">
        <w:r>
          <w:rPr>
            <w:rFonts w:ascii="arial" w:eastAsia="arial" w:hAnsi="arial" w:cs="arial"/>
            <w:b/>
            <w:i/>
            <w:color w:val="0077CC"/>
            <w:sz w:val="20"/>
            <w:u w:val="single"/>
            <w:shd w:val="clear" w:color="auto" w:fill="FFFFFF"/>
            <w:lang w:val="en-US" w:eastAsia="en-US" w:bidi="ar-SA"/>
          </w:rPr>
          <w:t>montreal</w:t>
        </w:r>
      </w:hyperlink>
      <w:hyperlink r:id="rId941"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(77%); RESTAURANTS (71%); LAWYERS (70%); CONSTRUCTION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step up recruiting of visible minorities to better reflect </w:t>
        </w:r>
      </w:hyperlink>
      <w:hyperlink r:id="rId9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3" w:history="1">
        <w:r>
          <w:rPr>
            <w:rFonts w:ascii="arial" w:eastAsia="arial" w:hAnsi="arial" w:cs="arial"/>
            <w:b/>
            <w:bCs/>
            <w:i/>
            <w:color w:val="0077CC"/>
            <w:kern w:val="32"/>
            <w:sz w:val="28"/>
            <w:szCs w:val="32"/>
            <w:u w:val="single"/>
            <w:shd w:val="clear" w:color="auto" w:fill="FFFFFF"/>
            <w:lang w:val="en-US" w:eastAsia="en-US" w:bidi="ar-SA"/>
          </w:rPr>
          <w:t>'s cultural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1884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Ingrid Cataldo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Chile 20 years ago she had her heart set on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like many immigrants, she had a hard time persuading her mother that being a cop was a respectable profession. Her mother wanted her to get a university degree; so Cataldo enrolled at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studied social work and criminology.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receiving her diploma on graduation day, Cataldo hugged her mother and whispered something in her ear. "I told her: 'Now, I'm going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41, has been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for 13 years having entered the force through an equal opportunity program at a time when the SPVM was hiring more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four years ago, the SPVM's human resources department was looking for a new recruiter, someone who could be successful in persuading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growing visible minority community to join their ranks. As a visible minority officer who speaks French, Spanish, Italian and some English, Cataldo felt she was a good candidate. The force agreed and gave her the difficult task of trying to woo other minorities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talked about wanting to increase the force's diversity and its top brass hasn't been shy about expressing frustration at not being successful. In 2014, only 317 of the force's 4,601 officers were members of a visible minority - about 6.8 per cent. Another 193 were ethnic minorities and 17 were First Nations.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acknowledged the department struggles to recruit non-white officers. "For some, it's a trust issue, maybe. For others, it's not a respectable profession for them," he said before retiring earlier this year. Among officers who work on the beat, about 8 per cent are visible minorities. Philippe Pichet, the force's new chief, said that number is not high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shortly after being sworn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comprised about 31.7 per cent of the population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the 2011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said one of her biggest challenges in dealing with visible minorities is demystifying the work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"We have to get rid of stereotypes and that takes time," she said, adding that many immigrants harbour resentment about corrupt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their homeland. "I tell them they don't have to cross the street or put their head down if they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sidewalk, like they might do in their country," she said. "We tell them that we work with the public and help people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burgeoning number of immigrants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it's imperative that the force reflect that reality, Cataldo said. "They (immigrants) need to see themselves in us," she said. "If I get called to a crisis and the person is speaking Spanish, it's obvious that it will be easier for me to calm them down if I can speak to them in their mother tongue."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Ingrid Cataldo speaks with participants at the St. Pius X Career Centre career 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October 28, 2015.</w:t>
      </w:r>
    </w:p>
    <w:p>
      <w:pPr>
        <w:spacing w:before="200" w:line="260" w:lineRule="atLeast"/>
        <w:jc w:val="both"/>
        <w:rPr>
          <w:lang w:val="en-US" w:eastAsia="en-US" w:bidi="ar-SA"/>
        </w:rPr>
      </w:pPr>
      <w:r>
        <w:rPr>
          <w:rFonts w:ascii="arial" w:eastAsia="arial" w:hAnsi="arial" w:cs="arial"/>
          <w:color w:val="000000"/>
          <w:sz w:val="20"/>
          <w:lang w:val="en-US" w:eastAsia="en-US" w:bidi="ar-SA"/>
        </w:rPr>
        <w:t>As the force's main recruiter, Cataldo visits high schools, speaks to academic advisors, attends career fairs and has met with community liaison officers across the island "so we are all on the same page about recruiting."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two programs have been successful in persuading young minorities to consider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profession. In one program, called Classe Affaires, Cataldo teaches high school students about all aspects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They visit different departments, meet with officers from visible minorities and learn the day-to-day duties of an officer. As part of the program, Cataldo meets with the students' parents to address their concerns about their son or daughter pursing a career as a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end of the month-long summer program, the families are invited to a ceremony where students are presented with a certificate for participating. "At the end, there are mothers who hug us (because they are proud)," Cataldo said last week during a break at an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recruiting fair. "They see I am a woman from another country, a mother and I am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orientation program called Jeunes Explorateurs, interested students spend a day with Cataldo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Some of the participants have gone on to work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and have been accepted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at CEGEP. "I see that they're making strides because they send me an email saying: "Ingrid, I got accepted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said she recently helped recruit two aboriginal officers who were hired by the SPVM after completing their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has also created a pool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many visible minority communities who accompany her to events in different communities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officers speak several languages, including Arabic, Mandarin, Spanish and Creole, she said. "When I show up with an officer who speaks the language of the community, it breaks down barriers."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Apart from wanting to hire minority recruits who have completed a three-year CEGEP program, the force is also looking to hire aboriginals, visible and ethnic minorities though an equal opportunity program called the Conventional Program. Eligible candidates must have a bachelor's degree, a three-year CEGEP diploma, or have completed two years at college and have 30 university credits. These candidates complete 30 weeks of training at Collège de Maisonneuve or Collège Ahuntsic followed by 15 weeks of training at the academy in Nicolet. Cataldo said she is promoting the program in employment and adult education centres but acknowledged that there's still a lot of work to do to persuade some minorities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valuable. "In some cultures, they're ashamed if their child wants to apply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plans to hire 164 officers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Christopher Lunammachak, 22,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student at John Abbott College, appears to be exactly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He is trilingual, affable and a visible minority who is passionate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 like the human contact with the people, I like to help people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about customer service," Lunammachak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 love the adrenaline and when people are in need, you're the solution to their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Lunammachak, who lives in Laval, also knows all about parental misgivings when it comes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Although he dreamed of 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he was a child, his parents, who are from Laos, initially didn't support his decision because they wanted him to become a dentist or a doctor. "At first, they were like, it's too dangerous," he said. "In our country,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corrupt. They're not there to help you; they're there to steal from you. Once my parents came here, they learned it is different in Quebec and Canada. Now they support me 100 per cent." Only four of 33 students in his class at John Abbott are members of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where CEGEP graduates go to complete their training, the number of students who say they belong to a cultural community or First Nations has remained stable at about 8 or 9 per cent over the past decade, said Pierre St-Antoine, the academy's director of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some observers acknowledge that some cultures frown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career,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rights activist suggested that other issues might be at play. Recent negative publicity around the force's dealings with the public, such as student protests or racial profiling, could be a factor, said Fo Niemi of the Center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CRARR has had complaints from three or four visible minority candidates who didn't get accepted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 at John Abbott College because they couldn't pass the swimming test, which requires candidates to swim 200 metres in less than six minutes. "They wanted to us to denounce the policy because for some cultures, swimming isn't what they do for sport," he said.</w:t>
      </w:r>
    </w:p>
    <w:p>
      <w:pPr>
        <w:spacing w:before="200" w:line="260" w:lineRule="atLeast"/>
        <w:jc w:val="both"/>
        <w:rPr>
          <w:lang w:val="en-US" w:eastAsia="en-US" w:bidi="ar-SA"/>
        </w:rPr>
      </w:pPr>
      <w:r>
        <w:rPr>
          <w:rFonts w:ascii="arial" w:eastAsia="arial" w:hAnsi="arial" w:cs="arial"/>
          <w:color w:val="000000"/>
          <w:sz w:val="20"/>
          <w:lang w:val="en-US" w:eastAsia="en-US" w:bidi="ar-SA"/>
        </w:rPr>
        <w:t>Niemi said it would be fairer to accept the candidates on the condition they can pass the swimming test by the time they graduate, as is the case at CEGEP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years ago,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instituted a mandatory swimming test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graduates as a condition of acceptance to the academy because too many CEGEP graduates were failing the academy's test, St-Antoine said. This encouraged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to improve their swimming standards. The CEGEP students' swimming ability has improved so much over the past three years that the academy decided last year to no longer evaluate swimming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Chablo, the chairman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at John Abbott and the former head of public relations for the SPVM, said he would like the force to make a bigger effort to recruit English-speaking visible minorities. When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come to John Abbott, their presentations are only in French,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knows that when you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you're going to be working in French for 25 years and we prepare our students to do that," he said. "But when you are greeting kids at 17 and 18, who might not be completely bilingual yet, it would be nice to greet them in their mother tongue. If you want them to be passionate about a career you need to talk to them in their mother tongue."</w:t>
      </w:r>
    </w:p>
    <w:p>
      <w:pPr>
        <w:spacing w:before="200" w:line="260" w:lineRule="atLeast"/>
        <w:jc w:val="both"/>
        <w:rPr>
          <w:lang w:val="en-US" w:eastAsia="en-US" w:bidi="ar-SA"/>
        </w:rPr>
      </w:pPr>
      <w:r>
        <w:rPr>
          <w:rFonts w:ascii="arial" w:eastAsia="arial" w:hAnsi="arial" w:cs="arial"/>
          <w:color w:val="000000"/>
          <w:sz w:val="20"/>
          <w:lang w:val="en-US" w:eastAsia="en-US" w:bidi="ar-SA"/>
        </w:rPr>
        <w:t>Cataldo, who often visits John Abbott on recruiting missions, said she is trying to improve her English, but doesn't get very many opportunities to speak the language. At the EMSB career fair two weeks ago, she often addressed the students in French but happily switched to English once she realized some students were struggling to speak to her in French. There was also another officer at the career fair who was fluent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March, Cataldo invites 20 EMSB students to spend the day with her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She is also planning to put videos in both languages on the force's website providing information about careers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Egbert Gaye, who runs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Contact, a newspaper that caters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said he thinks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do more to recruit black candidates, both anglophone and francophone. "Just coming to play basketball with them isn't enough," he said. "A lot of kids would see it as a viable option as a career. But they have to build trust and you do that by outreach, by going into the community and speaking to groups. They need to make more of an effort."</w:t>
      </w:r>
    </w:p>
    <w:p>
      <w:pPr>
        <w:spacing w:before="240" w:line="260" w:lineRule="atLeast"/>
        <w:jc w:val="both"/>
        <w:rPr>
          <w:lang w:val="en-US" w:eastAsia="en-US" w:bidi="ar-SA"/>
        </w:rPr>
      </w:pPr>
      <w:hyperlink r:id="rId898"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twitter.com/katherinewilton( </w:t>
      </w:r>
      <w:hyperlink r:id="rId914" w:history="1">
        <w:r>
          <w:rPr>
            <w:rFonts w:ascii="arial" w:eastAsia="arial" w:hAnsi="arial" w:cs="arial"/>
            <w:i/>
            <w:color w:val="0077CC"/>
            <w:sz w:val="20"/>
            <w:u w:val="single"/>
            <w:shd w:val="clear" w:color="auto" w:fill="FFFFFF"/>
            <w:lang w:val="en-US" w:eastAsia="en-US" w:bidi="ar-SA"/>
          </w:rPr>
          <w:t>https://twitter.com/katherinewilton</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(78%); ETHNIC GROUPS (78%); EDUCATIONAL INSTITUTION GRADUATION (77%); NATIVE AMERICANS (73%); CENSUS (69%); INDIGENOUS PEOPLES (69%); HUMAN RESOURCES (69%); CORRUPTION (50%); ingrid,cataldo,arrived,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,chile,years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4"/>
          <w:headerReference w:type="default" r:id="rId965"/>
          <w:footerReference w:type="even" r:id="rId966"/>
          <w:footerReference w:type="default" r:id="rId967"/>
          <w:headerReference w:type="first" r:id="rId968"/>
          <w:footerReference w:type="first" r:id="rId969"/>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70" w:history="1">
        <w:r>
          <w:rPr>
            <w:rFonts w:ascii="arial" w:eastAsia="arial" w:hAnsi="arial" w:cs="arial"/>
            <w:b/>
            <w:bCs/>
            <w:i/>
            <w:color w:val="0077CC"/>
            <w:kern w:val="32"/>
            <w:sz w:val="28"/>
            <w:szCs w:val="32"/>
            <w:u w:val="single"/>
            <w:shd w:val="clear" w:color="auto" w:fill="FFFFFF"/>
            <w:lang w:val="en-US" w:eastAsia="en-US" w:bidi="ar-SA"/>
          </w:rPr>
          <w:t>Race ignites fresh freakout by Quebec nationalists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A9;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Selley, National Post</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Whenever North America has a big conversation about systemic or structural racism, you can almost write the headlines out of Quebec in advance. Government politicians will be asked whether they believe structural or systemic racism or discrimination exist in Quebec, and they will either say "no," or (if they're Liberals) they will hem and haw and hedge. Either way, everyone with a strong opinion will be angry - either at the politicians for denying the obvious, or at whomever dared suggest that Quebec could be structurally racist.</w:t>
      </w:r>
    </w:p>
    <w:p>
      <w:pPr>
        <w:spacing w:before="200" w:line="260" w:lineRule="atLeast"/>
        <w:jc w:val="both"/>
        <w:rPr>
          <w:lang w:val="en-US" w:eastAsia="en-US" w:bidi="ar-SA"/>
        </w:rPr>
      </w:pPr>
      <w:r>
        <w:rPr>
          <w:rFonts w:ascii="arial" w:eastAsia="arial" w:hAnsi="arial" w:cs="arial"/>
          <w:color w:val="000000"/>
          <w:sz w:val="20"/>
          <w:lang w:val="en-US" w:eastAsia="en-US" w:bidi="ar-SA"/>
        </w:rPr>
        <w:t>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protests in Quebec have had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mostly nationalist commentary roster throbbing with indignation lately, alleging that a conspiracy of poorly educated, English-speaking and America-obsessed imbeciles has mustered against Quebec society. Gilles Proulx declared that the "grande noirceur" had returned, referring to the pre-Quiet Revolution period when francophone Quebecers were second-class citizens in their own home. "Look at these fanatics holding signs in English denigrating the water carriers!" he cried. "Well done, Quebec schools! The ignorance you sowed everywhere for 30 years has engendered a massive Louisianisation among young people who probably don't even know what I mean by Louisianisation."</w:t>
      </w:r>
    </w:p>
    <w:p>
      <w:pPr>
        <w:spacing w:before="200" w:line="260" w:lineRule="atLeast"/>
        <w:jc w:val="both"/>
        <w:rPr>
          <w:lang w:val="en-US" w:eastAsia="en-US" w:bidi="ar-SA"/>
        </w:rPr>
      </w:pPr>
      <w:r>
        <w:rPr>
          <w:rFonts w:ascii="arial" w:eastAsia="arial" w:hAnsi="arial" w:cs="arial"/>
          <w:color w:val="000000"/>
          <w:sz w:val="20"/>
          <w:lang w:val="en-US" w:eastAsia="en-US" w:bidi="ar-SA"/>
        </w:rPr>
        <w:t>The confluence of NDP leader Jagmeet Singh's expulsion from the House of Commons for calling Bloc Québécois House Leader Alain Therrien a racist, Saint-Jean-Baptiste Day (which was Wednesday) and the 30th anniversary of the Meech Lake Accord falling to pieces (which was Monday) only further fanned the flames.</w:t>
      </w:r>
    </w:p>
    <w:p>
      <w:pPr>
        <w:spacing w:before="200" w:line="260" w:lineRule="atLeast"/>
        <w:jc w:val="both"/>
        <w:rPr>
          <w:lang w:val="en-US" w:eastAsia="en-US" w:bidi="ar-SA"/>
        </w:rPr>
      </w:pPr>
      <w:r>
        <w:rPr>
          <w:rFonts w:ascii="arial" w:eastAsia="arial" w:hAnsi="arial" w:cs="arial"/>
          <w:color w:val="000000"/>
          <w:sz w:val="20"/>
          <w:lang w:val="en-US" w:eastAsia="en-US" w:bidi="ar-SA"/>
        </w:rPr>
        <w:t>"We are no longer a people with a history, common values and shared hopes," the Journal's Denise Bombardier moaned. "Henceforth, Quebec is an arena where people clash: francophones and anglos and allophones; whites and all racialized people, black, brown, aboriginal, etc.; women and men; religious and secular; heterosexuals and homosexuals; heterosexuals and homosexuals versus transgender people." It goes on like that. "The steamroller of Trudeau's Charter has crushed everything in its way," her colleague Richard Martineau shrieked. "Now that we feel compelled to sing Gens du Pays in 13 languages to prove we ... are not a bunch of xenophobic villains, Saint-Jean is but a shadow of itself."</w:t>
      </w:r>
    </w:p>
    <w:p>
      <w:pPr>
        <w:spacing w:before="200" w:line="260" w:lineRule="atLeast"/>
        <w:jc w:val="both"/>
        <w:rPr>
          <w:lang w:val="en-US" w:eastAsia="en-US" w:bidi="ar-SA"/>
        </w:rPr>
      </w:pPr>
      <w:r>
        <w:rPr>
          <w:rFonts w:ascii="arial" w:eastAsia="arial" w:hAnsi="arial" w:cs="arial"/>
          <w:color w:val="000000"/>
          <w:sz w:val="20"/>
          <w:lang w:val="en-US" w:eastAsia="en-US" w:bidi="ar-SA"/>
        </w:rPr>
        <w:t>This gang of one-note hysterics are generally speaking big fans of Premier François Legault, so his position should come as no surprise: "I think that there is some discrimination in Quebec, but there's no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It says here he's wrong.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2018 study, the Institut de Recherche et d'Informations Socio-économiques found visible-minority representation at three of the province's largest public-sector employers - the Société des Alcools, Hydro-Québec, and Loto-Québec, all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was just two, four and nine per cent,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School boards and CEGEP colleges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bastions of grovelling, socially corrosive multiculuralism, the more perfervid nationalists will aver - stood at just four-and five-per-cent visible-minority representation.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numbers were from 2016, when the census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34-per-cent visible-minority. I can't prove empirically the gap is down to systemic discrimination, but working for the Quebec civil service is a pretty bloody compelling well-paid-job-for-life proposition.</w:t>
      </w:r>
    </w:p>
    <w:p>
      <w:pPr>
        <w:spacing w:before="200" w:line="260" w:lineRule="atLeast"/>
        <w:jc w:val="both"/>
        <w:rPr>
          <w:lang w:val="en-US" w:eastAsia="en-US" w:bidi="ar-SA"/>
        </w:rPr>
      </w:pPr>
      <w:r>
        <w:rPr>
          <w:rFonts w:ascii="arial" w:eastAsia="arial" w:hAnsi="arial" w:cs="arial"/>
          <w:color w:val="000000"/>
          <w:sz w:val="20"/>
          <w:lang w:val="en-US" w:eastAsia="en-US" w:bidi="ar-SA"/>
        </w:rPr>
        <w:t>Something hinky must be afoot.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certainly not that people can't speak French, despite what you constantly read (not least in the Journal) about the decline of the language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percentage of Montrealers who speak French most often at home was actually slightly higher in the 2016 census than 10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moaners can't stand is cosmopolitanism,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indeed an ever-more inhospitable place for them.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has a well-earned confidence, a worldly swagger that didn't exist when I lived there 20 years ago. That quite understandably enrages people who see even knowing a language other than French as a threat to the national body politic.</w:t>
      </w:r>
    </w:p>
    <w:p>
      <w:pPr>
        <w:spacing w:before="200" w:line="260" w:lineRule="atLeast"/>
        <w:jc w:val="both"/>
        <w:rPr>
          <w:lang w:val="en-US" w:eastAsia="en-US" w:bidi="ar-SA"/>
        </w:rPr>
      </w:pPr>
      <w:r>
        <w:rPr>
          <w:rFonts w:ascii="arial" w:eastAsia="arial" w:hAnsi="arial" w:cs="arial"/>
          <w:color w:val="000000"/>
          <w:sz w:val="20"/>
          <w:lang w:val="en-US" w:eastAsia="en-US" w:bidi="ar-SA"/>
        </w:rPr>
        <w:t>As for Bill 21, which bans certain civil servants from wearing religious symbols on the job, what on Earth is it except discrimination? Surely that's the point! Legault's stance at least has the virtue of clarity, whereas his Liberal predecessors'positions have not. Most notably, Jean Charest tried to punt on the reasonable-accommodations psychodrama with the Bouchard-Taylor Commission, which did nothing so much as pave the road for Bill 21. But for now, it is what it is. Historians will likely consider it absurd that as recently as last autumn, Singh's NDP was clinging to the dream it might again compete for nationalist leaders with the Bloc - whose leader, Yves-François Blanchet, on Tuesday accused Singh of trying to organize a "lynching" against the Bloc's House leader.</w:t>
      </w:r>
    </w:p>
    <w:p>
      <w:pPr>
        <w:spacing w:before="200" w:line="260" w:lineRule="atLeast"/>
        <w:jc w:val="both"/>
        <w:rPr>
          <w:lang w:val="en-US" w:eastAsia="en-US" w:bidi="ar-SA"/>
        </w:rPr>
      </w:pPr>
      <w:r>
        <w:rPr>
          <w:rFonts w:ascii="arial" w:eastAsia="arial" w:hAnsi="arial" w:cs="arial"/>
          <w:color w:val="000000"/>
          <w:sz w:val="20"/>
          <w:lang w:val="en-US" w:eastAsia="en-US" w:bidi="ar-SA"/>
        </w:rPr>
        <w:t>I remain convinced it won't always be like this, though. Quebec's jilted-separatist Eeyores are right: The young are their enemies. They don't think the same way. They look at the wider world and see all sorts of linguistic minorities thriving even when surrounded by more dominant languages. In fact, they seem to believe in the idea of an ethnically diverse French-speaking nation in a way many members of the sovereigntist generations only claimed to. They stubbornly refuse to express much interest in sovereignty at all, and that's not surprising.</w:t>
      </w:r>
    </w:p>
    <w:p>
      <w:pPr>
        <w:spacing w:before="200" w:line="260" w:lineRule="atLeast"/>
        <w:jc w:val="both"/>
        <w:rPr>
          <w:lang w:val="en-US" w:eastAsia="en-US" w:bidi="ar-SA"/>
        </w:rPr>
      </w:pPr>
      <w:r>
        <w:rPr>
          <w:rFonts w:ascii="arial" w:eastAsia="arial" w:hAnsi="arial" w:cs="arial"/>
          <w:color w:val="000000"/>
          <w:sz w:val="20"/>
          <w:lang w:val="en-US" w:eastAsia="en-US" w:bidi="ar-SA"/>
        </w:rPr>
        <w:t>In the 30 years since Meech Lake fell apart, Canada has again and again demonstrated that Quebec can exist as a distinct society within a united Canada anyway. Were the Supreme Court to strike down Bill 21, many would claim it proved the opposite. But those many are disproportionately long in the tooth. The younger generations continue to threaten Quebec and Canada with a very bright future indeed.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971" w:history="1">
        <w:r>
          <w:rPr>
            <w:rFonts w:ascii="arial" w:eastAsia="arial" w:hAnsi="arial" w:cs="arial"/>
            <w:i/>
            <w:color w:val="0077CC"/>
            <w:sz w:val="20"/>
            <w:u w:val="single"/>
            <w:shd w:val="clear" w:color="auto" w:fill="FFFFFF"/>
            <w:lang w:val="en-US" w:eastAsia="en-US" w:bidi="ar-SA"/>
          </w:rPr>
          <w:t>cselley@nationalpost.com</w:t>
        </w:r>
      </w:hyperlink>
      <w:r>
        <w:rPr>
          <w:rFonts w:ascii="arial" w:eastAsia="arial" w:hAnsi="arial" w:cs="arial"/>
          <w:color w:val="000000"/>
          <w:sz w:val="20"/>
          <w:lang w:val="en-US" w:eastAsia="en-US" w:bidi="ar-SA"/>
        </w:rPr>
        <w:t xml:space="preserve"> Twitter.com/cselley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Doyle, Reuters;  Bloc Québécois MP Alain Therrien speaks in the House of Commons on June 18.;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GOVERNMENT &amp; PUBLIC ADMINISTRATION (90%); RACE &amp; ETHNICITY (90%); DISCRIMINATION (89%); GAYS &amp; LESBIANS (89%); LANGUAGE &amp; LANGUAGES (88%); MINORITY GROUPS (78%); SEPARATISM &amp; SECESSION (78%); TRANSGENDER PERSONS (77%); TRENDS &amp; EVENTS (75%); LEGISLATIVE BODIES (74%); ANNIVERSARIES (50%); RELIGION (50%); whenever,north,america,conversation,systemic,structural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QUEBEC, CANADA (92%); NORTH AMERICA (92%);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 xml:space="preserve">U.S. consulate in </w:t>
        </w:r>
      </w:hyperlink>
      <w:hyperlink r:id="rId9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evacuated after suspicious package found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United States consulate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evacuated Thursday morning after a suspicious package was found in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10 a.m. and that the consulate offices, located on Ste-Catherine St. located near Stanley St., were emptied as a precaution.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Urgences Santé first responders were on the scene as the operation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 thus far.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EMBASSIES &amp; CONSULATES (99%); EMERGENCY SERVICES (78%); SAFETY, ACCIDENTS &amp; DISASTERS (78%); united,states,consulate,downtown,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,evacuated !@PERMALINK= </w:t>
      </w:r>
      <w:hyperlink r:id="rId979" w:history="1">
        <w:r>
          <w:rPr>
            <w:rFonts w:ascii="arial" w:eastAsia="arial" w:hAnsi="arial" w:cs="arial"/>
            <w:i/>
            <w:color w:val="0077CC"/>
            <w:sz w:val="20"/>
            <w:u w:val="single"/>
            <w:shd w:val="clear" w:color="auto" w:fill="FFFFFF"/>
            <w:lang w:val="en-US" w:eastAsia="en-US" w:bidi="ar-SA"/>
          </w:rPr>
          <w:t>http://montrealgazette.com/news/local-news/u-s-consulate-in-</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-evacuated-after-suspicious-package-found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 xml:space="preserve">U.S. consulate in </w:t>
        </w:r>
      </w:hyperlink>
      <w:hyperlink r:id="rId9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6" w:history="1">
        <w:r>
          <w:rPr>
            <w:rFonts w:ascii="arial" w:eastAsia="arial" w:hAnsi="arial" w:cs="arial"/>
            <w:b/>
            <w:bCs/>
            <w:i/>
            <w:color w:val="0077CC"/>
            <w:kern w:val="32"/>
            <w:sz w:val="28"/>
            <w:szCs w:val="32"/>
            <w:u w:val="single"/>
            <w:shd w:val="clear" w:color="auto" w:fill="FFFFFF"/>
            <w:lang w:val="en-US" w:eastAsia="en-US" w:bidi="ar-SA"/>
          </w:rPr>
          <w:t xml:space="preserve"> evacuated after suspicious package found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United States consulate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evacuated Thursday morning after a suspicious package was found in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10 a.m. and that the consulate offices, located on Ste-Catherine St. located near Stanley St., were emptied as a precaution.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Urgences SantÃ© first responders were on the scene as the operation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 thus far.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EMBASSIES &amp; CONSULATES (99%); EMERGENCY SERVICES (78%); SAFETY, ACCIDENTS &amp; DISASTERS (78%); united,states,consulate,downtown,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,evacuated !@PERMALINK= </w:t>
      </w:r>
      <w:hyperlink r:id="rId979" w:history="1">
        <w:r>
          <w:rPr>
            <w:rFonts w:ascii="arial" w:eastAsia="arial" w:hAnsi="arial" w:cs="arial"/>
            <w:i/>
            <w:color w:val="0077CC"/>
            <w:sz w:val="20"/>
            <w:u w:val="single"/>
            <w:shd w:val="clear" w:color="auto" w:fill="FFFFFF"/>
            <w:lang w:val="en-US" w:eastAsia="en-US" w:bidi="ar-SA"/>
          </w:rPr>
          <w:t>http://montrealgazette.com/news/local-news/u-s-consulate-in-</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-evacuated-after-suspicious-package-found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(89%);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7"/>
          <w:headerReference w:type="default" r:id="rId988"/>
          <w:footerReference w:type="even" r:id="rId989"/>
          <w:footerReference w:type="default" r:id="rId990"/>
          <w:headerReference w:type="first" r:id="rId991"/>
          <w:footerReference w:type="first" r:id="rId992"/>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93" w:history="1">
        <w:r>
          <w:rPr>
            <w:rFonts w:ascii="arial" w:eastAsia="arial" w:hAnsi="arial" w:cs="arial"/>
            <w:b/>
            <w:bCs/>
            <w:i/>
            <w:color w:val="0077CC"/>
            <w:kern w:val="32"/>
            <w:sz w:val="28"/>
            <w:szCs w:val="32"/>
            <w:u w:val="single"/>
            <w:shd w:val="clear" w:color="auto" w:fill="FFFFFF"/>
            <w:lang w:val="en-US" w:eastAsia="en-US" w:bidi="ar-SA"/>
          </w:rPr>
          <w:t xml:space="preserve">U.S. consulate in </w:t>
        </w:r>
      </w:hyperlink>
      <w:hyperlink r:id="rId9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3" w:history="1">
        <w:r>
          <w:rPr>
            <w:rFonts w:ascii="arial" w:eastAsia="arial" w:hAnsi="arial" w:cs="arial"/>
            <w:b/>
            <w:bCs/>
            <w:i/>
            <w:color w:val="0077CC"/>
            <w:kern w:val="32"/>
            <w:sz w:val="28"/>
            <w:szCs w:val="32"/>
            <w:u w:val="single"/>
            <w:shd w:val="clear" w:color="auto" w:fill="FFFFFF"/>
            <w:lang w:val="en-US" w:eastAsia="en-US" w:bidi="ar-SA"/>
          </w:rPr>
          <w:t xml:space="preserve"> temporarily evacuated after suspicious package found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United States consulate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temporarily evacuated Thursday morning after a suspicious package was found in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10 a.m. and that the consulate offices, located on Ste-Catherine St. located near Stanley St., were emptied as a precaution.</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was triggered after the discovery of a package stained with an unknown substance.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Urgences Santé first responders were on the scene as the operation continued.</w:t>
      </w:r>
    </w:p>
    <w:p>
      <w:pPr>
        <w:spacing w:before="200" w:line="260" w:lineRule="atLeast"/>
        <w:jc w:val="both"/>
        <w:rPr>
          <w:lang w:val="en-US" w:eastAsia="en-US" w:bidi="ar-SA"/>
        </w:rPr>
      </w:pPr>
      <w:r>
        <w:rPr>
          <w:rFonts w:ascii="arial" w:eastAsia="arial" w:hAnsi="arial" w:cs="arial"/>
          <w:color w:val="000000"/>
          <w:sz w:val="20"/>
          <w:lang w:val="en-US" w:eastAsia="en-US" w:bidi="ar-SA"/>
        </w:rPr>
        <w:t>An examination of the substance found it to be harmless and the security perimeter was lifted by noon.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EMBASSIES &amp; CONSULATES (99%); EMERGENCY SERVICES (78%); united,states,consulate,downtown,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,temporarily !@PERMALINK= </w:t>
      </w:r>
      <w:hyperlink r:id="rId979" w:history="1">
        <w:r>
          <w:rPr>
            <w:rFonts w:ascii="arial" w:eastAsia="arial" w:hAnsi="arial" w:cs="arial"/>
            <w:i/>
            <w:color w:val="0077CC"/>
            <w:sz w:val="20"/>
            <w:u w:val="single"/>
            <w:shd w:val="clear" w:color="auto" w:fill="FFFFFF"/>
            <w:lang w:val="en-US" w:eastAsia="en-US" w:bidi="ar-SA"/>
          </w:rPr>
          <w:t>http://montrealgazette.com/news/local-news/u-s-consulate-in-</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-evacuated-after-suspicious-package-found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 xml:space="preserve">U.S. consulate in </w:t>
        </w:r>
      </w:hyperlink>
      <w:hyperlink r:id="rId10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0" w:history="1">
        <w:r>
          <w:rPr>
            <w:rFonts w:ascii="arial" w:eastAsia="arial" w:hAnsi="arial" w:cs="arial"/>
            <w:b/>
            <w:bCs/>
            <w:i/>
            <w:color w:val="0077CC"/>
            <w:kern w:val="32"/>
            <w:sz w:val="28"/>
            <w:szCs w:val="32"/>
            <w:u w:val="single"/>
            <w:shd w:val="clear" w:color="auto" w:fill="FFFFFF"/>
            <w:lang w:val="en-US" w:eastAsia="en-US" w:bidi="ar-SA"/>
          </w:rPr>
          <w:t xml:space="preserve"> temporarily evacuated after suspicious package found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United States consulate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temporarily evacuated Thursday morning after a suspicious package was found in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10 a.m. and that the consulate offices, located on Ste-Catherine St. located near Stanley St., were emptied as a precaution.</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was triggered after the discovery of a package stained with an unknown substance.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Urgences SantÃ© first responders were on the scene as the operation continued.</w:t>
      </w:r>
    </w:p>
    <w:p>
      <w:pPr>
        <w:spacing w:before="200" w:line="260" w:lineRule="atLeast"/>
        <w:jc w:val="both"/>
        <w:rPr>
          <w:lang w:val="en-US" w:eastAsia="en-US" w:bidi="ar-SA"/>
        </w:rPr>
      </w:pPr>
      <w:r>
        <w:rPr>
          <w:rFonts w:ascii="arial" w:eastAsia="arial" w:hAnsi="arial" w:cs="arial"/>
          <w:color w:val="000000"/>
          <w:sz w:val="20"/>
          <w:lang w:val="en-US" w:eastAsia="en-US" w:bidi="ar-SA"/>
        </w:rPr>
        <w:t>An examination of the substance found it to be harmless and the security perimeter was lifted by noon.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EMBASSIES &amp; CONSULATES (99%); EMERGENCY SERVICES (78%); united,states,consulate,downtown,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,temporarily !@PERMALINK= </w:t>
      </w:r>
      <w:hyperlink r:id="rId979" w:history="1">
        <w:r>
          <w:rPr>
            <w:rFonts w:ascii="arial" w:eastAsia="arial" w:hAnsi="arial" w:cs="arial"/>
            <w:i/>
            <w:color w:val="0077CC"/>
            <w:sz w:val="20"/>
            <w:u w:val="single"/>
            <w:shd w:val="clear" w:color="auto" w:fill="FFFFFF"/>
            <w:lang w:val="en-US" w:eastAsia="en-US" w:bidi="ar-SA"/>
          </w:rPr>
          <w:t>http://montrealgazette.com/news/local-news/u-s-consulate-in-</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-evacuated-after-suspicious-package-found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1"/>
          <w:headerReference w:type="default" r:id="rId1002"/>
          <w:footerReference w:type="even" r:id="rId1003"/>
          <w:footerReference w:type="default" r:id="rId1004"/>
          <w:headerReference w:type="first" r:id="rId1005"/>
          <w:footerReference w:type="first" r:id="rId1006"/>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07" w:history="1">
        <w:r>
          <w:rPr>
            <w:rFonts w:ascii="arial" w:eastAsia="arial" w:hAnsi="arial" w:cs="arial"/>
            <w:b/>
            <w:bCs/>
            <w:i/>
            <w:color w:val="0077CC"/>
            <w:kern w:val="32"/>
            <w:sz w:val="28"/>
            <w:szCs w:val="32"/>
            <w:u w:val="single"/>
            <w:shd w:val="clear" w:color="auto" w:fill="FFFFFF"/>
            <w:lang w:val="en-US" w:eastAsia="en-US" w:bidi="ar-SA"/>
          </w:rPr>
          <w:t>Coronavirus live updates: Quebec has 4,611 cases; two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3586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34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Wednesday, April 1. Questions/comments?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'likely' does not have enough medical gear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Quebec limits travel in four new areas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00" w:line="260" w:lineRule="atLeast"/>
        <w:jc w:val="both"/>
        <w:rPr>
          <w:lang w:val="en-US" w:eastAsia="en-US" w:bidi="ar-SA"/>
        </w:rPr>
      </w:pPr>
      <w:r>
        <w:rPr>
          <w:rFonts w:ascii="arial" w:eastAsia="arial" w:hAnsi="arial" w:cs="arial"/>
          <w:color w:val="000000"/>
          <w:sz w:val="20"/>
          <w:lang w:val="en-US" w:eastAsia="en-US" w:bidi="ar-SA"/>
        </w:rPr>
        <w:t>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In CÃ´te-St-Luc,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4:28 p.m. Do not visit seniors' residences: Legault</w:t>
      </w:r>
    </w:p>
    <w:p>
      <w:pPr>
        <w:spacing w:before="200" w:line="260" w:lineRule="atLeast"/>
        <w:jc w:val="both"/>
        <w:rPr>
          <w:lang w:val="en-US" w:eastAsia="en-US" w:bidi="ar-SA"/>
        </w:rPr>
      </w:pPr>
      <w:r>
        <w:rPr>
          <w:rFonts w:ascii="arial" w:eastAsia="arial" w:hAnsi="arial" w:cs="arial"/>
          <w:color w:val="000000"/>
          <w:sz w:val="20"/>
          <w:lang w:val="en-US" w:eastAsia="en-US" w:bidi="ar-SA"/>
        </w:rPr>
        <w:t>Here's another clip from today's briefing by Premier FranÃ§ois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4:25 p.m. Stock markets tumble</w:t>
      </w:r>
    </w:p>
    <w:p>
      <w:pPr>
        <w:spacing w:before="200" w:line="260" w:lineRule="atLeast"/>
        <w:jc w:val="both"/>
        <w:rPr>
          <w:lang w:val="en-US" w:eastAsia="en-US" w:bidi="ar-SA"/>
        </w:rPr>
      </w:pPr>
      <w:r>
        <w:rPr>
          <w:rFonts w:ascii="arial" w:eastAsia="arial" w:hAnsi="arial" w:cs="arial"/>
          <w:color w:val="000000"/>
          <w:sz w:val="20"/>
          <w:lang w:val="en-US" w:eastAsia="en-US" w:bidi="ar-SA"/>
        </w:rPr>
        <w:t>The Dow and the TSX both tumbled today as investors braced for a painful coronavirus shutdown.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8" w:history="1">
        <w:r>
          <w:rPr>
            <w:rFonts w:ascii="arial" w:eastAsia="arial" w:hAnsi="arial" w:cs="arial"/>
            <w:i/>
            <w:color w:val="0077CC"/>
            <w:sz w:val="20"/>
            <w:u w:val="single"/>
            <w:shd w:val="clear" w:color="auto" w:fill="FFFFFF"/>
            <w:lang w:val="en-US" w:eastAsia="en-US" w:bidi="ar-SA"/>
          </w:rPr>
          <w:t>https://montrealgazette.com/investing/futures-tumble-as-coronavirus-crisis-intensifies-2/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4:11 p.m. Chart: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by age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Figures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t>
      </w:r>
      <w:hyperlink r:id="rId1009"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 show that many younger adults are getting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age group with the highest number of cases: 20 to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shows that young people must follow social distancing guidelines because they can be infection vectors," MylÃ¨ne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told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3:50 p.m. Chart: Cases by Quebec region</w:t>
      </w:r>
    </w:p>
    <w:p>
      <w:pPr>
        <w:spacing w:before="200" w:line="260" w:lineRule="atLeast"/>
        <w:jc w:val="both"/>
        <w:rPr>
          <w:lang w:val="en-US" w:eastAsia="en-US" w:bidi="ar-SA"/>
        </w:rPr>
      </w:pPr>
      <w:r>
        <w:rPr>
          <w:rFonts w:ascii="arial" w:eastAsia="arial" w:hAnsi="arial" w:cs="arial"/>
          <w:color w:val="000000"/>
          <w:sz w:val="20"/>
          <w:lang w:val="en-US" w:eastAsia="en-US" w:bidi="ar-SA"/>
        </w:rPr>
        <w:t>Hover or click on a region to see the number of cases there. You can also zoom in and out of the map using the + / -.</w:t>
      </w:r>
    </w:p>
    <w:p>
      <w:pPr>
        <w:spacing w:before="200" w:line="260" w:lineRule="atLeast"/>
        <w:jc w:val="both"/>
        <w:rPr>
          <w:lang w:val="en-US" w:eastAsia="en-US" w:bidi="ar-SA"/>
        </w:rPr>
      </w:pPr>
      <w:r>
        <w:rPr>
          <w:rFonts w:ascii="arial" w:eastAsia="arial" w:hAnsi="arial" w:cs="arial"/>
          <w:color w:val="000000"/>
          <w:sz w:val="20"/>
          <w:lang w:val="en-US" w:eastAsia="en-US" w:bidi="ar-SA"/>
        </w:rPr>
        <w:t>3:46 p.m. Chart: Reported cases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At 11%, today's day-to-day growth in total cases is the lowest since Quebec had fewer than 5 cases on March 9. It's also the lowest growth in hospitalizations since those numbers were first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it up. pic.twitter.com/3eSqlZYPMW( </w:t>
      </w:r>
      <w:hyperlink r:id="rId1010" w:history="1">
        <w:r>
          <w:rPr>
            <w:rFonts w:ascii="arial" w:eastAsia="arial" w:hAnsi="arial" w:cs="arial"/>
            <w:i/>
            <w:color w:val="0077CC"/>
            <w:sz w:val="20"/>
            <w:u w:val="single"/>
            <w:shd w:val="clear" w:color="auto" w:fill="FFFFFF"/>
            <w:lang w:val="en-US" w:eastAsia="en-US" w:bidi="ar-SA"/>
          </w:rPr>
          <w:t>https://t.co/3eSqlZYPMW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1, 2020( </w:t>
      </w:r>
      <w:hyperlink r:id="rId1011" w:history="1">
        <w:r>
          <w:rPr>
            <w:rFonts w:ascii="arial" w:eastAsia="arial" w:hAnsi="arial" w:cs="arial"/>
            <w:i/>
            <w:color w:val="0077CC"/>
            <w:sz w:val="20"/>
            <w:u w:val="single"/>
            <w:shd w:val="clear" w:color="auto" w:fill="FFFFFF"/>
            <w:lang w:val="en-US" w:eastAsia="en-US" w:bidi="ar-SA"/>
          </w:rPr>
          <w:t>https://twitter.com/fagstein/status/1245399977574227969?ref_src=twsrc%5Etfw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3:44 p.m. No plan to close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Legault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clip of Premier FranÃ§ois Legault at today's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3:29 p.m. 'COVID-19 does not discriminate. Neither should you'</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for Research-Action on Race Relations is launching a public awareness campaign about COVID-19 related racism toward Montrealers of Asian descent and other racialized groups.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pandemic and "its disastrous social and economic instability is leading to mounting misinformation, scapegoating, stigmatization and hate openly directed at identifiable minority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release, CRARR today said( </w:t>
      </w:r>
      <w:hyperlink r:id="rId1012" w:history="1">
        <w:r>
          <w:rPr>
            <w:rFonts w:ascii="arial" w:eastAsia="arial" w:hAnsi="arial" w:cs="arial"/>
            <w:i/>
            <w:color w:val="0077CC"/>
            <w:sz w:val="20"/>
            <w:u w:val="single"/>
            <w:shd w:val="clear" w:color="auto" w:fill="FFFFFF"/>
            <w:lang w:val="en-US" w:eastAsia="en-US" w:bidi="ar-SA"/>
          </w:rPr>
          <w:t>http://www.crarr.org/?q=node/20092</w:t>
        </w:r>
      </w:hyperlink>
      <w:r>
        <w:rPr>
          <w:rFonts w:ascii="arial" w:eastAsia="arial" w:hAnsi="arial" w:cs="arial"/>
          <w:color w:val="000000"/>
          <w:sz w:val="20"/>
          <w:lang w:val="en-US" w:eastAsia="en-US" w:bidi="ar-SA"/>
        </w:rPr>
        <w:t xml:space="preserve"> ) the campaign slogan is "COVID-19 does not discriminate. Neither should you!" (in French, "La COVID-19 ne discrimine pas. Vous non plus").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is to include information on how to deal with racial discrimination and hate crimes, as well as "up-to-date Information on the acts of racism and hate experienced by Asian and other racialized people,"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3:17 p.m Canada 'likely' does not have enough medical gear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likely did not have enough," said Health Minister @PattyHajdu( </w:t>
      </w:r>
      <w:hyperlink r:id="rId1013"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about the federal stockpile of medical equipment. "I will tell you that we will not stop this work to get the PPE that we need." pic.twitter.com/XQ34wRAIas(            </w:t>
      </w:r>
      <w:hyperlink r:id="rId1014" w:history="1">
        <w:r>
          <w:rPr>
            <w:rFonts w:ascii="arial" w:eastAsia="arial" w:hAnsi="arial" w:cs="arial"/>
            <w:i/>
            <w:color w:val="0077CC"/>
            <w:sz w:val="20"/>
            <w:u w:val="single"/>
            <w:shd w:val="clear" w:color="auto" w:fill="FFFFFF"/>
            <w:lang w:val="en-US" w:eastAsia="en-US" w:bidi="ar-SA"/>
          </w:rPr>
          <w:t>https://t.co/XQ34wRAIas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1, 2020( </w:t>
      </w:r>
      <w:hyperlink r:id="rId1015" w:history="1">
        <w:r>
          <w:rPr>
            <w:rFonts w:ascii="arial" w:eastAsia="arial" w:hAnsi="arial" w:cs="arial"/>
            <w:i/>
            <w:color w:val="0077CC"/>
            <w:sz w:val="20"/>
            <w:u w:val="single"/>
            <w:shd w:val="clear" w:color="auto" w:fill="FFFFFF"/>
            <w:lang w:val="en-US" w:eastAsia="en-US" w:bidi="ar-SA"/>
          </w:rPr>
          <w:t>https://twitter.com/PnPCBC/status/1245407388812836865?ref_src=twsrc%5Etfw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3:13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at city opposition leader's house: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is reporting( </w:t>
      </w:r>
      <w:hyperlink r:id="rId1016" w:history="1">
        <w:r>
          <w:rPr>
            <w:rFonts w:ascii="arial" w:eastAsia="arial" w:hAnsi="arial" w:cs="arial"/>
            <w:i/>
            <w:color w:val="0077CC"/>
            <w:sz w:val="20"/>
            <w:u w:val="single"/>
            <w:shd w:val="clear" w:color="auto" w:fill="FFFFFF"/>
            <w:lang w:val="en-US" w:eastAsia="en-US" w:bidi="ar-SA"/>
          </w:rPr>
          <w:t>https://ici.radio-canada.ca/nouvelle/1690276/</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-coronavirus-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-lionel-perez</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of city hall opposition leader Lionel Perez because of a gathering outside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2:37 p.m. Bieber postpones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Bieber's September concert at the Bell Centre has been postponed, Evenko says( </w:t>
      </w:r>
      <w:hyperlink r:id="rId1017" w:history="1">
        <w:r>
          <w:rPr>
            <w:rFonts w:ascii="arial" w:eastAsia="arial" w:hAnsi="arial" w:cs="arial"/>
            <w:i/>
            <w:color w:val="0077CC"/>
            <w:sz w:val="20"/>
            <w:u w:val="single"/>
            <w:shd w:val="clear" w:color="auto" w:fill="FFFFFF"/>
            <w:lang w:val="en-US" w:eastAsia="en-US" w:bidi="ar-SA"/>
          </w:rPr>
          <w:t>https://www.evenko.ca/en/events/34155/justin-bieber/bell-centre/09-14-2020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Bieber "is anxiously awaiting the opportunity to get back out on the road and perform in a space that is safe for everyone. He asks that his fans hold on to their tickets, as they will be honored as soon as the dates are rescheduled."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other entertainment news, Dennis DeYoung's May concerts at ThÃ©Ã¢tre St-Denis have been postponed to November. Ticket holders should keep their tickets, organizers said( </w:t>
      </w:r>
      <w:hyperlink r:id="rId1018" w:history="1">
        <w:r>
          <w:rPr>
            <w:rFonts w:ascii="arial" w:eastAsia="arial" w:hAnsi="arial" w:cs="arial"/>
            <w:i/>
            <w:color w:val="0077CC"/>
            <w:sz w:val="20"/>
            <w:u w:val="single"/>
            <w:shd w:val="clear" w:color="auto" w:fill="FFFFFF"/>
            <w:lang w:val="en-US" w:eastAsia="en-US" w:bidi="ar-SA"/>
          </w:rPr>
          <w:t>https://theatrestdenis.com/en/event/dennis-deyoung/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this summer's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Fringe Festival has been canceled. The festival says( </w:t>
      </w:r>
      <w:hyperlink r:id="rId1019" w:history="1">
        <w:r>
          <w:rPr>
            <w:rFonts w:ascii="arial" w:eastAsia="arial" w:hAnsi="arial" w:cs="arial"/>
            <w:i/>
            <w:color w:val="0077CC"/>
            <w:sz w:val="20"/>
            <w:u w:val="single"/>
            <w:shd w:val="clear" w:color="auto" w:fill="FFFFFF"/>
            <w:lang w:val="en-US" w:eastAsia="en-US" w:bidi="ar-SA"/>
          </w:rPr>
          <w:t>https://montrealfringe.ca/postponement-of-the-30th-anniversary-of-the-st-ambroise-</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-fringe-festival-to-june-2021</w:t>
        </w:r>
      </w:hyperlink>
      <w:r>
        <w:rPr>
          <w:rFonts w:ascii="arial" w:eastAsia="arial" w:hAnsi="arial" w:cs="arial"/>
          <w:color w:val="000000"/>
          <w:sz w:val="20"/>
          <w:lang w:val="en-US" w:eastAsia="en-US" w:bidi="ar-SA"/>
        </w:rPr>
        <w:t>/ ) it will be back in June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world stage, the Wimbledon tennis tournament has been canceled( </w:t>
      </w:r>
      <w:hyperlink r:id="rId1020" w:history="1">
        <w:r>
          <w:rPr>
            <w:rFonts w:ascii="arial" w:eastAsia="arial" w:hAnsi="arial" w:cs="arial"/>
            <w:i/>
            <w:color w:val="0077CC"/>
            <w:sz w:val="20"/>
            <w:u w:val="single"/>
            <w:shd w:val="clear" w:color="auto" w:fill="FFFFFF"/>
            <w:lang w:val="en-US" w:eastAsia="en-US" w:bidi="ar-SA"/>
          </w:rPr>
          <w:t>https://montrealgazette.com/pmn/health-pmn/tennis-wimbledon-canceled-for-the-first-time-since-world-war-two/wcm/e34872f3-07fd-4f7b-82fc-3175e06286fb/</w:t>
        </w:r>
      </w:hyperlink>
      <w:r>
        <w:rPr>
          <w:rFonts w:ascii="arial" w:eastAsia="arial" w:hAnsi="arial" w:cs="arial"/>
          <w:color w:val="000000"/>
          <w:sz w:val="20"/>
          <w:lang w:val="en-US" w:eastAsia="en-US" w:bidi="ar-SA"/>
        </w:rPr>
        <w:t xml:space="preserve"> ) for the first time since World War Two</w:t>
      </w:r>
    </w:p>
    <w:p>
      <w:pPr>
        <w:spacing w:before="200" w:line="260" w:lineRule="atLeast"/>
        <w:jc w:val="both"/>
        <w:rPr>
          <w:lang w:val="en-US" w:eastAsia="en-US" w:bidi="ar-SA"/>
        </w:rPr>
      </w:pPr>
      <w:r>
        <w:rPr>
          <w:rFonts w:ascii="arial" w:eastAsia="arial" w:hAnsi="arial" w:cs="arial"/>
          <w:color w:val="000000"/>
          <w:sz w:val="20"/>
          <w:lang w:val="en-US" w:eastAsia="en-US" w:bidi="ar-SA"/>
        </w:rPr>
        <w:t>2:02 p.m. Boris</w:t>
      </w:r>
    </w:p>
    <w:p>
      <w:pPr>
        <w:spacing w:before="200" w:line="260" w:lineRule="atLeast"/>
        <w:jc w:val="both"/>
        <w:rPr>
          <w:lang w:val="en-US" w:eastAsia="en-US" w:bidi="ar-SA"/>
        </w:rPr>
      </w:pPr>
      <w:r>
        <w:rPr>
          <w:rFonts w:ascii="arial" w:eastAsia="arial" w:hAnsi="arial" w:cs="arial"/>
          <w:color w:val="000000"/>
          <w:sz w:val="20"/>
          <w:lang w:val="en-US" w:eastAsia="en-US" w:bidi="ar-SA"/>
        </w:rPr>
        <w:t>1:55 p.m. 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4,611 cases of COVID-19, an increase of 449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33 deaths, an increase of two.</w:t>
      </w:r>
    </w:p>
    <w:p>
      <w:pPr>
        <w:spacing w:before="200" w:line="260" w:lineRule="atLeast"/>
        <w:jc w:val="both"/>
        <w:rPr>
          <w:lang w:val="en-US" w:eastAsia="en-US" w:bidi="ar-SA"/>
        </w:rPr>
      </w:pPr>
      <w:r>
        <w:rPr>
          <w:rFonts w:ascii="arial" w:eastAsia="arial" w:hAnsi="arial" w:cs="arial"/>
          <w:color w:val="000000"/>
          <w:sz w:val="20"/>
          <w:lang w:val="en-US" w:eastAsia="en-US" w:bidi="ar-SA"/>
        </w:rPr>
        <w:t>Eighty-two people are in hospital intensive care wards - no change from yesterday. "That's good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that many people want to know when Quebec expects to reach a peak of cases.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it's difficult to predict that date," he said. But he said some "probable scenarios" will be released in the coming days. Quebec had previously refused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some improvement in Quebec's supply of protective medical equipment,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Yesterday, Legault said the province could run out of some supplies within three to five days.</w:t>
      </w:r>
    </w:p>
    <w:p>
      <w:pPr>
        <w:spacing w:before="200" w:line="260" w:lineRule="atLeast"/>
        <w:jc w:val="both"/>
        <w:rPr>
          <w:lang w:val="en-US" w:eastAsia="en-US" w:bidi="ar-SA"/>
        </w:rPr>
      </w:pPr>
      <w:r>
        <w:rPr>
          <w:rFonts w:ascii="arial" w:eastAsia="arial" w:hAnsi="arial" w:cs="arial"/>
          <w:color w:val="000000"/>
          <w:sz w:val="20"/>
          <w:lang w:val="en-US" w:eastAsia="en-US" w:bidi="ar-SA"/>
        </w:rPr>
        <w:t>Today, he said, it's about a week, with surgical masks the most needed items.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about the situation in Quebec seniors' residences. He said there have been outbreaks at 519 of Quebec's 2,200 residences. He reiterated that no one should visit these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now pay for hotels to house workers in seniors' residences,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braced for a jump in cases. About 6,000 hospital beds are ready for patients. "We're prepared for the fight but we must continue our efforts,"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travellers, Quebec wants to concentrate testing on health care workers and hospitalized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"acted early." He was defending his handling of crisis: "We didn't have too much grumbling in the population. To date we did more rather than less. We have to continue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plan to close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supports Mayor ValÃ©rie Plante's threat to close city parks if people continue to congregate there. "First it's not legal, second it's not responsible to do that," Legault said, noting crowds gathered in Lafontaine Park yesterday.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021"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12:57 p.m. 2.1 million Canadians applied for EI</w:t>
      </w:r>
    </w:p>
    <w:p>
      <w:pPr>
        <w:spacing w:before="200" w:line="260" w:lineRule="atLeast"/>
        <w:jc w:val="both"/>
        <w:rPr>
          <w:lang w:val="en-US" w:eastAsia="en-US" w:bidi="ar-SA"/>
        </w:rPr>
      </w:pPr>
      <w:r>
        <w:rPr>
          <w:rFonts w:ascii="arial" w:eastAsia="arial" w:hAnsi="arial" w:cs="arial"/>
          <w:color w:val="000000"/>
          <w:sz w:val="20"/>
          <w:lang w:val="en-US" w:eastAsia="en-US" w:bidi="ar-SA"/>
        </w:rPr>
        <w:t>Ottawa annonce que nous en sommes Ã  2,13 millions de demandes d'assurance-emploi depuis 2 semaines au Canada. En 2 semaines, on a eu autant de demandes que dans tout l'exercice 2018-19.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GÃ©rald Fillion (@geraldfillion) April 1, 2020( </w:t>
      </w:r>
      <w:hyperlink r:id="rId1022" w:history="1">
        <w:r>
          <w:rPr>
            <w:rFonts w:ascii="arial" w:eastAsia="arial" w:hAnsi="arial" w:cs="arial"/>
            <w:i/>
            <w:color w:val="0077CC"/>
            <w:sz w:val="20"/>
            <w:u w:val="single"/>
            <w:shd w:val="clear" w:color="auto" w:fill="FFFFFF"/>
            <w:lang w:val="en-US" w:eastAsia="en-US" w:bidi="ar-SA"/>
          </w:rPr>
          <w:t>https://twitter.com/geraldfillion/status/1245393955178582017?ref_src=twsrc%5Etfw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today, Prime Minister Justin Trudeau said the federal government is working to help Quebec, which says it may run out of some medical equipment, within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everything to ensure there are no shortages across the country," Trudeau said, in response to a question from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"in this situation, we can't guarantee anything."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Sur le matÃ©riel mÃ©dical : "On ne peut rien garantir. On est en train de travailler extrÃªmement fort pour combler les diffÃ©rents besoins et que l'Ã©quipement nÃ©cessaire soit bien distribuÃ© Ã  travers le pays."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premier ministre du Canada pic.twitter.com/c3EIVSnlIw( </w:t>
      </w:r>
      <w:hyperlink r:id="rId1023" w:history="1">
        <w:r>
          <w:rPr>
            <w:rFonts w:ascii="arial" w:eastAsia="arial" w:hAnsi="arial" w:cs="arial"/>
            <w:i/>
            <w:color w:val="0077CC"/>
            <w:sz w:val="20"/>
            <w:u w:val="single"/>
            <w:shd w:val="clear" w:color="auto" w:fill="FFFFFF"/>
            <w:lang w:val="en-US" w:eastAsia="en-US" w:bidi="ar-SA"/>
          </w:rPr>
          <w:t>https://t.co/c3EIVSnlIw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April 1, 2020( </w:t>
      </w:r>
      <w:hyperlink r:id="rId1024" w:history="1">
        <w:r>
          <w:rPr>
            <w:rFonts w:ascii="arial" w:eastAsia="arial" w:hAnsi="arial" w:cs="arial"/>
            <w:i/>
            <w:color w:val="0077CC"/>
            <w:sz w:val="20"/>
            <w:u w:val="single"/>
            <w:shd w:val="clear" w:color="auto" w:fill="FFFFFF"/>
            <w:lang w:val="en-US" w:eastAsia="en-US" w:bidi="ar-SA"/>
          </w:rPr>
          <w:t>https://twitter.com/RadioCanadaInfo/status/1245375041002446848?ref_src=twsrc%5Etfw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competing with countries around the world for a limited number of 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 expects to receive deliveries "in a few days, even sooner,"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about a report that Ottawa thinks Canadians may have to continue social distancing until at least July( </w:t>
      </w:r>
      <w:hyperlink r:id="rId1025" w:history="1">
        <w:r>
          <w:rPr>
            <w:rFonts w:ascii="arial" w:eastAsia="arial" w:hAnsi="arial" w:cs="arial"/>
            <w:i/>
            <w:color w:val="0077CC"/>
            <w:sz w:val="20"/>
            <w:u w:val="single"/>
            <w:shd w:val="clear" w:color="auto" w:fill="FFFFFF"/>
            <w:lang w:val="en-US" w:eastAsia="en-US" w:bidi="ar-SA"/>
          </w:rPr>
          <w:t>https://montrealgazette.com/news/best-case-scenario-covid-19-measures-expected-to-last-until-july-government-document-says/wcm/632daa15-d452-4b3b-81d4-63bcb52a2c72</w:t>
        </w:r>
      </w:hyperlink>
      <w:r>
        <w:rPr>
          <w:rFonts w:ascii="arial" w:eastAsia="arial" w:hAnsi="arial" w:cs="arial"/>
          <w:color w:val="000000"/>
          <w:sz w:val="20"/>
          <w:lang w:val="en-US" w:eastAsia="en-US" w:bidi="ar-SA"/>
        </w:rPr>
        <w:t xml:space="preserve"> ), Trudeau did not answer directly. He said the federal government has many scenarios.</w:t>
      </w:r>
    </w:p>
    <w:p>
      <w:pPr>
        <w:spacing w:before="200" w:line="260" w:lineRule="atLeast"/>
        <w:jc w:val="both"/>
        <w:rPr>
          <w:lang w:val="en-US" w:eastAsia="en-US" w:bidi="ar-SA"/>
        </w:rPr>
      </w:pPr>
      <w:r>
        <w:rPr>
          <w:rFonts w:ascii="arial" w:eastAsia="arial" w:hAnsi="arial" w:cs="arial"/>
          <w:color w:val="000000"/>
          <w:sz w:val="20"/>
          <w:lang w:val="en-US" w:eastAsia="en-US" w:bidi="ar-SA"/>
        </w:rPr>
        <w:t>He said July is a "realistic" scenario. Measures in place could continue for "weeks and even months."</w:t>
      </w:r>
    </w:p>
    <w:p>
      <w:pPr>
        <w:spacing w:before="200" w:line="260" w:lineRule="atLeast"/>
        <w:jc w:val="both"/>
        <w:rPr>
          <w:lang w:val="en-US" w:eastAsia="en-US" w:bidi="ar-SA"/>
        </w:rPr>
      </w:pPr>
      <w:r>
        <w:rPr>
          <w:rFonts w:ascii="arial" w:eastAsia="arial" w:hAnsi="arial" w:cs="arial"/>
          <w:color w:val="000000"/>
          <w:sz w:val="20"/>
          <w:lang w:val="en-US" w:eastAsia="en-US" w:bidi="ar-SA"/>
        </w:rPr>
        <w:t>Does Canada have a projection on the potential COVID-19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Trudeau does not answer directly. He said Ottawa has many scenarios and they depend on how Canadians respond to measures put in place to prevent the spread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who have lost their jobs due to COVID-19 will be able to apply online for the emergency $2,000-per-month benefit as of April 6. The first payment of the Canadian Emergency Response Benefit (CERB) should be delivered by direct deposit within three to five days. It will take 10 days to receive cheques. Those who have already submitted for Employment Insurance do not have to re-apply,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who receive the CERB will not be eligible for a second new emergency program, one that provides up to 75 per cent of employees' salaries at some companies. He said that second program will be available to all businesses that are not publicly funded and that have experienced at least a 30-per-cent decline in revenue. That includes bars and restaurants, he added. And employers will have to attest to the fact that they are trying to pay the remaining 25 per cent of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in the midst of the "the biggest civil mobilization since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Canadians must heed public health protocols. "We all have the moral obligation to stay at home, we all have the moral obligation to take care of each other," he said. "It is by working together that we will get through it."</w:t>
      </w:r>
    </w:p>
    <w:p>
      <w:pPr>
        <w:spacing w:before="200" w:line="260" w:lineRule="atLeast"/>
        <w:jc w:val="both"/>
        <w:rPr>
          <w:lang w:val="en-US" w:eastAsia="en-US" w:bidi="ar-SA"/>
        </w:rPr>
      </w:pPr>
      <w:r>
        <w:rPr>
          <w:rFonts w:ascii="arial" w:eastAsia="arial" w:hAnsi="arial" w:cs="arial"/>
          <w:color w:val="000000"/>
          <w:sz w:val="20"/>
          <w:lang w:val="en-US" w:eastAsia="en-US" w:bidi="ar-SA"/>
        </w:rPr>
        <w:t>If you've lost your income because of COVID-19, the Canada Emergency Response Benefit will give you $2,000 a month for up to 4 months. It doesn't matter whether you worked full time, on contract, or were self-employed - you qualify and can apply starting the week of April 6th.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1, 2020( </w:t>
      </w:r>
      <w:hyperlink r:id="rId1026" w:history="1">
        <w:r>
          <w:rPr>
            <w:rFonts w:ascii="arial" w:eastAsia="arial" w:hAnsi="arial" w:cs="arial"/>
            <w:i/>
            <w:color w:val="0077CC"/>
            <w:sz w:val="20"/>
            <w:u w:val="single"/>
            <w:shd w:val="clear" w:color="auto" w:fill="FFFFFF"/>
            <w:lang w:val="en-US" w:eastAsia="en-US" w:bidi="ar-SA"/>
          </w:rPr>
          <w:t>https://twitter.com/JustinTrudeau/status/1245426998459146241?ref_src=twsrc%5Etfw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Quebec limits travel in four new areas</w:t>
      </w:r>
    </w:p>
    <w:p>
      <w:pPr>
        <w:spacing w:before="200" w:line="260" w:lineRule="atLeast"/>
        <w:jc w:val="both"/>
        <w:rPr>
          <w:lang w:val="en-US" w:eastAsia="en-US" w:bidi="ar-SA"/>
        </w:rPr>
      </w:pPr>
      <w:r>
        <w:rPr>
          <w:rFonts w:ascii="arial" w:eastAsia="arial" w:hAnsi="arial" w:cs="arial"/>
          <w:color w:val="000000"/>
          <w:sz w:val="20"/>
          <w:lang w:val="en-US" w:eastAsia="en-US" w:bidi="ar-SA"/>
        </w:rPr>
        <w:t>Quebec this morning announced that it's limiting travel in four new areas, including the Outaouais, the region next to Ottawa.</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covered include parts of the Laurentians, LanaudiÃ¨re and Mauricie/Centre-du-QuÃ©bec.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set up checkpoints between the Outaouais and Ottawa at noon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limiting entry and exit, public health authorities believe they can further limit and prevent the spread of COVID-19," the Quebec government said in a press release( </w:t>
      </w:r>
      <w:hyperlink r:id="rId1027"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http://www.fil-information.gouv.qc.ca/Pages/Article.aspx?aiguillage=ajd&amp;;type=1&amp;;idArticle=2804017250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not impede travel related to health care, humanitarian support or essential services related to Quebec's supply chain, the province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28, restrictions have already been in place in:</w:t>
      </w:r>
    </w:p>
    <w:p>
      <w:pPr>
        <w:spacing w:before="200" w:line="260" w:lineRule="atLeast"/>
        <w:jc w:val="both"/>
        <w:rPr>
          <w:lang w:val="en-US" w:eastAsia="en-US" w:bidi="ar-SA"/>
        </w:rPr>
      </w:pPr>
      <w:r>
        <w:rPr>
          <w:rFonts w:ascii="arial" w:eastAsia="arial" w:hAnsi="arial" w:cs="arial"/>
          <w:color w:val="000000"/>
          <w:sz w:val="20"/>
          <w:lang w:val="en-US" w:eastAsia="en-US" w:bidi="ar-SA"/>
        </w:rPr>
        <w:t>Bas-Saint-Laurent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Saguenay-Lac-Saint-Jean</w:t>
      </w:r>
    </w:p>
    <w:p>
      <w:pPr>
        <w:spacing w:before="200" w:line="260" w:lineRule="atLeast"/>
        <w:jc w:val="both"/>
        <w:rPr>
          <w:lang w:val="en-US" w:eastAsia="en-US" w:bidi="ar-SA"/>
        </w:rPr>
      </w:pPr>
      <w:r>
        <w:rPr>
          <w:rFonts w:ascii="arial" w:eastAsia="arial" w:hAnsi="arial" w:cs="arial"/>
          <w:color w:val="000000"/>
          <w:sz w:val="20"/>
          <w:lang w:val="en-US" w:eastAsia="en-US" w:bidi="ar-SA"/>
        </w:rPr>
        <w:t>Abitibi-TÃ©miscamingue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CÃ´te-Nord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Nord-du-QuÃ©bec</w:t>
      </w:r>
    </w:p>
    <w:p>
      <w:pPr>
        <w:spacing w:before="200" w:line="260" w:lineRule="atLeast"/>
        <w:jc w:val="both"/>
        <w:rPr>
          <w:lang w:val="en-US" w:eastAsia="en-US" w:bidi="ar-SA"/>
        </w:rPr>
      </w:pPr>
      <w:r>
        <w:rPr>
          <w:rFonts w:ascii="arial" w:eastAsia="arial" w:hAnsi="arial" w:cs="arial"/>
          <w:color w:val="000000"/>
          <w:sz w:val="20"/>
          <w:lang w:val="en-US" w:eastAsia="en-US" w:bidi="ar-SA"/>
        </w:rPr>
        <w:t>GaspÃ©sie-Ã&amp;;#x017D;les-de-la-Madeleine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new travel restrictions( </w:t>
      </w:r>
      <w:hyperlink r:id="rId1028" w:history="1">
        <w:r>
          <w:rPr>
            <w:rFonts w:ascii="arial" w:eastAsia="arial" w:hAnsi="arial" w:cs="arial"/>
            <w:i/>
            <w:color w:val="0077CC"/>
            <w:sz w:val="20"/>
            <w:u w:val="single"/>
            <w:shd w:val="clear" w:color="auto" w:fill="FFFFFF"/>
            <w:lang w:val="en-US" w:eastAsia="en-US" w:bidi="ar-SA"/>
          </w:rPr>
          <w:t>https://montrealgazette.com/news/local-news/quebec-</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-to-limit-ottawa-gatineau-border-crossings-for-covid-19-control/wcm/62c77eb6-97d3-4868-8e6b-2571d6f25de8/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Aujourd'hui, on annonce que des contrÃ´les policiers sont mis en place pour protÃ©ger l'Outaouais. DÃ©cision prise sur recommandation de la santÃ© publique. DÃ©cision difficile, mais nÃ©cessaire. On va y arriver, faut pas lÃ¢cher! DÃ©tails ??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#polgat(            </w:t>
      </w:r>
      <w:hyperlink r:id="rId1030" w:history="1">
        <w:r>
          <w:rPr>
            <w:rFonts w:ascii="arial" w:eastAsia="arial" w:hAnsi="arial" w:cs="arial"/>
            <w:i/>
            <w:color w:val="0077CC"/>
            <w:sz w:val="20"/>
            <w:u w:val="single"/>
            <w:shd w:val="clear" w:color="auto" w:fill="FFFFFF"/>
            <w:lang w:val="en-US" w:eastAsia="en-US" w:bidi="ar-SA"/>
          </w:rPr>
          <w:t>https://twitter.com/hashtag/polgat?src=hash&amp;;ref_src=twsrc%5Etfw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Mathieu Lacombe (@lacombemathieu) April 1, 2020( </w:t>
      </w:r>
      <w:hyperlink r:id="rId1031" w:history="1">
        <w:r>
          <w:rPr>
            <w:rFonts w:ascii="arial" w:eastAsia="arial" w:hAnsi="arial" w:cs="arial"/>
            <w:i/>
            <w:color w:val="0077CC"/>
            <w:sz w:val="20"/>
            <w:u w:val="single"/>
            <w:shd w:val="clear" w:color="auto" w:fill="FFFFFF"/>
            <w:lang w:val="en-US" w:eastAsia="en-US" w:bidi="ar-SA"/>
          </w:rPr>
          <w:t>https://twitter.com/lacombemathieu/status/1245347039996772354?ref_src=twsrc%5Etfw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10:31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32"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assure une prÃ©sence accrue et un rapport d'infraction sera remis aux rÃ©calcitrant.es qui ne respectent pas la distance de 2m. DerniÃ¨re chance avant que nous ne fermions certains parcs. En prenant ses responsabilitÃ©s individuelles, on agit pour le bien commun. #polmtl(            </w:t>
      </w:r>
      <w:hyperlink r:id="rId103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pic.twitter.com/jrBYUKcHUT(            </w:t>
      </w:r>
      <w:hyperlink r:id="rId1034" w:history="1">
        <w:r>
          <w:rPr>
            <w:rFonts w:ascii="arial" w:eastAsia="arial" w:hAnsi="arial" w:cs="arial"/>
            <w:i/>
            <w:color w:val="0077CC"/>
            <w:sz w:val="20"/>
            <w:u w:val="single"/>
            <w:shd w:val="clear" w:color="auto" w:fill="FFFFFF"/>
            <w:lang w:val="en-US" w:eastAsia="en-US" w:bidi="ar-SA"/>
          </w:rPr>
          <w:t>https://t.co/jrBYUKcHUT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April 1, 2020( </w:t>
      </w:r>
      <w:hyperlink r:id="rId1035" w:history="1">
        <w:r>
          <w:rPr>
            <w:rFonts w:ascii="arial" w:eastAsia="arial" w:hAnsi="arial" w:cs="arial"/>
            <w:i/>
            <w:color w:val="0077CC"/>
            <w:sz w:val="20"/>
            <w:u w:val="single"/>
            <w:shd w:val="clear" w:color="auto" w:fill="FFFFFF"/>
            <w:lang w:val="en-US" w:eastAsia="en-US" w:bidi="ar-SA"/>
          </w:rPr>
          <w:t>https://twitter.com/Val_Plante/status/1245432391709208579?ref_src=twsrc%5Etfw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10:27 a.m. 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the school year is not over yet, despite what it says on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me about a reference in yesterday's live blog( </w:t>
      </w:r>
      <w:hyperlink r:id="rId1036" w:history="1">
        <w:r>
          <w:rPr>
            <w:rFonts w:ascii="arial" w:eastAsia="arial" w:hAnsi="arial" w:cs="arial"/>
            <w:i/>
            <w:color w:val="0077CC"/>
            <w:sz w:val="20"/>
            <w:u w:val="single"/>
            <w:shd w:val="clear" w:color="auto" w:fill="FFFFFF"/>
            <w:lang w:val="en-US" w:eastAsia="en-US" w:bidi="ar-SA"/>
          </w:rPr>
          <w:t>https://montrealgazette.com/news/local-news/coronavirus-live-updates-firefighters-no-long-responding-to-medical-calls/</w:t>
        </w:r>
      </w:hyperlink>
      <w:r>
        <w:rPr>
          <w:rFonts w:ascii="arial" w:eastAsia="arial" w:hAnsi="arial" w:cs="arial"/>
          <w:color w:val="000000"/>
          <w:sz w:val="20"/>
          <w:lang w:val="en-US" w:eastAsia="en-US" w:bidi="ar-SA"/>
        </w:rPr>
        <w:t xml:space="preserve"> ) to the fact that, for now, Quebec is still saying that schools are only closed until May 1.</w:t>
      </w:r>
    </w:p>
    <w:p>
      <w:pPr>
        <w:spacing w:before="200" w:line="260" w:lineRule="atLeast"/>
        <w:jc w:val="both"/>
        <w:rPr>
          <w:lang w:val="en-US" w:eastAsia="en-US" w:bidi="ar-SA"/>
        </w:rPr>
      </w:pPr>
      <w:r>
        <w:rPr>
          <w:rFonts w:ascii="arial" w:eastAsia="arial" w:hAnsi="arial" w:cs="arial"/>
          <w:color w:val="000000"/>
          <w:sz w:val="20"/>
          <w:lang w:val="en-US" w:eastAsia="en-US" w:bidi="ar-SA"/>
        </w:rPr>
        <w:t>The reader noted that the EMSB already "announced (Sunday that) the current end-of-year grade would be a combination of first and second term grades. No third term. Nothing new graded."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March 22, Quebec Education Minister Jean-FranÃ§ois Roberge said( </w:t>
      </w:r>
      <w:hyperlink r:id="rId1037"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http://www.assnat.qc.ca/fr/actualites-salle-presse/conferences-points-presse/ConferencePointPresse-58383.html</w:t>
        </w:r>
      </w:hyperlink>
      <w:r>
        <w:rPr>
          <w:rFonts w:ascii="arial" w:eastAsia="arial" w:hAnsi="arial" w:cs="arial"/>
          <w:color w:val="000000"/>
          <w:sz w:val="20"/>
          <w:lang w:val="en-US" w:eastAsia="en-US" w:bidi="ar-SA"/>
        </w:rPr>
        <w:t xml:space="preserve"> ) "in the event that we do not open our schools on May 4, we will ask the teachers to take into account previous assessments (of students). Eventually, in April, we will decide if we can reopen our schools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is indeed suggesting to parents that the school year is essentially over, with final marks based on students' first two report cards.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board's latest update for parents on Sunday( </w:t>
      </w:r>
      <w:hyperlink r:id="rId1038" w:history="1">
        <w:r>
          <w:rPr>
            <w:rFonts w:ascii="arial" w:eastAsia="arial" w:hAnsi="arial" w:cs="arial"/>
            <w:i/>
            <w:color w:val="0077CC"/>
            <w:sz w:val="20"/>
            <w:u w:val="single"/>
            <w:shd w:val="clear" w:color="auto" w:fill="FFFFFF"/>
            <w:lang w:val="en-US" w:eastAsia="en-US" w:bidi="ar-SA"/>
          </w:rPr>
          <w:t>https://www.emsb.qc.ca/emsb/articles/covid-19-update-6-director-general-announcement-for-staff-and-schools</w:t>
        </w:r>
      </w:hyperlink>
      <w:r>
        <w:rPr>
          <w:rFonts w:ascii="arial" w:eastAsia="arial" w:hAnsi="arial" w:cs="arial"/>
          <w:color w:val="000000"/>
          <w:sz w:val="20"/>
          <w:lang w:val="en-US" w:eastAsia="en-US" w:bidi="ar-SA"/>
        </w:rPr>
        <w:t xml:space="preserve"> ), Ann Marie Matheson, the EMSB's director general, told parents, definitively, that "year-end grades for the final report card will be produced by the teachers, using their professional judgement based on term I and II grades."</w:t>
      </w:r>
    </w:p>
    <w:p>
      <w:pPr>
        <w:spacing w:before="200" w:line="260" w:lineRule="atLeast"/>
        <w:jc w:val="both"/>
        <w:rPr>
          <w:lang w:val="en-US" w:eastAsia="en-US" w:bidi="ar-SA"/>
        </w:rPr>
      </w:pPr>
      <w:r>
        <w:rPr>
          <w:rFonts w:ascii="arial" w:eastAsia="arial" w:hAnsi="arial" w:cs="arial"/>
          <w:color w:val="000000"/>
          <w:sz w:val="20"/>
          <w:lang w:val="en-US" w:eastAsia="en-US" w:bidi="ar-SA"/>
        </w:rPr>
        <w:t>EMSB spokesperson Mike Cohen said the board used this wording because some parents were worried about their children losing a year of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board does not have any new directive that replaces the minister's March 22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board plans to leave the misleading information on its website for now.</w:t>
      </w:r>
    </w:p>
    <w:p>
      <w:pPr>
        <w:spacing w:before="200" w:line="260" w:lineRule="atLeast"/>
        <w:jc w:val="both"/>
        <w:rPr>
          <w:lang w:val="en-US" w:eastAsia="en-US" w:bidi="ar-SA"/>
        </w:rPr>
      </w:pPr>
      <w:r>
        <w:rPr>
          <w:rFonts w:ascii="arial" w:eastAsia="arial" w:hAnsi="arial" w:cs="arial"/>
          <w:color w:val="000000"/>
          <w:sz w:val="20"/>
          <w:lang w:val="en-US" w:eastAsia="en-US" w:bidi="ar-SA"/>
        </w:rPr>
        <w:t>Matheson's statement noted that more details will follow, Cohen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reference to more details to come would cover the fact that if school does resume in May, we will provide parents with an update on that subject matter,"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9:50 a.m. In CÃ´te-St-Luc,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CÃ´te-St-Luc city councillor Michael Cohen says he's receiving multiple calls a day from people complaining that some residents are not complying with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calling saying there are snowbirds in the lobby and in the mailroom," Cohen said. "They're saying they're putting their trash away and then touching the doorknob. I don't think they should be in the trash room."</w:t>
      </w:r>
    </w:p>
    <w:p>
      <w:pPr>
        <w:spacing w:before="200" w:line="260" w:lineRule="atLeast"/>
        <w:jc w:val="both"/>
        <w:rPr>
          <w:lang w:val="en-US" w:eastAsia="en-US" w:bidi="ar-SA"/>
        </w:rPr>
      </w:pPr>
      <w:r>
        <w:rPr>
          <w:rFonts w:ascii="arial" w:eastAsia="arial" w:hAnsi="arial" w:cs="arial"/>
          <w:color w:val="000000"/>
          <w:sz w:val="20"/>
          <w:lang w:val="en-US" w:eastAsia="en-US" w:bidi="ar-SA"/>
        </w:rPr>
        <w:t>Cohen said a resident recently flagged him down to report that her neighbour was having guests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freaking out right now," he said. "They are really scared."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-shut-ritual-jewish-bath-after-complaint/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9:38 a.m. Middle-aged people most likely to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federal government breakdown of COVID-19 cases across Canada shows that middle-aged people are catching the disease in the highest numbers.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040" w:history="1">
        <w:r>
          <w:rPr>
            <w:rFonts w:ascii="arial" w:eastAsia="arial" w:hAnsi="arial" w:cs="arial"/>
            <w:i/>
            <w:color w:val="0077CC"/>
            <w:sz w:val="20"/>
            <w:u w:val="single"/>
            <w:shd w:val="clear" w:color="auto" w:fill="FFFFFF"/>
            <w:lang w:val="en-US" w:eastAsia="en-US" w:bidi="ar-SA"/>
          </w:rPr>
          <w:t>https://montrealgazette.com/news/local-news/people-in-their-fifties-most-likely-to-catch-covid-19-so-far/wcm/8c5126c9-4b61-443a-a6ec-7c90460a3646/</w:t>
        </w:r>
      </w:hyperlink>
      <w:r>
        <w:rPr>
          <w:rFonts w:ascii="arial" w:eastAsia="arial" w:hAnsi="arial" w:cs="arial"/>
          <w:color w:val="000000"/>
          <w:sz w:val="20"/>
          <w:lang w:val="en-US" w:eastAsia="en-US" w:bidi="ar-SA"/>
        </w:rPr>
        <w:t xml:space="preserve"> ), which also breaks down the numbers by gender and source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9:30 a.m. Trudeau, Scheer donate salary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Conservative Leader Andrew Scheer are among the MPs who are promising to donate an automatic increase in their salaries to charity, as the COVID-19 pandemic ravages the economy and puts thousands of Canadians out of work, The Canadian Press is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The raise goes into effect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has said there's nothing he can do about the salary hike without recalling Parliament, which has been adjourned until at least April 20 as part of the nation-wide bid to curb the spread of the deadly virus.</w:t>
      </w:r>
    </w:p>
    <w:p>
      <w:pPr>
        <w:spacing w:before="200" w:line="260" w:lineRule="atLeast"/>
        <w:jc w:val="both"/>
        <w:rPr>
          <w:lang w:val="en-US" w:eastAsia="en-US" w:bidi="ar-SA"/>
        </w:rPr>
      </w:pPr>
      <w:r>
        <w:rPr>
          <w:rFonts w:ascii="arial" w:eastAsia="arial" w:hAnsi="arial" w:cs="arial"/>
          <w:color w:val="000000"/>
          <w:sz w:val="20"/>
          <w:lang w:val="en-US" w:eastAsia="en-US" w:bidi="ar-SA"/>
        </w:rPr>
        <w:t>Under legislation passed in 2005 to de-politicize parliamentarians' pay, salaries paid to MPs and senators increase automatically on April 1 each year, based on the average increase negotiated by major bargaining units in the private sector.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MPs are entitled to a 2.1 per cent hike, which will increase their base salaries by just over $3,750 to $182,656.</w:t>
      </w:r>
    </w:p>
    <w:p>
      <w:pPr>
        <w:spacing w:before="200" w:line="260" w:lineRule="atLeast"/>
        <w:jc w:val="both"/>
        <w:rPr>
          <w:lang w:val="en-US" w:eastAsia="en-US" w:bidi="ar-SA"/>
        </w:rPr>
      </w:pPr>
      <w:r>
        <w:rPr>
          <w:rFonts w:ascii="arial" w:eastAsia="arial" w:hAnsi="arial" w:cs="arial"/>
          <w:color w:val="000000"/>
          <w:sz w:val="20"/>
          <w:lang w:val="en-US" w:eastAsia="en-US" w:bidi="ar-SA"/>
        </w:rPr>
        <w:t>9:02 a.m. Due day for tenants</w:t>
      </w:r>
    </w:p>
    <w:p>
      <w:pPr>
        <w:spacing w:before="200" w:line="260" w:lineRule="atLeast"/>
        <w:jc w:val="both"/>
        <w:rPr>
          <w:lang w:val="en-US" w:eastAsia="en-US" w:bidi="ar-SA"/>
        </w:rPr>
      </w:pPr>
      <w:r>
        <w:rPr>
          <w:rFonts w:ascii="arial" w:eastAsia="arial" w:hAnsi="arial" w:cs="arial"/>
          <w:color w:val="000000"/>
          <w:sz w:val="20"/>
          <w:lang w:val="en-US" w:eastAsia="en-US" w:bidi="ar-SA"/>
        </w:rPr>
        <w:t>As today's April 1 deadline approached, Quebec housing advocates repeatedly called for a rent freeze or relief to ease tenants' concerns amid layoffs and job losses.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FranÃ§ois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have asked landlords to be flexible.</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the federal government's $2,000 monthly emergency benefit cheque not arriving by April 1 and the fact most major banks are offering mortgage payment deferrals as reasons for landlords to be more understanding with tenants.</w:t>
      </w:r>
    </w:p>
    <w:p>
      <w:pPr>
        <w:spacing w:before="200" w:line="260" w:lineRule="atLeast"/>
        <w:jc w:val="both"/>
        <w:rPr>
          <w:lang w:val="en-US" w:eastAsia="en-US" w:bidi="ar-SA"/>
        </w:rPr>
      </w:pPr>
      <w:r>
        <w:rPr>
          <w:rFonts w:ascii="arial" w:eastAsia="arial" w:hAnsi="arial" w:cs="arial"/>
          <w:color w:val="000000"/>
          <w:sz w:val="20"/>
          <w:lang w:val="en-US" w:eastAsia="en-US" w:bidi="ar-SA"/>
        </w:rPr>
        <w:t>But no measures have been put in place ensuring landlords will listen to the suggestions, advocates say, and it isn't what the majority of tenants say they are experiencing. The recommendation that tenants should reach out to their landlords to come to an arrangement also isn't always realistic, they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41" w:history="1">
        <w:r>
          <w:rPr>
            <w:rFonts w:ascii="arial" w:eastAsia="arial" w:hAnsi="arial" w:cs="arial"/>
            <w:i/>
            <w:color w:val="0077CC"/>
            <w:sz w:val="20"/>
            <w:u w:val="single"/>
            <w:shd w:val="clear" w:color="auto" w:fill="FFFFFF"/>
            <w:lang w:val="en-US" w:eastAsia="en-US" w:bidi="ar-SA"/>
          </w:rPr>
          <w:t>https://montrealgazette.com/news/local-news/as-rents-come-due-on-april-1-some-tenants-scramble-to-meet-obligations/</w:t>
        </w:r>
      </w:hyperlink>
      <w:r>
        <w:rPr>
          <w:rFonts w:ascii="arial" w:eastAsia="arial" w:hAnsi="arial" w:cs="arial"/>
          <w:color w:val="000000"/>
          <w:sz w:val="20"/>
          <w:lang w:val="en-US" w:eastAsia="en-US" w:bidi="ar-SA"/>
        </w:rPr>
        <w:t xml:space="preserve"> ), by Jesse Feith.</w:t>
      </w:r>
    </w:p>
    <w:p>
      <w:pPr>
        <w:spacing w:before="200" w:line="260" w:lineRule="atLeast"/>
        <w:jc w:val="both"/>
        <w:rPr>
          <w:lang w:val="en-US" w:eastAsia="en-US" w:bidi="ar-SA"/>
        </w:rPr>
      </w:pPr>
      <w:r>
        <w:rPr>
          <w:rFonts w:ascii="arial" w:eastAsia="arial" w:hAnsi="arial" w:cs="arial"/>
          <w:color w:val="000000"/>
          <w:sz w:val="20"/>
          <w:lang w:val="en-US" w:eastAsia="en-US" w:bidi="ar-SA"/>
        </w:rPr>
        <w:t>8:59 a.m. 'Listen to Larry'</w:t>
      </w:r>
    </w:p>
    <w:p>
      <w:pPr>
        <w:spacing w:before="200" w:line="260" w:lineRule="atLeast"/>
        <w:jc w:val="both"/>
        <w:rPr>
          <w:lang w:val="en-US" w:eastAsia="en-US" w:bidi="ar-SA"/>
        </w:rPr>
      </w:pPr>
      <w:r>
        <w:rPr>
          <w:rFonts w:ascii="arial" w:eastAsia="arial" w:hAnsi="arial" w:cs="arial"/>
          <w:color w:val="000000"/>
          <w:sz w:val="20"/>
          <w:lang w:val="en-US" w:eastAsia="en-US" w:bidi="ar-SA"/>
        </w:rPr>
        <w:t>"You're hurting old people like me. Well, not me... I'll never see you."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Larry David wants everyone to stay home to protect older Californians from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does not do these things.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 to Larry.#StayHomeSaveLives( </w:t>
      </w:r>
      <w:hyperlink r:id="rId1042"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 pic.twitter.com/C5cKOaAufE(            </w:t>
      </w:r>
      <w:hyperlink r:id="rId1044" w:history="1">
        <w:r>
          <w:rPr>
            <w:rFonts w:ascii="arial" w:eastAsia="arial" w:hAnsi="arial" w:cs="arial"/>
            <w:i/>
            <w:color w:val="0077CC"/>
            <w:sz w:val="20"/>
            <w:u w:val="single"/>
            <w:shd w:val="clear" w:color="auto" w:fill="FFFFFF"/>
            <w:lang w:val="en-US" w:eastAsia="en-US" w:bidi="ar-SA"/>
          </w:rPr>
          <w:t>https://t.co/C5cKOaAufE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Office of the Governor of California (@CAgovernor) March 31, 2020( </w:t>
      </w:r>
      <w:hyperlink r:id="rId1045" w:history="1">
        <w:r>
          <w:rPr>
            <w:rFonts w:ascii="arial" w:eastAsia="arial" w:hAnsi="arial" w:cs="arial"/>
            <w:i/>
            <w:color w:val="0077CC"/>
            <w:sz w:val="20"/>
            <w:u w:val="single"/>
            <w:shd w:val="clear" w:color="auto" w:fill="FFFFFF"/>
            <w:lang w:val="en-US" w:eastAsia="en-US" w:bidi="ar-SA"/>
          </w:rPr>
          <w:t>https://twitter.com/CAgovernor/status/1245110728199045120?ref_src=twsrc%5Etfw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Inside a new emergency shelter for homeless men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new measures( </w:t>
      </w:r>
      <w:hyperlink r:id="rId10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 including new shelters - for the homeless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on April 1, there were 8,591 confirmed and presumptive COVID-19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them - 48 per cent - were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4,162 confirmed (including 31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1,966 confirmed (including 33 deaths, 534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1,013 confirmed (including 24 deaths, 507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754 confirmed (including 9 deaths,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184 confirmed (including 2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152 confirmed (including 1 death, 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147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91 confirmed (including 1 death, 4 resolved),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70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8,591 (12 presumptive, 8,579 confirmed including 101 deaths, 1,214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(90%); DEMOGRAPHIC GROUPS (90%); INFECTIOUS DISEASE (90%); DISEASE AGENTS &amp; VECTORS (89%); PUBLIC HEALTH (89%); PUBLIC HEALTH ADMINISTRATION (89%); RACE &amp; ETHNICITY (82%); DISEASE REPORTING (78%); EPIDEMICS (78%); PANDEMICS (78%); PRESS CONFERENCES (78%); RACISM &amp; XENOPHOBIA (78%); SOCIAL DISTANCING (78%); SOCIETY, SOCIAL ASSISTANCE &amp; LIFESTYLE (76%); STOCK EXCHANGES (74%); ADULTS (72%); hello,check,throughout,coronavirus,updates,april !@PERMALINK= </w:t>
      </w:r>
      <w:hyperlink r:id="rId104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STOCK EXCHANGES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9"/>
          <w:headerReference w:type="default" r:id="rId1050"/>
          <w:footerReference w:type="even" r:id="rId1051"/>
          <w:footerReference w:type="default" r:id="rId1052"/>
          <w:headerReference w:type="first" r:id="rId1053"/>
          <w:footerReference w:type="first" r:id="rId105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55" w:history="1">
        <w:r>
          <w:rPr>
            <w:rFonts w:ascii="arial" w:eastAsia="arial" w:hAnsi="arial" w:cs="arial"/>
            <w:b/>
            <w:bCs/>
            <w:i/>
            <w:color w:val="0077CC"/>
            <w:kern w:val="32"/>
            <w:sz w:val="28"/>
            <w:szCs w:val="32"/>
            <w:u w:val="single"/>
            <w:shd w:val="clear" w:color="auto" w:fill="FFFFFF"/>
            <w:lang w:val="en-US" w:eastAsia="en-US" w:bidi="ar-SA"/>
          </w:rPr>
          <w:t>Coronavirus live updates: Quebec has 4,611 cases; two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Check this post throughout the day for coronavirus updates on Wednesday, April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Questions/comments?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'likely' does not have enough medical gear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Quebec limits travel in four new areas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00" w:line="260" w:lineRule="atLeast"/>
        <w:jc w:val="both"/>
        <w:rPr>
          <w:lang w:val="en-US" w:eastAsia="en-US" w:bidi="ar-SA"/>
        </w:rPr>
      </w:pPr>
      <w:r>
        <w:rPr>
          <w:rFonts w:ascii="arial" w:eastAsia="arial" w:hAnsi="arial" w:cs="arial"/>
          <w:color w:val="000000"/>
          <w:sz w:val="20"/>
          <w:lang w:val="en-US" w:eastAsia="en-US" w:bidi="ar-SA"/>
        </w:rPr>
        <w:t>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In Côte-St-Luc,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4:28 p.m. Do not visit seniors' residences: Legault</w:t>
      </w:r>
    </w:p>
    <w:p>
      <w:pPr>
        <w:spacing w:before="200" w:line="260" w:lineRule="atLeast"/>
        <w:jc w:val="both"/>
        <w:rPr>
          <w:lang w:val="en-US" w:eastAsia="en-US" w:bidi="ar-SA"/>
        </w:rPr>
      </w:pPr>
      <w:r>
        <w:rPr>
          <w:rFonts w:ascii="arial" w:eastAsia="arial" w:hAnsi="arial" w:cs="arial"/>
          <w:color w:val="000000"/>
          <w:sz w:val="20"/>
          <w:lang w:val="en-US" w:eastAsia="en-US" w:bidi="ar-SA"/>
        </w:rPr>
        <w:t>Here's another clip from today's briefing by Premier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4:25 p.m. Stock markets tumble</w:t>
      </w:r>
    </w:p>
    <w:p>
      <w:pPr>
        <w:spacing w:before="200" w:line="260" w:lineRule="atLeast"/>
        <w:jc w:val="both"/>
        <w:rPr>
          <w:lang w:val="en-US" w:eastAsia="en-US" w:bidi="ar-SA"/>
        </w:rPr>
      </w:pPr>
      <w:r>
        <w:rPr>
          <w:rFonts w:ascii="arial" w:eastAsia="arial" w:hAnsi="arial" w:cs="arial"/>
          <w:color w:val="000000"/>
          <w:sz w:val="20"/>
          <w:lang w:val="en-US" w:eastAsia="en-US" w:bidi="ar-SA"/>
        </w:rPr>
        <w:t>The Dow and the TSX both tumbled today as investors braced for a painful coronavirus shutdown.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8" w:history="1">
        <w:r>
          <w:rPr>
            <w:rFonts w:ascii="arial" w:eastAsia="arial" w:hAnsi="arial" w:cs="arial"/>
            <w:i/>
            <w:color w:val="0077CC"/>
            <w:sz w:val="20"/>
            <w:u w:val="single"/>
            <w:shd w:val="clear" w:color="auto" w:fill="FFFFFF"/>
            <w:lang w:val="en-US" w:eastAsia="en-US" w:bidi="ar-SA"/>
          </w:rPr>
          <w:t>https://montrealgazette.com/investing/futures-tumble-as-coronavirus-crisis-intensifies-2/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4:11 p.m. Chart: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by age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Figures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t>
      </w:r>
      <w:hyperlink r:id="rId1009"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 show that many younger adults are getting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age group with the highest number of cases: 20 to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shows that young people must follow social distancing guidelines because they can be infection vectors,"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told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3:50 p.m. Chart: Cases by Quebec region</w:t>
      </w:r>
    </w:p>
    <w:p>
      <w:pPr>
        <w:spacing w:before="200" w:line="260" w:lineRule="atLeast"/>
        <w:jc w:val="both"/>
        <w:rPr>
          <w:lang w:val="en-US" w:eastAsia="en-US" w:bidi="ar-SA"/>
        </w:rPr>
      </w:pPr>
      <w:r>
        <w:rPr>
          <w:rFonts w:ascii="arial" w:eastAsia="arial" w:hAnsi="arial" w:cs="arial"/>
          <w:color w:val="000000"/>
          <w:sz w:val="20"/>
          <w:lang w:val="en-US" w:eastAsia="en-US" w:bidi="ar-SA"/>
        </w:rPr>
        <w:t>Hover or click on a region to see the number of cases there. You can also zoom in and out using the + / -.</w:t>
      </w:r>
    </w:p>
    <w:p>
      <w:pPr>
        <w:spacing w:before="200" w:line="260" w:lineRule="atLeast"/>
        <w:jc w:val="both"/>
        <w:rPr>
          <w:lang w:val="en-US" w:eastAsia="en-US" w:bidi="ar-SA"/>
        </w:rPr>
      </w:pPr>
      <w:r>
        <w:rPr>
          <w:rFonts w:ascii="arial" w:eastAsia="arial" w:hAnsi="arial" w:cs="arial"/>
          <w:color w:val="000000"/>
          <w:sz w:val="20"/>
          <w:lang w:val="en-US" w:eastAsia="en-US" w:bidi="ar-SA"/>
        </w:rPr>
        <w:t>3:46 p.m. Chart: Reported cases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At 11%, today's day-to-day growth in total cases is the lowest since Quebec had fewer than 5 cases on March 9. It's also the lowest growth in hospitalizations since those numbers were first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it up. pic.twitter.com/3eSqlZYPMW( </w:t>
      </w:r>
      <w:hyperlink r:id="rId1010" w:history="1">
        <w:r>
          <w:rPr>
            <w:rFonts w:ascii="arial" w:eastAsia="arial" w:hAnsi="arial" w:cs="arial"/>
            <w:i/>
            <w:color w:val="0077CC"/>
            <w:sz w:val="20"/>
            <w:u w:val="single"/>
            <w:shd w:val="clear" w:color="auto" w:fill="FFFFFF"/>
            <w:lang w:val="en-US" w:eastAsia="en-US" w:bidi="ar-SA"/>
          </w:rPr>
          <w:t>https://t.co/3eSqlZYPMW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1, 2020( </w:t>
      </w:r>
      <w:hyperlink r:id="rId1011" w:history="1">
        <w:r>
          <w:rPr>
            <w:rFonts w:ascii="arial" w:eastAsia="arial" w:hAnsi="arial" w:cs="arial"/>
            <w:i/>
            <w:color w:val="0077CC"/>
            <w:sz w:val="20"/>
            <w:u w:val="single"/>
            <w:shd w:val="clear" w:color="auto" w:fill="FFFFFF"/>
            <w:lang w:val="en-US" w:eastAsia="en-US" w:bidi="ar-SA"/>
          </w:rPr>
          <w:t>https://twitter.com/fagstein/status/1245399977574227969?ref_src=twsrc%5Etfw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3:44 p.m. No plan to close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Legault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clip from today's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3:29 p.m. 'COVID-19 does not discriminate. Neither should you'</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for Research-Action on Race Relations is launching a public awareness campaign about COVID-19 related racism toward Montrealers of Asian descent and other racialized groups.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pandemic and "its disastrous social and economic instability is leading to mounting misinformation, scapegoating, stigmatization and hate openly directed at identifiable minority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release, CRARR today said( </w:t>
      </w:r>
      <w:hyperlink r:id="rId1012" w:history="1">
        <w:r>
          <w:rPr>
            <w:rFonts w:ascii="arial" w:eastAsia="arial" w:hAnsi="arial" w:cs="arial"/>
            <w:i/>
            <w:color w:val="0077CC"/>
            <w:sz w:val="20"/>
            <w:u w:val="single"/>
            <w:shd w:val="clear" w:color="auto" w:fill="FFFFFF"/>
            <w:lang w:val="en-US" w:eastAsia="en-US" w:bidi="ar-SA"/>
          </w:rPr>
          <w:t>http://www.crarr.org/?q=node/20092</w:t>
        </w:r>
      </w:hyperlink>
      <w:r>
        <w:rPr>
          <w:rFonts w:ascii="arial" w:eastAsia="arial" w:hAnsi="arial" w:cs="arial"/>
          <w:color w:val="000000"/>
          <w:sz w:val="20"/>
          <w:lang w:val="en-US" w:eastAsia="en-US" w:bidi="ar-SA"/>
        </w:rPr>
        <w:t xml:space="preserve"> ) the campaign slogan is "COVID-19 does not discriminate. Neither should you!" (in French, "La COVID-19 ne discrimine pas. Vous non plus").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is to include information on how to deal with racial discrimination and hate crimes, as well as "up-to-date Information on the acts of racism and hate experienced by Asian and other racialized people,"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3:17 p.m Canada 'likely' does not have enough medical gear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likely did not have enough," said Health Minister @PattyHajdu( </w:t>
      </w:r>
      <w:hyperlink r:id="rId1013"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about the federal stockpile of medical equipment. "I will tell you that we will not stop this work to get the PPE that we need." pic.twitter.com/XQ34wRAIas(            </w:t>
      </w:r>
      <w:hyperlink r:id="rId1014" w:history="1">
        <w:r>
          <w:rPr>
            <w:rFonts w:ascii="arial" w:eastAsia="arial" w:hAnsi="arial" w:cs="arial"/>
            <w:i/>
            <w:color w:val="0077CC"/>
            <w:sz w:val="20"/>
            <w:u w:val="single"/>
            <w:shd w:val="clear" w:color="auto" w:fill="FFFFFF"/>
            <w:lang w:val="en-US" w:eastAsia="en-US" w:bidi="ar-SA"/>
          </w:rPr>
          <w:t>https://t.co/XQ34wRAIas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1, 2020( </w:t>
      </w:r>
      <w:hyperlink r:id="rId1015" w:history="1">
        <w:r>
          <w:rPr>
            <w:rFonts w:ascii="arial" w:eastAsia="arial" w:hAnsi="arial" w:cs="arial"/>
            <w:i/>
            <w:color w:val="0077CC"/>
            <w:sz w:val="20"/>
            <w:u w:val="single"/>
            <w:shd w:val="clear" w:color="auto" w:fill="FFFFFF"/>
            <w:lang w:val="en-US" w:eastAsia="en-US" w:bidi="ar-SA"/>
          </w:rPr>
          <w:t>https://twitter.com/PnPCBC/status/1245407388812836865?ref_src=twsrc%5Etfw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3:13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at city opposition leader's house: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is reporting( </w:t>
      </w:r>
      <w:hyperlink r:id="rId1016" w:history="1">
        <w:r>
          <w:rPr>
            <w:rFonts w:ascii="arial" w:eastAsia="arial" w:hAnsi="arial" w:cs="arial"/>
            <w:i/>
            <w:color w:val="0077CC"/>
            <w:sz w:val="20"/>
            <w:u w:val="single"/>
            <w:shd w:val="clear" w:color="auto" w:fill="FFFFFF"/>
            <w:lang w:val="en-US" w:eastAsia="en-US" w:bidi="ar-SA"/>
          </w:rPr>
          <w:t>https://ici.radio-canada.ca/nouvelle/1690276/</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-coronavirus-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-lionel-perez</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of city hall opposition leader Lionel Perez because of a gathering outside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2:37 p.m. Bieber postpones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Bieber's September concert at the Bell Centre has been postponed, Evenko says( </w:t>
      </w:r>
      <w:hyperlink r:id="rId1017" w:history="1">
        <w:r>
          <w:rPr>
            <w:rFonts w:ascii="arial" w:eastAsia="arial" w:hAnsi="arial" w:cs="arial"/>
            <w:i/>
            <w:color w:val="0077CC"/>
            <w:sz w:val="20"/>
            <w:u w:val="single"/>
            <w:shd w:val="clear" w:color="auto" w:fill="FFFFFF"/>
            <w:lang w:val="en-US" w:eastAsia="en-US" w:bidi="ar-SA"/>
          </w:rPr>
          <w:t>https://www.evenko.ca/en/events/34155/justin-bieber/bell-centre/09-14-2020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Bieber "is anxiously awaiting the opportunity to get back out on the road and perform in a space that is safe for everyone. He asks that his fans hold on to their tickets, as they will be honored as soon as the dates are rescheduled."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other entertainment news, Dennis DeYoung's May concerts at Théâtre St-Denis have been postponed to November. Ticket holders should keep their tickets, organizers said( </w:t>
      </w:r>
      <w:hyperlink r:id="rId1018" w:history="1">
        <w:r>
          <w:rPr>
            <w:rFonts w:ascii="arial" w:eastAsia="arial" w:hAnsi="arial" w:cs="arial"/>
            <w:i/>
            <w:color w:val="0077CC"/>
            <w:sz w:val="20"/>
            <w:u w:val="single"/>
            <w:shd w:val="clear" w:color="auto" w:fill="FFFFFF"/>
            <w:lang w:val="en-US" w:eastAsia="en-US" w:bidi="ar-SA"/>
          </w:rPr>
          <w:t>https://theatrestdenis.com/en/event/dennis-deyoung/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this summer's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Fringe Festival has been canceled. The festival says( </w:t>
      </w:r>
      <w:hyperlink r:id="rId1019" w:history="1">
        <w:r>
          <w:rPr>
            <w:rFonts w:ascii="arial" w:eastAsia="arial" w:hAnsi="arial" w:cs="arial"/>
            <w:i/>
            <w:color w:val="0077CC"/>
            <w:sz w:val="20"/>
            <w:u w:val="single"/>
            <w:shd w:val="clear" w:color="auto" w:fill="FFFFFF"/>
            <w:lang w:val="en-US" w:eastAsia="en-US" w:bidi="ar-SA"/>
          </w:rPr>
          <w:t>https://montrealfringe.ca/postponement-of-the-30th-anniversary-of-the-st-ambroise-</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-fringe-festival-to-june-2021</w:t>
        </w:r>
      </w:hyperlink>
      <w:r>
        <w:rPr>
          <w:rFonts w:ascii="arial" w:eastAsia="arial" w:hAnsi="arial" w:cs="arial"/>
          <w:color w:val="000000"/>
          <w:sz w:val="20"/>
          <w:lang w:val="en-US" w:eastAsia="en-US" w:bidi="ar-SA"/>
        </w:rPr>
        <w:t>/ ) it will be back in June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world stage, the Wimbledon tennis championships have been canceled for the first time( </w:t>
      </w:r>
      <w:hyperlink r:id="rId1020" w:history="1">
        <w:r>
          <w:rPr>
            <w:rFonts w:ascii="arial" w:eastAsia="arial" w:hAnsi="arial" w:cs="arial"/>
            <w:i/>
            <w:color w:val="0077CC"/>
            <w:sz w:val="20"/>
            <w:u w:val="single"/>
            <w:shd w:val="clear" w:color="auto" w:fill="FFFFFF"/>
            <w:lang w:val="en-US" w:eastAsia="en-US" w:bidi="ar-SA"/>
          </w:rPr>
          <w:t>https://montrealgazette.com/pmn/health-pmn/tennis-wimbledon-canceled-for-the-first-time-since-world-war-two/wcm/e34872f3-07fd-4f7b-82fc-3175e06286fb/</w:t>
        </w:r>
      </w:hyperlink>
      <w:r>
        <w:rPr>
          <w:rFonts w:ascii="arial" w:eastAsia="arial" w:hAnsi="arial" w:cs="arial"/>
          <w:color w:val="000000"/>
          <w:sz w:val="20"/>
          <w:lang w:val="en-US" w:eastAsia="en-US" w:bidi="ar-SA"/>
        </w:rPr>
        <w:t xml:space="preserve"> ) since World War Two</w:t>
      </w:r>
    </w:p>
    <w:p>
      <w:pPr>
        <w:spacing w:before="200" w:line="260" w:lineRule="atLeast"/>
        <w:jc w:val="both"/>
        <w:rPr>
          <w:lang w:val="en-US" w:eastAsia="en-US" w:bidi="ar-SA"/>
        </w:rPr>
      </w:pPr>
      <w:r>
        <w:rPr>
          <w:rFonts w:ascii="arial" w:eastAsia="arial" w:hAnsi="arial" w:cs="arial"/>
          <w:color w:val="000000"/>
          <w:sz w:val="20"/>
          <w:lang w:val="en-US" w:eastAsia="en-US" w:bidi="ar-SA"/>
        </w:rPr>
        <w:t>2:02 p.m. Boris</w:t>
      </w:r>
    </w:p>
    <w:p>
      <w:pPr>
        <w:spacing w:before="200" w:line="260" w:lineRule="atLeast"/>
        <w:jc w:val="both"/>
        <w:rPr>
          <w:lang w:val="en-US" w:eastAsia="en-US" w:bidi="ar-SA"/>
        </w:rPr>
      </w:pPr>
      <w:r>
        <w:rPr>
          <w:rFonts w:ascii="arial" w:eastAsia="arial" w:hAnsi="arial" w:cs="arial"/>
          <w:color w:val="000000"/>
          <w:sz w:val="20"/>
          <w:lang w:val="en-US" w:eastAsia="en-US" w:bidi="ar-SA"/>
        </w:rPr>
        <w:t>1:55 p.m. 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4,611 cases of COVID-19, an increase of 449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33 deaths, an increase of two.</w:t>
      </w:r>
    </w:p>
    <w:p>
      <w:pPr>
        <w:spacing w:before="200" w:line="260" w:lineRule="atLeast"/>
        <w:jc w:val="both"/>
        <w:rPr>
          <w:lang w:val="en-US" w:eastAsia="en-US" w:bidi="ar-SA"/>
        </w:rPr>
      </w:pPr>
      <w:r>
        <w:rPr>
          <w:rFonts w:ascii="arial" w:eastAsia="arial" w:hAnsi="arial" w:cs="arial"/>
          <w:color w:val="000000"/>
          <w:sz w:val="20"/>
          <w:lang w:val="en-US" w:eastAsia="en-US" w:bidi="ar-SA"/>
        </w:rPr>
        <w:t>Eighty-two people are in hospital intensive care wards - no change from yesterday. "That's good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that many people want to know when Quebec expects to reach a peak of cases.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it's difficult to predict that date," he said. But he said some "probable scenarios" will be released in the coming days. Quebec had previously refused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some improvement in Quebec's supply of protective medical equipment,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Yesterday, Legault said the province could run out of some supplies within three to five days.</w:t>
      </w:r>
    </w:p>
    <w:p>
      <w:pPr>
        <w:spacing w:before="200" w:line="260" w:lineRule="atLeast"/>
        <w:jc w:val="both"/>
        <w:rPr>
          <w:lang w:val="en-US" w:eastAsia="en-US" w:bidi="ar-SA"/>
        </w:rPr>
      </w:pPr>
      <w:r>
        <w:rPr>
          <w:rFonts w:ascii="arial" w:eastAsia="arial" w:hAnsi="arial" w:cs="arial"/>
          <w:color w:val="000000"/>
          <w:sz w:val="20"/>
          <w:lang w:val="en-US" w:eastAsia="en-US" w:bidi="ar-SA"/>
        </w:rPr>
        <w:t>Today, he said, it's about a week, with surgical masks the most needed items.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about the situation in Quebec seniors' residences. He said there have been outbreaks at 519 of Quebec's 2,200 residences. He reiterated that no one should visit these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now pay for hotels to house workers in seniors' residences,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braced for a jump in cases. About 6,000 hospital beds are ready for patients. "We're prepared for the fight but we must continue our efforts,"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travellers, Quebec wants to concentrate testing on health care workers and hospitalized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"acted early." He was defending his handling of crisis: "We didn't have too much grumbling in the population. To date we did more rather than less. We have to continue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plan to close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supports Mayor Valérie Plante's threat to close city parks if people continue to congregate there. "First it's not legal, second it's not responsible to do that," Legault said, noting crowds gathered in Lafontaine Park yesterday.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021"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12:57 p.m. 2.1 million Canadians applied for EI</w:t>
      </w:r>
    </w:p>
    <w:p>
      <w:pPr>
        <w:spacing w:before="200" w:line="260" w:lineRule="atLeast"/>
        <w:jc w:val="both"/>
        <w:rPr>
          <w:lang w:val="en-US" w:eastAsia="en-US" w:bidi="ar-SA"/>
        </w:rPr>
      </w:pPr>
      <w:r>
        <w:rPr>
          <w:rFonts w:ascii="arial" w:eastAsia="arial" w:hAnsi="arial" w:cs="arial"/>
          <w:color w:val="000000"/>
          <w:sz w:val="20"/>
          <w:lang w:val="en-US" w:eastAsia="en-US" w:bidi="ar-SA"/>
        </w:rPr>
        <w:t>Ottawa annonce que nous en sommes à 2,13 millions de demandes d'assurance-emploi depuis 2 semaines au Canada. En 2 semaines, on a eu autant de demandes que dans tout l'exercice 2018-19.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Gérald Fillion (@geraldfillion) April 1, 2020( </w:t>
      </w:r>
      <w:hyperlink r:id="rId1022" w:history="1">
        <w:r>
          <w:rPr>
            <w:rFonts w:ascii="arial" w:eastAsia="arial" w:hAnsi="arial" w:cs="arial"/>
            <w:i/>
            <w:color w:val="0077CC"/>
            <w:sz w:val="20"/>
            <w:u w:val="single"/>
            <w:shd w:val="clear" w:color="auto" w:fill="FFFFFF"/>
            <w:lang w:val="en-US" w:eastAsia="en-US" w:bidi="ar-SA"/>
          </w:rPr>
          <w:t>https://twitter.com/geraldfillion/status/1245393955178582017?ref_src=twsrc%5Etfw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today, Prime Minister Justin Trudeau said the federal government is working to help Quebec, which says it may run out of some medical equipment, within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everything to ensure there are no shortages across the country," Trudeau said, in response to a question from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"in this situation, we can't guarantee anything."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Sur le matériel médical : "On ne peut rien garantir. On est en train de travailler extrêmement fort pour combler les différents besoins et que l'équipement nécessaire soit bien distribué à travers le pays."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premier ministre du Canada pic.twitter.com/c3EIVSnlIw( </w:t>
      </w:r>
      <w:hyperlink r:id="rId1023" w:history="1">
        <w:r>
          <w:rPr>
            <w:rFonts w:ascii="arial" w:eastAsia="arial" w:hAnsi="arial" w:cs="arial"/>
            <w:i/>
            <w:color w:val="0077CC"/>
            <w:sz w:val="20"/>
            <w:u w:val="single"/>
            <w:shd w:val="clear" w:color="auto" w:fill="FFFFFF"/>
            <w:lang w:val="en-US" w:eastAsia="en-US" w:bidi="ar-SA"/>
          </w:rPr>
          <w:t>https://t.co/c3EIVSnlIw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April 1, 2020( </w:t>
      </w:r>
      <w:hyperlink r:id="rId1024" w:history="1">
        <w:r>
          <w:rPr>
            <w:rFonts w:ascii="arial" w:eastAsia="arial" w:hAnsi="arial" w:cs="arial"/>
            <w:i/>
            <w:color w:val="0077CC"/>
            <w:sz w:val="20"/>
            <w:u w:val="single"/>
            <w:shd w:val="clear" w:color="auto" w:fill="FFFFFF"/>
            <w:lang w:val="en-US" w:eastAsia="en-US" w:bidi="ar-SA"/>
          </w:rPr>
          <w:t>https://twitter.com/RadioCanadaInfo/status/1245375041002446848?ref_src=twsrc%5Etfw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competing with countries around the world for a limited number of 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 expects to receive deliveries "in a few days, even sooner,"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about a report that Ottawa thinks Canadians may have to continue social distancing until at least July( </w:t>
      </w:r>
      <w:hyperlink r:id="rId1025" w:history="1">
        <w:r>
          <w:rPr>
            <w:rFonts w:ascii="arial" w:eastAsia="arial" w:hAnsi="arial" w:cs="arial"/>
            <w:i/>
            <w:color w:val="0077CC"/>
            <w:sz w:val="20"/>
            <w:u w:val="single"/>
            <w:shd w:val="clear" w:color="auto" w:fill="FFFFFF"/>
            <w:lang w:val="en-US" w:eastAsia="en-US" w:bidi="ar-SA"/>
          </w:rPr>
          <w:t>https://montrealgazette.com/news/best-case-scenario-covid-19-measures-expected-to-last-until-july-government-document-says/wcm/632daa15-d452-4b3b-81d4-63bcb52a2c72</w:t>
        </w:r>
      </w:hyperlink>
      <w:r>
        <w:rPr>
          <w:rFonts w:ascii="arial" w:eastAsia="arial" w:hAnsi="arial" w:cs="arial"/>
          <w:color w:val="000000"/>
          <w:sz w:val="20"/>
          <w:lang w:val="en-US" w:eastAsia="en-US" w:bidi="ar-SA"/>
        </w:rPr>
        <w:t xml:space="preserve"> ), Trudeau did not answer directly. He said the federal government has many scenarios.</w:t>
      </w:r>
    </w:p>
    <w:p>
      <w:pPr>
        <w:spacing w:before="200" w:line="260" w:lineRule="atLeast"/>
        <w:jc w:val="both"/>
        <w:rPr>
          <w:lang w:val="en-US" w:eastAsia="en-US" w:bidi="ar-SA"/>
        </w:rPr>
      </w:pPr>
      <w:r>
        <w:rPr>
          <w:rFonts w:ascii="arial" w:eastAsia="arial" w:hAnsi="arial" w:cs="arial"/>
          <w:color w:val="000000"/>
          <w:sz w:val="20"/>
          <w:lang w:val="en-US" w:eastAsia="en-US" w:bidi="ar-SA"/>
        </w:rPr>
        <w:t>He said July is a "realistic" scenario. Measures in place could continue for "weeks and even months."</w:t>
      </w:r>
    </w:p>
    <w:p>
      <w:pPr>
        <w:spacing w:before="200" w:line="260" w:lineRule="atLeast"/>
        <w:jc w:val="both"/>
        <w:rPr>
          <w:lang w:val="en-US" w:eastAsia="en-US" w:bidi="ar-SA"/>
        </w:rPr>
      </w:pPr>
      <w:r>
        <w:rPr>
          <w:rFonts w:ascii="arial" w:eastAsia="arial" w:hAnsi="arial" w:cs="arial"/>
          <w:color w:val="000000"/>
          <w:sz w:val="20"/>
          <w:lang w:val="en-US" w:eastAsia="en-US" w:bidi="ar-SA"/>
        </w:rPr>
        <w:t>Does Canada have a projection on the potential COVID-19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Trudeau does not answer directly. He said Ottawa has many scenarios and they depend on how Canadians respond to measures put in place to prevent the spread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who have lost their jobs due to COVID-19 will be able to apply online for the emergency $2,000-per-month benefit as of April 6. The first payment of the Canadian Emergency Response Benefit (CERB) should be delivered by direct deposit within three to five days. It will take 10 days to receive cheques. Those who have already submitted for Employment Insurance do not have to re-apply,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who receive the CERB will not be eligible for a second new emergency program, one that provides up to 75 per cent of employees' salaries at some companies. He said that second program will be available to all businesses that are not publicly funded and that have experienced at least a 30-per-cent decline in revenue. That includes bars and restaurants, he added. And employers will have to attest to the fact that they are trying to pay the remaining 25 per cent of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in the midst of the "the biggest civil mobilization since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Canadians must heed public health protocols. "We all have the moral obligation to stay at home, we all have the moral obligation to take care of each other," he said. "It is by working together that we will get through it."</w:t>
      </w:r>
    </w:p>
    <w:p>
      <w:pPr>
        <w:spacing w:before="200" w:line="260" w:lineRule="atLeast"/>
        <w:jc w:val="both"/>
        <w:rPr>
          <w:lang w:val="en-US" w:eastAsia="en-US" w:bidi="ar-SA"/>
        </w:rPr>
      </w:pPr>
      <w:r>
        <w:rPr>
          <w:rFonts w:ascii="arial" w:eastAsia="arial" w:hAnsi="arial" w:cs="arial"/>
          <w:color w:val="000000"/>
          <w:sz w:val="20"/>
          <w:lang w:val="en-US" w:eastAsia="en-US" w:bidi="ar-SA"/>
        </w:rPr>
        <w:t>If you've lost your income because of COVID-19, the Canada Emergency Response Benefit will give you $2,000 a month for up to 4 months. It doesn't matter whether you worked full time, on contract, or were self-employed - you qualify and can apply starting the week of April 6th.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1, 2020( </w:t>
      </w:r>
      <w:hyperlink r:id="rId1026" w:history="1">
        <w:r>
          <w:rPr>
            <w:rFonts w:ascii="arial" w:eastAsia="arial" w:hAnsi="arial" w:cs="arial"/>
            <w:i/>
            <w:color w:val="0077CC"/>
            <w:sz w:val="20"/>
            <w:u w:val="single"/>
            <w:shd w:val="clear" w:color="auto" w:fill="FFFFFF"/>
            <w:lang w:val="en-US" w:eastAsia="en-US" w:bidi="ar-SA"/>
          </w:rPr>
          <w:t>https://twitter.com/JustinTrudeau/status/1245426998459146241?ref_src=twsrc%5Etfw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Quebec limits travel in four new areas</w:t>
      </w:r>
    </w:p>
    <w:p>
      <w:pPr>
        <w:spacing w:before="200" w:line="260" w:lineRule="atLeast"/>
        <w:jc w:val="both"/>
        <w:rPr>
          <w:lang w:val="en-US" w:eastAsia="en-US" w:bidi="ar-SA"/>
        </w:rPr>
      </w:pPr>
      <w:r>
        <w:rPr>
          <w:rFonts w:ascii="arial" w:eastAsia="arial" w:hAnsi="arial" w:cs="arial"/>
          <w:color w:val="000000"/>
          <w:sz w:val="20"/>
          <w:lang w:val="en-US" w:eastAsia="en-US" w:bidi="ar-SA"/>
        </w:rPr>
        <w:t>Quebec this morning announced that it's limiting travel in four new areas, including the Outaouais, the region next to Ottawa.</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covered include parts of the Laurentians, Lanaudière and Mauricie/Centre-du-Québec.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set up checkpoints between the Outaouais and Ottawa at noon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limiting entry and exit, public health authorities believe they can further limit and prevent the spread of COVID-19," the Quebec government said in a press release( </w:t>
      </w:r>
      <w:hyperlink r:id="rId1027"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http://www.fil-information.gouv.qc.ca/Pages/Article.aspx?aiguillage=ajd&amp;;type=1&amp;;idArticle=2804017250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not impede travel related to health care, humanitarian support or essential services related to Quebec's supply chain, the province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28, restrictions have already been in place in:</w:t>
      </w:r>
    </w:p>
    <w:p>
      <w:pPr>
        <w:spacing w:before="200" w:line="260" w:lineRule="atLeast"/>
        <w:jc w:val="both"/>
        <w:rPr>
          <w:lang w:val="en-US" w:eastAsia="en-US" w:bidi="ar-SA"/>
        </w:rPr>
      </w:pPr>
      <w:r>
        <w:rPr>
          <w:rFonts w:ascii="arial" w:eastAsia="arial" w:hAnsi="arial" w:cs="arial"/>
          <w:color w:val="000000"/>
          <w:sz w:val="20"/>
          <w:lang w:val="en-US" w:eastAsia="en-US" w:bidi="ar-SA"/>
        </w:rPr>
        <w:t>Bas-Saint-Laurent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Saguenay-Lac-Saint-Jean</w:t>
      </w:r>
    </w:p>
    <w:p>
      <w:pPr>
        <w:spacing w:before="200" w:line="260" w:lineRule="atLeast"/>
        <w:jc w:val="both"/>
        <w:rPr>
          <w:lang w:val="en-US" w:eastAsia="en-US" w:bidi="ar-SA"/>
        </w:rPr>
      </w:pPr>
      <w:r>
        <w:rPr>
          <w:rFonts w:ascii="arial" w:eastAsia="arial" w:hAnsi="arial" w:cs="arial"/>
          <w:color w:val="000000"/>
          <w:sz w:val="20"/>
          <w:lang w:val="en-US" w:eastAsia="en-US" w:bidi="ar-SA"/>
        </w:rPr>
        <w:t>Abitibi-Témiscamingue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Côte-Nord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Nord-du-Québec</w:t>
      </w:r>
    </w:p>
    <w:p>
      <w:pPr>
        <w:spacing w:before="200" w:line="260" w:lineRule="atLeast"/>
        <w:jc w:val="both"/>
        <w:rPr>
          <w:lang w:val="en-US" w:eastAsia="en-US" w:bidi="ar-SA"/>
        </w:rPr>
      </w:pPr>
      <w:r>
        <w:rPr>
          <w:rFonts w:ascii="arial" w:eastAsia="arial" w:hAnsi="arial" w:cs="arial"/>
          <w:color w:val="000000"/>
          <w:sz w:val="20"/>
          <w:lang w:val="en-US" w:eastAsia="en-US" w:bidi="ar-SA"/>
        </w:rPr>
        <w:t>Gaspésie-Îles-de-la-Madeleine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new travel restrictions( </w:t>
      </w:r>
      <w:hyperlink r:id="rId1028" w:history="1">
        <w:r>
          <w:rPr>
            <w:rFonts w:ascii="arial" w:eastAsia="arial" w:hAnsi="arial" w:cs="arial"/>
            <w:i/>
            <w:color w:val="0077CC"/>
            <w:sz w:val="20"/>
            <w:u w:val="single"/>
            <w:shd w:val="clear" w:color="auto" w:fill="FFFFFF"/>
            <w:lang w:val="en-US" w:eastAsia="en-US" w:bidi="ar-SA"/>
          </w:rPr>
          <w:t>https://montrealgazette.com/news/local-news/quebec-</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-to-limit-ottawa-gatineau-border-crossings-for-covid-19-control/wcm/62c77eb6-97d3-4868-8e6b-2571d6f25de8/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Aujourd'hui, on annonce que des contrôles policiers sont mis en place pour protéger l'Outaouais. Décision prise sur recommandation de la santé publique. Décision difficile, mais nécessaire. On va y arriver, faut pas lâcher! Détails ??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#polgat(            </w:t>
      </w:r>
      <w:hyperlink r:id="rId1030" w:history="1">
        <w:r>
          <w:rPr>
            <w:rFonts w:ascii="arial" w:eastAsia="arial" w:hAnsi="arial" w:cs="arial"/>
            <w:i/>
            <w:color w:val="0077CC"/>
            <w:sz w:val="20"/>
            <w:u w:val="single"/>
            <w:shd w:val="clear" w:color="auto" w:fill="FFFFFF"/>
            <w:lang w:val="en-US" w:eastAsia="en-US" w:bidi="ar-SA"/>
          </w:rPr>
          <w:t>https://twitter.com/hashtag/polgat?src=hash&amp;;ref_src=twsrc%5Etfw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Mathieu Lacombe (@lacombemathieu) April 1, 2020( </w:t>
      </w:r>
      <w:hyperlink r:id="rId1031" w:history="1">
        <w:r>
          <w:rPr>
            <w:rFonts w:ascii="arial" w:eastAsia="arial" w:hAnsi="arial" w:cs="arial"/>
            <w:i/>
            <w:color w:val="0077CC"/>
            <w:sz w:val="20"/>
            <w:u w:val="single"/>
            <w:shd w:val="clear" w:color="auto" w:fill="FFFFFF"/>
            <w:lang w:val="en-US" w:eastAsia="en-US" w:bidi="ar-SA"/>
          </w:rPr>
          <w:t>https://twitter.com/lacombemathieu/status/1245347039996772354?ref_src=twsrc%5Etfw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10:31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32"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assure une présence accrue et un rapport d'infraction sera remis aux récalcitrant.es qui ne respectent pas la distance de 2m. Dernière chance avant que nous ne fermions certains parcs. En prenant ses responsabilités individuelles, on agit pour le bien commun. #polmtl(            </w:t>
      </w:r>
      <w:hyperlink r:id="rId103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pic.twitter.com/jrBYUKcHUT(            </w:t>
      </w:r>
      <w:hyperlink r:id="rId1034" w:history="1">
        <w:r>
          <w:rPr>
            <w:rFonts w:ascii="arial" w:eastAsia="arial" w:hAnsi="arial" w:cs="arial"/>
            <w:i/>
            <w:color w:val="0077CC"/>
            <w:sz w:val="20"/>
            <w:u w:val="single"/>
            <w:shd w:val="clear" w:color="auto" w:fill="FFFFFF"/>
            <w:lang w:val="en-US" w:eastAsia="en-US" w:bidi="ar-SA"/>
          </w:rPr>
          <w:t>https://t.co/jrBYUKcHUT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April 1, 2020( </w:t>
      </w:r>
      <w:hyperlink r:id="rId1035" w:history="1">
        <w:r>
          <w:rPr>
            <w:rFonts w:ascii="arial" w:eastAsia="arial" w:hAnsi="arial" w:cs="arial"/>
            <w:i/>
            <w:color w:val="0077CC"/>
            <w:sz w:val="20"/>
            <w:u w:val="single"/>
            <w:shd w:val="clear" w:color="auto" w:fill="FFFFFF"/>
            <w:lang w:val="en-US" w:eastAsia="en-US" w:bidi="ar-SA"/>
          </w:rPr>
          <w:t>https://twitter.com/Val_Plante/status/1245432391709208579?ref_src=twsrc%5Etfw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10:27 a.m. 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the school year is not over yet, despite what it says on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me about a reference in yesterday's live blog( </w:t>
      </w:r>
      <w:hyperlink r:id="rId1036" w:history="1">
        <w:r>
          <w:rPr>
            <w:rFonts w:ascii="arial" w:eastAsia="arial" w:hAnsi="arial" w:cs="arial"/>
            <w:i/>
            <w:color w:val="0077CC"/>
            <w:sz w:val="20"/>
            <w:u w:val="single"/>
            <w:shd w:val="clear" w:color="auto" w:fill="FFFFFF"/>
            <w:lang w:val="en-US" w:eastAsia="en-US" w:bidi="ar-SA"/>
          </w:rPr>
          <w:t>https://montrealgazette.com/news/local-news/coronavirus-live-updates-firefighters-no-long-responding-to-medical-calls/</w:t>
        </w:r>
      </w:hyperlink>
      <w:r>
        <w:rPr>
          <w:rFonts w:ascii="arial" w:eastAsia="arial" w:hAnsi="arial" w:cs="arial"/>
          <w:color w:val="000000"/>
          <w:sz w:val="20"/>
          <w:lang w:val="en-US" w:eastAsia="en-US" w:bidi="ar-SA"/>
        </w:rPr>
        <w:t xml:space="preserve"> ) to the fact that, for now, Quebec is still saying that schools are only closed until May 1.</w:t>
      </w:r>
    </w:p>
    <w:p>
      <w:pPr>
        <w:spacing w:before="200" w:line="260" w:lineRule="atLeast"/>
        <w:jc w:val="both"/>
        <w:rPr>
          <w:lang w:val="en-US" w:eastAsia="en-US" w:bidi="ar-SA"/>
        </w:rPr>
      </w:pPr>
      <w:r>
        <w:rPr>
          <w:rFonts w:ascii="arial" w:eastAsia="arial" w:hAnsi="arial" w:cs="arial"/>
          <w:color w:val="000000"/>
          <w:sz w:val="20"/>
          <w:lang w:val="en-US" w:eastAsia="en-US" w:bidi="ar-SA"/>
        </w:rPr>
        <w:t>The reader noted that the EMSB already "announced (Sunday that) the current end-of-year grade would be a combination of first and second term grades. No third term. Nothing new graded."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March 22, Quebec Education Minister Jean-François Roberge said( </w:t>
      </w:r>
      <w:hyperlink r:id="rId1037"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http://www.assnat.qc.ca/fr/actualites-salle-presse/conferences-points-presse/ConferencePointPresse-58383.html</w:t>
        </w:r>
      </w:hyperlink>
      <w:r>
        <w:rPr>
          <w:rFonts w:ascii="arial" w:eastAsia="arial" w:hAnsi="arial" w:cs="arial"/>
          <w:color w:val="000000"/>
          <w:sz w:val="20"/>
          <w:lang w:val="en-US" w:eastAsia="en-US" w:bidi="ar-SA"/>
        </w:rPr>
        <w:t xml:space="preserve"> ) "in the event that we do not open our schools on May 4, we will ask the teachers to take into account previous assessments (of students). Eventually, in April, we will decide if we can reopen our schools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is indeed suggesting to parents that the school year is essentially over, with final marks based on students' first two report cards.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board's latest update for parents on Sunday( </w:t>
      </w:r>
      <w:hyperlink r:id="rId1038" w:history="1">
        <w:r>
          <w:rPr>
            <w:rFonts w:ascii="arial" w:eastAsia="arial" w:hAnsi="arial" w:cs="arial"/>
            <w:i/>
            <w:color w:val="0077CC"/>
            <w:sz w:val="20"/>
            <w:u w:val="single"/>
            <w:shd w:val="clear" w:color="auto" w:fill="FFFFFF"/>
            <w:lang w:val="en-US" w:eastAsia="en-US" w:bidi="ar-SA"/>
          </w:rPr>
          <w:t>https://www.emsb.qc.ca/emsb/articles/covid-19-update-6-director-general-announcement-for-staff-and-schools</w:t>
        </w:r>
      </w:hyperlink>
      <w:r>
        <w:rPr>
          <w:rFonts w:ascii="arial" w:eastAsia="arial" w:hAnsi="arial" w:cs="arial"/>
          <w:color w:val="000000"/>
          <w:sz w:val="20"/>
          <w:lang w:val="en-US" w:eastAsia="en-US" w:bidi="ar-SA"/>
        </w:rPr>
        <w:t xml:space="preserve"> ), Ann Marie Matheson, the EMSB's director general, told parents, definitively, that "year-end grades for the final report card will be produced by the teachers, using their professional judgement based on term I and II grades."</w:t>
      </w:r>
    </w:p>
    <w:p>
      <w:pPr>
        <w:spacing w:before="200" w:line="260" w:lineRule="atLeast"/>
        <w:jc w:val="both"/>
        <w:rPr>
          <w:lang w:val="en-US" w:eastAsia="en-US" w:bidi="ar-SA"/>
        </w:rPr>
      </w:pPr>
      <w:r>
        <w:rPr>
          <w:rFonts w:ascii="arial" w:eastAsia="arial" w:hAnsi="arial" w:cs="arial"/>
          <w:color w:val="000000"/>
          <w:sz w:val="20"/>
          <w:lang w:val="en-US" w:eastAsia="en-US" w:bidi="ar-SA"/>
        </w:rPr>
        <w:t>EMSB spokesperson Mike Cohen said the board used this wording because some parents were worried about their children losing a year of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board does not have any new directive that replaces the minister's March 22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board plans to leave the misleading information on its website for now.</w:t>
      </w:r>
    </w:p>
    <w:p>
      <w:pPr>
        <w:spacing w:before="200" w:line="260" w:lineRule="atLeast"/>
        <w:jc w:val="both"/>
        <w:rPr>
          <w:lang w:val="en-US" w:eastAsia="en-US" w:bidi="ar-SA"/>
        </w:rPr>
      </w:pPr>
      <w:r>
        <w:rPr>
          <w:rFonts w:ascii="arial" w:eastAsia="arial" w:hAnsi="arial" w:cs="arial"/>
          <w:color w:val="000000"/>
          <w:sz w:val="20"/>
          <w:lang w:val="en-US" w:eastAsia="en-US" w:bidi="ar-SA"/>
        </w:rPr>
        <w:t>Matheson's statement noted that more details will follow, Cohen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reference to more details to come would cover the fact that if school does resume in May, we will provide parents with an update on that subject matter,"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9:50 a.m. In Côte-St-Luc,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Côte-St-Luc city councillor Michael Cohen says he's receiving multiple calls a day from people complaining that some residents are not complying with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calling saying there are snowbirds in the lobby and in the mailroom," Cohen said. "They're saying they're putting their trash away and then touching the doorknob. I don't think they should be in the trash room."</w:t>
      </w:r>
    </w:p>
    <w:p>
      <w:pPr>
        <w:spacing w:before="200" w:line="260" w:lineRule="atLeast"/>
        <w:jc w:val="both"/>
        <w:rPr>
          <w:lang w:val="en-US" w:eastAsia="en-US" w:bidi="ar-SA"/>
        </w:rPr>
      </w:pPr>
      <w:r>
        <w:rPr>
          <w:rFonts w:ascii="arial" w:eastAsia="arial" w:hAnsi="arial" w:cs="arial"/>
          <w:color w:val="000000"/>
          <w:sz w:val="20"/>
          <w:lang w:val="en-US" w:eastAsia="en-US" w:bidi="ar-SA"/>
        </w:rPr>
        <w:t>Cohen said a resident recently flagged him down to report that her neighbour was having guests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freaking out right now," he said. "They are really scared."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-shut-ritual-jewish-bath-after-complaint/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9:38 a.m. Middle-aged people most likely to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federal government breakdown of COVID-19 cases across Canada shows that middle-aged people are catching the disease in the highest numbers.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040" w:history="1">
        <w:r>
          <w:rPr>
            <w:rFonts w:ascii="arial" w:eastAsia="arial" w:hAnsi="arial" w:cs="arial"/>
            <w:i/>
            <w:color w:val="0077CC"/>
            <w:sz w:val="20"/>
            <w:u w:val="single"/>
            <w:shd w:val="clear" w:color="auto" w:fill="FFFFFF"/>
            <w:lang w:val="en-US" w:eastAsia="en-US" w:bidi="ar-SA"/>
          </w:rPr>
          <w:t>https://montrealgazette.com/news/local-news/people-in-their-fifties-most-likely-to-catch-covid-19-so-far/wcm/8c5126c9-4b61-443a-a6ec-7c90460a3646/</w:t>
        </w:r>
      </w:hyperlink>
      <w:r>
        <w:rPr>
          <w:rFonts w:ascii="arial" w:eastAsia="arial" w:hAnsi="arial" w:cs="arial"/>
          <w:color w:val="000000"/>
          <w:sz w:val="20"/>
          <w:lang w:val="en-US" w:eastAsia="en-US" w:bidi="ar-SA"/>
        </w:rPr>
        <w:t xml:space="preserve"> ), which also breaks down the numbers by gender and source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9:30 a.m. Trudeau, Scheer donate salary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Conservative Leader Andrew Scheer are among the MPs who are promising to donate an automatic increase in their salaries to charity, as the COVID-19 pandemic ravages the economy and puts thousands of Canadians out of work, The Canadian Press is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The raise goes into effect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has said there's nothing he can do about the salary hike without recalling Parliament, which has been adjourned until at least April 20 as part of the nation-wide bid to curb the spread of the deadly virus.</w:t>
      </w:r>
    </w:p>
    <w:p>
      <w:pPr>
        <w:spacing w:before="200" w:line="260" w:lineRule="atLeast"/>
        <w:jc w:val="both"/>
        <w:rPr>
          <w:lang w:val="en-US" w:eastAsia="en-US" w:bidi="ar-SA"/>
        </w:rPr>
      </w:pPr>
      <w:r>
        <w:rPr>
          <w:rFonts w:ascii="arial" w:eastAsia="arial" w:hAnsi="arial" w:cs="arial"/>
          <w:color w:val="000000"/>
          <w:sz w:val="20"/>
          <w:lang w:val="en-US" w:eastAsia="en-US" w:bidi="ar-SA"/>
        </w:rPr>
        <w:t>Under legislation passed in 2005 to de-politicize parliamentarians' pay, salaries paid to MPs and senators increase automatically on April 1 each year, based on the average increase negotiated by major bargaining units in the private sector.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MPs are entitled to a 2.1 per cent hike, which will increase their base salaries by just over $3,750 to $182,656.</w:t>
      </w:r>
    </w:p>
    <w:p>
      <w:pPr>
        <w:spacing w:before="200" w:line="260" w:lineRule="atLeast"/>
        <w:jc w:val="both"/>
        <w:rPr>
          <w:lang w:val="en-US" w:eastAsia="en-US" w:bidi="ar-SA"/>
        </w:rPr>
      </w:pPr>
      <w:r>
        <w:rPr>
          <w:rFonts w:ascii="arial" w:eastAsia="arial" w:hAnsi="arial" w:cs="arial"/>
          <w:color w:val="000000"/>
          <w:sz w:val="20"/>
          <w:lang w:val="en-US" w:eastAsia="en-US" w:bidi="ar-SA"/>
        </w:rPr>
        <w:t>9:02 a.m. Due day for tenants</w:t>
      </w:r>
    </w:p>
    <w:p>
      <w:pPr>
        <w:spacing w:before="200" w:line="260" w:lineRule="atLeast"/>
        <w:jc w:val="both"/>
        <w:rPr>
          <w:lang w:val="en-US" w:eastAsia="en-US" w:bidi="ar-SA"/>
        </w:rPr>
      </w:pPr>
      <w:r>
        <w:rPr>
          <w:rFonts w:ascii="arial" w:eastAsia="arial" w:hAnsi="arial" w:cs="arial"/>
          <w:color w:val="000000"/>
          <w:sz w:val="20"/>
          <w:lang w:val="en-US" w:eastAsia="en-US" w:bidi="ar-SA"/>
        </w:rPr>
        <w:t>As today's April 1 deadline approached, Quebec housing advocates repeatedly called for a rent freeze or relief to ease tenants' concerns amid layoffs and job losses.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François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have asked landlords to be flexible.</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the federal government's $2,000 monthly emergency benefit cheque not arriving by April 1 and the fact most major banks are offering mortgage payment deferrals as reasons for landlords to be more understanding with tenants.</w:t>
      </w:r>
    </w:p>
    <w:p>
      <w:pPr>
        <w:spacing w:before="200" w:line="260" w:lineRule="atLeast"/>
        <w:jc w:val="both"/>
        <w:rPr>
          <w:lang w:val="en-US" w:eastAsia="en-US" w:bidi="ar-SA"/>
        </w:rPr>
      </w:pPr>
      <w:r>
        <w:rPr>
          <w:rFonts w:ascii="arial" w:eastAsia="arial" w:hAnsi="arial" w:cs="arial"/>
          <w:color w:val="000000"/>
          <w:sz w:val="20"/>
          <w:lang w:val="en-US" w:eastAsia="en-US" w:bidi="ar-SA"/>
        </w:rPr>
        <w:t>But no measures have been put in place ensuring landlords will listen to the suggestions, advocates say, and it isn't what the majority of tenants say they are experiencing. The recommendation that tenants should reach out to their landlords to come to an arrangement also isn't always realistic, they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41" w:history="1">
        <w:r>
          <w:rPr>
            <w:rFonts w:ascii="arial" w:eastAsia="arial" w:hAnsi="arial" w:cs="arial"/>
            <w:i/>
            <w:color w:val="0077CC"/>
            <w:sz w:val="20"/>
            <w:u w:val="single"/>
            <w:shd w:val="clear" w:color="auto" w:fill="FFFFFF"/>
            <w:lang w:val="en-US" w:eastAsia="en-US" w:bidi="ar-SA"/>
          </w:rPr>
          <w:t>https://montrealgazette.com/news/local-news/as-rents-come-due-on-april-1-some-tenants-scramble-to-meet-obligations/</w:t>
        </w:r>
      </w:hyperlink>
      <w:r>
        <w:rPr>
          <w:rFonts w:ascii="arial" w:eastAsia="arial" w:hAnsi="arial" w:cs="arial"/>
          <w:color w:val="000000"/>
          <w:sz w:val="20"/>
          <w:lang w:val="en-US" w:eastAsia="en-US" w:bidi="ar-SA"/>
        </w:rPr>
        <w:t xml:space="preserve"> ), by Jesse Feith.</w:t>
      </w:r>
    </w:p>
    <w:p>
      <w:pPr>
        <w:spacing w:before="200" w:line="260" w:lineRule="atLeast"/>
        <w:jc w:val="both"/>
        <w:rPr>
          <w:lang w:val="en-US" w:eastAsia="en-US" w:bidi="ar-SA"/>
        </w:rPr>
      </w:pPr>
      <w:r>
        <w:rPr>
          <w:rFonts w:ascii="arial" w:eastAsia="arial" w:hAnsi="arial" w:cs="arial"/>
          <w:color w:val="000000"/>
          <w:sz w:val="20"/>
          <w:lang w:val="en-US" w:eastAsia="en-US" w:bidi="ar-SA"/>
        </w:rPr>
        <w:t>8:59 a.m. 'Listen to Larry'</w:t>
      </w:r>
    </w:p>
    <w:p>
      <w:pPr>
        <w:spacing w:before="200" w:line="260" w:lineRule="atLeast"/>
        <w:jc w:val="both"/>
        <w:rPr>
          <w:lang w:val="en-US" w:eastAsia="en-US" w:bidi="ar-SA"/>
        </w:rPr>
      </w:pPr>
      <w:r>
        <w:rPr>
          <w:rFonts w:ascii="arial" w:eastAsia="arial" w:hAnsi="arial" w:cs="arial"/>
          <w:color w:val="000000"/>
          <w:sz w:val="20"/>
          <w:lang w:val="en-US" w:eastAsia="en-US" w:bidi="ar-SA"/>
        </w:rPr>
        <w:t>"You're hurting old people like me. Well, not me... I'll never see you."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Larry David wants everyone to stay home to protect older Californians from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does not do these things.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 to Larry.#StayHomeSaveLives( </w:t>
      </w:r>
      <w:hyperlink r:id="rId1042"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 pic.twitter.com/C5cKOaAufE(            </w:t>
      </w:r>
      <w:hyperlink r:id="rId1044" w:history="1">
        <w:r>
          <w:rPr>
            <w:rFonts w:ascii="arial" w:eastAsia="arial" w:hAnsi="arial" w:cs="arial"/>
            <w:i/>
            <w:color w:val="0077CC"/>
            <w:sz w:val="20"/>
            <w:u w:val="single"/>
            <w:shd w:val="clear" w:color="auto" w:fill="FFFFFF"/>
            <w:lang w:val="en-US" w:eastAsia="en-US" w:bidi="ar-SA"/>
          </w:rPr>
          <w:t>https://t.co/C5cKOaAufE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Office of the Governor of California (@CAgovernor) March 31, 2020( </w:t>
      </w:r>
      <w:hyperlink r:id="rId1045" w:history="1">
        <w:r>
          <w:rPr>
            <w:rFonts w:ascii="arial" w:eastAsia="arial" w:hAnsi="arial" w:cs="arial"/>
            <w:i/>
            <w:color w:val="0077CC"/>
            <w:sz w:val="20"/>
            <w:u w:val="single"/>
            <w:shd w:val="clear" w:color="auto" w:fill="FFFFFF"/>
            <w:lang w:val="en-US" w:eastAsia="en-US" w:bidi="ar-SA"/>
          </w:rPr>
          <w:t>https://twitter.com/CAgovernor/status/1245110728199045120?ref_src=twsrc%5Etfw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Inside a new emergency shelter for homeless men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new measures( </w:t>
      </w:r>
      <w:hyperlink r:id="rId10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 including new shelters - for the homeless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on April 1, there were 8,591 confirmed and presumptive COVID-19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them - 48 per cent - were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4,162 confirmed (including 31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1,966 confirmed (including 33 deaths, 534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1,013 confirmed (including 24 deaths, 507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754 confirmed (including 9 deaths,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184 confirmed (including 2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152 confirmed (including 1 death, 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147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91 confirmed (including 1 death, 4 resolved),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70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8,591 (12 presumptive, 8,579 confirmed including 101 deaths, 1,214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DEMOGRAPHIC GROUPS (90%); COVID-19 CORONAVIRUS (89%); DISEASE AGENTS &amp; VECTORS (89%); PUBLIC HEALTH (89%); PUBLIC HEALTH ADMINISTRATION (89%); RACE &amp; ETHNICITY (83%); DISEASE REPORTING (78%); EPIDEMICS (78%); INFECTIOUS DISEASE (78%); PANDEMICS (78%); PRESS CONFERENCES (78%); RACISM &amp; XENOPHOBIA (78%); SOCIAL DISTANCING (78%); SOCIETY, SOCIAL ASSISTANCE &amp; LIFESTYLE (76%); STOCK EXCHANGES (74%); ADULTS (72%); DISCRIMINATION (71%); hello,check,throughout,coronavirus,updates,april !@PERMALINK= </w:t>
      </w:r>
      <w:hyperlink r:id="rId104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STOCK EXCHANGES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6"/>
          <w:headerReference w:type="default" r:id="rId1057"/>
          <w:footerReference w:type="even" r:id="rId1058"/>
          <w:footerReference w:type="default" r:id="rId1059"/>
          <w:headerReference w:type="first" r:id="rId1060"/>
          <w:footerReference w:type="first" r:id="rId106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62" w:history="1">
        <w:r>
          <w:rPr>
            <w:rFonts w:ascii="arial" w:eastAsia="arial" w:hAnsi="arial" w:cs="arial"/>
            <w:b/>
            <w:bCs/>
            <w:i/>
            <w:color w:val="0077CC"/>
            <w:kern w:val="32"/>
            <w:sz w:val="28"/>
            <w:szCs w:val="32"/>
            <w:u w:val="single"/>
            <w:shd w:val="clear" w:color="auto" w:fill="FFFFFF"/>
            <w:lang w:val="en-US" w:eastAsia="en-US" w:bidi="ar-SA"/>
          </w:rPr>
          <w:t>Coronavirus live updates: Quebec has 4,611 cases; two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3578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55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Wednesday, April 1. Questions/comments?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'likely' does not have enough medical gear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Quebec limits travel in four new areas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00" w:line="260" w:lineRule="atLeast"/>
        <w:jc w:val="both"/>
        <w:rPr>
          <w:lang w:val="en-US" w:eastAsia="en-US" w:bidi="ar-SA"/>
        </w:rPr>
      </w:pPr>
      <w:r>
        <w:rPr>
          <w:rFonts w:ascii="arial" w:eastAsia="arial" w:hAnsi="arial" w:cs="arial"/>
          <w:color w:val="000000"/>
          <w:sz w:val="20"/>
          <w:lang w:val="en-US" w:eastAsia="en-US" w:bidi="ar-SA"/>
        </w:rPr>
        <w:t>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In Côte-St-Luc,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4:28 p.m. Do not visit seniors' residences: Legault</w:t>
      </w:r>
    </w:p>
    <w:p>
      <w:pPr>
        <w:spacing w:before="200" w:line="260" w:lineRule="atLeast"/>
        <w:jc w:val="both"/>
        <w:rPr>
          <w:lang w:val="en-US" w:eastAsia="en-US" w:bidi="ar-SA"/>
        </w:rPr>
      </w:pPr>
      <w:r>
        <w:rPr>
          <w:rFonts w:ascii="arial" w:eastAsia="arial" w:hAnsi="arial" w:cs="arial"/>
          <w:color w:val="000000"/>
          <w:sz w:val="20"/>
          <w:lang w:val="en-US" w:eastAsia="en-US" w:bidi="ar-SA"/>
        </w:rPr>
        <w:t>Here's another clip from today's briefing by Premier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4:25 p.m. Stock markets tumble</w:t>
      </w:r>
    </w:p>
    <w:p>
      <w:pPr>
        <w:spacing w:before="200" w:line="260" w:lineRule="atLeast"/>
        <w:jc w:val="both"/>
        <w:rPr>
          <w:lang w:val="en-US" w:eastAsia="en-US" w:bidi="ar-SA"/>
        </w:rPr>
      </w:pPr>
      <w:r>
        <w:rPr>
          <w:rFonts w:ascii="arial" w:eastAsia="arial" w:hAnsi="arial" w:cs="arial"/>
          <w:color w:val="000000"/>
          <w:sz w:val="20"/>
          <w:lang w:val="en-US" w:eastAsia="en-US" w:bidi="ar-SA"/>
        </w:rPr>
        <w:t>The Dow and the TSX both tumbled today as investors braced for a painful coronavirus shutdown.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8" w:history="1">
        <w:r>
          <w:rPr>
            <w:rFonts w:ascii="arial" w:eastAsia="arial" w:hAnsi="arial" w:cs="arial"/>
            <w:i/>
            <w:color w:val="0077CC"/>
            <w:sz w:val="20"/>
            <w:u w:val="single"/>
            <w:shd w:val="clear" w:color="auto" w:fill="FFFFFF"/>
            <w:lang w:val="en-US" w:eastAsia="en-US" w:bidi="ar-SA"/>
          </w:rPr>
          <w:t>https://montrealgazette.com/investing/futures-tumble-as-coronavirus-crisis-intensifies-2/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4:11 p.m. Chart: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by age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Figures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t>
      </w:r>
      <w:hyperlink r:id="rId1009"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 show that many younger adults are getting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age group with the highest number of cases: 20 to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shows that young people must follow social distancing guidelines because they can be infection vectors,"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told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3:50 p.m. Chart: Cases by Quebec region</w:t>
      </w:r>
    </w:p>
    <w:p>
      <w:pPr>
        <w:spacing w:before="200" w:line="260" w:lineRule="atLeast"/>
        <w:jc w:val="both"/>
        <w:rPr>
          <w:lang w:val="en-US" w:eastAsia="en-US" w:bidi="ar-SA"/>
        </w:rPr>
      </w:pPr>
      <w:r>
        <w:rPr>
          <w:rFonts w:ascii="arial" w:eastAsia="arial" w:hAnsi="arial" w:cs="arial"/>
          <w:color w:val="000000"/>
          <w:sz w:val="20"/>
          <w:lang w:val="en-US" w:eastAsia="en-US" w:bidi="ar-SA"/>
        </w:rPr>
        <w:t>Hover or click on a region to see the number of cases there. You can also zoom in and out of the map using the + / -.</w:t>
      </w:r>
    </w:p>
    <w:p>
      <w:pPr>
        <w:spacing w:before="200" w:line="260" w:lineRule="atLeast"/>
        <w:jc w:val="both"/>
        <w:rPr>
          <w:lang w:val="en-US" w:eastAsia="en-US" w:bidi="ar-SA"/>
        </w:rPr>
      </w:pPr>
      <w:r>
        <w:rPr>
          <w:rFonts w:ascii="arial" w:eastAsia="arial" w:hAnsi="arial" w:cs="arial"/>
          <w:color w:val="000000"/>
          <w:sz w:val="20"/>
          <w:lang w:val="en-US" w:eastAsia="en-US" w:bidi="ar-SA"/>
        </w:rPr>
        <w:t>3:46 p.m. Chart: Reported cases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At 11%, today's day-to-day growth in total cases is the lowest since Quebec had fewer than 5 cases on March 9. It's also the lowest growth in hospitalizations since those numbers were first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it up. pic.twitter.com/3eSqlZYPMW( </w:t>
      </w:r>
      <w:hyperlink r:id="rId1010" w:history="1">
        <w:r>
          <w:rPr>
            <w:rFonts w:ascii="arial" w:eastAsia="arial" w:hAnsi="arial" w:cs="arial"/>
            <w:i/>
            <w:color w:val="0077CC"/>
            <w:sz w:val="20"/>
            <w:u w:val="single"/>
            <w:shd w:val="clear" w:color="auto" w:fill="FFFFFF"/>
            <w:lang w:val="en-US" w:eastAsia="en-US" w:bidi="ar-SA"/>
          </w:rPr>
          <w:t>https://t.co/3eSqlZYPMW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1, 2020( </w:t>
      </w:r>
      <w:hyperlink r:id="rId1011" w:history="1">
        <w:r>
          <w:rPr>
            <w:rFonts w:ascii="arial" w:eastAsia="arial" w:hAnsi="arial" w:cs="arial"/>
            <w:i/>
            <w:color w:val="0077CC"/>
            <w:sz w:val="20"/>
            <w:u w:val="single"/>
            <w:shd w:val="clear" w:color="auto" w:fill="FFFFFF"/>
            <w:lang w:val="en-US" w:eastAsia="en-US" w:bidi="ar-SA"/>
          </w:rPr>
          <w:t>https://twitter.com/fagstein/status/1245399977574227969?ref_src=twsrc%5Etfw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3:44 p.m. No plan to close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Legault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clip of Premier François Legault at today's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3:29 p.m. 'COVID-19 does not discriminate. Neither should you'</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for Research-Action on Race Relations is launching a public awareness campaign about COVID-19 related racism toward Montrealers of Asian descent and other racialized groups.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pandemic and "its disastrous social and economic instability is leading to mounting misinformation, scapegoating, stigmatization and hate openly directed at identifiable minority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release, CRARR today said( </w:t>
      </w:r>
      <w:hyperlink r:id="rId1012" w:history="1">
        <w:r>
          <w:rPr>
            <w:rFonts w:ascii="arial" w:eastAsia="arial" w:hAnsi="arial" w:cs="arial"/>
            <w:i/>
            <w:color w:val="0077CC"/>
            <w:sz w:val="20"/>
            <w:u w:val="single"/>
            <w:shd w:val="clear" w:color="auto" w:fill="FFFFFF"/>
            <w:lang w:val="en-US" w:eastAsia="en-US" w:bidi="ar-SA"/>
          </w:rPr>
          <w:t>http://www.crarr.org/?q=node/20092</w:t>
        </w:r>
      </w:hyperlink>
      <w:r>
        <w:rPr>
          <w:rFonts w:ascii="arial" w:eastAsia="arial" w:hAnsi="arial" w:cs="arial"/>
          <w:color w:val="000000"/>
          <w:sz w:val="20"/>
          <w:lang w:val="en-US" w:eastAsia="en-US" w:bidi="ar-SA"/>
        </w:rPr>
        <w:t xml:space="preserve"> ) the campaign slogan is "COVID-19 does not discriminate. Neither should you!" (in French, "La COVID-19 ne discrimine pas. Vous non plus").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is to include information on how to deal with racial discrimination and hate crimes, as well as "up-to-date Information on the acts of racism and hate experienced by Asian and other racialized people,"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3:17 p.m Canada 'likely' does not have enough medical gear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likely did not have enough," said Health Minister @PattyHajdu( </w:t>
      </w:r>
      <w:hyperlink r:id="rId1013"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about the federal stockpile of medical equipment. "I will tell you that we will not stop this work to get the PPE that we need." pic.twitter.com/XQ34wRAIas(            </w:t>
      </w:r>
      <w:hyperlink r:id="rId1014" w:history="1">
        <w:r>
          <w:rPr>
            <w:rFonts w:ascii="arial" w:eastAsia="arial" w:hAnsi="arial" w:cs="arial"/>
            <w:i/>
            <w:color w:val="0077CC"/>
            <w:sz w:val="20"/>
            <w:u w:val="single"/>
            <w:shd w:val="clear" w:color="auto" w:fill="FFFFFF"/>
            <w:lang w:val="en-US" w:eastAsia="en-US" w:bidi="ar-SA"/>
          </w:rPr>
          <w:t>https://t.co/XQ34wRAIas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1, 2020( </w:t>
      </w:r>
      <w:hyperlink r:id="rId1015" w:history="1">
        <w:r>
          <w:rPr>
            <w:rFonts w:ascii="arial" w:eastAsia="arial" w:hAnsi="arial" w:cs="arial"/>
            <w:i/>
            <w:color w:val="0077CC"/>
            <w:sz w:val="20"/>
            <w:u w:val="single"/>
            <w:shd w:val="clear" w:color="auto" w:fill="FFFFFF"/>
            <w:lang w:val="en-US" w:eastAsia="en-US" w:bidi="ar-SA"/>
          </w:rPr>
          <w:t>https://twitter.com/PnPCBC/status/1245407388812836865?ref_src=twsrc%5Etfw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3:13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at city opposition leader's house: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is reporting( </w:t>
      </w:r>
      <w:hyperlink r:id="rId1016" w:history="1">
        <w:r>
          <w:rPr>
            <w:rFonts w:ascii="arial" w:eastAsia="arial" w:hAnsi="arial" w:cs="arial"/>
            <w:i/>
            <w:color w:val="0077CC"/>
            <w:sz w:val="20"/>
            <w:u w:val="single"/>
            <w:shd w:val="clear" w:color="auto" w:fill="FFFFFF"/>
            <w:lang w:val="en-US" w:eastAsia="en-US" w:bidi="ar-SA"/>
          </w:rPr>
          <w:t>https://ici.radio-canada.ca/nouvelle/1690276/</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-coronavirus-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-lionel-perez</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of city hall opposition leader Lionel Perez because of a gathering outside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2:37 p.m. Bieber postpones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Bieber's September concert at the Bell Centre has been postponed, Evenko says( </w:t>
      </w:r>
      <w:hyperlink r:id="rId1017" w:history="1">
        <w:r>
          <w:rPr>
            <w:rFonts w:ascii="arial" w:eastAsia="arial" w:hAnsi="arial" w:cs="arial"/>
            <w:i/>
            <w:color w:val="0077CC"/>
            <w:sz w:val="20"/>
            <w:u w:val="single"/>
            <w:shd w:val="clear" w:color="auto" w:fill="FFFFFF"/>
            <w:lang w:val="en-US" w:eastAsia="en-US" w:bidi="ar-SA"/>
          </w:rPr>
          <w:t>https://www.evenko.ca/en/events/34155/justin-bieber/bell-centre/09-14-2020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Bieber "is anxiously awaiting the opportunity to get back out on the road and perform in a space that is safe for everyone. He asks that his fans hold on to their tickets, as they will be honored as soon as the dates are rescheduled."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other entertainment news, Dennis DeYoung's May concerts at Théâtre St-Denis have been postponed to November. Ticket holders should keep their tickets, organizers said( </w:t>
      </w:r>
      <w:hyperlink r:id="rId1018" w:history="1">
        <w:r>
          <w:rPr>
            <w:rFonts w:ascii="arial" w:eastAsia="arial" w:hAnsi="arial" w:cs="arial"/>
            <w:i/>
            <w:color w:val="0077CC"/>
            <w:sz w:val="20"/>
            <w:u w:val="single"/>
            <w:shd w:val="clear" w:color="auto" w:fill="FFFFFF"/>
            <w:lang w:val="en-US" w:eastAsia="en-US" w:bidi="ar-SA"/>
          </w:rPr>
          <w:t>https://theatrestdenis.com/en/event/dennis-deyoung/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this summer's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Fringe Festival has been canceled. The festival says( </w:t>
      </w:r>
      <w:hyperlink r:id="rId1019" w:history="1">
        <w:r>
          <w:rPr>
            <w:rFonts w:ascii="arial" w:eastAsia="arial" w:hAnsi="arial" w:cs="arial"/>
            <w:i/>
            <w:color w:val="0077CC"/>
            <w:sz w:val="20"/>
            <w:u w:val="single"/>
            <w:shd w:val="clear" w:color="auto" w:fill="FFFFFF"/>
            <w:lang w:val="en-US" w:eastAsia="en-US" w:bidi="ar-SA"/>
          </w:rPr>
          <w:t>https://montrealfringe.ca/postponement-of-the-30th-anniversary-of-the-st-ambroise-</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-fringe-festival-to-june-2021</w:t>
        </w:r>
      </w:hyperlink>
      <w:r>
        <w:rPr>
          <w:rFonts w:ascii="arial" w:eastAsia="arial" w:hAnsi="arial" w:cs="arial"/>
          <w:color w:val="000000"/>
          <w:sz w:val="20"/>
          <w:lang w:val="en-US" w:eastAsia="en-US" w:bidi="ar-SA"/>
        </w:rPr>
        <w:t>/ ) it will be back in June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world stage, the Wimbledon tennis tournament has been canceled( </w:t>
      </w:r>
      <w:hyperlink r:id="rId1020" w:history="1">
        <w:r>
          <w:rPr>
            <w:rFonts w:ascii="arial" w:eastAsia="arial" w:hAnsi="arial" w:cs="arial"/>
            <w:i/>
            <w:color w:val="0077CC"/>
            <w:sz w:val="20"/>
            <w:u w:val="single"/>
            <w:shd w:val="clear" w:color="auto" w:fill="FFFFFF"/>
            <w:lang w:val="en-US" w:eastAsia="en-US" w:bidi="ar-SA"/>
          </w:rPr>
          <w:t>https://montrealgazette.com/pmn/health-pmn/tennis-wimbledon-canceled-for-the-first-time-since-world-war-two/wcm/e34872f3-07fd-4f7b-82fc-3175e06286fb/</w:t>
        </w:r>
      </w:hyperlink>
      <w:r>
        <w:rPr>
          <w:rFonts w:ascii="arial" w:eastAsia="arial" w:hAnsi="arial" w:cs="arial"/>
          <w:color w:val="000000"/>
          <w:sz w:val="20"/>
          <w:lang w:val="en-US" w:eastAsia="en-US" w:bidi="ar-SA"/>
        </w:rPr>
        <w:t xml:space="preserve"> ) for the first time since World War Two</w:t>
      </w:r>
    </w:p>
    <w:p>
      <w:pPr>
        <w:spacing w:before="200" w:line="260" w:lineRule="atLeast"/>
        <w:jc w:val="both"/>
        <w:rPr>
          <w:lang w:val="en-US" w:eastAsia="en-US" w:bidi="ar-SA"/>
        </w:rPr>
      </w:pPr>
      <w:r>
        <w:rPr>
          <w:rFonts w:ascii="arial" w:eastAsia="arial" w:hAnsi="arial" w:cs="arial"/>
          <w:color w:val="000000"/>
          <w:sz w:val="20"/>
          <w:lang w:val="en-US" w:eastAsia="en-US" w:bidi="ar-SA"/>
        </w:rPr>
        <w:t>2:02 p.m. Boris</w:t>
      </w:r>
    </w:p>
    <w:p>
      <w:pPr>
        <w:spacing w:before="200" w:line="260" w:lineRule="atLeast"/>
        <w:jc w:val="both"/>
        <w:rPr>
          <w:lang w:val="en-US" w:eastAsia="en-US" w:bidi="ar-SA"/>
        </w:rPr>
      </w:pPr>
      <w:r>
        <w:rPr>
          <w:rFonts w:ascii="arial" w:eastAsia="arial" w:hAnsi="arial" w:cs="arial"/>
          <w:color w:val="000000"/>
          <w:sz w:val="20"/>
          <w:lang w:val="en-US" w:eastAsia="en-US" w:bidi="ar-SA"/>
        </w:rPr>
        <w:t>1:55 p.m. 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4,611 cases of COVID-19, an increase of 449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33 deaths, an increase of two.</w:t>
      </w:r>
    </w:p>
    <w:p>
      <w:pPr>
        <w:spacing w:before="200" w:line="260" w:lineRule="atLeast"/>
        <w:jc w:val="both"/>
        <w:rPr>
          <w:lang w:val="en-US" w:eastAsia="en-US" w:bidi="ar-SA"/>
        </w:rPr>
      </w:pPr>
      <w:r>
        <w:rPr>
          <w:rFonts w:ascii="arial" w:eastAsia="arial" w:hAnsi="arial" w:cs="arial"/>
          <w:color w:val="000000"/>
          <w:sz w:val="20"/>
          <w:lang w:val="en-US" w:eastAsia="en-US" w:bidi="ar-SA"/>
        </w:rPr>
        <w:t>Eighty-two people are in hospital intensive care wards - no change from yesterday. "That's good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that many people want to know when Quebec expects to reach a peak of cases.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it's difficult to predict that date," he said. But he said some "probable scenarios" will be released in the coming days. Quebec had previously refused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some improvement in Quebec's supply of protective medical equipment,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Yesterday, Legault said the province could run out of some supplies within three to five days.</w:t>
      </w:r>
    </w:p>
    <w:p>
      <w:pPr>
        <w:spacing w:before="200" w:line="260" w:lineRule="atLeast"/>
        <w:jc w:val="both"/>
        <w:rPr>
          <w:lang w:val="en-US" w:eastAsia="en-US" w:bidi="ar-SA"/>
        </w:rPr>
      </w:pPr>
      <w:r>
        <w:rPr>
          <w:rFonts w:ascii="arial" w:eastAsia="arial" w:hAnsi="arial" w:cs="arial"/>
          <w:color w:val="000000"/>
          <w:sz w:val="20"/>
          <w:lang w:val="en-US" w:eastAsia="en-US" w:bidi="ar-SA"/>
        </w:rPr>
        <w:t>Today, he said, it's about a week, with surgical masks the most needed items.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about the situation in Quebec seniors' residences. He said there have been outbreaks at 519 of Quebec's 2,200 residences. He reiterated that no one should visit these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now pay for hotels to house workers in seniors' residences,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braced for a jump in cases. About 6,000 hospital beds are ready for patients. "We're prepared for the fight but we must continue our efforts,"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travellers, Quebec wants to concentrate testing on health care workers and hospitalized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"acted early." He was defending his handling of crisis: "We didn't have too much grumbling in the population. To date we did more rather than less. We have to continue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plan to close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supports Mayor Valérie Plante's threat to close city parks if people continue to congregate there. "First it's not legal, second it's not responsible to do that," Legault said, noting crowds gathered in Lafontaine Park yesterday.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021"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12:57 p.m. 2.1 million Canadians applied for EI</w:t>
      </w:r>
    </w:p>
    <w:p>
      <w:pPr>
        <w:spacing w:before="200" w:line="260" w:lineRule="atLeast"/>
        <w:jc w:val="both"/>
        <w:rPr>
          <w:lang w:val="en-US" w:eastAsia="en-US" w:bidi="ar-SA"/>
        </w:rPr>
      </w:pPr>
      <w:r>
        <w:rPr>
          <w:rFonts w:ascii="arial" w:eastAsia="arial" w:hAnsi="arial" w:cs="arial"/>
          <w:color w:val="000000"/>
          <w:sz w:val="20"/>
          <w:lang w:val="en-US" w:eastAsia="en-US" w:bidi="ar-SA"/>
        </w:rPr>
        <w:t>Ottawa annonce que nous en sommes à 2,13 millions de demandes d'assurance-emploi depuis 2 semaines au Canada. En 2 semaines, on a eu autant de demandes que dans tout l'exercice 2018-19.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Gérald Fillion (@geraldfillion) April 1, 2020( </w:t>
      </w:r>
      <w:hyperlink r:id="rId1022" w:history="1">
        <w:r>
          <w:rPr>
            <w:rFonts w:ascii="arial" w:eastAsia="arial" w:hAnsi="arial" w:cs="arial"/>
            <w:i/>
            <w:color w:val="0077CC"/>
            <w:sz w:val="20"/>
            <w:u w:val="single"/>
            <w:shd w:val="clear" w:color="auto" w:fill="FFFFFF"/>
            <w:lang w:val="en-US" w:eastAsia="en-US" w:bidi="ar-SA"/>
          </w:rPr>
          <w:t>https://twitter.com/geraldfillion/status/1245393955178582017?ref_src=twsrc%5Etfw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today, Prime Minister Justin Trudeau said the federal government is working to help Quebec, which says it may run out of some medical equipment, within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everything to ensure there are no shortages across the country," Trudeau said, in response to a question from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"in this situation, we can't guarantee anything."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Sur le matériel médical : "On ne peut rien garantir. On est en train de travailler extrêmement fort pour combler les différents besoins et que l'équipement nécessaire soit bien distribué à travers le pays."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premier ministre du Canada pic.twitter.com/c3EIVSnlIw( </w:t>
      </w:r>
      <w:hyperlink r:id="rId1023" w:history="1">
        <w:r>
          <w:rPr>
            <w:rFonts w:ascii="arial" w:eastAsia="arial" w:hAnsi="arial" w:cs="arial"/>
            <w:i/>
            <w:color w:val="0077CC"/>
            <w:sz w:val="20"/>
            <w:u w:val="single"/>
            <w:shd w:val="clear" w:color="auto" w:fill="FFFFFF"/>
            <w:lang w:val="en-US" w:eastAsia="en-US" w:bidi="ar-SA"/>
          </w:rPr>
          <w:t>https://t.co/c3EIVSnlIw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April 1, 2020( </w:t>
      </w:r>
      <w:hyperlink r:id="rId1024" w:history="1">
        <w:r>
          <w:rPr>
            <w:rFonts w:ascii="arial" w:eastAsia="arial" w:hAnsi="arial" w:cs="arial"/>
            <w:i/>
            <w:color w:val="0077CC"/>
            <w:sz w:val="20"/>
            <w:u w:val="single"/>
            <w:shd w:val="clear" w:color="auto" w:fill="FFFFFF"/>
            <w:lang w:val="en-US" w:eastAsia="en-US" w:bidi="ar-SA"/>
          </w:rPr>
          <w:t>https://twitter.com/RadioCanadaInfo/status/1245375041002446848?ref_src=twsrc%5Etfw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competing with countries around the world for a limited number of 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 expects to receive deliveries "in a few days, even sooner,"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about a report that Ottawa thinks Canadians may have to continue social distancing until at least July( </w:t>
      </w:r>
      <w:hyperlink r:id="rId1025" w:history="1">
        <w:r>
          <w:rPr>
            <w:rFonts w:ascii="arial" w:eastAsia="arial" w:hAnsi="arial" w:cs="arial"/>
            <w:i/>
            <w:color w:val="0077CC"/>
            <w:sz w:val="20"/>
            <w:u w:val="single"/>
            <w:shd w:val="clear" w:color="auto" w:fill="FFFFFF"/>
            <w:lang w:val="en-US" w:eastAsia="en-US" w:bidi="ar-SA"/>
          </w:rPr>
          <w:t>https://montrealgazette.com/news/best-case-scenario-covid-19-measures-expected-to-last-until-july-government-document-says/wcm/632daa15-d452-4b3b-81d4-63bcb52a2c72</w:t>
        </w:r>
      </w:hyperlink>
      <w:r>
        <w:rPr>
          <w:rFonts w:ascii="arial" w:eastAsia="arial" w:hAnsi="arial" w:cs="arial"/>
          <w:color w:val="000000"/>
          <w:sz w:val="20"/>
          <w:lang w:val="en-US" w:eastAsia="en-US" w:bidi="ar-SA"/>
        </w:rPr>
        <w:t xml:space="preserve"> ), Trudeau did not answer directly. He said the federal government has many scenarios.</w:t>
      </w:r>
    </w:p>
    <w:p>
      <w:pPr>
        <w:spacing w:before="200" w:line="260" w:lineRule="atLeast"/>
        <w:jc w:val="both"/>
        <w:rPr>
          <w:lang w:val="en-US" w:eastAsia="en-US" w:bidi="ar-SA"/>
        </w:rPr>
      </w:pPr>
      <w:r>
        <w:rPr>
          <w:rFonts w:ascii="arial" w:eastAsia="arial" w:hAnsi="arial" w:cs="arial"/>
          <w:color w:val="000000"/>
          <w:sz w:val="20"/>
          <w:lang w:val="en-US" w:eastAsia="en-US" w:bidi="ar-SA"/>
        </w:rPr>
        <w:t>He said July is a "realistic" scenario. Measures in place could continue for "weeks and even months."</w:t>
      </w:r>
    </w:p>
    <w:p>
      <w:pPr>
        <w:spacing w:before="200" w:line="260" w:lineRule="atLeast"/>
        <w:jc w:val="both"/>
        <w:rPr>
          <w:lang w:val="en-US" w:eastAsia="en-US" w:bidi="ar-SA"/>
        </w:rPr>
      </w:pPr>
      <w:r>
        <w:rPr>
          <w:rFonts w:ascii="arial" w:eastAsia="arial" w:hAnsi="arial" w:cs="arial"/>
          <w:color w:val="000000"/>
          <w:sz w:val="20"/>
          <w:lang w:val="en-US" w:eastAsia="en-US" w:bidi="ar-SA"/>
        </w:rPr>
        <w:t>Does Canada have a projection on the potential COVID-19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Trudeau does not answer directly. He said Ottawa has many scenarios and they depend on how Canadians respond to measures put in place to prevent the spread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who have lost their jobs due to COVID-19 will be able to apply online for the emergency $2,000-per-month benefit as of April 6. The first payment of the Canadian Emergency Response Benefit (CERB) should be delivered by direct deposit within three to five days. It will take 10 days to receive cheques. Those who have already submitted for Employment Insurance do not have to re-apply,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who receive the CERB will not be eligible for a second new emergency program, one that provides up to 75 per cent of employees' salaries at some companies. He said that second program will be available to all businesses that are not publicly funded and that have experienced at least a 30-per-cent decline in revenue. That includes bars and restaurants, he added. And employers will have to attest to the fact that they are trying to pay the remaining 25 per cent of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in the midst of the "the biggest civil mobilization since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Canadians must heed public health protocols. "We all have the moral obligation to stay at home, we all have the moral obligation to take care of each other," he said. "It is by working together that we will get through it."</w:t>
      </w:r>
    </w:p>
    <w:p>
      <w:pPr>
        <w:spacing w:before="200" w:line="260" w:lineRule="atLeast"/>
        <w:jc w:val="both"/>
        <w:rPr>
          <w:lang w:val="en-US" w:eastAsia="en-US" w:bidi="ar-SA"/>
        </w:rPr>
      </w:pPr>
      <w:r>
        <w:rPr>
          <w:rFonts w:ascii="arial" w:eastAsia="arial" w:hAnsi="arial" w:cs="arial"/>
          <w:color w:val="000000"/>
          <w:sz w:val="20"/>
          <w:lang w:val="en-US" w:eastAsia="en-US" w:bidi="ar-SA"/>
        </w:rPr>
        <w:t>If you've lost your income because of COVID-19, the Canada Emergency Response Benefit will give you $2,000 a month for up to 4 months. It doesn't matter whether you worked full time, on contract, or were self-employed - you qualify and can apply starting the week of April 6th.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1, 2020( </w:t>
      </w:r>
      <w:hyperlink r:id="rId1026" w:history="1">
        <w:r>
          <w:rPr>
            <w:rFonts w:ascii="arial" w:eastAsia="arial" w:hAnsi="arial" w:cs="arial"/>
            <w:i/>
            <w:color w:val="0077CC"/>
            <w:sz w:val="20"/>
            <w:u w:val="single"/>
            <w:shd w:val="clear" w:color="auto" w:fill="FFFFFF"/>
            <w:lang w:val="en-US" w:eastAsia="en-US" w:bidi="ar-SA"/>
          </w:rPr>
          <w:t>https://twitter.com/JustinTrudeau/status/1245426998459146241?ref_src=twsrc%5Etfw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Quebec limits travel in four new areas</w:t>
      </w:r>
    </w:p>
    <w:p>
      <w:pPr>
        <w:spacing w:before="200" w:line="260" w:lineRule="atLeast"/>
        <w:jc w:val="both"/>
        <w:rPr>
          <w:lang w:val="en-US" w:eastAsia="en-US" w:bidi="ar-SA"/>
        </w:rPr>
      </w:pPr>
      <w:r>
        <w:rPr>
          <w:rFonts w:ascii="arial" w:eastAsia="arial" w:hAnsi="arial" w:cs="arial"/>
          <w:color w:val="000000"/>
          <w:sz w:val="20"/>
          <w:lang w:val="en-US" w:eastAsia="en-US" w:bidi="ar-SA"/>
        </w:rPr>
        <w:t>Quebec this morning announced that it's limiting travel in four new areas, including the Outaouais, the region next to Ottawa.</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covered include parts of the Laurentians, Lanaudière and Mauricie/Centre-du-Québec.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set up checkpoints between the Outaouais and Ottawa at noon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limiting entry and exit, public health authorities believe they can further limit and prevent the spread of COVID-19," the Quebec government said in a press release( </w:t>
      </w:r>
      <w:hyperlink r:id="rId1027"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http://www.fil-information.gouv.qc.ca/Pages/Article.aspx?aiguillage=ajd&amp;;type=1&amp;;idArticle=2804017250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not impede travel related to health care, humanitarian support or essential services related to Quebec's supply chain, the province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28, restrictions have already been in place in:</w:t>
      </w:r>
    </w:p>
    <w:p>
      <w:pPr>
        <w:spacing w:before="200" w:line="260" w:lineRule="atLeast"/>
        <w:jc w:val="both"/>
        <w:rPr>
          <w:lang w:val="en-US" w:eastAsia="en-US" w:bidi="ar-SA"/>
        </w:rPr>
      </w:pPr>
      <w:r>
        <w:rPr>
          <w:rFonts w:ascii="arial" w:eastAsia="arial" w:hAnsi="arial" w:cs="arial"/>
          <w:color w:val="000000"/>
          <w:sz w:val="20"/>
          <w:lang w:val="en-US" w:eastAsia="en-US" w:bidi="ar-SA"/>
        </w:rPr>
        <w:t>Bas-Saint-Laurent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Saguenay-Lac-Saint-Jean</w:t>
      </w:r>
    </w:p>
    <w:p>
      <w:pPr>
        <w:spacing w:before="200" w:line="260" w:lineRule="atLeast"/>
        <w:jc w:val="both"/>
        <w:rPr>
          <w:lang w:val="en-US" w:eastAsia="en-US" w:bidi="ar-SA"/>
        </w:rPr>
      </w:pPr>
      <w:r>
        <w:rPr>
          <w:rFonts w:ascii="arial" w:eastAsia="arial" w:hAnsi="arial" w:cs="arial"/>
          <w:color w:val="000000"/>
          <w:sz w:val="20"/>
          <w:lang w:val="en-US" w:eastAsia="en-US" w:bidi="ar-SA"/>
        </w:rPr>
        <w:t>Abitibi-Témiscamingue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Côte-Nord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Nord-du-Québec</w:t>
      </w:r>
    </w:p>
    <w:p>
      <w:pPr>
        <w:spacing w:before="200" w:line="260" w:lineRule="atLeast"/>
        <w:jc w:val="both"/>
        <w:rPr>
          <w:lang w:val="en-US" w:eastAsia="en-US" w:bidi="ar-SA"/>
        </w:rPr>
      </w:pPr>
      <w:r>
        <w:rPr>
          <w:rFonts w:ascii="arial" w:eastAsia="arial" w:hAnsi="arial" w:cs="arial"/>
          <w:color w:val="000000"/>
          <w:sz w:val="20"/>
          <w:lang w:val="en-US" w:eastAsia="en-US" w:bidi="ar-SA"/>
        </w:rPr>
        <w:t>Gaspésie-Îles-de-la-Madeleine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new travel restrictions( </w:t>
      </w:r>
      <w:hyperlink r:id="rId1028" w:history="1">
        <w:r>
          <w:rPr>
            <w:rFonts w:ascii="arial" w:eastAsia="arial" w:hAnsi="arial" w:cs="arial"/>
            <w:i/>
            <w:color w:val="0077CC"/>
            <w:sz w:val="20"/>
            <w:u w:val="single"/>
            <w:shd w:val="clear" w:color="auto" w:fill="FFFFFF"/>
            <w:lang w:val="en-US" w:eastAsia="en-US" w:bidi="ar-SA"/>
          </w:rPr>
          <w:t>https://montrealgazette.com/news/local-news/quebec-</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-to-limit-ottawa-gatineau-border-crossings-for-covid-19-control/wcm/62c77eb6-97d3-4868-8e6b-2571d6f25de8/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Aujourd'hui, on annonce que des contrôles policiers sont mis en place pour protéger l'Outaouais. Décision prise sur recommandation de la santé publique. Décision difficile, mais nécessaire. On va y arriver, faut pas lâcher! Détails ??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#polgat(            </w:t>
      </w:r>
      <w:hyperlink r:id="rId1030" w:history="1">
        <w:r>
          <w:rPr>
            <w:rFonts w:ascii="arial" w:eastAsia="arial" w:hAnsi="arial" w:cs="arial"/>
            <w:i/>
            <w:color w:val="0077CC"/>
            <w:sz w:val="20"/>
            <w:u w:val="single"/>
            <w:shd w:val="clear" w:color="auto" w:fill="FFFFFF"/>
            <w:lang w:val="en-US" w:eastAsia="en-US" w:bidi="ar-SA"/>
          </w:rPr>
          <w:t>https://twitter.com/hashtag/polgat?src=hash&amp;;ref_src=twsrc%5Etfw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Mathieu Lacombe (@lacombemathieu) April 1, 2020( </w:t>
      </w:r>
      <w:hyperlink r:id="rId1031" w:history="1">
        <w:r>
          <w:rPr>
            <w:rFonts w:ascii="arial" w:eastAsia="arial" w:hAnsi="arial" w:cs="arial"/>
            <w:i/>
            <w:color w:val="0077CC"/>
            <w:sz w:val="20"/>
            <w:u w:val="single"/>
            <w:shd w:val="clear" w:color="auto" w:fill="FFFFFF"/>
            <w:lang w:val="en-US" w:eastAsia="en-US" w:bidi="ar-SA"/>
          </w:rPr>
          <w:t>https://twitter.com/lacombemathieu/status/1245347039996772354?ref_src=twsrc%5Etfw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10:31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32"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assure une présence accrue et un rapport d'infraction sera remis aux récalcitrant.es qui ne respectent pas la distance de 2m. Dernière chance avant que nous ne fermions certains parcs. En prenant ses responsabilités individuelles, on agit pour le bien commun. #polmtl(            </w:t>
      </w:r>
      <w:hyperlink r:id="rId103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pic.twitter.com/jrBYUKcHUT(            </w:t>
      </w:r>
      <w:hyperlink r:id="rId1034" w:history="1">
        <w:r>
          <w:rPr>
            <w:rFonts w:ascii="arial" w:eastAsia="arial" w:hAnsi="arial" w:cs="arial"/>
            <w:i/>
            <w:color w:val="0077CC"/>
            <w:sz w:val="20"/>
            <w:u w:val="single"/>
            <w:shd w:val="clear" w:color="auto" w:fill="FFFFFF"/>
            <w:lang w:val="en-US" w:eastAsia="en-US" w:bidi="ar-SA"/>
          </w:rPr>
          <w:t>https://t.co/jrBYUKcHUT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April 1, 2020( </w:t>
      </w:r>
      <w:hyperlink r:id="rId1035" w:history="1">
        <w:r>
          <w:rPr>
            <w:rFonts w:ascii="arial" w:eastAsia="arial" w:hAnsi="arial" w:cs="arial"/>
            <w:i/>
            <w:color w:val="0077CC"/>
            <w:sz w:val="20"/>
            <w:u w:val="single"/>
            <w:shd w:val="clear" w:color="auto" w:fill="FFFFFF"/>
            <w:lang w:val="en-US" w:eastAsia="en-US" w:bidi="ar-SA"/>
          </w:rPr>
          <w:t>https://twitter.com/Val_Plante/status/1245432391709208579?ref_src=twsrc%5Etfw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10:27 a.m. 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the school year is not over yet, despite what it says on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me about a reference in yesterday's live blog( </w:t>
      </w:r>
      <w:hyperlink r:id="rId1036" w:history="1">
        <w:r>
          <w:rPr>
            <w:rFonts w:ascii="arial" w:eastAsia="arial" w:hAnsi="arial" w:cs="arial"/>
            <w:i/>
            <w:color w:val="0077CC"/>
            <w:sz w:val="20"/>
            <w:u w:val="single"/>
            <w:shd w:val="clear" w:color="auto" w:fill="FFFFFF"/>
            <w:lang w:val="en-US" w:eastAsia="en-US" w:bidi="ar-SA"/>
          </w:rPr>
          <w:t>https://montrealgazette.com/news/local-news/coronavirus-live-updates-firefighters-no-long-responding-to-medical-calls/</w:t>
        </w:r>
      </w:hyperlink>
      <w:r>
        <w:rPr>
          <w:rFonts w:ascii="arial" w:eastAsia="arial" w:hAnsi="arial" w:cs="arial"/>
          <w:color w:val="000000"/>
          <w:sz w:val="20"/>
          <w:lang w:val="en-US" w:eastAsia="en-US" w:bidi="ar-SA"/>
        </w:rPr>
        <w:t xml:space="preserve"> ) to the fact that, for now, Quebec is still saying that schools are only closed until May 1.</w:t>
      </w:r>
    </w:p>
    <w:p>
      <w:pPr>
        <w:spacing w:before="200" w:line="260" w:lineRule="atLeast"/>
        <w:jc w:val="both"/>
        <w:rPr>
          <w:lang w:val="en-US" w:eastAsia="en-US" w:bidi="ar-SA"/>
        </w:rPr>
      </w:pPr>
      <w:r>
        <w:rPr>
          <w:rFonts w:ascii="arial" w:eastAsia="arial" w:hAnsi="arial" w:cs="arial"/>
          <w:color w:val="000000"/>
          <w:sz w:val="20"/>
          <w:lang w:val="en-US" w:eastAsia="en-US" w:bidi="ar-SA"/>
        </w:rPr>
        <w:t>The reader noted that the EMSB already "announced (Sunday that) the current end-of-year grade would be a combination of first and second term grades. No third term. Nothing new graded."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March 22, Quebec Education Minister Jean-François Roberge said( </w:t>
      </w:r>
      <w:hyperlink r:id="rId1037"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http://www.assnat.qc.ca/fr/actualites-salle-presse/conferences-points-presse/ConferencePointPresse-58383.html</w:t>
        </w:r>
      </w:hyperlink>
      <w:r>
        <w:rPr>
          <w:rFonts w:ascii="arial" w:eastAsia="arial" w:hAnsi="arial" w:cs="arial"/>
          <w:color w:val="000000"/>
          <w:sz w:val="20"/>
          <w:lang w:val="en-US" w:eastAsia="en-US" w:bidi="ar-SA"/>
        </w:rPr>
        <w:t xml:space="preserve"> ) "in the event that we do not open our schools on May 4, we will ask the teachers to take into account previous assessments (of students). Eventually, in April, we will decide if we can reopen our schools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is indeed suggesting to parents that the school year is essentially over, with final marks based on students' first two report cards.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board's latest update for parents on Sunday( </w:t>
      </w:r>
      <w:hyperlink r:id="rId1038" w:history="1">
        <w:r>
          <w:rPr>
            <w:rFonts w:ascii="arial" w:eastAsia="arial" w:hAnsi="arial" w:cs="arial"/>
            <w:i/>
            <w:color w:val="0077CC"/>
            <w:sz w:val="20"/>
            <w:u w:val="single"/>
            <w:shd w:val="clear" w:color="auto" w:fill="FFFFFF"/>
            <w:lang w:val="en-US" w:eastAsia="en-US" w:bidi="ar-SA"/>
          </w:rPr>
          <w:t>https://www.emsb.qc.ca/emsb/articles/covid-19-update-6-director-general-announcement-for-staff-and-schools</w:t>
        </w:r>
      </w:hyperlink>
      <w:r>
        <w:rPr>
          <w:rFonts w:ascii="arial" w:eastAsia="arial" w:hAnsi="arial" w:cs="arial"/>
          <w:color w:val="000000"/>
          <w:sz w:val="20"/>
          <w:lang w:val="en-US" w:eastAsia="en-US" w:bidi="ar-SA"/>
        </w:rPr>
        <w:t xml:space="preserve"> ), Ann Marie Matheson, the EMSB's director general, told parents, definitively, that "year-end grades for the final report card will be produced by the teachers, using their professional judgement based on term I and II grades."</w:t>
      </w:r>
    </w:p>
    <w:p>
      <w:pPr>
        <w:spacing w:before="200" w:line="260" w:lineRule="atLeast"/>
        <w:jc w:val="both"/>
        <w:rPr>
          <w:lang w:val="en-US" w:eastAsia="en-US" w:bidi="ar-SA"/>
        </w:rPr>
      </w:pPr>
      <w:r>
        <w:rPr>
          <w:rFonts w:ascii="arial" w:eastAsia="arial" w:hAnsi="arial" w:cs="arial"/>
          <w:color w:val="000000"/>
          <w:sz w:val="20"/>
          <w:lang w:val="en-US" w:eastAsia="en-US" w:bidi="ar-SA"/>
        </w:rPr>
        <w:t>EMSB spokesperson Mike Cohen said the board used this wording because some parents were worried about their children losing a year of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board does not have any new directive that replaces the minister's March 22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board plans to leave the misleading information on its website for now.</w:t>
      </w:r>
    </w:p>
    <w:p>
      <w:pPr>
        <w:spacing w:before="200" w:line="260" w:lineRule="atLeast"/>
        <w:jc w:val="both"/>
        <w:rPr>
          <w:lang w:val="en-US" w:eastAsia="en-US" w:bidi="ar-SA"/>
        </w:rPr>
      </w:pPr>
      <w:r>
        <w:rPr>
          <w:rFonts w:ascii="arial" w:eastAsia="arial" w:hAnsi="arial" w:cs="arial"/>
          <w:color w:val="000000"/>
          <w:sz w:val="20"/>
          <w:lang w:val="en-US" w:eastAsia="en-US" w:bidi="ar-SA"/>
        </w:rPr>
        <w:t>Matheson's statement noted that more details will follow, Cohen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reference to more details to come would cover the fact that if school does resume in May, we will provide parents with an update on that subject matter,"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9:50 a.m. In Côte-St-Luc,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Côte-St-Luc city councillor Michael Cohen says he's receiving multiple calls a day from people complaining that some residents are not complying with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calling saying there are snowbirds in the lobby and in the mailroom," Cohen said. "They're saying they're putting their trash away and then touching the doorknob. I don't think they should be in the trash room."</w:t>
      </w:r>
    </w:p>
    <w:p>
      <w:pPr>
        <w:spacing w:before="200" w:line="260" w:lineRule="atLeast"/>
        <w:jc w:val="both"/>
        <w:rPr>
          <w:lang w:val="en-US" w:eastAsia="en-US" w:bidi="ar-SA"/>
        </w:rPr>
      </w:pPr>
      <w:r>
        <w:rPr>
          <w:rFonts w:ascii="arial" w:eastAsia="arial" w:hAnsi="arial" w:cs="arial"/>
          <w:color w:val="000000"/>
          <w:sz w:val="20"/>
          <w:lang w:val="en-US" w:eastAsia="en-US" w:bidi="ar-SA"/>
        </w:rPr>
        <w:t>Cohen said a resident recently flagged him down to report that her neighbour was having guests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freaking out right now," he said. "They are really scared."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-shut-ritual-jewish-bath-after-complaint/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9:38 a.m. Middle-aged people most likely to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federal government breakdown of COVID-19 cases across Canada shows that middle-aged people are catching the disease in the highest numbers.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040" w:history="1">
        <w:r>
          <w:rPr>
            <w:rFonts w:ascii="arial" w:eastAsia="arial" w:hAnsi="arial" w:cs="arial"/>
            <w:i/>
            <w:color w:val="0077CC"/>
            <w:sz w:val="20"/>
            <w:u w:val="single"/>
            <w:shd w:val="clear" w:color="auto" w:fill="FFFFFF"/>
            <w:lang w:val="en-US" w:eastAsia="en-US" w:bidi="ar-SA"/>
          </w:rPr>
          <w:t>https://montrealgazette.com/news/local-news/people-in-their-fifties-most-likely-to-catch-covid-19-so-far/wcm/8c5126c9-4b61-443a-a6ec-7c90460a3646/</w:t>
        </w:r>
      </w:hyperlink>
      <w:r>
        <w:rPr>
          <w:rFonts w:ascii="arial" w:eastAsia="arial" w:hAnsi="arial" w:cs="arial"/>
          <w:color w:val="000000"/>
          <w:sz w:val="20"/>
          <w:lang w:val="en-US" w:eastAsia="en-US" w:bidi="ar-SA"/>
        </w:rPr>
        <w:t xml:space="preserve"> ), which also breaks down the numbers by gender and source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9:30 a.m. Trudeau, Scheer donate salary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Conservative Leader Andrew Scheer are among the MPs who are promising to donate an automatic increase in their salaries to charity, as the COVID-19 pandemic ravages the economy and puts thousands of Canadians out of work, The Canadian Press is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The raise goes into effect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has said there's nothing he can do about the salary hike without recalling Parliament, which has been adjourned until at least April 20 as part of the nation-wide bid to curb the spread of the deadly virus.</w:t>
      </w:r>
    </w:p>
    <w:p>
      <w:pPr>
        <w:spacing w:before="200" w:line="260" w:lineRule="atLeast"/>
        <w:jc w:val="both"/>
        <w:rPr>
          <w:lang w:val="en-US" w:eastAsia="en-US" w:bidi="ar-SA"/>
        </w:rPr>
      </w:pPr>
      <w:r>
        <w:rPr>
          <w:rFonts w:ascii="arial" w:eastAsia="arial" w:hAnsi="arial" w:cs="arial"/>
          <w:color w:val="000000"/>
          <w:sz w:val="20"/>
          <w:lang w:val="en-US" w:eastAsia="en-US" w:bidi="ar-SA"/>
        </w:rPr>
        <w:t>Under legislation passed in 2005 to de-politicize parliamentarians' pay, salaries paid to MPs and senators increase automatically on April 1 each year, based on the average increase negotiated by major bargaining units in the private sector.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MPs are entitled to a 2.1 per cent hike, which will increase their base salaries by just over $3,750 to $182,656.</w:t>
      </w:r>
    </w:p>
    <w:p>
      <w:pPr>
        <w:spacing w:before="200" w:line="260" w:lineRule="atLeast"/>
        <w:jc w:val="both"/>
        <w:rPr>
          <w:lang w:val="en-US" w:eastAsia="en-US" w:bidi="ar-SA"/>
        </w:rPr>
      </w:pPr>
      <w:r>
        <w:rPr>
          <w:rFonts w:ascii="arial" w:eastAsia="arial" w:hAnsi="arial" w:cs="arial"/>
          <w:color w:val="000000"/>
          <w:sz w:val="20"/>
          <w:lang w:val="en-US" w:eastAsia="en-US" w:bidi="ar-SA"/>
        </w:rPr>
        <w:t>9:02 a.m. Due day for tenants</w:t>
      </w:r>
    </w:p>
    <w:p>
      <w:pPr>
        <w:spacing w:before="200" w:line="260" w:lineRule="atLeast"/>
        <w:jc w:val="both"/>
        <w:rPr>
          <w:lang w:val="en-US" w:eastAsia="en-US" w:bidi="ar-SA"/>
        </w:rPr>
      </w:pPr>
      <w:r>
        <w:rPr>
          <w:rFonts w:ascii="arial" w:eastAsia="arial" w:hAnsi="arial" w:cs="arial"/>
          <w:color w:val="000000"/>
          <w:sz w:val="20"/>
          <w:lang w:val="en-US" w:eastAsia="en-US" w:bidi="ar-SA"/>
        </w:rPr>
        <w:t>As today's April 1 deadline approached, Quebec housing advocates repeatedly called for a rent freeze or relief to ease tenants' concerns amid layoffs and job losses.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François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have asked landlords to be flexible.</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the federal government's $2,000 monthly emergency benefit cheque not arriving by April 1 and the fact most major banks are offering mortgage payment deferrals as reasons for landlords to be more understanding with tenants.</w:t>
      </w:r>
    </w:p>
    <w:p>
      <w:pPr>
        <w:spacing w:before="200" w:line="260" w:lineRule="atLeast"/>
        <w:jc w:val="both"/>
        <w:rPr>
          <w:lang w:val="en-US" w:eastAsia="en-US" w:bidi="ar-SA"/>
        </w:rPr>
      </w:pPr>
      <w:r>
        <w:rPr>
          <w:rFonts w:ascii="arial" w:eastAsia="arial" w:hAnsi="arial" w:cs="arial"/>
          <w:color w:val="000000"/>
          <w:sz w:val="20"/>
          <w:lang w:val="en-US" w:eastAsia="en-US" w:bidi="ar-SA"/>
        </w:rPr>
        <w:t>But no measures have been put in place ensuring landlords will listen to the suggestions, advocates say, and it isn't what the majority of tenants say they are experiencing. The recommendation that tenants should reach out to their landlords to come to an arrangement also isn't always realistic, they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41" w:history="1">
        <w:r>
          <w:rPr>
            <w:rFonts w:ascii="arial" w:eastAsia="arial" w:hAnsi="arial" w:cs="arial"/>
            <w:i/>
            <w:color w:val="0077CC"/>
            <w:sz w:val="20"/>
            <w:u w:val="single"/>
            <w:shd w:val="clear" w:color="auto" w:fill="FFFFFF"/>
            <w:lang w:val="en-US" w:eastAsia="en-US" w:bidi="ar-SA"/>
          </w:rPr>
          <w:t>https://montrealgazette.com/news/local-news/as-rents-come-due-on-april-1-some-tenants-scramble-to-meet-obligations/</w:t>
        </w:r>
      </w:hyperlink>
      <w:r>
        <w:rPr>
          <w:rFonts w:ascii="arial" w:eastAsia="arial" w:hAnsi="arial" w:cs="arial"/>
          <w:color w:val="000000"/>
          <w:sz w:val="20"/>
          <w:lang w:val="en-US" w:eastAsia="en-US" w:bidi="ar-SA"/>
        </w:rPr>
        <w:t xml:space="preserve"> ), by Jesse Feith.</w:t>
      </w:r>
    </w:p>
    <w:p>
      <w:pPr>
        <w:spacing w:before="200" w:line="260" w:lineRule="atLeast"/>
        <w:jc w:val="both"/>
        <w:rPr>
          <w:lang w:val="en-US" w:eastAsia="en-US" w:bidi="ar-SA"/>
        </w:rPr>
      </w:pPr>
      <w:r>
        <w:rPr>
          <w:rFonts w:ascii="arial" w:eastAsia="arial" w:hAnsi="arial" w:cs="arial"/>
          <w:color w:val="000000"/>
          <w:sz w:val="20"/>
          <w:lang w:val="en-US" w:eastAsia="en-US" w:bidi="ar-SA"/>
        </w:rPr>
        <w:t>8:59 a.m. 'Listen to Larry'</w:t>
      </w:r>
    </w:p>
    <w:p>
      <w:pPr>
        <w:spacing w:before="200" w:line="260" w:lineRule="atLeast"/>
        <w:jc w:val="both"/>
        <w:rPr>
          <w:lang w:val="en-US" w:eastAsia="en-US" w:bidi="ar-SA"/>
        </w:rPr>
      </w:pPr>
      <w:r>
        <w:rPr>
          <w:rFonts w:ascii="arial" w:eastAsia="arial" w:hAnsi="arial" w:cs="arial"/>
          <w:color w:val="000000"/>
          <w:sz w:val="20"/>
          <w:lang w:val="en-US" w:eastAsia="en-US" w:bidi="ar-SA"/>
        </w:rPr>
        <w:t>"You're hurting old people like me. Well, not me... I'll never see you."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Larry David wants everyone to stay home to protect older Californians from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does not do these things.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 to Larry.#StayHomeSaveLives( </w:t>
      </w:r>
      <w:hyperlink r:id="rId1042"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 pic.twitter.com/C5cKOaAufE(            </w:t>
      </w:r>
      <w:hyperlink r:id="rId1044" w:history="1">
        <w:r>
          <w:rPr>
            <w:rFonts w:ascii="arial" w:eastAsia="arial" w:hAnsi="arial" w:cs="arial"/>
            <w:i/>
            <w:color w:val="0077CC"/>
            <w:sz w:val="20"/>
            <w:u w:val="single"/>
            <w:shd w:val="clear" w:color="auto" w:fill="FFFFFF"/>
            <w:lang w:val="en-US" w:eastAsia="en-US" w:bidi="ar-SA"/>
          </w:rPr>
          <w:t>https://t.co/C5cKOaAufE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Office of the Governor of California (@CAgovernor) March 31, 2020( </w:t>
      </w:r>
      <w:hyperlink r:id="rId1045" w:history="1">
        <w:r>
          <w:rPr>
            <w:rFonts w:ascii="arial" w:eastAsia="arial" w:hAnsi="arial" w:cs="arial"/>
            <w:i/>
            <w:color w:val="0077CC"/>
            <w:sz w:val="20"/>
            <w:u w:val="single"/>
            <w:shd w:val="clear" w:color="auto" w:fill="FFFFFF"/>
            <w:lang w:val="en-US" w:eastAsia="en-US" w:bidi="ar-SA"/>
          </w:rPr>
          <w:t>https://twitter.com/CAgovernor/status/1245110728199045120?ref_src=twsrc%5Etfw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Inside a new emergency shelter for homeless men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new measures( </w:t>
      </w:r>
      <w:hyperlink r:id="rId10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 including new shelters - for the homeless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on April 1, there were 8,591 confirmed and presumptive COVID-19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them - 48 per cent - were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4,162 confirmed (including 31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1,966 confirmed (including 33 deaths, 534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1,013 confirmed (including 24 deaths, 507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754 confirmed (including 9 deaths,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184 confirmed (including 2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152 confirmed (including 1 death, 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147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91 confirmed (including 1 death, 4 resolved),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70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8,591 (12 presumptive, 8,579 confirmed including 101 deaths, 1,214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DEMOGRAPHIC GROUPS (90%); COVID-19 CORONAVIRUS (89%); DISEASE AGENTS &amp; VECTORS (89%); PUBLIC HEALTH (89%); PUBLIC HEALTH ADMINISTRATION (89%); RACE &amp; ETHNICITY (82%); DISEASE REPORTING (78%); EPIDEMICS (78%); INFECTIOUS DISEASE (78%); PANDEMICS (78%); PRESS CONFERENCES (78%); RACISM &amp; XENOPHOBIA (78%); SOCIAL DISTANCING (78%); SOCIETY, SOCIAL ASSISTANCE &amp; LIFESTYLE (76%); STOCK EXCHANGES (74%); ADULTS (72%); hello,check,throughout,coronavirus,updates,april !@PERMALINK= </w:t>
      </w:r>
      <w:hyperlink r:id="rId104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STOCK EXCHANGES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3"/>
          <w:headerReference w:type="default" r:id="rId1064"/>
          <w:footerReference w:type="even" r:id="rId1065"/>
          <w:footerReference w:type="default" r:id="rId1066"/>
          <w:headerReference w:type="first" r:id="rId1067"/>
          <w:footerReference w:type="first" r:id="rId1068"/>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69" w:history="1">
        <w:r>
          <w:rPr>
            <w:rFonts w:ascii="arial" w:eastAsia="arial" w:hAnsi="arial" w:cs="arial"/>
            <w:b/>
            <w:bCs/>
            <w:i/>
            <w:color w:val="0077CC"/>
            <w:kern w:val="32"/>
            <w:sz w:val="28"/>
            <w:szCs w:val="32"/>
            <w:u w:val="single"/>
            <w:shd w:val="clear" w:color="auto" w:fill="FFFFFF"/>
            <w:lang w:val="en-US" w:eastAsia="en-US" w:bidi="ar-SA"/>
          </w:rPr>
          <w:t>Coronavirus live updates: Quebec has 4,611 cases; two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Check this post throughout the day for coronavirus updates on Wednesday, April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Questions/comments?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'likely' does not have enough medical gear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Quebec limits travel in four new areas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00" w:line="260" w:lineRule="atLeast"/>
        <w:jc w:val="both"/>
        <w:rPr>
          <w:lang w:val="en-US" w:eastAsia="en-US" w:bidi="ar-SA"/>
        </w:rPr>
      </w:pPr>
      <w:r>
        <w:rPr>
          <w:rFonts w:ascii="arial" w:eastAsia="arial" w:hAnsi="arial" w:cs="arial"/>
          <w:color w:val="000000"/>
          <w:sz w:val="20"/>
          <w:lang w:val="en-US" w:eastAsia="en-US" w:bidi="ar-SA"/>
        </w:rPr>
        <w:t>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In CÃ´te-St-Luc,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4:28 p.m. Do not visit seniors' residences: Legault</w:t>
      </w:r>
    </w:p>
    <w:p>
      <w:pPr>
        <w:spacing w:before="200" w:line="260" w:lineRule="atLeast"/>
        <w:jc w:val="both"/>
        <w:rPr>
          <w:lang w:val="en-US" w:eastAsia="en-US" w:bidi="ar-SA"/>
        </w:rPr>
      </w:pPr>
      <w:r>
        <w:rPr>
          <w:rFonts w:ascii="arial" w:eastAsia="arial" w:hAnsi="arial" w:cs="arial"/>
          <w:color w:val="000000"/>
          <w:sz w:val="20"/>
          <w:lang w:val="en-US" w:eastAsia="en-US" w:bidi="ar-SA"/>
        </w:rPr>
        <w:t>Here's another clip from today's briefing by Premier FranÃ§ois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4:25 p.m. Stock markets tumble</w:t>
      </w:r>
    </w:p>
    <w:p>
      <w:pPr>
        <w:spacing w:before="200" w:line="260" w:lineRule="atLeast"/>
        <w:jc w:val="both"/>
        <w:rPr>
          <w:lang w:val="en-US" w:eastAsia="en-US" w:bidi="ar-SA"/>
        </w:rPr>
      </w:pPr>
      <w:r>
        <w:rPr>
          <w:rFonts w:ascii="arial" w:eastAsia="arial" w:hAnsi="arial" w:cs="arial"/>
          <w:color w:val="000000"/>
          <w:sz w:val="20"/>
          <w:lang w:val="en-US" w:eastAsia="en-US" w:bidi="ar-SA"/>
        </w:rPr>
        <w:t>The Dow and the TSX both tumbled today as investors braced for a painful coronavirus shutdown.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8" w:history="1">
        <w:r>
          <w:rPr>
            <w:rFonts w:ascii="arial" w:eastAsia="arial" w:hAnsi="arial" w:cs="arial"/>
            <w:i/>
            <w:color w:val="0077CC"/>
            <w:sz w:val="20"/>
            <w:u w:val="single"/>
            <w:shd w:val="clear" w:color="auto" w:fill="FFFFFF"/>
            <w:lang w:val="en-US" w:eastAsia="en-US" w:bidi="ar-SA"/>
          </w:rPr>
          <w:t>https://montrealgazette.com/investing/futures-tumble-as-coronavirus-crisis-intensifies-2/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4:11 p.m. Chart: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by age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Figures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t>
      </w:r>
      <w:hyperlink r:id="rId1009"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 show that many younger adults are getting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age group with the highest number of cases: 20 to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shows that young people must follow social distancing guidelines because they can be infection vectors," MylÃ¨ne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told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3:50 p.m. Chart: Cases by Quebec region</w:t>
      </w:r>
    </w:p>
    <w:p>
      <w:pPr>
        <w:spacing w:before="200" w:line="260" w:lineRule="atLeast"/>
        <w:jc w:val="both"/>
        <w:rPr>
          <w:lang w:val="en-US" w:eastAsia="en-US" w:bidi="ar-SA"/>
        </w:rPr>
      </w:pPr>
      <w:r>
        <w:rPr>
          <w:rFonts w:ascii="arial" w:eastAsia="arial" w:hAnsi="arial" w:cs="arial"/>
          <w:color w:val="000000"/>
          <w:sz w:val="20"/>
          <w:lang w:val="en-US" w:eastAsia="en-US" w:bidi="ar-SA"/>
        </w:rPr>
        <w:t>Hover or click on a region to see the number of cases there. You can also zoom in and out using the + / -.</w:t>
      </w:r>
    </w:p>
    <w:p>
      <w:pPr>
        <w:spacing w:before="200" w:line="260" w:lineRule="atLeast"/>
        <w:jc w:val="both"/>
        <w:rPr>
          <w:lang w:val="en-US" w:eastAsia="en-US" w:bidi="ar-SA"/>
        </w:rPr>
      </w:pPr>
      <w:r>
        <w:rPr>
          <w:rFonts w:ascii="arial" w:eastAsia="arial" w:hAnsi="arial" w:cs="arial"/>
          <w:color w:val="000000"/>
          <w:sz w:val="20"/>
          <w:lang w:val="en-US" w:eastAsia="en-US" w:bidi="ar-SA"/>
        </w:rPr>
        <w:t>3:46 p.m. Chart: Reported cases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At 11%, today's day-to-day growth in total cases is the lowest since Quebec had fewer than 5 cases on March 9. It's also the lowest growth in hospitalizations since those numbers were first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it up. pic.twitter.com/3eSqlZYPMW( </w:t>
      </w:r>
      <w:hyperlink r:id="rId1010" w:history="1">
        <w:r>
          <w:rPr>
            <w:rFonts w:ascii="arial" w:eastAsia="arial" w:hAnsi="arial" w:cs="arial"/>
            <w:i/>
            <w:color w:val="0077CC"/>
            <w:sz w:val="20"/>
            <w:u w:val="single"/>
            <w:shd w:val="clear" w:color="auto" w:fill="FFFFFF"/>
            <w:lang w:val="en-US" w:eastAsia="en-US" w:bidi="ar-SA"/>
          </w:rPr>
          <w:t>https://t.co/3eSqlZYPMW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1, 2020( </w:t>
      </w:r>
      <w:hyperlink r:id="rId1011" w:history="1">
        <w:r>
          <w:rPr>
            <w:rFonts w:ascii="arial" w:eastAsia="arial" w:hAnsi="arial" w:cs="arial"/>
            <w:i/>
            <w:color w:val="0077CC"/>
            <w:sz w:val="20"/>
            <w:u w:val="single"/>
            <w:shd w:val="clear" w:color="auto" w:fill="FFFFFF"/>
            <w:lang w:val="en-US" w:eastAsia="en-US" w:bidi="ar-SA"/>
          </w:rPr>
          <w:t>https://twitter.com/fagstein/status/1245399977574227969?ref_src=twsrc%5Etfw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3:44 p.m. No plan to close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Legault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clip from today's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3:29 p.m. 'COVID-19 does not discriminate. Neither should you'</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for Research-Action on Race Relations is launching a public awareness campaign about COVID-19 related racism toward Montrealers of Asian descent and other racialized groups.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pandemic and "its disastrous social and economic instability is leading to mounting misinformation, scapegoating, stigmatization and hate openly directed at identifiable minority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release, CRARR today said( </w:t>
      </w:r>
      <w:hyperlink r:id="rId1012" w:history="1">
        <w:r>
          <w:rPr>
            <w:rFonts w:ascii="arial" w:eastAsia="arial" w:hAnsi="arial" w:cs="arial"/>
            <w:i/>
            <w:color w:val="0077CC"/>
            <w:sz w:val="20"/>
            <w:u w:val="single"/>
            <w:shd w:val="clear" w:color="auto" w:fill="FFFFFF"/>
            <w:lang w:val="en-US" w:eastAsia="en-US" w:bidi="ar-SA"/>
          </w:rPr>
          <w:t>http://www.crarr.org/?q=node/20092</w:t>
        </w:r>
      </w:hyperlink>
      <w:r>
        <w:rPr>
          <w:rFonts w:ascii="arial" w:eastAsia="arial" w:hAnsi="arial" w:cs="arial"/>
          <w:color w:val="000000"/>
          <w:sz w:val="20"/>
          <w:lang w:val="en-US" w:eastAsia="en-US" w:bidi="ar-SA"/>
        </w:rPr>
        <w:t xml:space="preserve"> ) the campaign slogan is "COVID-19 does not discriminate. Neither should you!" (in French, "La COVID-19 ne discrimine pas. Vous non plus").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is to include information on how to deal with racial discrimination and hate crimes, as well as "up-to-date Information on the acts of racism and hate experienced by Asian and other racialized people,"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3:17 p.m Canada 'likely' does not have enough medical gear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likely did not have enough," said Health Minister @PattyHajdu( </w:t>
      </w:r>
      <w:hyperlink r:id="rId1013"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about the federal stockpile of medical equipment. "I will tell you that we will not stop this work to get the PPE that we need." pic.twitter.com/XQ34wRAIas(            </w:t>
      </w:r>
      <w:hyperlink r:id="rId1014" w:history="1">
        <w:r>
          <w:rPr>
            <w:rFonts w:ascii="arial" w:eastAsia="arial" w:hAnsi="arial" w:cs="arial"/>
            <w:i/>
            <w:color w:val="0077CC"/>
            <w:sz w:val="20"/>
            <w:u w:val="single"/>
            <w:shd w:val="clear" w:color="auto" w:fill="FFFFFF"/>
            <w:lang w:val="en-US" w:eastAsia="en-US" w:bidi="ar-SA"/>
          </w:rPr>
          <w:t>https://t.co/XQ34wRAIas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1, 2020( </w:t>
      </w:r>
      <w:hyperlink r:id="rId1015" w:history="1">
        <w:r>
          <w:rPr>
            <w:rFonts w:ascii="arial" w:eastAsia="arial" w:hAnsi="arial" w:cs="arial"/>
            <w:i/>
            <w:color w:val="0077CC"/>
            <w:sz w:val="20"/>
            <w:u w:val="single"/>
            <w:shd w:val="clear" w:color="auto" w:fill="FFFFFF"/>
            <w:lang w:val="en-US" w:eastAsia="en-US" w:bidi="ar-SA"/>
          </w:rPr>
          <w:t>https://twitter.com/PnPCBC/status/1245407388812836865?ref_src=twsrc%5Etfw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3:13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at city opposition leader's house: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is reporting( </w:t>
      </w:r>
      <w:hyperlink r:id="rId1016" w:history="1">
        <w:r>
          <w:rPr>
            <w:rFonts w:ascii="arial" w:eastAsia="arial" w:hAnsi="arial" w:cs="arial"/>
            <w:i/>
            <w:color w:val="0077CC"/>
            <w:sz w:val="20"/>
            <w:u w:val="single"/>
            <w:shd w:val="clear" w:color="auto" w:fill="FFFFFF"/>
            <w:lang w:val="en-US" w:eastAsia="en-US" w:bidi="ar-SA"/>
          </w:rPr>
          <w:t>https://ici.radio-canada.ca/nouvelle/1690276/</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-coronavirus-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-lionel-perez</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of city hall opposition leader Lionel Perez because of a gathering outside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2:37 p.m. Bieber postpones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Bieber's September concert at the Bell Centre has been postponed, Evenko says( </w:t>
      </w:r>
      <w:hyperlink r:id="rId1017" w:history="1">
        <w:r>
          <w:rPr>
            <w:rFonts w:ascii="arial" w:eastAsia="arial" w:hAnsi="arial" w:cs="arial"/>
            <w:i/>
            <w:color w:val="0077CC"/>
            <w:sz w:val="20"/>
            <w:u w:val="single"/>
            <w:shd w:val="clear" w:color="auto" w:fill="FFFFFF"/>
            <w:lang w:val="en-US" w:eastAsia="en-US" w:bidi="ar-SA"/>
          </w:rPr>
          <w:t>https://www.evenko.ca/en/events/34155/justin-bieber/bell-centre/09-14-2020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Bieber "is anxiously awaiting the opportunity to get back out on the road and perform in a space that is safe for everyone. He asks that his fans hold on to their tickets, as they will be honored as soon as the dates are rescheduled."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other entertainment news, Dennis DeYoung's May concerts at ThÃ©Ã¢tre St-Denis have been postponed to November. Ticket holders should keep their tickets, organizers said( </w:t>
      </w:r>
      <w:hyperlink r:id="rId1018" w:history="1">
        <w:r>
          <w:rPr>
            <w:rFonts w:ascii="arial" w:eastAsia="arial" w:hAnsi="arial" w:cs="arial"/>
            <w:i/>
            <w:color w:val="0077CC"/>
            <w:sz w:val="20"/>
            <w:u w:val="single"/>
            <w:shd w:val="clear" w:color="auto" w:fill="FFFFFF"/>
            <w:lang w:val="en-US" w:eastAsia="en-US" w:bidi="ar-SA"/>
          </w:rPr>
          <w:t>https://theatrestdenis.com/en/event/dennis-deyoung/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this summer's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Fringe Festival has been canceled. The festival says( </w:t>
      </w:r>
      <w:hyperlink r:id="rId1019" w:history="1">
        <w:r>
          <w:rPr>
            <w:rFonts w:ascii="arial" w:eastAsia="arial" w:hAnsi="arial" w:cs="arial"/>
            <w:i/>
            <w:color w:val="0077CC"/>
            <w:sz w:val="20"/>
            <w:u w:val="single"/>
            <w:shd w:val="clear" w:color="auto" w:fill="FFFFFF"/>
            <w:lang w:val="en-US" w:eastAsia="en-US" w:bidi="ar-SA"/>
          </w:rPr>
          <w:t>https://montrealfringe.ca/postponement-of-the-30th-anniversary-of-the-st-ambroise-</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-fringe-festival-to-june-2021</w:t>
        </w:r>
      </w:hyperlink>
      <w:r>
        <w:rPr>
          <w:rFonts w:ascii="arial" w:eastAsia="arial" w:hAnsi="arial" w:cs="arial"/>
          <w:color w:val="000000"/>
          <w:sz w:val="20"/>
          <w:lang w:val="en-US" w:eastAsia="en-US" w:bidi="ar-SA"/>
        </w:rPr>
        <w:t>/ ) it will be back in June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world stage, the Wimbledon tennis championships have been canceled for the first time( </w:t>
      </w:r>
      <w:hyperlink r:id="rId1020" w:history="1">
        <w:r>
          <w:rPr>
            <w:rFonts w:ascii="arial" w:eastAsia="arial" w:hAnsi="arial" w:cs="arial"/>
            <w:i/>
            <w:color w:val="0077CC"/>
            <w:sz w:val="20"/>
            <w:u w:val="single"/>
            <w:shd w:val="clear" w:color="auto" w:fill="FFFFFF"/>
            <w:lang w:val="en-US" w:eastAsia="en-US" w:bidi="ar-SA"/>
          </w:rPr>
          <w:t>https://montrealgazette.com/pmn/health-pmn/tennis-wimbledon-canceled-for-the-first-time-since-world-war-two/wcm/e34872f3-07fd-4f7b-82fc-3175e06286fb/</w:t>
        </w:r>
      </w:hyperlink>
      <w:r>
        <w:rPr>
          <w:rFonts w:ascii="arial" w:eastAsia="arial" w:hAnsi="arial" w:cs="arial"/>
          <w:color w:val="000000"/>
          <w:sz w:val="20"/>
          <w:lang w:val="en-US" w:eastAsia="en-US" w:bidi="ar-SA"/>
        </w:rPr>
        <w:t xml:space="preserve"> ) since World War Two</w:t>
      </w:r>
    </w:p>
    <w:p>
      <w:pPr>
        <w:spacing w:before="200" w:line="260" w:lineRule="atLeast"/>
        <w:jc w:val="both"/>
        <w:rPr>
          <w:lang w:val="en-US" w:eastAsia="en-US" w:bidi="ar-SA"/>
        </w:rPr>
      </w:pPr>
      <w:r>
        <w:rPr>
          <w:rFonts w:ascii="arial" w:eastAsia="arial" w:hAnsi="arial" w:cs="arial"/>
          <w:color w:val="000000"/>
          <w:sz w:val="20"/>
          <w:lang w:val="en-US" w:eastAsia="en-US" w:bidi="ar-SA"/>
        </w:rPr>
        <w:t>2:02 p.m. Boris</w:t>
      </w:r>
    </w:p>
    <w:p>
      <w:pPr>
        <w:spacing w:before="200" w:line="260" w:lineRule="atLeast"/>
        <w:jc w:val="both"/>
        <w:rPr>
          <w:lang w:val="en-US" w:eastAsia="en-US" w:bidi="ar-SA"/>
        </w:rPr>
      </w:pPr>
      <w:r>
        <w:rPr>
          <w:rFonts w:ascii="arial" w:eastAsia="arial" w:hAnsi="arial" w:cs="arial"/>
          <w:color w:val="000000"/>
          <w:sz w:val="20"/>
          <w:lang w:val="en-US" w:eastAsia="en-US" w:bidi="ar-SA"/>
        </w:rPr>
        <w:t>1:55 p.m. 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4,611 cases of COVID-19, an increase of 449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33 deaths, an increase of two.</w:t>
      </w:r>
    </w:p>
    <w:p>
      <w:pPr>
        <w:spacing w:before="200" w:line="260" w:lineRule="atLeast"/>
        <w:jc w:val="both"/>
        <w:rPr>
          <w:lang w:val="en-US" w:eastAsia="en-US" w:bidi="ar-SA"/>
        </w:rPr>
      </w:pPr>
      <w:r>
        <w:rPr>
          <w:rFonts w:ascii="arial" w:eastAsia="arial" w:hAnsi="arial" w:cs="arial"/>
          <w:color w:val="000000"/>
          <w:sz w:val="20"/>
          <w:lang w:val="en-US" w:eastAsia="en-US" w:bidi="ar-SA"/>
        </w:rPr>
        <w:t>Eighty-two people are in hospital intensive care wards - no change from yesterday. "That's good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that many people want to know when Quebec expects to reach a peak of cases.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it's difficult to predict that date," he said. But he said some "probable scenarios" will be released in the coming days. Quebec had previously refused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some improvement in Quebec's supply of protective medical equipment,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Yesterday, Legault said the province could run out of some supplies within three to five days.</w:t>
      </w:r>
    </w:p>
    <w:p>
      <w:pPr>
        <w:spacing w:before="200" w:line="260" w:lineRule="atLeast"/>
        <w:jc w:val="both"/>
        <w:rPr>
          <w:lang w:val="en-US" w:eastAsia="en-US" w:bidi="ar-SA"/>
        </w:rPr>
      </w:pPr>
      <w:r>
        <w:rPr>
          <w:rFonts w:ascii="arial" w:eastAsia="arial" w:hAnsi="arial" w:cs="arial"/>
          <w:color w:val="000000"/>
          <w:sz w:val="20"/>
          <w:lang w:val="en-US" w:eastAsia="en-US" w:bidi="ar-SA"/>
        </w:rPr>
        <w:t>Today, he said, it's about a week, with surgical masks the most needed items.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about the situation in Quebec seniors' residences. He said there have been outbreaks at 519 of Quebec's 2,200 residences. He reiterated that no one should visit these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now pay for hotels to house workers in seniors' residences,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braced for a jump in cases. About 6,000 hospital beds are ready for patients. "We're prepared for the fight but we must continue our efforts,"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travellers, Quebec wants to concentrate testing on health care workers and hospitalized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"acted early." He was defending his handling of crisis: "We didn't have too much grumbling in the population. To date we did more rather than less. We have to continue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plan to close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supports Mayor ValÃ©rie Plante's threat to close city parks if people continue to congregate there. "First it's not legal, second it's not responsible to do that," Legault said, noting crowds gathered in Lafontaine Park yesterday.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021"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12:57 p.m. 2.1 million Canadians applied for EI</w:t>
      </w:r>
    </w:p>
    <w:p>
      <w:pPr>
        <w:spacing w:before="200" w:line="260" w:lineRule="atLeast"/>
        <w:jc w:val="both"/>
        <w:rPr>
          <w:lang w:val="en-US" w:eastAsia="en-US" w:bidi="ar-SA"/>
        </w:rPr>
      </w:pPr>
      <w:r>
        <w:rPr>
          <w:rFonts w:ascii="arial" w:eastAsia="arial" w:hAnsi="arial" w:cs="arial"/>
          <w:color w:val="000000"/>
          <w:sz w:val="20"/>
          <w:lang w:val="en-US" w:eastAsia="en-US" w:bidi="ar-SA"/>
        </w:rPr>
        <w:t>Ottawa annonce que nous en sommes Ã  2,13 millions de demandes d'assurance-emploi depuis 2 semaines au Canada. En 2 semaines, on a eu autant de demandes que dans tout l'exercice 2018-19.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GÃ©rald Fillion (@geraldfillion) April 1, 2020( </w:t>
      </w:r>
      <w:hyperlink r:id="rId1022" w:history="1">
        <w:r>
          <w:rPr>
            <w:rFonts w:ascii="arial" w:eastAsia="arial" w:hAnsi="arial" w:cs="arial"/>
            <w:i/>
            <w:color w:val="0077CC"/>
            <w:sz w:val="20"/>
            <w:u w:val="single"/>
            <w:shd w:val="clear" w:color="auto" w:fill="FFFFFF"/>
            <w:lang w:val="en-US" w:eastAsia="en-US" w:bidi="ar-SA"/>
          </w:rPr>
          <w:t>https://twitter.com/geraldfillion/status/1245393955178582017?ref_src=twsrc%5Etfw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today, Prime Minister Justin Trudeau said the federal government is working to help Quebec, which says it may run out of some medical equipment, within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everything to ensure there are no shortages across the country," Trudeau said, in response to a question from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"in this situation, we can't guarantee anything."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Sur le matÃ©riel mÃ©dical : "On ne peut rien garantir. On est en train de travailler extrÃªmement fort pour combler les diffÃ©rents besoins et que l'Ã©quipement nÃ©cessaire soit bien distribuÃ© Ã  travers le pays."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premier ministre du Canada pic.twitter.com/c3EIVSnlIw( </w:t>
      </w:r>
      <w:hyperlink r:id="rId1023" w:history="1">
        <w:r>
          <w:rPr>
            <w:rFonts w:ascii="arial" w:eastAsia="arial" w:hAnsi="arial" w:cs="arial"/>
            <w:i/>
            <w:color w:val="0077CC"/>
            <w:sz w:val="20"/>
            <w:u w:val="single"/>
            <w:shd w:val="clear" w:color="auto" w:fill="FFFFFF"/>
            <w:lang w:val="en-US" w:eastAsia="en-US" w:bidi="ar-SA"/>
          </w:rPr>
          <w:t>https://t.co/c3EIVSnlIw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April 1, 2020( </w:t>
      </w:r>
      <w:hyperlink r:id="rId1024" w:history="1">
        <w:r>
          <w:rPr>
            <w:rFonts w:ascii="arial" w:eastAsia="arial" w:hAnsi="arial" w:cs="arial"/>
            <w:i/>
            <w:color w:val="0077CC"/>
            <w:sz w:val="20"/>
            <w:u w:val="single"/>
            <w:shd w:val="clear" w:color="auto" w:fill="FFFFFF"/>
            <w:lang w:val="en-US" w:eastAsia="en-US" w:bidi="ar-SA"/>
          </w:rPr>
          <w:t>https://twitter.com/RadioCanadaInfo/status/1245375041002446848?ref_src=twsrc%5Etfw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competing with countries around the world for a limited number of 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 expects to receive deliveries "in a few days, even sooner,"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about a report that Ottawa thinks Canadians may have to continue social distancing until at least July( </w:t>
      </w:r>
      <w:hyperlink r:id="rId1025" w:history="1">
        <w:r>
          <w:rPr>
            <w:rFonts w:ascii="arial" w:eastAsia="arial" w:hAnsi="arial" w:cs="arial"/>
            <w:i/>
            <w:color w:val="0077CC"/>
            <w:sz w:val="20"/>
            <w:u w:val="single"/>
            <w:shd w:val="clear" w:color="auto" w:fill="FFFFFF"/>
            <w:lang w:val="en-US" w:eastAsia="en-US" w:bidi="ar-SA"/>
          </w:rPr>
          <w:t>https://montrealgazette.com/news/best-case-scenario-covid-19-measures-expected-to-last-until-july-government-document-says/wcm/632daa15-d452-4b3b-81d4-63bcb52a2c72</w:t>
        </w:r>
      </w:hyperlink>
      <w:r>
        <w:rPr>
          <w:rFonts w:ascii="arial" w:eastAsia="arial" w:hAnsi="arial" w:cs="arial"/>
          <w:color w:val="000000"/>
          <w:sz w:val="20"/>
          <w:lang w:val="en-US" w:eastAsia="en-US" w:bidi="ar-SA"/>
        </w:rPr>
        <w:t xml:space="preserve"> ), Trudeau did not answer directly. He said the federal government has many scenarios.</w:t>
      </w:r>
    </w:p>
    <w:p>
      <w:pPr>
        <w:spacing w:before="200" w:line="260" w:lineRule="atLeast"/>
        <w:jc w:val="both"/>
        <w:rPr>
          <w:lang w:val="en-US" w:eastAsia="en-US" w:bidi="ar-SA"/>
        </w:rPr>
      </w:pPr>
      <w:r>
        <w:rPr>
          <w:rFonts w:ascii="arial" w:eastAsia="arial" w:hAnsi="arial" w:cs="arial"/>
          <w:color w:val="000000"/>
          <w:sz w:val="20"/>
          <w:lang w:val="en-US" w:eastAsia="en-US" w:bidi="ar-SA"/>
        </w:rPr>
        <w:t>He said July is a "realistic" scenario. Measures in place could continue for "weeks and even months."</w:t>
      </w:r>
    </w:p>
    <w:p>
      <w:pPr>
        <w:spacing w:before="200" w:line="260" w:lineRule="atLeast"/>
        <w:jc w:val="both"/>
        <w:rPr>
          <w:lang w:val="en-US" w:eastAsia="en-US" w:bidi="ar-SA"/>
        </w:rPr>
      </w:pPr>
      <w:r>
        <w:rPr>
          <w:rFonts w:ascii="arial" w:eastAsia="arial" w:hAnsi="arial" w:cs="arial"/>
          <w:color w:val="000000"/>
          <w:sz w:val="20"/>
          <w:lang w:val="en-US" w:eastAsia="en-US" w:bidi="ar-SA"/>
        </w:rPr>
        <w:t>Does Canada have a projection on the potential COVID-19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Trudeau does not answer directly. He said Ottawa has many scenarios and they depend on how Canadians respond to measures put in place to prevent the spread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who have lost their jobs due to COVID-19 will be able to apply online for the emergency $2,000-per-month benefit as of April 6. The first payment of the Canadian Emergency Response Benefit (CERB) should be delivered by direct deposit within three to five days. It will take 10 days to receive cheques. Those who have already submitted for Employment Insurance do not have to re-apply,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who receive the CERB will not be eligible for a second new emergency program, one that provides up to 75 per cent of employees' salaries at some companies. He said that second program will be available to all businesses that are not publicly funded and that have experienced at least a 30-per-cent decline in revenue. That includes bars and restaurants, he added. And employers will have to attest to the fact that they are trying to pay the remaining 25 per cent of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in the midst of the "the biggest civil mobilization since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Canadians must heed public health protocols. "We all have the moral obligation to stay at home, we all have the moral obligation to take care of each other," he said. "It is by working together that we will get through it."</w:t>
      </w:r>
    </w:p>
    <w:p>
      <w:pPr>
        <w:spacing w:before="200" w:line="260" w:lineRule="atLeast"/>
        <w:jc w:val="both"/>
        <w:rPr>
          <w:lang w:val="en-US" w:eastAsia="en-US" w:bidi="ar-SA"/>
        </w:rPr>
      </w:pPr>
      <w:r>
        <w:rPr>
          <w:rFonts w:ascii="arial" w:eastAsia="arial" w:hAnsi="arial" w:cs="arial"/>
          <w:color w:val="000000"/>
          <w:sz w:val="20"/>
          <w:lang w:val="en-US" w:eastAsia="en-US" w:bidi="ar-SA"/>
        </w:rPr>
        <w:t>If you've lost your income because of COVID-19, the Canada Emergency Response Benefit will give you $2,000 a month for up to 4 months. It doesn't matter whether you worked full time, on contract, or were self-employed - you qualify and can apply starting the week of April 6th.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1, 2020( </w:t>
      </w:r>
      <w:hyperlink r:id="rId1026" w:history="1">
        <w:r>
          <w:rPr>
            <w:rFonts w:ascii="arial" w:eastAsia="arial" w:hAnsi="arial" w:cs="arial"/>
            <w:i/>
            <w:color w:val="0077CC"/>
            <w:sz w:val="20"/>
            <w:u w:val="single"/>
            <w:shd w:val="clear" w:color="auto" w:fill="FFFFFF"/>
            <w:lang w:val="en-US" w:eastAsia="en-US" w:bidi="ar-SA"/>
          </w:rPr>
          <w:t>https://twitter.com/JustinTrudeau/status/1245426998459146241?ref_src=twsrc%5Etfw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Quebec limits travel in four new areas</w:t>
      </w:r>
    </w:p>
    <w:p>
      <w:pPr>
        <w:spacing w:before="200" w:line="260" w:lineRule="atLeast"/>
        <w:jc w:val="both"/>
        <w:rPr>
          <w:lang w:val="en-US" w:eastAsia="en-US" w:bidi="ar-SA"/>
        </w:rPr>
      </w:pPr>
      <w:r>
        <w:rPr>
          <w:rFonts w:ascii="arial" w:eastAsia="arial" w:hAnsi="arial" w:cs="arial"/>
          <w:color w:val="000000"/>
          <w:sz w:val="20"/>
          <w:lang w:val="en-US" w:eastAsia="en-US" w:bidi="ar-SA"/>
        </w:rPr>
        <w:t>Quebec this morning announced that it's limiting travel in four new areas, including the Outaouais, the region next to Ottawa.</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covered include parts of the Laurentians, LanaudiÃ¨re and Mauricie/Centre-du-QuÃ©bec.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set up checkpoints between the Outaouais and Ottawa at noon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limiting entry and exit, public health authorities believe they can further limit and prevent the spread of COVID-19," the Quebec government said in a press release( </w:t>
      </w:r>
      <w:hyperlink r:id="rId1027"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http://www.fil-information.gouv.qc.ca/Pages/Article.aspx?aiguillage=ajd&amp;;type=1&amp;;idArticle=2804017250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not impede travel related to health care, humanitarian support or essential services related to Quebec's supply chain, the province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28, restrictions have already been in place in:</w:t>
      </w:r>
    </w:p>
    <w:p>
      <w:pPr>
        <w:spacing w:before="200" w:line="260" w:lineRule="atLeast"/>
        <w:jc w:val="both"/>
        <w:rPr>
          <w:lang w:val="en-US" w:eastAsia="en-US" w:bidi="ar-SA"/>
        </w:rPr>
      </w:pPr>
      <w:r>
        <w:rPr>
          <w:rFonts w:ascii="arial" w:eastAsia="arial" w:hAnsi="arial" w:cs="arial"/>
          <w:color w:val="000000"/>
          <w:sz w:val="20"/>
          <w:lang w:val="en-US" w:eastAsia="en-US" w:bidi="ar-SA"/>
        </w:rPr>
        <w:t>Bas-Saint-Laurent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Saguenay-Lac-Saint-Jean</w:t>
      </w:r>
    </w:p>
    <w:p>
      <w:pPr>
        <w:spacing w:before="200" w:line="260" w:lineRule="atLeast"/>
        <w:jc w:val="both"/>
        <w:rPr>
          <w:lang w:val="en-US" w:eastAsia="en-US" w:bidi="ar-SA"/>
        </w:rPr>
      </w:pPr>
      <w:r>
        <w:rPr>
          <w:rFonts w:ascii="arial" w:eastAsia="arial" w:hAnsi="arial" w:cs="arial"/>
          <w:color w:val="000000"/>
          <w:sz w:val="20"/>
          <w:lang w:val="en-US" w:eastAsia="en-US" w:bidi="ar-SA"/>
        </w:rPr>
        <w:t>Abitibi-TÃ©miscamingue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CÃ´te-Nord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Nord-du-QuÃ©bec</w:t>
      </w:r>
    </w:p>
    <w:p>
      <w:pPr>
        <w:spacing w:before="200" w:line="260" w:lineRule="atLeast"/>
        <w:jc w:val="both"/>
        <w:rPr>
          <w:lang w:val="en-US" w:eastAsia="en-US" w:bidi="ar-SA"/>
        </w:rPr>
      </w:pPr>
      <w:r>
        <w:rPr>
          <w:rFonts w:ascii="arial" w:eastAsia="arial" w:hAnsi="arial" w:cs="arial"/>
          <w:color w:val="000000"/>
          <w:sz w:val="20"/>
          <w:lang w:val="en-US" w:eastAsia="en-US" w:bidi="ar-SA"/>
        </w:rPr>
        <w:t>GaspÃ©sie-Ã&amp;;#x017D;les-de-la-Madeleine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new travel restrictions( </w:t>
      </w:r>
      <w:hyperlink r:id="rId1028" w:history="1">
        <w:r>
          <w:rPr>
            <w:rFonts w:ascii="arial" w:eastAsia="arial" w:hAnsi="arial" w:cs="arial"/>
            <w:i/>
            <w:color w:val="0077CC"/>
            <w:sz w:val="20"/>
            <w:u w:val="single"/>
            <w:shd w:val="clear" w:color="auto" w:fill="FFFFFF"/>
            <w:lang w:val="en-US" w:eastAsia="en-US" w:bidi="ar-SA"/>
          </w:rPr>
          <w:t>https://montrealgazette.com/news/local-news/quebec-</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-to-limit-ottawa-gatineau-border-crossings-for-covid-19-control/wcm/62c77eb6-97d3-4868-8e6b-2571d6f25de8/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Aujourd'hui, on annonce que des contrÃ´les policiers sont mis en place pour protÃ©ger l'Outaouais. DÃ©cision prise sur recommandation de la santÃ© publique. DÃ©cision difficile, mais nÃ©cessaire. On va y arriver, faut pas lÃ¢cher! DÃ©tails ??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#polgat(            </w:t>
      </w:r>
      <w:hyperlink r:id="rId1030" w:history="1">
        <w:r>
          <w:rPr>
            <w:rFonts w:ascii="arial" w:eastAsia="arial" w:hAnsi="arial" w:cs="arial"/>
            <w:i/>
            <w:color w:val="0077CC"/>
            <w:sz w:val="20"/>
            <w:u w:val="single"/>
            <w:shd w:val="clear" w:color="auto" w:fill="FFFFFF"/>
            <w:lang w:val="en-US" w:eastAsia="en-US" w:bidi="ar-SA"/>
          </w:rPr>
          <w:t>https://twitter.com/hashtag/polgat?src=hash&amp;;ref_src=twsrc%5Etfw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Mathieu Lacombe (@lacombemathieu) April 1, 2020( </w:t>
      </w:r>
      <w:hyperlink r:id="rId1031" w:history="1">
        <w:r>
          <w:rPr>
            <w:rFonts w:ascii="arial" w:eastAsia="arial" w:hAnsi="arial" w:cs="arial"/>
            <w:i/>
            <w:color w:val="0077CC"/>
            <w:sz w:val="20"/>
            <w:u w:val="single"/>
            <w:shd w:val="clear" w:color="auto" w:fill="FFFFFF"/>
            <w:lang w:val="en-US" w:eastAsia="en-US" w:bidi="ar-SA"/>
          </w:rPr>
          <w:t>https://twitter.com/lacombemathieu/status/1245347039996772354?ref_src=twsrc%5Etfw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10:31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32"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assure une prÃ©sence accrue et un rapport d'infraction sera remis aux rÃ©calcitrant.es qui ne respectent pas la distance de 2m. DerniÃ¨re chance avant que nous ne fermions certains parcs. En prenant ses responsabilitÃ©s individuelles, on agit pour le bien commun. #polmtl(            </w:t>
      </w:r>
      <w:hyperlink r:id="rId103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pic.twitter.com/jrBYUKcHUT(            </w:t>
      </w:r>
      <w:hyperlink r:id="rId1034" w:history="1">
        <w:r>
          <w:rPr>
            <w:rFonts w:ascii="arial" w:eastAsia="arial" w:hAnsi="arial" w:cs="arial"/>
            <w:i/>
            <w:color w:val="0077CC"/>
            <w:sz w:val="20"/>
            <w:u w:val="single"/>
            <w:shd w:val="clear" w:color="auto" w:fill="FFFFFF"/>
            <w:lang w:val="en-US" w:eastAsia="en-US" w:bidi="ar-SA"/>
          </w:rPr>
          <w:t>https://t.co/jrBYUKcHUT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April 1, 2020( </w:t>
      </w:r>
      <w:hyperlink r:id="rId1035" w:history="1">
        <w:r>
          <w:rPr>
            <w:rFonts w:ascii="arial" w:eastAsia="arial" w:hAnsi="arial" w:cs="arial"/>
            <w:i/>
            <w:color w:val="0077CC"/>
            <w:sz w:val="20"/>
            <w:u w:val="single"/>
            <w:shd w:val="clear" w:color="auto" w:fill="FFFFFF"/>
            <w:lang w:val="en-US" w:eastAsia="en-US" w:bidi="ar-SA"/>
          </w:rPr>
          <w:t>https://twitter.com/Val_Plante/status/1245432391709208579?ref_src=twsrc%5Etfw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10:27 a.m. 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the school year is not over yet, despite what it says on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me about a reference in yesterday's live blog( </w:t>
      </w:r>
      <w:hyperlink r:id="rId1036" w:history="1">
        <w:r>
          <w:rPr>
            <w:rFonts w:ascii="arial" w:eastAsia="arial" w:hAnsi="arial" w:cs="arial"/>
            <w:i/>
            <w:color w:val="0077CC"/>
            <w:sz w:val="20"/>
            <w:u w:val="single"/>
            <w:shd w:val="clear" w:color="auto" w:fill="FFFFFF"/>
            <w:lang w:val="en-US" w:eastAsia="en-US" w:bidi="ar-SA"/>
          </w:rPr>
          <w:t>https://montrealgazette.com/news/local-news/coronavirus-live-updates-firefighters-no-long-responding-to-medical-calls/</w:t>
        </w:r>
      </w:hyperlink>
      <w:r>
        <w:rPr>
          <w:rFonts w:ascii="arial" w:eastAsia="arial" w:hAnsi="arial" w:cs="arial"/>
          <w:color w:val="000000"/>
          <w:sz w:val="20"/>
          <w:lang w:val="en-US" w:eastAsia="en-US" w:bidi="ar-SA"/>
        </w:rPr>
        <w:t xml:space="preserve"> ) to the fact that, for now, Quebec is still saying that schools are only closed until May 1.</w:t>
      </w:r>
    </w:p>
    <w:p>
      <w:pPr>
        <w:spacing w:before="200" w:line="260" w:lineRule="atLeast"/>
        <w:jc w:val="both"/>
        <w:rPr>
          <w:lang w:val="en-US" w:eastAsia="en-US" w:bidi="ar-SA"/>
        </w:rPr>
      </w:pPr>
      <w:r>
        <w:rPr>
          <w:rFonts w:ascii="arial" w:eastAsia="arial" w:hAnsi="arial" w:cs="arial"/>
          <w:color w:val="000000"/>
          <w:sz w:val="20"/>
          <w:lang w:val="en-US" w:eastAsia="en-US" w:bidi="ar-SA"/>
        </w:rPr>
        <w:t>The reader noted that the EMSB already "announced (Sunday that) the current end-of-year grade would be a combination of first and second term grades. No third term. Nothing new graded."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March 22, Quebec Education Minister Jean-FranÃ§ois Roberge said( </w:t>
      </w:r>
      <w:hyperlink r:id="rId1037"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http://www.assnat.qc.ca/fr/actualites-salle-presse/conferences-points-presse/ConferencePointPresse-58383.html</w:t>
        </w:r>
      </w:hyperlink>
      <w:r>
        <w:rPr>
          <w:rFonts w:ascii="arial" w:eastAsia="arial" w:hAnsi="arial" w:cs="arial"/>
          <w:color w:val="000000"/>
          <w:sz w:val="20"/>
          <w:lang w:val="en-US" w:eastAsia="en-US" w:bidi="ar-SA"/>
        </w:rPr>
        <w:t xml:space="preserve"> ) "in the event that we do not open our schools on May 4, we will ask the teachers to take into account previous assessments (of students). Eventually, in April, we will decide if we can reopen our schools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is indeed suggesting to parents that the school year is essentially over, with final marks based on students' first two report cards.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board's latest update for parents on Sunday( </w:t>
      </w:r>
      <w:hyperlink r:id="rId1038" w:history="1">
        <w:r>
          <w:rPr>
            <w:rFonts w:ascii="arial" w:eastAsia="arial" w:hAnsi="arial" w:cs="arial"/>
            <w:i/>
            <w:color w:val="0077CC"/>
            <w:sz w:val="20"/>
            <w:u w:val="single"/>
            <w:shd w:val="clear" w:color="auto" w:fill="FFFFFF"/>
            <w:lang w:val="en-US" w:eastAsia="en-US" w:bidi="ar-SA"/>
          </w:rPr>
          <w:t>https://www.emsb.qc.ca/emsb/articles/covid-19-update-6-director-general-announcement-for-staff-and-schools</w:t>
        </w:r>
      </w:hyperlink>
      <w:r>
        <w:rPr>
          <w:rFonts w:ascii="arial" w:eastAsia="arial" w:hAnsi="arial" w:cs="arial"/>
          <w:color w:val="000000"/>
          <w:sz w:val="20"/>
          <w:lang w:val="en-US" w:eastAsia="en-US" w:bidi="ar-SA"/>
        </w:rPr>
        <w:t xml:space="preserve"> ), Ann Marie Matheson, the EMSB's director general, told parents, definitively, that "year-end grades for the final report card will be produced by the teachers, using their professional judgement based on term I and II grades."</w:t>
      </w:r>
    </w:p>
    <w:p>
      <w:pPr>
        <w:spacing w:before="200" w:line="260" w:lineRule="atLeast"/>
        <w:jc w:val="both"/>
        <w:rPr>
          <w:lang w:val="en-US" w:eastAsia="en-US" w:bidi="ar-SA"/>
        </w:rPr>
      </w:pPr>
      <w:r>
        <w:rPr>
          <w:rFonts w:ascii="arial" w:eastAsia="arial" w:hAnsi="arial" w:cs="arial"/>
          <w:color w:val="000000"/>
          <w:sz w:val="20"/>
          <w:lang w:val="en-US" w:eastAsia="en-US" w:bidi="ar-SA"/>
        </w:rPr>
        <w:t>EMSB spokesperson Mike Cohen said the board used this wording because some parents were worried about their children losing a year of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board does not have any new directive that replaces the minister's March 22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board plans to leave the misleading information on its website for now.</w:t>
      </w:r>
    </w:p>
    <w:p>
      <w:pPr>
        <w:spacing w:before="200" w:line="260" w:lineRule="atLeast"/>
        <w:jc w:val="both"/>
        <w:rPr>
          <w:lang w:val="en-US" w:eastAsia="en-US" w:bidi="ar-SA"/>
        </w:rPr>
      </w:pPr>
      <w:r>
        <w:rPr>
          <w:rFonts w:ascii="arial" w:eastAsia="arial" w:hAnsi="arial" w:cs="arial"/>
          <w:color w:val="000000"/>
          <w:sz w:val="20"/>
          <w:lang w:val="en-US" w:eastAsia="en-US" w:bidi="ar-SA"/>
        </w:rPr>
        <w:t>Matheson's statement noted that more details will follow, Cohen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reference to more details to come would cover the fact that if school does resume in May, we will provide parents with an update on that subject matter,"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9:50 a.m. In CÃ´te-St-Luc,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CÃ´te-St-Luc city councillor Michael Cohen says he's receiving multiple calls a day from people complaining that some residents are not complying with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calling saying there are snowbirds in the lobby and in the mailroom," Cohen said. "They're saying they're putting their trash away and then touching the doorknob. I don't think they should be in the trash room."</w:t>
      </w:r>
    </w:p>
    <w:p>
      <w:pPr>
        <w:spacing w:before="200" w:line="260" w:lineRule="atLeast"/>
        <w:jc w:val="both"/>
        <w:rPr>
          <w:lang w:val="en-US" w:eastAsia="en-US" w:bidi="ar-SA"/>
        </w:rPr>
      </w:pPr>
      <w:r>
        <w:rPr>
          <w:rFonts w:ascii="arial" w:eastAsia="arial" w:hAnsi="arial" w:cs="arial"/>
          <w:color w:val="000000"/>
          <w:sz w:val="20"/>
          <w:lang w:val="en-US" w:eastAsia="en-US" w:bidi="ar-SA"/>
        </w:rPr>
        <w:t>Cohen said a resident recently flagged him down to report that her neighbour was having guests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freaking out right now," he said. "They are really scared."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-shut-ritual-jewish-bath-after-complaint/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9:38 a.m. Middle-aged people most likely to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federal government breakdown of COVID-19 cases across Canada shows that middle-aged people are catching the disease in the highest numbers.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040" w:history="1">
        <w:r>
          <w:rPr>
            <w:rFonts w:ascii="arial" w:eastAsia="arial" w:hAnsi="arial" w:cs="arial"/>
            <w:i/>
            <w:color w:val="0077CC"/>
            <w:sz w:val="20"/>
            <w:u w:val="single"/>
            <w:shd w:val="clear" w:color="auto" w:fill="FFFFFF"/>
            <w:lang w:val="en-US" w:eastAsia="en-US" w:bidi="ar-SA"/>
          </w:rPr>
          <w:t>https://montrealgazette.com/news/local-news/people-in-their-fifties-most-likely-to-catch-covid-19-so-far/wcm/8c5126c9-4b61-443a-a6ec-7c90460a3646/</w:t>
        </w:r>
      </w:hyperlink>
      <w:r>
        <w:rPr>
          <w:rFonts w:ascii="arial" w:eastAsia="arial" w:hAnsi="arial" w:cs="arial"/>
          <w:color w:val="000000"/>
          <w:sz w:val="20"/>
          <w:lang w:val="en-US" w:eastAsia="en-US" w:bidi="ar-SA"/>
        </w:rPr>
        <w:t xml:space="preserve"> ), which also breaks down the numbers by gender and source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9:30 a.m. Trudeau, Scheer donate salary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Conservative Leader Andrew Scheer are among the MPs who are promising to donate an automatic increase in their salaries to charity, as the COVID-19 pandemic ravages the economy and puts thousands of Canadians out of work, The Canadian Press is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The raise goes into effect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has said there's nothing he can do about the salary hike without recalling Parliament, which has been adjourned until at least April 20 as part of the nation-wide bid to curb the spread of the deadly virus.</w:t>
      </w:r>
    </w:p>
    <w:p>
      <w:pPr>
        <w:spacing w:before="200" w:line="260" w:lineRule="atLeast"/>
        <w:jc w:val="both"/>
        <w:rPr>
          <w:lang w:val="en-US" w:eastAsia="en-US" w:bidi="ar-SA"/>
        </w:rPr>
      </w:pPr>
      <w:r>
        <w:rPr>
          <w:rFonts w:ascii="arial" w:eastAsia="arial" w:hAnsi="arial" w:cs="arial"/>
          <w:color w:val="000000"/>
          <w:sz w:val="20"/>
          <w:lang w:val="en-US" w:eastAsia="en-US" w:bidi="ar-SA"/>
        </w:rPr>
        <w:t>Under legislation passed in 2005 to de-politicize parliamentarians' pay, salaries paid to MPs and senators increase automatically on April 1 each year, based on the average increase negotiated by major bargaining units in the private sector.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MPs are entitled to a 2.1 per cent hike, which will increase their base salaries by just over $3,750 to $182,656.</w:t>
      </w:r>
    </w:p>
    <w:p>
      <w:pPr>
        <w:spacing w:before="200" w:line="260" w:lineRule="atLeast"/>
        <w:jc w:val="both"/>
        <w:rPr>
          <w:lang w:val="en-US" w:eastAsia="en-US" w:bidi="ar-SA"/>
        </w:rPr>
      </w:pPr>
      <w:r>
        <w:rPr>
          <w:rFonts w:ascii="arial" w:eastAsia="arial" w:hAnsi="arial" w:cs="arial"/>
          <w:color w:val="000000"/>
          <w:sz w:val="20"/>
          <w:lang w:val="en-US" w:eastAsia="en-US" w:bidi="ar-SA"/>
        </w:rPr>
        <w:t>9:02 a.m. Due day for tenants</w:t>
      </w:r>
    </w:p>
    <w:p>
      <w:pPr>
        <w:spacing w:before="200" w:line="260" w:lineRule="atLeast"/>
        <w:jc w:val="both"/>
        <w:rPr>
          <w:lang w:val="en-US" w:eastAsia="en-US" w:bidi="ar-SA"/>
        </w:rPr>
      </w:pPr>
      <w:r>
        <w:rPr>
          <w:rFonts w:ascii="arial" w:eastAsia="arial" w:hAnsi="arial" w:cs="arial"/>
          <w:color w:val="000000"/>
          <w:sz w:val="20"/>
          <w:lang w:val="en-US" w:eastAsia="en-US" w:bidi="ar-SA"/>
        </w:rPr>
        <w:t>As today's April 1 deadline approached, Quebec housing advocates repeatedly called for a rent freeze or relief to ease tenants' concerns amid layoffs and job losses.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FranÃ§ois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have asked landlords to be flexible.</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the federal government's $2,000 monthly emergency benefit cheque not arriving by April 1 and the fact most major banks are offering mortgage payment deferrals as reasons for landlords to be more understanding with tenants.</w:t>
      </w:r>
    </w:p>
    <w:p>
      <w:pPr>
        <w:spacing w:before="200" w:line="260" w:lineRule="atLeast"/>
        <w:jc w:val="both"/>
        <w:rPr>
          <w:lang w:val="en-US" w:eastAsia="en-US" w:bidi="ar-SA"/>
        </w:rPr>
      </w:pPr>
      <w:r>
        <w:rPr>
          <w:rFonts w:ascii="arial" w:eastAsia="arial" w:hAnsi="arial" w:cs="arial"/>
          <w:color w:val="000000"/>
          <w:sz w:val="20"/>
          <w:lang w:val="en-US" w:eastAsia="en-US" w:bidi="ar-SA"/>
        </w:rPr>
        <w:t>But no measures have been put in place ensuring landlords will listen to the suggestions, advocates say, and it isn't what the majority of tenants say they are experiencing. The recommendation that tenants should reach out to their landlords to come to an arrangement also isn't always realistic, they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41" w:history="1">
        <w:r>
          <w:rPr>
            <w:rFonts w:ascii="arial" w:eastAsia="arial" w:hAnsi="arial" w:cs="arial"/>
            <w:i/>
            <w:color w:val="0077CC"/>
            <w:sz w:val="20"/>
            <w:u w:val="single"/>
            <w:shd w:val="clear" w:color="auto" w:fill="FFFFFF"/>
            <w:lang w:val="en-US" w:eastAsia="en-US" w:bidi="ar-SA"/>
          </w:rPr>
          <w:t>https://montrealgazette.com/news/local-news/as-rents-come-due-on-april-1-some-tenants-scramble-to-meet-obligations/</w:t>
        </w:r>
      </w:hyperlink>
      <w:r>
        <w:rPr>
          <w:rFonts w:ascii="arial" w:eastAsia="arial" w:hAnsi="arial" w:cs="arial"/>
          <w:color w:val="000000"/>
          <w:sz w:val="20"/>
          <w:lang w:val="en-US" w:eastAsia="en-US" w:bidi="ar-SA"/>
        </w:rPr>
        <w:t xml:space="preserve"> ), by Jesse Feith.</w:t>
      </w:r>
    </w:p>
    <w:p>
      <w:pPr>
        <w:spacing w:before="200" w:line="260" w:lineRule="atLeast"/>
        <w:jc w:val="both"/>
        <w:rPr>
          <w:lang w:val="en-US" w:eastAsia="en-US" w:bidi="ar-SA"/>
        </w:rPr>
      </w:pPr>
      <w:r>
        <w:rPr>
          <w:rFonts w:ascii="arial" w:eastAsia="arial" w:hAnsi="arial" w:cs="arial"/>
          <w:color w:val="000000"/>
          <w:sz w:val="20"/>
          <w:lang w:val="en-US" w:eastAsia="en-US" w:bidi="ar-SA"/>
        </w:rPr>
        <w:t>8:59 a.m. 'Listen to Larry'</w:t>
      </w:r>
    </w:p>
    <w:p>
      <w:pPr>
        <w:spacing w:before="200" w:line="260" w:lineRule="atLeast"/>
        <w:jc w:val="both"/>
        <w:rPr>
          <w:lang w:val="en-US" w:eastAsia="en-US" w:bidi="ar-SA"/>
        </w:rPr>
      </w:pPr>
      <w:r>
        <w:rPr>
          <w:rFonts w:ascii="arial" w:eastAsia="arial" w:hAnsi="arial" w:cs="arial"/>
          <w:color w:val="000000"/>
          <w:sz w:val="20"/>
          <w:lang w:val="en-US" w:eastAsia="en-US" w:bidi="ar-SA"/>
        </w:rPr>
        <w:t>"You're hurting old people like me. Well, not me... I'll never see you."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Larry David wants everyone to stay home to protect older Californians from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does not do these things.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 to Larry.#StayHomeSaveLives( </w:t>
      </w:r>
      <w:hyperlink r:id="rId1042"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 pic.twitter.com/C5cKOaAufE(            </w:t>
      </w:r>
      <w:hyperlink r:id="rId1044" w:history="1">
        <w:r>
          <w:rPr>
            <w:rFonts w:ascii="arial" w:eastAsia="arial" w:hAnsi="arial" w:cs="arial"/>
            <w:i/>
            <w:color w:val="0077CC"/>
            <w:sz w:val="20"/>
            <w:u w:val="single"/>
            <w:shd w:val="clear" w:color="auto" w:fill="FFFFFF"/>
            <w:lang w:val="en-US" w:eastAsia="en-US" w:bidi="ar-SA"/>
          </w:rPr>
          <w:t>https://t.co/C5cKOaAufE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Office of the Governor of California (@CAgovernor) March 31, 2020( </w:t>
      </w:r>
      <w:hyperlink r:id="rId1045" w:history="1">
        <w:r>
          <w:rPr>
            <w:rFonts w:ascii="arial" w:eastAsia="arial" w:hAnsi="arial" w:cs="arial"/>
            <w:i/>
            <w:color w:val="0077CC"/>
            <w:sz w:val="20"/>
            <w:u w:val="single"/>
            <w:shd w:val="clear" w:color="auto" w:fill="FFFFFF"/>
            <w:lang w:val="en-US" w:eastAsia="en-US" w:bidi="ar-SA"/>
          </w:rPr>
          <w:t>https://twitter.com/CAgovernor/status/1245110728199045120?ref_src=twsrc%5Etfw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Inside a new emergency shelter for homeless men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new measures( </w:t>
      </w:r>
      <w:hyperlink r:id="rId10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 including new shelters - for the homeless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on April 1, there were 8,591 confirmed and presumptive COVID-19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them - 48 per cent - were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4,162 confirmed (including 31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1,966 confirmed (including 33 deaths, 534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1,013 confirmed (including 24 deaths, 507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754 confirmed (including 9 deaths,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184 confirmed (including 2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152 confirmed (including 1 death, 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147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91 confirmed (including 1 death, 4 resolved),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70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8,591 (12 presumptive, 8,579 confirmed including 101 deaths, 1,214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(90%); DEMOGRAPHIC GROUPS (90%); INFECTIOUS DISEASE (90%); DISEASE AGENTS &amp; VECTORS (89%); PUBLIC HEALTH (89%); PUBLIC HEALTH ADMINISTRATION (89%); RACE &amp; ETHNICITY (83%); DISEASE REPORTING (78%); EPIDEMICS (78%); PANDEMICS (78%); PRESS CONFERENCES (78%); RACISM &amp; XENOPHOBIA (78%); SOCIAL DISTANCING (78%); SOCIETY, SOCIAL ASSISTANCE &amp; LIFESTYLE (76%); STOCK EXCHANGES (74%); ADULTS (72%); DISCRIMINATION (71%); hello,check,throughout,coronavirus,updates,april !@PERMALINK= </w:t>
      </w:r>
      <w:hyperlink r:id="rId104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STOCK EXCHANGES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Coronavirus updates, April 1: Quebec records 440 additional cases; two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3584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Wednesday, April 1.</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'likely' does not have enough medical gear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Quebec limits travel in four new areas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00" w:line="260" w:lineRule="atLeast"/>
        <w:jc w:val="both"/>
        <w:rPr>
          <w:lang w:val="en-US" w:eastAsia="en-US" w:bidi="ar-SA"/>
        </w:rPr>
      </w:pPr>
      <w:r>
        <w:rPr>
          <w:rFonts w:ascii="arial" w:eastAsia="arial" w:hAnsi="arial" w:cs="arial"/>
          <w:color w:val="000000"/>
          <w:sz w:val="20"/>
          <w:lang w:val="en-US" w:eastAsia="en-US" w:bidi="ar-SA"/>
        </w:rPr>
        <w:t>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In Côte-St-Luc,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4:50 p.m. Today's key messages from Quebec</w:t>
      </w:r>
    </w:p>
    <w:p>
      <w:pPr>
        <w:spacing w:before="200" w:line="260" w:lineRule="atLeast"/>
        <w:jc w:val="both"/>
        <w:rPr>
          <w:lang w:val="en-US" w:eastAsia="en-US" w:bidi="ar-SA"/>
        </w:rPr>
      </w:pPr>
      <w:r>
        <w:rPr>
          <w:rFonts w:ascii="arial" w:eastAsia="arial" w:hAnsi="arial" w:cs="arial"/>
          <w:color w:val="000000"/>
          <w:sz w:val="20"/>
          <w:lang w:val="en-US" w:eastAsia="en-US" w:bidi="ar-SA"/>
        </w:rPr>
        <w:t>4:28 p.m. Do not visit seniors' residences: Legault</w:t>
      </w:r>
    </w:p>
    <w:p>
      <w:pPr>
        <w:spacing w:before="200" w:line="260" w:lineRule="atLeast"/>
        <w:jc w:val="both"/>
        <w:rPr>
          <w:lang w:val="en-US" w:eastAsia="en-US" w:bidi="ar-SA"/>
        </w:rPr>
      </w:pPr>
      <w:r>
        <w:rPr>
          <w:rFonts w:ascii="arial" w:eastAsia="arial" w:hAnsi="arial" w:cs="arial"/>
          <w:color w:val="000000"/>
          <w:sz w:val="20"/>
          <w:lang w:val="en-US" w:eastAsia="en-US" w:bidi="ar-SA"/>
        </w:rPr>
        <w:t>Here's another clip from today's briefing by Premier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4:25 p.m. Stock markets tumble</w:t>
      </w:r>
    </w:p>
    <w:p>
      <w:pPr>
        <w:spacing w:before="200" w:line="260" w:lineRule="atLeast"/>
        <w:jc w:val="both"/>
        <w:rPr>
          <w:lang w:val="en-US" w:eastAsia="en-US" w:bidi="ar-SA"/>
        </w:rPr>
      </w:pPr>
      <w:r>
        <w:rPr>
          <w:rFonts w:ascii="arial" w:eastAsia="arial" w:hAnsi="arial" w:cs="arial"/>
          <w:color w:val="000000"/>
          <w:sz w:val="20"/>
          <w:lang w:val="en-US" w:eastAsia="en-US" w:bidi="ar-SA"/>
        </w:rPr>
        <w:t>The Dow and the TSX both tumbled today as investors braced for a painful coronavirus shutdown.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8" w:history="1">
        <w:r>
          <w:rPr>
            <w:rFonts w:ascii="arial" w:eastAsia="arial" w:hAnsi="arial" w:cs="arial"/>
            <w:i/>
            <w:color w:val="0077CC"/>
            <w:sz w:val="20"/>
            <w:u w:val="single"/>
            <w:shd w:val="clear" w:color="auto" w:fill="FFFFFF"/>
            <w:lang w:val="en-US" w:eastAsia="en-US" w:bidi="ar-SA"/>
          </w:rPr>
          <w:t>https://montrealgazette.com/investing/futures-tumble-as-coronavirus-crisis-intensifies-2/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4:11 p.m. Chart: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by age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Figures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t>
      </w:r>
      <w:hyperlink r:id="rId1009"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 show that many younger adults are getting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60 per cent of those who have the disease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are under 50.</w:t>
      </w:r>
    </w:p>
    <w:p>
      <w:pPr>
        <w:spacing w:before="200" w:line="260" w:lineRule="atLeast"/>
        <w:jc w:val="both"/>
        <w:rPr>
          <w:lang w:val="en-US" w:eastAsia="en-US" w:bidi="ar-SA"/>
        </w:rPr>
      </w:pPr>
      <w:r>
        <w:rPr>
          <w:rFonts w:ascii="arial" w:eastAsia="arial" w:hAnsi="arial" w:cs="arial"/>
          <w:color w:val="000000"/>
          <w:sz w:val="20"/>
          <w:lang w:val="en-US" w:eastAsia="en-US" w:bidi="ar-SA"/>
        </w:rPr>
        <w:t>The age group with the highest number of cases: 20 to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shows that young people must follow social distancing guidelines because they can be infection vectors,"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told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3:50 p.m. Chart: Cases by Quebec region</w:t>
      </w:r>
    </w:p>
    <w:p>
      <w:pPr>
        <w:spacing w:before="200" w:line="260" w:lineRule="atLeast"/>
        <w:jc w:val="both"/>
        <w:rPr>
          <w:lang w:val="en-US" w:eastAsia="en-US" w:bidi="ar-SA"/>
        </w:rPr>
      </w:pPr>
      <w:r>
        <w:rPr>
          <w:rFonts w:ascii="arial" w:eastAsia="arial" w:hAnsi="arial" w:cs="arial"/>
          <w:color w:val="000000"/>
          <w:sz w:val="20"/>
          <w:lang w:val="en-US" w:eastAsia="en-US" w:bidi="ar-SA"/>
        </w:rPr>
        <w:t>Hover or click on a region to see the number of cases there. You can also zoom in and out of the map using the + / -.</w:t>
      </w:r>
    </w:p>
    <w:p>
      <w:pPr>
        <w:spacing w:before="200" w:line="260" w:lineRule="atLeast"/>
        <w:jc w:val="both"/>
        <w:rPr>
          <w:lang w:val="en-US" w:eastAsia="en-US" w:bidi="ar-SA"/>
        </w:rPr>
      </w:pPr>
      <w:r>
        <w:rPr>
          <w:rFonts w:ascii="arial" w:eastAsia="arial" w:hAnsi="arial" w:cs="arial"/>
          <w:color w:val="000000"/>
          <w:sz w:val="20"/>
          <w:lang w:val="en-US" w:eastAsia="en-US" w:bidi="ar-SA"/>
        </w:rPr>
        <w:t>3:46 p.m. Chart: Reported cases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At 11%, today's day-to-day growth in total cases is the lowest since Quebec had fewer than 5 cases on March 9. It's also the lowest growth in hospitalizations since those numbers were first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it up. pic.twitter.com/3eSqlZYPMW( </w:t>
      </w:r>
      <w:hyperlink r:id="rId1010" w:history="1">
        <w:r>
          <w:rPr>
            <w:rFonts w:ascii="arial" w:eastAsia="arial" w:hAnsi="arial" w:cs="arial"/>
            <w:i/>
            <w:color w:val="0077CC"/>
            <w:sz w:val="20"/>
            <w:u w:val="single"/>
            <w:shd w:val="clear" w:color="auto" w:fill="FFFFFF"/>
            <w:lang w:val="en-US" w:eastAsia="en-US" w:bidi="ar-SA"/>
          </w:rPr>
          <w:t>https://t.co/3eSqlZYPMW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1, 2020( </w:t>
      </w:r>
      <w:hyperlink r:id="rId1011" w:history="1">
        <w:r>
          <w:rPr>
            <w:rFonts w:ascii="arial" w:eastAsia="arial" w:hAnsi="arial" w:cs="arial"/>
            <w:i/>
            <w:color w:val="0077CC"/>
            <w:sz w:val="20"/>
            <w:u w:val="single"/>
            <w:shd w:val="clear" w:color="auto" w:fill="FFFFFF"/>
            <w:lang w:val="en-US" w:eastAsia="en-US" w:bidi="ar-SA"/>
          </w:rPr>
          <w:t>https://twitter.com/fagstein/status/1245399977574227969?ref_src=twsrc%5Etfw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3:44 p.m. No plan to close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Legault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clip of Premier François Legault at today's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3:29 p.m. 'COVID-19 does not discriminate. Neither should you'</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for Research-Action on Race Relations is launching a public awareness campaign about COVID-19 related racism toward Montrealers of Asian descent and other racialized groups.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pandemic and "its disastrous social and economic instability is leading to mounting misinformation, scapegoating, stigmatization and hate openly directed at identifiable minority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release, CRARR today said( </w:t>
      </w:r>
      <w:hyperlink r:id="rId1012" w:history="1">
        <w:r>
          <w:rPr>
            <w:rFonts w:ascii="arial" w:eastAsia="arial" w:hAnsi="arial" w:cs="arial"/>
            <w:i/>
            <w:color w:val="0077CC"/>
            <w:sz w:val="20"/>
            <w:u w:val="single"/>
            <w:shd w:val="clear" w:color="auto" w:fill="FFFFFF"/>
            <w:lang w:val="en-US" w:eastAsia="en-US" w:bidi="ar-SA"/>
          </w:rPr>
          <w:t>http://www.crarr.org/?q=node/20092</w:t>
        </w:r>
      </w:hyperlink>
      <w:r>
        <w:rPr>
          <w:rFonts w:ascii="arial" w:eastAsia="arial" w:hAnsi="arial" w:cs="arial"/>
          <w:color w:val="000000"/>
          <w:sz w:val="20"/>
          <w:lang w:val="en-US" w:eastAsia="en-US" w:bidi="ar-SA"/>
        </w:rPr>
        <w:t xml:space="preserve"> ) the campaign slogan is "COVID-19 does not discriminate. Neither should you!" (in French, "La COVID-19 ne discrimine pas. Vous non plus").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is to include information on how to deal with racial discrimination and hate crimes, as well as "up-to-date Information on the acts of racism and hate experienced by Asian and other racialized people,"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3:17 p.m Canada 'likely' does not have enough medical gear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likely did not have enough," said Health Minister @PattyHajdu( </w:t>
      </w:r>
      <w:hyperlink r:id="rId1013"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about the federal stockpile of medical equipment. "I will tell you that we will not stop this work to get the PPE that we need." pic.twitter.com/XQ34wRAIas(            </w:t>
      </w:r>
      <w:hyperlink r:id="rId1014" w:history="1">
        <w:r>
          <w:rPr>
            <w:rFonts w:ascii="arial" w:eastAsia="arial" w:hAnsi="arial" w:cs="arial"/>
            <w:i/>
            <w:color w:val="0077CC"/>
            <w:sz w:val="20"/>
            <w:u w:val="single"/>
            <w:shd w:val="clear" w:color="auto" w:fill="FFFFFF"/>
            <w:lang w:val="en-US" w:eastAsia="en-US" w:bidi="ar-SA"/>
          </w:rPr>
          <w:t>https://t.co/XQ34wRAIas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1, 2020( </w:t>
      </w:r>
      <w:hyperlink r:id="rId1015" w:history="1">
        <w:r>
          <w:rPr>
            <w:rFonts w:ascii="arial" w:eastAsia="arial" w:hAnsi="arial" w:cs="arial"/>
            <w:i/>
            <w:color w:val="0077CC"/>
            <w:sz w:val="20"/>
            <w:u w:val="single"/>
            <w:shd w:val="clear" w:color="auto" w:fill="FFFFFF"/>
            <w:lang w:val="en-US" w:eastAsia="en-US" w:bidi="ar-SA"/>
          </w:rPr>
          <w:t>https://twitter.com/PnPCBC/status/1245407388812836865?ref_src=twsrc%5Etfw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3:13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at city opposition leader's house: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is reporting( </w:t>
      </w:r>
      <w:hyperlink r:id="rId1016" w:history="1">
        <w:r>
          <w:rPr>
            <w:rFonts w:ascii="arial" w:eastAsia="arial" w:hAnsi="arial" w:cs="arial"/>
            <w:i/>
            <w:color w:val="0077CC"/>
            <w:sz w:val="20"/>
            <w:u w:val="single"/>
            <w:shd w:val="clear" w:color="auto" w:fill="FFFFFF"/>
            <w:lang w:val="en-US" w:eastAsia="en-US" w:bidi="ar-SA"/>
          </w:rPr>
          <w:t>https://ici.radio-canada.ca/nouvelle/1690276/</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-coronavirus-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-lionel-perez</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of city hall opposition leader Lionel Perez because of a gathering outside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2:37 p.m. Bieber postpones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Bieber's September concert at the Bell Centre has been postponed, Evenko says( </w:t>
      </w:r>
      <w:hyperlink r:id="rId1017" w:history="1">
        <w:r>
          <w:rPr>
            <w:rFonts w:ascii="arial" w:eastAsia="arial" w:hAnsi="arial" w:cs="arial"/>
            <w:i/>
            <w:color w:val="0077CC"/>
            <w:sz w:val="20"/>
            <w:u w:val="single"/>
            <w:shd w:val="clear" w:color="auto" w:fill="FFFFFF"/>
            <w:lang w:val="en-US" w:eastAsia="en-US" w:bidi="ar-SA"/>
          </w:rPr>
          <w:t>https://www.evenko.ca/en/events/34155/justin-bieber/bell-centre/09-14-2020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Bieber "is anxiously awaiting the opportunity to get back out on the road and perform in a space that is safe for everyone. He asks that his fans hold on to their tickets, as they will be honored as soon as the dates are rescheduled."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other entertainment news, Dennis DeYoung's May concerts at Théâtre St-Denis have been postponed to November. Ticket holders should keep their tickets, organizers said( </w:t>
      </w:r>
      <w:hyperlink r:id="rId1018" w:history="1">
        <w:r>
          <w:rPr>
            <w:rFonts w:ascii="arial" w:eastAsia="arial" w:hAnsi="arial" w:cs="arial"/>
            <w:i/>
            <w:color w:val="0077CC"/>
            <w:sz w:val="20"/>
            <w:u w:val="single"/>
            <w:shd w:val="clear" w:color="auto" w:fill="FFFFFF"/>
            <w:lang w:val="en-US" w:eastAsia="en-US" w:bidi="ar-SA"/>
          </w:rPr>
          <w:t>https://theatrestdenis.com/en/event/dennis-deyoung/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this summer's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Fringe Festival has been canceled. The festival says( </w:t>
      </w:r>
      <w:hyperlink r:id="rId1019" w:history="1">
        <w:r>
          <w:rPr>
            <w:rFonts w:ascii="arial" w:eastAsia="arial" w:hAnsi="arial" w:cs="arial"/>
            <w:i/>
            <w:color w:val="0077CC"/>
            <w:sz w:val="20"/>
            <w:u w:val="single"/>
            <w:shd w:val="clear" w:color="auto" w:fill="FFFFFF"/>
            <w:lang w:val="en-US" w:eastAsia="en-US" w:bidi="ar-SA"/>
          </w:rPr>
          <w:t>https://montrealfringe.ca/postponement-of-the-30th-anniversary-of-the-st-ambroise-</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-fringe-festival-to-june-2021</w:t>
        </w:r>
      </w:hyperlink>
      <w:r>
        <w:rPr>
          <w:rFonts w:ascii="arial" w:eastAsia="arial" w:hAnsi="arial" w:cs="arial"/>
          <w:color w:val="000000"/>
          <w:sz w:val="20"/>
          <w:lang w:val="en-US" w:eastAsia="en-US" w:bidi="ar-SA"/>
        </w:rPr>
        <w:t>/ ) it will be back in June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world stage, the Wimbledon tennis tournament has been canceled( </w:t>
      </w:r>
      <w:hyperlink r:id="rId1020" w:history="1">
        <w:r>
          <w:rPr>
            <w:rFonts w:ascii="arial" w:eastAsia="arial" w:hAnsi="arial" w:cs="arial"/>
            <w:i/>
            <w:color w:val="0077CC"/>
            <w:sz w:val="20"/>
            <w:u w:val="single"/>
            <w:shd w:val="clear" w:color="auto" w:fill="FFFFFF"/>
            <w:lang w:val="en-US" w:eastAsia="en-US" w:bidi="ar-SA"/>
          </w:rPr>
          <w:t>https://montrealgazette.com/pmn/health-pmn/tennis-wimbledon-canceled-for-the-first-time-since-world-war-two/wcm/e34872f3-07fd-4f7b-82fc-3175e06286fb/</w:t>
        </w:r>
      </w:hyperlink>
      <w:r>
        <w:rPr>
          <w:rFonts w:ascii="arial" w:eastAsia="arial" w:hAnsi="arial" w:cs="arial"/>
          <w:color w:val="000000"/>
          <w:sz w:val="20"/>
          <w:lang w:val="en-US" w:eastAsia="en-US" w:bidi="ar-SA"/>
        </w:rPr>
        <w:t xml:space="preserve"> ) for the first time since World War Two</w:t>
      </w:r>
    </w:p>
    <w:p>
      <w:pPr>
        <w:spacing w:before="200" w:line="260" w:lineRule="atLeast"/>
        <w:jc w:val="both"/>
        <w:rPr>
          <w:lang w:val="en-US" w:eastAsia="en-US" w:bidi="ar-SA"/>
        </w:rPr>
      </w:pPr>
      <w:r>
        <w:rPr>
          <w:rFonts w:ascii="arial" w:eastAsia="arial" w:hAnsi="arial" w:cs="arial"/>
          <w:color w:val="000000"/>
          <w:sz w:val="20"/>
          <w:lang w:val="en-US" w:eastAsia="en-US" w:bidi="ar-SA"/>
        </w:rPr>
        <w:t>2:02 p.m. Boris</w:t>
      </w:r>
    </w:p>
    <w:p>
      <w:pPr>
        <w:spacing w:before="200" w:line="260" w:lineRule="atLeast"/>
        <w:jc w:val="both"/>
        <w:rPr>
          <w:lang w:val="en-US" w:eastAsia="en-US" w:bidi="ar-SA"/>
        </w:rPr>
      </w:pPr>
      <w:r>
        <w:rPr>
          <w:rFonts w:ascii="arial" w:eastAsia="arial" w:hAnsi="arial" w:cs="arial"/>
          <w:color w:val="000000"/>
          <w:sz w:val="20"/>
          <w:lang w:val="en-US" w:eastAsia="en-US" w:bidi="ar-SA"/>
        </w:rPr>
        <w:t>1:55 p.m. 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4,611 cases of COVID-19, an increase of 449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33 deaths, an increase of two.</w:t>
      </w:r>
    </w:p>
    <w:p>
      <w:pPr>
        <w:spacing w:before="200" w:line="260" w:lineRule="atLeast"/>
        <w:jc w:val="both"/>
        <w:rPr>
          <w:lang w:val="en-US" w:eastAsia="en-US" w:bidi="ar-SA"/>
        </w:rPr>
      </w:pPr>
      <w:r>
        <w:rPr>
          <w:rFonts w:ascii="arial" w:eastAsia="arial" w:hAnsi="arial" w:cs="arial"/>
          <w:color w:val="000000"/>
          <w:sz w:val="20"/>
          <w:lang w:val="en-US" w:eastAsia="en-US" w:bidi="ar-SA"/>
        </w:rPr>
        <w:t>Eighty-two Quebecers are in hospital intensive care wards - no change from yesterday. "That's good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that many people want to know when Quebec expects to reach a peak of cases.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it's difficult to predict that date," he said. But he said some "probable scenarios" will be released in the coming days. Quebec had previously refused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some improvement in Quebec's supply of protective medical equipment,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Yesterday, Legault said the province could run out of some supplies within three to five days.</w:t>
      </w:r>
    </w:p>
    <w:p>
      <w:pPr>
        <w:spacing w:before="200" w:line="260" w:lineRule="atLeast"/>
        <w:jc w:val="both"/>
        <w:rPr>
          <w:lang w:val="en-US" w:eastAsia="en-US" w:bidi="ar-SA"/>
        </w:rPr>
      </w:pPr>
      <w:r>
        <w:rPr>
          <w:rFonts w:ascii="arial" w:eastAsia="arial" w:hAnsi="arial" w:cs="arial"/>
          <w:color w:val="000000"/>
          <w:sz w:val="20"/>
          <w:lang w:val="en-US" w:eastAsia="en-US" w:bidi="ar-SA"/>
        </w:rPr>
        <w:t>Today, he said, it's about a week, with surgical masks the most needed items.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about the situation in Quebec seniors' residences. He said there have been outbreaks at 519 of Quebec's 2,200 residences. He reiterated that no one should visit these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now pay for hotels to house workers in seniors' residences,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braced for a jump in cases. About 6,000 hospital beds are ready for patients. "We're prepared for the fight but we must continue our efforts,"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travellers, Quebec wants to concentrate testing on health care workers and hospitalized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"acted early." He was defending his handling of crisis: "We didn't have too much grumbling in the population. To date we did more rather than less. We have to continue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plan to close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supports Mayor Valérie Plante's threat to close city parks if people continue to congregate there. "First it's not legal, second it's not responsible to do that," Legault said, noting crowds gathered in Lafontaine Park yesterday.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021"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12:57 p.m. 2.1 million Canadians applied for EI</w:t>
      </w:r>
    </w:p>
    <w:p>
      <w:pPr>
        <w:spacing w:before="200" w:line="260" w:lineRule="atLeast"/>
        <w:jc w:val="both"/>
        <w:rPr>
          <w:lang w:val="en-US" w:eastAsia="en-US" w:bidi="ar-SA"/>
        </w:rPr>
      </w:pPr>
      <w:r>
        <w:rPr>
          <w:rFonts w:ascii="arial" w:eastAsia="arial" w:hAnsi="arial" w:cs="arial"/>
          <w:color w:val="000000"/>
          <w:sz w:val="20"/>
          <w:lang w:val="en-US" w:eastAsia="en-US" w:bidi="ar-SA"/>
        </w:rPr>
        <w:t>Ottawa annonce que nous en sommes à 2,13 millions de demandes d'assurance-emploi depuis 2 semaines au Canada. En 2 semaines, on a eu autant de demandes que dans tout l'exercice 2018-19.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Gérald Fillion (@geraldfillion) April 1, 2020( </w:t>
      </w:r>
      <w:hyperlink r:id="rId1022" w:history="1">
        <w:r>
          <w:rPr>
            <w:rFonts w:ascii="arial" w:eastAsia="arial" w:hAnsi="arial" w:cs="arial"/>
            <w:i/>
            <w:color w:val="0077CC"/>
            <w:sz w:val="20"/>
            <w:u w:val="single"/>
            <w:shd w:val="clear" w:color="auto" w:fill="FFFFFF"/>
            <w:lang w:val="en-US" w:eastAsia="en-US" w:bidi="ar-SA"/>
          </w:rPr>
          <w:t>https://twitter.com/geraldfillion/status/1245393955178582017?ref_src=twsrc%5Etfw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today, Prime Minister Justin Trudeau said the federal government is working to help Quebec, which says it may run out of some medical equipment, within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everything to ensure there are no shortages across the country," Trudeau said, in response to a question from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"in this situation, we can't guarantee anything."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Sur le matériel médical : "On ne peut rien garantir. On est en train de travailler extrêmement fort pour combler les différents besoins et que l'équipement nécessaire soit bien distribué à travers le pays."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premier ministre du Canada pic.twitter.com/c3EIVSnlIw( </w:t>
      </w:r>
      <w:hyperlink r:id="rId1023" w:history="1">
        <w:r>
          <w:rPr>
            <w:rFonts w:ascii="arial" w:eastAsia="arial" w:hAnsi="arial" w:cs="arial"/>
            <w:i/>
            <w:color w:val="0077CC"/>
            <w:sz w:val="20"/>
            <w:u w:val="single"/>
            <w:shd w:val="clear" w:color="auto" w:fill="FFFFFF"/>
            <w:lang w:val="en-US" w:eastAsia="en-US" w:bidi="ar-SA"/>
          </w:rPr>
          <w:t>https://t.co/c3EIVSnlIw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April 1, 2020( </w:t>
      </w:r>
      <w:hyperlink r:id="rId1024" w:history="1">
        <w:r>
          <w:rPr>
            <w:rFonts w:ascii="arial" w:eastAsia="arial" w:hAnsi="arial" w:cs="arial"/>
            <w:i/>
            <w:color w:val="0077CC"/>
            <w:sz w:val="20"/>
            <w:u w:val="single"/>
            <w:shd w:val="clear" w:color="auto" w:fill="FFFFFF"/>
            <w:lang w:val="en-US" w:eastAsia="en-US" w:bidi="ar-SA"/>
          </w:rPr>
          <w:t>https://twitter.com/RadioCanadaInfo/status/1245375041002446848?ref_src=twsrc%5Etfw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competing with countries around the world for a limited number of 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 expects to receive deliveries "in a few days, even sooner,"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about a report that Ottawa thinks Canadians may have to continue social distancing until at least July( </w:t>
      </w:r>
      <w:hyperlink r:id="rId1025" w:history="1">
        <w:r>
          <w:rPr>
            <w:rFonts w:ascii="arial" w:eastAsia="arial" w:hAnsi="arial" w:cs="arial"/>
            <w:i/>
            <w:color w:val="0077CC"/>
            <w:sz w:val="20"/>
            <w:u w:val="single"/>
            <w:shd w:val="clear" w:color="auto" w:fill="FFFFFF"/>
            <w:lang w:val="en-US" w:eastAsia="en-US" w:bidi="ar-SA"/>
          </w:rPr>
          <w:t>https://montrealgazette.com/news/best-case-scenario-covid-19-measures-expected-to-last-until-july-government-document-says/wcm/632daa15-d452-4b3b-81d4-63bcb52a2c72</w:t>
        </w:r>
      </w:hyperlink>
      <w:r>
        <w:rPr>
          <w:rFonts w:ascii="arial" w:eastAsia="arial" w:hAnsi="arial" w:cs="arial"/>
          <w:color w:val="000000"/>
          <w:sz w:val="20"/>
          <w:lang w:val="en-US" w:eastAsia="en-US" w:bidi="ar-SA"/>
        </w:rPr>
        <w:t xml:space="preserve"> ), Trudeau did not answer directly. He said the federal government has many scenarios.</w:t>
      </w:r>
    </w:p>
    <w:p>
      <w:pPr>
        <w:spacing w:before="200" w:line="260" w:lineRule="atLeast"/>
        <w:jc w:val="both"/>
        <w:rPr>
          <w:lang w:val="en-US" w:eastAsia="en-US" w:bidi="ar-SA"/>
        </w:rPr>
      </w:pPr>
      <w:r>
        <w:rPr>
          <w:rFonts w:ascii="arial" w:eastAsia="arial" w:hAnsi="arial" w:cs="arial"/>
          <w:color w:val="000000"/>
          <w:sz w:val="20"/>
          <w:lang w:val="en-US" w:eastAsia="en-US" w:bidi="ar-SA"/>
        </w:rPr>
        <w:t>He said July is a "realistic" scenario. Measures in place could continue for "weeks and even months."</w:t>
      </w:r>
    </w:p>
    <w:p>
      <w:pPr>
        <w:spacing w:before="200" w:line="260" w:lineRule="atLeast"/>
        <w:jc w:val="both"/>
        <w:rPr>
          <w:lang w:val="en-US" w:eastAsia="en-US" w:bidi="ar-SA"/>
        </w:rPr>
      </w:pPr>
      <w:r>
        <w:rPr>
          <w:rFonts w:ascii="arial" w:eastAsia="arial" w:hAnsi="arial" w:cs="arial"/>
          <w:color w:val="000000"/>
          <w:sz w:val="20"/>
          <w:lang w:val="en-US" w:eastAsia="en-US" w:bidi="ar-SA"/>
        </w:rPr>
        <w:t>Does Canada have a projection on the potential COVID-19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Trudeau does not answer directly. He said Ottawa has many scenarios and they depend on how Canadians respond to measures put in place to prevent the spread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who have lost their jobs due to COVID-19 will be able to apply online for the emergency $2,000-per-month benefit as of April 6. The first payment of the Canadian Emergency Response Benefit (CERB) should be delivered by direct deposit within three to five days. It will take 10 days to receive cheques. Those who have already submitted for Employment Insurance do not have to re-apply,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who receive the CERB will not be eligible for a second new emergency program, one that provides up to 75 per cent of employees' salaries at some companies. He said that second program will be available to all businesses that are not publicly funded and that have experienced at least a 30-per-cent decline in revenue. That includes bars and restaurants, he added. And employers will have to attest to the fact that they are trying to pay the remaining 25 per cent of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in the midst of the "the biggest civil mobilization since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Canadians must heed public health protocols. "We all have the moral obligation to stay at home, we all have the moral obligation to take care of each other," he said. "It is by working together that we will get through it."</w:t>
      </w:r>
    </w:p>
    <w:p>
      <w:pPr>
        <w:spacing w:before="200" w:line="260" w:lineRule="atLeast"/>
        <w:jc w:val="both"/>
        <w:rPr>
          <w:lang w:val="en-US" w:eastAsia="en-US" w:bidi="ar-SA"/>
        </w:rPr>
      </w:pPr>
      <w:r>
        <w:rPr>
          <w:rFonts w:ascii="arial" w:eastAsia="arial" w:hAnsi="arial" w:cs="arial"/>
          <w:color w:val="000000"/>
          <w:sz w:val="20"/>
          <w:lang w:val="en-US" w:eastAsia="en-US" w:bidi="ar-SA"/>
        </w:rPr>
        <w:t>If you've lost your income because of COVID-19, the Canada Emergency Response Benefit will give you $2,000 a month for up to 4 months. It doesn't matter whether you worked full time, on contract, or were self-employed - you qualify and can apply starting the week of April 6th.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1, 2020( </w:t>
      </w:r>
      <w:hyperlink r:id="rId1026" w:history="1">
        <w:r>
          <w:rPr>
            <w:rFonts w:ascii="arial" w:eastAsia="arial" w:hAnsi="arial" w:cs="arial"/>
            <w:i/>
            <w:color w:val="0077CC"/>
            <w:sz w:val="20"/>
            <w:u w:val="single"/>
            <w:shd w:val="clear" w:color="auto" w:fill="FFFFFF"/>
            <w:lang w:val="en-US" w:eastAsia="en-US" w:bidi="ar-SA"/>
          </w:rPr>
          <w:t>https://twitter.com/JustinTrudeau/status/1245426998459146241?ref_src=twsrc%5Etfw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Quebec limits travel in four new areas</w:t>
      </w:r>
    </w:p>
    <w:p>
      <w:pPr>
        <w:spacing w:before="200" w:line="260" w:lineRule="atLeast"/>
        <w:jc w:val="both"/>
        <w:rPr>
          <w:lang w:val="en-US" w:eastAsia="en-US" w:bidi="ar-SA"/>
        </w:rPr>
      </w:pPr>
      <w:r>
        <w:rPr>
          <w:rFonts w:ascii="arial" w:eastAsia="arial" w:hAnsi="arial" w:cs="arial"/>
          <w:color w:val="000000"/>
          <w:sz w:val="20"/>
          <w:lang w:val="en-US" w:eastAsia="en-US" w:bidi="ar-SA"/>
        </w:rPr>
        <w:t>Quebec this morning announced that it's limiting travel in four new areas, including the Outaouais, the region next to Ottawa.</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covered include parts of the Laurentians, Lanaudière and Mauricie/Centre-du-Québec.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set up checkpoints between the Outaouais and Ottawa at noon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limiting entry and exit, public health authorities believe they can further limit and prevent the spread of COVID-19," the Quebec government said in a press release( </w:t>
      </w:r>
      <w:hyperlink r:id="rId1027"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http://www.fil-information.gouv.qc.ca/Pages/Article.aspx?aiguillage=ajd&amp;;type=1&amp;;idArticle=2804017250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not impede travel related to health care, humanitarian support or essential services related to Quebec's supply chain, the province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28, restrictions have already been in place in:</w:t>
      </w:r>
    </w:p>
    <w:p>
      <w:pPr>
        <w:spacing w:before="200" w:line="260" w:lineRule="atLeast"/>
        <w:jc w:val="both"/>
        <w:rPr>
          <w:lang w:val="en-US" w:eastAsia="en-US" w:bidi="ar-SA"/>
        </w:rPr>
      </w:pPr>
      <w:r>
        <w:rPr>
          <w:rFonts w:ascii="arial" w:eastAsia="arial" w:hAnsi="arial" w:cs="arial"/>
          <w:color w:val="000000"/>
          <w:sz w:val="20"/>
          <w:lang w:val="en-US" w:eastAsia="en-US" w:bidi="ar-SA"/>
        </w:rPr>
        <w:t>Bas-Saint-Laurent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Saguenay-Lac-Saint-Jean</w:t>
      </w:r>
    </w:p>
    <w:p>
      <w:pPr>
        <w:spacing w:before="200" w:line="260" w:lineRule="atLeast"/>
        <w:jc w:val="both"/>
        <w:rPr>
          <w:lang w:val="en-US" w:eastAsia="en-US" w:bidi="ar-SA"/>
        </w:rPr>
      </w:pPr>
      <w:r>
        <w:rPr>
          <w:rFonts w:ascii="arial" w:eastAsia="arial" w:hAnsi="arial" w:cs="arial"/>
          <w:color w:val="000000"/>
          <w:sz w:val="20"/>
          <w:lang w:val="en-US" w:eastAsia="en-US" w:bidi="ar-SA"/>
        </w:rPr>
        <w:t>Abitibi-Témiscamingue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Côte-Nord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Nord-du-Québec</w:t>
      </w:r>
    </w:p>
    <w:p>
      <w:pPr>
        <w:spacing w:before="200" w:line="260" w:lineRule="atLeast"/>
        <w:jc w:val="both"/>
        <w:rPr>
          <w:lang w:val="en-US" w:eastAsia="en-US" w:bidi="ar-SA"/>
        </w:rPr>
      </w:pPr>
      <w:r>
        <w:rPr>
          <w:rFonts w:ascii="arial" w:eastAsia="arial" w:hAnsi="arial" w:cs="arial"/>
          <w:color w:val="000000"/>
          <w:sz w:val="20"/>
          <w:lang w:val="en-US" w:eastAsia="en-US" w:bidi="ar-SA"/>
        </w:rPr>
        <w:t>Gaspésie-Îles-de-la-Madeleine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new travel restrictions( </w:t>
      </w:r>
      <w:hyperlink r:id="rId1028" w:history="1">
        <w:r>
          <w:rPr>
            <w:rFonts w:ascii="arial" w:eastAsia="arial" w:hAnsi="arial" w:cs="arial"/>
            <w:i/>
            <w:color w:val="0077CC"/>
            <w:sz w:val="20"/>
            <w:u w:val="single"/>
            <w:shd w:val="clear" w:color="auto" w:fill="FFFFFF"/>
            <w:lang w:val="en-US" w:eastAsia="en-US" w:bidi="ar-SA"/>
          </w:rPr>
          <w:t>https://montrealgazette.com/news/local-news/quebec-</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-to-limit-ottawa-gatineau-border-crossings-for-covid-19-control/wcm/62c77eb6-97d3-4868-8e6b-2571d6f25de8/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Aujourd'hui, on annonce que des contrôles policiers sont mis en place pour protéger l'Outaouais. Décision prise sur recommandation de la santé publique. Décision difficile, mais nécessaire. On va y arriver, faut pas lâcher! Détails ??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#polgat(            </w:t>
      </w:r>
      <w:hyperlink r:id="rId1030" w:history="1">
        <w:r>
          <w:rPr>
            <w:rFonts w:ascii="arial" w:eastAsia="arial" w:hAnsi="arial" w:cs="arial"/>
            <w:i/>
            <w:color w:val="0077CC"/>
            <w:sz w:val="20"/>
            <w:u w:val="single"/>
            <w:shd w:val="clear" w:color="auto" w:fill="FFFFFF"/>
            <w:lang w:val="en-US" w:eastAsia="en-US" w:bidi="ar-SA"/>
          </w:rPr>
          <w:t>https://twitter.com/hashtag/polgat?src=hash&amp;;ref_src=twsrc%5Etfw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Mathieu Lacombe (@lacombemathieu) April 1, 2020( </w:t>
      </w:r>
      <w:hyperlink r:id="rId1031" w:history="1">
        <w:r>
          <w:rPr>
            <w:rFonts w:ascii="arial" w:eastAsia="arial" w:hAnsi="arial" w:cs="arial"/>
            <w:i/>
            <w:color w:val="0077CC"/>
            <w:sz w:val="20"/>
            <w:u w:val="single"/>
            <w:shd w:val="clear" w:color="auto" w:fill="FFFFFF"/>
            <w:lang w:val="en-US" w:eastAsia="en-US" w:bidi="ar-SA"/>
          </w:rPr>
          <w:t>https://twitter.com/lacombemathieu/status/1245347039996772354?ref_src=twsrc%5Etfw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10:31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32"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assure une présence accrue et un rapport d'infraction sera remis aux récalcitrant.es qui ne respectent pas la distance de 2m. Dernière chance avant que nous ne fermions certains parcs. En prenant ses responsabilités individuelles, on agit pour le bien commun. #polmtl(            </w:t>
      </w:r>
      <w:hyperlink r:id="rId103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pic.twitter.com/jrBYUKcHUT(            </w:t>
      </w:r>
      <w:hyperlink r:id="rId1034" w:history="1">
        <w:r>
          <w:rPr>
            <w:rFonts w:ascii="arial" w:eastAsia="arial" w:hAnsi="arial" w:cs="arial"/>
            <w:i/>
            <w:color w:val="0077CC"/>
            <w:sz w:val="20"/>
            <w:u w:val="single"/>
            <w:shd w:val="clear" w:color="auto" w:fill="FFFFFF"/>
            <w:lang w:val="en-US" w:eastAsia="en-US" w:bidi="ar-SA"/>
          </w:rPr>
          <w:t>https://t.co/jrBYUKcHUT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April 1, 2020( </w:t>
      </w:r>
      <w:hyperlink r:id="rId1035" w:history="1">
        <w:r>
          <w:rPr>
            <w:rFonts w:ascii="arial" w:eastAsia="arial" w:hAnsi="arial" w:cs="arial"/>
            <w:i/>
            <w:color w:val="0077CC"/>
            <w:sz w:val="20"/>
            <w:u w:val="single"/>
            <w:shd w:val="clear" w:color="auto" w:fill="FFFFFF"/>
            <w:lang w:val="en-US" w:eastAsia="en-US" w:bidi="ar-SA"/>
          </w:rPr>
          <w:t>https://twitter.com/Val_Plante/status/1245432391709208579?ref_src=twsrc%5Etfw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10:27 a.m. 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the school year is not over yet, despite what it says on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me about a reference in yesterday's live blog( </w:t>
      </w:r>
      <w:hyperlink r:id="rId1036" w:history="1">
        <w:r>
          <w:rPr>
            <w:rFonts w:ascii="arial" w:eastAsia="arial" w:hAnsi="arial" w:cs="arial"/>
            <w:i/>
            <w:color w:val="0077CC"/>
            <w:sz w:val="20"/>
            <w:u w:val="single"/>
            <w:shd w:val="clear" w:color="auto" w:fill="FFFFFF"/>
            <w:lang w:val="en-US" w:eastAsia="en-US" w:bidi="ar-SA"/>
          </w:rPr>
          <w:t>https://montrealgazette.com/news/local-news/coronavirus-live-updates-firefighters-no-long-responding-to-medical-calls/</w:t>
        </w:r>
      </w:hyperlink>
      <w:r>
        <w:rPr>
          <w:rFonts w:ascii="arial" w:eastAsia="arial" w:hAnsi="arial" w:cs="arial"/>
          <w:color w:val="000000"/>
          <w:sz w:val="20"/>
          <w:lang w:val="en-US" w:eastAsia="en-US" w:bidi="ar-SA"/>
        </w:rPr>
        <w:t xml:space="preserve"> ) to the fact that, for now, Quebec is still saying that schools are only closed until May 1.</w:t>
      </w:r>
    </w:p>
    <w:p>
      <w:pPr>
        <w:spacing w:before="200" w:line="260" w:lineRule="atLeast"/>
        <w:jc w:val="both"/>
        <w:rPr>
          <w:lang w:val="en-US" w:eastAsia="en-US" w:bidi="ar-SA"/>
        </w:rPr>
      </w:pPr>
      <w:r>
        <w:rPr>
          <w:rFonts w:ascii="arial" w:eastAsia="arial" w:hAnsi="arial" w:cs="arial"/>
          <w:color w:val="000000"/>
          <w:sz w:val="20"/>
          <w:lang w:val="en-US" w:eastAsia="en-US" w:bidi="ar-SA"/>
        </w:rPr>
        <w:t>The reader noted that the EMSB already "announced (Sunday that) the current end-of-year grade would be a combination of first and second term grades. No third term. Nothing new graded."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March 22, Quebec Education Minister Jean-François Roberge said( </w:t>
      </w:r>
      <w:hyperlink r:id="rId1037"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http://www.assnat.qc.ca/fr/actualites-salle-presse/conferences-points-presse/ConferencePointPresse-58383.html</w:t>
        </w:r>
      </w:hyperlink>
      <w:r>
        <w:rPr>
          <w:rFonts w:ascii="arial" w:eastAsia="arial" w:hAnsi="arial" w:cs="arial"/>
          <w:color w:val="000000"/>
          <w:sz w:val="20"/>
          <w:lang w:val="en-US" w:eastAsia="en-US" w:bidi="ar-SA"/>
        </w:rPr>
        <w:t xml:space="preserve"> ) "in the event that we do not open our schools on May 4, we will ask the teachers to take into account previous assessments (of students). Eventually, in April, we will decide if we can reopen our schools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is indeed suggesting to parents that the school year is essentially over, with final marks based on students' first two report cards.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board's latest update for parents on Sunday( </w:t>
      </w:r>
      <w:hyperlink r:id="rId1038" w:history="1">
        <w:r>
          <w:rPr>
            <w:rFonts w:ascii="arial" w:eastAsia="arial" w:hAnsi="arial" w:cs="arial"/>
            <w:i/>
            <w:color w:val="0077CC"/>
            <w:sz w:val="20"/>
            <w:u w:val="single"/>
            <w:shd w:val="clear" w:color="auto" w:fill="FFFFFF"/>
            <w:lang w:val="en-US" w:eastAsia="en-US" w:bidi="ar-SA"/>
          </w:rPr>
          <w:t>https://www.emsb.qc.ca/emsb/articles/covid-19-update-6-director-general-announcement-for-staff-and-schools</w:t>
        </w:r>
      </w:hyperlink>
      <w:r>
        <w:rPr>
          <w:rFonts w:ascii="arial" w:eastAsia="arial" w:hAnsi="arial" w:cs="arial"/>
          <w:color w:val="000000"/>
          <w:sz w:val="20"/>
          <w:lang w:val="en-US" w:eastAsia="en-US" w:bidi="ar-SA"/>
        </w:rPr>
        <w:t xml:space="preserve"> ), Ann Marie Matheson, the EMSB's director general, told parents, definitively, that "year-end grades for the final report card will be produced by the teachers, using their professional judgement based on term I and II grades."</w:t>
      </w:r>
    </w:p>
    <w:p>
      <w:pPr>
        <w:spacing w:before="200" w:line="260" w:lineRule="atLeast"/>
        <w:jc w:val="both"/>
        <w:rPr>
          <w:lang w:val="en-US" w:eastAsia="en-US" w:bidi="ar-SA"/>
        </w:rPr>
      </w:pPr>
      <w:r>
        <w:rPr>
          <w:rFonts w:ascii="arial" w:eastAsia="arial" w:hAnsi="arial" w:cs="arial"/>
          <w:color w:val="000000"/>
          <w:sz w:val="20"/>
          <w:lang w:val="en-US" w:eastAsia="en-US" w:bidi="ar-SA"/>
        </w:rPr>
        <w:t>EMSB spokesperson Mike Cohen said the board used this wording because some parents were worried about their children losing a year of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board does not have any new directive that replaces the minister's March 22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board plans to leave the misleading information on its website for now.</w:t>
      </w:r>
    </w:p>
    <w:p>
      <w:pPr>
        <w:spacing w:before="200" w:line="260" w:lineRule="atLeast"/>
        <w:jc w:val="both"/>
        <w:rPr>
          <w:lang w:val="en-US" w:eastAsia="en-US" w:bidi="ar-SA"/>
        </w:rPr>
      </w:pPr>
      <w:r>
        <w:rPr>
          <w:rFonts w:ascii="arial" w:eastAsia="arial" w:hAnsi="arial" w:cs="arial"/>
          <w:color w:val="000000"/>
          <w:sz w:val="20"/>
          <w:lang w:val="en-US" w:eastAsia="en-US" w:bidi="ar-SA"/>
        </w:rPr>
        <w:t>Matheson's statement noted that more details will follow, Cohen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reference to more details to come would cover the fact that if school does resume in May, we will provide parents with an update on that subject matter,"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9:50 a.m. In Côte-St-Luc,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Côte-St-Luc city councillor Michael Cohen says he's receiving multiple calls a day from people complaining that some residents are not complying with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calling saying there are snowbirds in the lobby and in the mailroom," Cohen said. "They're saying they're putting their trash away and then touching the doorknob. I don't think they should be in the trash room."</w:t>
      </w:r>
    </w:p>
    <w:p>
      <w:pPr>
        <w:spacing w:before="200" w:line="260" w:lineRule="atLeast"/>
        <w:jc w:val="both"/>
        <w:rPr>
          <w:lang w:val="en-US" w:eastAsia="en-US" w:bidi="ar-SA"/>
        </w:rPr>
      </w:pPr>
      <w:r>
        <w:rPr>
          <w:rFonts w:ascii="arial" w:eastAsia="arial" w:hAnsi="arial" w:cs="arial"/>
          <w:color w:val="000000"/>
          <w:sz w:val="20"/>
          <w:lang w:val="en-US" w:eastAsia="en-US" w:bidi="ar-SA"/>
        </w:rPr>
        <w:t>Cohen said a resident recently flagged him down to report that her neighbour was having guests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freaking out right now," he said. "They are really scared."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-shut-ritual-jewish-bath-after-complaint/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9:38 a.m. Middle-aged people most likely to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federal government breakdown of COVID-19 cases across Canada shows that middle-aged people are catching the disease in the highest numbers.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040" w:history="1">
        <w:r>
          <w:rPr>
            <w:rFonts w:ascii="arial" w:eastAsia="arial" w:hAnsi="arial" w:cs="arial"/>
            <w:i/>
            <w:color w:val="0077CC"/>
            <w:sz w:val="20"/>
            <w:u w:val="single"/>
            <w:shd w:val="clear" w:color="auto" w:fill="FFFFFF"/>
            <w:lang w:val="en-US" w:eastAsia="en-US" w:bidi="ar-SA"/>
          </w:rPr>
          <w:t>https://montrealgazette.com/news/local-news/people-in-their-fifties-most-likely-to-catch-covid-19-so-far/wcm/8c5126c9-4b61-443a-a6ec-7c90460a3646/</w:t>
        </w:r>
      </w:hyperlink>
      <w:r>
        <w:rPr>
          <w:rFonts w:ascii="arial" w:eastAsia="arial" w:hAnsi="arial" w:cs="arial"/>
          <w:color w:val="000000"/>
          <w:sz w:val="20"/>
          <w:lang w:val="en-US" w:eastAsia="en-US" w:bidi="ar-SA"/>
        </w:rPr>
        <w:t xml:space="preserve"> ), which also breaks down the numbers by gender and source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9:30 a.m. Trudeau, Scheer donate salary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Conservative Leader Andrew Scheer are among the MPs who are promising to donate an automatic increase in their salaries to charity, as the COVID-19 pandemic ravages the economy and puts thousands of Canadians out of work, The Canadian Press is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The raise goes into effect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has said there's nothing he can do about the salary hike without recalling Parliament, which has been adjourned until at least April 20 as part of the nation-wide bid to curb the spread of the deadly virus.</w:t>
      </w:r>
    </w:p>
    <w:p>
      <w:pPr>
        <w:spacing w:before="200" w:line="260" w:lineRule="atLeast"/>
        <w:jc w:val="both"/>
        <w:rPr>
          <w:lang w:val="en-US" w:eastAsia="en-US" w:bidi="ar-SA"/>
        </w:rPr>
      </w:pPr>
      <w:r>
        <w:rPr>
          <w:rFonts w:ascii="arial" w:eastAsia="arial" w:hAnsi="arial" w:cs="arial"/>
          <w:color w:val="000000"/>
          <w:sz w:val="20"/>
          <w:lang w:val="en-US" w:eastAsia="en-US" w:bidi="ar-SA"/>
        </w:rPr>
        <w:t>Under legislation passed in 2005 to de-politicize parliamentarians' pay, salaries paid to MPs and senators increase automatically on April 1 each year, based on the average increase negotiated by major bargaining units in the private sector.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MPs are entitled to a 2.1 per cent hike, which will increase their base salaries by just over $3,750 to $182,656.</w:t>
      </w:r>
    </w:p>
    <w:p>
      <w:pPr>
        <w:spacing w:before="200" w:line="260" w:lineRule="atLeast"/>
        <w:jc w:val="both"/>
        <w:rPr>
          <w:lang w:val="en-US" w:eastAsia="en-US" w:bidi="ar-SA"/>
        </w:rPr>
      </w:pPr>
      <w:r>
        <w:rPr>
          <w:rFonts w:ascii="arial" w:eastAsia="arial" w:hAnsi="arial" w:cs="arial"/>
          <w:color w:val="000000"/>
          <w:sz w:val="20"/>
          <w:lang w:val="en-US" w:eastAsia="en-US" w:bidi="ar-SA"/>
        </w:rPr>
        <w:t>9:02 a.m. Due day for tenants</w:t>
      </w:r>
    </w:p>
    <w:p>
      <w:pPr>
        <w:spacing w:before="200" w:line="260" w:lineRule="atLeast"/>
        <w:jc w:val="both"/>
        <w:rPr>
          <w:lang w:val="en-US" w:eastAsia="en-US" w:bidi="ar-SA"/>
        </w:rPr>
      </w:pPr>
      <w:r>
        <w:rPr>
          <w:rFonts w:ascii="arial" w:eastAsia="arial" w:hAnsi="arial" w:cs="arial"/>
          <w:color w:val="000000"/>
          <w:sz w:val="20"/>
          <w:lang w:val="en-US" w:eastAsia="en-US" w:bidi="ar-SA"/>
        </w:rPr>
        <w:t>As today's April 1 deadline approached, Quebec housing advocates repeatedly called for a rent freeze or relief to ease tenants' concerns amid layoffs and job losses.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François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have asked landlords to be flexible.</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the federal government's $2,000 monthly emergency benefit cheque not arriving by April 1 and the fact most major banks are offering mortgage payment deferrals as reasons for landlords to be more understanding with tenants.</w:t>
      </w:r>
    </w:p>
    <w:p>
      <w:pPr>
        <w:spacing w:before="200" w:line="260" w:lineRule="atLeast"/>
        <w:jc w:val="both"/>
        <w:rPr>
          <w:lang w:val="en-US" w:eastAsia="en-US" w:bidi="ar-SA"/>
        </w:rPr>
      </w:pPr>
      <w:r>
        <w:rPr>
          <w:rFonts w:ascii="arial" w:eastAsia="arial" w:hAnsi="arial" w:cs="arial"/>
          <w:color w:val="000000"/>
          <w:sz w:val="20"/>
          <w:lang w:val="en-US" w:eastAsia="en-US" w:bidi="ar-SA"/>
        </w:rPr>
        <w:t>But no measures have been put in place ensuring landlords will listen to the suggestions, advocates say, and it isn't what the majority of tenants say they are experiencing. The recommendation that tenants should reach out to their landlords to come to an arrangement also isn't always realistic, they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41" w:history="1">
        <w:r>
          <w:rPr>
            <w:rFonts w:ascii="arial" w:eastAsia="arial" w:hAnsi="arial" w:cs="arial"/>
            <w:i/>
            <w:color w:val="0077CC"/>
            <w:sz w:val="20"/>
            <w:u w:val="single"/>
            <w:shd w:val="clear" w:color="auto" w:fill="FFFFFF"/>
            <w:lang w:val="en-US" w:eastAsia="en-US" w:bidi="ar-SA"/>
          </w:rPr>
          <w:t>https://montrealgazette.com/news/local-news/as-rents-come-due-on-april-1-some-tenants-scramble-to-meet-obligations/</w:t>
        </w:r>
      </w:hyperlink>
      <w:r>
        <w:rPr>
          <w:rFonts w:ascii="arial" w:eastAsia="arial" w:hAnsi="arial" w:cs="arial"/>
          <w:color w:val="000000"/>
          <w:sz w:val="20"/>
          <w:lang w:val="en-US" w:eastAsia="en-US" w:bidi="ar-SA"/>
        </w:rPr>
        <w:t xml:space="preserve"> ), by Jesse Feith.</w:t>
      </w:r>
    </w:p>
    <w:p>
      <w:pPr>
        <w:spacing w:before="200" w:line="260" w:lineRule="atLeast"/>
        <w:jc w:val="both"/>
        <w:rPr>
          <w:lang w:val="en-US" w:eastAsia="en-US" w:bidi="ar-SA"/>
        </w:rPr>
      </w:pPr>
      <w:r>
        <w:rPr>
          <w:rFonts w:ascii="arial" w:eastAsia="arial" w:hAnsi="arial" w:cs="arial"/>
          <w:color w:val="000000"/>
          <w:sz w:val="20"/>
          <w:lang w:val="en-US" w:eastAsia="en-US" w:bidi="ar-SA"/>
        </w:rPr>
        <w:t>8:59 a.m. 'Listen to Larry'</w:t>
      </w:r>
    </w:p>
    <w:p>
      <w:pPr>
        <w:spacing w:before="200" w:line="260" w:lineRule="atLeast"/>
        <w:jc w:val="both"/>
        <w:rPr>
          <w:lang w:val="en-US" w:eastAsia="en-US" w:bidi="ar-SA"/>
        </w:rPr>
      </w:pPr>
      <w:r>
        <w:rPr>
          <w:rFonts w:ascii="arial" w:eastAsia="arial" w:hAnsi="arial" w:cs="arial"/>
          <w:color w:val="000000"/>
          <w:sz w:val="20"/>
          <w:lang w:val="en-US" w:eastAsia="en-US" w:bidi="ar-SA"/>
        </w:rPr>
        <w:t>"You're hurting old people like me. Well, not me... I'll never see you."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Larry David wants everyone to stay home to protect older Californians from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does not do these things.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 to Larry.#StayHomeSaveLives( </w:t>
      </w:r>
      <w:hyperlink r:id="rId1042"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 pic.twitter.com/C5cKOaAufE(            </w:t>
      </w:r>
      <w:hyperlink r:id="rId1044" w:history="1">
        <w:r>
          <w:rPr>
            <w:rFonts w:ascii="arial" w:eastAsia="arial" w:hAnsi="arial" w:cs="arial"/>
            <w:i/>
            <w:color w:val="0077CC"/>
            <w:sz w:val="20"/>
            <w:u w:val="single"/>
            <w:shd w:val="clear" w:color="auto" w:fill="FFFFFF"/>
            <w:lang w:val="en-US" w:eastAsia="en-US" w:bidi="ar-SA"/>
          </w:rPr>
          <w:t>https://t.co/C5cKOaAufE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Office of the Governor of California (@CAgovernor) March 31, 2020( </w:t>
      </w:r>
      <w:hyperlink r:id="rId1045" w:history="1">
        <w:r>
          <w:rPr>
            <w:rFonts w:ascii="arial" w:eastAsia="arial" w:hAnsi="arial" w:cs="arial"/>
            <w:i/>
            <w:color w:val="0077CC"/>
            <w:sz w:val="20"/>
            <w:u w:val="single"/>
            <w:shd w:val="clear" w:color="auto" w:fill="FFFFFF"/>
            <w:lang w:val="en-US" w:eastAsia="en-US" w:bidi="ar-SA"/>
          </w:rPr>
          <w:t>https://twitter.com/CAgovernor/status/1245110728199045120?ref_src=twsrc%5Etfw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Inside a new emergency shelter for homeless men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new measures( </w:t>
      </w:r>
      <w:hyperlink r:id="rId10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 including new shelters - for the homeless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on April 1, there were 8,591 confirmed and presumptive COVID-19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them - 48 per cent - were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4,162 confirmed (including 31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1,966 confirmed (including 33 deaths, 534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1,013 confirmed (including 24 deaths, 507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754 confirmed (including 9 deaths,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184 confirmed (including 2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152 confirmed (including 1 death, 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147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91 confirmed (including 1 death, 4 resolved),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70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8,591 (12 presumptive, 8,579 confirmed including 101 deaths, 1,214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(90%); DEMOGRAPHIC GROUPS (90%); DISEASE AGENTS &amp; VECTORS (89%); RACE &amp; ETHNICITY (82%); DISEASES &amp; DISORDERS (78%); PRESS CONFERENCES (78%); PUBLIC HEALTH (78%); RACISM &amp; XENOPHOBIA (78%); DISEASE REPORTING (77%); SOCIAL DISTANCING (77%); STOCK EXCHANGES (74%); ADULTS (72%); updated,throughout,april,updates,canada,enough !@PERMALINK= </w:t>
      </w:r>
      <w:hyperlink r:id="rId104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STOCK EXCHANGES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7"/>
          <w:headerReference w:type="default" r:id="rId1078"/>
          <w:footerReference w:type="even" r:id="rId1079"/>
          <w:footerReference w:type="default" r:id="rId1080"/>
          <w:headerReference w:type="first" r:id="rId1081"/>
          <w:footerReference w:type="first" r:id="rId1082"/>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83" w:history="1">
        <w:r>
          <w:rPr>
            <w:rFonts w:ascii="arial" w:eastAsia="arial" w:hAnsi="arial" w:cs="arial"/>
            <w:b/>
            <w:bCs/>
            <w:i/>
            <w:color w:val="0077CC"/>
            <w:kern w:val="32"/>
            <w:sz w:val="28"/>
            <w:szCs w:val="32"/>
            <w:u w:val="single"/>
            <w:shd w:val="clear" w:color="auto" w:fill="FFFFFF"/>
            <w:lang w:val="en-US" w:eastAsia="en-US" w:bidi="ar-SA"/>
          </w:rPr>
          <w:t>Coronavirus updates, April 1: Quebec records 440 additional cases; two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Wednesday, April 1.</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'likely' does not have enough medical gear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Quebec limits travel in four new areas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00" w:line="260" w:lineRule="atLeast"/>
        <w:jc w:val="both"/>
        <w:rPr>
          <w:lang w:val="en-US" w:eastAsia="en-US" w:bidi="ar-SA"/>
        </w:rPr>
      </w:pPr>
      <w:r>
        <w:rPr>
          <w:rFonts w:ascii="arial" w:eastAsia="arial" w:hAnsi="arial" w:cs="arial"/>
          <w:color w:val="000000"/>
          <w:sz w:val="20"/>
          <w:lang w:val="en-US" w:eastAsia="en-US" w:bidi="ar-SA"/>
        </w:rPr>
        <w:t>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In CÃ´te-St-Luc,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4:50 p.m. Today's key messages from Quebec</w:t>
      </w:r>
    </w:p>
    <w:p>
      <w:pPr>
        <w:spacing w:before="200" w:line="260" w:lineRule="atLeast"/>
        <w:jc w:val="both"/>
        <w:rPr>
          <w:lang w:val="en-US" w:eastAsia="en-US" w:bidi="ar-SA"/>
        </w:rPr>
      </w:pPr>
      <w:r>
        <w:rPr>
          <w:rFonts w:ascii="arial" w:eastAsia="arial" w:hAnsi="arial" w:cs="arial"/>
          <w:color w:val="000000"/>
          <w:sz w:val="20"/>
          <w:lang w:val="en-US" w:eastAsia="en-US" w:bidi="ar-SA"/>
        </w:rPr>
        <w:t>4:28 p.m. Do not visit seniors' residences: Legault</w:t>
      </w:r>
    </w:p>
    <w:p>
      <w:pPr>
        <w:spacing w:before="200" w:line="260" w:lineRule="atLeast"/>
        <w:jc w:val="both"/>
        <w:rPr>
          <w:lang w:val="en-US" w:eastAsia="en-US" w:bidi="ar-SA"/>
        </w:rPr>
      </w:pPr>
      <w:r>
        <w:rPr>
          <w:rFonts w:ascii="arial" w:eastAsia="arial" w:hAnsi="arial" w:cs="arial"/>
          <w:color w:val="000000"/>
          <w:sz w:val="20"/>
          <w:lang w:val="en-US" w:eastAsia="en-US" w:bidi="ar-SA"/>
        </w:rPr>
        <w:t>Here's another clip from today's briefing by Premier FranÃ§ois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4:25 p.m. Stock markets tumble</w:t>
      </w:r>
    </w:p>
    <w:p>
      <w:pPr>
        <w:spacing w:before="200" w:line="260" w:lineRule="atLeast"/>
        <w:jc w:val="both"/>
        <w:rPr>
          <w:lang w:val="en-US" w:eastAsia="en-US" w:bidi="ar-SA"/>
        </w:rPr>
      </w:pPr>
      <w:r>
        <w:rPr>
          <w:rFonts w:ascii="arial" w:eastAsia="arial" w:hAnsi="arial" w:cs="arial"/>
          <w:color w:val="000000"/>
          <w:sz w:val="20"/>
          <w:lang w:val="en-US" w:eastAsia="en-US" w:bidi="ar-SA"/>
        </w:rPr>
        <w:t>The Dow and the TSX both tumbled today as investors braced for a painful coronavirus shutdown.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8" w:history="1">
        <w:r>
          <w:rPr>
            <w:rFonts w:ascii="arial" w:eastAsia="arial" w:hAnsi="arial" w:cs="arial"/>
            <w:i/>
            <w:color w:val="0077CC"/>
            <w:sz w:val="20"/>
            <w:u w:val="single"/>
            <w:shd w:val="clear" w:color="auto" w:fill="FFFFFF"/>
            <w:lang w:val="en-US" w:eastAsia="en-US" w:bidi="ar-SA"/>
          </w:rPr>
          <w:t>https://montrealgazette.com/investing/futures-tumble-as-coronavirus-crisis-intensifies-2/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4:11 p.m. Chart: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by age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Figures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t>
      </w:r>
      <w:hyperlink r:id="rId1009"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 show that many younger adults are getting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60 per cent of those who have the disease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are under 50.</w:t>
      </w:r>
    </w:p>
    <w:p>
      <w:pPr>
        <w:spacing w:before="200" w:line="260" w:lineRule="atLeast"/>
        <w:jc w:val="both"/>
        <w:rPr>
          <w:lang w:val="en-US" w:eastAsia="en-US" w:bidi="ar-SA"/>
        </w:rPr>
      </w:pPr>
      <w:r>
        <w:rPr>
          <w:rFonts w:ascii="arial" w:eastAsia="arial" w:hAnsi="arial" w:cs="arial"/>
          <w:color w:val="000000"/>
          <w:sz w:val="20"/>
          <w:lang w:val="en-US" w:eastAsia="en-US" w:bidi="ar-SA"/>
        </w:rPr>
        <w:t>The age group with the highest number of cases: 20 to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shows that young people must follow social distancing guidelines because they can be infection vectors," MylÃ¨ne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told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3:50 p.m. Chart: Cases by Quebec region</w:t>
      </w:r>
    </w:p>
    <w:p>
      <w:pPr>
        <w:spacing w:before="200" w:line="260" w:lineRule="atLeast"/>
        <w:jc w:val="both"/>
        <w:rPr>
          <w:lang w:val="en-US" w:eastAsia="en-US" w:bidi="ar-SA"/>
        </w:rPr>
      </w:pPr>
      <w:r>
        <w:rPr>
          <w:rFonts w:ascii="arial" w:eastAsia="arial" w:hAnsi="arial" w:cs="arial"/>
          <w:color w:val="000000"/>
          <w:sz w:val="20"/>
          <w:lang w:val="en-US" w:eastAsia="en-US" w:bidi="ar-SA"/>
        </w:rPr>
        <w:t>Hover or click on a region to see the number of cases there. You can also zoom in and out of the map using the + / -.</w:t>
      </w:r>
    </w:p>
    <w:p>
      <w:pPr>
        <w:spacing w:before="200" w:line="260" w:lineRule="atLeast"/>
        <w:jc w:val="both"/>
        <w:rPr>
          <w:lang w:val="en-US" w:eastAsia="en-US" w:bidi="ar-SA"/>
        </w:rPr>
      </w:pPr>
      <w:r>
        <w:rPr>
          <w:rFonts w:ascii="arial" w:eastAsia="arial" w:hAnsi="arial" w:cs="arial"/>
          <w:color w:val="000000"/>
          <w:sz w:val="20"/>
          <w:lang w:val="en-US" w:eastAsia="en-US" w:bidi="ar-SA"/>
        </w:rPr>
        <w:t>3:46 p.m. Chart: Reported cases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Today's update. At 11%, today's day-to-day growth in total cases is the lowest since Quebec had fewer than 5 cases on March 9. It's also the lowest growth in hospitalizations since those numbers were first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it up. pic.twitter.com/3eSqlZYPMW( </w:t>
      </w:r>
      <w:hyperlink r:id="rId1010" w:history="1">
        <w:r>
          <w:rPr>
            <w:rFonts w:ascii="arial" w:eastAsia="arial" w:hAnsi="arial" w:cs="arial"/>
            <w:i/>
            <w:color w:val="0077CC"/>
            <w:sz w:val="20"/>
            <w:u w:val="single"/>
            <w:shd w:val="clear" w:color="auto" w:fill="FFFFFF"/>
            <w:lang w:val="en-US" w:eastAsia="en-US" w:bidi="ar-SA"/>
          </w:rPr>
          <w:t>https://t.co/3eSqlZYPMW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1, 2020( </w:t>
      </w:r>
      <w:hyperlink r:id="rId1011" w:history="1">
        <w:r>
          <w:rPr>
            <w:rFonts w:ascii="arial" w:eastAsia="arial" w:hAnsi="arial" w:cs="arial"/>
            <w:i/>
            <w:color w:val="0077CC"/>
            <w:sz w:val="20"/>
            <w:u w:val="single"/>
            <w:shd w:val="clear" w:color="auto" w:fill="FFFFFF"/>
            <w:lang w:val="en-US" w:eastAsia="en-US" w:bidi="ar-SA"/>
          </w:rPr>
          <w:t>https://twitter.com/fagstein/status/1245399977574227969?ref_src=twsrc%5Etfw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3:44 p.m. No plan to close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Legault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clip of Premier FranÃ§ois Legault at today's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3:29 p.m. 'COVID-19 does not discriminate. Neither should you'</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for Research-Action on Race Relations is launching a public awareness campaign about COVID-19 related racism toward Montrealers of Asian descent and other racialized groups.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pandemic and "its disastrous social and economic instability is leading to mounting misinformation, scapegoating, stigmatization and hate openly directed at identifiable minority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release, CRARR today said( </w:t>
      </w:r>
      <w:hyperlink r:id="rId1012" w:history="1">
        <w:r>
          <w:rPr>
            <w:rFonts w:ascii="arial" w:eastAsia="arial" w:hAnsi="arial" w:cs="arial"/>
            <w:i/>
            <w:color w:val="0077CC"/>
            <w:sz w:val="20"/>
            <w:u w:val="single"/>
            <w:shd w:val="clear" w:color="auto" w:fill="FFFFFF"/>
            <w:lang w:val="en-US" w:eastAsia="en-US" w:bidi="ar-SA"/>
          </w:rPr>
          <w:t>http://www.crarr.org/?q=node/20092</w:t>
        </w:r>
      </w:hyperlink>
      <w:r>
        <w:rPr>
          <w:rFonts w:ascii="arial" w:eastAsia="arial" w:hAnsi="arial" w:cs="arial"/>
          <w:color w:val="000000"/>
          <w:sz w:val="20"/>
          <w:lang w:val="en-US" w:eastAsia="en-US" w:bidi="ar-SA"/>
        </w:rPr>
        <w:t xml:space="preserve"> ) the campaign slogan is "COVID-19 does not discriminate. Neither should you!" (in French, "La COVID-19 ne discrimine pas. Vous non plus").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is to include information on how to deal with racial discrimination and hate crimes, as well as "up-to-date Information on the acts of racism and hate experienced by Asian and other racialized people,"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3:17 p.m Canada 'likely' does not have enough medical gear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likely did not have enough," said Health Minister @PattyHajdu( </w:t>
      </w:r>
      <w:hyperlink r:id="rId1013"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about the federal stockpile of medical equipment. "I will tell you that we will not stop this work to get the PPE that we need." pic.twitter.com/XQ34wRAIas(            </w:t>
      </w:r>
      <w:hyperlink r:id="rId1014" w:history="1">
        <w:r>
          <w:rPr>
            <w:rFonts w:ascii="arial" w:eastAsia="arial" w:hAnsi="arial" w:cs="arial"/>
            <w:i/>
            <w:color w:val="0077CC"/>
            <w:sz w:val="20"/>
            <w:u w:val="single"/>
            <w:shd w:val="clear" w:color="auto" w:fill="FFFFFF"/>
            <w:lang w:val="en-US" w:eastAsia="en-US" w:bidi="ar-SA"/>
          </w:rPr>
          <w:t>https://t.co/XQ34wRAIas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1, 2020( </w:t>
      </w:r>
      <w:hyperlink r:id="rId1015" w:history="1">
        <w:r>
          <w:rPr>
            <w:rFonts w:ascii="arial" w:eastAsia="arial" w:hAnsi="arial" w:cs="arial"/>
            <w:i/>
            <w:color w:val="0077CC"/>
            <w:sz w:val="20"/>
            <w:u w:val="single"/>
            <w:shd w:val="clear" w:color="auto" w:fill="FFFFFF"/>
            <w:lang w:val="en-US" w:eastAsia="en-US" w:bidi="ar-SA"/>
          </w:rPr>
          <w:t>https://twitter.com/PnPCBC/status/1245407388812836865?ref_src=twsrc%5Etfw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3:13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at city opposition leader's house: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is reporting( </w:t>
      </w:r>
      <w:hyperlink r:id="rId1016" w:history="1">
        <w:r>
          <w:rPr>
            <w:rFonts w:ascii="arial" w:eastAsia="arial" w:hAnsi="arial" w:cs="arial"/>
            <w:i/>
            <w:color w:val="0077CC"/>
            <w:sz w:val="20"/>
            <w:u w:val="single"/>
            <w:shd w:val="clear" w:color="auto" w:fill="FFFFFF"/>
            <w:lang w:val="en-US" w:eastAsia="en-US" w:bidi="ar-SA"/>
          </w:rPr>
          <w:t>https://ici.radio-canada.ca/nouvelle/1690276/</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-coronavirus-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-lionel-perez</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home of city hall opposition leader Lionel Perez because of a gathering outside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2:37 p.m. Bieber postpones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Bieber's September concert at the Bell Centre has been postponed, Evenko says( </w:t>
      </w:r>
      <w:hyperlink r:id="rId1017" w:history="1">
        <w:r>
          <w:rPr>
            <w:rFonts w:ascii="arial" w:eastAsia="arial" w:hAnsi="arial" w:cs="arial"/>
            <w:i/>
            <w:color w:val="0077CC"/>
            <w:sz w:val="20"/>
            <w:u w:val="single"/>
            <w:shd w:val="clear" w:color="auto" w:fill="FFFFFF"/>
            <w:lang w:val="en-US" w:eastAsia="en-US" w:bidi="ar-SA"/>
          </w:rPr>
          <w:t>https://www.evenko.ca/en/events/34155/justin-bieber/bell-centre/09-14-2020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Bieber "is anxiously awaiting the opportunity to get back out on the road and perform in a space that is safe for everyone. He asks that his fans hold on to their tickets, as they will be honored as soon as the dates are rescheduled."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other entertainment news, Dennis DeYoung's May concerts at ThÃ©Ã¢tre St-Denis have been postponed to November. Ticket holders should keep their tickets, organizers said( </w:t>
      </w:r>
      <w:hyperlink r:id="rId1018" w:history="1">
        <w:r>
          <w:rPr>
            <w:rFonts w:ascii="arial" w:eastAsia="arial" w:hAnsi="arial" w:cs="arial"/>
            <w:i/>
            <w:color w:val="0077CC"/>
            <w:sz w:val="20"/>
            <w:u w:val="single"/>
            <w:shd w:val="clear" w:color="auto" w:fill="FFFFFF"/>
            <w:lang w:val="en-US" w:eastAsia="en-US" w:bidi="ar-SA"/>
          </w:rPr>
          <w:t>https://theatrestdenis.com/en/event/dennis-deyoung/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this summer's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Fringe Festival has been canceled. The festival says( </w:t>
      </w:r>
      <w:hyperlink r:id="rId1019" w:history="1">
        <w:r>
          <w:rPr>
            <w:rFonts w:ascii="arial" w:eastAsia="arial" w:hAnsi="arial" w:cs="arial"/>
            <w:i/>
            <w:color w:val="0077CC"/>
            <w:sz w:val="20"/>
            <w:u w:val="single"/>
            <w:shd w:val="clear" w:color="auto" w:fill="FFFFFF"/>
            <w:lang w:val="en-US" w:eastAsia="en-US" w:bidi="ar-SA"/>
          </w:rPr>
          <w:t>https://montrealfringe.ca/postponement-of-the-30th-anniversary-of-the-st-ambroise-</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-fringe-festival-to-june-2021</w:t>
        </w:r>
      </w:hyperlink>
      <w:r>
        <w:rPr>
          <w:rFonts w:ascii="arial" w:eastAsia="arial" w:hAnsi="arial" w:cs="arial"/>
          <w:color w:val="000000"/>
          <w:sz w:val="20"/>
          <w:lang w:val="en-US" w:eastAsia="en-US" w:bidi="ar-SA"/>
        </w:rPr>
        <w:t>/ ) it will be back in June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world stage, the Wimbledon tennis tournament has been canceled( </w:t>
      </w:r>
      <w:hyperlink r:id="rId1020" w:history="1">
        <w:r>
          <w:rPr>
            <w:rFonts w:ascii="arial" w:eastAsia="arial" w:hAnsi="arial" w:cs="arial"/>
            <w:i/>
            <w:color w:val="0077CC"/>
            <w:sz w:val="20"/>
            <w:u w:val="single"/>
            <w:shd w:val="clear" w:color="auto" w:fill="FFFFFF"/>
            <w:lang w:val="en-US" w:eastAsia="en-US" w:bidi="ar-SA"/>
          </w:rPr>
          <w:t>https://montrealgazette.com/pmn/health-pmn/tennis-wimbledon-canceled-for-the-first-time-since-world-war-two/wcm/e34872f3-07fd-4f7b-82fc-3175e06286fb/</w:t>
        </w:r>
      </w:hyperlink>
      <w:r>
        <w:rPr>
          <w:rFonts w:ascii="arial" w:eastAsia="arial" w:hAnsi="arial" w:cs="arial"/>
          <w:color w:val="000000"/>
          <w:sz w:val="20"/>
          <w:lang w:val="en-US" w:eastAsia="en-US" w:bidi="ar-SA"/>
        </w:rPr>
        <w:t xml:space="preserve"> ) for the first time since World War Two</w:t>
      </w:r>
    </w:p>
    <w:p>
      <w:pPr>
        <w:spacing w:before="200" w:line="260" w:lineRule="atLeast"/>
        <w:jc w:val="both"/>
        <w:rPr>
          <w:lang w:val="en-US" w:eastAsia="en-US" w:bidi="ar-SA"/>
        </w:rPr>
      </w:pPr>
      <w:r>
        <w:rPr>
          <w:rFonts w:ascii="arial" w:eastAsia="arial" w:hAnsi="arial" w:cs="arial"/>
          <w:color w:val="000000"/>
          <w:sz w:val="20"/>
          <w:lang w:val="en-US" w:eastAsia="en-US" w:bidi="ar-SA"/>
        </w:rPr>
        <w:t>2:02 p.m. Boris</w:t>
      </w:r>
    </w:p>
    <w:p>
      <w:pPr>
        <w:spacing w:before="200" w:line="260" w:lineRule="atLeast"/>
        <w:jc w:val="both"/>
        <w:rPr>
          <w:lang w:val="en-US" w:eastAsia="en-US" w:bidi="ar-SA"/>
        </w:rPr>
      </w:pPr>
      <w:r>
        <w:rPr>
          <w:rFonts w:ascii="arial" w:eastAsia="arial" w:hAnsi="arial" w:cs="arial"/>
          <w:color w:val="000000"/>
          <w:sz w:val="20"/>
          <w:lang w:val="en-US" w:eastAsia="en-US" w:bidi="ar-SA"/>
        </w:rPr>
        <w:t>1:55 p.m. Quebec records 449 new cases and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4,611 cases of COVID-19, an increase of 449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33 deaths, an increase of two.</w:t>
      </w:r>
    </w:p>
    <w:p>
      <w:pPr>
        <w:spacing w:before="200" w:line="260" w:lineRule="atLeast"/>
        <w:jc w:val="both"/>
        <w:rPr>
          <w:lang w:val="en-US" w:eastAsia="en-US" w:bidi="ar-SA"/>
        </w:rPr>
      </w:pPr>
      <w:r>
        <w:rPr>
          <w:rFonts w:ascii="arial" w:eastAsia="arial" w:hAnsi="arial" w:cs="arial"/>
          <w:color w:val="000000"/>
          <w:sz w:val="20"/>
          <w:lang w:val="en-US" w:eastAsia="en-US" w:bidi="ar-SA"/>
        </w:rPr>
        <w:t>Eighty-two Quebecers are in hospital intensive care wards - no change from yesterday. "That's good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that many people want to know when Quebec expects to reach a peak of cases.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it's difficult to predict that date," he said. But he said some "probable scenarios" will be released in the coming days. Quebec had previously refused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some improvement in Quebec's supply of protective medical equipment,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Yesterday, Legault said the province could run out of some supplies within three to five days.</w:t>
      </w:r>
    </w:p>
    <w:p>
      <w:pPr>
        <w:spacing w:before="200" w:line="260" w:lineRule="atLeast"/>
        <w:jc w:val="both"/>
        <w:rPr>
          <w:lang w:val="en-US" w:eastAsia="en-US" w:bidi="ar-SA"/>
        </w:rPr>
      </w:pPr>
      <w:r>
        <w:rPr>
          <w:rFonts w:ascii="arial" w:eastAsia="arial" w:hAnsi="arial" w:cs="arial"/>
          <w:color w:val="000000"/>
          <w:sz w:val="20"/>
          <w:lang w:val="en-US" w:eastAsia="en-US" w:bidi="ar-SA"/>
        </w:rPr>
        <w:t>Today, he said, it's about a week, with surgical masks the most needed items.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about the situation in Quebec seniors' residences. He said there have been outbreaks at 519 of Quebec's 2,200 residences. He reiterated that no one should visit these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now pay for hotels to house workers in seniors' residences,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braced for a jump in cases. About 6,000 hospital beds are ready for patients. "We're prepared for the fight but we must continue our efforts,"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travellers, Quebec wants to concentrate testing on health care workers and hospitalized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"acted early." He was defending his handling of crisis: "We didn't have too much grumbling in the population. To date we did more rather than less. We have to continue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plan to close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supports Mayor ValÃ©rie Plante's threat to close city parks if people continue to congregate there. "First it's not legal, second it's not responsible to do that," Legault said, noting crowds gathered in Lafontaine Park yesterday.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021"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12:57 p.m. 2.1 million Canadians applied for EI</w:t>
      </w:r>
    </w:p>
    <w:p>
      <w:pPr>
        <w:spacing w:before="200" w:line="260" w:lineRule="atLeast"/>
        <w:jc w:val="both"/>
        <w:rPr>
          <w:lang w:val="en-US" w:eastAsia="en-US" w:bidi="ar-SA"/>
        </w:rPr>
      </w:pPr>
      <w:r>
        <w:rPr>
          <w:rFonts w:ascii="arial" w:eastAsia="arial" w:hAnsi="arial" w:cs="arial"/>
          <w:color w:val="000000"/>
          <w:sz w:val="20"/>
          <w:lang w:val="en-US" w:eastAsia="en-US" w:bidi="ar-SA"/>
        </w:rPr>
        <w:t>Ottawa annonce que nous en sommes Ã  2,13 millions de demandes d'assurance-emploi depuis 2 semaines au Canada. En 2 semaines, on a eu autant de demandes que dans tout l'exercice 2018-19.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GÃ©rald Fillion (@geraldfillion) April 1, 2020( </w:t>
      </w:r>
      <w:hyperlink r:id="rId1022" w:history="1">
        <w:r>
          <w:rPr>
            <w:rFonts w:ascii="arial" w:eastAsia="arial" w:hAnsi="arial" w:cs="arial"/>
            <w:i/>
            <w:color w:val="0077CC"/>
            <w:sz w:val="20"/>
            <w:u w:val="single"/>
            <w:shd w:val="clear" w:color="auto" w:fill="FFFFFF"/>
            <w:lang w:val="en-US" w:eastAsia="en-US" w:bidi="ar-SA"/>
          </w:rPr>
          <w:t>https://twitter.com/geraldfillion/status/1245393955178582017?ref_src=twsrc%5Etfw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'We will continue to ensure there are no shortages' -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today, Prime Minister Justin Trudeau said the federal government is working to help Quebec, which says it may run out of some medical equipment, within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everything to ensure there are no shortages across the country," Trudeau said, in response to a question from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"in this situation, we can't guarantee anything."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Sur le matÃ©riel mÃ©dical : "On ne peut rien garantir. On est en train de travailler extrÃªmement fort pour combler les diffÃ©rents besoins et que l'Ã©quipement nÃ©cessaire soit bien distribuÃ© Ã  travers le pays."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premier ministre du Canada pic.twitter.com/c3EIVSnlIw( </w:t>
      </w:r>
      <w:hyperlink r:id="rId1023" w:history="1">
        <w:r>
          <w:rPr>
            <w:rFonts w:ascii="arial" w:eastAsia="arial" w:hAnsi="arial" w:cs="arial"/>
            <w:i/>
            <w:color w:val="0077CC"/>
            <w:sz w:val="20"/>
            <w:u w:val="single"/>
            <w:shd w:val="clear" w:color="auto" w:fill="FFFFFF"/>
            <w:lang w:val="en-US" w:eastAsia="en-US" w:bidi="ar-SA"/>
          </w:rPr>
          <w:t>https://t.co/c3EIVSnlIw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April 1, 2020( </w:t>
      </w:r>
      <w:hyperlink r:id="rId1024" w:history="1">
        <w:r>
          <w:rPr>
            <w:rFonts w:ascii="arial" w:eastAsia="arial" w:hAnsi="arial" w:cs="arial"/>
            <w:i/>
            <w:color w:val="0077CC"/>
            <w:sz w:val="20"/>
            <w:u w:val="single"/>
            <w:shd w:val="clear" w:color="auto" w:fill="FFFFFF"/>
            <w:lang w:val="en-US" w:eastAsia="en-US" w:bidi="ar-SA"/>
          </w:rPr>
          <w:t>https://twitter.com/RadioCanadaInfo/status/1245375041002446848?ref_src=twsrc%5Etfw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competing with countries around the world for a limited number of 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 expects to receive deliveries "in a few days, even sooner,"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about a report that Ottawa thinks Canadians may have to continue social distancing until at least July( </w:t>
      </w:r>
      <w:hyperlink r:id="rId1025" w:history="1">
        <w:r>
          <w:rPr>
            <w:rFonts w:ascii="arial" w:eastAsia="arial" w:hAnsi="arial" w:cs="arial"/>
            <w:i/>
            <w:color w:val="0077CC"/>
            <w:sz w:val="20"/>
            <w:u w:val="single"/>
            <w:shd w:val="clear" w:color="auto" w:fill="FFFFFF"/>
            <w:lang w:val="en-US" w:eastAsia="en-US" w:bidi="ar-SA"/>
          </w:rPr>
          <w:t>https://montrealgazette.com/news/best-case-scenario-covid-19-measures-expected-to-last-until-july-government-document-says/wcm/632daa15-d452-4b3b-81d4-63bcb52a2c72</w:t>
        </w:r>
      </w:hyperlink>
      <w:r>
        <w:rPr>
          <w:rFonts w:ascii="arial" w:eastAsia="arial" w:hAnsi="arial" w:cs="arial"/>
          <w:color w:val="000000"/>
          <w:sz w:val="20"/>
          <w:lang w:val="en-US" w:eastAsia="en-US" w:bidi="ar-SA"/>
        </w:rPr>
        <w:t xml:space="preserve"> ), Trudeau did not answer directly. He said the federal government has many scenarios.</w:t>
      </w:r>
    </w:p>
    <w:p>
      <w:pPr>
        <w:spacing w:before="200" w:line="260" w:lineRule="atLeast"/>
        <w:jc w:val="both"/>
        <w:rPr>
          <w:lang w:val="en-US" w:eastAsia="en-US" w:bidi="ar-SA"/>
        </w:rPr>
      </w:pPr>
      <w:r>
        <w:rPr>
          <w:rFonts w:ascii="arial" w:eastAsia="arial" w:hAnsi="arial" w:cs="arial"/>
          <w:color w:val="000000"/>
          <w:sz w:val="20"/>
          <w:lang w:val="en-US" w:eastAsia="en-US" w:bidi="ar-SA"/>
        </w:rPr>
        <w:t>He said July is a "realistic" scenario. Measures in place could continue for "weeks and even months."</w:t>
      </w:r>
    </w:p>
    <w:p>
      <w:pPr>
        <w:spacing w:before="200" w:line="260" w:lineRule="atLeast"/>
        <w:jc w:val="both"/>
        <w:rPr>
          <w:lang w:val="en-US" w:eastAsia="en-US" w:bidi="ar-SA"/>
        </w:rPr>
      </w:pPr>
      <w:r>
        <w:rPr>
          <w:rFonts w:ascii="arial" w:eastAsia="arial" w:hAnsi="arial" w:cs="arial"/>
          <w:color w:val="000000"/>
          <w:sz w:val="20"/>
          <w:lang w:val="en-US" w:eastAsia="en-US" w:bidi="ar-SA"/>
        </w:rPr>
        <w:t>Does Canada have a projection on the potential COVID-19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Trudeau does not answer directly. He said Ottawa has many scenarios and they depend on how Canadians respond to measures put in place to prevent the spread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who have lost their jobs due to COVID-19 will be able to apply online for the emergency $2,000-per-month benefit as of April 6. The first payment of the Canadian Emergency Response Benefit (CERB) should be delivered by direct deposit within three to five days. It will take 10 days to receive cheques. Those who have already submitted for Employment Insurance do not have to re-apply,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who receive the CERB will not be eligible for a second new emergency program, one that provides up to 75 per cent of employees' salaries at some companies. He said that second program will be available to all businesses that are not publicly funded and that have experienced at least a 30-per-cent decline in revenue. That includes bars and restaurants, he added. And employers will have to attest to the fact that they are trying to pay the remaining 25 per cent of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in the midst of the "the biggest civil mobilization since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Canadians must heed public health protocols. "We all have the moral obligation to stay at home, we all have the moral obligation to take care of each other," he said. "It is by working together that we will get through it."</w:t>
      </w:r>
    </w:p>
    <w:p>
      <w:pPr>
        <w:spacing w:before="200" w:line="260" w:lineRule="atLeast"/>
        <w:jc w:val="both"/>
        <w:rPr>
          <w:lang w:val="en-US" w:eastAsia="en-US" w:bidi="ar-SA"/>
        </w:rPr>
      </w:pPr>
      <w:r>
        <w:rPr>
          <w:rFonts w:ascii="arial" w:eastAsia="arial" w:hAnsi="arial" w:cs="arial"/>
          <w:color w:val="000000"/>
          <w:sz w:val="20"/>
          <w:lang w:val="en-US" w:eastAsia="en-US" w:bidi="ar-SA"/>
        </w:rPr>
        <w:t>If you've lost your income because of COVID-19, the Canada Emergency Response Benefit will give you $2,000 a month for up to 4 months. It doesn't matter whether you worked full time, on contract, or were self-employed - you qualify and can apply starting the week of April 6th.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1, 2020( </w:t>
      </w:r>
      <w:hyperlink r:id="rId1026" w:history="1">
        <w:r>
          <w:rPr>
            <w:rFonts w:ascii="arial" w:eastAsia="arial" w:hAnsi="arial" w:cs="arial"/>
            <w:i/>
            <w:color w:val="0077CC"/>
            <w:sz w:val="20"/>
            <w:u w:val="single"/>
            <w:shd w:val="clear" w:color="auto" w:fill="FFFFFF"/>
            <w:lang w:val="en-US" w:eastAsia="en-US" w:bidi="ar-SA"/>
          </w:rPr>
          <w:t>https://twitter.com/JustinTrudeau/status/1245426998459146241?ref_src=twsrc%5Etfw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10:35 a.m. Quebec limits travel in four new areas</w:t>
      </w:r>
    </w:p>
    <w:p>
      <w:pPr>
        <w:spacing w:before="200" w:line="260" w:lineRule="atLeast"/>
        <w:jc w:val="both"/>
        <w:rPr>
          <w:lang w:val="en-US" w:eastAsia="en-US" w:bidi="ar-SA"/>
        </w:rPr>
      </w:pPr>
      <w:r>
        <w:rPr>
          <w:rFonts w:ascii="arial" w:eastAsia="arial" w:hAnsi="arial" w:cs="arial"/>
          <w:color w:val="000000"/>
          <w:sz w:val="20"/>
          <w:lang w:val="en-US" w:eastAsia="en-US" w:bidi="ar-SA"/>
        </w:rPr>
        <w:t>Quebec this morning announced that it's limiting travel in four new areas, including the Outaouais, the region next to Ottawa.</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covered include parts of the Laurentians, LanaudiÃ¨re and Mauricie/Centre-du-QuÃ©bec.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set up checkpoints between the Outaouais and Ottawa at noon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limiting entry and exit, public health authorities believe they can further limit and prevent the spread of COVID-19," the Quebec government said in a press release( </w:t>
      </w:r>
      <w:hyperlink r:id="rId1027"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http://www.fil-information.gouv.qc.ca/Pages/Article.aspx?aiguillage=ajd&amp;;type=1&amp;;idArticle=2804017250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will not impede travel related to health care, humanitarian support or essential services related to Quebec's supply chain, the province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March 28, restrictions have already been in place in:</w:t>
      </w:r>
    </w:p>
    <w:p>
      <w:pPr>
        <w:spacing w:before="200" w:line="260" w:lineRule="atLeast"/>
        <w:jc w:val="both"/>
        <w:rPr>
          <w:lang w:val="en-US" w:eastAsia="en-US" w:bidi="ar-SA"/>
        </w:rPr>
      </w:pPr>
      <w:r>
        <w:rPr>
          <w:rFonts w:ascii="arial" w:eastAsia="arial" w:hAnsi="arial" w:cs="arial"/>
          <w:color w:val="000000"/>
          <w:sz w:val="20"/>
          <w:lang w:val="en-US" w:eastAsia="en-US" w:bidi="ar-SA"/>
        </w:rPr>
        <w:t>Bas-Saint-Laurent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Saguenay-Lac-Saint-Jean</w:t>
      </w:r>
    </w:p>
    <w:p>
      <w:pPr>
        <w:spacing w:before="200" w:line="260" w:lineRule="atLeast"/>
        <w:jc w:val="both"/>
        <w:rPr>
          <w:lang w:val="en-US" w:eastAsia="en-US" w:bidi="ar-SA"/>
        </w:rPr>
      </w:pPr>
      <w:r>
        <w:rPr>
          <w:rFonts w:ascii="arial" w:eastAsia="arial" w:hAnsi="arial" w:cs="arial"/>
          <w:color w:val="000000"/>
          <w:sz w:val="20"/>
          <w:lang w:val="en-US" w:eastAsia="en-US" w:bidi="ar-SA"/>
        </w:rPr>
        <w:t>Abitibi-TÃ©miscamingue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CÃ´te-Nord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Nord-du-QuÃ©bec</w:t>
      </w:r>
    </w:p>
    <w:p>
      <w:pPr>
        <w:spacing w:before="200" w:line="260" w:lineRule="atLeast"/>
        <w:jc w:val="both"/>
        <w:rPr>
          <w:lang w:val="en-US" w:eastAsia="en-US" w:bidi="ar-SA"/>
        </w:rPr>
      </w:pPr>
      <w:r>
        <w:rPr>
          <w:rFonts w:ascii="arial" w:eastAsia="arial" w:hAnsi="arial" w:cs="arial"/>
          <w:color w:val="000000"/>
          <w:sz w:val="20"/>
          <w:lang w:val="en-US" w:eastAsia="en-US" w:bidi="ar-SA"/>
        </w:rPr>
        <w:t>GaspÃ©sie-Ã&amp;;#x017D;les-de-la-Madeleine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new travel restrictions( </w:t>
      </w:r>
      <w:hyperlink r:id="rId1028" w:history="1">
        <w:r>
          <w:rPr>
            <w:rFonts w:ascii="arial" w:eastAsia="arial" w:hAnsi="arial" w:cs="arial"/>
            <w:i/>
            <w:color w:val="0077CC"/>
            <w:sz w:val="20"/>
            <w:u w:val="single"/>
            <w:shd w:val="clear" w:color="auto" w:fill="FFFFFF"/>
            <w:lang w:val="en-US" w:eastAsia="en-US" w:bidi="ar-SA"/>
          </w:rPr>
          <w:t>https://montrealgazette.com/news/local-news/quebec-</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-to-limit-ottawa-gatineau-border-crossings-for-covid-19-control/wcm/62c77eb6-97d3-4868-8e6b-2571d6f25de8/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Aujourd'hui, on annonce que des contrÃ´les policiers sont mis en place pour protÃ©ger l'Outaouais. DÃ©cision prise sur recommandation de la santÃ© publique. DÃ©cision difficile, mais nÃ©cessaire. On va y arriver, faut pas lÃ¢cher! DÃ©tails ??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https://t.co/ng3Uj6meGx</w:t>
        </w:r>
      </w:hyperlink>
      <w:r>
        <w:rPr>
          <w:rFonts w:ascii="arial" w:eastAsia="arial" w:hAnsi="arial" w:cs="arial"/>
          <w:color w:val="000000"/>
          <w:sz w:val="20"/>
          <w:lang w:val="en-US" w:eastAsia="en-US" w:bidi="ar-SA"/>
        </w:rPr>
        <w:t xml:space="preserve"> ) #polqc(            </w:t>
      </w:r>
      <w:hyperlink r:id="rId29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#polgat(            </w:t>
      </w:r>
      <w:hyperlink r:id="rId1030" w:history="1">
        <w:r>
          <w:rPr>
            <w:rFonts w:ascii="arial" w:eastAsia="arial" w:hAnsi="arial" w:cs="arial"/>
            <w:i/>
            <w:color w:val="0077CC"/>
            <w:sz w:val="20"/>
            <w:u w:val="single"/>
            <w:shd w:val="clear" w:color="auto" w:fill="FFFFFF"/>
            <w:lang w:val="en-US" w:eastAsia="en-US" w:bidi="ar-SA"/>
          </w:rPr>
          <w:t>https://twitter.com/hashtag/polgat?src=hash&amp;;ref_src=twsrc%5Etfw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Mathieu Lacombe (@lacombemathieu) April 1, 2020( </w:t>
      </w:r>
      <w:hyperlink r:id="rId1031" w:history="1">
        <w:r>
          <w:rPr>
            <w:rFonts w:ascii="arial" w:eastAsia="arial" w:hAnsi="arial" w:cs="arial"/>
            <w:i/>
            <w:color w:val="0077CC"/>
            <w:sz w:val="20"/>
            <w:u w:val="single"/>
            <w:shd w:val="clear" w:color="auto" w:fill="FFFFFF"/>
            <w:lang w:val="en-US" w:eastAsia="en-US" w:bidi="ar-SA"/>
          </w:rPr>
          <w:t>https://twitter.com/lacombemathieu/status/1245347039996772354?ref_src=twsrc%5Etfw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10:31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close parks: Plante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32"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assure une prÃ©sence accrue et un rapport d'infraction sera remis aux rÃ©calcitrant.es qui ne respectent pas la distance de 2m. DerniÃ¨re chance avant que nous ne fermions certains parcs. En prenant ses responsabilitÃ©s individuelles, on agit pour le bien commun. #polmtl(            </w:t>
      </w:r>
      <w:hyperlink r:id="rId103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pic.twitter.com/jrBYUKcHUT(            </w:t>
      </w:r>
      <w:hyperlink r:id="rId1034" w:history="1">
        <w:r>
          <w:rPr>
            <w:rFonts w:ascii="arial" w:eastAsia="arial" w:hAnsi="arial" w:cs="arial"/>
            <w:i/>
            <w:color w:val="0077CC"/>
            <w:sz w:val="20"/>
            <w:u w:val="single"/>
            <w:shd w:val="clear" w:color="auto" w:fill="FFFFFF"/>
            <w:lang w:val="en-US" w:eastAsia="en-US" w:bidi="ar-SA"/>
          </w:rPr>
          <w:t>https://t.co/jrBYUKcHUT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April 1, 2020( </w:t>
      </w:r>
      <w:hyperlink r:id="rId1035" w:history="1">
        <w:r>
          <w:rPr>
            <w:rFonts w:ascii="arial" w:eastAsia="arial" w:hAnsi="arial" w:cs="arial"/>
            <w:i/>
            <w:color w:val="0077CC"/>
            <w:sz w:val="20"/>
            <w:u w:val="single"/>
            <w:shd w:val="clear" w:color="auto" w:fill="FFFFFF"/>
            <w:lang w:val="en-US" w:eastAsia="en-US" w:bidi="ar-SA"/>
          </w:rPr>
          <w:t>https://twitter.com/Val_Plante/status/1245432391709208579?ref_src=twsrc%5Etfw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10:27 a.m. No, the school year is not over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the school year is not over yet, despite what it says on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me about a reference in yesterday's live blog( </w:t>
      </w:r>
      <w:hyperlink r:id="rId1036" w:history="1">
        <w:r>
          <w:rPr>
            <w:rFonts w:ascii="arial" w:eastAsia="arial" w:hAnsi="arial" w:cs="arial"/>
            <w:i/>
            <w:color w:val="0077CC"/>
            <w:sz w:val="20"/>
            <w:u w:val="single"/>
            <w:shd w:val="clear" w:color="auto" w:fill="FFFFFF"/>
            <w:lang w:val="en-US" w:eastAsia="en-US" w:bidi="ar-SA"/>
          </w:rPr>
          <w:t>https://montrealgazette.com/news/local-news/coronavirus-live-updates-firefighters-no-long-responding-to-medical-calls/</w:t>
        </w:r>
      </w:hyperlink>
      <w:r>
        <w:rPr>
          <w:rFonts w:ascii="arial" w:eastAsia="arial" w:hAnsi="arial" w:cs="arial"/>
          <w:color w:val="000000"/>
          <w:sz w:val="20"/>
          <w:lang w:val="en-US" w:eastAsia="en-US" w:bidi="ar-SA"/>
        </w:rPr>
        <w:t xml:space="preserve"> ) to the fact that, for now, Quebec is still saying that schools are only closed until May 1.</w:t>
      </w:r>
    </w:p>
    <w:p>
      <w:pPr>
        <w:spacing w:before="200" w:line="260" w:lineRule="atLeast"/>
        <w:jc w:val="both"/>
        <w:rPr>
          <w:lang w:val="en-US" w:eastAsia="en-US" w:bidi="ar-SA"/>
        </w:rPr>
      </w:pPr>
      <w:r>
        <w:rPr>
          <w:rFonts w:ascii="arial" w:eastAsia="arial" w:hAnsi="arial" w:cs="arial"/>
          <w:color w:val="000000"/>
          <w:sz w:val="20"/>
          <w:lang w:val="en-US" w:eastAsia="en-US" w:bidi="ar-SA"/>
        </w:rPr>
        <w:t>The reader noted that the EMSB already "announced (Sunday that) the current end-of-year grade would be a combination of first and second term grades. No third term. Nothing new graded."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March 22, Quebec Education Minister Jean-FranÃ§ois Roberge said( </w:t>
      </w:r>
      <w:hyperlink r:id="rId1037"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http://www.assnat.qc.ca/fr/actualites-salle-presse/conferences-points-presse/ConferencePointPresse-58383.html</w:t>
        </w:r>
      </w:hyperlink>
      <w:r>
        <w:rPr>
          <w:rFonts w:ascii="arial" w:eastAsia="arial" w:hAnsi="arial" w:cs="arial"/>
          <w:color w:val="000000"/>
          <w:sz w:val="20"/>
          <w:lang w:val="en-US" w:eastAsia="en-US" w:bidi="ar-SA"/>
        </w:rPr>
        <w:t xml:space="preserve"> ) "in the event that we do not open our schools on May 4, we will ask the teachers to take into account previous assessments (of students). Eventually, in April, we will decide if we can reopen our schools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is indeed suggesting to parents that the school year is essentially over, with final marks based on students' first two report cards.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board's latest update for parents on Sunday( </w:t>
      </w:r>
      <w:hyperlink r:id="rId1038" w:history="1">
        <w:r>
          <w:rPr>
            <w:rFonts w:ascii="arial" w:eastAsia="arial" w:hAnsi="arial" w:cs="arial"/>
            <w:i/>
            <w:color w:val="0077CC"/>
            <w:sz w:val="20"/>
            <w:u w:val="single"/>
            <w:shd w:val="clear" w:color="auto" w:fill="FFFFFF"/>
            <w:lang w:val="en-US" w:eastAsia="en-US" w:bidi="ar-SA"/>
          </w:rPr>
          <w:t>https://www.emsb.qc.ca/emsb/articles/covid-19-update-6-director-general-announcement-for-staff-and-schools</w:t>
        </w:r>
      </w:hyperlink>
      <w:r>
        <w:rPr>
          <w:rFonts w:ascii="arial" w:eastAsia="arial" w:hAnsi="arial" w:cs="arial"/>
          <w:color w:val="000000"/>
          <w:sz w:val="20"/>
          <w:lang w:val="en-US" w:eastAsia="en-US" w:bidi="ar-SA"/>
        </w:rPr>
        <w:t xml:space="preserve"> ), Ann Marie Matheson, the EMSB's director general, told parents, definitively, that "year-end grades for the final report card will be produced by the teachers, using their professional judgement based on term I and II grades."</w:t>
      </w:r>
    </w:p>
    <w:p>
      <w:pPr>
        <w:spacing w:before="200" w:line="260" w:lineRule="atLeast"/>
        <w:jc w:val="both"/>
        <w:rPr>
          <w:lang w:val="en-US" w:eastAsia="en-US" w:bidi="ar-SA"/>
        </w:rPr>
      </w:pPr>
      <w:r>
        <w:rPr>
          <w:rFonts w:ascii="arial" w:eastAsia="arial" w:hAnsi="arial" w:cs="arial"/>
          <w:color w:val="000000"/>
          <w:sz w:val="20"/>
          <w:lang w:val="en-US" w:eastAsia="en-US" w:bidi="ar-SA"/>
        </w:rPr>
        <w:t>EMSB spokesperson Mike Cohen said the board used this wording because some parents were worried about their children losing a year of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board does not have any new directive that replaces the minister's March 22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board plans to leave the misleading information on its website for now.</w:t>
      </w:r>
    </w:p>
    <w:p>
      <w:pPr>
        <w:spacing w:before="200" w:line="260" w:lineRule="atLeast"/>
        <w:jc w:val="both"/>
        <w:rPr>
          <w:lang w:val="en-US" w:eastAsia="en-US" w:bidi="ar-SA"/>
        </w:rPr>
      </w:pPr>
      <w:r>
        <w:rPr>
          <w:rFonts w:ascii="arial" w:eastAsia="arial" w:hAnsi="arial" w:cs="arial"/>
          <w:color w:val="000000"/>
          <w:sz w:val="20"/>
          <w:lang w:val="en-US" w:eastAsia="en-US" w:bidi="ar-SA"/>
        </w:rPr>
        <w:t>Matheson's statement noted that more details will follow, Cohen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reference to more details to come would cover the fact that if school does resume in May, we will provide parents with an update on that subject matter,"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9:50 a.m. In CÃ´te-St-Luc, 'people are freaking out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CÃ´te-St-Luc city councillor Michael Cohen says he's receiving multiple calls a day from people complaining that some residents are not complying with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calling saying there are snowbirds in the lobby and in the mailroom," Cohen said. "They're saying they're putting their trash away and then touching the doorknob. I don't think they should be in the trash room."</w:t>
      </w:r>
    </w:p>
    <w:p>
      <w:pPr>
        <w:spacing w:before="200" w:line="260" w:lineRule="atLeast"/>
        <w:jc w:val="both"/>
        <w:rPr>
          <w:lang w:val="en-US" w:eastAsia="en-US" w:bidi="ar-SA"/>
        </w:rPr>
      </w:pPr>
      <w:r>
        <w:rPr>
          <w:rFonts w:ascii="arial" w:eastAsia="arial" w:hAnsi="arial" w:cs="arial"/>
          <w:color w:val="000000"/>
          <w:sz w:val="20"/>
          <w:lang w:val="en-US" w:eastAsia="en-US" w:bidi="ar-SA"/>
        </w:rPr>
        <w:t>Cohen said a resident recently flagged him down to report that her neighbour was having guests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freaking out right now," he said. "They are really scared."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hyperlink r:id="rId1039" w:history="1">
        <w:r>
          <w:rPr>
            <w:rFonts w:ascii="arial" w:eastAsia="arial" w:hAnsi="arial" w:cs="arial"/>
            <w:b/>
            <w:i/>
            <w:color w:val="0077CC"/>
            <w:sz w:val="20"/>
            <w:u w:val="single"/>
            <w:shd w:val="clear" w:color="auto" w:fill="FFFFFF"/>
            <w:lang w:val="en-US" w:eastAsia="en-US" w:bidi="ar-SA"/>
          </w:rPr>
          <w:t>police</w:t>
        </w:r>
      </w:hyperlink>
      <w:hyperlink r:id="rId1039" w:history="1">
        <w:r>
          <w:rPr>
            <w:rFonts w:ascii="arial" w:eastAsia="arial" w:hAnsi="arial" w:cs="arial"/>
            <w:i/>
            <w:color w:val="0077CC"/>
            <w:sz w:val="20"/>
            <w:u w:val="single"/>
            <w:shd w:val="clear" w:color="auto" w:fill="FFFFFF"/>
            <w:lang w:val="en-US" w:eastAsia="en-US" w:bidi="ar-SA"/>
          </w:rPr>
          <w:t>-shut-ritual-jewish-bath-after-complaint/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9:38 a.m. Middle-aged people most likely to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federal government breakdown of COVID-19 cases across Canada shows that middle-aged people are catching the disease in the highest numbers.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040" w:history="1">
        <w:r>
          <w:rPr>
            <w:rFonts w:ascii="arial" w:eastAsia="arial" w:hAnsi="arial" w:cs="arial"/>
            <w:i/>
            <w:color w:val="0077CC"/>
            <w:sz w:val="20"/>
            <w:u w:val="single"/>
            <w:shd w:val="clear" w:color="auto" w:fill="FFFFFF"/>
            <w:lang w:val="en-US" w:eastAsia="en-US" w:bidi="ar-SA"/>
          </w:rPr>
          <w:t>https://montrealgazette.com/news/local-news/people-in-their-fifties-most-likely-to-catch-covid-19-so-far/wcm/8c5126c9-4b61-443a-a6ec-7c90460a3646/</w:t>
        </w:r>
      </w:hyperlink>
      <w:r>
        <w:rPr>
          <w:rFonts w:ascii="arial" w:eastAsia="arial" w:hAnsi="arial" w:cs="arial"/>
          <w:color w:val="000000"/>
          <w:sz w:val="20"/>
          <w:lang w:val="en-US" w:eastAsia="en-US" w:bidi="ar-SA"/>
        </w:rPr>
        <w:t xml:space="preserve"> ), which also breaks down the numbers by gender and source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9:30 a.m. Trudeau, Scheer donate salary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Conservative Leader Andrew Scheer are among the MPs who are promising to donate an automatic increase in their salaries to charity, as the COVID-19 pandemic ravages the economy and puts thousands of Canadians out of work, The Canadian Press is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The raise goes into effect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has said there's nothing he can do about the salary hike without recalling Parliament, which has been adjourned until at least April 20 as part of the nation-wide bid to curb the spread of the deadly virus.</w:t>
      </w:r>
    </w:p>
    <w:p>
      <w:pPr>
        <w:spacing w:before="200" w:line="260" w:lineRule="atLeast"/>
        <w:jc w:val="both"/>
        <w:rPr>
          <w:lang w:val="en-US" w:eastAsia="en-US" w:bidi="ar-SA"/>
        </w:rPr>
      </w:pPr>
      <w:r>
        <w:rPr>
          <w:rFonts w:ascii="arial" w:eastAsia="arial" w:hAnsi="arial" w:cs="arial"/>
          <w:color w:val="000000"/>
          <w:sz w:val="20"/>
          <w:lang w:val="en-US" w:eastAsia="en-US" w:bidi="ar-SA"/>
        </w:rPr>
        <w:t>Under legislation passed in 2005 to de-politicize parliamentarians' pay, salaries paid to MPs and senators increase automatically on April 1 each year, based on the average increase negotiated by major bargaining units in the private sector.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MPs are entitled to a 2.1 per cent hike, which will increase their base salaries by just over $3,750 to $182,656.</w:t>
      </w:r>
    </w:p>
    <w:p>
      <w:pPr>
        <w:spacing w:before="200" w:line="260" w:lineRule="atLeast"/>
        <w:jc w:val="both"/>
        <w:rPr>
          <w:lang w:val="en-US" w:eastAsia="en-US" w:bidi="ar-SA"/>
        </w:rPr>
      </w:pPr>
      <w:r>
        <w:rPr>
          <w:rFonts w:ascii="arial" w:eastAsia="arial" w:hAnsi="arial" w:cs="arial"/>
          <w:color w:val="000000"/>
          <w:sz w:val="20"/>
          <w:lang w:val="en-US" w:eastAsia="en-US" w:bidi="ar-SA"/>
        </w:rPr>
        <w:t>9:02 a.m. Due day for tenants</w:t>
      </w:r>
    </w:p>
    <w:p>
      <w:pPr>
        <w:spacing w:before="200" w:line="260" w:lineRule="atLeast"/>
        <w:jc w:val="both"/>
        <w:rPr>
          <w:lang w:val="en-US" w:eastAsia="en-US" w:bidi="ar-SA"/>
        </w:rPr>
      </w:pPr>
      <w:r>
        <w:rPr>
          <w:rFonts w:ascii="arial" w:eastAsia="arial" w:hAnsi="arial" w:cs="arial"/>
          <w:color w:val="000000"/>
          <w:sz w:val="20"/>
          <w:lang w:val="en-US" w:eastAsia="en-US" w:bidi="ar-SA"/>
        </w:rPr>
        <w:t>As today's April 1 deadline approached, Quebec housing advocates repeatedly called for a rent freeze or relief to ease tenants' concerns amid layoffs and job losses.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FranÃ§ois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have asked landlords to be flexible.</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the federal government's $2,000 monthly emergency benefit cheque not arriving by April 1 and the fact most major banks are offering mortgage payment deferrals as reasons for landlords to be more understanding with tenants.</w:t>
      </w:r>
    </w:p>
    <w:p>
      <w:pPr>
        <w:spacing w:before="200" w:line="260" w:lineRule="atLeast"/>
        <w:jc w:val="both"/>
        <w:rPr>
          <w:lang w:val="en-US" w:eastAsia="en-US" w:bidi="ar-SA"/>
        </w:rPr>
      </w:pPr>
      <w:r>
        <w:rPr>
          <w:rFonts w:ascii="arial" w:eastAsia="arial" w:hAnsi="arial" w:cs="arial"/>
          <w:color w:val="000000"/>
          <w:sz w:val="20"/>
          <w:lang w:val="en-US" w:eastAsia="en-US" w:bidi="ar-SA"/>
        </w:rPr>
        <w:t>But no measures have been put in place ensuring landlords will listen to the suggestions, advocates say, and it isn't what the majority of tenants say they are experiencing. The recommendation that tenants should reach out to their landlords to come to an arrangement also isn't always realistic, they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41" w:history="1">
        <w:r>
          <w:rPr>
            <w:rFonts w:ascii="arial" w:eastAsia="arial" w:hAnsi="arial" w:cs="arial"/>
            <w:i/>
            <w:color w:val="0077CC"/>
            <w:sz w:val="20"/>
            <w:u w:val="single"/>
            <w:shd w:val="clear" w:color="auto" w:fill="FFFFFF"/>
            <w:lang w:val="en-US" w:eastAsia="en-US" w:bidi="ar-SA"/>
          </w:rPr>
          <w:t>https://montrealgazette.com/news/local-news/as-rents-come-due-on-april-1-some-tenants-scramble-to-meet-obligations/</w:t>
        </w:r>
      </w:hyperlink>
      <w:r>
        <w:rPr>
          <w:rFonts w:ascii="arial" w:eastAsia="arial" w:hAnsi="arial" w:cs="arial"/>
          <w:color w:val="000000"/>
          <w:sz w:val="20"/>
          <w:lang w:val="en-US" w:eastAsia="en-US" w:bidi="ar-SA"/>
        </w:rPr>
        <w:t xml:space="preserve"> ), by Jesse Feith.</w:t>
      </w:r>
    </w:p>
    <w:p>
      <w:pPr>
        <w:spacing w:before="200" w:line="260" w:lineRule="atLeast"/>
        <w:jc w:val="both"/>
        <w:rPr>
          <w:lang w:val="en-US" w:eastAsia="en-US" w:bidi="ar-SA"/>
        </w:rPr>
      </w:pPr>
      <w:r>
        <w:rPr>
          <w:rFonts w:ascii="arial" w:eastAsia="arial" w:hAnsi="arial" w:cs="arial"/>
          <w:color w:val="000000"/>
          <w:sz w:val="20"/>
          <w:lang w:val="en-US" w:eastAsia="en-US" w:bidi="ar-SA"/>
        </w:rPr>
        <w:t>8:59 a.m. 'Listen to Larry'</w:t>
      </w:r>
    </w:p>
    <w:p>
      <w:pPr>
        <w:spacing w:before="200" w:line="260" w:lineRule="atLeast"/>
        <w:jc w:val="both"/>
        <w:rPr>
          <w:lang w:val="en-US" w:eastAsia="en-US" w:bidi="ar-SA"/>
        </w:rPr>
      </w:pPr>
      <w:r>
        <w:rPr>
          <w:rFonts w:ascii="arial" w:eastAsia="arial" w:hAnsi="arial" w:cs="arial"/>
          <w:color w:val="000000"/>
          <w:sz w:val="20"/>
          <w:lang w:val="en-US" w:eastAsia="en-US" w:bidi="ar-SA"/>
        </w:rPr>
        <w:t>"You're hurting old people like me. Well, not me... I'll never see you."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Larry David wants everyone to stay home to protect older Californians from #COVID19( </w:t>
      </w:r>
      <w:hyperlink r:id="rId29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does not do these things.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 to Larry.#StayHomeSaveLives( </w:t>
      </w:r>
      <w:hyperlink r:id="rId1042"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https://t.co/snYe5v55Rw</w:t>
        </w:r>
      </w:hyperlink>
      <w:r>
        <w:rPr>
          <w:rFonts w:ascii="arial" w:eastAsia="arial" w:hAnsi="arial" w:cs="arial"/>
          <w:color w:val="000000"/>
          <w:sz w:val="20"/>
          <w:lang w:val="en-US" w:eastAsia="en-US" w:bidi="ar-SA"/>
        </w:rPr>
        <w:t xml:space="preserve"> ) pic.twitter.com/C5cKOaAufE(            </w:t>
      </w:r>
      <w:hyperlink r:id="rId1044" w:history="1">
        <w:r>
          <w:rPr>
            <w:rFonts w:ascii="arial" w:eastAsia="arial" w:hAnsi="arial" w:cs="arial"/>
            <w:i/>
            <w:color w:val="0077CC"/>
            <w:sz w:val="20"/>
            <w:u w:val="single"/>
            <w:shd w:val="clear" w:color="auto" w:fill="FFFFFF"/>
            <w:lang w:val="en-US" w:eastAsia="en-US" w:bidi="ar-SA"/>
          </w:rPr>
          <w:t>https://t.co/C5cKOaAufE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Office of the Governor of California (@CAgovernor) March 31, 2020( </w:t>
      </w:r>
      <w:hyperlink r:id="rId1045" w:history="1">
        <w:r>
          <w:rPr>
            <w:rFonts w:ascii="arial" w:eastAsia="arial" w:hAnsi="arial" w:cs="arial"/>
            <w:i/>
            <w:color w:val="0077CC"/>
            <w:sz w:val="20"/>
            <w:u w:val="single"/>
            <w:shd w:val="clear" w:color="auto" w:fill="FFFFFF"/>
            <w:lang w:val="en-US" w:eastAsia="en-US" w:bidi="ar-SA"/>
          </w:rPr>
          <w:t>https://twitter.com/CAgovernor/status/1245110728199045120?ref_src=twsrc%5Etfw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Inside a new emergency shelter for homeless men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new measures( </w:t>
      </w:r>
      <w:hyperlink r:id="rId10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 including new shelters - for the homeless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on April 1, there were 8,591 confirmed and presumptive COVID-19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Almost half of them - 48 per cent - were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4,162 confirmed (including 31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1,966 confirmed (including 33 deaths, 534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1,013 confirmed (including 24 deaths, 507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754 confirmed (including 9 deaths,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184 confirmed (including 2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152 confirmed (including 1 death, 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147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91 confirmed (including 1 death, 4 resolved), 12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70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8,591 (12 presumptive, 8,579 confirmed including 101 deaths, 1,214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2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22"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(90%); DEMOGRAPHIC GROUPS (90%); INFECTIOUS DISEASE (90%); DISEASE AGENTS &amp; VECTORS (89%); RACE &amp; ETHNICITY (82%); DISEASES &amp; DISORDERS (78%); PRESS CONFERENCES (78%); PUBLIC HEALTH (78%); RACISM &amp; XENOPHOBIA (78%); DISEASE REPORTING (77%); SOCIAL DISTANCING (77%); STOCK EXCHANGES (74%); ADULTS (72%); updated,throughout,april,updates,canada,enough !@PERMALINK= </w:t>
      </w:r>
      <w:hyperlink r:id="rId1048"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STOCK EXCHANGES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4"/>
          <w:headerReference w:type="default" r:id="rId1085"/>
          <w:footerReference w:type="even" r:id="rId1086"/>
          <w:footerReference w:type="default" r:id="rId1087"/>
          <w:headerReference w:type="first" r:id="rId1088"/>
          <w:footerReference w:type="first" r:id="rId1089"/>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90" w:history="1">
        <w:r>
          <w:rPr>
            <w:rFonts w:ascii="arial" w:eastAsia="arial" w:hAnsi="arial" w:cs="arial"/>
            <w:b/>
            <w:bCs/>
            <w:i/>
            <w:color w:val="0077CC"/>
            <w:kern w:val="32"/>
            <w:sz w:val="28"/>
            <w:szCs w:val="32"/>
            <w:u w:val="single"/>
            <w:shd w:val="clear" w:color="auto" w:fill="FFFFFF"/>
            <w:lang w:val="en-US" w:eastAsia="en-US" w:bidi="ar-SA"/>
          </w:rPr>
          <w:t xml:space="preserve">9 arrested as </w:t>
        </w:r>
      </w:hyperlink>
      <w:hyperlink r:id="rId10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target cannabis network in </w:t>
        </w:r>
      </w:hyperlink>
      <w:hyperlink r:id="rId10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area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people have been arrested after a series of overnight raids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Longueuil, St-Hubert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operation is aimed at dismantling a drug trafficking network that primarily trades in cannabis, according to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l'agglomération de Longueuil. The raids began around 4:30 a.m. and the operation, which involves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Richelieu St-Laurent, continued later in the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arrested eight men between the ages of 19 and 49 as well as a 31-year old woman. They could face charges of possessing drugs with the intent to traffic, and conspiracy. All the suspects remained detained and will be questioned by investigators.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investigation began last January after they received at tip from a member of the public.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CANNABIS (91%); CRIME, LAW ENFORCEMENT &amp; CORRECTIONS (91%); CONTROLLED SUBSTANCES CRIME (90%); ILLEGAL DRUGS (90%); NEGATIVE PERSONAL NEWS (90%); CONSPIRACY (78%); CRIMINAL INVESTIGATIONS (78%); INTERROGATION OF SUSPECTS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DRUG TRAFFICKING (77%); people,arrested,series,overnight,raids,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091" w:history="1">
        <w:r>
          <w:rPr>
            <w:rFonts w:ascii="arial" w:eastAsia="arial" w:hAnsi="arial" w:cs="arial"/>
            <w:i/>
            <w:color w:val="0077CC"/>
            <w:sz w:val="20"/>
            <w:u w:val="single"/>
            <w:shd w:val="clear" w:color="auto" w:fill="FFFFFF"/>
            <w:lang w:val="en-US" w:eastAsia="en-US" w:bidi="ar-SA"/>
          </w:rPr>
          <w:t>http://montrealgazette.com/news/local-news/9-arrested-as-</w:t>
        </w:r>
      </w:hyperlink>
      <w:hyperlink r:id="rId1091" w:history="1">
        <w:r>
          <w:rPr>
            <w:rFonts w:ascii="arial" w:eastAsia="arial" w:hAnsi="arial" w:cs="arial"/>
            <w:b/>
            <w:i/>
            <w:color w:val="0077CC"/>
            <w:sz w:val="20"/>
            <w:u w:val="single"/>
            <w:shd w:val="clear" w:color="auto" w:fill="FFFFFF"/>
            <w:lang w:val="en-US" w:eastAsia="en-US" w:bidi="ar-SA"/>
          </w:rPr>
          <w:t>police</w:t>
        </w:r>
      </w:hyperlink>
      <w:hyperlink r:id="rId1091" w:history="1">
        <w:r>
          <w:rPr>
            <w:rFonts w:ascii="arial" w:eastAsia="arial" w:hAnsi="arial" w:cs="arial"/>
            <w:i/>
            <w:color w:val="0077CC"/>
            <w:sz w:val="20"/>
            <w:u w:val="single"/>
            <w:shd w:val="clear" w:color="auto" w:fill="FFFFFF"/>
            <w:lang w:val="en-US" w:eastAsia="en-US" w:bidi="ar-SA"/>
          </w:rPr>
          <w:t>-target-cannabis-network-in-</w:t>
        </w:r>
      </w:hyperlink>
      <w:hyperlink r:id="rId1091" w:history="1">
        <w:r>
          <w:rPr>
            <w:rFonts w:ascii="arial" w:eastAsia="arial" w:hAnsi="arial" w:cs="arial"/>
            <w:b/>
            <w:i/>
            <w:color w:val="0077CC"/>
            <w:sz w:val="20"/>
            <w:u w:val="single"/>
            <w:shd w:val="clear" w:color="auto" w:fill="FFFFFF"/>
            <w:lang w:val="en-US" w:eastAsia="en-US" w:bidi="ar-SA"/>
          </w:rPr>
          <w:t>montreal</w:t>
        </w:r>
      </w:hyperlink>
      <w:hyperlink r:id="rId1091" w:history="1">
        <w:r>
          <w:rPr>
            <w:rFonts w:ascii="arial" w:eastAsia="arial" w:hAnsi="arial" w:cs="arial"/>
            <w:i/>
            <w:color w:val="0077CC"/>
            <w:sz w:val="20"/>
            <w:u w:val="single"/>
            <w:shd w:val="clear" w:color="auto" w:fill="FFFFFF"/>
            <w:lang w:val="en-US" w:eastAsia="en-US" w:bidi="ar-SA"/>
          </w:rPr>
          <w:t>-area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2018</w:t>
      </w:r>
    </w:p>
    <w:p>
      <w:pPr>
        <w:rPr>
          <w:lang w:val="en-US" w:eastAsia="en-US" w:bidi="ar-SA"/>
        </w:rPr>
      </w:pPr>
    </w:p>
    <w:p>
      <w:pPr>
        <w:ind w:left="200"/>
        <w:rPr>
          <w:lang w:val="en-US" w:eastAsia="en-US" w:bidi="ar-SA"/>
        </w:rPr>
      </w:pPr>
      <w:r>
        <w:rPr>
          <w:lang w:val="en-US" w:eastAsia="en-US" w:bidi="ar-SA"/>
        </w:rPr>
        <w:br/>
      </w:r>
      <w:r>
        <w:pict>
          <v:line id="_x0000_s135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hit-and-run suspect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hit?; Man gunned down in Montreal parking lot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Hit?; Man gunned down in Montreal parking lot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Hit?; Man gunned down in Montreal parking lot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Hit?; Man Gunned Down In Montreal Parking Lot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Link Suspected After Man Shot Dead in Montreal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in tracking down pimping suspect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in tracking down pimping suspect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mosque shooting: police now say there's only one suspect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mosque shooting: police now say there's only one suspect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mosque shooting: police now say there's only one suspect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mosque shooting: police now say there's only one suspect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protests bring positive vibe to canadian streets; Police inspector says demonstrators are 'ambassadors of peace'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stay silent; As Brazen Organized Crime Shootings Hit City, Police Mum On Extent Of Problem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Peel Police - Police Arrest Montreal Murder Suspect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latest COVID-19 figures show encouraging signs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latest COVID-19 figures show encouraging signs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latest COVID-19 figures show encouraging signs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latest COVID-19 figures show encouraging signs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police prepare to enforce state of emergency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ll Be Gone in the Dark: a different type of true-crime classic; The case of the Golden State Killer obsessed one writer whose story is told in new HBO series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Squad investigating Montreal police feared destruction of evidence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cases climb to 139 as Côte-St-Luc pleads for quarantine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20: Quebec cases climb to 139 as Côte-St-Luc pleads for quarantine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20: Quebec cases climb to 139 as Côte-St-Luc pleads for quarantine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found dead in Montreal apartment shot woman in alleged attempted murder: police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suspended for violent arrest of political activist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suspended for violent arrest of political activist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suspended for violent arrest of political activist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suspended for violent arrest of political activist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mass shooting victim say police returned car with human remains still inside; Gabriel Wortman killed 22 people during a shooting rampage in the Canadi....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decade after Fredy Villanueva s death in Montreal North, what has changed?; The police shooting of an 18-year-old in a poor Montreal borough sparked conversat....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with COVID-19 still in ICU</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with COVID-19 still in ICU</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Brownstein: 'Never had a white client pulled over for a routine car check,' says Montreal lawyer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Brownstein: 'Never had a white client pulled over for a routine car check,' says Montreal lawyer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mother, waiting to pick up daughter, dies in carjacking crime spree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Après Toronto, manifestation tendue à Montréal contre le racisme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03, 2020: Burns &amp; Wilcox Donates $63,840 to Hunger Relief Organizations in the U.S., Canada and United Kingdom Amid COVID-19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03, 2020: Burns &amp; Wilcox Ltd.: Ask The Expert Q&amp;A: Private Client Insurance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03, 2020: Burns &amp; Wilcox Ltd.: Hospitality Sector Adapts to New Risks, Restrictions as Casinos, Hotels Reopen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10, 2020: Burns &amp; Wilcox Ltd.: Vandalism, Storms, and Lawsuits Plague Beleaguered Businesses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17, 2020: Burns &amp; Wilcox Ltd.: Ask the Expert Q&amp;A: Homeowners &amp; Dwelling Insurance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17, 2020: Burns &amp; Wilcox Ltd.: From Pools to 'Pandemic Puppies,' Backyard Family Fun Brings Risk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Amber Alert issued for 10-year-old Montreal boy missing since Monday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 blessé dans une fusillade dans un hôtel du centre-ville, mercredi; Montréal: fusillade dans un hôtel, mercredi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Amber Alert issued for 10-year-old Montreal boy missing since Monday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broadens inquiry into Montreal police force; Quebec widens probe into Montreal police force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 continues for 10-year-old Montreal boy missing since Monday; Search continues for missing Montreal boy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Body cameras won't solve the systemic problems in policing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mum as Mafia shootings plague Montreal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mum as Mafia shootings plague Montreal; Analysts decry lack of transparency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man is in hospital after a Montreal police shooting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man is in hospital after a Montreal police shooting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POLICING; A Montreal lesson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Update: RCMP Commissioner Brenda Lucki faces calls to resign; Also: How Canada failed migrant farm workers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Anonymous Quebec takes responsibility for hacking Montreal police websites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Passenger in car shot by police in Montreal North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racially profiled black man, panel finds; Ethics ruling cites 16 violations in arrest of Mercedes motorist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Without the Police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promise action after report finds systemic bias against minorities; Montreal police admit to systemic bias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Pierce Dealer L'Arsenal Secures Contracts with Quebec City and Montreal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Exchange: Montreal should include turbans and hijabs in police uniforms; Editorial Exchange: Montreal should include turbans and hijabs in police unif....</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Île de Montréal: deux hommes blessés dans des fusillades tard lundi soir; Île de Montréal: deux blessés dans des fusillades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Quebec town ask for public help in locating person who killed ostrich; Montreal-area police seeking ostrich killer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across Quebec province against racism, police brutality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another arrest in connection with 2014 robbery of Saskatoon Birks store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connection with 2014 robbery of Saskatoon Birks store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Montreal murder suspect in Brampton home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police prepare to enforce state of emergency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Hate-fuelled incidents against East Asians on the rise, police say; Many of them are violent, including an incident in March when a white man shoved a 92-year-o....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5-year bond YTM rises for a fourth consecutive day, a four-day rise of 12.3 basis points [Implied Yield rises to 0.77%] Thursday June 25, 2020</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(TGT:USD118.55) decreases Thursday June 25, 2020 10:14 EDT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Modeling Israel, Montreal suburb becomes first Canadian town to require masks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Skepticism follows Montreal police plan to combat profiling of racial minorities; Montreal cops promise action on racial profiling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not welcome at upcoming Black Lives Matter rally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not welcome at upcoming Black Lives Matter rally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not welcome at upcoming Black Lives Matter rally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not welcome at upcoming Black Lives Matter rally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protest against anti-Black racism and police brutality in downtown Montreal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Changing the face of the force; Montreal police break down barriers in bid to diversify their ranks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rights complaint filed against police by Indigenous group; Stems from incident in which 17 officers descended on woman in mental distress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are trying to recruit more visible minorities in Montreal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spying on a Montreal reporter: who's who, and who did what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spying on a Montreal reporter: who's who, and who did what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spying on a Montreal reporter: who's who, and who did what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step up recruiting of visible minorities to better reflect Montreal's cultural diversity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Race ignites fresh freakout by Quebec nationalists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consulate in Montreal evacuated after suspicious package found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consulate in Montreal evacuated after suspicious package found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consulate in Montreal temporarily evacuated after suspicious package found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consulate in Montreal temporarily evacuated after suspicious package found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has 4,611 cases; two new deaths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has 4,611 cases; two new deaths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has 4,611 cases; two new deaths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has 4,611 cases; two new deaths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 Quebec records 440 additional cases; two new deaths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 Quebec records 440 additional cases; two new deaths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 arrested as police target cannabis network in Montreal area</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B5-5CH1-DYM0-80B4-00000-00&amp;idtype=PID&amp;context=1516831" TargetMode="External" /><Relationship Id="rId100" Type="http://schemas.openxmlformats.org/officeDocument/2006/relationships/hyperlink" Target="https://advance.lexis.com/api/document?id=urn:contentItem:5YJS-15N1-JDK3-901T-00000-00&amp;idtype=PID&amp;context=1516831" TargetMode="External" /><Relationship Id="rId1000" Type="http://schemas.openxmlformats.org/officeDocument/2006/relationships/hyperlink" Target="https://advance.lexis.com/api/document?collection=news&amp;id=urn:contentItem:605C-JV81-DY2T-C3WN-00000-00&amp;context=" TargetMode="External" /><Relationship Id="rId1001" Type="http://schemas.openxmlformats.org/officeDocument/2006/relationships/header" Target="header283.xml" /><Relationship Id="rId1002" Type="http://schemas.openxmlformats.org/officeDocument/2006/relationships/header" Target="header284.xml" /><Relationship Id="rId1003" Type="http://schemas.openxmlformats.org/officeDocument/2006/relationships/footer" Target="footer283.xml" /><Relationship Id="rId1004" Type="http://schemas.openxmlformats.org/officeDocument/2006/relationships/footer" Target="footer284.xml" /><Relationship Id="rId1005" Type="http://schemas.openxmlformats.org/officeDocument/2006/relationships/header" Target="header285.xml" /><Relationship Id="rId1006" Type="http://schemas.openxmlformats.org/officeDocument/2006/relationships/footer" Target="footer285.xml" /><Relationship Id="rId1007" Type="http://schemas.openxmlformats.org/officeDocument/2006/relationships/hyperlink" Target="https://advance.lexis.com/api/document?collection=news&amp;id=urn:contentItem:5YJV-J051-JBKR-N011-00000-00&amp;context=" TargetMode="External" /><Relationship Id="rId1008" Type="http://schemas.openxmlformats.org/officeDocument/2006/relationships/hyperlink" Target="https://montrealgazette.com/investing/futures-tumble-as-coronavirus-crisis-intensifies-2/" TargetMode="External" /><Relationship Id="rId1009" Type="http://schemas.openxmlformats.org/officeDocument/2006/relationships/hyperlink" Target="https://santemontreal.qc.ca/population/coronavirus-covid-19/#c36391" TargetMode="External" /><Relationship Id="rId101" Type="http://schemas.openxmlformats.org/officeDocument/2006/relationships/hyperlink" Target="https://advance.lexis.com/api/document?id=urn:contentItem:5YJV-CBJ1-DY2T-C00V-00000-00&amp;idtype=PID&amp;context=1516831" TargetMode="External" /><Relationship Id="rId1010" Type="http://schemas.openxmlformats.org/officeDocument/2006/relationships/hyperlink" Target="https://t.co/3eSqlZYPMW" TargetMode="External" /><Relationship Id="rId1011" Type="http://schemas.openxmlformats.org/officeDocument/2006/relationships/hyperlink" Target="https://twitter.com/fagstein/status/1245399977574227969?ref_src=twsrc%5Etfw" TargetMode="External" /><Relationship Id="rId1012" Type="http://schemas.openxmlformats.org/officeDocument/2006/relationships/hyperlink" Target="http://www.crarr.org/?q=node/20092" TargetMode="External" /><Relationship Id="rId1013" Type="http://schemas.openxmlformats.org/officeDocument/2006/relationships/hyperlink" Target="https://twitter.com/PattyHajdu?ref_src=twsrc%5Etfw" TargetMode="External" /><Relationship Id="rId1014" Type="http://schemas.openxmlformats.org/officeDocument/2006/relationships/hyperlink" Target="https://t.co/XQ34wRAIas" TargetMode="External" /><Relationship Id="rId1015" Type="http://schemas.openxmlformats.org/officeDocument/2006/relationships/hyperlink" Target="https://twitter.com/PnPCBC/status/1245407388812836865?ref_src=twsrc%5Etfw" TargetMode="External" /><Relationship Id="rId1016" Type="http://schemas.openxmlformats.org/officeDocument/2006/relationships/hyperlink" Target="https://ici.radio-canada.ca/nouvelle/1690276/police-coronavirus-montreal-lionel-perez" TargetMode="External" /><Relationship Id="rId1017" Type="http://schemas.openxmlformats.org/officeDocument/2006/relationships/hyperlink" Target="https://www.evenko.ca/en/events/34155/justin-bieber/bell-centre/09-14-2020" TargetMode="External" /><Relationship Id="rId1018" Type="http://schemas.openxmlformats.org/officeDocument/2006/relationships/hyperlink" Target="https://theatrestdenis.com/en/event/dennis-deyoung/" TargetMode="External" /><Relationship Id="rId1019" Type="http://schemas.openxmlformats.org/officeDocument/2006/relationships/hyperlink" Target="https://montrealfringe.ca/postponement-of-the-30th-anniversary-of-the-st-ambroise-montreal-fringe-festival-to-june-2021" TargetMode="External" /><Relationship Id="rId102" Type="http://schemas.openxmlformats.org/officeDocument/2006/relationships/hyperlink" Target="https://advance.lexis.com/api/document?id=urn:contentItem:5YJS-15N1-JDK3-902D-00000-00&amp;idtype=PID&amp;context=1516831" TargetMode="External" /><Relationship Id="rId1020" Type="http://schemas.openxmlformats.org/officeDocument/2006/relationships/hyperlink" Target="https://montrealgazette.com/pmn/health-pmn/tennis-wimbledon-canceled-for-the-first-time-since-world-war-two/wcm/e34872f3-07fd-4f7b-82fc-3175e06286fb/" TargetMode="External" /><Relationship Id="rId1021" Type="http://schemas.openxmlformats.org/officeDocument/2006/relationships/hyperlink" Target="https://montrealgazette.com/news/quebec/coronavirus-no-visits-to-quebec-seniors-residences-legault-orders/" TargetMode="External" /><Relationship Id="rId1022" Type="http://schemas.openxmlformats.org/officeDocument/2006/relationships/hyperlink" Target="https://twitter.com/geraldfillion/status/1245393955178582017?ref_src=twsrc%5Etfw" TargetMode="External" /><Relationship Id="rId1023" Type="http://schemas.openxmlformats.org/officeDocument/2006/relationships/hyperlink" Target="https://t.co/c3EIVSnlIw" TargetMode="External" /><Relationship Id="rId1024" Type="http://schemas.openxmlformats.org/officeDocument/2006/relationships/hyperlink" Target="https://twitter.com/RadioCanadaInfo/status/1245375041002446848?ref_src=twsrc%5Etfw" TargetMode="External" /><Relationship Id="rId1025" Type="http://schemas.openxmlformats.org/officeDocument/2006/relationships/hyperlink" Target="https://montrealgazette.com/news/best-case-scenario-covid-19-measures-expected-to-last-until-july-government-document-says/wcm/632daa15-d452-4b3b-81d4-63bcb52a2c72" TargetMode="External" /><Relationship Id="rId1026" Type="http://schemas.openxmlformats.org/officeDocument/2006/relationships/hyperlink" Target="https://twitter.com/JustinTrudeau/status/1245426998459146241?ref_src=twsrc%5Etfw" TargetMode="External" /><Relationship Id="rId1027" Type="http://schemas.openxmlformats.org/officeDocument/2006/relationships/hyperlink" Target="http://www.fil-information.gouv.qc.ca/Pages/Article.aspx?aiguillage=ajd&amp;;type=1&amp;;idArticle=2804017250" TargetMode="External" /><Relationship Id="rId1028" Type="http://schemas.openxmlformats.org/officeDocument/2006/relationships/hyperlink" Target="https://montrealgazette.com/news/local-news/quebec-police-to-limit-ottawa-gatineau-border-crossings-for-covid-19-control/wcm/62c77eb6-97d3-4868-8e6b-2571d6f25de8/" TargetMode="External" /><Relationship Id="rId1029" Type="http://schemas.openxmlformats.org/officeDocument/2006/relationships/hyperlink" Target="https://t.co/ng3Uj6meGx" TargetMode="External" /><Relationship Id="rId103" Type="http://schemas.openxmlformats.org/officeDocument/2006/relationships/hyperlink" Target="https://advance.lexis.com/api/document?id=urn:contentItem:5YJV-J051-JBKR-N014-00000-00&amp;idtype=PID&amp;context=1516831" TargetMode="External" /><Relationship Id="rId1030" Type="http://schemas.openxmlformats.org/officeDocument/2006/relationships/hyperlink" Target="https://twitter.com/hashtag/polgat?src=hash&amp;;ref_src=twsrc%5Etfw" TargetMode="External" /><Relationship Id="rId1031" Type="http://schemas.openxmlformats.org/officeDocument/2006/relationships/hyperlink" Target="https://twitter.com/lacombemathieu/status/1245347039996772354?ref_src=twsrc%5Etfw" TargetMode="External" /><Relationship Id="rId1032" Type="http://schemas.openxmlformats.org/officeDocument/2006/relationships/hyperlink" Target="https://twitter.com/SPVM?ref_src=twsrc%5Etfw" TargetMode="External" /><Relationship Id="rId1033" Type="http://schemas.openxmlformats.org/officeDocument/2006/relationships/hyperlink" Target="https://twitter.com/hashtag/polmtl?src=hash&amp;;ref_src=twsrc%5Etfw" TargetMode="External" /><Relationship Id="rId1034" Type="http://schemas.openxmlformats.org/officeDocument/2006/relationships/hyperlink" Target="https://t.co/jrBYUKcHUT" TargetMode="External" /><Relationship Id="rId1035" Type="http://schemas.openxmlformats.org/officeDocument/2006/relationships/hyperlink" Target="https://twitter.com/Val_Plante/status/1245432391709208579?ref_src=twsrc%5Etfw" TargetMode="External" /><Relationship Id="rId1036" Type="http://schemas.openxmlformats.org/officeDocument/2006/relationships/hyperlink" Target="https://montrealgazette.com/news/local-news/coronavirus-live-updates-firefighters-no-long-responding-to-medical-calls/" TargetMode="External" /><Relationship Id="rId1037" Type="http://schemas.openxmlformats.org/officeDocument/2006/relationships/hyperlink" Target="http://www.assnat.qc.ca/fr/actualites-salle-presse/conferences-points-presse/ConferencePointPresse-58383.html" TargetMode="External" /><Relationship Id="rId1038" Type="http://schemas.openxmlformats.org/officeDocument/2006/relationships/hyperlink" Target="https://www.emsb.qc.ca/emsb/articles/covid-19-update-6-director-general-announcement-for-staff-and-schools" TargetMode="External" /><Relationship Id="rId1039" Type="http://schemas.openxmlformats.org/officeDocument/2006/relationships/hyperlink" Target="https://montrealgazette.com/news/local-news/coronavirus-montreal-police-shut-ritual-jewish-bath-after-complaint/" TargetMode="External" /><Relationship Id="rId104" Type="http://schemas.openxmlformats.org/officeDocument/2006/relationships/hyperlink" Target="https://advance.lexis.com/api/document?id=urn:contentItem:5SD4-SYB1-JDK3-9108-00000-00&amp;idtype=PID&amp;context=1516831" TargetMode="External" /><Relationship Id="rId1040" Type="http://schemas.openxmlformats.org/officeDocument/2006/relationships/hyperlink" Target="https://montrealgazette.com/news/local-news/people-in-their-fifties-most-likely-to-catch-covid-19-so-far/wcm/8c5126c9-4b61-443a-a6ec-7c90460a3646/" TargetMode="External" /><Relationship Id="rId1041" Type="http://schemas.openxmlformats.org/officeDocument/2006/relationships/hyperlink" Target="https://montrealgazette.com/news/local-news/as-rents-come-due-on-april-1-some-tenants-scramble-to-meet-obligations/" TargetMode="External" /><Relationship Id="rId1042" Type="http://schemas.openxmlformats.org/officeDocument/2006/relationships/hyperlink" Target="https://twitter.com/hashtag/StayHomeSaveLives?src=hash&amp;;ref_src=twsrc%5Etfw" TargetMode="External" /><Relationship Id="rId1043" Type="http://schemas.openxmlformats.org/officeDocument/2006/relationships/hyperlink" Target="https://t.co/snYe5v55Rw" TargetMode="External" /><Relationship Id="rId1044" Type="http://schemas.openxmlformats.org/officeDocument/2006/relationships/hyperlink" Target="https://t.co/C5cKOaAufE" TargetMode="External" /><Relationship Id="rId1045" Type="http://schemas.openxmlformats.org/officeDocument/2006/relationships/hyperlink" Target="https://twitter.com/CAgovernor/status/1245110728199045120?ref_src=twsrc%5Etfw" TargetMode="External" /><Relationship Id="rId1046" Type="http://schemas.openxmlformats.org/officeDocument/2006/relationships/hyperlink" Target="https://montrealgazette.com/news/local-news/coronavirus-montreal-announces-measures-for-homeless/" TargetMode="External" /><Relationship Id="rId1047" Type="http://schemas.openxmlformats.org/officeDocument/2006/relationships/hyperlink" Target="https://montrealgazette.com/news/local-news/coronavirus-quebecs-list-of-essential-services-that-can-remain-open" TargetMode="External" /><Relationship Id="rId1048" Type="http://schemas.openxmlformats.org/officeDocument/2006/relationships/hyperlink" Target="https://montrealgazette.com/news/local-news/coronavirus-live-updates-in-cote-st-luc-people-are-freaking-out-right-now" TargetMode="External" /><Relationship Id="rId1049" Type="http://schemas.openxmlformats.org/officeDocument/2006/relationships/header" Target="header286.xml" /><Relationship Id="rId105" Type="http://schemas.openxmlformats.org/officeDocument/2006/relationships/header" Target="header1.xml" /><Relationship Id="rId1050" Type="http://schemas.openxmlformats.org/officeDocument/2006/relationships/header" Target="header287.xml" /><Relationship Id="rId1051" Type="http://schemas.openxmlformats.org/officeDocument/2006/relationships/footer" Target="footer286.xml" /><Relationship Id="rId1052" Type="http://schemas.openxmlformats.org/officeDocument/2006/relationships/footer" Target="footer287.xml" /><Relationship Id="rId1053" Type="http://schemas.openxmlformats.org/officeDocument/2006/relationships/header" Target="header288.xml" /><Relationship Id="rId1054" Type="http://schemas.openxmlformats.org/officeDocument/2006/relationships/footer" Target="footer288.xml" /><Relationship Id="rId1055" Type="http://schemas.openxmlformats.org/officeDocument/2006/relationships/hyperlink" Target="https://advance.lexis.com/api/document?collection=news&amp;id=urn:contentItem:5YJR-VJX1-JDK3-918H-00000-00&amp;context=" TargetMode="External" /><Relationship Id="rId1056" Type="http://schemas.openxmlformats.org/officeDocument/2006/relationships/header" Target="header289.xml" /><Relationship Id="rId1057" Type="http://schemas.openxmlformats.org/officeDocument/2006/relationships/header" Target="header290.xml" /><Relationship Id="rId1058" Type="http://schemas.openxmlformats.org/officeDocument/2006/relationships/footer" Target="footer289.xml" /><Relationship Id="rId1059" Type="http://schemas.openxmlformats.org/officeDocument/2006/relationships/footer" Target="footer290.xml" /><Relationship Id="rId106" Type="http://schemas.openxmlformats.org/officeDocument/2006/relationships/header" Target="header2.xml" /><Relationship Id="rId1060" Type="http://schemas.openxmlformats.org/officeDocument/2006/relationships/header" Target="header291.xml" /><Relationship Id="rId1061" Type="http://schemas.openxmlformats.org/officeDocument/2006/relationships/footer" Target="footer291.xml" /><Relationship Id="rId1062" Type="http://schemas.openxmlformats.org/officeDocument/2006/relationships/hyperlink" Target="https://advance.lexis.com/api/document?collection=news&amp;id=urn:contentItem:5YJS-15N1-JDK3-901T-00000-00&amp;context=" TargetMode="External" /><Relationship Id="rId1063" Type="http://schemas.openxmlformats.org/officeDocument/2006/relationships/header" Target="header292.xml" /><Relationship Id="rId1064" Type="http://schemas.openxmlformats.org/officeDocument/2006/relationships/header" Target="header293.xml" /><Relationship Id="rId1065" Type="http://schemas.openxmlformats.org/officeDocument/2006/relationships/footer" Target="footer292.xml" /><Relationship Id="rId1066" Type="http://schemas.openxmlformats.org/officeDocument/2006/relationships/footer" Target="footer293.xml" /><Relationship Id="rId1067" Type="http://schemas.openxmlformats.org/officeDocument/2006/relationships/header" Target="header294.xml" /><Relationship Id="rId1068" Type="http://schemas.openxmlformats.org/officeDocument/2006/relationships/footer" Target="footer294.xml" /><Relationship Id="rId1069" Type="http://schemas.openxmlformats.org/officeDocument/2006/relationships/hyperlink" Target="https://advance.lexis.com/api/document?collection=news&amp;id=urn:contentItem:5YJV-CBJ1-DY2T-C00V-00000-00&amp;context=" TargetMode="External" /><Relationship Id="rId107" Type="http://schemas.openxmlformats.org/officeDocument/2006/relationships/footer" Target="footer1.xml" /><Relationship Id="rId1070" Type="http://schemas.openxmlformats.org/officeDocument/2006/relationships/header" Target="header295.xml" /><Relationship Id="rId1071" Type="http://schemas.openxmlformats.org/officeDocument/2006/relationships/header" Target="header296.xml" /><Relationship Id="rId1072" Type="http://schemas.openxmlformats.org/officeDocument/2006/relationships/footer" Target="footer295.xml" /><Relationship Id="rId1073" Type="http://schemas.openxmlformats.org/officeDocument/2006/relationships/footer" Target="footer296.xml" /><Relationship Id="rId1074" Type="http://schemas.openxmlformats.org/officeDocument/2006/relationships/header" Target="header297.xml" /><Relationship Id="rId1075" Type="http://schemas.openxmlformats.org/officeDocument/2006/relationships/footer" Target="footer297.xml" /><Relationship Id="rId1076" Type="http://schemas.openxmlformats.org/officeDocument/2006/relationships/hyperlink" Target="https://advance.lexis.com/api/document?collection=news&amp;id=urn:contentItem:5YJS-15N1-JDK3-902D-00000-00&amp;context=" TargetMode="External" /><Relationship Id="rId1077" Type="http://schemas.openxmlformats.org/officeDocument/2006/relationships/header" Target="header298.xml" /><Relationship Id="rId1078" Type="http://schemas.openxmlformats.org/officeDocument/2006/relationships/header" Target="header299.xml" /><Relationship Id="rId1079" Type="http://schemas.openxmlformats.org/officeDocument/2006/relationships/footer" Target="footer298.xml" /><Relationship Id="rId108" Type="http://schemas.openxmlformats.org/officeDocument/2006/relationships/footer" Target="footer2.xml" /><Relationship Id="rId1080" Type="http://schemas.openxmlformats.org/officeDocument/2006/relationships/footer" Target="footer299.xml" /><Relationship Id="rId1081" Type="http://schemas.openxmlformats.org/officeDocument/2006/relationships/header" Target="header300.xml" /><Relationship Id="rId1082" Type="http://schemas.openxmlformats.org/officeDocument/2006/relationships/footer" Target="footer300.xml" /><Relationship Id="rId1083" Type="http://schemas.openxmlformats.org/officeDocument/2006/relationships/hyperlink" Target="https://advance.lexis.com/api/document?collection=news&amp;id=urn:contentItem:5YJV-J051-JBKR-N014-00000-00&amp;context=" TargetMode="External" /><Relationship Id="rId1084" Type="http://schemas.openxmlformats.org/officeDocument/2006/relationships/header" Target="header301.xml" /><Relationship Id="rId1085" Type="http://schemas.openxmlformats.org/officeDocument/2006/relationships/header" Target="header302.xml" /><Relationship Id="rId1086" Type="http://schemas.openxmlformats.org/officeDocument/2006/relationships/footer" Target="footer301.xml" /><Relationship Id="rId1087" Type="http://schemas.openxmlformats.org/officeDocument/2006/relationships/footer" Target="footer302.xml" /><Relationship Id="rId1088" Type="http://schemas.openxmlformats.org/officeDocument/2006/relationships/header" Target="header303.xml" /><Relationship Id="rId1089" Type="http://schemas.openxmlformats.org/officeDocument/2006/relationships/footer" Target="footer303.xml" /><Relationship Id="rId109" Type="http://schemas.openxmlformats.org/officeDocument/2006/relationships/header" Target="header3.xml" /><Relationship Id="rId1090" Type="http://schemas.openxmlformats.org/officeDocument/2006/relationships/hyperlink" Target="https://advance.lexis.com/api/document?collection=news&amp;id=urn:contentItem:5SD4-SYB1-JDK3-9108-00000-00&amp;context=" TargetMode="External" /><Relationship Id="rId1091" Type="http://schemas.openxmlformats.org/officeDocument/2006/relationships/hyperlink" Target="http://montrealgazette.com/news/local-news/9-arrested-as-police-target-cannabis-network-in-montreal-area" TargetMode="External" /><Relationship Id="rId1092" Type="http://schemas.openxmlformats.org/officeDocument/2006/relationships/numbering" Target="numbering.xml" /><Relationship Id="rId1093" Type="http://schemas.openxmlformats.org/officeDocument/2006/relationships/styles" Target="styles.xml" /><Relationship Id="rId11" Type="http://schemas.openxmlformats.org/officeDocument/2006/relationships/hyperlink" Target="https://advance.lexis.com/api/document?id=urn:contentItem:5YVK-YBT1-F125-13V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SV9-YBJ1-JDK3-93MJ-00000-00&amp;context=" TargetMode="External" /><Relationship Id="rId118" Type="http://schemas.openxmlformats.org/officeDocument/2006/relationships/hyperlink" Target="https://twitter.com/hashtag/SPVM?src=hash&amp;;ref_src=twsrc%5Etfw" TargetMode="External" /><Relationship Id="rId119" Type="http://schemas.openxmlformats.org/officeDocument/2006/relationships/hyperlink" Target="https://t.co/wEycJC73ao" TargetMode="External" /><Relationship Id="rId12" Type="http://schemas.openxmlformats.org/officeDocument/2006/relationships/hyperlink" Target="https://advance.lexis.com/api/document?id=urn:contentItem:5YVM-FBS1-DY2T-C4FW-00000-00&amp;idtype=PID&amp;context=1516831" TargetMode="External" /><Relationship Id="rId120" Type="http://schemas.openxmlformats.org/officeDocument/2006/relationships/hyperlink" Target="https://t.co/9xHnuXVr7Y" TargetMode="External" /><Relationship Id="rId121" Type="http://schemas.openxmlformats.org/officeDocument/2006/relationships/hyperlink" Target="https://twitter.com/SPVM/status/1020389379058040832?ref_src=twsrc%5Etfw" TargetMode="External" /><Relationship Id="rId122" Type="http://schemas.openxmlformats.org/officeDocument/2006/relationships/hyperlink" Target="https://montrealgazette.com/news/local-news/montreal-police-search-for-hit-and-run-suspect" TargetMode="External" /><Relationship Id="rId123" Type="http://schemas.openxmlformats.org/officeDocument/2006/relationships/header" Target="header7.xml" /><Relationship Id="rId124" Type="http://schemas.openxmlformats.org/officeDocument/2006/relationships/header" Target="header8.xml" /><Relationship Id="rId125" Type="http://schemas.openxmlformats.org/officeDocument/2006/relationships/footer" Target="footer7.xml" /><Relationship Id="rId126" Type="http://schemas.openxmlformats.org/officeDocument/2006/relationships/footer" Target="footer8.xml" /><Relationship Id="rId127" Type="http://schemas.openxmlformats.org/officeDocument/2006/relationships/header" Target="header9.xml" /><Relationship Id="rId128" Type="http://schemas.openxmlformats.org/officeDocument/2006/relationships/footer" Target="footer9.xml" /><Relationship Id="rId129" Type="http://schemas.openxmlformats.org/officeDocument/2006/relationships/hyperlink" Target="https://advance.lexis.com/api/document?collection=news&amp;id=urn:contentItem:5XB9-4CJ1-DY2S-T1NS-00000-00&amp;context=" TargetMode="External" /><Relationship Id="rId13" Type="http://schemas.openxmlformats.org/officeDocument/2006/relationships/hyperlink" Target="https://advance.lexis.com/api/document?id=urn:contentItem:6065-57V1-DY2T-C0MJ-00000-00&amp;idtype=PID&amp;context=1516831" TargetMode="External" /><Relationship Id="rId130" Type="http://schemas.openxmlformats.org/officeDocument/2006/relationships/header" Target="header10.xml" /><Relationship Id="rId131" Type="http://schemas.openxmlformats.org/officeDocument/2006/relationships/header" Target="header11.xml" /><Relationship Id="rId132" Type="http://schemas.openxmlformats.org/officeDocument/2006/relationships/footer" Target="footer10.xml" /><Relationship Id="rId133" Type="http://schemas.openxmlformats.org/officeDocument/2006/relationships/footer" Target="footer11.xml" /><Relationship Id="rId134" Type="http://schemas.openxmlformats.org/officeDocument/2006/relationships/header" Target="header12.xml" /><Relationship Id="rId135" Type="http://schemas.openxmlformats.org/officeDocument/2006/relationships/footer" Target="footer12.xml" /><Relationship Id="rId136" Type="http://schemas.openxmlformats.org/officeDocument/2006/relationships/hyperlink" Target="https://advance.lexis.com/api/document?collection=news&amp;id=urn:contentItem:5XB5-82F1-JC14-83VB-00000-00&amp;context=" TargetMode="External" /><Relationship Id="rId137" Type="http://schemas.openxmlformats.org/officeDocument/2006/relationships/header" Target="header13.xml" /><Relationship Id="rId138" Type="http://schemas.openxmlformats.org/officeDocument/2006/relationships/header" Target="header14.xml" /><Relationship Id="rId139" Type="http://schemas.openxmlformats.org/officeDocument/2006/relationships/footer" Target="footer13.xml" /><Relationship Id="rId14" Type="http://schemas.openxmlformats.org/officeDocument/2006/relationships/hyperlink" Target="https://advance.lexis.com/api/document?id=urn:contentItem:5MS1-D941-JDK3-91TX-00000-00&amp;idtype=PID&amp;context=1516831" TargetMode="External" /><Relationship Id="rId140" Type="http://schemas.openxmlformats.org/officeDocument/2006/relationships/footer" Target="footer14.xml" /><Relationship Id="rId141" Type="http://schemas.openxmlformats.org/officeDocument/2006/relationships/header" Target="header15.xml" /><Relationship Id="rId142" Type="http://schemas.openxmlformats.org/officeDocument/2006/relationships/footer" Target="footer15.xml" /><Relationship Id="rId143" Type="http://schemas.openxmlformats.org/officeDocument/2006/relationships/hyperlink" Target="https://advance.lexis.com/api/document?collection=news&amp;id=urn:contentItem:5XB6-K801-JC14-11SP-00000-00&amp;context=" TargetMode="External" /><Relationship Id="rId144" Type="http://schemas.openxmlformats.org/officeDocument/2006/relationships/header" Target="header16.xml" /><Relationship Id="rId145" Type="http://schemas.openxmlformats.org/officeDocument/2006/relationships/header" Target="header17.xml" /><Relationship Id="rId146" Type="http://schemas.openxmlformats.org/officeDocument/2006/relationships/footer" Target="footer16.xml" /><Relationship Id="rId147" Type="http://schemas.openxmlformats.org/officeDocument/2006/relationships/footer" Target="footer17.xml" /><Relationship Id="rId148" Type="http://schemas.openxmlformats.org/officeDocument/2006/relationships/header" Target="header18.xml" /><Relationship Id="rId149" Type="http://schemas.openxmlformats.org/officeDocument/2006/relationships/footer" Target="footer18.xml" /><Relationship Id="rId15" Type="http://schemas.openxmlformats.org/officeDocument/2006/relationships/hyperlink" Target="https://advance.lexis.com/api/document?id=urn:contentItem:5MS4-3P71-JDK3-931C-00000-00&amp;idtype=PID&amp;context=1516831" TargetMode="External" /><Relationship Id="rId150" Type="http://schemas.openxmlformats.org/officeDocument/2006/relationships/hyperlink" Target="https://advance.lexis.com/api/document?collection=news&amp;id=urn:contentItem:5XB9-4CJ1-DYG6-11TG-00000-00&amp;context="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5XB5-5CH1-DYM0-80B4-00000-00&amp;context="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5MS1-RGV1-JDK3-90FV-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5YVK-YBT1-F125-13VN-00000-00&amp;context=" TargetMode="External" /><Relationship Id="rId165" Type="http://schemas.openxmlformats.org/officeDocument/2006/relationships/hyperlink" Target="http://montrealgazette.com/news/local-news/montreal-police-seek-publics-help-in-tracking-down-pimping-suspect" TargetMode="External" /><Relationship Id="rId166" Type="http://schemas.openxmlformats.org/officeDocument/2006/relationships/header" Target="header25.xml" /><Relationship Id="rId167" Type="http://schemas.openxmlformats.org/officeDocument/2006/relationships/header" Target="header26.xml" /><Relationship Id="rId168" Type="http://schemas.openxmlformats.org/officeDocument/2006/relationships/footer" Target="footer25.xml" /><Relationship Id="rId169" Type="http://schemas.openxmlformats.org/officeDocument/2006/relationships/footer" Target="footer26.xml" /><Relationship Id="rId17" Type="http://schemas.openxmlformats.org/officeDocument/2006/relationships/hyperlink" Target="https://advance.lexis.com/api/document?id=urn:contentItem:5MS1-X411-JDK3-91R3-00000-00&amp;idtype=PID&amp;context=1516831" TargetMode="External" /><Relationship Id="rId170" Type="http://schemas.openxmlformats.org/officeDocument/2006/relationships/header" Target="header27.xml" /><Relationship Id="rId171" Type="http://schemas.openxmlformats.org/officeDocument/2006/relationships/footer" Target="footer27.xml" /><Relationship Id="rId172" Type="http://schemas.openxmlformats.org/officeDocument/2006/relationships/hyperlink" Target="https://advance.lexis.com/api/document?collection=news&amp;id=urn:contentItem:5YVM-FBS1-DY2T-C4FW-00000-00&amp;context=" TargetMode="External" /><Relationship Id="rId173" Type="http://schemas.openxmlformats.org/officeDocument/2006/relationships/header" Target="header28.xml" /><Relationship Id="rId174" Type="http://schemas.openxmlformats.org/officeDocument/2006/relationships/header" Target="header29.xml" /><Relationship Id="rId175" Type="http://schemas.openxmlformats.org/officeDocument/2006/relationships/footer" Target="footer28.xml" /><Relationship Id="rId176" Type="http://schemas.openxmlformats.org/officeDocument/2006/relationships/footer" Target="footer29.xml" /><Relationship Id="rId177" Type="http://schemas.openxmlformats.org/officeDocument/2006/relationships/header" Target="header30.xml" /><Relationship Id="rId178" Type="http://schemas.openxmlformats.org/officeDocument/2006/relationships/footer" Target="footer30.xml" /><Relationship Id="rId179" Type="http://schemas.openxmlformats.org/officeDocument/2006/relationships/hyperlink" Target="https://advance.lexis.com/api/document?collection=news&amp;id=urn:contentItem:6065-57V1-DY2T-C0MJ-00000-00&amp;context=" TargetMode="External" /><Relationship Id="rId18" Type="http://schemas.openxmlformats.org/officeDocument/2006/relationships/hyperlink" Target="https://advance.lexis.com/api/document?id=urn:contentItem:6030-F4Y1-JBKR-9197-00000-00&amp;idtype=PID&amp;context=1516831" TargetMode="External" /><Relationship Id="rId180" Type="http://schemas.openxmlformats.org/officeDocument/2006/relationships/header" Target="header31.xml" /><Relationship Id="rId181" Type="http://schemas.openxmlformats.org/officeDocument/2006/relationships/header" Target="header32.xml" /><Relationship Id="rId182" Type="http://schemas.openxmlformats.org/officeDocument/2006/relationships/footer" Target="footer31.xml" /><Relationship Id="rId183" Type="http://schemas.openxmlformats.org/officeDocument/2006/relationships/footer" Target="footer32.xml" /><Relationship Id="rId184" Type="http://schemas.openxmlformats.org/officeDocument/2006/relationships/header" Target="header33.xml" /><Relationship Id="rId185" Type="http://schemas.openxmlformats.org/officeDocument/2006/relationships/footer" Target="footer33.xml" /><Relationship Id="rId186" Type="http://schemas.openxmlformats.org/officeDocument/2006/relationships/hyperlink" Target="https://advance.lexis.com/api/document?collection=news&amp;id=urn:contentItem:5MS1-D941-JDK3-91TX-00000-00&amp;context=" TargetMode="External" /><Relationship Id="rId187" Type="http://schemas.openxmlformats.org/officeDocument/2006/relationships/hyperlink" Target="https://www.gofundme.com/quebecmosque" TargetMode="External" /><Relationship Id="rId188" Type="http://schemas.openxmlformats.org/officeDocument/2006/relationships/hyperlink" Target="http://protocole.gouv.qc.ca/en-ca/registre/CentreCulturelIslamique" TargetMode="External" /><Relationship Id="rId189" Type="http://schemas.openxmlformats.org/officeDocument/2006/relationships/hyperlink" Target="http://montrealgazette.com/news/quebec/4-reported-dead-in-shooting-at-quebec-city-mosque?utm_content=buffer64b3c&amp;;utm_medium=social&amp;;utm_source=facebook.com&amp;;utm_campaign=buffer" TargetMode="External" /><Relationship Id="rId19" Type="http://schemas.openxmlformats.org/officeDocument/2006/relationships/hyperlink" Target="https://advance.lexis.com/api/document?id=urn:contentItem:5XGD-VC91-DYG7-V244-00000-00&amp;idtype=PID&amp;context=1516831" TargetMode="External" /><Relationship Id="rId190" Type="http://schemas.openxmlformats.org/officeDocument/2006/relationships/hyperlink" Target="http://montrealgazette.com/news/local-news/pig-head-left-on-door-of-quebec-city-mosque-during-ramadan" TargetMode="External" /><Relationship Id="rId191" Type="http://schemas.openxmlformats.org/officeDocument/2006/relationships/hyperlink" Target="http://montrealgazette.com/news/quebec/the-trump-effect-and-the-normalization-of-hate" TargetMode="External" /><Relationship Id="rId192" Type="http://schemas.openxmlformats.org/officeDocument/2006/relationships/hyperlink" Target="http://www.montrealgazette.com/news/politics/quebec+mosque+shootings+travel+likely+dominate+first+house/12808726/story.html" TargetMode="External" /><Relationship Id="rId193" Type="http://schemas.openxmlformats.org/officeDocument/2006/relationships/hyperlink" Target="http://montrealgazette.com/news/local-news/quebec-mosque-shooting-vigil-planned-in-montreal-after-terrorist-attack" TargetMode="External" /><Relationship Id="rId194" Type="http://schemas.openxmlformats.org/officeDocument/2006/relationships/hyperlink" Target="http://montrealgazette.com/news/local-news/quebec-mosque-shooting-five-remain-in-critical-condition-following-attack" TargetMode="External" /><Relationship Id="rId195" Type="http://schemas.openxmlformats.org/officeDocument/2006/relationships/header" Target="header34.xml" /><Relationship Id="rId196" Type="http://schemas.openxmlformats.org/officeDocument/2006/relationships/header" Target="header35.xml" /><Relationship Id="rId197" Type="http://schemas.openxmlformats.org/officeDocument/2006/relationships/footer" Target="footer34.xml" /><Relationship Id="rId198" Type="http://schemas.openxmlformats.org/officeDocument/2006/relationships/footer" Target="footer35.xml" /><Relationship Id="rId199" Type="http://schemas.openxmlformats.org/officeDocument/2006/relationships/header" Target="header36.xml" /><Relationship Id="rId2" Type="http://schemas.openxmlformats.org/officeDocument/2006/relationships/webSettings" Target="webSettings.xml" /><Relationship Id="rId20" Type="http://schemas.openxmlformats.org/officeDocument/2006/relationships/hyperlink" Target="https://advance.lexis.com/api/document?id=urn:contentItem:5N04-PKP1-DXCW-D1J9-00000-00&amp;idtype=PID&amp;context=1516831" TargetMode="External" /><Relationship Id="rId200" Type="http://schemas.openxmlformats.org/officeDocument/2006/relationships/footer" Target="footer36.xml" /><Relationship Id="rId201" Type="http://schemas.openxmlformats.org/officeDocument/2006/relationships/hyperlink" Target="https://advance.lexis.com/api/document?collection=news&amp;id=urn:contentItem:5MS4-3P71-JDK3-931C-00000-00&amp;context=" TargetMode="External" /><Relationship Id="rId202" Type="http://schemas.openxmlformats.org/officeDocument/2006/relationships/hyperlink" Target="http://montrealgazette.com/news/local-news/quebec-mosque-shooting-suspect-to-appear-in-court-monday-afternoon(" TargetMode="External" /><Relationship Id="rId203" Type="http://schemas.openxmlformats.org/officeDocument/2006/relationships/hyperlink" Target="http://montrealgazette.com/news/local-news/quebec-mosque-shooting-suspect-to-appear-in-court-monday-afternoon" TargetMode="External" /><Relationship Id="rId204" Type="http://schemas.openxmlformats.org/officeDocument/2006/relationships/hyperlink" Target="https://www.facebook.com/events/226743947787244/?notif_t=plan_user_invited&amp;;notif_id=1485746998308051" TargetMode="External" /><Relationship Id="rId205" Type="http://schemas.openxmlformats.org/officeDocument/2006/relationships/header" Target="header37.xml" /><Relationship Id="rId206" Type="http://schemas.openxmlformats.org/officeDocument/2006/relationships/header" Target="header38.xml" /><Relationship Id="rId207" Type="http://schemas.openxmlformats.org/officeDocument/2006/relationships/footer" Target="footer37.xml" /><Relationship Id="rId208" Type="http://schemas.openxmlformats.org/officeDocument/2006/relationships/footer" Target="footer38.xml" /><Relationship Id="rId209" Type="http://schemas.openxmlformats.org/officeDocument/2006/relationships/header" Target="header39.xml" /><Relationship Id="rId21" Type="http://schemas.openxmlformats.org/officeDocument/2006/relationships/hyperlink" Target="https://advance.lexis.com/api/document?id=urn:contentItem:5YYH-35Y1-F125-10FV-00000-00&amp;idtype=PID&amp;context=1516831" TargetMode="External" /><Relationship Id="rId210" Type="http://schemas.openxmlformats.org/officeDocument/2006/relationships/footer" Target="footer39.xml" /><Relationship Id="rId211" Type="http://schemas.openxmlformats.org/officeDocument/2006/relationships/hyperlink" Target="https://advance.lexis.com/api/document?collection=news&amp;id=urn:contentItem:5MS1-RGV1-JDK3-90FV-00000-00&amp;context=" TargetMode="External" /><Relationship Id="rId212" Type="http://schemas.openxmlformats.org/officeDocument/2006/relationships/header" Target="header40.xml" /><Relationship Id="rId213" Type="http://schemas.openxmlformats.org/officeDocument/2006/relationships/header" Target="header41.xml" /><Relationship Id="rId214" Type="http://schemas.openxmlformats.org/officeDocument/2006/relationships/footer" Target="footer40.xml" /><Relationship Id="rId215" Type="http://schemas.openxmlformats.org/officeDocument/2006/relationships/footer" Target="footer41.xml" /><Relationship Id="rId216" Type="http://schemas.openxmlformats.org/officeDocument/2006/relationships/header" Target="header42.xml" /><Relationship Id="rId217" Type="http://schemas.openxmlformats.org/officeDocument/2006/relationships/footer" Target="footer42.xml" /><Relationship Id="rId218" Type="http://schemas.openxmlformats.org/officeDocument/2006/relationships/hyperlink" Target="https://advance.lexis.com/api/document?collection=news&amp;id=urn:contentItem:5MS1-X411-JDK3-91R3-00000-00&amp;context=" TargetMode="External" /><Relationship Id="rId219" Type="http://schemas.openxmlformats.org/officeDocument/2006/relationships/header" Target="header43.xml" /><Relationship Id="rId22" Type="http://schemas.openxmlformats.org/officeDocument/2006/relationships/hyperlink" Target="https://advance.lexis.com/api/document?id=urn:contentItem:5YYH-JSD1-DY2T-C1NS-00000-00&amp;idtype=PID&amp;context=1516831" TargetMode="External" /><Relationship Id="rId220" Type="http://schemas.openxmlformats.org/officeDocument/2006/relationships/header" Target="header44.xml" /><Relationship Id="rId221" Type="http://schemas.openxmlformats.org/officeDocument/2006/relationships/footer" Target="footer43.xml" /><Relationship Id="rId222" Type="http://schemas.openxmlformats.org/officeDocument/2006/relationships/footer" Target="footer44.xml" /><Relationship Id="rId223" Type="http://schemas.openxmlformats.org/officeDocument/2006/relationships/header" Target="header45.xml" /><Relationship Id="rId224" Type="http://schemas.openxmlformats.org/officeDocument/2006/relationships/footer" Target="footer45.xml" /><Relationship Id="rId225" Type="http://schemas.openxmlformats.org/officeDocument/2006/relationships/hyperlink" Target="https://advance.lexis.com/api/document?collection=news&amp;id=urn:contentItem:6030-F4Y1-JBKR-9197-00000-00&amp;context=" TargetMode="External" /><Relationship Id="rId226" Type="http://schemas.openxmlformats.org/officeDocument/2006/relationships/header" Target="header46.xml" /><Relationship Id="rId227" Type="http://schemas.openxmlformats.org/officeDocument/2006/relationships/header" Target="header47.xml" /><Relationship Id="rId228" Type="http://schemas.openxmlformats.org/officeDocument/2006/relationships/footer" Target="footer46.xml" /><Relationship Id="rId229" Type="http://schemas.openxmlformats.org/officeDocument/2006/relationships/footer" Target="footer47.xml" /><Relationship Id="rId23" Type="http://schemas.openxmlformats.org/officeDocument/2006/relationships/hyperlink" Target="https://advance.lexis.com/api/document?id=urn:contentItem:5YYH-JSD1-DY2T-C1NW-00000-00&amp;idtype=PID&amp;context=1516831" TargetMode="External" /><Relationship Id="rId230" Type="http://schemas.openxmlformats.org/officeDocument/2006/relationships/header" Target="header48.xml" /><Relationship Id="rId231" Type="http://schemas.openxmlformats.org/officeDocument/2006/relationships/footer" Target="footer48.xml" /><Relationship Id="rId232" Type="http://schemas.openxmlformats.org/officeDocument/2006/relationships/hyperlink" Target="https://advance.lexis.com/api/document?collection=news&amp;id=urn:contentItem:5XGD-VC91-DYG7-V244-00000-00&amp;context=" TargetMode="External" /><Relationship Id="rId233" Type="http://schemas.openxmlformats.org/officeDocument/2006/relationships/header" Target="header49.xml" /><Relationship Id="rId234" Type="http://schemas.openxmlformats.org/officeDocument/2006/relationships/header" Target="header50.xml" /><Relationship Id="rId235" Type="http://schemas.openxmlformats.org/officeDocument/2006/relationships/footer" Target="footer49.xml" /><Relationship Id="rId236" Type="http://schemas.openxmlformats.org/officeDocument/2006/relationships/footer" Target="footer50.xml" /><Relationship Id="rId237" Type="http://schemas.openxmlformats.org/officeDocument/2006/relationships/header" Target="header51.xml" /><Relationship Id="rId238" Type="http://schemas.openxmlformats.org/officeDocument/2006/relationships/footer" Target="footer51.xml" /><Relationship Id="rId239" Type="http://schemas.openxmlformats.org/officeDocument/2006/relationships/hyperlink" Target="https://advance.lexis.com/api/document?collection=news&amp;id=urn:contentItem:5N04-PKP1-DXCW-D1J9-00000-00&amp;context=" TargetMode="External" /><Relationship Id="rId24" Type="http://schemas.openxmlformats.org/officeDocument/2006/relationships/hyperlink" Target="https://advance.lexis.com/api/document?id=urn:contentItem:5YYH-35Y1-F125-10GX-00000-00&amp;idtype=PID&amp;context=1516831" TargetMode="External" /><Relationship Id="rId240" Type="http://schemas.openxmlformats.org/officeDocument/2006/relationships/image" Target="media/image3.png" /><Relationship Id="rId241" Type="http://schemas.openxmlformats.org/officeDocument/2006/relationships/hyperlink" Target="mailto:editorial@plusmediasolutions.com" TargetMode="External" /><Relationship Id="rId242" Type="http://schemas.openxmlformats.org/officeDocument/2006/relationships/header" Target="header52.xml" /><Relationship Id="rId243" Type="http://schemas.openxmlformats.org/officeDocument/2006/relationships/header" Target="header53.xml" /><Relationship Id="rId244" Type="http://schemas.openxmlformats.org/officeDocument/2006/relationships/footer" Target="footer52.xml" /><Relationship Id="rId245" Type="http://schemas.openxmlformats.org/officeDocument/2006/relationships/footer" Target="footer53.xml" /><Relationship Id="rId246" Type="http://schemas.openxmlformats.org/officeDocument/2006/relationships/header" Target="header54.xml" /><Relationship Id="rId247" Type="http://schemas.openxmlformats.org/officeDocument/2006/relationships/footer" Target="footer54.xml" /><Relationship Id="rId248" Type="http://schemas.openxmlformats.org/officeDocument/2006/relationships/hyperlink" Target="https://advance.lexis.com/api/document?collection=news&amp;id=urn:contentItem:5YYH-35Y1-F125-10FV-00000-00&amp;context=" TargetMode="External" /><Relationship Id="rId249" Type="http://schemas.openxmlformats.org/officeDocument/2006/relationships/hyperlink" Target="mailto:rbruemmer@postmedia.com" TargetMode="External" /><Relationship Id="rId25" Type="http://schemas.openxmlformats.org/officeDocument/2006/relationships/hyperlink" Target="https://advance.lexis.com/api/document?id=urn:contentItem:5YGV-G031-JBKR-N35X-00000-00&amp;idtype=PID&amp;context=1516831" TargetMode="External" /><Relationship Id="rId250" Type="http://schemas.openxmlformats.org/officeDocument/2006/relationships/hyperlink" Target="https://montrealgazette.com/news/local-news/premier-legault-gives-green-light-for-day-camps-to-open-on-june-22/wcm/4a7c65d7-49e1-45b4-a2c1-60321db5c2f7/" TargetMode="External" /><Relationship Id="rId251" Type="http://schemas.openxmlformats.org/officeDocument/2006/relationships/hyperlink" Target="https://montrealgazette.com/news/canada/trudeau-pledges-help-to-increase-covid-19-testing-in-ontario-and-quebec/wcm/c789cf4a-2785-4e28-b4f4-a8a9335ec318/" TargetMode="External" /><Relationship Id="rId252" Type="http://schemas.openxmlformats.org/officeDocument/2006/relationships/hyperlink" Target="http://montrealgazette.com/news/local-news/coronavirus-live-updates-masks-are-recommended-but-are-problematic-for-some" TargetMode="External" /><Relationship Id="rId253" Type="http://schemas.openxmlformats.org/officeDocument/2006/relationships/hyperlink" Target="http://montrealgazette.com/tag/coronavirus" TargetMode="External" /><Relationship Id="rId254" Type="http://schemas.openxmlformats.org/officeDocument/2006/relationships/hyperlink" Target="http://montrealgazette.com/coronavirusnews" TargetMode="External" /><Relationship Id="rId255" Type="http://schemas.openxmlformats.org/officeDocument/2006/relationships/hyperlink" Target="http://montrealgazette.com/subscribe" TargetMode="External" /><Relationship Id="rId256" Type="http://schemas.openxmlformats.org/officeDocument/2006/relationships/hyperlink" Target="http://montrealgazette.com/news/local-news/montreals-latest-covid-19-figures-show-encouraging-signs" TargetMode="External" /><Relationship Id="rId257" Type="http://schemas.openxmlformats.org/officeDocument/2006/relationships/header" Target="header55.xml" /><Relationship Id="rId258" Type="http://schemas.openxmlformats.org/officeDocument/2006/relationships/header" Target="header56.xml" /><Relationship Id="rId259" Type="http://schemas.openxmlformats.org/officeDocument/2006/relationships/footer" Target="footer55.xml" /><Relationship Id="rId26" Type="http://schemas.openxmlformats.org/officeDocument/2006/relationships/hyperlink" Target="https://advance.lexis.com/api/document?id=urn:contentItem:6071-HTK1-F072-J16G-00000-00&amp;idtype=PID&amp;context=1516831" TargetMode="External" /><Relationship Id="rId260" Type="http://schemas.openxmlformats.org/officeDocument/2006/relationships/footer" Target="footer56.xml" /><Relationship Id="rId261" Type="http://schemas.openxmlformats.org/officeDocument/2006/relationships/header" Target="header57.xml" /><Relationship Id="rId262" Type="http://schemas.openxmlformats.org/officeDocument/2006/relationships/footer" Target="footer57.xml" /><Relationship Id="rId263" Type="http://schemas.openxmlformats.org/officeDocument/2006/relationships/hyperlink" Target="https://advance.lexis.com/api/document?collection=news&amp;id=urn:contentItem:5YYH-JSD1-DY2T-C1NS-00000-00&amp;context=" TargetMode="External" /><Relationship Id="rId264" Type="http://schemas.openxmlformats.org/officeDocument/2006/relationships/header" Target="header58.xml" /><Relationship Id="rId265" Type="http://schemas.openxmlformats.org/officeDocument/2006/relationships/header" Target="header59.xml" /><Relationship Id="rId266" Type="http://schemas.openxmlformats.org/officeDocument/2006/relationships/footer" Target="footer58.xml" /><Relationship Id="rId267" Type="http://schemas.openxmlformats.org/officeDocument/2006/relationships/footer" Target="footer59.xml" /><Relationship Id="rId268" Type="http://schemas.openxmlformats.org/officeDocument/2006/relationships/header" Target="header60.xml" /><Relationship Id="rId269" Type="http://schemas.openxmlformats.org/officeDocument/2006/relationships/footer" Target="footer60.xml" /><Relationship Id="rId27" Type="http://schemas.openxmlformats.org/officeDocument/2006/relationships/hyperlink" Target="https://advance.lexis.com/api/document?id=urn:contentItem:5R2K-S081-F125-10XP-00000-00&amp;idtype=PID&amp;context=1516831" TargetMode="External" /><Relationship Id="rId270" Type="http://schemas.openxmlformats.org/officeDocument/2006/relationships/hyperlink" Target="https://advance.lexis.com/api/document?collection=news&amp;id=urn:contentItem:5YYH-JSD1-DY2T-C1NW-00000-00&amp;context=" TargetMode="External" /><Relationship Id="rId271" Type="http://schemas.openxmlformats.org/officeDocument/2006/relationships/header" Target="header61.xml" /><Relationship Id="rId272" Type="http://schemas.openxmlformats.org/officeDocument/2006/relationships/header" Target="header62.xml" /><Relationship Id="rId273" Type="http://schemas.openxmlformats.org/officeDocument/2006/relationships/footer" Target="footer61.xml" /><Relationship Id="rId274" Type="http://schemas.openxmlformats.org/officeDocument/2006/relationships/footer" Target="footer62.xml" /><Relationship Id="rId275" Type="http://schemas.openxmlformats.org/officeDocument/2006/relationships/header" Target="header63.xml" /><Relationship Id="rId276" Type="http://schemas.openxmlformats.org/officeDocument/2006/relationships/footer" Target="footer63.xml" /><Relationship Id="rId277" Type="http://schemas.openxmlformats.org/officeDocument/2006/relationships/hyperlink" Target="https://advance.lexis.com/api/document?collection=news&amp;id=urn:contentItem:5YYH-35Y1-F125-10GX-00000-00&amp;context=" TargetMode="External" /><Relationship Id="rId278" Type="http://schemas.openxmlformats.org/officeDocument/2006/relationships/header" Target="header64.xml" /><Relationship Id="rId279" Type="http://schemas.openxmlformats.org/officeDocument/2006/relationships/header" Target="header65.xml" /><Relationship Id="rId28" Type="http://schemas.openxmlformats.org/officeDocument/2006/relationships/hyperlink" Target="https://advance.lexis.com/api/document?id=urn:contentItem:5YG6-HHP1-F125-147S-00000-00&amp;idtype=PID&amp;context=1516831" TargetMode="External" /><Relationship Id="rId280" Type="http://schemas.openxmlformats.org/officeDocument/2006/relationships/footer" Target="footer64.xml" /><Relationship Id="rId281" Type="http://schemas.openxmlformats.org/officeDocument/2006/relationships/footer" Target="footer65.xml" /><Relationship Id="rId282" Type="http://schemas.openxmlformats.org/officeDocument/2006/relationships/header" Target="header66.xml" /><Relationship Id="rId283" Type="http://schemas.openxmlformats.org/officeDocument/2006/relationships/footer" Target="footer66.xml" /><Relationship Id="rId284" Type="http://schemas.openxmlformats.org/officeDocument/2006/relationships/hyperlink" Target="https://advance.lexis.com/api/document?collection=news&amp;id=urn:contentItem:5YGV-G031-JBKR-N35X-00000-00&amp;context=" TargetMode="External" /><Relationship Id="rId285" Type="http://schemas.openxmlformats.org/officeDocument/2006/relationships/hyperlink" Target="https://montrealgazette.com/tag/coronavirus" TargetMode="External" /><Relationship Id="rId286" Type="http://schemas.openxmlformats.org/officeDocument/2006/relationships/hyperlink" Target="mailto:ariga@postmedia.com" TargetMode="External" /><Relationship Id="rId287" Type="http://schemas.openxmlformats.org/officeDocument/2006/relationships/hyperlink" Target="https://twitter.com/hashtag/BREAKING?src=hash&amp;;ref_src=twsrc%5Etfw" TargetMode="External" /><Relationship Id="rId288" Type="http://schemas.openxmlformats.org/officeDocument/2006/relationships/hyperlink" Target="https://t.co/Gq4EsuZvfM" TargetMode="External" /><Relationship Id="rId289" Type="http://schemas.openxmlformats.org/officeDocument/2006/relationships/hyperlink" Target="https://twitter.com/AFP/status/1242033508652142593?ref_src=twsrc%5Etfw" TargetMode="External" /><Relationship Id="rId29" Type="http://schemas.openxmlformats.org/officeDocument/2006/relationships/hyperlink" Target="https://advance.lexis.com/api/document?id=urn:contentItem:5YG8-R9P1-F125-14TP-00000-00&amp;idtype=PID&amp;context=1516831" TargetMode="External" /><Relationship Id="rId290" Type="http://schemas.openxmlformats.org/officeDocument/2006/relationships/hyperlink" Target="https://twitter.com/francoislegault?ref_src=twsrc%5Etfw" TargetMode="External" /><Relationship Id="rId291" Type="http://schemas.openxmlformats.org/officeDocument/2006/relationships/hyperlink" Target="https://twitter.com/PhilipAuthier/status/1242069625317326848?ref_src=twsrc%5Etfw" TargetMode="External" /><Relationship Id="rId292" Type="http://schemas.openxmlformats.org/officeDocument/2006/relationships/hyperlink" Target="https://twitter.com/hashtag/polqc?src=hash&amp;;ref_src=twsrc%5Etfw" TargetMode="External" /><Relationship Id="rId293" Type="http://schemas.openxmlformats.org/officeDocument/2006/relationships/hyperlink" Target="https://twitter.com/hashtag/cdnpoli?src=hash&amp;;ref_src=twsrc%5Etfw" TargetMode="External" /><Relationship Id="rId294" Type="http://schemas.openxmlformats.org/officeDocument/2006/relationships/hyperlink" Target="https://twitter.com/hashtag/Assnat?src=hash&amp;;ref_src=twsrc%5Etfw" TargetMode="External" /><Relationship Id="rId295" Type="http://schemas.openxmlformats.org/officeDocument/2006/relationships/hyperlink" Target="https://twitter.com/hashtag/PLQ?src=hash&amp;;ref_src=twsrc%5Etfw" TargetMode="External" /><Relationship Id="rId296" Type="http://schemas.openxmlformats.org/officeDocument/2006/relationships/hyperlink" Target="https://twitter.com/drgbarrette/status/1242067026174193665?ref_src=twsrc%5Etfw" TargetMode="External" /><Relationship Id="rId297" Type="http://schemas.openxmlformats.org/officeDocument/2006/relationships/hyperlink" Target="https://t.co/TXEhqW8cHE" TargetMode="External" /><Relationship Id="rId298" Type="http://schemas.openxmlformats.org/officeDocument/2006/relationships/hyperlink" Target="https://twitter.com/PhilipAuthier/status/1242071439580200962?ref_src=twsrc%5Etfw" TargetMode="External" /><Relationship Id="rId299" Type="http://schemas.openxmlformats.org/officeDocument/2006/relationships/hyperlink" Target="https://twitter.com/hashtag/Covid19?src=hash&amp;;ref_src=twsrc%5Etfw"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YG9-29X1-JDK3-904J-00000-00&amp;idtype=PID&amp;context=1516831" TargetMode="External" /><Relationship Id="rId300" Type="http://schemas.openxmlformats.org/officeDocument/2006/relationships/hyperlink" Target="https://t.co/60V4Csuonb" TargetMode="External" /><Relationship Id="rId301" Type="http://schemas.openxmlformats.org/officeDocument/2006/relationships/hyperlink" Target="https://twitter.com/protectheflames/status/1241696164782669824?ref_src=twsrc%5Etfw" TargetMode="External" /><Relationship Id="rId302" Type="http://schemas.openxmlformats.org/officeDocument/2006/relationships/hyperlink" Target="https://montrealgazette.com/news/local-news/announcement-on-increase-in-covid-19-testing" TargetMode="External" /><Relationship Id="rId303" Type="http://schemas.openxmlformats.org/officeDocument/2006/relationships/hyperlink" Target="https://t.co/KMaadPHs3C" TargetMode="External" /><Relationship Id="rId304" Type="http://schemas.openxmlformats.org/officeDocument/2006/relationships/hyperlink" Target="https://twitter.com/lapierma/status/1242078759441895426?ref_src=twsrc%5Etfw" TargetMode="External" /><Relationship Id="rId305" Type="http://schemas.openxmlformats.org/officeDocument/2006/relationships/hyperlink" Target="https://t.co/T4gJFAIeTd" TargetMode="External" /><Relationship Id="rId306" Type="http://schemas.openxmlformats.org/officeDocument/2006/relationships/hyperlink" Target="https://t.co/0lyDIetWuS" TargetMode="External" /><Relationship Id="rId307" Type="http://schemas.openxmlformats.org/officeDocument/2006/relationships/hyperlink" Target="https://twitter.com/Colettod/status/1242076230603677696?ref_src=twsrc%5Etfw" TargetMode="External" /><Relationship Id="rId308" Type="http://schemas.openxmlformats.org/officeDocument/2006/relationships/hyperlink" Target="https://twitter.com/AirCanada?ref_src=twsrc%5Etfw" TargetMode="External" /><Relationship Id="rId309" Type="http://schemas.openxmlformats.org/officeDocument/2006/relationships/hyperlink" Target="https://t.co/BQelLKjTAf" TargetMode="External" /><Relationship Id="rId31" Type="http://schemas.openxmlformats.org/officeDocument/2006/relationships/hyperlink" Target="https://advance.lexis.com/api/document?id=urn:contentItem:5XTV-CFY1-F125-14M1-00000-00&amp;idtype=PID&amp;context=1516831" TargetMode="External" /><Relationship Id="rId310" Type="http://schemas.openxmlformats.org/officeDocument/2006/relationships/hyperlink" Target="https://twitter.com/CanadaPeru?ref_src=twsrc%5Etfw" TargetMode="External" /><Relationship Id="rId311" Type="http://schemas.openxmlformats.org/officeDocument/2006/relationships/hyperlink" Target="https://t.co/PkfyuC2GRL" TargetMode="External" /><Relationship Id="rId312" Type="http://schemas.openxmlformats.org/officeDocument/2006/relationships/hyperlink" Target="https://twitter.com/FP_Champagne/status/1242061287347142656?ref_src=twsrc%5Etfw" TargetMode="External" /><Relationship Id="rId313" Type="http://schemas.openxmlformats.org/officeDocument/2006/relationships/hyperlink" Target="https://montrealgazette.com/news/local-news/montreal-police-declare-state-of-emergency-to-deploy-resources" TargetMode="External" /><Relationship Id="rId314" Type="http://schemas.openxmlformats.org/officeDocument/2006/relationships/hyperlink" Target="https://twitter.com/GouvQc?ref_src=twsrc%5Etfw" TargetMode="External" /><Relationship Id="rId315" Type="http://schemas.openxmlformats.org/officeDocument/2006/relationships/hyperlink" Target="https://t.co/WGv58IpOdu" TargetMode="External" /><Relationship Id="rId316" Type="http://schemas.openxmlformats.org/officeDocument/2006/relationships/hyperlink" Target="https://twitter.com/SPVM/status/1241886386732634112?ref_src=twsrc%5Etfw" TargetMode="External" /><Relationship Id="rId317" Type="http://schemas.openxmlformats.org/officeDocument/2006/relationships/hyperlink" Target="https://montrealgazette.com/news/quebec/private-seniors-residence-in-sherbrooke-has-covid-19-outbreak" TargetMode="External" /><Relationship Id="rId318" Type="http://schemas.openxmlformats.org/officeDocument/2006/relationships/hyperlink" Target="https://t.co/u5Trx1rRXq" TargetMode="External" /><Relationship Id="rId319" Type="http://schemas.openxmlformats.org/officeDocument/2006/relationships/hyperlink" Target="https://twitter.com/JustinTrudeau/status/1242066727661441024?ref_src=twsrc%5Etfw" TargetMode="External" /><Relationship Id="rId32" Type="http://schemas.openxmlformats.org/officeDocument/2006/relationships/hyperlink" Target="https://advance.lexis.com/api/document?id=urn:contentItem:5Y2W-K9P1-JDK3-900H-00000-00&amp;idtype=PID&amp;context=1516831" TargetMode="External" /><Relationship Id="rId320"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321" Type="http://schemas.openxmlformats.org/officeDocument/2006/relationships/hyperlink" Target="https://montrealgazette.com/coronavirusnews" TargetMode="External" /><Relationship Id="rId322" Type="http://schemas.openxmlformats.org/officeDocument/2006/relationships/hyperlink" Target="https://montrealgazette.com/news/local-news/a-timeline-of-the-novel-coronavirus-in-quebec" TargetMode="External" /><Relationship Id="rId323" Type="http://schemas.openxmlformats.org/officeDocument/2006/relationships/hyperlink" Target="https://montrealgazette.com/news/local-news/coronavirus-live-updates-canadian-cases-surge-montreal-police-declare-state-of-emergency" TargetMode="External" /><Relationship Id="rId324" Type="http://schemas.openxmlformats.org/officeDocument/2006/relationships/header" Target="header67.xml" /><Relationship Id="rId325" Type="http://schemas.openxmlformats.org/officeDocument/2006/relationships/header" Target="header68.xml" /><Relationship Id="rId326" Type="http://schemas.openxmlformats.org/officeDocument/2006/relationships/footer" Target="footer67.xml" /><Relationship Id="rId327" Type="http://schemas.openxmlformats.org/officeDocument/2006/relationships/footer" Target="footer68.xml" /><Relationship Id="rId328" Type="http://schemas.openxmlformats.org/officeDocument/2006/relationships/header" Target="header69.xml" /><Relationship Id="rId329" Type="http://schemas.openxmlformats.org/officeDocument/2006/relationships/footer" Target="footer69.xml" /><Relationship Id="rId33" Type="http://schemas.openxmlformats.org/officeDocument/2006/relationships/hyperlink" Target="https://advance.lexis.com/api/document?id=urn:contentItem:5Y30-B7S1-DY2T-C37P-00000-00&amp;idtype=PID&amp;context=1516831" TargetMode="External" /><Relationship Id="rId330" Type="http://schemas.openxmlformats.org/officeDocument/2006/relationships/hyperlink" Target="https://advance.lexis.com/api/document?collection=news&amp;id=urn:contentItem:6071-HTK1-F072-J16G-00000-00&amp;context=" TargetMode="External" /><Relationship Id="rId331" Type="http://schemas.openxmlformats.org/officeDocument/2006/relationships/hyperlink" Target="https://www.theglobeandmail.com/arts/television/article-binge-watching-guide-the-recent-shows-you-need-to-catch-up-on-all/" TargetMode="External" /><Relationship Id="rId332" Type="http://schemas.openxmlformats.org/officeDocument/2006/relationships/hyperlink" Target="https://www.theglobeandmail.com/newsletters/#newsletter-group-5" TargetMode="External" /><Relationship Id="rId333" Type="http://schemas.openxmlformats.org/officeDocument/2006/relationships/hyperlink" Target="https://www.theglobeandmail.com/arts/television/article-ill-be-gone-in-the-dark-a-different-type-of-true-crime-classic/" TargetMode="External" /><Relationship Id="rId334" Type="http://schemas.openxmlformats.org/officeDocument/2006/relationships/header" Target="header70.xml" /><Relationship Id="rId335" Type="http://schemas.openxmlformats.org/officeDocument/2006/relationships/header" Target="header71.xml" /><Relationship Id="rId336" Type="http://schemas.openxmlformats.org/officeDocument/2006/relationships/footer" Target="footer70.xml" /><Relationship Id="rId337" Type="http://schemas.openxmlformats.org/officeDocument/2006/relationships/footer" Target="footer71.xml" /><Relationship Id="rId338" Type="http://schemas.openxmlformats.org/officeDocument/2006/relationships/header" Target="header72.xml" /><Relationship Id="rId339" Type="http://schemas.openxmlformats.org/officeDocument/2006/relationships/footer" Target="footer72.xml" /><Relationship Id="rId34" Type="http://schemas.openxmlformats.org/officeDocument/2006/relationships/hyperlink" Target="https://advance.lexis.com/api/document?id=urn:contentItem:5Y2W-DCV1-JDK3-94JP-00000-00&amp;idtype=PID&amp;context=1516831" TargetMode="External" /><Relationship Id="rId340" Type="http://schemas.openxmlformats.org/officeDocument/2006/relationships/hyperlink" Target="https://advance.lexis.com/api/document?collection=news&amp;id=urn:contentItem:5R2K-S081-F125-10XP-00000-00&amp;context=" TargetMode="External" /><Relationship Id="rId341" Type="http://schemas.openxmlformats.org/officeDocument/2006/relationships/hyperlink" Target="http://montrealgazette.com/news/local-news/high-ranking-cop-to-learn-fate-after-raids-at-montreal-police-headquarters" TargetMode="External" /><Relationship Id="rId342" Type="http://schemas.openxmlformats.org/officeDocument/2006/relationships/hyperlink" Target="http://montrealgazette.com/news/local-news/report-kept-under-wraps-shows-plan-has-failed-to-curb-racial-profiling-by-montreal-police" TargetMode="External" /><Relationship Id="rId343" Type="http://schemas.openxmlformats.org/officeDocument/2006/relationships/hyperlink" Target="mailto:pcherry@postmedia.com" TargetMode="External" /><Relationship Id="rId344" Type="http://schemas.openxmlformats.org/officeDocument/2006/relationships/hyperlink" Target="http://montrealgazette.com/news/local-news/squad-investigating-montreal-police-feared-destruction-of-evidence" TargetMode="External" /><Relationship Id="rId345" Type="http://schemas.openxmlformats.org/officeDocument/2006/relationships/header" Target="header73.xml" /><Relationship Id="rId346" Type="http://schemas.openxmlformats.org/officeDocument/2006/relationships/header" Target="header74.xml" /><Relationship Id="rId347" Type="http://schemas.openxmlformats.org/officeDocument/2006/relationships/footer" Target="footer73.xml" /><Relationship Id="rId348" Type="http://schemas.openxmlformats.org/officeDocument/2006/relationships/footer" Target="footer74.xml" /><Relationship Id="rId349" Type="http://schemas.openxmlformats.org/officeDocument/2006/relationships/header" Target="header75.xml" /><Relationship Id="rId35" Type="http://schemas.openxmlformats.org/officeDocument/2006/relationships/hyperlink" Target="https://advance.lexis.com/api/document?id=urn:contentItem:5Y2W-X821-JBKR-N0J7-00000-00&amp;idtype=PID&amp;context=1516831" TargetMode="External" /><Relationship Id="rId350" Type="http://schemas.openxmlformats.org/officeDocument/2006/relationships/footer" Target="footer75.xml" /><Relationship Id="rId351" Type="http://schemas.openxmlformats.org/officeDocument/2006/relationships/hyperlink" Target="https://advance.lexis.com/api/document?collection=news&amp;id=urn:contentItem:5YG6-HHP1-F125-147S-00000-00&amp;context=" TargetMode="External" /><Relationship Id="rId352" Type="http://schemas.openxmlformats.org/officeDocument/2006/relationships/hyperlink" Target="https://montrealgazette.com/news/local-news/cavendish-mall-closed-as-cote-st-luc-grapples-with-coronavirus-exposure-points" TargetMode="External" /><Relationship Id="rId353" Type="http://schemas.openxmlformats.org/officeDocument/2006/relationships/hyperlink" Target="https://www.centraide-mtl.org/en" TargetMode="External" /><Relationship Id="rId354" Type="http://schemas.openxmlformats.org/officeDocument/2006/relationships/hyperlink" Target="https://montrealgazette.com/opinion/columnists/macpherson-covid-19-trudeau-legault-and-do-something-ism" TargetMode="External" /><Relationship Id="rId355" Type="http://schemas.openxmlformats.org/officeDocument/2006/relationships/hyperlink" Target="https://montrealgazette.com/news/politics/covid-19-trudeau-announces-plan-to-mobilize-industry-to-produce-medical-supplies/wcm/ca3f2971-a752-4744-8475-910025ae3d7b" TargetMode="External" /><Relationship Id="rId356" Type="http://schemas.openxmlformats.org/officeDocument/2006/relationships/hyperlink" Target="https://t.co/JWJLj7ZjiC" TargetMode="External" /><Relationship Id="rId357" Type="http://schemas.openxmlformats.org/officeDocument/2006/relationships/hyperlink" Target="https://t.co/RpOKGcAyXq" TargetMode="External" /><Relationship Id="rId358" Type="http://schemas.openxmlformats.org/officeDocument/2006/relationships/hyperlink" Target="https://twitter.com/AnitaOakville/status/1241088387651641346?ref_src=twsrc%5Etfw" TargetMode="External" /><Relationship Id="rId359" Type="http://schemas.openxmlformats.org/officeDocument/2006/relationships/hyperlink" Target="https://twitter.com/hashtag/ChefferiePLQ?src=hash&amp;;ref_src=twsrc%5Etfw" TargetMode="External" /><Relationship Id="rId36" Type="http://schemas.openxmlformats.org/officeDocument/2006/relationships/hyperlink" Target="https://advance.lexis.com/api/document?id=urn:contentItem:605P-79D1-F021-6514-00000-00&amp;idtype=PID&amp;context=1516831" TargetMode="External" /><Relationship Id="rId360" Type="http://schemas.openxmlformats.org/officeDocument/2006/relationships/hyperlink" Target="https://twitter.com/hashtag/Coronavirus?src=hash&amp;;ref_src=twsrc%5Etfw" TargetMode="External" /><Relationship Id="rId361" Type="http://schemas.openxmlformats.org/officeDocument/2006/relationships/hyperlink" Target="https://t.co/wTkf97mM6s" TargetMode="External" /><Relationship Id="rId362" Type="http://schemas.openxmlformats.org/officeDocument/2006/relationships/hyperlink" Target="https://twitter.com/LiberalQuebec/status/1241042118459736065?ref_src=twsrc%5Etfw" TargetMode="External" /><Relationship Id="rId363" Type="http://schemas.openxmlformats.org/officeDocument/2006/relationships/hyperlink" Target="https://montrealgazette.com/news/local-news/west-island-gazette/coronavirus-west-island-list-of-restaurant-food-options" TargetMode="External" /><Relationship Id="rId364" Type="http://schemas.openxmlformats.org/officeDocument/2006/relationships/hyperlink" Target="https://montrealgazette.com/news/local-news/montreal-stories-the-heart-of-the-city-beats-stronger-than-ever" TargetMode="External" /><Relationship Id="rId365" Type="http://schemas.openxmlformats.org/officeDocument/2006/relationships/hyperlink" Target="mailto:letters@montrealgazette.com" TargetMode="External" /><Relationship Id="rId366" Type="http://schemas.openxmlformats.org/officeDocument/2006/relationships/hyperlink" Target="https://t.co/4BQm735ZWy" TargetMode="External" /><Relationship Id="rId367" Type="http://schemas.openxmlformats.org/officeDocument/2006/relationships/hyperlink" Target="https://t.co/6TPdewsmg5" TargetMode="External" /><Relationship Id="rId368" Type="http://schemas.openxmlformats.org/officeDocument/2006/relationships/hyperlink" Target="https://twitter.com/SPVM/status/1241044149958303746?ref_src=twsrc%5Etfw" TargetMode="External" /><Relationship Id="rId369" Type="http://schemas.openxmlformats.org/officeDocument/2006/relationships/hyperlink" Target="https://t.co/estN6XSJuR" TargetMode="External" /><Relationship Id="rId37" Type="http://schemas.openxmlformats.org/officeDocument/2006/relationships/hyperlink" Target="https://advance.lexis.com/api/document?id=urn:contentItem:5SYV-5KS1-F072-J1CV-00000-00&amp;idtype=PID&amp;context=1516831" TargetMode="External" /><Relationship Id="rId370" Type="http://schemas.openxmlformats.org/officeDocument/2006/relationships/hyperlink" Target="https://twitter.com/hashtag/exoinfo?src=hash&amp;;ref_src=twsrc%5Etfw" TargetMode="External" /><Relationship Id="rId371" Type="http://schemas.openxmlformats.org/officeDocument/2006/relationships/hyperlink" Target="https://t.co/ARlf8DDRnW" TargetMode="External" /><Relationship Id="rId372" Type="http://schemas.openxmlformats.org/officeDocument/2006/relationships/hyperlink" Target="https://twitter.com/allo_exo/status/1241114741357109248?ref_src=twsrc%5Etfw" TargetMode="External" /><Relationship Id="rId373" Type="http://schemas.openxmlformats.org/officeDocument/2006/relationships/hyperlink" Target="https://t.co/yvlqEj9N2V" TargetMode="External" /><Relationship Id="rId374" Type="http://schemas.openxmlformats.org/officeDocument/2006/relationships/hyperlink" Target="https://twitter.com/lisaabramowicz1/status/1241094249225039874?ref_src=twsrc%5Etfw" TargetMode="External" /><Relationship Id="rId375" Type="http://schemas.openxmlformats.org/officeDocument/2006/relationships/hyperlink" Target="https://t.co/E3Nt4nOkcY" TargetMode="External" /><Relationship Id="rId376" Type="http://schemas.openxmlformats.org/officeDocument/2006/relationships/hyperlink" Target="https://twitter.com/SebBovetSRC/status/1241083683873882112?ref_src=twsrc%5Etfw" TargetMode="External" /><Relationship Id="rId377" Type="http://schemas.openxmlformats.org/officeDocument/2006/relationships/hyperlink" Target="https://twitter.com/ArrudaHoracio?ref_src=twsrc%5Etfw" TargetMode="External" /><Relationship Id="rId378" Type="http://schemas.openxmlformats.org/officeDocument/2006/relationships/hyperlink" Target="https://t.co/lJsBX8hNz6" TargetMode="External" /><Relationship Id="rId379" Type="http://schemas.openxmlformats.org/officeDocument/2006/relationships/hyperlink" Target="https://t.co/hO9c7LVBk4" TargetMode="External" /><Relationship Id="rId38" Type="http://schemas.openxmlformats.org/officeDocument/2006/relationships/hyperlink" Target="https://advance.lexis.com/api/document?id=urn:contentItem:5YPW-VG41-F125-152G-00000-00&amp;idtype=PID&amp;context=1516831" TargetMode="External" /><Relationship Id="rId380" Type="http://schemas.openxmlformats.org/officeDocument/2006/relationships/hyperlink" Target="https://twitter.com/PatriceRoyTJ/status/1241118991080448010?ref_src=twsrc%5Etfw" TargetMode="External" /><Relationship Id="rId381" Type="http://schemas.openxmlformats.org/officeDocument/2006/relationships/hyperlink" Target="https://www.worldometers.info/coronavirus" TargetMode="External" /><Relationship Id="rId382" Type="http://schemas.openxmlformats.org/officeDocument/2006/relationships/hyperlink" Target="https://www.newswire.ca/news-releases/air-canada-to-operate-special-flight-from-morocco-to-bring-canadians-home-898208266.html" TargetMode="External" /><Relationship Id="rId383" Type="http://schemas.openxmlformats.org/officeDocument/2006/relationships/hyperlink" Target="http://www.cmq.org/pdf/coronavirus/avis-conjoint-cmq-opq-oiiq-ordonnance-papier-20200320-def.pdf" TargetMode="External" /><Relationship Id="rId384" Type="http://schemas.openxmlformats.org/officeDocument/2006/relationships/hyperlink" Target="https://t.co/unkH7ugBvr" TargetMode="External" /><Relationship Id="rId385" Type="http://schemas.openxmlformats.org/officeDocument/2006/relationships/hyperlink" Target="https://t.co/NpIvZ2hjlq" TargetMode="External" /><Relationship Id="rId386" Type="http://schemas.openxmlformats.org/officeDocument/2006/relationships/hyperlink" Target="https://twitter.com/cyblesoleil/status/1241100848958042112?ref_src=twsrc%5Etfw" TargetMode="External" /><Relationship Id="rId387" Type="http://schemas.openxmlformats.org/officeDocument/2006/relationships/hyperlink" Target="https://montrealgazette.com/news/local-news/coronavirus-grocery-store-workers-demand-better-protection" TargetMode="External" /><Relationship Id="rId388" Type="http://schemas.openxmlformats.org/officeDocument/2006/relationships/hyperlink" Target="https://montrealgazette.com/news/politics/heres-how-to-apply-for-government-help-during-the-coronavirus-pandemic/wcm/3a3df93c-09ee-4de4-ac15-18ac193bcb71" TargetMode="External" /><Relationship Id="rId389" Type="http://schemas.openxmlformats.org/officeDocument/2006/relationships/hyperlink" Target="https://t.co/nV27MIybHw" TargetMode="External" /><Relationship Id="rId39" Type="http://schemas.openxmlformats.org/officeDocument/2006/relationships/hyperlink" Target="https://advance.lexis.com/api/document?id=urn:contentItem:5YPX-9KJ1-JBKR-N1NF-00000-00&amp;idtype=PID&amp;context=1516831" TargetMode="External" /><Relationship Id="rId390" Type="http://schemas.openxmlformats.org/officeDocument/2006/relationships/hyperlink" Target="https://twitter.com/lesleychestrman/status/1241101693007339523?ref_src=twsrc%5Etfw" TargetMode="External" /><Relationship Id="rId391" Type="http://schemas.openxmlformats.org/officeDocument/2006/relationships/hyperlink" Target="https://montrealgazette.com/news/national/partial-canada-u-s-border-closure-to-take-effect-at-midnight-trudeau/wcm/320f3024-39c2-438f-a20d-d0f11e9c233f" TargetMode="External" /><Relationship Id="rId392" Type="http://schemas.openxmlformats.org/officeDocument/2006/relationships/hyperlink" Target="https://www.newswire.ca/fr/news-releases/covid-19-les-medias-d-information-frappes-de-plein-fouet-les-gouvernements-doivent-intervenir-846052610.html" TargetMode="External" /><Relationship Id="rId393" Type="http://schemas.openxmlformats.org/officeDocument/2006/relationships/hyperlink" Target="https://t.co/tzHyVZNO4K" TargetMode="External" /><Relationship Id="rId394" Type="http://schemas.openxmlformats.org/officeDocument/2006/relationships/hyperlink" Target="https://twitter.com/VilleWestmount/status/1241072787009212422?ref_src=twsrc%5Etfw" TargetMode="External" /><Relationship Id="rId395" Type="http://schemas.openxmlformats.org/officeDocument/2006/relationships/hyperlink" Target="https://montrealgazette.com/business/local-business/loto-quebec-suspends-in-person-ticket-sales-during-pandemic" TargetMode="External" /><Relationship Id="rId396" Type="http://schemas.openxmlformats.org/officeDocument/2006/relationships/hyperlink" Target="https://t.co/4VRoeSpJbV" TargetMode="External" /><Relationship Id="rId397" Type="http://schemas.openxmlformats.org/officeDocument/2006/relationships/hyperlink" Target="https://twitter.com/PatriceLavoie/status/1241075073840304133?ref_src=twsrc%5Etfw" TargetMode="External" /><Relationship Id="rId398" Type="http://schemas.openxmlformats.org/officeDocument/2006/relationships/hyperlink" Target="https://cija.ca/statement-regarding-passover-food" TargetMode="External" /><Relationship Id="rId399" Type="http://schemas.openxmlformats.org/officeDocument/2006/relationships/hyperlink" Target="https://www.dawsoncollege.qc.ca/news/uncategorized/dawson-college-processing-admissions-and-working-on-solutions/" TargetMode="External" /><Relationship Id="rId4" Type="http://schemas.openxmlformats.org/officeDocument/2006/relationships/image" Target="media/image1.png" /><Relationship Id="rId40" Type="http://schemas.openxmlformats.org/officeDocument/2006/relationships/hyperlink" Target="https://advance.lexis.com/api/document?id=urn:contentItem:605J-JK11-JBKR-N4S9-00000-00&amp;idtype=PID&amp;context=1516831" TargetMode="External" /><Relationship Id="rId400" Type="http://schemas.openxmlformats.org/officeDocument/2006/relationships/hyperlink" Target="https://www.sepaq.com/annexes/mesures-preventives-coronavirus.dot?language_id=1" TargetMode="External" /><Relationship Id="rId401" Type="http://schemas.openxmlformats.org/officeDocument/2006/relationships/hyperlink" Target="https://t.co/60zBAkjde1" TargetMode="External" /><Relationship Id="rId402" Type="http://schemas.openxmlformats.org/officeDocument/2006/relationships/hyperlink" Target="https://twitter.com/beatricepirate/status/1241055351685988352?ref_src=twsrc%5Etfw" TargetMode="External" /><Relationship Id="rId403" Type="http://schemas.openxmlformats.org/officeDocument/2006/relationships/hyperlink" Target="https://podcasts.apple.com/ca/podcast/covid-19-canadians-should-brace-for-months-at-home/id1396040147?i=1000468929121" TargetMode="External" /><Relationship Id="rId404" Type="http://schemas.openxmlformats.org/officeDocument/2006/relationships/hyperlink" Target="https://montrealgazette.com/news/quebec/coronavirus-little-chance-quebec-schools-will-open-at-" TargetMode="External" /><Relationship Id="rId405" Type="http://schemas.openxmlformats.org/officeDocument/2006/relationships/hyperlink" Target="https://montrealgazette.com/pmn/news-pmn/canada-news-pmn/asylum-seekers-to-be-turned-back-at-u-s-border-prime-minister-says/wcm/994e1f17-1a8a-442b-9261-87d2f8711967" TargetMode="External" /><Relationship Id="rId406" Type="http://schemas.openxmlformats.org/officeDocument/2006/relationships/hyperlink" Target="https://www.lelezard.com/communique-19181012.html" TargetMode="External" /><Relationship Id="rId407" Type="http://schemas.openxmlformats.org/officeDocument/2006/relationships/hyperlink" Target="https://www.breakfastclubcanada.org" TargetMode="External" /><Relationship Id="rId408" Type="http://schemas.openxmlformats.org/officeDocument/2006/relationships/hyperlink" Target="https://twitter.com/FP_Champagne/status/1240958555433336838?ref_src=twsrc%5Etfw" TargetMode="External" /><Relationship Id="rId409" Type="http://schemas.openxmlformats.org/officeDocument/2006/relationships/hyperlink" Target="https://montrealgazette.com/business/money-news/air-canada-laying-off-more-than-5000-flight-attendants-due-to-covid-19/wcm/5e0e66f3-e4bc-4349-87cf-36aeaa8cc158" TargetMode="External" /><Relationship Id="rId41" Type="http://schemas.openxmlformats.org/officeDocument/2006/relationships/hyperlink" Target="https://advance.lexis.com/api/document?id=urn:contentItem:605J-2S21-JDK3-93GT-00000-00&amp;idtype=PID&amp;context=1516831" TargetMode="External" /><Relationship Id="rId410" Type="http://schemas.openxmlformats.org/officeDocument/2006/relationships/hyperlink" Target="https://t.co/FsC5hpnk9Z" TargetMode="External" /><Relationship Id="rId411" Type="http://schemas.openxmlformats.org/officeDocument/2006/relationships/hyperlink" Target="https://t.co/hs1Cb7H7oT" TargetMode="External" /><Relationship Id="rId412" Type="http://schemas.openxmlformats.org/officeDocument/2006/relationships/hyperlink" Target="https://twitter.com/mtlgazette/status/1240978143764152320?ref_src=twsrc%5Etfw" TargetMode="External" /><Relationship Id="rId413" Type="http://schemas.openxmlformats.org/officeDocument/2006/relationships/hyperlink" Target="https://t.co/bThTBNuYq7" TargetMode="External" /><Relationship Id="rId414" Type="http://schemas.openxmlformats.org/officeDocument/2006/relationships/hyperlink" Target="https://twitter.com/hashtag/CJAD800?src=hash&amp;;ref_src=twsrc%5Etfw" TargetMode="External" /><Relationship Id="rId415" Type="http://schemas.openxmlformats.org/officeDocument/2006/relationships/hyperlink" Target="https://twitter.com/newsguyjames/status/1240924039482429440?ref_src=twsrc%5Etfw" TargetMode="External" /><Relationship Id="rId416" Type="http://schemas.openxmlformats.org/officeDocument/2006/relationships/hyperlink" Target="https://montrealgazette.com/news/quebec/covid-19-first-death-reported-in-quebec" TargetMode="External" /><Relationship Id="rId417" Type="http://schemas.openxmlformats.org/officeDocument/2006/relationships/hyperlink" Target="https://twitter.com/TurnbullJay/status/1240948026774106114?ref_src=twsrc%5Etfw" TargetMode="External" /><Relationship Id="rId418" Type="http://schemas.openxmlformats.org/officeDocument/2006/relationships/hyperlink" Target="https://montrealgazette.com/news/local-news/coronavirus-whats-open-and-closed-in-montreal" TargetMode="External" /><Relationship Id="rId419" Type="http://schemas.openxmlformats.org/officeDocument/2006/relationships/hyperlink" Target="https://montrealgazette.com/news/local-news/coronavirus-live-updates-new-possible-exposure-points-reported-in-montreal" TargetMode="External" /><Relationship Id="rId42" Type="http://schemas.openxmlformats.org/officeDocument/2006/relationships/hyperlink" Target="https://advance.lexis.com/api/document?id=urn:contentItem:5MB6-JC71-JCSH-31G3-00000-00&amp;idtype=PID&amp;context=1516831" TargetMode="External" /><Relationship Id="rId420" Type="http://schemas.openxmlformats.org/officeDocument/2006/relationships/header" Target="header76.xml" /><Relationship Id="rId421" Type="http://schemas.openxmlformats.org/officeDocument/2006/relationships/header" Target="header77.xml" /><Relationship Id="rId422" Type="http://schemas.openxmlformats.org/officeDocument/2006/relationships/footer" Target="footer76.xml" /><Relationship Id="rId423" Type="http://schemas.openxmlformats.org/officeDocument/2006/relationships/footer" Target="footer77.xml" /><Relationship Id="rId424" Type="http://schemas.openxmlformats.org/officeDocument/2006/relationships/header" Target="header78.xml" /><Relationship Id="rId425" Type="http://schemas.openxmlformats.org/officeDocument/2006/relationships/footer" Target="footer78.xml" /><Relationship Id="rId426" Type="http://schemas.openxmlformats.org/officeDocument/2006/relationships/hyperlink" Target="https://advance.lexis.com/api/document?collection=news&amp;id=urn:contentItem:5YG8-R9P1-F125-14TP-00000-00&amp;context=" TargetMode="External" /><Relationship Id="rId427" Type="http://schemas.openxmlformats.org/officeDocument/2006/relationships/header" Target="header79.xml" /><Relationship Id="rId428" Type="http://schemas.openxmlformats.org/officeDocument/2006/relationships/header" Target="header80.xml" /><Relationship Id="rId429" Type="http://schemas.openxmlformats.org/officeDocument/2006/relationships/footer" Target="footer79.xml" /><Relationship Id="rId43" Type="http://schemas.openxmlformats.org/officeDocument/2006/relationships/hyperlink" Target="https://advance.lexis.com/api/document?id=urn:contentItem:601P-KFB1-F086-F09R-00000-00&amp;idtype=PID&amp;context=1516831" TargetMode="External" /><Relationship Id="rId430" Type="http://schemas.openxmlformats.org/officeDocument/2006/relationships/footer" Target="footer80.xml" /><Relationship Id="rId431" Type="http://schemas.openxmlformats.org/officeDocument/2006/relationships/header" Target="header81.xml" /><Relationship Id="rId432" Type="http://schemas.openxmlformats.org/officeDocument/2006/relationships/footer" Target="footer81.xml" /><Relationship Id="rId433" Type="http://schemas.openxmlformats.org/officeDocument/2006/relationships/hyperlink" Target="https://advance.lexis.com/api/document?collection=news&amp;id=urn:contentItem:5YG9-29X1-JDK3-904J-00000-00&amp;context=" TargetMode="External" /><Relationship Id="rId434" Type="http://schemas.openxmlformats.org/officeDocument/2006/relationships/header" Target="header82.xml" /><Relationship Id="rId435" Type="http://schemas.openxmlformats.org/officeDocument/2006/relationships/header" Target="header83.xml" /><Relationship Id="rId436" Type="http://schemas.openxmlformats.org/officeDocument/2006/relationships/footer" Target="footer82.xml" /><Relationship Id="rId437" Type="http://schemas.openxmlformats.org/officeDocument/2006/relationships/footer" Target="footer83.xml" /><Relationship Id="rId438" Type="http://schemas.openxmlformats.org/officeDocument/2006/relationships/header" Target="header84.xml" /><Relationship Id="rId439" Type="http://schemas.openxmlformats.org/officeDocument/2006/relationships/footer" Target="footer84.xml" /><Relationship Id="rId44" Type="http://schemas.openxmlformats.org/officeDocument/2006/relationships/hyperlink" Target="https://advance.lexis.com/api/document?id=urn:contentItem:6060-26X1-JB4F-Y343-00000-00&amp;idtype=PID&amp;context=1516831" TargetMode="External" /><Relationship Id="rId440" Type="http://schemas.openxmlformats.org/officeDocument/2006/relationships/hyperlink" Target="https://advance.lexis.com/api/document?collection=news&amp;id=urn:contentItem:5XTV-CFY1-F125-14M1-00000-00&amp;context=" TargetMode="External" /><Relationship Id="rId441" Type="http://schemas.openxmlformats.org/officeDocument/2006/relationships/hyperlink" Target="https://nationalpost.com/pmn/news-pmn/canada-news-pmn/man-found-dead-in-montreal-apartment-shot-woman-in-alleged-attempted-murder-police" TargetMode="External" /><Relationship Id="rId442" Type="http://schemas.openxmlformats.org/officeDocument/2006/relationships/header" Target="header85.xml" /><Relationship Id="rId443" Type="http://schemas.openxmlformats.org/officeDocument/2006/relationships/header" Target="header86.xml" /><Relationship Id="rId444" Type="http://schemas.openxmlformats.org/officeDocument/2006/relationships/footer" Target="footer85.xml" /><Relationship Id="rId445" Type="http://schemas.openxmlformats.org/officeDocument/2006/relationships/footer" Target="footer86.xml" /><Relationship Id="rId446" Type="http://schemas.openxmlformats.org/officeDocument/2006/relationships/header" Target="header87.xml" /><Relationship Id="rId447" Type="http://schemas.openxmlformats.org/officeDocument/2006/relationships/footer" Target="footer87.xml" /><Relationship Id="rId448" Type="http://schemas.openxmlformats.org/officeDocument/2006/relationships/hyperlink" Target="https://advance.lexis.com/api/document?collection=news&amp;id=urn:contentItem:5Y2W-K9P1-JDK3-900H-00000-00&amp;context=" TargetMode="External" /><Relationship Id="rId449" Type="http://schemas.openxmlformats.org/officeDocument/2006/relationships/hyperlink" Target="https://montrealgazette.com/news/local-news/montreal-police-pay-activist-55000-after-brutal-arrest" TargetMode="External" /><Relationship Id="rId45" Type="http://schemas.openxmlformats.org/officeDocument/2006/relationships/hyperlink" Target="https://advance.lexis.com/api/document?id=urn:contentItem:6060-26X1-JB4F-Y342-00000-00&amp;idtype=PID&amp;context=1516831" TargetMode="External" /><Relationship Id="rId450" Type="http://schemas.openxmlformats.org/officeDocument/2006/relationships/hyperlink" Target="https://montrealgazette.com/news/police-ethics-committee-sanctions-montreal-officer-for-eighth-time" TargetMode="External" /><Relationship Id="rId451" Type="http://schemas.openxmlformats.org/officeDocument/2006/relationships/hyperlink" Target="mailto:kwilton@postmedia.com" TargetMode="External" /><Relationship Id="rId452" Type="http://schemas.openxmlformats.org/officeDocument/2006/relationships/hyperlink" Target="https://montrealgazette.com/news/local-news/montreal-police-officers-suspended-for-violent-arrest-of-political-activist" TargetMode="External" /><Relationship Id="rId453" Type="http://schemas.openxmlformats.org/officeDocument/2006/relationships/header" Target="header88.xml" /><Relationship Id="rId454" Type="http://schemas.openxmlformats.org/officeDocument/2006/relationships/header" Target="header89.xml" /><Relationship Id="rId455" Type="http://schemas.openxmlformats.org/officeDocument/2006/relationships/footer" Target="footer88.xml" /><Relationship Id="rId456" Type="http://schemas.openxmlformats.org/officeDocument/2006/relationships/footer" Target="footer89.xml" /><Relationship Id="rId457" Type="http://schemas.openxmlformats.org/officeDocument/2006/relationships/header" Target="header90.xml" /><Relationship Id="rId458" Type="http://schemas.openxmlformats.org/officeDocument/2006/relationships/footer" Target="footer90.xml" /><Relationship Id="rId459" Type="http://schemas.openxmlformats.org/officeDocument/2006/relationships/hyperlink" Target="https://advance.lexis.com/api/document?collection=news&amp;id=urn:contentItem:5Y30-B7S1-DY2T-C37P-00000-00&amp;context=" TargetMode="External" /><Relationship Id="rId46" Type="http://schemas.openxmlformats.org/officeDocument/2006/relationships/hyperlink" Target="https://advance.lexis.com/api/document?id=urn:contentItem:6060-26X1-JB4F-Y344-00000-00&amp;idtype=PID&amp;context=1516831" TargetMode="External" /><Relationship Id="rId460" Type="http://schemas.openxmlformats.org/officeDocument/2006/relationships/header" Target="header91.xml" /><Relationship Id="rId461" Type="http://schemas.openxmlformats.org/officeDocument/2006/relationships/header" Target="header92.xml" /><Relationship Id="rId462" Type="http://schemas.openxmlformats.org/officeDocument/2006/relationships/footer" Target="footer91.xml" /><Relationship Id="rId463" Type="http://schemas.openxmlformats.org/officeDocument/2006/relationships/footer" Target="footer92.xml" /><Relationship Id="rId464" Type="http://schemas.openxmlformats.org/officeDocument/2006/relationships/header" Target="header93.xml" /><Relationship Id="rId465" Type="http://schemas.openxmlformats.org/officeDocument/2006/relationships/footer" Target="footer93.xml" /><Relationship Id="rId466" Type="http://schemas.openxmlformats.org/officeDocument/2006/relationships/hyperlink" Target="https://advance.lexis.com/api/document?collection=news&amp;id=urn:contentItem:5Y2W-DCV1-JDK3-94JP-00000-00&amp;context=" TargetMode="External" /><Relationship Id="rId467" Type="http://schemas.openxmlformats.org/officeDocument/2006/relationships/header" Target="header94.xml" /><Relationship Id="rId468" Type="http://schemas.openxmlformats.org/officeDocument/2006/relationships/header" Target="header95.xml" /><Relationship Id="rId469" Type="http://schemas.openxmlformats.org/officeDocument/2006/relationships/footer" Target="footer94.xml" /><Relationship Id="rId47" Type="http://schemas.openxmlformats.org/officeDocument/2006/relationships/hyperlink" Target="https://advance.lexis.com/api/document?id=urn:contentItem:6060-26X1-JB4F-Y345-00000-00&amp;idtype=PID&amp;context=1516831" TargetMode="External" /><Relationship Id="rId470" Type="http://schemas.openxmlformats.org/officeDocument/2006/relationships/footer" Target="footer95.xml" /><Relationship Id="rId471" Type="http://schemas.openxmlformats.org/officeDocument/2006/relationships/header" Target="header96.xml" /><Relationship Id="rId472" Type="http://schemas.openxmlformats.org/officeDocument/2006/relationships/footer" Target="footer96.xml" /><Relationship Id="rId473" Type="http://schemas.openxmlformats.org/officeDocument/2006/relationships/hyperlink" Target="https://advance.lexis.com/api/document?collection=news&amp;id=urn:contentItem:5Y2W-X821-JBKR-N0J7-00000-00&amp;context=" TargetMode="External" /><Relationship Id="rId474" Type="http://schemas.openxmlformats.org/officeDocument/2006/relationships/header" Target="header97.xml" /><Relationship Id="rId475" Type="http://schemas.openxmlformats.org/officeDocument/2006/relationships/header" Target="header98.xml" /><Relationship Id="rId476" Type="http://schemas.openxmlformats.org/officeDocument/2006/relationships/footer" Target="footer97.xml" /><Relationship Id="rId477" Type="http://schemas.openxmlformats.org/officeDocument/2006/relationships/footer" Target="footer98.xml" /><Relationship Id="rId478" Type="http://schemas.openxmlformats.org/officeDocument/2006/relationships/header" Target="header99.xml" /><Relationship Id="rId479" Type="http://schemas.openxmlformats.org/officeDocument/2006/relationships/footer" Target="footer99.xml" /><Relationship Id="rId48" Type="http://schemas.openxmlformats.org/officeDocument/2006/relationships/hyperlink" Target="https://advance.lexis.com/api/document?id=urn:contentItem:6060-26X1-JB4F-Y346-00000-00&amp;idtype=PID&amp;context=1516831" TargetMode="External" /><Relationship Id="rId480" Type="http://schemas.openxmlformats.org/officeDocument/2006/relationships/hyperlink" Target="https://advance.lexis.com/api/document?collection=news&amp;id=urn:contentItem:605P-79D1-F021-6514-00000-00&amp;context=" TargetMode="External" /><Relationship Id="rId481" Type="http://schemas.openxmlformats.org/officeDocument/2006/relationships/image" Target="media/image4.png" /><Relationship Id="rId482" Type="http://schemas.openxmlformats.org/officeDocument/2006/relationships/header" Target="header100.xml" /><Relationship Id="rId483" Type="http://schemas.openxmlformats.org/officeDocument/2006/relationships/header" Target="header101.xml" /><Relationship Id="rId484" Type="http://schemas.openxmlformats.org/officeDocument/2006/relationships/footer" Target="footer100.xml" /><Relationship Id="rId485" Type="http://schemas.openxmlformats.org/officeDocument/2006/relationships/footer" Target="footer101.xml" /><Relationship Id="rId486" Type="http://schemas.openxmlformats.org/officeDocument/2006/relationships/header" Target="header102.xml" /><Relationship Id="rId487" Type="http://schemas.openxmlformats.org/officeDocument/2006/relationships/footer" Target="footer102.xml" /><Relationship Id="rId488" Type="http://schemas.openxmlformats.org/officeDocument/2006/relationships/hyperlink" Target="https://advance.lexis.com/api/document?collection=news&amp;id=urn:contentItem:5SYV-5KS1-F072-J1CV-00000-00&amp;context=" TargetMode="External" /><Relationship Id="rId489" Type="http://schemas.openxmlformats.org/officeDocument/2006/relationships/hyperlink" Target="https://www.theglobeandmail.com/canada/article-a-decade-after-fredy-villanuevas-death-in-montreal-north-what-has/" TargetMode="External" /><Relationship Id="rId49" Type="http://schemas.openxmlformats.org/officeDocument/2006/relationships/hyperlink" Target="https://advance.lexis.com/api/document?id=urn:contentItem:6060-26X1-JB4F-Y347-00000-00&amp;idtype=PID&amp;context=1516831" TargetMode="External" /><Relationship Id="rId490" Type="http://schemas.openxmlformats.org/officeDocument/2006/relationships/header" Target="header103.xml" /><Relationship Id="rId491" Type="http://schemas.openxmlformats.org/officeDocument/2006/relationships/header" Target="header104.xml" /><Relationship Id="rId492" Type="http://schemas.openxmlformats.org/officeDocument/2006/relationships/footer" Target="footer103.xml" /><Relationship Id="rId493" Type="http://schemas.openxmlformats.org/officeDocument/2006/relationships/footer" Target="footer104.xml" /><Relationship Id="rId494" Type="http://schemas.openxmlformats.org/officeDocument/2006/relationships/header" Target="header105.xml" /><Relationship Id="rId495" Type="http://schemas.openxmlformats.org/officeDocument/2006/relationships/footer" Target="footer105.xml" /><Relationship Id="rId496" Type="http://schemas.openxmlformats.org/officeDocument/2006/relationships/hyperlink" Target="https://advance.lexis.com/api/document?collection=news&amp;id=urn:contentItem:5YPW-VG41-F125-152G-00000-00&amp;context=" TargetMode="External" /><Relationship Id="rId497" Type="http://schemas.openxmlformats.org/officeDocument/2006/relationships/hyperlink" Target="http://montrealgazette.com/news/local-news/montreal-police-officer-with-covid-19-still-in-icu" TargetMode="External" /><Relationship Id="rId498" Type="http://schemas.openxmlformats.org/officeDocument/2006/relationships/header" Target="header106.xml" /><Relationship Id="rId499" Type="http://schemas.openxmlformats.org/officeDocument/2006/relationships/header" Target="header107.xml" /><Relationship Id="rId5" Type="http://schemas.openxmlformats.org/officeDocument/2006/relationships/hyperlink" Target="https://advance.lexis.com/api/document?id=urn:contentItem:5SV9-YBJ1-JDK3-93MJ-00000-00&amp;idtype=PID&amp;context=1516831" TargetMode="External" /><Relationship Id="rId50" Type="http://schemas.openxmlformats.org/officeDocument/2006/relationships/hyperlink" Target="https://advance.lexis.com/api/document?id=urn:contentItem:5RVX-X3G1-JDK3-94RY-00000-00&amp;idtype=PID&amp;context=1516831" TargetMode="External" /><Relationship Id="rId500" Type="http://schemas.openxmlformats.org/officeDocument/2006/relationships/footer" Target="footer106.xml" /><Relationship Id="rId501" Type="http://schemas.openxmlformats.org/officeDocument/2006/relationships/footer" Target="footer107.xml" /><Relationship Id="rId502" Type="http://schemas.openxmlformats.org/officeDocument/2006/relationships/header" Target="header108.xml" /><Relationship Id="rId503" Type="http://schemas.openxmlformats.org/officeDocument/2006/relationships/footer" Target="footer108.xml" /><Relationship Id="rId504" Type="http://schemas.openxmlformats.org/officeDocument/2006/relationships/hyperlink" Target="https://advance.lexis.com/api/document?collection=news&amp;id=urn:contentItem:5YPX-9KJ1-JBKR-N1NF-00000-00&amp;context=" TargetMode="External" /><Relationship Id="rId505" Type="http://schemas.openxmlformats.org/officeDocument/2006/relationships/header" Target="header109.xml" /><Relationship Id="rId506" Type="http://schemas.openxmlformats.org/officeDocument/2006/relationships/header" Target="header110.xml" /><Relationship Id="rId507" Type="http://schemas.openxmlformats.org/officeDocument/2006/relationships/footer" Target="footer109.xml" /><Relationship Id="rId508" Type="http://schemas.openxmlformats.org/officeDocument/2006/relationships/footer" Target="footer110.xml" /><Relationship Id="rId509" Type="http://schemas.openxmlformats.org/officeDocument/2006/relationships/header" Target="header111.xml" /><Relationship Id="rId51" Type="http://schemas.openxmlformats.org/officeDocument/2006/relationships/hyperlink" Target="https://advance.lexis.com/api/document?id=urn:contentItem:5XNB-4NJ1-DY9S-T02P-00000-00&amp;idtype=PID&amp;context=1516831" TargetMode="External" /><Relationship Id="rId510" Type="http://schemas.openxmlformats.org/officeDocument/2006/relationships/footer" Target="footer111.xml" /><Relationship Id="rId511" Type="http://schemas.openxmlformats.org/officeDocument/2006/relationships/hyperlink" Target="https://advance.lexis.com/api/document?collection=news&amp;id=urn:contentItem:605J-JK11-JBKR-N4S9-00000-00&amp;context=" TargetMode="External" /><Relationship Id="rId512" Type="http://schemas.openxmlformats.org/officeDocument/2006/relationships/hyperlink" Target="mailto:bbrownstein@postmedia.com" TargetMode="External" /><Relationship Id="rId513" Type="http://schemas.openxmlformats.org/officeDocument/2006/relationships/hyperlink" Target="https://montrealgazette.com/news/local-news/plante-names-cathy-wong-as-point-person-on-racism-and-diversity" TargetMode="External" /><Relationship Id="rId514" Type="http://schemas.openxmlformats.org/officeDocument/2006/relationships/hyperlink" Target="https://montrealgazette.com/opinion/columnists/allison-hanes-legaults-fast-track-to-fixing-racism-not-wide-enough" TargetMode="External" /><Relationship Id="rId515" Type="http://schemas.openxmlformats.org/officeDocument/2006/relationships/hyperlink" Target="http://montrealgazette.com/opinion/columnists/brownstein-never-had-a-white-client-pulled-over-for-a-routine-car-check-says-montreal-lawyer" TargetMode="External" /><Relationship Id="rId516" Type="http://schemas.openxmlformats.org/officeDocument/2006/relationships/header" Target="header112.xml" /><Relationship Id="rId517" Type="http://schemas.openxmlformats.org/officeDocument/2006/relationships/header" Target="header113.xml" /><Relationship Id="rId518" Type="http://schemas.openxmlformats.org/officeDocument/2006/relationships/footer" Target="footer112.xml" /><Relationship Id="rId519" Type="http://schemas.openxmlformats.org/officeDocument/2006/relationships/footer" Target="footer113.xml" /><Relationship Id="rId52" Type="http://schemas.openxmlformats.org/officeDocument/2006/relationships/hyperlink" Target="https://advance.lexis.com/api/document?id=urn:contentItem:5RVX-X3G1-JDK3-94RN-00000-00&amp;idtype=PID&amp;context=1516831" TargetMode="External" /><Relationship Id="rId520" Type="http://schemas.openxmlformats.org/officeDocument/2006/relationships/header" Target="header114.xml" /><Relationship Id="rId521" Type="http://schemas.openxmlformats.org/officeDocument/2006/relationships/footer" Target="footer114.xml" /><Relationship Id="rId522" Type="http://schemas.openxmlformats.org/officeDocument/2006/relationships/hyperlink" Target="https://advance.lexis.com/api/document?collection=news&amp;id=urn:contentItem:605J-2S21-JDK3-93GT-00000-00&amp;context=" TargetMode="External" /><Relationship Id="rId523" Type="http://schemas.openxmlformats.org/officeDocument/2006/relationships/header" Target="header115.xml" /><Relationship Id="rId524" Type="http://schemas.openxmlformats.org/officeDocument/2006/relationships/header" Target="header116.xml" /><Relationship Id="rId525" Type="http://schemas.openxmlformats.org/officeDocument/2006/relationships/footer" Target="footer115.xml" /><Relationship Id="rId526" Type="http://schemas.openxmlformats.org/officeDocument/2006/relationships/footer" Target="footer116.xml" /><Relationship Id="rId527" Type="http://schemas.openxmlformats.org/officeDocument/2006/relationships/header" Target="header117.xml" /><Relationship Id="rId528" Type="http://schemas.openxmlformats.org/officeDocument/2006/relationships/footer" Target="footer117.xml" /><Relationship Id="rId529" Type="http://schemas.openxmlformats.org/officeDocument/2006/relationships/hyperlink" Target="https://advance.lexis.com/api/document?collection=news&amp;id=urn:contentItem:5MB6-JC71-JCSH-31G3-00000-00&amp;context=" TargetMode="External" /><Relationship Id="rId53" Type="http://schemas.openxmlformats.org/officeDocument/2006/relationships/hyperlink" Target="https://advance.lexis.com/api/document?id=urn:contentItem:5MYH-MGJ1-JBVR-30MH-00000-00&amp;idtype=PID&amp;context=1516831" TargetMode="External" /><Relationship Id="rId530" Type="http://schemas.openxmlformats.org/officeDocument/2006/relationships/header" Target="header118.xml" /><Relationship Id="rId531" Type="http://schemas.openxmlformats.org/officeDocument/2006/relationships/header" Target="header119.xml" /><Relationship Id="rId532" Type="http://schemas.openxmlformats.org/officeDocument/2006/relationships/footer" Target="footer118.xml" /><Relationship Id="rId533" Type="http://schemas.openxmlformats.org/officeDocument/2006/relationships/footer" Target="footer119.xml" /><Relationship Id="rId534" Type="http://schemas.openxmlformats.org/officeDocument/2006/relationships/header" Target="header120.xml" /><Relationship Id="rId535" Type="http://schemas.openxmlformats.org/officeDocument/2006/relationships/footer" Target="footer120.xml" /><Relationship Id="rId536" Type="http://schemas.openxmlformats.org/officeDocument/2006/relationships/hyperlink" Target="https://advance.lexis.com/api/document?collection=news&amp;id=urn:contentItem:601P-KFB1-F086-F09R-00000-00&amp;context=" TargetMode="External" /><Relationship Id="rId537" Type="http://schemas.openxmlformats.org/officeDocument/2006/relationships/header" Target="header121.xml" /><Relationship Id="rId538" Type="http://schemas.openxmlformats.org/officeDocument/2006/relationships/header" Target="header122.xml" /><Relationship Id="rId539" Type="http://schemas.openxmlformats.org/officeDocument/2006/relationships/footer" Target="footer121.xml" /><Relationship Id="rId54" Type="http://schemas.openxmlformats.org/officeDocument/2006/relationships/hyperlink" Target="https://advance.lexis.com/api/document?id=urn:contentItem:5RWD-8Y31-JBVR-30N7-00000-00&amp;idtype=PID&amp;context=1516831" TargetMode="External" /><Relationship Id="rId540" Type="http://schemas.openxmlformats.org/officeDocument/2006/relationships/footer" Target="footer122.xml" /><Relationship Id="rId541" Type="http://schemas.openxmlformats.org/officeDocument/2006/relationships/header" Target="header123.xml" /><Relationship Id="rId542" Type="http://schemas.openxmlformats.org/officeDocument/2006/relationships/footer" Target="footer123.xml" /><Relationship Id="rId543" Type="http://schemas.openxmlformats.org/officeDocument/2006/relationships/hyperlink" Target="https://advance.lexis.com/api/document?collection=news&amp;id=urn:contentItem:6060-26X1-JB4F-Y343-00000-00&amp;context=" TargetMode="External" /><Relationship Id="rId544" Type="http://schemas.openxmlformats.org/officeDocument/2006/relationships/image" Target="media/image5.png" /><Relationship Id="rId545" Type="http://schemas.openxmlformats.org/officeDocument/2006/relationships/hyperlink" Target="http://www.burnsandwilcox.com" TargetMode="External" /><Relationship Id="rId546" Type="http://schemas.openxmlformats.org/officeDocument/2006/relationships/hyperlink" Target="http://www.buysellsignals.com" TargetMode="External" /><Relationship Id="rId547" Type="http://schemas.openxmlformats.org/officeDocument/2006/relationships/header" Target="header124.xml" /><Relationship Id="rId548" Type="http://schemas.openxmlformats.org/officeDocument/2006/relationships/header" Target="header125.xml" /><Relationship Id="rId549" Type="http://schemas.openxmlformats.org/officeDocument/2006/relationships/footer" Target="footer124.xml" /><Relationship Id="rId55" Type="http://schemas.openxmlformats.org/officeDocument/2006/relationships/hyperlink" Target="https://advance.lexis.com/api/document?id=urn:contentItem:605R-J5R1-JCRP-C30D-00000-00&amp;idtype=PID&amp;context=1516831" TargetMode="External" /><Relationship Id="rId550" Type="http://schemas.openxmlformats.org/officeDocument/2006/relationships/footer" Target="footer125.xml" /><Relationship Id="rId551" Type="http://schemas.openxmlformats.org/officeDocument/2006/relationships/header" Target="header126.xml" /><Relationship Id="rId552" Type="http://schemas.openxmlformats.org/officeDocument/2006/relationships/footer" Target="footer126.xml" /><Relationship Id="rId553" Type="http://schemas.openxmlformats.org/officeDocument/2006/relationships/hyperlink" Target="https://advance.lexis.com/api/document?collection=news&amp;id=urn:contentItem:6060-26X1-JB4F-Y342-00000-00&amp;context=" TargetMode="External" /><Relationship Id="rId554" Type="http://schemas.openxmlformats.org/officeDocument/2006/relationships/header" Target="header127.xml" /><Relationship Id="rId555" Type="http://schemas.openxmlformats.org/officeDocument/2006/relationships/header" Target="header128.xml" /><Relationship Id="rId556" Type="http://schemas.openxmlformats.org/officeDocument/2006/relationships/footer" Target="footer127.xml" /><Relationship Id="rId557" Type="http://schemas.openxmlformats.org/officeDocument/2006/relationships/footer" Target="footer128.xml" /><Relationship Id="rId558" Type="http://schemas.openxmlformats.org/officeDocument/2006/relationships/header" Target="header129.xml" /><Relationship Id="rId559" Type="http://schemas.openxmlformats.org/officeDocument/2006/relationships/footer" Target="footer129.xml" /><Relationship Id="rId56" Type="http://schemas.openxmlformats.org/officeDocument/2006/relationships/hyperlink" Target="https://advance.lexis.com/api/document?id=urn:contentItem:5XGC-HV01-JBKR-G1P0-00000-00&amp;idtype=PID&amp;context=1516831" TargetMode="External" /><Relationship Id="rId560" Type="http://schemas.openxmlformats.org/officeDocument/2006/relationships/hyperlink" Target="https://advance.lexis.com/api/document?collection=news&amp;id=urn:contentItem:6060-26X1-JB4F-Y344-00000-00&amp;context=" TargetMode="External" /><Relationship Id="rId561" Type="http://schemas.openxmlformats.org/officeDocument/2006/relationships/header" Target="header130.xml" /><Relationship Id="rId562" Type="http://schemas.openxmlformats.org/officeDocument/2006/relationships/header" Target="header131.xml" /><Relationship Id="rId563" Type="http://schemas.openxmlformats.org/officeDocument/2006/relationships/footer" Target="footer130.xml" /><Relationship Id="rId564" Type="http://schemas.openxmlformats.org/officeDocument/2006/relationships/footer" Target="footer131.xml" /><Relationship Id="rId565" Type="http://schemas.openxmlformats.org/officeDocument/2006/relationships/header" Target="header132.xml" /><Relationship Id="rId566" Type="http://schemas.openxmlformats.org/officeDocument/2006/relationships/footer" Target="footer132.xml" /><Relationship Id="rId567" Type="http://schemas.openxmlformats.org/officeDocument/2006/relationships/hyperlink" Target="https://advance.lexis.com/api/document?collection=news&amp;id=urn:contentItem:6060-26X1-JB4F-Y345-00000-00&amp;context=" TargetMode="External" /><Relationship Id="rId568" Type="http://schemas.openxmlformats.org/officeDocument/2006/relationships/header" Target="header133.xml" /><Relationship Id="rId569" Type="http://schemas.openxmlformats.org/officeDocument/2006/relationships/header" Target="header134.xml" /><Relationship Id="rId57" Type="http://schemas.openxmlformats.org/officeDocument/2006/relationships/hyperlink" Target="https://advance.lexis.com/api/document?id=urn:contentItem:5XGC-HV01-JBKR-J1SK-00000-00&amp;idtype=PID&amp;context=1516831" TargetMode="External" /><Relationship Id="rId570" Type="http://schemas.openxmlformats.org/officeDocument/2006/relationships/footer" Target="footer133.xml" /><Relationship Id="rId571" Type="http://schemas.openxmlformats.org/officeDocument/2006/relationships/footer" Target="footer134.xml" /><Relationship Id="rId572" Type="http://schemas.openxmlformats.org/officeDocument/2006/relationships/header" Target="header135.xml" /><Relationship Id="rId573" Type="http://schemas.openxmlformats.org/officeDocument/2006/relationships/footer" Target="footer135.xml" /><Relationship Id="rId574" Type="http://schemas.openxmlformats.org/officeDocument/2006/relationships/hyperlink" Target="https://advance.lexis.com/api/document?collection=news&amp;id=urn:contentItem:6060-26X1-JB4F-Y346-00000-00&amp;context=" TargetMode="External" /><Relationship Id="rId575" Type="http://schemas.openxmlformats.org/officeDocument/2006/relationships/header" Target="header136.xml" /><Relationship Id="rId576" Type="http://schemas.openxmlformats.org/officeDocument/2006/relationships/header" Target="header137.xml" /><Relationship Id="rId577" Type="http://schemas.openxmlformats.org/officeDocument/2006/relationships/footer" Target="footer136.xml" /><Relationship Id="rId578" Type="http://schemas.openxmlformats.org/officeDocument/2006/relationships/footer" Target="footer137.xml" /><Relationship Id="rId579" Type="http://schemas.openxmlformats.org/officeDocument/2006/relationships/header" Target="header138.xml" /><Relationship Id="rId58" Type="http://schemas.openxmlformats.org/officeDocument/2006/relationships/hyperlink" Target="https://advance.lexis.com/api/document?id=urn:contentItem:5MJX-KPV1-JDK3-947P-00000-00&amp;idtype=PID&amp;context=1516831" TargetMode="External" /><Relationship Id="rId580" Type="http://schemas.openxmlformats.org/officeDocument/2006/relationships/footer" Target="footer138.xml" /><Relationship Id="rId581" Type="http://schemas.openxmlformats.org/officeDocument/2006/relationships/hyperlink" Target="https://advance.lexis.com/api/document?collection=news&amp;id=urn:contentItem:6060-26X1-JB4F-Y347-00000-00&amp;context=" TargetMode="External" /><Relationship Id="rId582" Type="http://schemas.openxmlformats.org/officeDocument/2006/relationships/header" Target="header139.xml" /><Relationship Id="rId583" Type="http://schemas.openxmlformats.org/officeDocument/2006/relationships/header" Target="header140.xml" /><Relationship Id="rId584" Type="http://schemas.openxmlformats.org/officeDocument/2006/relationships/footer" Target="footer139.xml" /><Relationship Id="rId585" Type="http://schemas.openxmlformats.org/officeDocument/2006/relationships/footer" Target="footer140.xml" /><Relationship Id="rId586" Type="http://schemas.openxmlformats.org/officeDocument/2006/relationships/header" Target="header141.xml" /><Relationship Id="rId587" Type="http://schemas.openxmlformats.org/officeDocument/2006/relationships/footer" Target="footer141.xml" /><Relationship Id="rId588" Type="http://schemas.openxmlformats.org/officeDocument/2006/relationships/hyperlink" Target="https://advance.lexis.com/api/document?collection=news&amp;id=urn:contentItem:5RVX-X3G1-JDK3-94RY-00000-00&amp;context=" TargetMode="External" /><Relationship Id="rId589" Type="http://schemas.openxmlformats.org/officeDocument/2006/relationships/hyperlink" Target="https://twitter.com/hashtag/AlerteAMBER?src=hash&amp;;ref_src=twsrc%5Etfw" TargetMode="External" /><Relationship Id="rId59" Type="http://schemas.openxmlformats.org/officeDocument/2006/relationships/hyperlink" Target="https://advance.lexis.com/api/document?id=urn:contentItem:5MJX-F4S1-JDK3-93M6-00000-00&amp;idtype=PID&amp;context=1516831" TargetMode="External" /><Relationship Id="rId590" Type="http://schemas.openxmlformats.org/officeDocument/2006/relationships/hyperlink" Target="https://twitter.com/hashtag/Cartierville?src=hash&amp;;ref_src=twsrc%5Etfw" TargetMode="External" /><Relationship Id="rId591" Type="http://schemas.openxmlformats.org/officeDocument/2006/relationships/hyperlink" Target="https://t.co/wzLphchRcJ" TargetMode="External" /><Relationship Id="rId592" Type="http://schemas.openxmlformats.org/officeDocument/2006/relationships/hyperlink" Target="https://twitter.com/SPVM/status/973670782487486464?ref_src=twsrc%5Etfw" TargetMode="External" /><Relationship Id="rId593" Type="http://schemas.openxmlformats.org/officeDocument/2006/relationships/hyperlink" Target="http://montrealgazette.com/news/local-news/police-seek-10-year-old-missing-since-monday-in-ahuntsic-cartierville" TargetMode="External" /><Relationship Id="rId594" Type="http://schemas.openxmlformats.org/officeDocument/2006/relationships/header" Target="header142.xml" /><Relationship Id="rId595" Type="http://schemas.openxmlformats.org/officeDocument/2006/relationships/header" Target="header143.xml" /><Relationship Id="rId596" Type="http://schemas.openxmlformats.org/officeDocument/2006/relationships/footer" Target="footer142.xml" /><Relationship Id="rId597" Type="http://schemas.openxmlformats.org/officeDocument/2006/relationships/footer" Target="footer143.xml" /><Relationship Id="rId598" Type="http://schemas.openxmlformats.org/officeDocument/2006/relationships/header" Target="header144.xml" /><Relationship Id="rId599" Type="http://schemas.openxmlformats.org/officeDocument/2006/relationships/footer" Target="footer144.xml" /><Relationship Id="rId6" Type="http://schemas.openxmlformats.org/officeDocument/2006/relationships/hyperlink" Target="https://advance.lexis.com/api/document?id=urn:contentItem:5XB9-4CJ1-DY2S-T1NS-00000-00&amp;idtype=PID&amp;context=1516831" TargetMode="External" /><Relationship Id="rId60" Type="http://schemas.openxmlformats.org/officeDocument/2006/relationships/hyperlink" Target="https://advance.lexis.com/api/document?id=urn:contentItem:5N1D-RXT1-JCRP-C1WY-00000-00&amp;idtype=PID&amp;context=1516831" TargetMode="External" /><Relationship Id="rId600" Type="http://schemas.openxmlformats.org/officeDocument/2006/relationships/hyperlink" Target="https://advance.lexis.com/api/document?collection=news&amp;id=urn:contentItem:5XNB-4NJ1-DY9S-T02P-00000-00&amp;context=" TargetMode="External" /><Relationship Id="rId601" Type="http://schemas.openxmlformats.org/officeDocument/2006/relationships/image" Target="media/image6.jpeg" /><Relationship Id="rId602" Type="http://schemas.openxmlformats.org/officeDocument/2006/relationships/header" Target="header145.xml" /><Relationship Id="rId603" Type="http://schemas.openxmlformats.org/officeDocument/2006/relationships/header" Target="header146.xml" /><Relationship Id="rId604" Type="http://schemas.openxmlformats.org/officeDocument/2006/relationships/footer" Target="footer145.xml" /><Relationship Id="rId605" Type="http://schemas.openxmlformats.org/officeDocument/2006/relationships/footer" Target="footer146.xml" /><Relationship Id="rId606" Type="http://schemas.openxmlformats.org/officeDocument/2006/relationships/header" Target="header147.xml" /><Relationship Id="rId607" Type="http://schemas.openxmlformats.org/officeDocument/2006/relationships/footer" Target="footer147.xml" /><Relationship Id="rId608" Type="http://schemas.openxmlformats.org/officeDocument/2006/relationships/hyperlink" Target="https://advance.lexis.com/api/document?collection=news&amp;id=urn:contentItem:5RVX-X3G1-JDK3-94RN-00000-00&amp;context=" TargetMode="External" /><Relationship Id="rId609" Type="http://schemas.openxmlformats.org/officeDocument/2006/relationships/header" Target="header148.xml" /><Relationship Id="rId61" Type="http://schemas.openxmlformats.org/officeDocument/2006/relationships/hyperlink" Target="https://advance.lexis.com/api/document?id=urn:contentItem:605J-HJM1-F072-J1V4-00000-00&amp;idtype=PID&amp;context=1516831" TargetMode="External" /><Relationship Id="rId610" Type="http://schemas.openxmlformats.org/officeDocument/2006/relationships/header" Target="header149.xml" /><Relationship Id="rId611" Type="http://schemas.openxmlformats.org/officeDocument/2006/relationships/footer" Target="footer148.xml" /><Relationship Id="rId612" Type="http://schemas.openxmlformats.org/officeDocument/2006/relationships/footer" Target="footer149.xml" /><Relationship Id="rId613" Type="http://schemas.openxmlformats.org/officeDocument/2006/relationships/header" Target="header150.xml" /><Relationship Id="rId614" Type="http://schemas.openxmlformats.org/officeDocument/2006/relationships/footer" Target="footer150.xml" /><Relationship Id="rId615" Type="http://schemas.openxmlformats.org/officeDocument/2006/relationships/hyperlink" Target="https://advance.lexis.com/api/document?collection=news&amp;id=urn:contentItem:5MYH-MGJ1-JBVR-30MH-00000-00&amp;context=" TargetMode="External" /><Relationship Id="rId616" Type="http://schemas.openxmlformats.org/officeDocument/2006/relationships/header" Target="header151.xml" /><Relationship Id="rId617" Type="http://schemas.openxmlformats.org/officeDocument/2006/relationships/header" Target="header152.xml" /><Relationship Id="rId618" Type="http://schemas.openxmlformats.org/officeDocument/2006/relationships/footer" Target="footer151.xml" /><Relationship Id="rId619" Type="http://schemas.openxmlformats.org/officeDocument/2006/relationships/footer" Target="footer152.xml" /><Relationship Id="rId62" Type="http://schemas.openxmlformats.org/officeDocument/2006/relationships/hyperlink" Target="https://advance.lexis.com/api/document?id=urn:contentItem:5FRC-V9V1-JDV5-F3JX-00000-00&amp;idtype=PID&amp;context=1516831" TargetMode="External" /><Relationship Id="rId620" Type="http://schemas.openxmlformats.org/officeDocument/2006/relationships/header" Target="header153.xml" /><Relationship Id="rId621" Type="http://schemas.openxmlformats.org/officeDocument/2006/relationships/footer" Target="footer153.xml" /><Relationship Id="rId622" Type="http://schemas.openxmlformats.org/officeDocument/2006/relationships/hyperlink" Target="https://advance.lexis.com/api/document?collection=news&amp;id=urn:contentItem:5RWD-8Y31-JBVR-30N7-00000-00&amp;context=" TargetMode="External" /><Relationship Id="rId623" Type="http://schemas.openxmlformats.org/officeDocument/2006/relationships/header" Target="header154.xml" /><Relationship Id="rId624" Type="http://schemas.openxmlformats.org/officeDocument/2006/relationships/header" Target="header155.xml" /><Relationship Id="rId625" Type="http://schemas.openxmlformats.org/officeDocument/2006/relationships/footer" Target="footer154.xml" /><Relationship Id="rId626" Type="http://schemas.openxmlformats.org/officeDocument/2006/relationships/footer" Target="footer155.xml" /><Relationship Id="rId627" Type="http://schemas.openxmlformats.org/officeDocument/2006/relationships/header" Target="header156.xml" /><Relationship Id="rId628" Type="http://schemas.openxmlformats.org/officeDocument/2006/relationships/footer" Target="footer156.xml" /><Relationship Id="rId629" Type="http://schemas.openxmlformats.org/officeDocument/2006/relationships/hyperlink" Target="https://advance.lexis.com/api/document?collection=news&amp;id=urn:contentItem:605R-J5R1-JCRP-C30D-00000-00&amp;context=" TargetMode="External" /><Relationship Id="rId63" Type="http://schemas.openxmlformats.org/officeDocument/2006/relationships/hyperlink" Target="https://advance.lexis.com/api/document?id=urn:contentItem:5M1J-J241-JDK3-94MN-00000-00&amp;idtype=PID&amp;context=1516831" TargetMode="External" /><Relationship Id="rId630" Type="http://schemas.openxmlformats.org/officeDocument/2006/relationships/header" Target="header157.xml" /><Relationship Id="rId631" Type="http://schemas.openxmlformats.org/officeDocument/2006/relationships/header" Target="header158.xml" /><Relationship Id="rId632" Type="http://schemas.openxmlformats.org/officeDocument/2006/relationships/footer" Target="footer157.xml" /><Relationship Id="rId633" Type="http://schemas.openxmlformats.org/officeDocument/2006/relationships/footer" Target="footer158.xml" /><Relationship Id="rId634" Type="http://schemas.openxmlformats.org/officeDocument/2006/relationships/header" Target="header159.xml" /><Relationship Id="rId635" Type="http://schemas.openxmlformats.org/officeDocument/2006/relationships/footer" Target="footer159.xml" /><Relationship Id="rId636" Type="http://schemas.openxmlformats.org/officeDocument/2006/relationships/hyperlink" Target="https://advance.lexis.com/api/document?collection=news&amp;id=urn:contentItem:5XGC-HV01-JBKR-G1P0-00000-00&amp;context=" TargetMode="External" /><Relationship Id="rId637" Type="http://schemas.openxmlformats.org/officeDocument/2006/relationships/header" Target="header160.xml" /><Relationship Id="rId638" Type="http://schemas.openxmlformats.org/officeDocument/2006/relationships/header" Target="header161.xml" /><Relationship Id="rId639" Type="http://schemas.openxmlformats.org/officeDocument/2006/relationships/footer" Target="footer160.xml" /><Relationship Id="rId64" Type="http://schemas.openxmlformats.org/officeDocument/2006/relationships/hyperlink" Target="https://advance.lexis.com/api/document?id=urn:contentItem:5XTJ-Y2C1-JBKR-N4BG-00000-00&amp;idtype=PID&amp;context=1516831" TargetMode="External" /><Relationship Id="rId640" Type="http://schemas.openxmlformats.org/officeDocument/2006/relationships/footer" Target="footer161.xml" /><Relationship Id="rId641" Type="http://schemas.openxmlformats.org/officeDocument/2006/relationships/header" Target="header162.xml" /><Relationship Id="rId642" Type="http://schemas.openxmlformats.org/officeDocument/2006/relationships/footer" Target="footer162.xml" /><Relationship Id="rId643" Type="http://schemas.openxmlformats.org/officeDocument/2006/relationships/hyperlink" Target="https://advance.lexis.com/api/document?collection=news&amp;id=urn:contentItem:5XGC-HV01-JBKR-J1SK-00000-00&amp;context=" TargetMode="External" /><Relationship Id="rId644" Type="http://schemas.openxmlformats.org/officeDocument/2006/relationships/header" Target="header163.xml" /><Relationship Id="rId645" Type="http://schemas.openxmlformats.org/officeDocument/2006/relationships/header" Target="header164.xml" /><Relationship Id="rId646" Type="http://schemas.openxmlformats.org/officeDocument/2006/relationships/footer" Target="footer163.xml" /><Relationship Id="rId647" Type="http://schemas.openxmlformats.org/officeDocument/2006/relationships/footer" Target="footer164.xml" /><Relationship Id="rId648" Type="http://schemas.openxmlformats.org/officeDocument/2006/relationships/header" Target="header165.xml" /><Relationship Id="rId649" Type="http://schemas.openxmlformats.org/officeDocument/2006/relationships/footer" Target="footer165.xml" /><Relationship Id="rId65" Type="http://schemas.openxmlformats.org/officeDocument/2006/relationships/hyperlink" Target="https://advance.lexis.com/api/document?id=urn:contentItem:6036-B821-JCMN-Y058-00000-00&amp;idtype=PID&amp;context=1516831" TargetMode="External" /><Relationship Id="rId650" Type="http://schemas.openxmlformats.org/officeDocument/2006/relationships/hyperlink" Target="https://advance.lexis.com/api/document?collection=news&amp;id=urn:contentItem:5MJX-KPV1-JDK3-947P-00000-00&amp;context=" TargetMode="External" /><Relationship Id="rId651" Type="http://schemas.openxmlformats.org/officeDocument/2006/relationships/hyperlink" Target="http://montrealgazette.com/news/a-man-is-in-hospital-after-a-montreal-police-shooting" TargetMode="External" /><Relationship Id="rId652" Type="http://schemas.openxmlformats.org/officeDocument/2006/relationships/header" Target="header166.xml" /><Relationship Id="rId653" Type="http://schemas.openxmlformats.org/officeDocument/2006/relationships/header" Target="header167.xml" /><Relationship Id="rId654" Type="http://schemas.openxmlformats.org/officeDocument/2006/relationships/footer" Target="footer166.xml" /><Relationship Id="rId655" Type="http://schemas.openxmlformats.org/officeDocument/2006/relationships/footer" Target="footer167.xml" /><Relationship Id="rId656" Type="http://schemas.openxmlformats.org/officeDocument/2006/relationships/header" Target="header168.xml" /><Relationship Id="rId657" Type="http://schemas.openxmlformats.org/officeDocument/2006/relationships/footer" Target="footer168.xml" /><Relationship Id="rId658" Type="http://schemas.openxmlformats.org/officeDocument/2006/relationships/hyperlink" Target="https://advance.lexis.com/api/document?collection=news&amp;id=urn:contentItem:5MJX-F4S1-JDK3-93M6-00000-00&amp;context=" TargetMode="External" /><Relationship Id="rId659" Type="http://schemas.openxmlformats.org/officeDocument/2006/relationships/header" Target="header169.xml" /><Relationship Id="rId66" Type="http://schemas.openxmlformats.org/officeDocument/2006/relationships/hyperlink" Target="https://advance.lexis.com/api/document?id=urn:contentItem:5X75-MB91-JBVR-33HH-00000-00&amp;idtype=PID&amp;context=1516831" TargetMode="External" /><Relationship Id="rId660" Type="http://schemas.openxmlformats.org/officeDocument/2006/relationships/header" Target="header170.xml" /><Relationship Id="rId661" Type="http://schemas.openxmlformats.org/officeDocument/2006/relationships/footer" Target="footer169.xml" /><Relationship Id="rId662" Type="http://schemas.openxmlformats.org/officeDocument/2006/relationships/footer" Target="footer170.xml" /><Relationship Id="rId663" Type="http://schemas.openxmlformats.org/officeDocument/2006/relationships/header" Target="header171.xml" /><Relationship Id="rId664" Type="http://schemas.openxmlformats.org/officeDocument/2006/relationships/footer" Target="footer171.xml" /><Relationship Id="rId665" Type="http://schemas.openxmlformats.org/officeDocument/2006/relationships/hyperlink" Target="https://advance.lexis.com/api/document?collection=news&amp;id=urn:contentItem:5N1D-RXT1-JCRP-C1WY-00000-00&amp;context=" TargetMode="External" /><Relationship Id="rId666" Type="http://schemas.openxmlformats.org/officeDocument/2006/relationships/header" Target="header172.xml" /><Relationship Id="rId667" Type="http://schemas.openxmlformats.org/officeDocument/2006/relationships/header" Target="header173.xml" /><Relationship Id="rId668" Type="http://schemas.openxmlformats.org/officeDocument/2006/relationships/footer" Target="footer172.xml" /><Relationship Id="rId669" Type="http://schemas.openxmlformats.org/officeDocument/2006/relationships/footer" Target="footer173.xml" /><Relationship Id="rId67" Type="http://schemas.openxmlformats.org/officeDocument/2006/relationships/hyperlink" Target="https://advance.lexis.com/api/document?id=urn:contentItem:6024-CBH1-JB5M-W17N-00000-00&amp;idtype=PID&amp;context=1516831" TargetMode="External" /><Relationship Id="rId670" Type="http://schemas.openxmlformats.org/officeDocument/2006/relationships/header" Target="header174.xml" /><Relationship Id="rId671" Type="http://schemas.openxmlformats.org/officeDocument/2006/relationships/footer" Target="footer174.xml" /><Relationship Id="rId672" Type="http://schemas.openxmlformats.org/officeDocument/2006/relationships/hyperlink" Target="https://advance.lexis.com/api/document?collection=news&amp;id=urn:contentItem:605J-HJM1-F072-J1V4-00000-00&amp;context=" TargetMode="External" /><Relationship Id="rId673" Type="http://schemas.openxmlformats.org/officeDocument/2006/relationships/hyperlink" Target="https://www.theglobeandmail.com/politics/article-rcmp-should-institute-zero-tolerance-for-excessive-use-of-force-afn/" TargetMode="External" /><Relationship Id="rId674" Type="http://schemas.openxmlformats.org/officeDocument/2006/relationships/hyperlink" Target="https://www.theglobeandmail.com/canada/article-damning-report-points-finger-at-montreal-city-police-for-failure-to/" TargetMode="External" /><Relationship Id="rId675" Type="http://schemas.openxmlformats.org/officeDocument/2006/relationships/hyperlink" Target="https://www.theglobeandmail.com/canada/article-families-indigenous-chiefs-press-for-answers-in-new-brunswick-police/" TargetMode="External" /><Relationship Id="rId676" Type="http://schemas.openxmlformats.org/officeDocument/2006/relationships/hyperlink" Target="https://www.theglobeandmail.com/canada/toronto/article-tory-open-to-police-reforms-budget-cuts/" TargetMode="External" /><Relationship Id="rId677" Type="http://schemas.openxmlformats.org/officeDocument/2006/relationships/hyperlink" Target="https://www.theglobeandmail.com/newsletters/?utm_source=Arcnewsletter&amp;utm_medium=onsite&amp;utm_campaign=fixed_positions&amp;utm_term=signuppage&amp;utm_content=morning_update_promo" TargetMode="External" /><Relationship Id="rId678" Type="http://schemas.openxmlformats.org/officeDocument/2006/relationships/hyperlink" Target="https://www.theglobeandmail.com/canada/article-essential-but-expendable-how-canada-failed-migrant-farm-workers/" TargetMode="External" /><Relationship Id="rId679" Type="http://schemas.openxmlformats.org/officeDocument/2006/relationships/hyperlink" Target="https://www.theglobeandmail.com/canada/article-toronto-peel-and-windsor-not-among-ontario-regions-reopening-on/" TargetMode="External" /><Relationship Id="rId68" Type="http://schemas.openxmlformats.org/officeDocument/2006/relationships/hyperlink" Target="https://advance.lexis.com/api/document?id=urn:contentItem:5S2R-HR91-JBVR-32GC-00000-00&amp;idtype=PID&amp;context=1516831" TargetMode="External" /><Relationship Id="rId680" Type="http://schemas.openxmlformats.org/officeDocument/2006/relationships/hyperlink" Target="https://www.theglobeandmail.com/politics/article-trudeau-promises-cerb-extension-as-many-canadians-will-soon-exhaust/" TargetMode="External" /><Relationship Id="rId681" Type="http://schemas.openxmlformats.org/officeDocument/2006/relationships/hyperlink" Target="https://www.theglobeandmail.com/politics/article-beijing-points-to-spy-agency-report-to-bolster-claim-that-meng-wanzhou/" TargetMode="External" /><Relationship Id="rId682" Type="http://schemas.openxmlformats.org/officeDocument/2006/relationships/hyperlink" Target="https://www.theglobeandmail.com/politics/article-telus-using-huawei-equipment-for-canadian-4g-network/" TargetMode="External" /><Relationship Id="rId683" Type="http://schemas.openxmlformats.org/officeDocument/2006/relationships/hyperlink" Target="mailto:tips@globeandmail.com" TargetMode="External" /><Relationship Id="rId684" Type="http://schemas.openxmlformats.org/officeDocument/2006/relationships/hyperlink" Target="https://sec.theglobeandmail.com/securedrop" TargetMode="External" /><Relationship Id="rId685" Type="http://schemas.openxmlformats.org/officeDocument/2006/relationships/hyperlink" Target="https://www.theglobeandmail.com/world/us-politics/article-us-supreme-court-rules-civil-rights-law-protects-lgbt-workers-from/" TargetMode="External" /><Relationship Id="rId686" Type="http://schemas.openxmlformats.org/officeDocument/2006/relationships/hyperlink" Target="https://www.theglobeandmail.com/world/us-politics/article-trumps-niece-to-reportedly-publish-book-with-harrowing-revelations/" TargetMode="External" /><Relationship Id="rId687" Type="http://schemas.openxmlformats.org/officeDocument/2006/relationships/hyperlink" Target="https://www.theglobeandmail.com/investing/markets/inside-the-market/market-news/article-premarket-stimulus-splurge-restarts-global-stocks-rally/" TargetMode="External" /><Relationship Id="rId688" Type="http://schemas.openxmlformats.org/officeDocument/2006/relationships/hyperlink" Target="https://www.theglobeandmail.com/opinion/article-in-the-stay-at-home-era-why-have-we-so-sorely-neglected-home-care/:" TargetMode="External" /><Relationship Id="rId689" Type="http://schemas.openxmlformats.org/officeDocument/2006/relationships/hyperlink" Target="https://www.theglobeandmail.com/opinion/editorials/article-lets-face-it-canada-even-drinking-in-moderation-can-be-dangerous/" TargetMode="External" /><Relationship Id="rId69" Type="http://schemas.openxmlformats.org/officeDocument/2006/relationships/hyperlink" Target="https://advance.lexis.com/api/document?id=urn:contentItem:5XN4-50V1-DY9S-T1FF-00000-00&amp;idtype=PID&amp;context=1516831" TargetMode="External" /><Relationship Id="rId690" Type="http://schemas.openxmlformats.org/officeDocument/2006/relationships/hyperlink" Target="https://www.theglobeandmail.com/investing/personal-finance/article-what-you-need-to-know-about-managing-your-finances-during-the-pandemic/" TargetMode="External" /><Relationship Id="rId691" Type="http://schemas.openxmlformats.org/officeDocument/2006/relationships/hyperlink" Target="mailto:aligeti@globeandmail.com" TargetMode="External" /><Relationship Id="rId692" Type="http://schemas.openxmlformats.org/officeDocument/2006/relationships/hyperlink" Target="https://www.theglobeandmail.com/canada/article-morning-update-rcmp-commissioner-brenda-lucki-faces-calls-to-resign/" TargetMode="External" /><Relationship Id="rId693" Type="http://schemas.openxmlformats.org/officeDocument/2006/relationships/header" Target="header175.xml" /><Relationship Id="rId694" Type="http://schemas.openxmlformats.org/officeDocument/2006/relationships/header" Target="header176.xml" /><Relationship Id="rId695" Type="http://schemas.openxmlformats.org/officeDocument/2006/relationships/footer" Target="footer175.xml" /><Relationship Id="rId696" Type="http://schemas.openxmlformats.org/officeDocument/2006/relationships/footer" Target="footer176.xml" /><Relationship Id="rId697" Type="http://schemas.openxmlformats.org/officeDocument/2006/relationships/header" Target="header177.xml" /><Relationship Id="rId698" Type="http://schemas.openxmlformats.org/officeDocument/2006/relationships/footer" Target="footer177.xml" /><Relationship Id="rId699" Type="http://schemas.openxmlformats.org/officeDocument/2006/relationships/hyperlink" Target="https://advance.lexis.com/api/document?collection=news&amp;id=urn:contentItem:5FRC-V9V1-JDV5-F3JX-00000-00&amp;context=" TargetMode="External" /><Relationship Id="rId7" Type="http://schemas.openxmlformats.org/officeDocument/2006/relationships/hyperlink" Target="https://advance.lexis.com/api/document?id=urn:contentItem:5XB5-82F1-JC14-83VB-00000-00&amp;idtype=PID&amp;context=1516831" TargetMode="External" /><Relationship Id="rId70" Type="http://schemas.openxmlformats.org/officeDocument/2006/relationships/hyperlink" Target="https://advance.lexis.com/api/document?id=urn:contentItem:5KTY-SFR1-DY9S-T0C0-00000-00&amp;idtype=PID&amp;context=1516831" TargetMode="External" /><Relationship Id="rId700" Type="http://schemas.openxmlformats.org/officeDocument/2006/relationships/header" Target="header178.xml" /><Relationship Id="rId701" Type="http://schemas.openxmlformats.org/officeDocument/2006/relationships/header" Target="header179.xml" /><Relationship Id="rId702" Type="http://schemas.openxmlformats.org/officeDocument/2006/relationships/footer" Target="footer178.xml" /><Relationship Id="rId703" Type="http://schemas.openxmlformats.org/officeDocument/2006/relationships/footer" Target="footer179.xml" /><Relationship Id="rId704" Type="http://schemas.openxmlformats.org/officeDocument/2006/relationships/header" Target="header180.xml" /><Relationship Id="rId705" Type="http://schemas.openxmlformats.org/officeDocument/2006/relationships/footer" Target="footer180.xml" /><Relationship Id="rId706" Type="http://schemas.openxmlformats.org/officeDocument/2006/relationships/hyperlink" Target="https://advance.lexis.com/api/document?collection=news&amp;id=urn:contentItem:5M1J-J241-JDK3-94MN-00000-00&amp;context=" TargetMode="External" /><Relationship Id="rId707" Type="http://schemas.openxmlformats.org/officeDocument/2006/relationships/hyperlink" Target="http://www.bei.gouv.qc.ca" TargetMode="External" /><Relationship Id="rId708" Type="http://schemas.openxmlformats.org/officeDocument/2006/relationships/hyperlink" Target="http://twitter.com/renebruemmer" TargetMode="External" /><Relationship Id="rId709" Type="http://schemas.openxmlformats.org/officeDocument/2006/relationships/hyperlink" Target="http://montrealgazette.com/news/local-news/passenger-in-car-shot-by-police-in-montreal-north" TargetMode="External" /><Relationship Id="rId71" Type="http://schemas.openxmlformats.org/officeDocument/2006/relationships/hyperlink" Target="https://advance.lexis.com/api/document?id=urn:contentItem:6031-Y5V1-DY93-M00B-00000-00&amp;idtype=PID&amp;context=1516831" TargetMode="External" /><Relationship Id="rId710" Type="http://schemas.openxmlformats.org/officeDocument/2006/relationships/header" Target="header181.xml" /><Relationship Id="rId711" Type="http://schemas.openxmlformats.org/officeDocument/2006/relationships/header" Target="header182.xml" /><Relationship Id="rId712" Type="http://schemas.openxmlformats.org/officeDocument/2006/relationships/footer" Target="footer181.xml" /><Relationship Id="rId713" Type="http://schemas.openxmlformats.org/officeDocument/2006/relationships/footer" Target="footer182.xml" /><Relationship Id="rId714" Type="http://schemas.openxmlformats.org/officeDocument/2006/relationships/header" Target="header183.xml" /><Relationship Id="rId715" Type="http://schemas.openxmlformats.org/officeDocument/2006/relationships/footer" Target="footer183.xml" /><Relationship Id="rId716" Type="http://schemas.openxmlformats.org/officeDocument/2006/relationships/hyperlink" Target="https://advance.lexis.com/api/document?collection=news&amp;id=urn:contentItem:5XTJ-Y2C1-JBKR-N4BG-00000-00&amp;context=" TargetMode="External" /><Relationship Id="rId717" Type="http://schemas.openxmlformats.org/officeDocument/2006/relationships/hyperlink" Target="mailto:ftomesco@postmedia.com" TargetMode="External" /><Relationship Id="rId718" Type="http://schemas.openxmlformats.org/officeDocument/2006/relationships/header" Target="header184.xml" /><Relationship Id="rId719" Type="http://schemas.openxmlformats.org/officeDocument/2006/relationships/header" Target="header185.xml" /><Relationship Id="rId72" Type="http://schemas.openxmlformats.org/officeDocument/2006/relationships/hyperlink" Target="https://advance.lexis.com/api/document?id=urn:contentItem:5HVS-P1W1-F125-14TG-00000-00&amp;idtype=PID&amp;context=1516831" TargetMode="External" /><Relationship Id="rId720" Type="http://schemas.openxmlformats.org/officeDocument/2006/relationships/footer" Target="footer184.xml" /><Relationship Id="rId721" Type="http://schemas.openxmlformats.org/officeDocument/2006/relationships/footer" Target="footer185.xml" /><Relationship Id="rId722" Type="http://schemas.openxmlformats.org/officeDocument/2006/relationships/header" Target="header186.xml" /><Relationship Id="rId723" Type="http://schemas.openxmlformats.org/officeDocument/2006/relationships/footer" Target="footer186.xml" /><Relationship Id="rId724" Type="http://schemas.openxmlformats.org/officeDocument/2006/relationships/hyperlink" Target="https://advance.lexis.com/api/document?collection=news&amp;id=urn:contentItem:6036-B821-JCMN-Y058-00000-00&amp;context=" TargetMode="External" /><Relationship Id="rId725" Type="http://schemas.openxmlformats.org/officeDocument/2006/relationships/hyperlink" Target="https://www.crimeandconsequences.blog" TargetMode="External" /><Relationship Id="rId726" Type="http://schemas.openxmlformats.org/officeDocument/2006/relationships/hyperlink" Target="https://theappeal.org/minneapolis-city-council-members-announce-intent-to-disband-the-police-department-invest-in-proven-community-led-public-safety" TargetMode="External" /><Relationship Id="rId727" Type="http://schemas.openxmlformats.org/officeDocument/2006/relationships/hyperlink" Target="https://news.ycombinator.com/item?id=23410144" TargetMode="External" /><Relationship Id="rId728" Type="http://schemas.openxmlformats.org/officeDocument/2006/relationships/hyperlink" Target="https://www.crimeandconsequences.blog/2020/06/07/life-without-the-police/" TargetMode="External" /><Relationship Id="rId729" Type="http://schemas.openxmlformats.org/officeDocument/2006/relationships/header" Target="header187.xml" /><Relationship Id="rId73" Type="http://schemas.openxmlformats.org/officeDocument/2006/relationships/hyperlink" Target="https://advance.lexis.com/api/document?id=urn:contentItem:5HVT-18R1-JDK3-9528-00000-00&amp;idtype=PID&amp;context=1516831" TargetMode="External" /><Relationship Id="rId730" Type="http://schemas.openxmlformats.org/officeDocument/2006/relationships/header" Target="header188.xml" /><Relationship Id="rId731" Type="http://schemas.openxmlformats.org/officeDocument/2006/relationships/footer" Target="footer187.xml" /><Relationship Id="rId732" Type="http://schemas.openxmlformats.org/officeDocument/2006/relationships/footer" Target="footer188.xml" /><Relationship Id="rId733" Type="http://schemas.openxmlformats.org/officeDocument/2006/relationships/header" Target="header189.xml" /><Relationship Id="rId734" Type="http://schemas.openxmlformats.org/officeDocument/2006/relationships/footer" Target="footer189.xml" /><Relationship Id="rId735" Type="http://schemas.openxmlformats.org/officeDocument/2006/relationships/hyperlink" Target="https://advance.lexis.com/api/document?collection=news&amp;id=urn:contentItem:5X75-MB91-JBVR-33HH-00000-00&amp;context=" TargetMode="External" /><Relationship Id="rId736" Type="http://schemas.openxmlformats.org/officeDocument/2006/relationships/header" Target="header190.xml" /><Relationship Id="rId737" Type="http://schemas.openxmlformats.org/officeDocument/2006/relationships/header" Target="header191.xml" /><Relationship Id="rId738" Type="http://schemas.openxmlformats.org/officeDocument/2006/relationships/footer" Target="footer190.xml" /><Relationship Id="rId739" Type="http://schemas.openxmlformats.org/officeDocument/2006/relationships/footer" Target="footer191.xml" /><Relationship Id="rId74" Type="http://schemas.openxmlformats.org/officeDocument/2006/relationships/hyperlink" Target="https://advance.lexis.com/api/document?id=urn:contentItem:5MYN-YBS1-F197-53V1-00000-00&amp;idtype=PID&amp;context=1516831" TargetMode="External" /><Relationship Id="rId740" Type="http://schemas.openxmlformats.org/officeDocument/2006/relationships/header" Target="header192.xml" /><Relationship Id="rId741" Type="http://schemas.openxmlformats.org/officeDocument/2006/relationships/footer" Target="footer192.xml" /><Relationship Id="rId742" Type="http://schemas.openxmlformats.org/officeDocument/2006/relationships/hyperlink" Target="https://advance.lexis.com/api/document?collection=news&amp;id=urn:contentItem:6024-CBH1-JB5M-W17N-00000-00&amp;context=" TargetMode="External" /><Relationship Id="rId743" Type="http://schemas.openxmlformats.org/officeDocument/2006/relationships/hyperlink" Target="http://www.piercemfg.com" TargetMode="External" /><Relationship Id="rId744" Type="http://schemas.openxmlformats.org/officeDocument/2006/relationships/header" Target="header193.xml" /><Relationship Id="rId745" Type="http://schemas.openxmlformats.org/officeDocument/2006/relationships/header" Target="header194.xml" /><Relationship Id="rId746" Type="http://schemas.openxmlformats.org/officeDocument/2006/relationships/footer" Target="footer193.xml" /><Relationship Id="rId747" Type="http://schemas.openxmlformats.org/officeDocument/2006/relationships/footer" Target="footer194.xml" /><Relationship Id="rId748" Type="http://schemas.openxmlformats.org/officeDocument/2006/relationships/header" Target="header195.xml" /><Relationship Id="rId749" Type="http://schemas.openxmlformats.org/officeDocument/2006/relationships/footer" Target="footer195.xml" /><Relationship Id="rId75" Type="http://schemas.openxmlformats.org/officeDocument/2006/relationships/hyperlink" Target="https://advance.lexis.com/api/document?id=urn:contentItem:5YGT-FHR1-JBKR-N0M8-00000-00&amp;idtype=PID&amp;context=1516831" TargetMode="External" /><Relationship Id="rId750" Type="http://schemas.openxmlformats.org/officeDocument/2006/relationships/hyperlink" Target="https://advance.lexis.com/api/document?collection=news&amp;id=urn:contentItem:5S2R-HR91-JBVR-32GC-00000-00&amp;context=" TargetMode="External" /><Relationship Id="rId751" Type="http://schemas.openxmlformats.org/officeDocument/2006/relationships/header" Target="header196.xml" /><Relationship Id="rId752" Type="http://schemas.openxmlformats.org/officeDocument/2006/relationships/header" Target="header197.xml" /><Relationship Id="rId753" Type="http://schemas.openxmlformats.org/officeDocument/2006/relationships/footer" Target="footer196.xml" /><Relationship Id="rId754" Type="http://schemas.openxmlformats.org/officeDocument/2006/relationships/footer" Target="footer197.xml" /><Relationship Id="rId755" Type="http://schemas.openxmlformats.org/officeDocument/2006/relationships/header" Target="header198.xml" /><Relationship Id="rId756" Type="http://schemas.openxmlformats.org/officeDocument/2006/relationships/footer" Target="footer198.xml" /><Relationship Id="rId757" Type="http://schemas.openxmlformats.org/officeDocument/2006/relationships/hyperlink" Target="https://advance.lexis.com/api/document?collection=news&amp;id=urn:contentItem:5XN4-50V1-DY9S-T1FF-00000-00&amp;context=" TargetMode="External" /><Relationship Id="rId758" Type="http://schemas.openxmlformats.org/officeDocument/2006/relationships/header" Target="header199.xml" /><Relationship Id="rId759" Type="http://schemas.openxmlformats.org/officeDocument/2006/relationships/header" Target="header200.xml" /><Relationship Id="rId76" Type="http://schemas.openxmlformats.org/officeDocument/2006/relationships/hyperlink" Target="https://advance.lexis.com/api/document?id=urn:contentItem:605J-HJX1-JCS0-V20B-00000-00&amp;idtype=PID&amp;context=1516831" TargetMode="External" /><Relationship Id="rId760" Type="http://schemas.openxmlformats.org/officeDocument/2006/relationships/footer" Target="footer199.xml" /><Relationship Id="rId761" Type="http://schemas.openxmlformats.org/officeDocument/2006/relationships/footer" Target="footer200.xml" /><Relationship Id="rId762" Type="http://schemas.openxmlformats.org/officeDocument/2006/relationships/header" Target="header201.xml" /><Relationship Id="rId763" Type="http://schemas.openxmlformats.org/officeDocument/2006/relationships/footer" Target="footer201.xml" /><Relationship Id="rId764" Type="http://schemas.openxmlformats.org/officeDocument/2006/relationships/hyperlink" Target="https://advance.lexis.com/api/document?collection=news&amp;id=urn:contentItem:5KTY-SFR1-DY9S-T0C0-00000-00&amp;context=" TargetMode="External" /><Relationship Id="rId765" Type="http://schemas.openxmlformats.org/officeDocument/2006/relationships/header" Target="header202.xml" /><Relationship Id="rId766" Type="http://schemas.openxmlformats.org/officeDocument/2006/relationships/header" Target="header203.xml" /><Relationship Id="rId767" Type="http://schemas.openxmlformats.org/officeDocument/2006/relationships/footer" Target="footer202.xml" /><Relationship Id="rId768" Type="http://schemas.openxmlformats.org/officeDocument/2006/relationships/footer" Target="footer203.xml" /><Relationship Id="rId769" Type="http://schemas.openxmlformats.org/officeDocument/2006/relationships/header" Target="header204.xml" /><Relationship Id="rId77" Type="http://schemas.openxmlformats.org/officeDocument/2006/relationships/hyperlink" Target="https://advance.lexis.com/api/document?id=urn:contentItem:6071-TJ71-DXKH-N387-00000-00&amp;idtype=PID&amp;context=1516831" TargetMode="External" /><Relationship Id="rId770" Type="http://schemas.openxmlformats.org/officeDocument/2006/relationships/footer" Target="footer204.xml" /><Relationship Id="rId771" Type="http://schemas.openxmlformats.org/officeDocument/2006/relationships/hyperlink" Target="https://advance.lexis.com/api/document?collection=news&amp;id=urn:contentItem:6031-Y5V1-DY93-M00B-00000-00&amp;context=" TargetMode="External" /><Relationship Id="rId772" Type="http://schemas.openxmlformats.org/officeDocument/2006/relationships/image" Target="media/image7.png" /><Relationship Id="rId773" Type="http://schemas.openxmlformats.org/officeDocument/2006/relationships/header" Target="header205.xml" /><Relationship Id="rId774" Type="http://schemas.openxmlformats.org/officeDocument/2006/relationships/header" Target="header206.xml" /><Relationship Id="rId775" Type="http://schemas.openxmlformats.org/officeDocument/2006/relationships/footer" Target="footer205.xml" /><Relationship Id="rId776" Type="http://schemas.openxmlformats.org/officeDocument/2006/relationships/footer" Target="footer206.xml" /><Relationship Id="rId777" Type="http://schemas.openxmlformats.org/officeDocument/2006/relationships/header" Target="header207.xml" /><Relationship Id="rId778" Type="http://schemas.openxmlformats.org/officeDocument/2006/relationships/footer" Target="footer207.xml" /><Relationship Id="rId779" Type="http://schemas.openxmlformats.org/officeDocument/2006/relationships/hyperlink" Target="https://advance.lexis.com/api/document?collection=news&amp;id=urn:contentItem:5HVS-P1W1-F125-14TG-00000-00&amp;context=" TargetMode="External" /><Relationship Id="rId78" Type="http://schemas.openxmlformats.org/officeDocument/2006/relationships/hyperlink" Target="https://advance.lexis.com/api/document?id=urn:contentItem:5W88-D5B1-JB4F-Y32B-00000-00&amp;idtype=PID&amp;context=1516831" TargetMode="External" /><Relationship Id="rId780" Type="http://schemas.openxmlformats.org/officeDocument/2006/relationships/header" Target="header208.xml" /><Relationship Id="rId781" Type="http://schemas.openxmlformats.org/officeDocument/2006/relationships/header" Target="header209.xml" /><Relationship Id="rId782" Type="http://schemas.openxmlformats.org/officeDocument/2006/relationships/footer" Target="footer208.xml" /><Relationship Id="rId783" Type="http://schemas.openxmlformats.org/officeDocument/2006/relationships/footer" Target="footer209.xml" /><Relationship Id="rId784" Type="http://schemas.openxmlformats.org/officeDocument/2006/relationships/header" Target="header210.xml" /><Relationship Id="rId785" Type="http://schemas.openxmlformats.org/officeDocument/2006/relationships/footer" Target="footer210.xml" /><Relationship Id="rId786" Type="http://schemas.openxmlformats.org/officeDocument/2006/relationships/hyperlink" Target="https://advance.lexis.com/api/document?collection=news&amp;id=urn:contentItem:5HVT-18R1-JDK3-9528-00000-00&amp;context=" TargetMode="External" /><Relationship Id="rId787" Type="http://schemas.openxmlformats.org/officeDocument/2006/relationships/header" Target="header211.xml" /><Relationship Id="rId788" Type="http://schemas.openxmlformats.org/officeDocument/2006/relationships/header" Target="header212.xml" /><Relationship Id="rId789" Type="http://schemas.openxmlformats.org/officeDocument/2006/relationships/footer" Target="footer211.xml" /><Relationship Id="rId79" Type="http://schemas.openxmlformats.org/officeDocument/2006/relationships/hyperlink" Target="https://advance.lexis.com/api/document?id=urn:contentItem:604R-N9W1-F11P-X1T8-00000-00&amp;idtype=PID&amp;context=1516831" TargetMode="External" /><Relationship Id="rId790" Type="http://schemas.openxmlformats.org/officeDocument/2006/relationships/footer" Target="footer212.xml" /><Relationship Id="rId791" Type="http://schemas.openxmlformats.org/officeDocument/2006/relationships/header" Target="header213.xml" /><Relationship Id="rId792" Type="http://schemas.openxmlformats.org/officeDocument/2006/relationships/footer" Target="footer213.xml" /><Relationship Id="rId793" Type="http://schemas.openxmlformats.org/officeDocument/2006/relationships/hyperlink" Target="https://advance.lexis.com/api/document?collection=news&amp;id=urn:contentItem:5MYN-YBS1-F197-53V1-00000-00&amp;context=" TargetMode="External" /><Relationship Id="rId794" Type="http://schemas.openxmlformats.org/officeDocument/2006/relationships/header" Target="header214.xml" /><Relationship Id="rId795" Type="http://schemas.openxmlformats.org/officeDocument/2006/relationships/header" Target="header215.xml" /><Relationship Id="rId796" Type="http://schemas.openxmlformats.org/officeDocument/2006/relationships/footer" Target="footer214.xml" /><Relationship Id="rId797" Type="http://schemas.openxmlformats.org/officeDocument/2006/relationships/footer" Target="footer215.xml" /><Relationship Id="rId798" Type="http://schemas.openxmlformats.org/officeDocument/2006/relationships/header" Target="header216.xml" /><Relationship Id="rId799" Type="http://schemas.openxmlformats.org/officeDocument/2006/relationships/footer" Target="footer216.xml" /><Relationship Id="rId8" Type="http://schemas.openxmlformats.org/officeDocument/2006/relationships/hyperlink" Target="https://advance.lexis.com/api/document?id=urn:contentItem:5XB6-K801-JC14-11SP-00000-00&amp;idtype=PID&amp;context=1516831" TargetMode="External" /><Relationship Id="rId80" Type="http://schemas.openxmlformats.org/officeDocument/2006/relationships/hyperlink" Target="https://advance.lexis.com/api/document?id=urn:contentItem:5TY6-HDN1-JBVR-31JW-00000-00&amp;idtype=PID&amp;context=1516831" TargetMode="External" /><Relationship Id="rId800" Type="http://schemas.openxmlformats.org/officeDocument/2006/relationships/hyperlink" Target="https://advance.lexis.com/api/document?collection=news&amp;id=urn:contentItem:5YGT-FHR1-JBKR-N0M8-00000-00&amp;context=" TargetMode="External" /><Relationship Id="rId801" Type="http://schemas.openxmlformats.org/officeDocument/2006/relationships/header" Target="header217.xml" /><Relationship Id="rId802" Type="http://schemas.openxmlformats.org/officeDocument/2006/relationships/header" Target="header218.xml" /><Relationship Id="rId803" Type="http://schemas.openxmlformats.org/officeDocument/2006/relationships/footer" Target="footer217.xml" /><Relationship Id="rId804" Type="http://schemas.openxmlformats.org/officeDocument/2006/relationships/footer" Target="footer218.xml" /><Relationship Id="rId805" Type="http://schemas.openxmlformats.org/officeDocument/2006/relationships/header" Target="header219.xml" /><Relationship Id="rId806" Type="http://schemas.openxmlformats.org/officeDocument/2006/relationships/footer" Target="footer219.xml" /><Relationship Id="rId807" Type="http://schemas.openxmlformats.org/officeDocument/2006/relationships/hyperlink" Target="https://advance.lexis.com/api/document?collection=news&amp;id=urn:contentItem:605J-HJX1-JCS0-V20B-00000-00&amp;context=" TargetMode="External" /><Relationship Id="rId808" Type="http://schemas.openxmlformats.org/officeDocument/2006/relationships/hyperlink" Target="https://www.theglobeandmail.com/canada/british-columbia/article-hate-crimes-against-vancouvers-east-asian-population-surge-for-second/" TargetMode="External" /><Relationship Id="rId809" Type="http://schemas.openxmlformats.org/officeDocument/2006/relationships/hyperlink" Target="https://www.theglobeandmail.com/canada/british-columbia/article-hate-fuelled-incidents-against-east-asians-on-the-rise-police-say/" TargetMode="External" /><Relationship Id="rId81" Type="http://schemas.openxmlformats.org/officeDocument/2006/relationships/hyperlink" Target="https://advance.lexis.com/api/document?id=urn:contentItem:6043-RR41-JBKR-81SJ-00000-00&amp;idtype=PID&amp;context=1516831" TargetMode="External" /><Relationship Id="rId810" Type="http://schemas.openxmlformats.org/officeDocument/2006/relationships/header" Target="header220.xml" /><Relationship Id="rId811" Type="http://schemas.openxmlformats.org/officeDocument/2006/relationships/header" Target="header221.xml" /><Relationship Id="rId812" Type="http://schemas.openxmlformats.org/officeDocument/2006/relationships/footer" Target="footer220.xml" /><Relationship Id="rId813" Type="http://schemas.openxmlformats.org/officeDocument/2006/relationships/footer" Target="footer221.xml" /><Relationship Id="rId814" Type="http://schemas.openxmlformats.org/officeDocument/2006/relationships/header" Target="header222.xml" /><Relationship Id="rId815" Type="http://schemas.openxmlformats.org/officeDocument/2006/relationships/footer" Target="footer222.xml" /><Relationship Id="rId816" Type="http://schemas.openxmlformats.org/officeDocument/2006/relationships/hyperlink" Target="https://advance.lexis.com/api/document?collection=news&amp;id=urn:contentItem:6071-TJ71-DXKH-N387-00000-00&amp;context=" TargetMode="External" /><Relationship Id="rId817" Type="http://schemas.openxmlformats.org/officeDocument/2006/relationships/hyperlink" Target="http://www.buysellsignals.net/BuySellSignals/report/Globalbonds/Stock/quarterly/BondTable_144027.html" TargetMode="External" /><Relationship Id="rId818" Type="http://schemas.openxmlformats.org/officeDocument/2006/relationships/hyperlink" Target="http://www.targetcorp.com" TargetMode="External" /><Relationship Id="rId819" Type="http://schemas.openxmlformats.org/officeDocument/2006/relationships/hyperlink" Target="mailto:investorrelations@target.com" TargetMode="External" /><Relationship Id="rId82" Type="http://schemas.openxmlformats.org/officeDocument/2006/relationships/hyperlink" Target="https://advance.lexis.com/api/document?id=urn:contentItem:6043-3H11-JDK3-951C-00000-00&amp;idtype=PID&amp;context=1516831" TargetMode="External" /><Relationship Id="rId820" Type="http://schemas.openxmlformats.org/officeDocument/2006/relationships/header" Target="header223.xml" /><Relationship Id="rId821" Type="http://schemas.openxmlformats.org/officeDocument/2006/relationships/header" Target="header224.xml" /><Relationship Id="rId822" Type="http://schemas.openxmlformats.org/officeDocument/2006/relationships/footer" Target="footer223.xml" /><Relationship Id="rId823" Type="http://schemas.openxmlformats.org/officeDocument/2006/relationships/footer" Target="footer224.xml" /><Relationship Id="rId824" Type="http://schemas.openxmlformats.org/officeDocument/2006/relationships/header" Target="header225.xml" /><Relationship Id="rId825" Type="http://schemas.openxmlformats.org/officeDocument/2006/relationships/footer" Target="footer225.xml" /><Relationship Id="rId826" Type="http://schemas.openxmlformats.org/officeDocument/2006/relationships/hyperlink" Target="https://advance.lexis.com/api/document?collection=news&amp;id=urn:contentItem:5W88-D5B1-JB4F-Y32B-00000-00&amp;context=" TargetMode="External" /><Relationship Id="rId827" Type="http://schemas.openxmlformats.org/officeDocument/2006/relationships/hyperlink" Target="http://www.buysellsignals.net/BuySellSignals/report/Usnyse/Stock/PDF/quarterly/xls/TGT_Financials.xls" TargetMode="External" /><Relationship Id="rId828" Type="http://schemas.openxmlformats.org/officeDocument/2006/relationships/hyperlink" Target="http://www.buysellsignals.net/BuySellSignals/report/Usnyse/Stock/PDF/quarterly/xls/TGT_Institutional_Shareholder_Activity.xls" TargetMode="External" /><Relationship Id="rId829" Type="http://schemas.openxmlformats.org/officeDocument/2006/relationships/hyperlink" Target="http://www.buysellsignals.net/BuySellSignals/report/Usnyse/Stock/Daily/Link/Announcements_8K_othersnews1416.html" TargetMode="External" /><Relationship Id="rId83" Type="http://schemas.openxmlformats.org/officeDocument/2006/relationships/hyperlink" Target="https://advance.lexis.com/api/document?id=urn:contentItem:6043-K7W1-JBKR-8153-00000-00&amp;idtype=PID&amp;context=1516831" TargetMode="External" /><Relationship Id="rId830" Type="http://schemas.openxmlformats.org/officeDocument/2006/relationships/header" Target="header226.xml" /><Relationship Id="rId831" Type="http://schemas.openxmlformats.org/officeDocument/2006/relationships/header" Target="header227.xml" /><Relationship Id="rId832" Type="http://schemas.openxmlformats.org/officeDocument/2006/relationships/footer" Target="footer226.xml" /><Relationship Id="rId833" Type="http://schemas.openxmlformats.org/officeDocument/2006/relationships/footer" Target="footer227.xml" /><Relationship Id="rId834" Type="http://schemas.openxmlformats.org/officeDocument/2006/relationships/header" Target="header228.xml" /><Relationship Id="rId835" Type="http://schemas.openxmlformats.org/officeDocument/2006/relationships/footer" Target="footer228.xml" /><Relationship Id="rId836" Type="http://schemas.openxmlformats.org/officeDocument/2006/relationships/hyperlink" Target="https://advance.lexis.com/api/document?collection=news&amp;id=urn:contentItem:604R-N9W1-F11P-X1T8-00000-00&amp;context=" TargetMode="External" /><Relationship Id="rId837" Type="http://schemas.openxmlformats.org/officeDocument/2006/relationships/image" Target="media/image8.png" /><Relationship Id="rId838" Type="http://schemas.openxmlformats.org/officeDocument/2006/relationships/hyperlink" Target="http://imgs.syndigate.info/588/1673/9/159223770342.jpeg" TargetMode="External" /><Relationship Id="rId839" Type="http://schemas.openxmlformats.org/officeDocument/2006/relationships/hyperlink" Target="http://imgs.syndigate.info/588/1673/84/159223770451.jpeg" TargetMode="External" /><Relationship Id="rId84" Type="http://schemas.openxmlformats.org/officeDocument/2006/relationships/hyperlink" Target="https://advance.lexis.com/api/document?id=urn:contentItem:6043-84R1-F125-12YS-00000-00&amp;idtype=PID&amp;context=1516831" TargetMode="External" /><Relationship Id="rId840" Type="http://schemas.openxmlformats.org/officeDocument/2006/relationships/hyperlink" Target="http://imgs.syndigate.info/588/1673/17/159223770559.jpeg" TargetMode="External" /><Relationship Id="rId841" Type="http://schemas.openxmlformats.org/officeDocument/2006/relationships/hyperlink" Target="http://imgs.syndigate.info/588/1673/73/159223770664.jpeg" TargetMode="External" /><Relationship Id="rId842" Type="http://schemas.openxmlformats.org/officeDocument/2006/relationships/hyperlink" Target="http://imgs.syndigate.info/588/1673/27/159223770774.jpeg" TargetMode="External" /><Relationship Id="rId843" Type="http://schemas.openxmlformats.org/officeDocument/2006/relationships/header" Target="header229.xml" /><Relationship Id="rId844" Type="http://schemas.openxmlformats.org/officeDocument/2006/relationships/header" Target="header230.xml" /><Relationship Id="rId845" Type="http://schemas.openxmlformats.org/officeDocument/2006/relationships/footer" Target="footer229.xml" /><Relationship Id="rId846" Type="http://schemas.openxmlformats.org/officeDocument/2006/relationships/footer" Target="footer230.xml" /><Relationship Id="rId847" Type="http://schemas.openxmlformats.org/officeDocument/2006/relationships/header" Target="header231.xml" /><Relationship Id="rId848" Type="http://schemas.openxmlformats.org/officeDocument/2006/relationships/footer" Target="footer231.xml" /><Relationship Id="rId849" Type="http://schemas.openxmlformats.org/officeDocument/2006/relationships/hyperlink" Target="https://advance.lexis.com/api/document?collection=news&amp;id=urn:contentItem:5TY6-HDN1-JBVR-31JW-00000-00&amp;context=" TargetMode="External" /><Relationship Id="rId85" Type="http://schemas.openxmlformats.org/officeDocument/2006/relationships/hyperlink" Target="https://advance.lexis.com/api/document?id=urn:contentItem:6025-1XR1-DY7P-T010-00000-00&amp;idtype=PID&amp;context=1516831" TargetMode="External" /><Relationship Id="rId850" Type="http://schemas.openxmlformats.org/officeDocument/2006/relationships/header" Target="header232.xml" /><Relationship Id="rId851" Type="http://schemas.openxmlformats.org/officeDocument/2006/relationships/header" Target="header233.xml" /><Relationship Id="rId852" Type="http://schemas.openxmlformats.org/officeDocument/2006/relationships/footer" Target="footer232.xml" /><Relationship Id="rId853" Type="http://schemas.openxmlformats.org/officeDocument/2006/relationships/footer" Target="footer233.xml" /><Relationship Id="rId854" Type="http://schemas.openxmlformats.org/officeDocument/2006/relationships/header" Target="header234.xml" /><Relationship Id="rId855" Type="http://schemas.openxmlformats.org/officeDocument/2006/relationships/footer" Target="footer234.xml" /><Relationship Id="rId856" Type="http://schemas.openxmlformats.org/officeDocument/2006/relationships/hyperlink" Target="https://advance.lexis.com/api/document?collection=news&amp;id=urn:contentItem:6043-RR41-JBKR-81SJ-00000-00&amp;context=" TargetMode="External" /><Relationship Id="rId857" Type="http://schemas.openxmlformats.org/officeDocument/2006/relationships/hyperlink" Target="https://thestarphoenix.com/news/local-news/they-want-to-see-change-rally-in-saskatoon-a-sign-of-solidarity-with-george-floyd-black-lives-matter" TargetMode="External" /><Relationship Id="rId858" Type="http://schemas.openxmlformats.org/officeDocument/2006/relationships/hyperlink" Target="https://thestarphoenix.com/news/local-news/photos-thousands-gather-in-saskatoon-to-stand-in-solidarity-with-george-floyd-and-the-black-lives-matter-movement" TargetMode="External" /><Relationship Id="rId859" Type="http://schemas.openxmlformats.org/officeDocument/2006/relationships/hyperlink" Target="https://thestarphoenix.com/news/local-news/saskatoons-mayor-joins-condemnation-of-george-floyd-killing" TargetMode="External" /><Relationship Id="rId86" Type="http://schemas.openxmlformats.org/officeDocument/2006/relationships/hyperlink" Target="https://advance.lexis.com/api/document?id=urn:contentItem:5HBM-MT81-JBKR-N18W-00000-00&amp;idtype=PID&amp;context=1516831" TargetMode="External" /><Relationship Id="rId860" Type="http://schemas.openxmlformats.org/officeDocument/2006/relationships/hyperlink" Target="https://thestarphoenix.com/news/local-news/photo-gallery-saskatoon-rally-in-support-of-u-s-protests-over-death-of-george-floyd" TargetMode="External" /><Relationship Id="rId861" Type="http://schemas.openxmlformats.org/officeDocument/2006/relationships/hyperlink" Target="https://thestarphoenix.com/news/local-news/everyone-has-a-story-as-protests-rage-saskatoon-man-asks-for-meaningful-change" TargetMode="External" /><Relationship Id="rId862" Type="http://schemas.openxmlformats.org/officeDocument/2006/relationships/hyperlink" Target="http://thestarphoenix.com/news/local-news/third-saskatoon-black-lives-matter-rally-to-take-place-this-weekend" TargetMode="External" /><Relationship Id="rId863" Type="http://schemas.openxmlformats.org/officeDocument/2006/relationships/header" Target="header235.xml" /><Relationship Id="rId864" Type="http://schemas.openxmlformats.org/officeDocument/2006/relationships/header" Target="header236.xml" /><Relationship Id="rId865" Type="http://schemas.openxmlformats.org/officeDocument/2006/relationships/footer" Target="footer235.xml" /><Relationship Id="rId866" Type="http://schemas.openxmlformats.org/officeDocument/2006/relationships/footer" Target="footer236.xml" /><Relationship Id="rId867" Type="http://schemas.openxmlformats.org/officeDocument/2006/relationships/header" Target="header237.xml" /><Relationship Id="rId868" Type="http://schemas.openxmlformats.org/officeDocument/2006/relationships/footer" Target="footer237.xml" /><Relationship Id="rId869" Type="http://schemas.openxmlformats.org/officeDocument/2006/relationships/hyperlink" Target="https://advance.lexis.com/api/document?collection=news&amp;id=urn:contentItem:6043-3H11-JDK3-951C-00000-00&amp;context=" TargetMode="External" /><Relationship Id="rId87" Type="http://schemas.openxmlformats.org/officeDocument/2006/relationships/hyperlink" Target="https://advance.lexis.com/api/document?id=urn:contentItem:5YYB-3H61-JBKR-N513-00000-00&amp;idtype=PID&amp;context=1516831" TargetMode="External" /><Relationship Id="rId870" Type="http://schemas.openxmlformats.org/officeDocument/2006/relationships/header" Target="header238.xml" /><Relationship Id="rId871" Type="http://schemas.openxmlformats.org/officeDocument/2006/relationships/header" Target="header239.xml" /><Relationship Id="rId872" Type="http://schemas.openxmlformats.org/officeDocument/2006/relationships/footer" Target="footer238.xml" /><Relationship Id="rId873" Type="http://schemas.openxmlformats.org/officeDocument/2006/relationships/footer" Target="footer239.xml" /><Relationship Id="rId874" Type="http://schemas.openxmlformats.org/officeDocument/2006/relationships/header" Target="header240.xml" /><Relationship Id="rId875" Type="http://schemas.openxmlformats.org/officeDocument/2006/relationships/footer" Target="footer240.xml" /><Relationship Id="rId876" Type="http://schemas.openxmlformats.org/officeDocument/2006/relationships/hyperlink" Target="https://advance.lexis.com/api/document?collection=news&amp;id=urn:contentItem:6043-K7W1-JBKR-8153-00000-00&amp;context=" TargetMode="External" /><Relationship Id="rId877" Type="http://schemas.openxmlformats.org/officeDocument/2006/relationships/header" Target="header241.xml" /><Relationship Id="rId878" Type="http://schemas.openxmlformats.org/officeDocument/2006/relationships/header" Target="header242.xml" /><Relationship Id="rId879" Type="http://schemas.openxmlformats.org/officeDocument/2006/relationships/footer" Target="footer241.xml" /><Relationship Id="rId88" Type="http://schemas.openxmlformats.org/officeDocument/2006/relationships/hyperlink" Target="https://advance.lexis.com/api/document?id=urn:contentItem:5HBG-YXD1-JDK3-93SX-00000-00&amp;idtype=PID&amp;context=1516831" TargetMode="External" /><Relationship Id="rId880" Type="http://schemas.openxmlformats.org/officeDocument/2006/relationships/footer" Target="footer242.xml" /><Relationship Id="rId881" Type="http://schemas.openxmlformats.org/officeDocument/2006/relationships/header" Target="header243.xml" /><Relationship Id="rId882" Type="http://schemas.openxmlformats.org/officeDocument/2006/relationships/footer" Target="footer243.xml" /><Relationship Id="rId883" Type="http://schemas.openxmlformats.org/officeDocument/2006/relationships/hyperlink" Target="https://advance.lexis.com/api/document?collection=news&amp;id=urn:contentItem:6043-84R1-F125-12YS-00000-00&amp;context=" TargetMode="External" /><Relationship Id="rId884" Type="http://schemas.openxmlformats.org/officeDocument/2006/relationships/header" Target="header244.xml" /><Relationship Id="rId885" Type="http://schemas.openxmlformats.org/officeDocument/2006/relationships/header" Target="header245.xml" /><Relationship Id="rId886" Type="http://schemas.openxmlformats.org/officeDocument/2006/relationships/footer" Target="footer244.xml" /><Relationship Id="rId887" Type="http://schemas.openxmlformats.org/officeDocument/2006/relationships/footer" Target="footer245.xml" /><Relationship Id="rId888" Type="http://schemas.openxmlformats.org/officeDocument/2006/relationships/header" Target="header246.xml" /><Relationship Id="rId889" Type="http://schemas.openxmlformats.org/officeDocument/2006/relationships/footer" Target="footer246.xml" /><Relationship Id="rId89" Type="http://schemas.openxmlformats.org/officeDocument/2006/relationships/hyperlink" Target="https://advance.lexis.com/api/document?id=urn:contentItem:5M32-5M21-JDK3-90P2-00000-00&amp;idtype=PID&amp;context=1516831" TargetMode="External" /><Relationship Id="rId890" Type="http://schemas.openxmlformats.org/officeDocument/2006/relationships/hyperlink" Target="https://advance.lexis.com/api/document?collection=news&amp;id=urn:contentItem:6025-1XR1-DY7P-T010-00000-00&amp;context=" TargetMode="External" /><Relationship Id="rId891" Type="http://schemas.openxmlformats.org/officeDocument/2006/relationships/header" Target="header247.xml" /><Relationship Id="rId892" Type="http://schemas.openxmlformats.org/officeDocument/2006/relationships/header" Target="header248.xml" /><Relationship Id="rId893" Type="http://schemas.openxmlformats.org/officeDocument/2006/relationships/footer" Target="footer247.xml" /><Relationship Id="rId894" Type="http://schemas.openxmlformats.org/officeDocument/2006/relationships/footer" Target="footer248.xml" /><Relationship Id="rId895" Type="http://schemas.openxmlformats.org/officeDocument/2006/relationships/header" Target="header249.xml" /><Relationship Id="rId896" Type="http://schemas.openxmlformats.org/officeDocument/2006/relationships/footer" Target="footer249.xml" /><Relationship Id="rId897" Type="http://schemas.openxmlformats.org/officeDocument/2006/relationships/hyperlink" Target="https://advance.lexis.com/api/document?collection=news&amp;id=urn:contentItem:5HBM-MT81-JBKR-N18W-00000-00&amp;context=" TargetMode="External" /><Relationship Id="rId898" Type="http://schemas.openxmlformats.org/officeDocument/2006/relationships/hyperlink" Target="mailto:kwilton@montrealgazette.com" TargetMode="External" /><Relationship Id="rId899" Type="http://schemas.openxmlformats.org/officeDocument/2006/relationships/header" Target="header250.xml" /><Relationship Id="rId9" Type="http://schemas.openxmlformats.org/officeDocument/2006/relationships/hyperlink" Target="https://advance.lexis.com/api/document?id=urn:contentItem:5XB9-4CJ1-DYG6-11TG-00000-00&amp;idtype=PID&amp;context=1516831" TargetMode="External" /><Relationship Id="rId90" Type="http://schemas.openxmlformats.org/officeDocument/2006/relationships/hyperlink" Target="https://advance.lexis.com/api/document?id=urn:contentItem:5M37-5661-F125-129B-00000-00&amp;idtype=PID&amp;context=1516831" TargetMode="External" /><Relationship Id="rId900" Type="http://schemas.openxmlformats.org/officeDocument/2006/relationships/header" Target="header251.xml" /><Relationship Id="rId901" Type="http://schemas.openxmlformats.org/officeDocument/2006/relationships/footer" Target="footer250.xml" /><Relationship Id="rId902" Type="http://schemas.openxmlformats.org/officeDocument/2006/relationships/footer" Target="footer251.xml" /><Relationship Id="rId903" Type="http://schemas.openxmlformats.org/officeDocument/2006/relationships/header" Target="header252.xml" /><Relationship Id="rId904" Type="http://schemas.openxmlformats.org/officeDocument/2006/relationships/footer" Target="footer252.xml" /><Relationship Id="rId905" Type="http://schemas.openxmlformats.org/officeDocument/2006/relationships/hyperlink" Target="https://advance.lexis.com/api/document?collection=news&amp;id=urn:contentItem:5YYB-3H61-JBKR-N513-00000-00&amp;context=" TargetMode="External" /><Relationship Id="rId906" Type="http://schemas.openxmlformats.org/officeDocument/2006/relationships/hyperlink" Target="mailto:ccurtis@postmedia.com" TargetMode="External" /><Relationship Id="rId907" Type="http://schemas.openxmlformats.org/officeDocument/2006/relationships/header" Target="header253.xml" /><Relationship Id="rId908" Type="http://schemas.openxmlformats.org/officeDocument/2006/relationships/header" Target="header254.xml" /><Relationship Id="rId909" Type="http://schemas.openxmlformats.org/officeDocument/2006/relationships/footer" Target="footer253.xml" /><Relationship Id="rId91" Type="http://schemas.openxmlformats.org/officeDocument/2006/relationships/hyperlink" Target="https://advance.lexis.com/api/document?id=urn:contentItem:5M34-VWW1-JDK3-920B-00000-00&amp;idtype=PID&amp;context=1516831" TargetMode="External" /><Relationship Id="rId910" Type="http://schemas.openxmlformats.org/officeDocument/2006/relationships/footer" Target="footer254.xml" /><Relationship Id="rId911" Type="http://schemas.openxmlformats.org/officeDocument/2006/relationships/header" Target="header255.xml" /><Relationship Id="rId912" Type="http://schemas.openxmlformats.org/officeDocument/2006/relationships/footer" Target="footer255.xml" /><Relationship Id="rId913" Type="http://schemas.openxmlformats.org/officeDocument/2006/relationships/hyperlink" Target="https://advance.lexis.com/api/document?collection=news&amp;id=urn:contentItem:5HBG-YXD1-JDK3-93SX-00000-00&amp;context=" TargetMode="External" /><Relationship Id="rId914" Type="http://schemas.openxmlformats.org/officeDocument/2006/relationships/hyperlink" Target="https://twitter.com/katherinewilton" TargetMode="External" /><Relationship Id="rId915" Type="http://schemas.openxmlformats.org/officeDocument/2006/relationships/header" Target="header256.xml" /><Relationship Id="rId916" Type="http://schemas.openxmlformats.org/officeDocument/2006/relationships/header" Target="header257.xml" /><Relationship Id="rId917" Type="http://schemas.openxmlformats.org/officeDocument/2006/relationships/footer" Target="footer256.xml" /><Relationship Id="rId918" Type="http://schemas.openxmlformats.org/officeDocument/2006/relationships/footer" Target="footer257.xml" /><Relationship Id="rId919" Type="http://schemas.openxmlformats.org/officeDocument/2006/relationships/header" Target="header258.xml" /><Relationship Id="rId92" Type="http://schemas.openxmlformats.org/officeDocument/2006/relationships/hyperlink" Target="https://advance.lexis.com/api/document?id=urn:contentItem:5HBG-T9H1-F125-121Y-00000-00&amp;idtype=PID&amp;context=1516831" TargetMode="External" /><Relationship Id="rId920" Type="http://schemas.openxmlformats.org/officeDocument/2006/relationships/footer" Target="footer258.xml" /><Relationship Id="rId921" Type="http://schemas.openxmlformats.org/officeDocument/2006/relationships/hyperlink" Target="https://advance.lexis.com/api/document?collection=news&amp;id=urn:contentItem:5M32-5M21-JDK3-90P2-00000-00&amp;context=" TargetMode="External" /><Relationship Id="rId922" Type="http://schemas.openxmlformats.org/officeDocument/2006/relationships/hyperlink" Target="http://montrealgazette.com/news/quebec/police-must-not-get-carried-away-with-hunt-for-leaks-coiteux" TargetMode="External" /><Relationship Id="rId923" Type="http://schemas.openxmlformats.org/officeDocument/2006/relationships/hyperlink" Target="http://montrealgazette.com/news/local-news/international-journalists-say-montreal-police-spying-threatens-press-freedom" TargetMode="External" /><Relationship Id="rId924" Type="http://schemas.openxmlformats.org/officeDocument/2006/relationships/hyperlink" Target="http://montrealgazette.com/news/local-news/montreal-police-chief-to-address-accusations-against-head-of-internal-affairs" TargetMode="External" /><Relationship Id="rId925" Type="http://schemas.openxmlformats.org/officeDocument/2006/relationships/hyperlink" Target="http://www.tvanouvelles.ca/2016/09/15/un-restaurant-vise-par-un-objet-incendiaire" TargetMode="External" /><Relationship Id="rId926" Type="http://schemas.openxmlformats.org/officeDocument/2006/relationships/hyperlink" Target="http://montrealgazette.com/news/local-news/montreal-police-monitored-iphone-of-la-presse-journalist-patrick-lagace" TargetMode="External" /><Relationship Id="rId927" Type="http://schemas.openxmlformats.org/officeDocument/2006/relationships/hyperlink" Target="http://montrealgazette.com/news/local-news/at-least-three-other-journalists-monitored-by-montreal-police-report-says" TargetMode="External" /><Relationship Id="rId928" Type="http://schemas.openxmlformats.org/officeDocument/2006/relationships/hyperlink" Target="http://montrealgazette.com/news/local-news/police-surveillance-scandal-montreal-to-study-spying-issue-behind-closed-doors" TargetMode="External" /><Relationship Id="rId929" Type="http://schemas.openxmlformats.org/officeDocument/2006/relationships/hyperlink" Target="http://www.tribunaux.qc.ca/c-quebec/fs_liste-juges_paix.html" TargetMode="External" /><Relationship Id="rId93" Type="http://schemas.openxmlformats.org/officeDocument/2006/relationships/hyperlink" Target="https://advance.lexis.com/api/document?id=urn:contentItem:606S-RSS1-DY2T-64HS-00000-00&amp;idtype=PID&amp;context=1516831" TargetMode="External" /><Relationship Id="rId930" Type="http://schemas.openxmlformats.org/officeDocument/2006/relationships/hyperlink" Target="http://www.justice.gouv.qc.ca/english/sujets/glossaire/juge-a.htm" TargetMode="External" /><Relationship Id="rId931" Type="http://schemas.openxmlformats.org/officeDocument/2006/relationships/hyperlink" Target="http://www.justice.gouv.qc.ca/francais/publications/rapports/pdf/remjuges2016.pdf" TargetMode="External" /><Relationship Id="rId932" Type="http://schemas.openxmlformats.org/officeDocument/2006/relationships/hyperlink" Target="http://www.tribunaux.qc.ca/c-quebec/Actualites/2016/fs_ActualiteIndependanceJPM_oct16.html" TargetMode="External" /><Relationship Id="rId933" Type="http://schemas.openxmlformats.org/officeDocument/2006/relationships/hyperlink" Target="http://montrealgazette.com/news/local-news/four-montreal-police-officers-who-work-with-informants-arrested" TargetMode="External" /><Relationship Id="rId934" Type="http://schemas.openxmlformats.org/officeDocument/2006/relationships/hyperlink" Target="http://montrealgazette.com/news/local-news/qa-with-montreal-police-chief-philippe-pichet" TargetMode="External" /><Relationship Id="rId935" Type="http://schemas.openxmlformats.org/officeDocument/2006/relationships/hyperlink" Target="http://montrealgazette.com/news/quebec/quebec-premier-philippe-couillard-denounces-police-surveillance-of-journalists" TargetMode="External" /><Relationship Id="rId936" Type="http://schemas.openxmlformats.org/officeDocument/2006/relationships/hyperlink" Target="http://www.lapresse.ca/actualites/montreal/201201/17/01-4486873-taupe-au-spvm-une-liste-qui-fait-fremir.php" TargetMode="External" /><Relationship Id="rId937" Type="http://schemas.openxmlformats.org/officeDocument/2006/relationships/hyperlink" Target="http://montrealgazette.com/tag/ian-davidson" TargetMode="External" /><Relationship Id="rId938" Type="http://schemas.openxmlformats.org/officeDocument/2006/relationships/hyperlink" Target="http://www.lapresse.ca/debats/chroniques/patrick-lagace/201410/08/01-4807334-quand-la-police-traque-les-sources-journalistiques.php" TargetMode="External" /><Relationship Id="rId939" Type="http://schemas.openxmlformats.org/officeDocument/2006/relationships/hyperlink" Target="http://plus.lapresse.ca/screens/7dd34a78-32d8-4f8f-a618-62495ea58045%7C_0.html" TargetMode="External" /><Relationship Id="rId94" Type="http://schemas.openxmlformats.org/officeDocument/2006/relationships/hyperlink" Target="https://advance.lexis.com/api/document?id=urn:contentItem:605B-XDR1-JDK3-91VT-00000-00&amp;idtype=PID&amp;context=1516831" TargetMode="External" /><Relationship Id="rId940" Type="http://schemas.openxmlformats.org/officeDocument/2006/relationships/hyperlink" Target="http://twitter.com/andyriga" TargetMode="External" /><Relationship Id="rId941" Type="http://schemas.openxmlformats.org/officeDocument/2006/relationships/hyperlink" Target="http://montrealgazette.com/news/local-news/police-spying-on-a-montreal-reporter-whos-who-and-who-did-what" TargetMode="External" /><Relationship Id="rId942" Type="http://schemas.openxmlformats.org/officeDocument/2006/relationships/header" Target="header259.xml" /><Relationship Id="rId943" Type="http://schemas.openxmlformats.org/officeDocument/2006/relationships/header" Target="header260.xml" /><Relationship Id="rId944" Type="http://schemas.openxmlformats.org/officeDocument/2006/relationships/footer" Target="footer259.xml" /><Relationship Id="rId945" Type="http://schemas.openxmlformats.org/officeDocument/2006/relationships/footer" Target="footer260.xml" /><Relationship Id="rId946" Type="http://schemas.openxmlformats.org/officeDocument/2006/relationships/header" Target="header261.xml" /><Relationship Id="rId947" Type="http://schemas.openxmlformats.org/officeDocument/2006/relationships/footer" Target="footer261.xml" /><Relationship Id="rId948" Type="http://schemas.openxmlformats.org/officeDocument/2006/relationships/hyperlink" Target="https://advance.lexis.com/api/document?collection=news&amp;id=urn:contentItem:5M37-5661-F125-129B-00000-00&amp;context=" TargetMode="External" /><Relationship Id="rId949" Type="http://schemas.openxmlformats.org/officeDocument/2006/relationships/hyperlink" Target="http://montrealgazette.com/tag/police-surveillance-scandal" TargetMode="External" /><Relationship Id="rId95" Type="http://schemas.openxmlformats.org/officeDocument/2006/relationships/hyperlink" Target="https://advance.lexis.com/api/document?id=urn:contentItem:605C-D9P1-JBKR-N33T-00000-00&amp;idtype=PID&amp;context=1516831" TargetMode="External" /><Relationship Id="rId950" Type="http://schemas.openxmlformats.org/officeDocument/2006/relationships/header" Target="header262.xml" /><Relationship Id="rId951" Type="http://schemas.openxmlformats.org/officeDocument/2006/relationships/header" Target="header263.xml" /><Relationship Id="rId952" Type="http://schemas.openxmlformats.org/officeDocument/2006/relationships/footer" Target="footer262.xml" /><Relationship Id="rId953" Type="http://schemas.openxmlformats.org/officeDocument/2006/relationships/footer" Target="footer263.xml" /><Relationship Id="rId954" Type="http://schemas.openxmlformats.org/officeDocument/2006/relationships/header" Target="header264.xml" /><Relationship Id="rId955" Type="http://schemas.openxmlformats.org/officeDocument/2006/relationships/footer" Target="footer264.xml" /><Relationship Id="rId956" Type="http://schemas.openxmlformats.org/officeDocument/2006/relationships/hyperlink" Target="https://advance.lexis.com/api/document?collection=news&amp;id=urn:contentItem:5M34-VWW1-JDK3-920B-00000-00&amp;context=" TargetMode="External" /><Relationship Id="rId957" Type="http://schemas.openxmlformats.org/officeDocument/2006/relationships/header" Target="header265.xml" /><Relationship Id="rId958" Type="http://schemas.openxmlformats.org/officeDocument/2006/relationships/header" Target="header266.xml" /><Relationship Id="rId959" Type="http://schemas.openxmlformats.org/officeDocument/2006/relationships/footer" Target="footer265.xml" /><Relationship Id="rId96" Type="http://schemas.openxmlformats.org/officeDocument/2006/relationships/hyperlink" Target="https://advance.lexis.com/api/document?id=urn:contentItem:605C-3521-JDK3-92HF-00000-00&amp;idtype=PID&amp;context=1516831" TargetMode="External" /><Relationship Id="rId960" Type="http://schemas.openxmlformats.org/officeDocument/2006/relationships/footer" Target="footer266.xml" /><Relationship Id="rId961" Type="http://schemas.openxmlformats.org/officeDocument/2006/relationships/header" Target="header267.xml" /><Relationship Id="rId962" Type="http://schemas.openxmlformats.org/officeDocument/2006/relationships/footer" Target="footer267.xml" /><Relationship Id="rId963" Type="http://schemas.openxmlformats.org/officeDocument/2006/relationships/hyperlink" Target="https://advance.lexis.com/api/document?collection=news&amp;id=urn:contentItem:5HBG-T9H1-F125-121Y-00000-00&amp;context=" TargetMode="External" /><Relationship Id="rId964" Type="http://schemas.openxmlformats.org/officeDocument/2006/relationships/header" Target="header268.xml" /><Relationship Id="rId965" Type="http://schemas.openxmlformats.org/officeDocument/2006/relationships/header" Target="header269.xml" /><Relationship Id="rId966" Type="http://schemas.openxmlformats.org/officeDocument/2006/relationships/footer" Target="footer268.xml" /><Relationship Id="rId967" Type="http://schemas.openxmlformats.org/officeDocument/2006/relationships/footer" Target="footer269.xml" /><Relationship Id="rId968" Type="http://schemas.openxmlformats.org/officeDocument/2006/relationships/header" Target="header270.xml" /><Relationship Id="rId969" Type="http://schemas.openxmlformats.org/officeDocument/2006/relationships/footer" Target="footer270.xml" /><Relationship Id="rId97" Type="http://schemas.openxmlformats.org/officeDocument/2006/relationships/hyperlink" Target="https://advance.lexis.com/api/document?id=urn:contentItem:605C-JV81-DY2T-C3WN-00000-00&amp;idtype=PID&amp;context=1516831" TargetMode="External" /><Relationship Id="rId970" Type="http://schemas.openxmlformats.org/officeDocument/2006/relationships/hyperlink" Target="https://advance.lexis.com/api/document?collection=news&amp;id=urn:contentItem:606S-RSS1-DY2T-64HS-00000-00&amp;context=" TargetMode="External" /><Relationship Id="rId971" Type="http://schemas.openxmlformats.org/officeDocument/2006/relationships/hyperlink" Target="mailto:cselley@nationalpost.com" TargetMode="External" /><Relationship Id="rId972" Type="http://schemas.openxmlformats.org/officeDocument/2006/relationships/header" Target="header271.xml" /><Relationship Id="rId973" Type="http://schemas.openxmlformats.org/officeDocument/2006/relationships/header" Target="header272.xml" /><Relationship Id="rId974" Type="http://schemas.openxmlformats.org/officeDocument/2006/relationships/footer" Target="footer271.xml" /><Relationship Id="rId975" Type="http://schemas.openxmlformats.org/officeDocument/2006/relationships/footer" Target="footer272.xml" /><Relationship Id="rId976" Type="http://schemas.openxmlformats.org/officeDocument/2006/relationships/header" Target="header273.xml" /><Relationship Id="rId977" Type="http://schemas.openxmlformats.org/officeDocument/2006/relationships/footer" Target="footer273.xml" /><Relationship Id="rId978" Type="http://schemas.openxmlformats.org/officeDocument/2006/relationships/hyperlink" Target="https://advance.lexis.com/api/document?collection=news&amp;id=urn:contentItem:605B-XDR1-JDK3-91VT-00000-00&amp;context=" TargetMode="External" /><Relationship Id="rId979" Type="http://schemas.openxmlformats.org/officeDocument/2006/relationships/hyperlink" Target="http://montrealgazette.com/news/local-news/u-s-consulate-in-montreal-evacuated-after-suspicious-package-found" TargetMode="External" /><Relationship Id="rId98" Type="http://schemas.openxmlformats.org/officeDocument/2006/relationships/hyperlink" Target="https://advance.lexis.com/api/document?id=urn:contentItem:5YJV-J051-JBKR-N011-00000-00&amp;idtype=PID&amp;context=1516831" TargetMode="External" /><Relationship Id="rId980" Type="http://schemas.openxmlformats.org/officeDocument/2006/relationships/header" Target="header274.xml" /><Relationship Id="rId981" Type="http://schemas.openxmlformats.org/officeDocument/2006/relationships/header" Target="header275.xml" /><Relationship Id="rId982" Type="http://schemas.openxmlformats.org/officeDocument/2006/relationships/footer" Target="footer274.xml" /><Relationship Id="rId983" Type="http://schemas.openxmlformats.org/officeDocument/2006/relationships/footer" Target="footer275.xml" /><Relationship Id="rId984" Type="http://schemas.openxmlformats.org/officeDocument/2006/relationships/header" Target="header276.xml" /><Relationship Id="rId985" Type="http://schemas.openxmlformats.org/officeDocument/2006/relationships/footer" Target="footer276.xml" /><Relationship Id="rId986" Type="http://schemas.openxmlformats.org/officeDocument/2006/relationships/hyperlink" Target="https://advance.lexis.com/api/document?collection=news&amp;id=urn:contentItem:605C-D9P1-JBKR-N33T-00000-00&amp;context=" TargetMode="External" /><Relationship Id="rId987" Type="http://schemas.openxmlformats.org/officeDocument/2006/relationships/header" Target="header277.xml" /><Relationship Id="rId988" Type="http://schemas.openxmlformats.org/officeDocument/2006/relationships/header" Target="header278.xml" /><Relationship Id="rId989" Type="http://schemas.openxmlformats.org/officeDocument/2006/relationships/footer" Target="footer277.xml" /><Relationship Id="rId99" Type="http://schemas.openxmlformats.org/officeDocument/2006/relationships/hyperlink" Target="https://advance.lexis.com/api/document?id=urn:contentItem:5YJR-VJX1-JDK3-918H-00000-00&amp;idtype=PID&amp;context=1516831" TargetMode="External" /><Relationship Id="rId990" Type="http://schemas.openxmlformats.org/officeDocument/2006/relationships/footer" Target="footer278.xml" /><Relationship Id="rId991" Type="http://schemas.openxmlformats.org/officeDocument/2006/relationships/header" Target="header279.xml" /><Relationship Id="rId992" Type="http://schemas.openxmlformats.org/officeDocument/2006/relationships/footer" Target="footer279.xml" /><Relationship Id="rId993" Type="http://schemas.openxmlformats.org/officeDocument/2006/relationships/hyperlink" Target="https://advance.lexis.com/api/document?collection=news&amp;id=urn:contentItem:605C-3521-JDK3-92HF-00000-00&amp;context=" TargetMode="External" /><Relationship Id="rId994" Type="http://schemas.openxmlformats.org/officeDocument/2006/relationships/header" Target="header280.xml" /><Relationship Id="rId995" Type="http://schemas.openxmlformats.org/officeDocument/2006/relationships/header" Target="header281.xml" /><Relationship Id="rId996" Type="http://schemas.openxmlformats.org/officeDocument/2006/relationships/footer" Target="footer280.xml" /><Relationship Id="rId997" Type="http://schemas.openxmlformats.org/officeDocument/2006/relationships/footer" Target="footer281.xml" /><Relationship Id="rId998" Type="http://schemas.openxmlformats.org/officeDocument/2006/relationships/header" Target="header282.xml" /><Relationship Id="rId999" Type="http://schemas.openxmlformats.org/officeDocument/2006/relationships/footer" Target="footer28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arrested as police target cannabis network in Montreal area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119945190</vt:lpwstr>
  </property>
  <property fmtid="{D5CDD505-2E9C-101B-9397-08002B2CF9AE}" pid="3" name="LADocCount">
    <vt:i4>101</vt:i4>
  </property>
  <property fmtid="{D5CDD505-2E9C-101B-9397-08002B2CF9AE}" pid="4" name="UserPermID">
    <vt:lpwstr>urn:user:PA187305608</vt:lpwstr>
  </property>
</Properties>
</file>