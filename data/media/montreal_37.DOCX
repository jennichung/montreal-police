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10:35:00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119949141</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obtain arrest warrant for Raynald Letourneau in murder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seek 'Gino Mad Dog' in connection with Plateau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seeking public's help in murder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OPINION;Without racial data, we can't hold Canadian police accountable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Guilty verdicts stand in child sex abuse case; Man who assaulted stepdaughter ordered to report to prison for eight-year sentence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India to Extend Lockdown Against Coronavirus, While Spain Eases Work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BEI to investigate death following Montreal police chase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BEI to investigate death following Montreal police chase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Jiu-Jitsu tournament seeks new venue after threats from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arrest man in connection with Concordia bomb threats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police-fired rubber bullet lands suspect in intensive care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officer found guilty of assault; Judge calls arrest 'brutal and dangerous'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searching for missing man who suffers from memory loss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Peace bond dropped against man Montreal police suspected would commit a terrorist 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Peace bond dropped against man Montreal police suspected would commit a terrorist 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Pig's head found outside Montreal police union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Police investigating arson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Suspect in intensive care after trying to flee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The last blast? Montreal schools closed, flights cancelled after huge snowstorm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The last blast? Montreal schools closed, flights cancelled after huge snowstorm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N.D.G. house fire might have been caused by explosion: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N.D.G. house fire might have been caused by explosion: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N.D.G. house fire might have been caused by explosion: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N.D.G. house fire might have been caused by explosion: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Clandestine drug lab shut down amid Friday night raids,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missing boy: Police suspend search of river for Ariel Kouakou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Opponents decry plan for public meeting on N.D.G. police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Video captures Montreal police fatally shooting mentally ill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Police chief to face racial profiling questions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Family of N.D.G. man fatally shot by police to file suit against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Family of N.D.G. man fatally shot by police to file suit against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investigating video of police appearing to punch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Voici les éphémérides de La Presse canadienne pour le 21 juin 2020;Voici les éphémérides du 21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You said it: The all-time favourites that make it all worthwhile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Les manifestations en soirée au centre-ville de Montréal virent à l'affrontement;Manifestations en soirée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'No evidence' to back up allegations by Montreal police union chief: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Quebec police ask for tips after man walks into grocery store, stabs clerk to death and manages to flee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Montréal: la police a épinglé un présumé voleur et agresseur; il n'a que 16 ans;La police a épinglé un présumé voleur et agresseur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Mayor Coderre wants Montreal police to create new hate crimes unit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Mayor Coderre wants Montreal police to create new hate crimes unit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Striking taxi drivers slow traffic on Montreal highways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From the archives: Thieves had run of Montreal without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apprehend suspect in stabbing of pregnant woman; baby has died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officer suspended for actions during 2012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to investigate Aboriginal claims of abuse by SQ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to investigate Aboriginal claims of abuse by SQ officers in Val d'Or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Quebec police probing 3 cellphone tower fires, possible link to conspiracy theory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Quebec police probing 3 cellphone tower fires, possible link to conspiracy theory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Agressions violentes de trois femmes à Montréal: le suspect arrêté;Agressions de 3 femmes: le suspect arrêté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arrest 3 men in connection with Metro trespassing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seek help to locate suspect in car-fraud scheme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-Ontario Health Coalition - Statement in Support of the Protests against Anti-Black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Top News Advisory for Tuesday, June 20;Top News Advisory for June 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Your letters for June 18,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Your letters for June 18,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House of horrors goes too far?; Ottawa woman says she's haunted by terrible Montreal terror show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Laval police launch major drug operations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ask for public's help finding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ask for public's help finding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ask for public's help finding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ask for public's help finding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go door to door, looking for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Police call off Amber Alert for missing Montreal boy but search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Update: Dangerous killer who escaped Pinel arrested by Montreal police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Top News Advisory for Monday June 15;Top News Advisory for June 15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Coronavirus: Legault says police will crack down on violations of public-health orders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Coronavirus: Legault says police will crack down on violations of public-health orders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suspect killing of Nuns' Island teen was bungled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suspect killing of Nuns' Island teen was bungled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suspect killing of Nuns' Island teen was bungled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suspect killing of Nuns' Island teen was bungled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Quebec businessman arrested for attempted murder linked to attack on lawyer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Quebec businessman arrested for attempted murder linked to attack on lawyer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Quebec businessman arrested for attempted murder linked to attack on lawyer;Quebec businessman arrested for attempted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Stock Weekly: Rite Aid (RAD:USD12.50) sinks 5.1% on weak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seek public help in identifying art thieves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Protest Turn Violent In New York, Stores Looted; Facebook Employees Stage Virtual Walkout Over Trump Posts; Police Officers Join Protesters In Show Of Solidarity; Religious Leaders Condemn POTUS' Photo-Op; Widespread Looting in NYC before and after Curfew; Atlanta Police Take a Knee with Protesters; Trudeau: Racism is Real in North America; Protesters in Denver Break Curfew, Pay Tribute to George Floyd. Aired 2-3a 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Black voices are speaking out about Toronto's police budget. City hall should listen.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Contraband cannabis ring was run out of downtown apartments: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Observation Wheel owners turned down for liquor permit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answered a break-in call and discovered 'an arsenal'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answered a break-in call and discovered 'an arsenal'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answered a break-in call and discovered 'an arsenal'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Owners of Montreal Observation Wheel turned down for liquor permit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Owners of Montreal Observation Wheel turned down for liquor permit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Police watchdog probes death of Quebec youth in Lac-Brome, southeast of Montreal;Watchdog probes Quebec teen's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Saskatoon police keeping door open on body cams, province still plans police oversight reforms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Saskatoon police keeping door open on body cams, province still plans police oversight reforms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Assault on freedom of the press; Police spying on journalists is intolerable, the Montreal Gazette editorial board writes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Bolder actions, words from pipeline protesters; Quebec premier claims Mohawk on reserve near Montreal have assault rifles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Bolder actions, words from pipeline protesters; Quebec premier claims Mohawk on reserve near Montreal have assault rifles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Hundreds gather for night protest against austerity, Montreal police website hacked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acknowledge surveilling another journalist during a 2014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POLICE;A grotesque attack on a free press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chief to step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chief to step down: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obtain arrest warrant for Raynald Letourneau in murder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to locate Raynald Létourneau, a man with a history of violent crimes against women who is accused of killing a woman who had recently moved to Canada from Venezuela.</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major crimes unit have been searching for Létourneau, 46, since shortly after the body of Charlie Cecilia García Larez was discovered in her apartment on Goyer St.on May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García Larez, 36, a Venezuelan national who was about three months pregnant when she died, had only been in Canada for about a year when she was killed,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"Charlie left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April 5, 2014," said the victim's aunt Carolina Rojas in an interview by email. "Like many Venezuelans she moved from her country in search of better opportunities and in hope of a better future. She provided for her mother and would always try to help out the kids in the family (her little nephews and nieces) in the ways she could. She left (Venezuela) in tears but was also excited about her new life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"Charlie was a very altruistic person. She loved music, nature, animals, languages and people. She was a humanist."</w:t>
      </w:r>
    </w:p>
    <w:p>
      <w:pPr>
        <w:spacing w:before="200" w:line="260" w:lineRule="atLeast"/>
        <w:jc w:val="both"/>
        <w:rPr>
          <w:lang w:val="en-US" w:eastAsia="en-US" w:bidi="ar-SA"/>
        </w:rPr>
      </w:pPr>
      <w:r>
        <w:rPr>
          <w:rFonts w:ascii="arial" w:eastAsia="arial" w:hAnsi="arial" w:cs="arial"/>
          <w:color w:val="000000"/>
          <w:sz w:val="20"/>
          <w:lang w:val="en-US" w:eastAsia="en-US" w:bidi="ar-SA"/>
        </w:rPr>
        <w:t>Rojas wrote that García Larez's family never met Létourneau and only saw pictures of him that her niece posted on social media. The relationship went sour months before Gracía Larez was killed but she had let him stay in her apartment while he looked for a place to live. Rojas wrote that she believes Létourneau moved out a month before her niece was killed and that García Larez was not aware of his violent past.</w:t>
      </w:r>
    </w:p>
    <w:p>
      <w:pPr>
        <w:spacing w:before="200" w:line="260" w:lineRule="atLeast"/>
        <w:jc w:val="both"/>
        <w:rPr>
          <w:lang w:val="en-US" w:eastAsia="en-US" w:bidi="ar-SA"/>
        </w:rPr>
      </w:pPr>
      <w:r>
        <w:rPr>
          <w:rFonts w:ascii="arial" w:eastAsia="arial" w:hAnsi="arial" w:cs="arial"/>
          <w:color w:val="000000"/>
          <w:sz w:val="20"/>
          <w:lang w:val="en-US" w:eastAsia="en-US" w:bidi="ar-SA"/>
        </w:rPr>
        <w:t>"She knew he had issues but she wanted to help him somehow. That's how she was. She always made her best to help people in need and maybe she thought she could fix him, especially if she was in love with him."</w:t>
      </w:r>
    </w:p>
    <w:p>
      <w:pPr>
        <w:spacing w:before="200" w:line="260" w:lineRule="atLeast"/>
        <w:jc w:val="both"/>
        <w:rPr>
          <w:lang w:val="en-US" w:eastAsia="en-US" w:bidi="ar-SA"/>
        </w:rPr>
      </w:pPr>
      <w:r>
        <w:rPr>
          <w:rFonts w:ascii="arial" w:eastAsia="arial" w:hAnsi="arial" w:cs="arial"/>
          <w:color w:val="000000"/>
          <w:sz w:val="20"/>
          <w:lang w:val="en-US" w:eastAsia="en-US" w:bidi="ar-SA"/>
        </w:rPr>
        <w:t>Rojas wrote that her niece only learned she was pregnant two weeks before she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"She told her mum she was very, very happy and she felt blessed. She also said she had decided to raise the baby by herself. She said she would never feel alone anymore. She was very excited about the baby."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investigators believed Létourneau might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they located his vehicle last month. But no trace of him has been found and on July 16, a Canada-wide warrant was issued for his arrest on charges of first-degree murder and interfering with or committing an indignity to a dead body .</w:t>
      </w:r>
    </w:p>
    <w:p>
      <w:pPr>
        <w:spacing w:before="200" w:line="260" w:lineRule="atLeast"/>
        <w:jc w:val="both"/>
        <w:rPr>
          <w:lang w:val="en-US" w:eastAsia="en-US" w:bidi="ar-SA"/>
        </w:rPr>
      </w:pPr>
      <w:r>
        <w:rPr>
          <w:rFonts w:ascii="arial" w:eastAsia="arial" w:hAnsi="arial" w:cs="arial"/>
          <w:color w:val="000000"/>
          <w:sz w:val="20"/>
          <w:lang w:val="en-US" w:eastAsia="en-US" w:bidi="ar-SA"/>
        </w:rPr>
        <w:t>The Sun Youth organization is offering a $5,000 reward for information on Létrourneau's whereabouts. According to the reward poster, it "was (Létourneau) who had alerted a friend, explaining that he had found the victim dead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Létourneau is a convicted sex offender who has displayed deep hatred for women and people of certain ethnicities. In 2013, he finished serving the entirety of a 5-year prison term for sexual assault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crimes were committed on two separate occasions in 2007 on a woman with whom Létourneau had been in a relationship. During one of the attacks, Létourneau strangled the victim with a television cable wire, asked her if she wanted to live and struck her several times. The victim was left with a broken rib, a bloodied eye and a probably permanent scar on her mouth . A month later, he sexually assaulted her and held her against her will for days.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three decisions by the Parole Board of Canada denying Létourneau any form of release while he was serving his five-year sentence, he didn't care that he was considered a high risk of reoffending and once said he detests women. He also told the parole board that he was exposed to violence from a very young age and witnessed his mother being killed when he was seven.</w:t>
      </w:r>
    </w:p>
    <w:p>
      <w:pPr>
        <w:spacing w:before="200" w:line="260" w:lineRule="atLeast"/>
        <w:jc w:val="both"/>
        <w:rPr>
          <w:lang w:val="en-US" w:eastAsia="en-US" w:bidi="ar-SA"/>
        </w:rPr>
      </w:pPr>
      <w:r>
        <w:rPr>
          <w:rFonts w:ascii="arial" w:eastAsia="arial" w:hAnsi="arial" w:cs="arial"/>
          <w:color w:val="000000"/>
          <w:sz w:val="20"/>
          <w:lang w:val="en-US" w:eastAsia="en-US" w:bidi="ar-SA"/>
        </w:rPr>
        <w:t>"You are identified as a hot-tempered and impulsive individual who maintains very negative and denigrating thoughts towards women in general but also relative to different ethnicities," the parole board stated in a decision made on June 15, 2011. The parole board also noted in a decision that Létourneau presented a high risk to society, "particularly towards women and your future partners in life." The assessment was based partly on Létourneau's behaviour after he was sentenced to 42 months in prison in 2001 for assaulting two women he had relationships with - including one who was pregnant - and a three-month-old baby.</w:t>
      </w:r>
    </w:p>
    <w:p>
      <w:pPr>
        <w:spacing w:before="200" w:line="260" w:lineRule="atLeast"/>
        <w:jc w:val="both"/>
        <w:rPr>
          <w:lang w:val="en-US" w:eastAsia="en-US" w:bidi="ar-SA"/>
        </w:rPr>
      </w:pPr>
      <w:r>
        <w:rPr>
          <w:rFonts w:ascii="arial" w:eastAsia="arial" w:hAnsi="arial" w:cs="arial"/>
          <w:color w:val="000000"/>
          <w:sz w:val="20"/>
          <w:lang w:val="en-US" w:eastAsia="en-US" w:bidi="ar-SA"/>
        </w:rPr>
        <w:t>Létourneau is described as being 1.83 metres (or 6 feet) tall, weighs 95 kilograms (or 210 pounds), has brown eyes and had a shaved head when Garcia Larez was killed. He also has tattoos of Chinese characters on his right forearm.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Létourneau's whereabouts is asked to call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Info-Crime line at 514-393-1133.</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(89%); HOMICIDE (78%); MURDER (78%); LAW ENFORCEMENT (78%); ARRESTS (78%); WOMEN (78%); CRIMINAL OFFENSES (78%); CRIMES AGAINST PERSONS (78%); PREGNANCY &amp; CHILDBIRTH (75%); ARREST WARRANTS (73%); ASSOCIATIONS &amp; ORGANIZATIONS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,seeking,locate,raynald,letourneau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seek 'Gino Mad Dog' in connection with Plateau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27-year-old Régino Magloire, their prime suspect in a local, three-year-old shooting that left one person dead and four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who is also known as Gino Green or Gino Mad Dog, is alleged on the early morning of June 7, 2014, to have shot and killed Steve Célestin( </w:t>
      </w:r>
      <w:hyperlink r:id="rId126" w:history="1">
        <w:r>
          <w:rPr>
            <w:rFonts w:ascii="arial" w:eastAsia="arial" w:hAnsi="arial" w:cs="arial"/>
            <w:i/>
            <w:color w:val="0077CC"/>
            <w:sz w:val="20"/>
            <w:u w:val="single"/>
            <w:shd w:val="clear" w:color="auto" w:fill="FFFFFF"/>
            <w:lang w:val="en-US" w:eastAsia="en-US" w:bidi="ar-SA"/>
          </w:rPr>
          <w:t>http://montrealgazette.com/news/local-news/man-killed-woman-injured-in-shooting-at-parc-ave-bar-in-mile-end</w:t>
        </w:r>
      </w:hyperlink>
      <w:r>
        <w:rPr>
          <w:rFonts w:ascii="arial" w:eastAsia="arial" w:hAnsi="arial" w:cs="arial"/>
          <w:color w:val="000000"/>
          <w:sz w:val="20"/>
          <w:lang w:val="en-US" w:eastAsia="en-US" w:bidi="ar-SA"/>
        </w:rPr>
        <w:t xml:space="preserve"> ) and wounded four others at the Cabaret du Mile End on Park Ave. in the borough of Plateau-Mont Royal. He is being sought by law enforcement on a Canada-wide warrant for homicide(            </w:t>
      </w:r>
      <w:hyperlink r:id="rId127" w:history="1">
        <w:r>
          <w:rPr>
            <w:rFonts w:ascii="arial" w:eastAsia="arial" w:hAnsi="arial" w:cs="arial"/>
            <w:i/>
            <w:color w:val="0077CC"/>
            <w:sz w:val="20"/>
            <w:u w:val="single"/>
            <w:shd w:val="clear" w:color="auto" w:fill="FFFFFF"/>
            <w:lang w:val="en-US" w:eastAsia="en-US" w:bidi="ar-SA"/>
          </w:rPr>
          <w:t>http://montrealgazette.com/news/local-news/arrest-warrants-issued-in-connection-with-mile-</w:t>
        </w:r>
      </w:hyperlink>
      <w:r>
        <w:rPr>
          <w:rFonts w:ascii="arial" w:eastAsia="arial" w:hAnsi="arial" w:cs="arial"/>
          <w:color w:val="000000"/>
          <w:sz w:val="20"/>
          <w:lang w:val="en-US" w:eastAsia="en-US" w:bidi="ar-SA"/>
        </w:rPr>
        <w:t xml:space="preserve"> end -homicide ) obtained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considered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is believed to be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or in western Canada. He stands six-feet-one-inch tall and weighs about 275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is believed to be related to a dispute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and Célestin is the cousin of Jean-Philippe Célestin, 37, an influential street gang member who is awaiting his sentence in a major drug trafficking case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Magloire pleaded guilty in January to armed robbery and received an overall sentence of 20 months. Because of time he had already served, his prison term expired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his whereabouts is urged to call 911 or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are also urged to do so cautiously.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Arrest warrants issued in connection with Mile End homicide of Steven Célestin( </w:t>
      </w:r>
      <w:hyperlink r:id="rId127" w:history="1">
        <w:r>
          <w:rPr>
            <w:rFonts w:ascii="arial" w:eastAsia="arial" w:hAnsi="arial" w:cs="arial"/>
            <w:i/>
            <w:color w:val="0077CC"/>
            <w:sz w:val="20"/>
            <w:u w:val="single"/>
            <w:shd w:val="clear" w:color="auto" w:fill="FFFFFF"/>
            <w:lang w:val="en-US" w:eastAsia="en-US" w:bidi="ar-SA"/>
          </w:rPr>
          <w:t>http://montrealgazette.com/news/local-news/arrest-warrants-issued-in-connection-with-mile-</w:t>
        </w:r>
      </w:hyperlink>
      <w:r>
        <w:rPr>
          <w:rFonts w:ascii="arial" w:eastAsia="arial" w:hAnsi="arial" w:cs="arial"/>
          <w:color w:val="000000"/>
          <w:sz w:val="20"/>
          <w:lang w:val="en-US" w:eastAsia="en-US" w:bidi="ar-SA"/>
        </w:rPr>
        <w:t xml:space="preserve"> end -homicide ) !@COPYRIGHT=© 2017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SENTENCING (90%); WOUNDS &amp; INJURIES (90%); ARREST WARRANTS (78%); LAW ENFORCEMENT (78%); ARRESTS (78%); DOGS (78%); GANGS (77%); SHOOTINGS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GUILTY PLEAS (72%); CONTROLLED SUBSTANCES CRIME (72%); DRUG TRAFFICKING (52%); ROBBERY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,turning,public,tracking,regino !@PERMALINK= </w:t>
      </w:r>
      <w:hyperlink r:id="rId128" w:history="1">
        <w:r>
          <w:rPr>
            <w:rFonts w:ascii="arial" w:eastAsia="arial" w:hAnsi="arial" w:cs="arial"/>
            <w:i/>
            <w:color w:val="0077CC"/>
            <w:sz w:val="20"/>
            <w:u w:val="single"/>
            <w:shd w:val="clear" w:color="auto" w:fill="FFFFFF"/>
            <w:lang w:val="en-US" w:eastAsia="en-US" w:bidi="ar-SA"/>
          </w:rPr>
          <w:t>http://montrealgazette.com/news/local-news/</w:t>
        </w:r>
      </w:hyperlink>
      <w:hyperlink r:id="rId128" w:history="1">
        <w:r>
          <w:rPr>
            <w:rFonts w:ascii="arial" w:eastAsia="arial" w:hAnsi="arial" w:cs="arial"/>
            <w:b/>
            <w:i/>
            <w:color w:val="0077CC"/>
            <w:sz w:val="20"/>
            <w:u w:val="single"/>
            <w:shd w:val="clear" w:color="auto" w:fill="FFFFFF"/>
            <w:lang w:val="en-US" w:eastAsia="en-US" w:bidi="ar-SA"/>
          </w:rPr>
          <w:t>montreal</w:t>
        </w:r>
      </w:hyperlink>
      <w:hyperlink r:id="rId128" w:history="1">
        <w:r>
          <w:rPr>
            <w:rFonts w:ascii="arial" w:eastAsia="arial" w:hAnsi="arial" w:cs="arial"/>
            <w:i/>
            <w:color w:val="0077CC"/>
            <w:sz w:val="20"/>
            <w:u w:val="single"/>
            <w:shd w:val="clear" w:color="auto" w:fill="FFFFFF"/>
            <w:lang w:val="en-US" w:eastAsia="en-US" w:bidi="ar-SA"/>
          </w:rPr>
          <w:t>-</w:t>
        </w:r>
      </w:hyperlink>
      <w:hyperlink r:id="rId128" w:history="1">
        <w:r>
          <w:rPr>
            <w:rFonts w:ascii="arial" w:eastAsia="arial" w:hAnsi="arial" w:cs="arial"/>
            <w:b/>
            <w:i/>
            <w:color w:val="0077CC"/>
            <w:sz w:val="20"/>
            <w:u w:val="single"/>
            <w:shd w:val="clear" w:color="auto" w:fill="FFFFFF"/>
            <w:lang w:val="en-US" w:eastAsia="en-US" w:bidi="ar-SA"/>
          </w:rPr>
          <w:t>police</w:t>
        </w:r>
      </w:hyperlink>
      <w:hyperlink r:id="rId128" w:history="1">
        <w:r>
          <w:rPr>
            <w:rFonts w:ascii="arial" w:eastAsia="arial" w:hAnsi="arial" w:cs="arial"/>
            <w:i/>
            <w:color w:val="0077CC"/>
            <w:sz w:val="20"/>
            <w:u w:val="single"/>
            <w:shd w:val="clear" w:color="auto" w:fill="FFFFFF"/>
            <w:lang w:val="en-US" w:eastAsia="en-US" w:bidi="ar-SA"/>
          </w:rPr>
          <w:t>-seek-gino-mad-dog-in-connection-with-plateau-murder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seeking public's help in murder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to locate Raynald Létourneau, a man with a history of violent crimes against women who is accused of killing a woman who had recently moved to Canada from Venezuela.</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major crimes unit have been searching for Létourneau, 46, since shortly after the body of Charlie Cecilia García Larez was discovered in her apartment on Goyer St. on May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García Larez, 36, a Venezuelan national who was about three months pregnant when she died, had only been in Canada for about a year when she was killed,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"Charlie left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April 5, 2014," said the victim's aunt, Carolina Rojas, in an interview by email. "Like many Venezuelans, she moved from her country in search of better opportunities and in hope of a better future. She provided for her mother and would always try to help out the kids in the family (her little nephews and nieces) in the ways she could. She left (Venezuela) in tears but was also excited about her new life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"Charlie was a very altruistic person. She loved music, nature, animals, languages and people. She was a humanist."</w:t>
      </w:r>
    </w:p>
    <w:p>
      <w:pPr>
        <w:spacing w:before="200" w:line="260" w:lineRule="atLeast"/>
        <w:jc w:val="both"/>
        <w:rPr>
          <w:lang w:val="en-US" w:eastAsia="en-US" w:bidi="ar-SA"/>
        </w:rPr>
      </w:pPr>
      <w:r>
        <w:rPr>
          <w:rFonts w:ascii="arial" w:eastAsia="arial" w:hAnsi="arial" w:cs="arial"/>
          <w:color w:val="000000"/>
          <w:sz w:val="20"/>
          <w:lang w:val="en-US" w:eastAsia="en-US" w:bidi="ar-SA"/>
        </w:rPr>
        <w:t>Rojas wrote that García Larez's family never met Létourneau and only saw pictures of him that her niece posted on social media. The relationship went sour months before Gracía Larez was killed, but she had let him stay in her apartment while he looked for a place to live. Rojas wrote that she believes Létourneau moved out a month before her niece was killed and that García Larez was not aware of his violent past.</w:t>
      </w:r>
    </w:p>
    <w:p>
      <w:pPr>
        <w:spacing w:before="200" w:line="260" w:lineRule="atLeast"/>
        <w:jc w:val="both"/>
        <w:rPr>
          <w:lang w:val="en-US" w:eastAsia="en-US" w:bidi="ar-SA"/>
        </w:rPr>
      </w:pPr>
      <w:r>
        <w:rPr>
          <w:rFonts w:ascii="arial" w:eastAsia="arial" w:hAnsi="arial" w:cs="arial"/>
          <w:color w:val="000000"/>
          <w:sz w:val="20"/>
          <w:lang w:val="en-US" w:eastAsia="en-US" w:bidi="ar-SA"/>
        </w:rPr>
        <w:t>"She knew he had issues, but she wanted to help him somehow. That's how she was. She always made her best to help people in need and maybe she thought she could fix him, especially if she was in love with him."</w:t>
      </w:r>
    </w:p>
    <w:p>
      <w:pPr>
        <w:spacing w:before="200" w:line="260" w:lineRule="atLeast"/>
        <w:jc w:val="both"/>
        <w:rPr>
          <w:lang w:val="en-US" w:eastAsia="en-US" w:bidi="ar-SA"/>
        </w:rPr>
      </w:pPr>
      <w:r>
        <w:rPr>
          <w:rFonts w:ascii="arial" w:eastAsia="arial" w:hAnsi="arial" w:cs="arial"/>
          <w:color w:val="000000"/>
          <w:sz w:val="20"/>
          <w:lang w:val="en-US" w:eastAsia="en-US" w:bidi="ar-SA"/>
        </w:rPr>
        <w:t>Rojas wrote that her niece only learned she was pregnant two weeks before she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"She told her mum she was very, very happy and she felt blessed. She also said she had decided to raise the baby by herself. She said she would never feel alone anymore. She was very excited about the baby."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investigators believed Létourneau might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they located his vehicle last month. But no trace of him has been found and on July 16, a Canada-wide warrant was issued for his arrest on charges of first-degree murder and interfering with or committing an indignity to a dead body.</w:t>
      </w:r>
    </w:p>
    <w:p>
      <w:pPr>
        <w:spacing w:before="200" w:line="260" w:lineRule="atLeast"/>
        <w:jc w:val="both"/>
        <w:rPr>
          <w:lang w:val="en-US" w:eastAsia="en-US" w:bidi="ar-SA"/>
        </w:rPr>
      </w:pPr>
      <w:r>
        <w:rPr>
          <w:rFonts w:ascii="arial" w:eastAsia="arial" w:hAnsi="arial" w:cs="arial"/>
          <w:color w:val="000000"/>
          <w:sz w:val="20"/>
          <w:lang w:val="en-US" w:eastAsia="en-US" w:bidi="ar-SA"/>
        </w:rPr>
        <w:t>The Sun Youth organization is offering a $5,000 reward for information on Létrourneau's whereabouts. According to the reward poster, it "was (Létourneau) who had alerted a friend, explaining that he had found the victim dead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Létourneau is a convicted sex offender who has displayed deep hatred for women and people of certain ethnicities. In 2013, he finished serving the entirety of a five-year prison term for sexual assault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crimes were committed on two separate occasions in 2007 on a woman with whom Létourneau had been in a relationship. During one of the attacks, Létourneau strangled the victim with a television cable wire, asked her if she wanted to live and struck her several times. The victim was left with a broken rib, a bloodied eye and a scar on her mouth. A month later, he sexually assaulted her and held her against her will for days.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three decisions by the Parole Board of Canada denying Létourneau any form of release while he was serving his five-year sentence, he didn't care that he was considered a high risk of reoffending and once said he detests women. He also told the parole board that he was exposed to violence from a very young age and witnessed his mother being killed when he was seven.</w:t>
      </w:r>
    </w:p>
    <w:p>
      <w:pPr>
        <w:spacing w:before="200" w:line="260" w:lineRule="atLeast"/>
        <w:jc w:val="both"/>
        <w:rPr>
          <w:lang w:val="en-US" w:eastAsia="en-US" w:bidi="ar-SA"/>
        </w:rPr>
      </w:pPr>
      <w:r>
        <w:rPr>
          <w:rFonts w:ascii="arial" w:eastAsia="arial" w:hAnsi="arial" w:cs="arial"/>
          <w:color w:val="000000"/>
          <w:sz w:val="20"/>
          <w:lang w:val="en-US" w:eastAsia="en-US" w:bidi="ar-SA"/>
        </w:rPr>
        <w:t>"You are identified as a hot-tempered and impulsive individual who maintains very negative and denigrating thoughts towards women in general but also relative to different ethnicities," the parole board stated in a decision made on June 15, 2011. The parole board also noted in a decision that Létourneau presented a high risk to society, "particularly towards women and your future partners in life." The assessment was based partly on Létourneau's behaviour after he was sentenced to 42 months in prison in 2001 for assaulting two women he had relationships with - including one who was pregnant - and a three-month-old baby.</w:t>
      </w:r>
    </w:p>
    <w:p>
      <w:pPr>
        <w:spacing w:before="200" w:line="260" w:lineRule="atLeast"/>
        <w:jc w:val="both"/>
        <w:rPr>
          <w:lang w:val="en-US" w:eastAsia="en-US" w:bidi="ar-SA"/>
        </w:rPr>
      </w:pPr>
      <w:r>
        <w:rPr>
          <w:rFonts w:ascii="arial" w:eastAsia="arial" w:hAnsi="arial" w:cs="arial"/>
          <w:color w:val="000000"/>
          <w:sz w:val="20"/>
          <w:lang w:val="en-US" w:eastAsia="en-US" w:bidi="ar-SA"/>
        </w:rPr>
        <w:t>Létourneau is described as being 1.83 metres (or 6 feet) tall, weighs 95 kilograms (or 210 pounds), has brown eyes and had a shaved head when Garcia Larez was killed. He also has tattoos of Chinese characters on his right forearm.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Létourneau's whereabouts is asked to call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Info-Crime line at 514-393-1133.</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mailto: ) !@COPYRIGHT=© 2015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(89%); HOMICIDE (78%); MURDER (78%); LAW ENFORCEMENT (78%); ARRESTS (78%); WOMEN (78%); CRIMINAL OFFENSES (78%); CRIMES AGAINST PERSONS (78%); PREGNANCY &amp; CHILDBIRTH (75%); ARREST WARRANTS (73%); ASSOCIATIONS &amp; ORGANIZATIONS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,seeking,locate,raynald,letourneau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 xml:space="preserve">OPINION; Without racial data, we can't hold Canadian </w:t>
        </w:r>
      </w:hyperlink>
      <w:hyperlink r:id="rId1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accountable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freelance journalist I n the past eight years,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restrained 428 people by the neck, the dangerous move that killed George Floyd, a Black man. Of them, two-thirds were Black. The officer responsible for Mr. Floyd's death had 18 prior complaints made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autopsy, ordered by the county medical examiner and Mr. Floyd's family, revealed that he died of asphyxiation, and his death was ruled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These facts have entered into a body of evidence demonstrating that structural and systemic racism is real and pervasive in American law enforcement. That evidence is driving widespread protests across the United States right now - and that same evidence would not be available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country, like so many aspects of the state, is needlessly opaque. The U.S.'s levers and tools to ensure at least some level of transparency - if not accountability - are either woefully inadequate in Canada, or do not exist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even know how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use lethal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rebuffed journalists' requests to provide such information; it took a CBC team months just to build a partial picture, when its 2018 investigation revealed that more than 460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turned deadly in Canada since 2000.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reports - including the Ontario Human Rights Commission's damning one in 2018, which found Black people were 20 times more likely than a white person to be involved in a fatal shooting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 that have revealed stunning conclusions. But much of the data used in such research simply didn't exist until organizations started asking. The Ontario HRC's study prompted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finally agree to start compiling and analyzing racial data around all use of force - a critically important step. But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are not following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Shootings are only part of the picture.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will not disclose anything beyond the top-line data, meaning we do not know the degree to which Canadians of colour are represented in use-of-force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can be even harder to obtain data around mental health, but it's clear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have a problem with responding to such episodes. In April,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fired their tasers and sidearms at D'Andre Campbell, killing the 26-year-old. And on June 4, Chantel Moore, an Indigenous woman, was killed in Edmundston, N.B., during a wellness check.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Campbell's death is now before the civilian review board, the Special Investigations Unit (SIU). As a result,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commenting, the officers' names haven't been released and we don't know what officers did or did not do to de-escalate the situation. This is par for the course with the SIU, and we saw this in full display when Regis Korchinski-Paquet fell to her death outside her home in Toronto last month,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Chief Mark Saunders has cited the continuing investigation in saying nothing about anything gleaned from interviews or security footage, even as he dropped public hints and as someone with knowledge of the investigation leaked information to The Toronto Sun.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Ontario is better off than other provinces. Saskatchewan doesn't even have a civilian oversight body for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The civilian review body for the RCMP, meanwhile, does not even publish the results of all its investigations; the most recent publicly available one is three years old. It's only through investigative journalism that we know that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and killed 22 Indigenous people over a 10year period, constituting a third of all fatal RCMP shootings. The RCMP "Subject Behaviour/Officer Response Database" tracks use of force, including the mental-health state of the individual, but the RCMP have consistently refused to release information from that database, including through the access to information system. The RCMP do not even collect racial data in their use-of-force database.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evidence is rarer in Canada as well. Most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equipped with body cameras. Pilot projects in Toronto and federally have recommended the cameras be adopted,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ignored those reports.</w:t>
      </w:r>
    </w:p>
    <w:p>
      <w:pPr>
        <w:spacing w:before="200" w:line="260" w:lineRule="atLeast"/>
        <w:jc w:val="both"/>
        <w:rPr>
          <w:lang w:val="en-US" w:eastAsia="en-US" w:bidi="ar-SA"/>
        </w:rPr>
      </w:pPr>
      <w:r>
        <w:rPr>
          <w:rFonts w:ascii="arial" w:eastAsia="arial" w:hAnsi="arial" w:cs="arial"/>
          <w:color w:val="000000"/>
          <w:sz w:val="20"/>
          <w:lang w:val="en-US" w:eastAsia="en-US" w:bidi="ar-SA"/>
        </w:rPr>
        <w:t>Charges are, sometimes, laid against officers in cases that clearly rise to criminality. But there are so many cases that don't end up in the justice system that simply disappear.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Transparency measures aren't about making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bad or frustrating routine efforts to keep the public safe. Basic visibility into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especially when things go wrong, is about making sure officers are following their own departments' standard operating procedures. This can be done in a way that doesn't compromise the judicial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much talk in recent days about making lasting change. Understanding what we're changing, here in Canada, would be a good start.</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GEORGE FLOYD KILLING (90%); JOURNALISM (90%); NEGATIVE PERSONAL NEWS (90%); WRITERS (90%); INVESTIGATIONS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AUTOPSIES (78%); CORONERS COURTS &amp; OFFICES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FREELANCE EMPLOYMENT (78%); HOMICIDE (78%); PROTESTS &amp; DEMONSTRATIONS (78%); RACISM &amp; XENOPHOBIA (78%); TRENDS &amp; EVENTS (78%); HUMAN RIGHTS (73%); HUMAN RIGHTS ORGANIZATIONS (73%); ASSOCIATIONS &amp; ORGANIZATIONS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TORONTO, ON, CANADA (73%); ONTARIO, CANADA (90%); QUEBEC, CANADA (59%); CANADA (95%);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Guilty verdicts stand in child sex abuse case; Man who assaulted stepdaughter ordered to report to prison for eight-year sentence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convicted two years ago in a case where he was accused of having sexually abused his stepdaughter repeatedly for seven years, beginning when she was six years old, has been ordered to report to a federal penitentiary by next week to begin serving his eight-year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order is part of a decision delivered on Tuesday by the Quebec Court of Appeal, which overturned only one of the seven guilty verdicts that Quebec Court Judge Daniel Bedard delivered in February 2018 in the case against 45-year-old Kevin Brown. The sexual assault case was heard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raped hundreds of times between 1997 and 2004, the victim, who is now a young woman, filed complaints that led to charges being filed against Brown in 2014. Brown was the victim's stepfather until he separated from her mother in 2006. Most of the abuse occurred while the victim's family lived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an elementary school classmate about the abuse in 1999,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investigated Brown over a period of three months. But back then, the victim told investigators nothing had happened and her mother said she was unaware of what was alleged.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victim said she was kept silent by threats Brown made claiming he would kill her parents if she ever reported the abuse. Besides sexual assault, he was also convicted of three counts of uttering threats in his trial. Bedard sentenced Brown to an eightyear prison term in June 2018, but he was granted a conditional release while his appeal was 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was based on seven grounds, including the argument that Bedard applied "a more demanding standard when weighing the evidence presented by (Brown) than the standard applied to the evidence presented by (the victim)." Brown also argued Bedard did not understand some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unanimous decision, the appellate court noted it disagreed with the claim that Bedard did not understand parts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judge does not identify and dissect every apparent conflict in the evidence of the complainant and (Brown), his assessment is thorough. He identified with precision points in the evidence that are central to the evaluation of credibility and the reliability of the evidence, both with respect to individual witnesses and the evidence as a whole," the court wrote in its 14-page decision. "He is attentive to the specific principles regarding the assessment of an adult witness's testimony concerning events in the childhood of that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ruled that Brown failed to demonstrate that Bedard "applied a lower standard when assessing the evidence of the respondent. There is no indication that the judge applied a double standard in his assessment of the credibility of the (victim) and (Brown)."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acquitted Brown on one of the charges Bedard convicted him of, engaging in an act of anal intercourse, because the charge was recently declared unconstitutional by the Quebec Court of Appeal. The offence of nonconsensual anal sex is covered by the general charge of sexual assault.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court ordered Brown to report to a penitentiary by Monday. </w:t>
      </w: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twitter.com/PCherryReporter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(94%); SEX OFFENSES (93%); ABUSE &amp; NEGLECT (92%); CHILD SEXUAL ABUSE (90%); CRIMINAL CONVICTIONS (90%); INVESTIGATIONS (90%); JAIL SENTENCING (90%); PRISONS (90%); SENTENCING (90%); STEPPARENTS (90%); VERDICTS (90%); APPEALS (89%); APPEALS COURTS (89%); APPELLATE DECISIONS (89%); CHILD ABUSE (89%); JUDGES (89%); WITNESSES (89%); CRIME, LAW ENFORCEMENT &amp; CORRECTIONS (78%); DECISIONS &amp; RULINGS (77%); LAW COURTS &amp; TRIBUNALS (76%); TRENDS &amp; EVENTS (72%); convicted,years,accused,having,sexually,abused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 w:name="Bookmark_6"/>
      <w:bookmarkEnd w:id="15"/>
    </w:p>
    <w:p>
      <w:pPr>
        <w:spacing w:before="240" w:after="200" w:line="340" w:lineRule="atLeast"/>
        <w:jc w:val="center"/>
        <w:outlineLvl w:val="0"/>
        <w:rPr>
          <w:rFonts w:ascii="Arial" w:eastAsia="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India to Extend Lockdown Against Coronavirus, While Spain Eases Work Rules</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22, 2020 Wednesday 08:19 EST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4050 words</w:t>
      </w: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China is delaying medical equipment exports for quality checks. A Times investigation examines President Trump’s delays in facing the crisis. Murders fall in Latin America.</w:t>
      </w:r>
      <w:r>
        <w:rPr>
          <w:rFonts w:ascii="arial" w:eastAsia="arial" w:hAnsi="arial" w:cs="arial"/>
          <w:sz w:val="20"/>
          <w:lang w:val="en-US" w:eastAsia="en-US" w:bidi="ar-SA"/>
        </w:rPr>
        <w:br/>
      </w:r>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1" style="position:absolute;z-index:251663360" from="0,2pt" to="512pt,2pt" strokecolor="#009ddb" strokeweight="2pt">
            <v:stroke linestyle="single"/>
            <w10:wrap type="topAndBottom"/>
          </v:line>
        </w:pict>
      </w:r>
    </w:p>
    <w:p>
      <w:pPr>
        <w:rPr>
          <w:rFonts w:ascii="arial" w:eastAsia="arial" w:hAnsi="arial" w:cs="arial"/>
          <w:sz w:val="20"/>
          <w:lang w:val="en-US" w:eastAsia="en-US" w:bidi="ar-SA"/>
        </w:rPr>
      </w:pP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China is delaying medical equipment exports for quality checks. A Times investigation examines President Trump’s delays in facing the crisis. Murders fall in Latin America.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briefing has ended. Read </w:t>
      </w:r>
      <w:hyperlink r:id="rId158" w:history="1">
        <w:r>
          <w:rPr>
            <w:rFonts w:ascii="arial" w:eastAsia="arial" w:hAnsi="arial" w:cs="arial"/>
            <w:i/>
            <w:color w:val="0077CC"/>
            <w:sz w:val="20"/>
            <w:u w:val="single"/>
            <w:shd w:val="clear" w:color="auto" w:fill="FFFFFF"/>
            <w:lang w:val="en-US" w:eastAsia="en-US" w:bidi="ar-SA"/>
          </w:rPr>
          <w:t>global live updates on the coronavirus here.</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Countries around the world are weighing the costs and benefits of reopening society.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coronavirus pandemic continued its global assault on Saturday, with more than 1.7 million known cases recorded worldwide and at least 107,000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even as some countries join the list of those with broad lockdown orders and others maintain or extend sweeping shutdowns, others have begun eyeing the benefits of reopening at least some parts of society.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Iran, the hardest-hit country so far in its region, some government offices and shops, factories and other businesses began reopening on Saturday as the national lockdown is lifted in phases. President Hassan Rouhani had said last week that economic and government activity must continue. On Saturday, he said that people should still observe social distancing.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lifting of restrictions came despite warnings from the country’s health ministry that the reopening could cause a new spike in cases and tens of thousands of additional deaths.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of the most grievously hit countries in Europe, while still recording hundreds of new deaths every day, say that the worst appears to be past. Their plans to ease some restrictions, they caution, will not bring normalcy, but instead </w:t>
      </w:r>
      <w:hyperlink r:id="rId158" w:history="1">
        <w:r>
          <w:rPr>
            <w:rFonts w:ascii="arial" w:eastAsia="arial" w:hAnsi="arial" w:cs="arial"/>
            <w:i/>
            <w:color w:val="0077CC"/>
            <w:sz w:val="20"/>
            <w:u w:val="single"/>
            <w:shd w:val="clear" w:color="auto" w:fill="FFFFFF"/>
            <w:lang w:val="en-US" w:eastAsia="en-US" w:bidi="ar-SA"/>
          </w:rPr>
          <w:t>a new phase of learning how to safely</w:t>
        </w:r>
      </w:hyperlink>
      <w:r>
        <w:rPr>
          <w:rFonts w:ascii="arial" w:eastAsia="arial" w:hAnsi="arial" w:cs="arial"/>
          <w:color w:val="000000"/>
          <w:sz w:val="20"/>
          <w:lang w:val="en-US" w:eastAsia="en-US" w:bidi="ar-SA"/>
        </w:rPr>
        <w:t xml:space="preserve"> live with the pandemic.</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[Analysis: </w:t>
      </w:r>
      <w:hyperlink r:id="rId158" w:history="1">
        <w:r>
          <w:rPr>
            <w:rFonts w:ascii="arial" w:eastAsia="arial" w:hAnsi="arial" w:cs="arial"/>
            <w:i/>
            <w:color w:val="0077CC"/>
            <w:sz w:val="20"/>
            <w:u w:val="single"/>
            <w:shd w:val="clear" w:color="auto" w:fill="FFFFFF"/>
            <w:lang w:val="en-US" w:eastAsia="en-US" w:bidi="ar-SA"/>
          </w:rPr>
          <w:t>Oil collapse and covid-19 create toxic geopolitical stew</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Spain, with the world’s highest caseload after the United States, is preparing to allow some nonessential employees to return to work on Monday. The country has reported a falling death rate and a daily growth in new cases of about 3 percent, compared with 20 percent in mid-March.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officials stressed the limits of that easing. “Spain continues in a state of lockdown,” Health Minister Salvador Illa warned  on Friday. “We are not yet in a de-escalation phase.”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Italy, which follows Spain in cases but has the highest death toll after the United States, will allow some bookstores, children’s clothing shops and some forestry-related occupations to resume operations after the current restrictions expire on Tuesday.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Austria plans to reopen smaller shops after this weekend. The Czech Republic is opening small stores, and people can play tennis and go swimming.  Denmark may reopen kindergartens and schools starting next week, Norway will allow pupils to attend kindergarten.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China has ended its </w:t>
      </w:r>
      <w:hyperlink r:id="rId158" w:history="1">
        <w:r>
          <w:rPr>
            <w:rFonts w:ascii="arial" w:eastAsia="arial" w:hAnsi="arial" w:cs="arial"/>
            <w:i/>
            <w:color w:val="0077CC"/>
            <w:sz w:val="20"/>
            <w:u w:val="single"/>
            <w:shd w:val="clear" w:color="auto" w:fill="FFFFFF"/>
            <w:lang w:val="en-US" w:eastAsia="en-US" w:bidi="ar-SA"/>
          </w:rPr>
          <w:t>lockdown of Wuhan</w:t>
        </w:r>
      </w:hyperlink>
      <w:r>
        <w:rPr>
          <w:rFonts w:ascii="arial" w:eastAsia="arial" w:hAnsi="arial" w:cs="arial"/>
          <w:color w:val="000000"/>
          <w:sz w:val="20"/>
          <w:lang w:val="en-US" w:eastAsia="en-US" w:bidi="ar-SA"/>
        </w:rPr>
        <w:t>, where the coronavirus first emerged.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many countries, the question of whether to ease restrictions does not have a clear answer yet. In the United States, President Trump — and governors of each state — are </w:t>
      </w:r>
      <w:hyperlink r:id="rId158" w:history="1">
        <w:r>
          <w:rPr>
            <w:rFonts w:ascii="arial" w:eastAsia="arial" w:hAnsi="arial" w:cs="arial"/>
            <w:i/>
            <w:color w:val="0077CC"/>
            <w:sz w:val="20"/>
            <w:u w:val="single"/>
            <w:shd w:val="clear" w:color="auto" w:fill="FFFFFF"/>
            <w:lang w:val="en-US" w:eastAsia="en-US" w:bidi="ar-SA"/>
          </w:rPr>
          <w:t>balancing calls from medical experts to keep restrictions in place with</w:t>
        </w:r>
      </w:hyperlink>
      <w:r>
        <w:rPr>
          <w:rFonts w:ascii="arial" w:eastAsia="arial" w:hAnsi="arial" w:cs="arial"/>
          <w:color w:val="000000"/>
          <w:sz w:val="20"/>
          <w:lang w:val="en-US" w:eastAsia="en-US" w:bidi="ar-SA"/>
        </w:rPr>
        <w:t xml:space="preserve"> pleas from bankers, corporate executives and industrialists to ease them.</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India, on the other hand, appears set to extend a 21-day lockdown for all 1.3 billion citizens for two more weeks, carrying it to the end of April. During a meeting with top officials, Mr. Modi said the lockdown had helped blunt the outbreak but that “constant vigilance is paramount,” according to a </w:t>
      </w:r>
      <w:hyperlink r:id="rId158" w:history="1">
        <w:r>
          <w:rPr>
            <w:rFonts w:ascii="arial" w:eastAsia="arial" w:hAnsi="arial" w:cs="arial"/>
            <w:i/>
            <w:color w:val="0077CC"/>
            <w:sz w:val="20"/>
            <w:u w:val="single"/>
            <w:shd w:val="clear" w:color="auto" w:fill="FFFFFF"/>
            <w:lang w:val="en-US" w:eastAsia="en-US" w:bidi="ar-SA"/>
          </w:rPr>
          <w:t>statement</w:t>
        </w:r>
      </w:hyperlink>
      <w:r>
        <w:rPr>
          <w:rFonts w:ascii="arial" w:eastAsia="arial" w:hAnsi="arial" w:cs="arial"/>
          <w:color w:val="000000"/>
          <w:sz w:val="20"/>
          <w:lang w:val="en-US" w:eastAsia="en-US" w:bidi="ar-SA"/>
        </w:rPr>
        <w:t xml:space="preserve"> from his office.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countries put in place new measures. Turkey on Friday ordered a two-day curfew for 31 provinces. And Prime Minister Benjamin Netanyahu of Israel has ordered air traffic to the country halted after more than 70 people who arrived from Newark, N.J., on Saturday morning left Ben Gurion Airport without official verifications of their mandatory quarantine plans and checks of their temperatures.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Times examination reveals the extent of President Trump’s slow response to the virus, which has now claimed more than 20,000 lives in the 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January, as President Trump repeatedly played down the seriousness of the virus and focused on other issues, an array of figures inside his government — from top White House advisers to experts deep in the cabinet departments and intelligence agencies — identified the threat, sounded alarms and made clear the need for aggressive action.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Dozens of interviews and a review of emails and other records by The New York Times revealed many previously unreported details of the roots and extent of Mr. Trump’s halting response.  </w:t>
      </w:r>
      <w:hyperlink r:id="rId158" w:history="1">
        <w:r>
          <w:rPr>
            <w:rFonts w:ascii="arial" w:eastAsia="arial" w:hAnsi="arial" w:cs="arial"/>
            <w:i/>
            <w:color w:val="0077CC"/>
            <w:sz w:val="20"/>
            <w:u w:val="single"/>
            <w:shd w:val="clear" w:color="auto" w:fill="FFFFFF"/>
            <w:lang w:val="en-US" w:eastAsia="en-US" w:bidi="ar-SA"/>
          </w:rPr>
          <w:t>Read the full investigation</w:t>
        </w:r>
      </w:hyperlink>
      <w:r>
        <w:rPr>
          <w:rFonts w:ascii="arial" w:eastAsia="arial" w:hAnsi="arial" w:cs="arial"/>
          <w:color w:val="000000"/>
          <w:sz w:val="20"/>
          <w:lang w:val="en-US" w:eastAsia="en-US" w:bidi="ar-SA"/>
        </w:rPr>
        <w:t xml:space="preserv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country now has </w:t>
      </w:r>
      <w:hyperlink r:id="rId158" w:history="1">
        <w:r>
          <w:rPr>
            <w:rFonts w:ascii="arial" w:eastAsia="arial" w:hAnsi="arial" w:cs="arial"/>
            <w:i/>
            <w:color w:val="0077CC"/>
            <w:sz w:val="20"/>
            <w:u w:val="single"/>
            <w:shd w:val="clear" w:color="auto" w:fill="FFFFFF"/>
            <w:lang w:val="en-US" w:eastAsia="en-US" w:bidi="ar-SA"/>
          </w:rPr>
          <w:t>more than 515,000 confirmed cases</w:t>
        </w:r>
      </w:hyperlink>
      <w:r>
        <w:rPr>
          <w:rFonts w:ascii="arial" w:eastAsia="arial" w:hAnsi="arial" w:cs="arial"/>
          <w:color w:val="000000"/>
          <w:sz w:val="20"/>
          <w:lang w:val="en-US" w:eastAsia="en-US" w:bidi="ar-SA"/>
        </w:rPr>
        <w:t xml:space="preserve">, by far the world’s largest count, and more than 20,000 deaths, surpassing Italy’s as the world’s heaviest toll.  More than 16 million Americans have lost their jobs.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is happening in the United States:</w:t>
      </w:r>
    </w:p>
    <w:p>
      <w:pPr>
        <w:numPr>
          <w:numId w:val="1"/>
        </w:num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Saturday,  the U.S. surpassed Italy in the total number of confirmed deaths from the coronavirus with 20,109. Government projections </w:t>
      </w:r>
      <w:hyperlink r:id="rId158" w:history="1">
        <w:r>
          <w:rPr>
            <w:rFonts w:ascii="arial" w:eastAsia="arial" w:hAnsi="arial" w:cs="arial"/>
            <w:i/>
            <w:color w:val="0077CC"/>
            <w:sz w:val="20"/>
            <w:u w:val="single"/>
            <w:shd w:val="clear" w:color="auto" w:fill="FFFFFF"/>
            <w:lang w:val="en-US" w:eastAsia="en-US" w:bidi="ar-SA"/>
          </w:rPr>
          <w:t>obtained by The New York Times</w:t>
        </w:r>
      </w:hyperlink>
      <w:r>
        <w:rPr>
          <w:rFonts w:ascii="arial" w:eastAsia="arial" w:hAnsi="arial" w:cs="arial"/>
          <w:color w:val="000000"/>
          <w:sz w:val="20"/>
          <w:lang w:val="en-US" w:eastAsia="en-US" w:bidi="ar-SA"/>
        </w:rPr>
        <w:t xml:space="preserve">  found that without any mitigation, the death toll from the virus could have reached 300,000 — and that it could reach 200,000 if the Trump administration lifts 30-day stay-at-home orders.             </w:t>
      </w:r>
      <w:hyperlink r:id="rId158" w:history="1">
        <w:r>
          <w:rPr>
            <w:rFonts w:ascii="arial" w:eastAsia="arial" w:hAnsi="arial" w:cs="arial"/>
            <w:i/>
            <w:color w:val="0077CC"/>
            <w:sz w:val="20"/>
            <w:u w:val="single"/>
            <w:shd w:val="clear" w:color="auto" w:fill="FFFFFF"/>
            <w:lang w:val="en-US" w:eastAsia="en-US" w:bidi="ar-SA"/>
          </w:rPr>
          <w:t>Read the latest updates for the United States.</w:t>
        </w:r>
      </w:hyperlink>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Christians across the United States prepared to celebrate Easter by gathering virtually on Sunday, largely following stay-at-home orders and guidance from health officials. A handful of lone pastors in states like Louisiana and Mississippi plan to hold in-person services in defiance of restrictions on mass gatherings, citing their religious freedoms. President Trump said in a tweet that he will watch the online service of First Baptist Dallas, led by Robert Jeffress, one of his prominent supporters.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largest states are split on when and how to reopen. The governors of Texas and Florida, both Republicans, have started talking about reopening businesses and schools, </w:t>
      </w:r>
      <w:hyperlink r:id="rId158" w:history="1">
        <w:r>
          <w:rPr>
            <w:rFonts w:ascii="arial" w:eastAsia="arial" w:hAnsi="arial" w:cs="arial"/>
            <w:i/>
            <w:color w:val="0077CC"/>
            <w:sz w:val="20"/>
            <w:u w:val="single"/>
            <w:shd w:val="clear" w:color="auto" w:fill="FFFFFF"/>
            <w:lang w:val="en-US" w:eastAsia="en-US" w:bidi="ar-SA"/>
          </w:rPr>
          <w:t>echoing signals from Mr. Trump</w:t>
        </w:r>
      </w:hyperlink>
      <w:r>
        <w:rPr>
          <w:rFonts w:ascii="arial" w:eastAsia="arial" w:hAnsi="arial" w:cs="arial"/>
          <w:color w:val="000000"/>
          <w:sz w:val="20"/>
          <w:lang w:val="en-US" w:eastAsia="en-US" w:bidi="ar-SA"/>
        </w:rPr>
        <w:t xml:space="preserve">. But the leaders of California and New York, both Democrats, are sounding more cautious notes.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Top officials in New York,  the epicenter of the U.S. outbreak with more than 180,000 cases, appear to disagree over whether New York City schools will remain closed for the rest of the academic year.  </w:t>
      </w:r>
      <w:hyperlink r:id="rId158" w:history="1">
        <w:r>
          <w:rPr>
            <w:rFonts w:ascii="arial" w:eastAsia="arial" w:hAnsi="arial" w:cs="arial"/>
            <w:i/>
            <w:color w:val="0077CC"/>
            <w:sz w:val="20"/>
            <w:u w:val="single"/>
            <w:shd w:val="clear" w:color="auto" w:fill="FFFFFF"/>
            <w:lang w:val="en-US" w:eastAsia="en-US" w:bidi="ar-SA"/>
          </w:rPr>
          <w:t>Read the latest updates for the New York region</w:t>
        </w:r>
      </w:hyperlink>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Citing the virus, the Trump administration announced that it would issue visa penalties on countries that refuse to accept people the U.S. aims to deport. </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so many restaurants and schools closed and other sources of demand disrupted, many of the largest farms in the country are  being </w:t>
      </w:r>
      <w:hyperlink r:id="rId158" w:history="1">
        <w:r>
          <w:rPr>
            <w:rFonts w:ascii="arial" w:eastAsia="arial" w:hAnsi="arial" w:cs="arial"/>
            <w:i/>
            <w:color w:val="0077CC"/>
            <w:sz w:val="20"/>
            <w:u w:val="single"/>
            <w:shd w:val="clear" w:color="auto" w:fill="FFFFFF"/>
            <w:lang w:val="en-US" w:eastAsia="en-US" w:bidi="ar-SA"/>
          </w:rPr>
          <w:t>forced to destroy tens of millions of pounds of fresh food</w:t>
        </w:r>
      </w:hyperlink>
      <w:r>
        <w:rPr>
          <w:rFonts w:ascii="arial" w:eastAsia="arial" w:hAnsi="arial" w:cs="arial"/>
          <w:color w:val="000000"/>
          <w:sz w:val="20"/>
          <w:lang w:val="en-US" w:eastAsia="en-US" w:bidi="ar-SA"/>
        </w:rPr>
        <w:t xml:space="preserve"> that they haven’t been able to sell or donate to food banks, which can only absorb so much perishable food.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coronavirus cases rise in Latin America, murder rates fall.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countries contend with escalating body counts from the pandemic, some are experiencing an unanticipated decline in a different form of death: murder.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Lockdowns have reduced opportunities for homicides and other crimes, and the virus has taken some criminals out of action as they hunker down in their homes. Some gangs have even led efforts to impose curfews in neighborhoods where they hold sway.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drop in murders is especially notable in Latin America, the region with the highest homicide rates in the world outside of war.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El Salvador, for example, there were just 65 homicides in March, down from 114 in February. Neighboring Honduras has also seen a falloff in killings in recent weeks, as has Colombia and the most populous state in Mexico.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pandemic is “taking people off the streets,” said Alejandro Hope, a security analyst in Mexico City. “The rule of thumb is: the stricter the lockdown, the bigger the effect on crimes committed against strangers on the street.”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Here are other developments in the pandemic around the world: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Italy’s coronavirus outbreak is one of the world’s deadliest, counting more than 152,000 cases and more than 19,450 deaths. Health care workers have been hard-hit, and so has another force on the front lines: The virus has </w:t>
      </w:r>
      <w:hyperlink r:id="rId158" w:history="1">
        <w:r>
          <w:rPr>
            <w:rFonts w:ascii="arial" w:eastAsia="arial" w:hAnsi="arial" w:cs="arial"/>
            <w:i/>
            <w:color w:val="0077CC"/>
            <w:sz w:val="20"/>
            <w:u w:val="single"/>
            <w:shd w:val="clear" w:color="auto" w:fill="FFFFFF"/>
            <w:lang w:val="en-US" w:eastAsia="en-US" w:bidi="ar-SA"/>
          </w:rPr>
          <w:t>killed nearly 100 priests</w:t>
        </w:r>
      </w:hyperlink>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 which has the world’s fifth largest known outbreak, reported on Saturday that the total number of patients in intensive care fell for the third day in a row, to roughly 6,880. With nearly 94,000 cases, the country has logged more than 13,800 deaths.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Tokyo reported a record number of new cases on Saturday, at 197. The city has confirmed a total of 40 deaths from the virus. Prime Minister Shinzo Abe said Japan had not yet hit its target of reducing commuting by at least 70 percent, and asked all businesses to let employees work from home.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Chile will start handing out certificates to people who have recovered that will exempt them from quarantines and other restrictions.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Health Organization said that it was looking into reports of some recovering Covid-19 patients testing positive again after testing negative, a day after South Korean officials said that 91 previously cleared patients had tested positive again. Jeong Eun-kyeong, the director of the Korea Centers for Disease Control and Prevention, told a briefing that the virus might have been “reactivated” rather than the patients being reinfected.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delays exports of ventilators and other crucial medical supplies for quality checks.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Chinese government has ordered that no more N95 respirators, ventilators, hospital gowns and other key medical supplies be exported until customs officials perform quality inspections on each shipment.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policy, announced by China’s General Administration of Customs on Friday, produced immediate delays to cargos on Saturday as manufacturers, freight agents and traders tried to understand how to comply. China is the world’s dominant producer of a wide range of medical supplies, and its manufacturing lead has widened in many sectors as it has engaged in a nationwide mobilization of medical supplies production since late January.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Chinese customs agency said that it had previously checked whether medical supplies were accurately counted, whether they infringed foreign patents and other intellectual property, and whether they had fraudulent documents. But now the agency will also assess the quality of goods.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agency gave no indication of how long the quality testing might take.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policy comes after a series of complaints from Europe that </w:t>
      </w:r>
      <w:hyperlink r:id="rId158" w:history="1">
        <w:r>
          <w:rPr>
            <w:rFonts w:ascii="arial" w:eastAsia="arial" w:hAnsi="arial" w:cs="arial"/>
            <w:i/>
            <w:color w:val="0077CC"/>
            <w:sz w:val="20"/>
            <w:u w:val="single"/>
            <w:shd w:val="clear" w:color="auto" w:fill="FFFFFF"/>
            <w:lang w:val="en-US" w:eastAsia="en-US" w:bidi="ar-SA"/>
          </w:rPr>
          <w:t>medical supplies from China had problems</w:t>
        </w:r>
      </w:hyperlink>
      <w:r>
        <w:rPr>
          <w:rFonts w:ascii="arial" w:eastAsia="arial" w:hAnsi="arial" w:cs="arial"/>
          <w:color w:val="000000"/>
          <w:sz w:val="20"/>
          <w:lang w:val="en-US" w:eastAsia="en-US" w:bidi="ar-SA"/>
        </w:rPr>
        <w:t>. Chinese officials have countered that many of these supplies were industrial respirators that were not designed to meet medical standards and should not be expected to do so.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rules cover China’s exports in 11 categories: medical respirators and surgical masks, medical protective clothing, infrared thermometers, ventilators, surgical caps, medical goggles, medical gloves, medical shoe covers, patient monitors, medical disinfection towels and medical disinfectants.</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 a criminal investigation into deaths at a nursing home.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on Saturday night that they had launched a criminal investigation into a private residence for the elderly after 31 people had died there since March 13, at least five of them from confirmed cases of Covid-19.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Quebec’s premier, </w:t>
      </w:r>
      <w:hyperlink r:id="rId158" w:history="1">
        <w:r>
          <w:rPr>
            <w:rFonts w:ascii="arial" w:eastAsia="arial" w:hAnsi="arial" w:cs="arial"/>
            <w:i/>
            <w:color w:val="0077CC"/>
            <w:sz w:val="20"/>
            <w:u w:val="single"/>
            <w:shd w:val="clear" w:color="auto" w:fill="FFFFFF"/>
            <w:lang w:val="en-US" w:eastAsia="en-US" w:bidi="ar-SA"/>
          </w:rPr>
          <w:t>François Legault</w:t>
        </w:r>
      </w:hyperlink>
      <w:r>
        <w:rPr>
          <w:rFonts w:ascii="arial" w:eastAsia="arial" w:hAnsi="arial" w:cs="arial"/>
          <w:color w:val="000000"/>
          <w:sz w:val="20"/>
          <w:lang w:val="en-US" w:eastAsia="en-US" w:bidi="ar-SA"/>
        </w:rPr>
        <w:t xml:space="preserve">, said that the government had learned of the deaths at the 150-bed Résidence Herron, in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Friday, and that he believed they amounted to “gross negligence.”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terrible what happened,” Mr. Legault said on Saturday, adding that when officials from the regional health authority had arrived at the residence on March 29 to investigate, “almost all the staff was gone.”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point, he said, the authority dispatched a team of health workers to care for the residents, and it has now taken over the running of the residence.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local newspaper, said that residents had been discovered unfed and wearing clothing covered with feces.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Legault said that it was “unacceptable” how the elderly were being cared for in Quebec, and that staff shortages and insufficient salaries had been an ongoing issue at privately run residences. “I am not proud to see what is happening,”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Résidence Herron is owned by a Quebec real estate company called Katasa, which owns six other retirement residences. The company was not immediately available for comment on Saturday. But it previously said it had been doing its best under challenging circumstances.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Quebec has been hit hard by the coronavirus. As of Saturday, it had 12,292 confirmed cases and 289 deaths. More than 90 percent of those who have died were 70 or older.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Officials said Saturday that after one resident at the Herron had tested positive for the virus, regional health authorities had reached out to the residence to learn more about the status of its residents, but were rebuffed. The authorities then obtained a court order to gain access to medical files, and learned of the number of deaths on Friday.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Quebec’s minister of health, </w:t>
      </w:r>
      <w:hyperlink r:id="rId158" w:history="1">
        <w:r>
          <w:rPr>
            <w:rFonts w:ascii="arial" w:eastAsia="arial" w:hAnsi="arial" w:cs="arial"/>
            <w:i/>
            <w:color w:val="0077CC"/>
            <w:sz w:val="20"/>
            <w:u w:val="single"/>
            <w:shd w:val="clear" w:color="auto" w:fill="FFFFFF"/>
            <w:lang w:val="en-US" w:eastAsia="en-US" w:bidi="ar-SA"/>
          </w:rPr>
          <w:t>Danielle McCann</w:t>
        </w:r>
      </w:hyperlink>
      <w:r>
        <w:rPr>
          <w:rFonts w:ascii="arial" w:eastAsia="arial" w:hAnsi="arial" w:cs="arial"/>
          <w:color w:val="000000"/>
          <w:sz w:val="20"/>
          <w:lang w:val="en-US" w:eastAsia="en-US" w:bidi="ar-SA"/>
        </w:rPr>
        <w:t>, ordered checks of private residences for the elderly across the province.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50 workers chose isolation at their power plant to keep Vienna’s lights 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global pandemic has forced countless people into isolation. In Vienna, for the sake of the entire city, 53 people volunteered.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raised their hands to ensure that whatever else happens, the power plants that provide electricity to Austria’s capital and its 2 million people would keep running.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53 employees of the Wien Energie company have been holed up in four power plants since March 20, after volunteering to go into their own version of a lockdown until April 16. Depending on how things go, they could be asked to stay on longer.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miss their families, but shrug off the idea that they are making a big sacrifice, pointing out that doctors, nurses and other health workers had it much tougher.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just a cog in a much bigger wheel,” said Steven Sacher, 24, an engineer at the Flötzersteig plant.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Wien Energie turned conference rooms into dormitories, and outfitted the plants with washing machines, fitness equipment, wireless internet — and, crucially, board games and jigsaw puzzles.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finished about 20 puzzles with 2,000 pieces,” Mr. Wallner said. “Everyone who has time stops and works on it a bit.”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Sacher said his team has been piecing together a puzzle showing the Brooklyn Bridge at night, which gives way to an evening ritual.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night at 9 p.m. sharp, the four of us who aren’t working get together and play Parcheesi,”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Pope Francis will say Easter Mass and deliver an annual message by live-stream.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year, the Vatican’s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estimated that 70,000 faithful crammed into St. Peter’s Square on Easter morning to hear the pope deliver his “Urbi et Orbi” (“To the City and to the World”) message after the Easter Mass.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on Sunday, Pope Francis won’t impart his Easter message and blessing from a window in the apostolic palace, from where he greets the faithful most Sundays. Instead, Francis will live-stream the Mass, followed by the message and a blessing, on the </w:t>
      </w:r>
      <w:hyperlink r:id="rId158" w:history="1">
        <w:r>
          <w:rPr>
            <w:rFonts w:ascii="arial" w:eastAsia="arial" w:hAnsi="arial" w:cs="arial"/>
            <w:i/>
            <w:color w:val="0077CC"/>
            <w:sz w:val="20"/>
            <w:u w:val="single"/>
            <w:shd w:val="clear" w:color="auto" w:fill="FFFFFF"/>
            <w:lang w:val="en-US" w:eastAsia="en-US" w:bidi="ar-SA"/>
          </w:rPr>
          <w:t>Vatican news website</w:t>
        </w:r>
      </w:hyperlink>
      <w:r>
        <w:rPr>
          <w:rFonts w:ascii="arial" w:eastAsia="arial" w:hAnsi="arial" w:cs="arial"/>
          <w:color w:val="000000"/>
          <w:sz w:val="20"/>
          <w:lang w:val="en-US" w:eastAsia="en-US" w:bidi="ar-SA"/>
        </w:rPr>
        <w:t>, starting at 11 a.m. local time (5 a.m. Eastern).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are prohibited from gathering in the square. And the Francis will celebrate Mass with just a few assistants inside the empty basilica.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Vatican also live-streamed the Via Crucis, the traditional </w:t>
      </w:r>
      <w:hyperlink r:id="rId158" w:history="1">
        <w:r>
          <w:rPr>
            <w:rFonts w:ascii="arial" w:eastAsia="arial" w:hAnsi="arial" w:cs="arial"/>
            <w:i/>
            <w:color w:val="0077CC"/>
            <w:sz w:val="20"/>
            <w:u w:val="single"/>
            <w:shd w:val="clear" w:color="auto" w:fill="FFFFFF"/>
            <w:lang w:val="en-US" w:eastAsia="en-US" w:bidi="ar-SA"/>
          </w:rPr>
          <w:t>Good Friday procession</w:t>
        </w:r>
      </w:hyperlink>
      <w:r>
        <w:rPr>
          <w:rFonts w:ascii="arial" w:eastAsia="arial" w:hAnsi="arial" w:cs="arial"/>
          <w:color w:val="000000"/>
          <w:sz w:val="20"/>
          <w:lang w:val="en-US" w:eastAsia="en-US" w:bidi="ar-SA"/>
        </w:rPr>
        <w:t xml:space="preserve"> that evokes the Stations of the Cross leading up to Christ’s crucifixion, in St. Peter’s Square instead of Rome’s Colosseum, where it is traditionally held. At the end of the procession, Francis prayed silently before a wooden crucifix that had been carried during Rome’s 16th-century plague.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Earlier Friday, Francis called an </w:t>
      </w:r>
      <w:hyperlink r:id="rId158" w:history="1">
        <w:r>
          <w:rPr>
            <w:rFonts w:ascii="arial" w:eastAsia="arial" w:hAnsi="arial" w:cs="arial"/>
            <w:i/>
            <w:color w:val="0077CC"/>
            <w:sz w:val="20"/>
            <w:u w:val="single"/>
            <w:shd w:val="clear" w:color="auto" w:fill="FFFFFF"/>
            <w:lang w:val="en-US" w:eastAsia="en-US" w:bidi="ar-SA"/>
          </w:rPr>
          <w:t>Italian state TV Good Friday special</w:t>
        </w:r>
      </w:hyperlink>
      <w:r>
        <w:rPr>
          <w:rFonts w:ascii="arial" w:eastAsia="arial" w:hAnsi="arial" w:cs="arial"/>
          <w:color w:val="000000"/>
          <w:sz w:val="20"/>
          <w:lang w:val="en-US" w:eastAsia="en-US" w:bidi="ar-SA"/>
        </w:rPr>
        <w:t xml:space="preserve"> to say he felt close to the victims of the pandemic, and that he was thinking about the “doctors, nurses, nuns and priests who had died on the front lines as soldiers, giving their life for love.”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pandemic, many are resisting, in their communities, in hospitals, caring for the ill. “Even today people are crucified, and die for love,” Francis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over 100 years old, they’ve defied the odds and beat the 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coronavirus pandemic takes a disproportionate toll on older people around the world, several over the age of 100 have survived the brutal toll the disease takes on the body.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Cornelia Ras, 107, of the Netherlands is believed to be the oldest known survivor of the new coronavirus. She became ill last month after attending a church service on the island of Goeree-Overflakkee in the southwest part of the country.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Ras was given the all clear by her doctor on Monday.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did not expect her to survive this,” her niece Maaike de Groot told the Dutch newspaper AD. “She takes no medicines, still walks well and gets down on her knees every night to thank the Lord. From the looks of it, she will be able to continue to do so.”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Keith Watson, a 101-year-old man from western England, was in a hospital last month awaiting surgery when he developed a fever that prompted doctors to test him for the coronavirus, local health officials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he pulled through, and on Thursday, he was discharged after recovering from the virus. “He’s amazing for his age,” his daughter-in-law Jo Watson told the BBC.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9, Ada Zanusso, 103, was one of several residents of a nursing home in the town of Lessona, Italy, to become ill with the coronavirus. Twenty people had already died there, the newspaper La Repubblica reported.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ill for a week, even with critical moments,” said Carla Furno Marchese, Mrs. Zanusso’s family doctor since 1986, who also works with the nursing home.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“miraculously,” Dr. Furno Marchese said in an interview, Ms. Zanusso improved.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reacquired some strength, started eating again and then she got out of bed,” the doctor said. “Now she’s perfectly normal, like before. She’s doing great. She remembers everything.”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recovery has been embraced by many Italians still reeling from the toll the virus has taken on the country, which is enduring a lockdown. Ms. Zanusso had lived alone at home until four years ago, when she broke her femur and her children decided she would be better off in a care home. She had always been in good health, and has a deep faith.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accepts everything that happens to her,” the doctor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Tech giants team up to track the virus, as South Korea tightens its leading program.</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one of the most far-ranging attempts to halt </w:t>
      </w:r>
      <w:hyperlink r:id="rId158" w:history="1">
        <w:r>
          <w:rPr>
            <w:rFonts w:ascii="arial" w:eastAsia="arial" w:hAnsi="arial" w:cs="arial"/>
            <w:i/>
            <w:color w:val="0077CC"/>
            <w:sz w:val="20"/>
            <w:u w:val="single"/>
            <w:shd w:val="clear" w:color="auto" w:fill="FFFFFF"/>
            <w:lang w:val="en-US" w:eastAsia="en-US" w:bidi="ar-SA"/>
          </w:rPr>
          <w:t>the spread of the coronavirus</w:t>
        </w:r>
      </w:hyperlink>
      <w:r>
        <w:rPr>
          <w:rFonts w:ascii="arial" w:eastAsia="arial" w:hAnsi="arial" w:cs="arial"/>
          <w:color w:val="000000"/>
          <w:sz w:val="20"/>
          <w:lang w:val="en-US" w:eastAsia="en-US" w:bidi="ar-SA"/>
        </w:rPr>
        <w:t>, Apple and Google said they were building software into smartphones that would tell people if they were recently in contact with someone who was infected with it.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technology giants, usually fierce rivals, said they aimed to release the tool within several months, building it into the operating systems of billions of iPhones and Android devices around the world.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Users would opt in and voluntarily report if they became infected, and the smartphones would log other devices they came near, enabling “contact tracing” of the disease, a measure that has proved effective, alongside mass testing in </w:t>
      </w:r>
      <w:hyperlink r:id="rId158" w:history="1">
        <w:r>
          <w:rPr>
            <w:rFonts w:ascii="arial" w:eastAsia="arial" w:hAnsi="arial" w:cs="arial"/>
            <w:i/>
            <w:color w:val="0077CC"/>
            <w:sz w:val="20"/>
            <w:u w:val="single"/>
            <w:shd w:val="clear" w:color="auto" w:fill="FFFFFF"/>
            <w:lang w:val="en-US" w:eastAsia="en-US" w:bidi="ar-SA"/>
          </w:rPr>
          <w:t>places like South Korea</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could be a useful tool, but it raises privacy issues,” said Dr. Mike Reid, an assistant professor of medicine and infectious diseases at the University of California, San Francisco, who is helping San Francisco officials with contact tracing. “It’s not going to be the sole solution, but as part of a robust sophisticated response, it has a role to play.”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Korea, which has used a government-issued tracking app to trace contacts and enforce quarantine, said on Saturday that it planned to strap tracking wristbands on those who violated self-quarantine orders.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officials worry that some of the 57,000 people who are under orders to stay home for two weeks have slipped out, leaving their smartphones behind.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Yoon Tae-ho, a senior disease-control official, told reporters on Saturday that the bands would be deployed within two weeks.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Officials admitted that they lacked a legal power to enforce wristband-wearing, but could consider lighter quarantine-breaking penalties to those who agreed to wear them.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Korea has reported between 27 and 53 new cases per day this week compared with several hundred a day between late February and early March.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British minister draws backlash for urging no ‘overuse’ of protective gear.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health secretary, Matt Hancock, has sparked anger among workers in the country’s National Health Service after he urged them not to waste personal protective equipment.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Medical Association, which represents doctors, warned on Saturday that supplies of personal protective equipment, or P.P.E., were dangerously low in London and part of northern England, and said that doctors were putting their lives at risk to treat patients with the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really important that people don’t overuse P.P.E.,” Mr. Hancock said in a BBC radio interview on Saturday. “It’s a precious resource.”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daily briefing on Friday, he said that masks and aprons did not have to be changed after treating each patient.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Royal College of Nursing’s general secretary, Donna Kinnair, told BBC’s “Breakfast” show: “I take offense, actually, that we are saying that health care workers are abusing or overusing P.P.E. I think what we know is, we don’t have enough supply.”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opposition Labour Party leader, Keir Starmer, </w:t>
      </w:r>
      <w:hyperlink r:id="rId158" w:history="1">
        <w:r>
          <w:rPr>
            <w:rFonts w:ascii="arial" w:eastAsia="arial" w:hAnsi="arial" w:cs="arial"/>
            <w:i/>
            <w:color w:val="0077CC"/>
            <w:sz w:val="20"/>
            <w:u w:val="single"/>
            <w:shd w:val="clear" w:color="auto" w:fill="FFFFFF"/>
            <w:lang w:val="en-US" w:eastAsia="en-US" w:bidi="ar-SA"/>
          </w:rPr>
          <w:t>also said on Twitter</w:t>
        </w:r>
      </w:hyperlink>
      <w:r>
        <w:rPr>
          <w:rFonts w:ascii="arial" w:eastAsia="arial" w:hAnsi="arial" w:cs="arial"/>
          <w:color w:val="000000"/>
          <w:sz w:val="20"/>
          <w:lang w:val="en-US" w:eastAsia="en-US" w:bidi="ar-SA"/>
        </w:rPr>
        <w:t>: “It is quite frankly insulting to imply frontline staff are wasting PPE. There are horrific stories of NHS staff and care workers not having the equipment they need to keep them safe.”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Hancock also said on Saturday that 19 health service workers had died so far in the outbreak. Britain reported a daily total of 917 deaths in hospitals on Saturday, after a high of 980 on Friday. The total death toll stood at 9,975 as of Saturday.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the outbreak had yet to peak, although there were signs of hospital admissions “starting to flatten.”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temperatures expected to reach up to 75 degrees Fahrenheit this weekend, government officials have warned the British public to continue to abide by lockdown restrictions.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Prime Minister Boris Johnson, meanwhile, has continued to improve, his office said in a statement on Friday, adding that he had “been able to do short walks, between periods of rest.” He left intensive care on Thursday after three nights but remains in a hospital.</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giving a </w:t>
      </w:r>
      <w:hyperlink r:id="rId158" w:history="1">
        <w:r>
          <w:rPr>
            <w:rFonts w:ascii="arial" w:eastAsia="arial" w:hAnsi="arial" w:cs="arial"/>
            <w:i/>
            <w:color w:val="0077CC"/>
            <w:sz w:val="20"/>
            <w:u w:val="single"/>
            <w:shd w:val="clear" w:color="auto" w:fill="FFFFFF"/>
            <w:lang w:val="en-US" w:eastAsia="en-US" w:bidi="ar-SA"/>
          </w:rPr>
          <w:t>rare televised address</w:t>
        </w:r>
      </w:hyperlink>
      <w:r>
        <w:rPr>
          <w:rFonts w:ascii="arial" w:eastAsia="arial" w:hAnsi="arial" w:cs="arial"/>
          <w:color w:val="000000"/>
          <w:sz w:val="20"/>
          <w:lang w:val="en-US" w:eastAsia="en-US" w:bidi="ar-SA"/>
        </w:rPr>
        <w:t xml:space="preserve"> to the nation on Sunday, Queen Elizabeth II again delivered a message to Britons. She encouraged people to continue practicing social distancing and            </w:t>
      </w:r>
      <w:hyperlink r:id="rId158" w:history="1">
        <w:r>
          <w:rPr>
            <w:rFonts w:ascii="arial" w:eastAsia="arial" w:hAnsi="arial" w:cs="arial"/>
            <w:i/>
            <w:color w:val="0077CC"/>
            <w:sz w:val="20"/>
            <w:u w:val="single"/>
            <w:shd w:val="clear" w:color="auto" w:fill="FFFFFF"/>
            <w:lang w:val="en-US" w:eastAsia="en-US" w:bidi="ar-SA"/>
          </w:rPr>
          <w:t>said that “Easter isn’t canceled.”</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know that coronavirus will not overcome us,” she said. “As dark as death can be, particularly for those suffering with grief, light and life are greater.”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pandemic is bringing old internet dreams to life.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been decades since utopian thinkers dreamed that cyberspace would miraculously fix societal woes. Yet the pandemic has prompted some to realize that social media — where we normally just promote ourselves — can be mobilized for building a sense of community.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United States, artists are singing opera, reading poetry and doing standup comedy on You-Tube and Instagram. These days, </w:t>
      </w:r>
      <w:hyperlink r:id="rId158" w:history="1">
        <w:r>
          <w:rPr>
            <w:rFonts w:ascii="arial" w:eastAsia="arial" w:hAnsi="arial" w:cs="arial"/>
            <w:i/>
            <w:color w:val="0077CC"/>
            <w:sz w:val="20"/>
            <w:u w:val="single"/>
            <w:shd w:val="clear" w:color="auto" w:fill="FFFFFF"/>
            <w:lang w:val="en-US" w:eastAsia="en-US" w:bidi="ar-SA"/>
          </w:rPr>
          <w:t>our reporter writes in The New York Times Magazine</w:t>
        </w:r>
      </w:hyperlink>
      <w:r>
        <w:rPr>
          <w:rFonts w:ascii="arial" w:eastAsia="arial" w:hAnsi="arial" w:cs="arial"/>
          <w:color w:val="000000"/>
          <w:sz w:val="20"/>
          <w:lang w:val="en-US" w:eastAsia="en-US" w:bidi="ar-SA"/>
        </w:rPr>
        <w:t>, online performances feel “as though they were really less about pure entertainment and more about serving a nation, a world even, that was suffering in isolation and fear.”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Healing practitioners have also made meditation sessions, yoga classes and other mental-health assistance available free online. And GoFundMe is a vehicle for distributing money to people hit hardest by the crisis, including sex workers and underinsured artists.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Reporting was contributed by Dan Bilefsky, Raphael Minder, Carlotta Gall, Abdi Latif Dahir, Keith Bradsher, Ceylan Yeginsu, David Halbfinger, Jason Horowitz, Elisabetta Povoledo, Yonette Joseph, Choe Sang-Hun, Kai Schultz, Motoko Rich, Jenna Wortham, Kirk Semple, Azam Ahmed, Ian Austen, Andrew Higgins, Elaine Yu, Jason M. Bailey, Dan Bilefsky, Melissa Eddy, Ana Swanson, Adam Nossiter, Stanley Reed, Jack Nicas and Daisuke Wakabayashi, Ian Austen, Eric Lipton, David E. Sanger, Maggie Haberman, Michael D. Shear, Mark Mazzetti, Julian E. Barnes, Aurelien Breeden and Farnaz Fassihi.</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Ajit Solanki/Associated Press FOR THE NEW YORK TIMES)</w:t>
      </w:r>
    </w:p>
    <w:p>
      <w:pPr>
        <w:keepNext/>
        <w:spacing w:before="240" w:line="340" w:lineRule="atLeast"/>
        <w:rPr>
          <w:rFonts w:ascii="arial" w:eastAsia="arial" w:hAnsi="arial" w:cs="arial"/>
          <w:sz w:val="20"/>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(93%); VIRUSES (93%); EPIDEMICS (90%); GOVERNMENT &amp; PUBLIC ADMINISTRATION (90%); PUBLIC HEALTH (90%); DELAYS &amp; POSTPONEMENTS (90%); INFECTIOUS DISEASE (90%); INVESTIGATIONS (90%); MURDER (90%); COVID-19 CORONAVIRUS (90%); NEGATIVE PERSONAL NEWS (90%); PANDEMICS (90%); DEATH &amp; DYING (89%); HEALTH DEPARTMENTS (89%); MANUFACTURING FACILITIES (89%); PUBLIC HEALTH ADMINISTRATION (89%); DEATH RATES (89%); PRIMARY SCHOOLS (86%); SOCIAL DISTANCING (78%); US PRESIDENTS (78%); GOVERNMENT ADVISORS &amp; MINISTERS (78%); US PRESIDENTIAL CANDIDATES 2020 (73%); EXECUTIVES (73%); Coronavirus (2019-nCoV) (%)</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MANUFACTURING FACILITIES (89%); PRIMARY SCHOOLS (86%); BOOKSTORES (69%); CLOTHING &amp; ACCESSORIES STORES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HASSAN ROUHANI (73%); DONALD TRUMP (58%)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CHINA (93%); SPAIN (93%); LATIN AMERICA (92%); NORWAY (79%); CZECH REPUBLIC (79%); DENMARK (79%); EUROPE (79%); IRAN, ISLAMIC REPUBLIC OF (79%); AUSTRIA (58%)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 xml:space="preserve">BEI to investigate death following </w:t>
        </w:r>
      </w:hyperlink>
      <w:hyperlink r:id="rId1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chase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10-member team from Quebec's Bureau of Independent Investigations (BEI) has been called in to investigate the death of a 22-year-old man that occurred following a pursuit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reports provided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BEI, the incident began just a few minutes after midnight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that a cube truck had left the scene of a traffic accident in Pointe-aux-Trembles.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the truck and a pursuit began, but was quickly called off when it became clear the vehicle was not going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minutes later, a second squad car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saw the truck travelling through the borough at high speed and resumed the pursuit, only to notice almost immediately that someone had rolled out of the passenger side of the vehicle and fallen under its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squad car stopped at Langelier Blvd. and Marie-Victorin St. and officers administered first aid to the man who had fallen from the truck. The passenger was taken to hospital where he was later declared dead.</w:t>
      </w:r>
    </w:p>
    <w:p>
      <w:pPr>
        <w:spacing w:before="200" w:line="260" w:lineRule="atLeast"/>
        <w:jc w:val="both"/>
        <w:rPr>
          <w:lang w:val="en-US" w:eastAsia="en-US" w:bidi="ar-SA"/>
        </w:rPr>
      </w:pPr>
      <w:r>
        <w:rPr>
          <w:rFonts w:ascii="arial" w:eastAsia="arial" w:hAnsi="arial" w:cs="arial"/>
          <w:color w:val="000000"/>
          <w:sz w:val="20"/>
          <w:lang w:val="en-US" w:eastAsia="en-US" w:bidi="ar-SA"/>
        </w:rPr>
        <w:t>The pursuit of the suspect vehicle was taken over by other squad cars and ended at the intersection of Highways 25 and 640 in Laval.</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of the vehicle did not resist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mandated to probe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 that result in the death of a person. The S&amp;;#151;reté du Québec is providing the provincial agency with technical support in this latest investigation. !@COPYRIGHT=© 2017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ARRESTS (78%); TRAFFIC ACCIDENTS (76%); FIRST AID (71%); bureau,independent,investigations,called,investigate,death !@PERMALINK= </w:t>
      </w:r>
      <w:hyperlink r:id="rId166" w:history="1">
        <w:r>
          <w:rPr>
            <w:rFonts w:ascii="arial" w:eastAsia="arial" w:hAnsi="arial" w:cs="arial"/>
            <w:i/>
            <w:color w:val="0077CC"/>
            <w:sz w:val="20"/>
            <w:u w:val="single"/>
            <w:shd w:val="clear" w:color="auto" w:fill="FFFFFF"/>
            <w:lang w:val="en-US" w:eastAsia="en-US" w:bidi="ar-SA"/>
          </w:rPr>
          <w:t>http://montrealgazette.com/news/local-news/bei-to-investigate-death-following-</w:t>
        </w:r>
      </w:hyperlink>
      <w:hyperlink r:id="rId166" w:history="1">
        <w:r>
          <w:rPr>
            <w:rFonts w:ascii="arial" w:eastAsia="arial" w:hAnsi="arial" w:cs="arial"/>
            <w:b/>
            <w:i/>
            <w:color w:val="0077CC"/>
            <w:sz w:val="20"/>
            <w:u w:val="single"/>
            <w:shd w:val="clear" w:color="auto" w:fill="FFFFFF"/>
            <w:lang w:val="en-US" w:eastAsia="en-US" w:bidi="ar-SA"/>
          </w:rPr>
          <w:t>montreal</w:t>
        </w:r>
      </w:hyperlink>
      <w:hyperlink r:id="rId166" w:history="1">
        <w:r>
          <w:rPr>
            <w:rFonts w:ascii="arial" w:eastAsia="arial" w:hAnsi="arial" w:cs="arial"/>
            <w:i/>
            <w:color w:val="0077CC"/>
            <w:sz w:val="20"/>
            <w:u w:val="single"/>
            <w:shd w:val="clear" w:color="auto" w:fill="FFFFFF"/>
            <w:lang w:val="en-US" w:eastAsia="en-US" w:bidi="ar-SA"/>
          </w:rPr>
          <w:t>-</w:t>
        </w:r>
      </w:hyperlink>
      <w:hyperlink r:id="rId166" w:history="1">
        <w:r>
          <w:rPr>
            <w:rFonts w:ascii="arial" w:eastAsia="arial" w:hAnsi="arial" w:cs="arial"/>
            <w:b/>
            <w:i/>
            <w:color w:val="0077CC"/>
            <w:sz w:val="20"/>
            <w:u w:val="single"/>
            <w:shd w:val="clear" w:color="auto" w:fill="FFFFFF"/>
            <w:lang w:val="en-US" w:eastAsia="en-US" w:bidi="ar-SA"/>
          </w:rPr>
          <w:t>police</w:t>
        </w:r>
      </w:hyperlink>
      <w:hyperlink r:id="rId166"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TRAFFIC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 xml:space="preserve">BEI to investigate death following </w:t>
        </w:r>
      </w:hyperlink>
      <w:hyperlink r:id="rId1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chase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10-member team from Quebec's Bureau of Independent Investigations (BEI) has been called in to investigate the death of a 22-year-old man that occurred following a pursuit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reports provided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BEI, the incident reportedly began just a few minutes after midnight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that a cube truck had left the scene of a traffic accident in Pointe-aux-Trembles.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the truck and a pursuit began but was quickly called off when it became clear the suspect vehicle was not going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minutes later, a second squad car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saw the truck travelling through the borough at high speed and resumed the pursuit, only to notice almost immediately that someone had rolled out of the passenger side of the vehicle and fallen under its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squad car stopped at the corner of Langelier Blvd. and Marie-Victorin St. and its officers administered first aid to the man who had fallen from the truck. The passenger was taken to hospital where he was later declared dead.</w:t>
      </w:r>
    </w:p>
    <w:p>
      <w:pPr>
        <w:spacing w:before="200" w:line="260" w:lineRule="atLeast"/>
        <w:jc w:val="both"/>
        <w:rPr>
          <w:lang w:val="en-US" w:eastAsia="en-US" w:bidi="ar-SA"/>
        </w:rPr>
      </w:pPr>
      <w:r>
        <w:rPr>
          <w:rFonts w:ascii="arial" w:eastAsia="arial" w:hAnsi="arial" w:cs="arial"/>
          <w:color w:val="000000"/>
          <w:sz w:val="20"/>
          <w:lang w:val="en-US" w:eastAsia="en-US" w:bidi="ar-SA"/>
        </w:rPr>
        <w:t>The pursuit of the suspect vehicle was taken over by other squad cars and ended at the intersection of Highways 25 and 640 in Laval.</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of the vehicle did not resist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mandated to probe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 that result in the death of a person. The S&amp;;#151;reté du Québec is providing the provincial agency with technical support in this latest investigation.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ARRESTS (78%); TRAFFIC ACCIDENTS (76%); FIRST AID (70%); bureau,independent,investigations,called,investigate,death !@PERMALINK= </w:t>
      </w:r>
      <w:hyperlink r:id="rId166" w:history="1">
        <w:r>
          <w:rPr>
            <w:rFonts w:ascii="arial" w:eastAsia="arial" w:hAnsi="arial" w:cs="arial"/>
            <w:i/>
            <w:color w:val="0077CC"/>
            <w:sz w:val="20"/>
            <w:u w:val="single"/>
            <w:shd w:val="clear" w:color="auto" w:fill="FFFFFF"/>
            <w:lang w:val="en-US" w:eastAsia="en-US" w:bidi="ar-SA"/>
          </w:rPr>
          <w:t>http://montrealgazette.com/news/local-news/bei-to-investigate-death-following-</w:t>
        </w:r>
      </w:hyperlink>
      <w:hyperlink r:id="rId166" w:history="1">
        <w:r>
          <w:rPr>
            <w:rFonts w:ascii="arial" w:eastAsia="arial" w:hAnsi="arial" w:cs="arial"/>
            <w:b/>
            <w:i/>
            <w:color w:val="0077CC"/>
            <w:sz w:val="20"/>
            <w:u w:val="single"/>
            <w:shd w:val="clear" w:color="auto" w:fill="FFFFFF"/>
            <w:lang w:val="en-US" w:eastAsia="en-US" w:bidi="ar-SA"/>
          </w:rPr>
          <w:t>montreal</w:t>
        </w:r>
      </w:hyperlink>
      <w:hyperlink r:id="rId166" w:history="1">
        <w:r>
          <w:rPr>
            <w:rFonts w:ascii="arial" w:eastAsia="arial" w:hAnsi="arial" w:cs="arial"/>
            <w:i/>
            <w:color w:val="0077CC"/>
            <w:sz w:val="20"/>
            <w:u w:val="single"/>
            <w:shd w:val="clear" w:color="auto" w:fill="FFFFFF"/>
            <w:lang w:val="en-US" w:eastAsia="en-US" w:bidi="ar-SA"/>
          </w:rPr>
          <w:t>-</w:t>
        </w:r>
      </w:hyperlink>
      <w:hyperlink r:id="rId166" w:history="1">
        <w:r>
          <w:rPr>
            <w:rFonts w:ascii="arial" w:eastAsia="arial" w:hAnsi="arial" w:cs="arial"/>
            <w:b/>
            <w:i/>
            <w:color w:val="0077CC"/>
            <w:sz w:val="20"/>
            <w:u w:val="single"/>
            <w:shd w:val="clear" w:color="auto" w:fill="FFFFFF"/>
            <w:lang w:val="en-US" w:eastAsia="en-US" w:bidi="ar-SA"/>
          </w:rPr>
          <w:t>police</w:t>
        </w:r>
      </w:hyperlink>
      <w:hyperlink r:id="rId166"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TRAFFIC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Jiu-Jitsu tournament seeks new venue after threats from </w:t>
        </w:r>
      </w:hyperlink>
      <w:hyperlink r:id="rId1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of a jiu-jitsu tournament are scrambling to find another host city after threats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http://montrealgazette.com/news/local-news/</w:t>
        </w:r>
      </w:hyperlink>
      <w:hyperlink r:id="rId181" w:history="1">
        <w:r>
          <w:rPr>
            <w:rFonts w:ascii="arial" w:eastAsia="arial" w:hAnsi="arial" w:cs="arial"/>
            <w:b/>
            <w:i/>
            <w:color w:val="0077CC"/>
            <w:sz w:val="20"/>
            <w:u w:val="single"/>
            <w:shd w:val="clear" w:color="auto" w:fill="FFFFFF"/>
            <w:lang w:val="en-US" w:eastAsia="en-US" w:bidi="ar-SA"/>
          </w:rPr>
          <w:t>montreal</w:t>
        </w:r>
      </w:hyperlink>
      <w:hyperlink r:id="rId181" w:history="1">
        <w:r>
          <w:rPr>
            <w:rFonts w:ascii="arial" w:eastAsia="arial" w:hAnsi="arial" w:cs="arial"/>
            <w:i/>
            <w:color w:val="0077CC"/>
            <w:sz w:val="20"/>
            <w:u w:val="single"/>
            <w:shd w:val="clear" w:color="auto" w:fill="FFFFFF"/>
            <w:lang w:val="en-US" w:eastAsia="en-US" w:bidi="ar-SA"/>
          </w:rPr>
          <w:t>-jiu-jitsu-tournament-cancelled-after-</w:t>
        </w:r>
      </w:hyperlink>
      <w:hyperlink r:id="rId181" w:history="1">
        <w:r>
          <w:rPr>
            <w:rFonts w:ascii="arial" w:eastAsia="arial" w:hAnsi="arial" w:cs="arial"/>
            <w:b/>
            <w:i/>
            <w:color w:val="0077CC"/>
            <w:sz w:val="20"/>
            <w:u w:val="single"/>
            <w:shd w:val="clear" w:color="auto" w:fill="FFFFFF"/>
            <w:lang w:val="en-US" w:eastAsia="en-US" w:bidi="ar-SA"/>
          </w:rPr>
          <w:t>police</w:t>
        </w:r>
      </w:hyperlink>
      <w:hyperlink r:id="rId181" w:history="1">
        <w:r>
          <w:rPr>
            <w:rFonts w:ascii="arial" w:eastAsia="arial" w:hAnsi="arial" w:cs="arial"/>
            <w:i/>
            <w:color w:val="0077CC"/>
            <w:sz w:val="20"/>
            <w:u w:val="single"/>
            <w:shd w:val="clear" w:color="auto" w:fill="FFFFFF"/>
            <w:lang w:val="en-US" w:eastAsia="en-US" w:bidi="ar-SA"/>
          </w:rPr>
          <w:t>-threaten-arrests</w:t>
        </w:r>
      </w:hyperlink>
      <w:r>
        <w:rPr>
          <w:rFonts w:ascii="arial" w:eastAsia="arial" w:hAnsi="arial" w:cs="arial"/>
          <w:color w:val="000000"/>
          <w:sz w:val="20"/>
          <w:lang w:val="en-US" w:eastAsia="en-US" w:bidi="ar-SA"/>
        </w:rPr>
        <w:t xml:space="preserve"> ) to arrest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organizers that jiu-jitsu is not an Olympic-recognized martial art and is considered illegal prize 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Canada National Pro Jiu-Jitsu Championship was supposed to be held last weekend but was cancelled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threatened to arrest people taking part in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decided to enforce the law after they received a complaint about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are hoping to hold the event Sunday in another city within driving distance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adds that about 250 people were scheduled to attend last weekend's championship, with 20 per cent coming from the United States or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Vu says the event has been held in the city for the past eight years without a problem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hosts around 10 jiu-jitsu tournaments a year.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TOURNAMENTS (90%); ARRESTS (90%); MARTIAL ARTS (90%); LAW ENFORCEMENT (78%); OLYMPICS (78%); organizers,tournament,scrambling,another,threats,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82" w:history="1">
        <w:r>
          <w:rPr>
            <w:rFonts w:ascii="arial" w:eastAsia="arial" w:hAnsi="arial" w:cs="arial"/>
            <w:i/>
            <w:color w:val="0077CC"/>
            <w:sz w:val="20"/>
            <w:u w:val="single"/>
            <w:shd w:val="clear" w:color="auto" w:fill="FFFFFF"/>
            <w:lang w:val="en-US" w:eastAsia="en-US" w:bidi="ar-SA"/>
          </w:rPr>
          <w:t>http://montrealgazette.com/news/local-news/jiu-jitsu-tournament-seeks-new-venue-after-threats-from-</w:t>
        </w:r>
      </w:hyperlink>
      <w:hyperlink r:id="rId182" w:history="1">
        <w:r>
          <w:rPr>
            <w:rFonts w:ascii="arial" w:eastAsia="arial" w:hAnsi="arial" w:cs="arial"/>
            <w:b/>
            <w:i/>
            <w:color w:val="0077CC"/>
            <w:sz w:val="20"/>
            <w:u w:val="single"/>
            <w:shd w:val="clear" w:color="auto" w:fill="FFFFFF"/>
            <w:lang w:val="en-US" w:eastAsia="en-US" w:bidi="ar-SA"/>
          </w:rPr>
          <w:t>montreal</w:t>
        </w:r>
      </w:hyperlink>
      <w:hyperlink r:id="rId182" w:history="1">
        <w:r>
          <w:rPr>
            <w:rFonts w:ascii="arial" w:eastAsia="arial" w:hAnsi="arial" w:cs="arial"/>
            <w:i/>
            <w:color w:val="0077CC"/>
            <w:sz w:val="20"/>
            <w:u w:val="single"/>
            <w:shd w:val="clear" w:color="auto" w:fill="FFFFFF"/>
            <w:lang w:val="en-US" w:eastAsia="en-US" w:bidi="ar-SA"/>
          </w:rPr>
          <w:t>-</w:t>
        </w:r>
      </w:hyperlink>
      <w:hyperlink r:id="rId18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(79%); CANADA (73%); EUROPE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9" w:history="1">
        <w:r>
          <w:rPr>
            <w:rFonts w:ascii="arial" w:eastAsia="arial" w:hAnsi="arial" w:cs="arial"/>
            <w:b/>
            <w:bCs/>
            <w:i/>
            <w:color w:val="0077CC"/>
            <w:kern w:val="32"/>
            <w:sz w:val="28"/>
            <w:szCs w:val="32"/>
            <w:u w:val="single"/>
            <w:shd w:val="clear" w:color="auto" w:fill="FFFFFF"/>
            <w:lang w:val="en-US" w:eastAsia="en-US" w:bidi="ar-SA"/>
          </w:rPr>
          <w:t xml:space="preserve"> arrest man in connection with Concordia bomb threats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47-year-old Côte-des-Neiges resident is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expected to face charges in connection with emailed bomb threats that forced the evacuation of Concordia University( </w:t>
      </w:r>
      <w:hyperlink r:id="rId190" w:history="1">
        <w:r>
          <w:rPr>
            <w:rFonts w:ascii="arial" w:eastAsia="arial" w:hAnsi="arial" w:cs="arial"/>
            <w:i/>
            <w:color w:val="0077CC"/>
            <w:sz w:val="20"/>
            <w:u w:val="single"/>
            <w:shd w:val="clear" w:color="auto" w:fill="FFFFFF"/>
            <w:lang w:val="en-US" w:eastAsia="en-US" w:bidi="ar-SA"/>
          </w:rPr>
          <w:t>http://montrealgazette.com/news/local-news/</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w:t>
        </w:r>
      </w:hyperlink>
      <w:hyperlink r:id="rId190" w:history="1">
        <w:r>
          <w:rPr>
            <w:rFonts w:ascii="arial" w:eastAsia="arial" w:hAnsi="arial" w:cs="arial"/>
            <w:b/>
            <w:i/>
            <w:color w:val="0077CC"/>
            <w:sz w:val="20"/>
            <w:u w:val="single"/>
            <w:shd w:val="clear" w:color="auto" w:fill="FFFFFF"/>
            <w:lang w:val="en-US" w:eastAsia="en-US" w:bidi="ar-SA"/>
          </w:rPr>
          <w:t>police</w:t>
        </w:r>
      </w:hyperlink>
      <w:hyperlink r:id="rId190" w:history="1">
        <w:r>
          <w:rPr>
            <w:rFonts w:ascii="arial" w:eastAsia="arial" w:hAnsi="arial" w:cs="arial"/>
            <w:i/>
            <w:color w:val="0077CC"/>
            <w:sz w:val="20"/>
            <w:u w:val="single"/>
            <w:shd w:val="clear" w:color="auto" w:fill="FFFFFF"/>
            <w:lang w:val="en-US" w:eastAsia="en-US" w:bidi="ar-SA"/>
          </w:rPr>
          <w:t>-investigate-bomb-threats-at-concordia-university</w:t>
        </w:r>
      </w:hyperlink>
      <w:r>
        <w:rPr>
          <w:rFonts w:ascii="arial" w:eastAsia="arial" w:hAnsi="arial" w:cs="arial"/>
          <w:color w:val="000000"/>
          <w:sz w:val="20"/>
          <w:lang w:val="en-US" w:eastAsia="en-US" w:bidi="ar-SA"/>
        </w:rPr>
        <w:t xml:space="preserve"> )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arrested at an apartment on Darlington Ave. near Goyer St. early Thursday in an operation that saw SWAT team, canine unit and uniformed officers evacuate about 30 residents from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is expected to be questioned by investigators from the force's major crime unit Thursday morning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too early to say what charges he'll 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follows the receipt by Concordia and McGill universities as well as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newsrooms of emailed threats targeting Muslim students and threatening bombs would be set off at Concordia.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Muslim Students Association @msaconcordia( </w:t>
      </w:r>
      <w:hyperlink r:id="rId191" w:history="1">
        <w:r>
          <w:rPr>
            <w:rFonts w:ascii="arial" w:eastAsia="arial" w:hAnsi="arial" w:cs="arial"/>
            <w:i/>
            <w:color w:val="0077CC"/>
            <w:sz w:val="20"/>
            <w:u w:val="single"/>
            <w:shd w:val="clear" w:color="auto" w:fill="FFFFFF"/>
            <w:lang w:val="en-US" w:eastAsia="en-US" w:bidi="ar-SA"/>
          </w:rPr>
          <w:t>https://twitter.com/msaconcordia</w:t>
        </w:r>
      </w:hyperlink>
      <w:r>
        <w:rPr>
          <w:rFonts w:ascii="arial" w:eastAsia="arial" w:hAnsi="arial" w:cs="arial"/>
          <w:color w:val="000000"/>
          <w:sz w:val="20"/>
          <w:lang w:val="en-US" w:eastAsia="en-US" w:bidi="ar-SA"/>
        </w:rPr>
        <w:t xml:space="preserve"> ) announce they will proceed with events to conclude final day of Muslim Awareness Week #Concordia(            </w:t>
      </w:r>
      <w:hyperlink r:id="rId192" w:history="1">
        <w:r>
          <w:rPr>
            <w:rFonts w:ascii="arial" w:eastAsia="arial" w:hAnsi="arial" w:cs="arial"/>
            <w:i/>
            <w:color w:val="0077CC"/>
            <w:sz w:val="20"/>
            <w:u w:val="single"/>
            <w:shd w:val="clear" w:color="auto" w:fill="FFFFFF"/>
            <w:lang w:val="en-US" w:eastAsia="en-US" w:bidi="ar-SA"/>
          </w:rPr>
          <w:t>https://twitter.com/hashtag/Concordia?src=hash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Savanna (@savannacraig) March 2, 2017( </w:t>
      </w:r>
      <w:hyperlink r:id="rId193" w:history="1">
        <w:r>
          <w:rPr>
            <w:rFonts w:ascii="arial" w:eastAsia="arial" w:hAnsi="arial" w:cs="arial"/>
            <w:i/>
            <w:color w:val="0077CC"/>
            <w:sz w:val="20"/>
            <w:u w:val="single"/>
            <w:shd w:val="clear" w:color="auto" w:fill="FFFFFF"/>
            <w:lang w:val="en-US" w:eastAsia="en-US" w:bidi="ar-SA"/>
          </w:rPr>
          <w:t>https://twitter.com/savannacraig/status/837166765717192704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bomb threat was in a letter purportedly sent by a group calling itself the Council of Conservative Citizens of Canada, or C4.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which was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several other media outlets just before 10 a.m. Wednesday, suggested bombs would be set off in the Henry F. Hall Building on de Maisonneuve Blvd. and the Engineering, Computer Science and Visual Arts Integrated Complex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targeted buildings, plus a third one attached to the engineering building, were evacuated at 11:30 a.m. Concordia said it decided to evacuate to facilitate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and to ease concern among students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Bomb threats won't scare away Concordia's Muslim students( </w:t>
      </w:r>
      <w:hyperlink r:id="rId194" w:history="1">
        <w:r>
          <w:rPr>
            <w:rFonts w:ascii="arial" w:eastAsia="arial" w:hAnsi="arial" w:cs="arial"/>
            <w:i/>
            <w:color w:val="0077CC"/>
            <w:sz w:val="20"/>
            <w:u w:val="single"/>
            <w:shd w:val="clear" w:color="auto" w:fill="FFFFFF"/>
            <w:lang w:val="en-US" w:eastAsia="en-US" w:bidi="ar-SA"/>
          </w:rPr>
          <w:t>http://montrealgazette.com/news/local-news/students-return-to-classes-after-concordia-bomb-threat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increases surveillance after bomb threat against Muslims( </w:t>
      </w:r>
      <w:hyperlink r:id="rId190" w:history="1">
        <w:r>
          <w:rPr>
            <w:rFonts w:ascii="arial" w:eastAsia="arial" w:hAnsi="arial" w:cs="arial"/>
            <w:i/>
            <w:color w:val="0077CC"/>
            <w:sz w:val="20"/>
            <w:u w:val="single"/>
            <w:shd w:val="clear" w:color="auto" w:fill="FFFFFF"/>
            <w:lang w:val="en-US" w:eastAsia="en-US" w:bidi="ar-SA"/>
          </w:rPr>
          <w:t>http://montrealgazette.com/news/local-news/</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w:t>
        </w:r>
      </w:hyperlink>
      <w:hyperlink r:id="rId190" w:history="1">
        <w:r>
          <w:rPr>
            <w:rFonts w:ascii="arial" w:eastAsia="arial" w:hAnsi="arial" w:cs="arial"/>
            <w:b/>
            <w:i/>
            <w:color w:val="0077CC"/>
            <w:sz w:val="20"/>
            <w:u w:val="single"/>
            <w:shd w:val="clear" w:color="auto" w:fill="FFFFFF"/>
            <w:lang w:val="en-US" w:eastAsia="en-US" w:bidi="ar-SA"/>
          </w:rPr>
          <w:t>police</w:t>
        </w:r>
      </w:hyperlink>
      <w:hyperlink r:id="rId190" w:history="1">
        <w:r>
          <w:rPr>
            <w:rFonts w:ascii="arial" w:eastAsia="arial" w:hAnsi="arial" w:cs="arial"/>
            <w:i/>
            <w:color w:val="0077CC"/>
            <w:sz w:val="20"/>
            <w:u w:val="single"/>
            <w:shd w:val="clear" w:color="auto" w:fill="FFFFFF"/>
            <w:lang w:val="en-US" w:eastAsia="en-US" w:bidi="ar-SA"/>
          </w:rPr>
          <w:t>-investigate-bomb-threats-at-concordia-university</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 BOMBS &amp; EXPLOSIVE DEVICES (90%); BOMBINGS (90%); COUNTERTERRORISM (78%); STUDENT ORGANIZATIONS (77%); SURVEILLANCE (73%); RELIGION (69%); COMPUTER SCIENCE (50%); VISUAL ARTS (50%); resident,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,custody,expected,charges,connection !@PERMALINK= </w:t>
      </w:r>
      <w:hyperlink r:id="rId195" w:history="1">
        <w:r>
          <w:rPr>
            <w:rFonts w:ascii="arial" w:eastAsia="arial" w:hAnsi="arial" w:cs="arial"/>
            <w:i/>
            <w:color w:val="0077CC"/>
            <w:sz w:val="20"/>
            <w:u w:val="single"/>
            <w:shd w:val="clear" w:color="auto" w:fill="FFFFFF"/>
            <w:lang w:val="en-US" w:eastAsia="en-US" w:bidi="ar-SA"/>
          </w:rPr>
          <w:t>http://montrealgazette.com/news/local-news/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t>
        </w:r>
      </w:hyperlink>
      <w:hyperlink r:id="rId195" w:history="1">
        <w:r>
          <w:rPr>
            <w:rFonts w:ascii="arial" w:eastAsia="arial" w:hAnsi="arial" w:cs="arial"/>
            <w:b/>
            <w:i/>
            <w:color w:val="0077CC"/>
            <w:sz w:val="20"/>
            <w:u w:val="single"/>
            <w:shd w:val="clear" w:color="auto" w:fill="FFFFFF"/>
            <w:lang w:val="en-US" w:eastAsia="en-US" w:bidi="ar-SA"/>
          </w:rPr>
          <w:t>police</w:t>
        </w:r>
      </w:hyperlink>
      <w:hyperlink r:id="rId195" w:history="1">
        <w:r>
          <w:rPr>
            <w:rFonts w:ascii="arial" w:eastAsia="arial" w:hAnsi="arial" w:cs="arial"/>
            <w:i/>
            <w:color w:val="0077CC"/>
            <w:sz w:val="20"/>
            <w:u w:val="single"/>
            <w:shd w:val="clear" w:color="auto" w:fill="FFFFFF"/>
            <w:lang w:val="en-US" w:eastAsia="en-US" w:bidi="ar-SA"/>
          </w:rPr>
          <w:t>-arrest-man-in-connection-with-concordia-bomb-threats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SCIENCE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2" w:history="1">
        <w:r>
          <w:rPr>
            <w:rFonts w:ascii="arial" w:eastAsia="arial" w:hAnsi="arial" w:cs="arial"/>
            <w:b/>
            <w:bCs/>
            <w:i/>
            <w:color w:val="0077CC"/>
            <w:kern w:val="32"/>
            <w:sz w:val="28"/>
            <w:szCs w:val="32"/>
            <w:u w:val="single"/>
            <w:shd w:val="clear" w:color="auto" w:fill="FFFFFF"/>
            <w:lang w:val="en-US" w:eastAsia="en-US" w:bidi="ar-SA"/>
          </w:rPr>
          <w:t>-fired rubber bullet lands suspect in intensive care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targeted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drug raid is clinging to life in an intensive care unit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with a foam-coated bullet.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4 p.m.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SWAT team descended on an Arthur Chevrier St. apartment to break up an alleged drug ring( </w:t>
      </w:r>
      <w:hyperlink r:id="rId203" w:history="1">
        <w:r>
          <w:rPr>
            <w:rFonts w:ascii="arial" w:eastAsia="arial" w:hAnsi="arial" w:cs="arial"/>
            <w:i/>
            <w:color w:val="0077CC"/>
            <w:sz w:val="20"/>
            <w:u w:val="single"/>
            <w:shd w:val="clear" w:color="auto" w:fill="FFFFFF"/>
            <w:lang w:val="en-US" w:eastAsia="en-US" w:bidi="ar-SA"/>
          </w:rPr>
          <w:t>http://montrealgazette.com/news/local-news/suspect-injured-in-drug-raid-possibly-targeting-dany-villanueva</w:t>
        </w:r>
      </w:hyperlink>
      <w:r>
        <w:rPr>
          <w:rFonts w:ascii="arial" w:eastAsia="arial" w:hAnsi="arial" w:cs="arial"/>
          <w:color w:val="000000"/>
          <w:sz w:val="20"/>
          <w:lang w:val="en-US" w:eastAsia="en-US" w:bidi="ar-SA"/>
        </w:rPr>
        <w:t xml:space="preserve"> ). That's when,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one of the suspects attempted to escape.</w:t>
      </w:r>
    </w:p>
    <w:p>
      <w:pPr>
        <w:spacing w:before="200" w:line="260" w:lineRule="atLeast"/>
        <w:jc w:val="both"/>
        <w:rPr>
          <w:lang w:val="en-US" w:eastAsia="en-US" w:bidi="ar-SA"/>
        </w:rPr>
      </w:pPr>
      <w:r>
        <w:rPr>
          <w:rFonts w:ascii="arial" w:eastAsia="arial" w:hAnsi="arial" w:cs="arial"/>
          <w:color w:val="000000"/>
          <w:sz w:val="20"/>
          <w:lang w:val="en-US" w:eastAsia="en-US" w:bidi="ar-SA"/>
        </w:rPr>
        <w:t>"We're investigating whether the suspect was shot while he attempted to escape," said S&amp;;#151;reté du Québec spokesperson Christine Coulombe. "We fear for (the suspect's)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is the case with all officer-involved shootings, Quebec's public security minister has asked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Detectives from the SQ's major crimes unit were called in Thursday to probe the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six guns, a half pound of marijuana, two crack rocks and six cellphones during the raid. Eleven people were arrested, including Dany Villanueva - whose younger brother Fredy was shot and killed by an officer in 2008 during a controversial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Fredy Villanueva's death exposed flaws in the way officer-involved shootings are investigated in Quebec. It also led to the creation of a civilian oversight committee for officer-involved shootings and raised questions about racial profiling in the city's ethnic communities.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CRIMINAL INVESTIGATIONS (90%); SHOOTINGS (90%); GUNSHOT WOUNDS (90%); CONTROLLED SUBSTANCES CRIME (90%); NARCOTICS ENFORCEMENT (78%); RACIAL PROFILING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ARRESTS (78%); INTENSIVE CARE UNITS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CANNABIS (73%); COCAINE (73%); MARIJUANA (73%); RACE &amp; ETHNICITY (70%); suspects,targeted,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,north,clinging,intensive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(78%); CANNABIS (73%); MARIJUANA (73%); MOBILE &amp; CELLULAR COMMUNICATIONS (67%); MOBILE &amp; CELLULAR TELEPHONES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officer found guilty of assault; Judge calls arrest 'brutal and dangerous'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2016 Friday,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Paul Cherry,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Quebec Court Judge Daniel Bédard read from his decision Thursday convicting Stéfanie Trudeau of assault for the excessively violent arrest she made three years ago without cause, the question was no longer if she did anything wrong. It was whether she did anything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43, was a supervising constable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Oct. 2, 2012, and was training a new recruit, Const. Kevin Henri, when they approached Rudi Occhietti, 49, who was holding an open bottle of beer on a public sidewalk - a municipal infraction.</w:t>
      </w:r>
    </w:p>
    <w:p>
      <w:pPr>
        <w:spacing w:before="200" w:line="260" w:lineRule="atLeast"/>
        <w:jc w:val="both"/>
        <w:rPr>
          <w:lang w:val="en-US" w:eastAsia="en-US" w:bidi="ar-SA"/>
        </w:rPr>
      </w:pPr>
      <w:r>
        <w:rPr>
          <w:rFonts w:ascii="arial" w:eastAsia="arial" w:hAnsi="arial" w:cs="arial"/>
          <w:color w:val="000000"/>
          <w:sz w:val="20"/>
          <w:lang w:val="en-US" w:eastAsia="en-US" w:bidi="ar-SA"/>
        </w:rPr>
        <w:t>Within minutes, the situation degenerated into what Bédard said was the assault of Occhietti's friend, Serge Lavoie, 52, because he questioned how Trudeau was doing her job.</w:t>
      </w:r>
    </w:p>
    <w:p>
      <w:pPr>
        <w:spacing w:before="200" w:line="260" w:lineRule="atLeast"/>
        <w:jc w:val="both"/>
        <w:rPr>
          <w:lang w:val="en-US" w:eastAsia="en-US" w:bidi="ar-SA"/>
        </w:rPr>
      </w:pPr>
      <w:r>
        <w:rPr>
          <w:rFonts w:ascii="arial" w:eastAsia="arial" w:hAnsi="arial" w:cs="arial"/>
          <w:color w:val="000000"/>
          <w:sz w:val="20"/>
          <w:lang w:val="en-US" w:eastAsia="en-US" w:bidi="ar-SA"/>
        </w:rPr>
        <w:t>Trudeau demanded Occhietti produce identification. The two officers quickly had him lying on a sidewalk outside the artists' studio he shared with Lavoie as they tried to handcuff him.</w:t>
      </w:r>
    </w:p>
    <w:p>
      <w:pPr>
        <w:spacing w:before="200" w:line="260" w:lineRule="atLeast"/>
        <w:jc w:val="both"/>
        <w:rPr>
          <w:lang w:val="en-US" w:eastAsia="en-US" w:bidi="ar-SA"/>
        </w:rPr>
      </w:pPr>
      <w:r>
        <w:rPr>
          <w:rFonts w:ascii="arial" w:eastAsia="arial" w:hAnsi="arial" w:cs="arial"/>
          <w:color w:val="000000"/>
          <w:sz w:val="20"/>
          <w:lang w:val="en-US" w:eastAsia="en-US" w:bidi="ar-SA"/>
        </w:rPr>
        <w:t>Lavoie ran inside, grabbed a video camera and filmed what was happening. He questioned if Trudeau had any right to arrest Occhietti and insulted her by calling her a "fat cow."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Trudeau threatened to arrest Lavoie for obstruction, he ran back inside the studio.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chased him up a stairway, then dragged him down and pinned his face to one of the steps.</w:t>
      </w:r>
    </w:p>
    <w:p>
      <w:pPr>
        <w:spacing w:before="200" w:line="260" w:lineRule="atLeast"/>
        <w:jc w:val="both"/>
        <w:rPr>
          <w:lang w:val="en-US" w:eastAsia="en-US" w:bidi="ar-SA"/>
        </w:rPr>
      </w:pPr>
      <w:r>
        <w:rPr>
          <w:rFonts w:ascii="arial" w:eastAsia="arial" w:hAnsi="arial" w:cs="arial"/>
          <w:color w:val="000000"/>
          <w:sz w:val="20"/>
          <w:lang w:val="en-US" w:eastAsia="en-US" w:bidi="ar-SA"/>
        </w:rPr>
        <w:t>He also asked if she was the infamous Agent 728 who had been videoed pepperspraying students protesting tuition hikes.</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went viral and, by Trudeau's admission, the reaction on social media overwhelmed her and she went on sick leave for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She was ordered back to work by her superiors in August 2012 and gradually returned to patrols.</w:t>
      </w:r>
    </w:p>
    <w:p>
      <w:pPr>
        <w:spacing w:before="200" w:line="260" w:lineRule="atLeast"/>
        <w:jc w:val="both"/>
        <w:rPr>
          <w:lang w:val="en-US" w:eastAsia="en-US" w:bidi="ar-SA"/>
        </w:rPr>
      </w:pPr>
      <w:r>
        <w:rPr>
          <w:rFonts w:ascii="arial" w:eastAsia="arial" w:hAnsi="arial" w:cs="arial"/>
          <w:color w:val="000000"/>
          <w:sz w:val="20"/>
          <w:lang w:val="en-US" w:eastAsia="en-US" w:bidi="ar-SA"/>
        </w:rPr>
        <w:t>Bédard characterized what she did in those moments as "brutal and dangerous." When Lavoie testified at Trudeau's trial last year he said at one point he believed he was about to 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wasn't a case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pursuing someone they suspect of obstruction. This was a case of a person, Stéfanie Trudeau, wanting to correct someone who insulted her," Bédard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had no justifiable motive to arrest Lavoie at that point. Therefore, her actions were not covered by legislation that protects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use force to make an arrest.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Jean-Simon Larouche told reporters afterward Bédard ruled that even if Trudeau had cause to arrest Lavoie, the excessive force she used was still illegal.</w:t>
      </w:r>
    </w:p>
    <w:p>
      <w:pPr>
        <w:spacing w:before="200" w:line="260" w:lineRule="atLeast"/>
        <w:jc w:val="both"/>
        <w:rPr>
          <w:lang w:val="en-US" w:eastAsia="en-US" w:bidi="ar-SA"/>
        </w:rPr>
      </w:pPr>
      <w:r>
        <w:rPr>
          <w:rFonts w:ascii="arial" w:eastAsia="arial" w:hAnsi="arial" w:cs="arial"/>
          <w:color w:val="000000"/>
          <w:sz w:val="20"/>
          <w:lang w:val="en-US" w:eastAsia="en-US" w:bidi="ar-SA"/>
        </w:rPr>
        <w:t>Her arrest of Occhietti was also illegal. "(Lavoie's) insults changed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also said he did not believe Trudeau's testimony in her defence and criticized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arrived as backup and filed statements claiming Lavoie appeared to be heavily intoxicated.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0"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Canadian Press; Stéfanie Trudeau;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JUDGES (91%); NEGATIVE PERSONAL NEWS (91%); ARRESTS (90%); CRIME, LAW ENFORCEMENT &amp; CORRECTIONS (90%); CRIMINAL ASSAULT &amp; BATTERY (90%); CRIMINAL CONVICTIONS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VERDICTS (90%); VIOLENT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PUBLIC PROSECUTORS (73%); VIRAL VIDEOS (73%); PEDESTRIAN WALKWAYS (70%); TUITION FEES (65%); SICK LEAVE (50%); quebec,court,judge,daniel,bedard,decision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VIRAL VIDEOS (73%); PEDESTRIAN WALKWAYS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searching for missing man who suffers from memory loss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finding a 61-year-old man who suffers from memory loss and periods of confusion.</w:t>
      </w:r>
    </w:p>
    <w:p>
      <w:pPr>
        <w:spacing w:before="200" w:line="260" w:lineRule="atLeast"/>
        <w:jc w:val="both"/>
        <w:rPr>
          <w:lang w:val="en-US" w:eastAsia="en-US" w:bidi="ar-SA"/>
        </w:rPr>
      </w:pPr>
      <w:r>
        <w:rPr>
          <w:rFonts w:ascii="arial" w:eastAsia="arial" w:hAnsi="arial" w:cs="arial"/>
          <w:color w:val="000000"/>
          <w:sz w:val="20"/>
          <w:lang w:val="en-US" w:eastAsia="en-US" w:bidi="ar-SA"/>
        </w:rPr>
        <w:t>Jean Gaets Victor was last seen around 3 p.m. Monday in a bus at the corner of St-Michel Blvd. and Champodré St.</w:t>
      </w:r>
    </w:p>
    <w:p>
      <w:pPr>
        <w:spacing w:before="200" w:line="260" w:lineRule="atLeast"/>
        <w:jc w:val="both"/>
        <w:rPr>
          <w:lang w:val="en-US" w:eastAsia="en-US" w:bidi="ar-SA"/>
        </w:rPr>
      </w:pPr>
      <w:r>
        <w:rPr>
          <w:rFonts w:ascii="arial" w:eastAsia="arial" w:hAnsi="arial" w:cs="arial"/>
          <w:color w:val="000000"/>
          <w:sz w:val="20"/>
          <w:lang w:val="en-US" w:eastAsia="en-US" w:bidi="ar-SA"/>
        </w:rPr>
        <w:t>Victor's family is concerned for his safety because he tends to become disoriented and doesn't have his medication on him.</w:t>
      </w:r>
    </w:p>
    <w:p>
      <w:pPr>
        <w:spacing w:before="200" w:line="260" w:lineRule="atLeast"/>
        <w:jc w:val="both"/>
        <w:rPr>
          <w:lang w:val="en-US" w:eastAsia="en-US" w:bidi="ar-SA"/>
        </w:rPr>
      </w:pPr>
      <w:r>
        <w:rPr>
          <w:rFonts w:ascii="arial" w:eastAsia="arial" w:hAnsi="arial" w:cs="arial"/>
          <w:color w:val="000000"/>
          <w:sz w:val="20"/>
          <w:lang w:val="en-US" w:eastAsia="en-US" w:bidi="ar-SA"/>
        </w:rPr>
        <w:t>Victor stands six-feet-three-inches tall and weighs 180 pounds.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a black coat with paint stains, light grey jeans and brown and black glasses.</w:t>
      </w:r>
    </w:p>
    <w:p>
      <w:pPr>
        <w:spacing w:before="200" w:line="260" w:lineRule="atLeast"/>
        <w:jc w:val="both"/>
        <w:rPr>
          <w:lang w:val="en-US" w:eastAsia="en-US" w:bidi="ar-SA"/>
        </w:rPr>
      </w:pPr>
      <w:r>
        <w:rPr>
          <w:rFonts w:ascii="arial" w:eastAsia="arial" w:hAnsi="arial" w:cs="arial"/>
          <w:color w:val="000000"/>
          <w:sz w:val="20"/>
          <w:lang w:val="en-US" w:eastAsia="en-US" w:bidi="ar-SA"/>
        </w:rPr>
        <w:t>He often goes to a dépanneur in Laval's Chomedey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514 393-1133. !@COPYRIGHT=© 2019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MEMORY (90%); MEMORY DISORDERS (90%);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,seeking,finding,suffers,memory !@PERMALINK= </w:t>
      </w:r>
      <w:hyperlink r:id="rId218" w:history="1">
        <w:r>
          <w:rPr>
            <w:rFonts w:ascii="arial" w:eastAsia="arial" w:hAnsi="arial" w:cs="arial"/>
            <w:i/>
            <w:color w:val="0077CC"/>
            <w:sz w:val="20"/>
            <w:u w:val="single"/>
            <w:shd w:val="clear" w:color="auto" w:fill="FFFFFF"/>
            <w:lang w:val="en-US" w:eastAsia="en-US" w:bidi="ar-SA"/>
          </w:rPr>
          <w:t>https://montrealgazette.com/news/local-news/</w:t>
        </w:r>
      </w:hyperlink>
      <w:hyperlink r:id="rId218" w:history="1">
        <w:r>
          <w:rPr>
            <w:rFonts w:ascii="arial" w:eastAsia="arial" w:hAnsi="arial" w:cs="arial"/>
            <w:b/>
            <w:i/>
            <w:color w:val="0077CC"/>
            <w:sz w:val="20"/>
            <w:u w:val="single"/>
            <w:shd w:val="clear" w:color="auto" w:fill="FFFFFF"/>
            <w:lang w:val="en-US" w:eastAsia="en-US" w:bidi="ar-SA"/>
          </w:rPr>
          <w:t>montreal</w:t>
        </w:r>
      </w:hyperlink>
      <w:hyperlink r:id="rId218" w:history="1">
        <w:r>
          <w:rPr>
            <w:rFonts w:ascii="arial" w:eastAsia="arial" w:hAnsi="arial" w:cs="arial"/>
            <w:i/>
            <w:color w:val="0077CC"/>
            <w:sz w:val="20"/>
            <w:u w:val="single"/>
            <w:shd w:val="clear" w:color="auto" w:fill="FFFFFF"/>
            <w:lang w:val="en-US" w:eastAsia="en-US" w:bidi="ar-SA"/>
          </w:rPr>
          <w:t>-</w:t>
        </w:r>
      </w:hyperlink>
      <w:hyperlink r:id="rId218" w:history="1">
        <w:r>
          <w:rPr>
            <w:rFonts w:ascii="arial" w:eastAsia="arial" w:hAnsi="arial" w:cs="arial"/>
            <w:b/>
            <w:i/>
            <w:color w:val="0077CC"/>
            <w:sz w:val="20"/>
            <w:u w:val="single"/>
            <w:shd w:val="clear" w:color="auto" w:fill="FFFFFF"/>
            <w:lang w:val="en-US" w:eastAsia="en-US" w:bidi="ar-SA"/>
          </w:rPr>
          <w:t>police</w:t>
        </w:r>
      </w:hyperlink>
      <w:hyperlink r:id="rId218" w:history="1">
        <w:r>
          <w:rPr>
            <w:rFonts w:ascii="arial" w:eastAsia="arial" w:hAnsi="arial" w:cs="arial"/>
            <w:i/>
            <w:color w:val="0077CC"/>
            <w:sz w:val="20"/>
            <w:u w:val="single"/>
            <w:shd w:val="clear" w:color="auto" w:fill="FFFFFF"/>
            <w:lang w:val="en-US" w:eastAsia="en-US" w:bidi="ar-SA"/>
          </w:rPr>
          <w:t>-searching-for-missing-man-who-suffers-from-memory-loss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 xml:space="preserve">Peace bond dropped against man </w:t>
        </w:r>
      </w:hyperlink>
      <w:hyperlink r:id="rId2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suspected would commit a terrorist 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Court judge has agreed to release a St-Laurent man from a peace bond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to have imposed on him after they alleged in November they had reason to fear he would commit a terrorist act.</w:t>
      </w:r>
    </w:p>
    <w:p>
      <w:pPr>
        <w:spacing w:before="200" w:line="260" w:lineRule="atLeast"/>
        <w:jc w:val="both"/>
        <w:rPr>
          <w:lang w:val="en-US" w:eastAsia="en-US" w:bidi="ar-SA"/>
        </w:rPr>
      </w:pPr>
      <w:r>
        <w:rPr>
          <w:rFonts w:ascii="arial" w:eastAsia="arial" w:hAnsi="arial" w:cs="arial"/>
          <w:color w:val="000000"/>
          <w:sz w:val="20"/>
          <w:lang w:val="en-US" w:eastAsia="en-US" w:bidi="ar-SA"/>
        </w:rPr>
        <w:t>Judge Isabelle Rheault agreed on Friday to grant a motion, filed by defence lawyer Charles Montpetit, to have the peace bond filed against Ahmed Abou al Naja, 21, come to an end. Abou al Naja, a man with a history of mental illness, was released from custody while he awaits sentencing in two other cases where he pleaded guilty last week to uttering threats on two different occasions - in October and November. Last week, he completed a 60-day prison term he received at the start of December for having violated a court order imposed in him in 2012. He returns to court for sentencing on March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to have the bond imposed because, they alleged, they had reason to believe Abou al Naja would commit a terrorist act. A couple of weeks ago, the Crown agreed to modify the request to a more standard one, alleging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reason to believe Abou al Naja posed a threat to cause harm to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out the terrorist reference out because in his case it is more about a person who has (mental) health problems," Montpetit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Monday. Rheault then heard arguments on the modified request for a bond and decided to end it after Abou al Naja pleaded guilty to uttering the threats. Montpetit said his client has been given the chance to show he can address his problems before his case enters the sentencing stage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the peace bond after Oct. 9 when a passerby on the mÃ©tro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they overheard a man say "all North Americans should be killed." The court was later informed that Abou al Naja made the comment during a conversation with another man who claimed the West had infected Africa with Ebola. !@COPYRIGHT=© 2015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(90%); TERRORIST ATTACKS (89%); TERRORISM (89%); GUILTY PLEAS (89%); JUDGES (78%); LITIGATION (78%); INFECTIOUS DISEASE (76%); EBOLA VIRUS DISEASE (75%); LAWYERS (75%); LAW COURTS &amp; TRIBUNALS (73%); MENTAL ILLNESS (70%); TROPICAL DISEASES (70%); agreed,court,judge,peace,quebec,release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 xml:space="preserve">Peace bond dropped against man </w:t>
        </w:r>
      </w:hyperlink>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suspected would commit a terrorist 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Court judge has agreed to release a St-Laurent man from a peace bond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to have imposed on him after they alleged in November they had reason to fear he would commit a terrorist act.</w:t>
      </w:r>
    </w:p>
    <w:p>
      <w:pPr>
        <w:spacing w:before="200" w:line="260" w:lineRule="atLeast"/>
        <w:jc w:val="both"/>
        <w:rPr>
          <w:lang w:val="en-US" w:eastAsia="en-US" w:bidi="ar-SA"/>
        </w:rPr>
      </w:pPr>
      <w:r>
        <w:rPr>
          <w:rFonts w:ascii="arial" w:eastAsia="arial" w:hAnsi="arial" w:cs="arial"/>
          <w:color w:val="000000"/>
          <w:sz w:val="20"/>
          <w:lang w:val="en-US" w:eastAsia="en-US" w:bidi="ar-SA"/>
        </w:rPr>
        <w:t>Judge Isabelle Rheault agreed on Friday to grant a motion, filed by defence lawyer Charles Montpetit, to have the peace bond filed against Ahmed Abou al Naja, 21, come to an end. Abou al Naja, a man with a history of mental illness, was released from custody while he awaits sentencing in two other cases in which he pleaded guilty last week to uttering threats on two different occasions - in October and November. Last week, he completed a 60-day prison term he received at the start of December for having violated a court order imposed in him in 2012. He returns to court for sentencing on March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to have the bond imposed because, they alleged, they had reason to believe Abou al Naja would commit a terrorist act. Recently, the Crown agreed to modify the request to a more standard one, alleging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reason to believe Abou al Naja posed a threat to cause harm to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out the terrorist reference because, in his case, it is more about a person who has (mental) health problems," Montpetit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Monday. Rheault then heard arguments on the modified request for a bond and decided to end it after Abou al Naja pleaded guilty to uttering the threats. Montpetit said his client has been given the chance to show he can address his problems before his case enters the sentencing stage in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the peace bond after Oct. 9 when a passerby on the mÃ©tro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they overheard a man say "all North Americans should be killed." The court was later informed that Abou al Naja made the comment during a conversation with another man who claimed the West had infected Africa with Ebola. !@COPYRIGHT=© 2015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(90%); TERRORIST ATTACKS (89%); TERRORISM (89%); GUILTY PLEAS (89%); JUDGES (78%); LITIGATION (78%); INFECTIOUS DISEASE (76%); EBOLA VIRUS DISEASE (75%); LAWYERS (75%); LAW COURTS &amp; TRIBUNALS (73%); MENTAL ILLNESS (70%); TROPICAL DISEASES (70%); agreed,court,judge,peace,quebec,release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 xml:space="preserve">Pig's head found outside </w:t>
        </w:r>
      </w:hyperlink>
      <w:hyperlink r:id="rId2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union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 4:20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severed head of a pig has been found outside the entrance of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office.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an employee arriving for work Friday morning found the pig's head, along with a human form made out of tree branches set against the front door.</w:t>
      </w:r>
    </w:p>
    <w:p>
      <w:pPr>
        <w:spacing w:before="200" w:line="260" w:lineRule="atLeast"/>
        <w:jc w:val="both"/>
        <w:rPr>
          <w:lang w:val="en-US" w:eastAsia="en-US" w:bidi="ar-SA"/>
        </w:rPr>
      </w:pPr>
      <w:r>
        <w:rPr>
          <w:rFonts w:ascii="arial" w:eastAsia="arial" w:hAnsi="arial" w:cs="arial"/>
          <w:color w:val="000000"/>
          <w:sz w:val="20"/>
          <w:lang w:val="en-US" w:eastAsia="en-US" w:bidi="ar-SA"/>
        </w:rPr>
        <w:t>The head was placed on top of a pentagram that was scrawled on the ground.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hoping video surveillance will help determine who put the items at the headquarters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in the city's Plateau neighborhood.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note was left behind but they would not comment on its contents.</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LAW ENFORCEMENT (78%); SURVEILLANCE (73%); GOVERNMENT &amp; PUBLIC ADMINISTRATION (72%); SURVEILLANCE TECHNOLOGY (56%); CN--Canada-Pig-Head-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General news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Law enforcement agencies (%); Government and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(59%); CANADA (89%); NORTH AMERICA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investigating arson in Old </w:t>
        </w:r>
      </w:hyperlink>
      <w:hyperlink r:id="rId2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an empty industrial building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caught fire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fire began around 11 p.m., forcing the evacuation of 10 neighbouring residential units on Soeurs-Grises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fire appears to be criminal in nature and has been transferred to the arson squad for further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firefighters arrived at the scene, they found a 52-year-old man on the third floor of the empty building. He was brought to the hospital for smoke inhalation treatment, where he is also being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certain elements found at the scene that lead us to believe that this may be a voluntary 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extinguished the blaze around 4 a.m. and no one else was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to determine the circumstances of the fire and whether or not the man was involved in starting it. !@COPYRIGHT=© 2016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FIRES (90%); CRIMINAL INVESTIGATIONS (90%); LAW ENFORCEMENT (90%); ARSON (90%); WOUNDS &amp; INJURIES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,investigating,empty,industrial,building,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 xml:space="preserve">Suspect in intensive care after trying to flee </w:t>
        </w:r>
      </w:hyperlink>
      <w:hyperlink r:id="rId2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targeted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drug raid is clinging to life in an intensive care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4 p.m.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SWAT team descended on an Arthur Chevrier St. apartment to break up an alleged drug ring( </w:t>
      </w:r>
      <w:hyperlink r:id="rId203" w:history="1">
        <w:r>
          <w:rPr>
            <w:rFonts w:ascii="arial" w:eastAsia="arial" w:hAnsi="arial" w:cs="arial"/>
            <w:i/>
            <w:color w:val="0077CC"/>
            <w:sz w:val="20"/>
            <w:u w:val="single"/>
            <w:shd w:val="clear" w:color="auto" w:fill="FFFFFF"/>
            <w:lang w:val="en-US" w:eastAsia="en-US" w:bidi="ar-SA"/>
          </w:rPr>
          <w:t>http://montrealgazette.com/news/local-news/suspect-injured-in-drug-raid-possibly-targeting-dany-villanueva</w:t>
        </w:r>
      </w:hyperlink>
      <w:r>
        <w:rPr>
          <w:rFonts w:ascii="arial" w:eastAsia="arial" w:hAnsi="arial" w:cs="arial"/>
          <w:color w:val="000000"/>
          <w:sz w:val="20"/>
          <w:lang w:val="en-US" w:eastAsia="en-US" w:bidi="ar-SA"/>
        </w:rPr>
        <w:t xml:space="preserve"> ). That's when,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one of the suspects attempted to escape.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with a rubber bullet, and one media outlet has reported that he sustained serious injuries after falling from a window.</w:t>
      </w:r>
    </w:p>
    <w:p>
      <w:pPr>
        <w:spacing w:before="200" w:line="260" w:lineRule="atLeast"/>
        <w:jc w:val="both"/>
        <w:rPr>
          <w:lang w:val="en-US" w:eastAsia="en-US" w:bidi="ar-SA"/>
        </w:rPr>
      </w:pPr>
      <w:r>
        <w:rPr>
          <w:rFonts w:ascii="arial" w:eastAsia="arial" w:hAnsi="arial" w:cs="arial"/>
          <w:color w:val="000000"/>
          <w:sz w:val="20"/>
          <w:lang w:val="en-US" w:eastAsia="en-US" w:bidi="ar-SA"/>
        </w:rPr>
        <w:t>"We're investigating whether the suspect was shot while he attempted to escape," said S&amp;;#151;reté du Québec spokesperson Christine Coulombe. "We fear for (the suspect's)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is the case with all officer-involved shootings, Quebec's public security minister has asked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Detectives from the SQ's major crimes unit were called in Thursday to probe the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six guns, a half pound of marijuana, two crack rocks and six cellphones during the raid. Eleven people were arrested, including Dany Villanueva - whose younger brother Fredy was shot and killed by an officer in 2008 during a controversial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Fredy Villanueva's death exposed flaws in the way officer-involved shootings are investigated in Quebec. It also led to the creation of a civilian oversight committee for officer-involved shootings and raised questions about racial profiling in the city's ethnic communities. !@COPYRIGHT=© 2016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CRIMINAL INVESTIGATIONS (90%); SHOOTINGS (90%); GUNSHOT WOUNDS (90%); CONTROLLED SUBSTANCES CRIME (90%); NARCOTICS ENFORCEMENT (78%); LAW ENFORCEMENT (78%); ARRESTS (78%); INTENSIVE CARE UNITS (78%); WOUNDS &amp; INJURIES (78%); RACIAL PROFILING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CANNABIS (73%); COCAINE (73%); MARIJUANA (73%); RACE &amp; ETHNICITY (69%); suspects,targeted,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,north,clinging,intensive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(78%); CANNABIS (73%); MARIJUANA (73%); MOBILE &amp; CELLULAR COMMUNICATIONS (67%); MOBILE &amp; CELLULAR TELEPHONES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 xml:space="preserve">The last blast? </w:t>
        </w:r>
      </w:hyperlink>
      <w:hyperlink r:id="rId2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schools closed, flights cancelled after huge snowstorm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2286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261" w:history="1">
        <w:r>
          <w:rPr>
            <w:rFonts w:ascii="arial" w:eastAsia="arial" w:hAnsi="arial" w:cs="arial"/>
            <w:i/>
            <w:color w:val="0077CC"/>
            <w:sz w:val="20"/>
            <w:u w:val="single"/>
            <w:shd w:val="clear" w:color="auto" w:fill="FFFFFF"/>
            <w:lang w:val="en-US" w:eastAsia="en-US" w:bidi="ar-SA"/>
          </w:rPr>
          <w:t>http://montrealgazette.com/news/blizzard-proof-a-spadeful-of-tips-for-safe-snow-shovelling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262" w:history="1">
        <w:r>
          <w:rPr>
            <w:rFonts w:ascii="arial" w:eastAsia="arial" w:hAnsi="arial" w:cs="arial"/>
            <w:i/>
            <w:color w:val="0077CC"/>
            <w:sz w:val="20"/>
            <w:u w:val="single"/>
            <w:shd w:val="clear" w:color="auto" w:fill="FFFFFF"/>
            <w:lang w:val="en-US" w:eastAsia="en-US" w:bidi="ar-SA"/>
          </w:rPr>
          <w:t>http://montrealgazette.com/news/local-news/</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to keep the kids from going (stir) crazy( </w:t>
      </w:r>
      <w:hyperlink r:id="rId263" w:history="1">
        <w:r>
          <w:rPr>
            <w:rFonts w:ascii="arial" w:eastAsia="arial" w:hAnsi="arial" w:cs="arial"/>
            <w:i/>
            <w:color w:val="0077CC"/>
            <w:sz w:val="20"/>
            <w:u w:val="single"/>
            <w:shd w:val="clear" w:color="auto" w:fill="FFFFFF"/>
            <w:lang w:val="en-US" w:eastAsia="en-US" w:bidi="ar-SA"/>
          </w:rPr>
          <w:t>http://montrealgazette.com/news/local-news/snow-day-in-</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-how-to-keep-the-kids-from-going-stir-crazy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dead near Montmagny after storm forced them to overnight in vehicle( </w:t>
      </w:r>
      <w:hyperlink r:id="rId264" w:history="1">
        <w:r>
          <w:rPr>
            <w:rFonts w:ascii="arial" w:eastAsia="arial" w:hAnsi="arial" w:cs="arial"/>
            <w:i/>
            <w:color w:val="0077CC"/>
            <w:sz w:val="20"/>
            <w:u w:val="single"/>
            <w:shd w:val="clear" w:color="auto" w:fill="FFFFFF"/>
            <w:lang w:val="en-US" w:eastAsia="en-US" w:bidi="ar-SA"/>
          </w:rPr>
          <w:t>http://montrealgazette.com/news/two-men-dead-after-being-stuck-in-their-car-overnight-near-montmagny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woke up to 30 to 40 centimetres of snow Wednesday morning and though Environment Canada's winter storm watch had ended, the snow was expected to keep falling at least until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On the South Shore, accumulations ranged from 60 to 70 centimetres, meteorologist René Héroux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heck of a storm," Héroux said.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a lot of snow, a snowfall record was not set, Héroux said, nor did it beat another 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 that of March 4, 1971, when 47 centimetres of snow fell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conveyed his thanks to the city's emergency services, citing the fire department in particular, for their presence during the snowstorm.</w:t>
      </w:r>
    </w:p>
    <w:p>
      <w:pPr>
        <w:spacing w:before="200" w:line="260" w:lineRule="atLeast"/>
        <w:jc w:val="both"/>
        <w:rPr>
          <w:lang w:val="en-US" w:eastAsia="en-US" w:bidi="ar-SA"/>
        </w:rPr>
      </w:pPr>
      <w:r>
        <w:rPr>
          <w:rFonts w:ascii="arial" w:eastAsia="arial" w:hAnsi="arial" w:cs="arial"/>
          <w:color w:val="000000"/>
          <w:sz w:val="20"/>
          <w:lang w:val="en-US" w:eastAsia="en-US" w:bidi="ar-SA"/>
        </w:rPr>
        <w:t>Snow removal and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Snowfall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winter of 2016-17, as of March 15,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 removal operations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begin at 7 p.m. Wednesday and will last six days,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accident Tuesday evening on southbound Highway 13 was the first link in a chain of events that on Wednesday morning left 300 vehicles stranded on the thoroughfare( </w:t>
      </w:r>
      <w:hyperlink r:id="rId265" w:history="1">
        <w:r>
          <w:rPr>
            <w:rFonts w:ascii="arial" w:eastAsia="arial" w:hAnsi="arial" w:cs="arial"/>
            <w:i/>
            <w:color w:val="0077CC"/>
            <w:sz w:val="20"/>
            <w:u w:val="single"/>
            <w:shd w:val="clear" w:color="auto" w:fill="FFFFFF"/>
            <w:lang w:val="en-US" w:eastAsia="en-US" w:bidi="ar-SA"/>
          </w:rPr>
          <w:t>http://montrealgazette.com/news/local-news/</w:t>
        </w:r>
      </w:hyperlink>
      <w:hyperlink r:id="rId265" w:history="1">
        <w:r>
          <w:rPr>
            <w:rFonts w:ascii="arial" w:eastAsia="arial" w:hAnsi="arial" w:cs="arial"/>
            <w:b/>
            <w:i/>
            <w:color w:val="0077CC"/>
            <w:sz w:val="20"/>
            <w:u w:val="single"/>
            <w:shd w:val="clear" w:color="auto" w:fill="FFFFFF"/>
            <w:lang w:val="en-US" w:eastAsia="en-US" w:bidi="ar-SA"/>
          </w:rPr>
          <w:t>montreal</w:t>
        </w:r>
      </w:hyperlink>
      <w:hyperlink r:id="rId265" w:history="1">
        <w:r>
          <w:rPr>
            <w:rFonts w:ascii="arial" w:eastAsia="arial" w:hAnsi="arial" w:cs="arial"/>
            <w:i/>
            <w:color w:val="0077CC"/>
            <w:sz w:val="20"/>
            <w:u w:val="single"/>
            <w:shd w:val="clear" w:color="auto" w:fill="FFFFFF"/>
            <w:lang w:val="en-US" w:eastAsia="en-US" w:bidi="ar-SA"/>
          </w:rPr>
          <w:t>-snow-stories-hundreds-stranded-on-highway-13-during-storm</w:t>
        </w:r>
      </w:hyperlink>
      <w:r>
        <w:rPr>
          <w:rFonts w:ascii="arial" w:eastAsia="arial" w:hAnsi="arial" w:cs="arial"/>
          <w:color w:val="000000"/>
          <w:sz w:val="20"/>
          <w:lang w:val="en-US" w:eastAsia="en-US" w:bidi="ar-SA"/>
        </w:rPr>
        <w:t xml:space="preserve"> ) and the entire highway closed in both directions between Highways 20 and 40. Highway 13 was completely reopened by noon.</w:t>
      </w:r>
    </w:p>
    <w:p>
      <w:pPr>
        <w:spacing w:before="200" w:line="260" w:lineRule="atLeast"/>
        <w:jc w:val="both"/>
        <w:rPr>
          <w:lang w:val="en-US" w:eastAsia="en-US" w:bidi="ar-SA"/>
        </w:rPr>
      </w:pPr>
      <w:r>
        <w:rPr>
          <w:rFonts w:ascii="arial" w:eastAsia="arial" w:hAnsi="arial" w:cs="arial"/>
          <w:color w:val="000000"/>
          <w:sz w:val="20"/>
          <w:lang w:val="en-US" w:eastAsia="en-US" w:bidi="ar-SA"/>
        </w:rPr>
        <w:t>The STM reported that about 200 buses were stuck in the snow and more than 100 drivers were unable to get to work. The transit agency said service will likely be affected all day, and urged commuters to use the métro if possible. Road conditions are delaying buses.</w:t>
      </w:r>
    </w:p>
    <w:p>
      <w:pPr>
        <w:spacing w:before="200" w:line="260" w:lineRule="atLeast"/>
        <w:jc w:val="both"/>
        <w:rPr>
          <w:lang w:val="en-US" w:eastAsia="en-US" w:bidi="ar-SA"/>
        </w:rPr>
      </w:pPr>
      <w:r>
        <w:rPr>
          <w:rFonts w:ascii="arial" w:eastAsia="arial" w:hAnsi="arial" w:cs="arial"/>
          <w:color w:val="000000"/>
          <w:sz w:val="20"/>
          <w:lang w:val="en-US" w:eastAsia="en-US" w:bidi="ar-SA"/>
        </w:rPr>
        <w:t>Schools, flights, mail delivery etc.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closed: the Lester B. Pearson School Board,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Commission scolaire Marguerite-Bourgeoy, and Commission scolaire de la Pointe-de-l'Île all announced their buildings will be closed. Most CEGEPs are also closed - check with your individual school to be certain before heading out. McGill classes are cancelled till at least 1 p.m. and Concordia has cancelled all Wednesday classes, though campuses remain open. UQAM says that "despite the storm," it will remain open.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cancelled classes, but the campus is open.</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Scenes from the blizzard of March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66"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snow-joke-scenes-from-the-blizzard-of-march-2017%2F&amp;;name=Gallery%3A+Scenes+from+the+blizzard+of+March+2017&amp;;description=Days+before+the+official+end+of+winter%2C+but+we%27ve+been+walloped+by+winds+and+35cm%2B+%28and+counting%29+of+snow.+Some+scenes+from+</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%2C+U.S.+northeast+and+beyond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67" w:history="1">
        <w:r>
          <w:rPr>
            <w:rFonts w:ascii="arial" w:eastAsia="arial" w:hAnsi="arial" w:cs="arial"/>
            <w:i/>
            <w:color w:val="0077CC"/>
            <w:sz w:val="20"/>
            <w:u w:val="single"/>
            <w:shd w:val="clear" w:color="auto" w:fill="FFFFFF"/>
            <w:lang w:val="en-US" w:eastAsia="en-US" w:bidi="ar-SA"/>
          </w:rPr>
          <w:t>http://pinterest.com/pin/create/button/?url=http%3A%2F%2Fmontrealgazette.com%2Fgallery%2Fsnow-joke-scenes-from-the-blizzard-of-march-2017%2F&amp;;media=http%3A%2F%2Fwpmedia.montrealgazette.com%2F2017%2F03%2Fmontreal-que-march-14-2017-jean-philippe-paquette-wea.jpeg%3Fw%3D640&amp;;description=Gallery%3A+Scenes+from+the+blizzard+of+March+2017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268" w:history="1">
        <w:r>
          <w:rPr>
            <w:rFonts w:ascii="arial" w:eastAsia="arial" w:hAnsi="arial" w:cs="arial"/>
            <w:i/>
            <w:color w:val="0077CC"/>
            <w:sz w:val="20"/>
            <w:u w:val="single"/>
            <w:shd w:val="clear" w:color="auto" w:fill="FFFFFF"/>
            <w:lang w:val="en-US" w:eastAsia="en-US" w:bidi="ar-SA"/>
          </w:rPr>
          <w:t>https://plus.google.com/share?url=http%3A%2F%2Fmontrealgazette.com%2Fgallery%2Fsnow-joke-scenes-from-the-blizzard-of-march-2017%2F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69" w:history="1">
        <w:r>
          <w:rPr>
            <w:rFonts w:ascii="arial" w:eastAsia="arial" w:hAnsi="arial" w:cs="arial"/>
            <w:i/>
            <w:color w:val="0077CC"/>
            <w:sz w:val="20"/>
            <w:u w:val="single"/>
            <w:shd w:val="clear" w:color="auto" w:fill="FFFFFF"/>
            <w:lang w:val="en-US" w:eastAsia="en-US" w:bidi="ar-SA"/>
          </w:rPr>
          <w:t>http://www.reddit.com/submit?url=http%3A%2F%2Fmontrealgazette.com%2Fgallery%2Fsnow-joke-scenes-from-the-blizzard-of-march-2017%2F&amp;;title=Gallery%3A+Scenes+from+the+blizzard+of+March+2017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70"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snow-joke-scenes-from-the-blizzard-of-march-2017%2F&amp;;title=Gallery%3A+Scenes+from+the+blizzard+of+March+2017&amp;;summary=Days+before+the+official+end+of+winter%2C+but+we%27ve+been+walloped+by+winds+and+35cm%2B+%28and+counting%29+of+snow.+Some+scenes+from+</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%2C+U.S.+northeast+and+beyond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blizzard%20of%20March%202017&amp;;body=I%20wanted%20to%20share%20a%20story%20with%20you%20from%20Montreal%20Gazette%3A%0A%0AGallery%3A%20Scenes%20from%20the%20blizzard%20of%20March%202017%0ADays%20before%20the%20official%20end%20of%20winter%2C%20but%20we%27ve%20been%20walloped%20by%20winds%20and%2035cm%2B%20%28and%20counting%29%20of%20snow.%20Some%20scenes%20from%20Montreal%2C%20U.S.%20northeast%20and%20beyond%0Ahttp%3A%2F%2Fmontrealgazette.com%2Fgallery%2Fsnow-joke-scenes-from-the-blizzard-of-march-2017%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blizzard of March 2017( </w:t>
      </w:r>
      <w:hyperlink r:id="rId271" w:history="1">
        <w:r>
          <w:rPr>
            <w:rFonts w:ascii="arial" w:eastAsia="arial" w:hAnsi="arial" w:cs="arial"/>
            <w:i/>
            <w:color w:val="0077CC"/>
            <w:sz w:val="20"/>
            <w:u w:val="single"/>
            <w:shd w:val="clear" w:color="auto" w:fill="FFFFFF"/>
            <w:lang w:val="en-US" w:eastAsia="en-US" w:bidi="ar-SA"/>
          </w:rPr>
          <w:t>http://montrealgazette.com/gallery/snow-joke-scenes-from-the-blizzard-of-march-2017/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Days before the official end of winter, but we've been walloped by winds and 35cm+ (and counting) of snow. Some scenes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U.S. northeast and beyond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Surete du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help to clear vehicles from Highway 520 near Cavendish Rd. on Wednesday March 15, 2017 following a massive snowstorm that left many motorists stranded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 Joffroy makes her way up the hill at Lafontaine Park on Wednesday March 15,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hit by a massive snowfall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it's mine! Michel Larouche makes sure he's shovelling out his own car on De la Roche St. in the Plateau on Wednesday, March 15, 2017, in anticipation of the massive snow-clearing operations following the overnight snowstorm.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Hamel has a long way to go before getting to his car, as he shovels on Chambord St. in the Plateau on Wednesday March 15, 2017 following the massive snowfall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snowmobiles, and safety crews try to clear up Highway 13 near Côte-de-Liesse Rd. March 15, 2017, following a massive snow storm that left many motorists stranded overnight.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bus is helped out of a snow bank after getting stuck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Commuters walk through blowing snow on St. Antoine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March 14, 2017, as a major snow storm started up. By Wednesday morning, more than 35cm of snow had fallen, with more expected through Thursday morning.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Snowy commute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Highway 20 Tuesday March 14, 2017 as a snowstorm moved in, expected to bring upwards of 25 cm of snow to the area.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 OPP crusier blocks the ramps for 401 east bound in Landsdowne, Ontario, on Wednesday March 15, 2017. The highway is closed due to a 30 car pile up and a chemical spill linked to a blizzard blowing across eastern Canada and northeastern United States. THE CANADIAN PRESS / Lars Hagberg Lars Hagberg/THE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 are being re-routed off 401 Landsdowne, Ontario, on Wednesday March 15, 2017. The highway is closed due to a 30 car pile up and a chemical spill. THE CANADIAN PRESS/Lars Hagberg Lars Hagberg/THE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Jean-Philippe Paquette wears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jersey as a scarf as he waits to get into the La Cage Brasserie sportive in the Bell Centre prior the Habs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March 14, 2017. By Wednesday morning, more than 36 cm of snow had fallen.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As Winter Storm Stella began, on Tuesday, March 14, 2017, a woman struggles to cross a snow covered street in New York City. Blizzard warnings for parts of Connecticut, Massachusetts and upstate New York were lifted for New York City, the US financial capital home to 8.4 million residents, where snow turned to sleet, hail and rain. ERIC BARADAT/AFP/Getty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Taxis and buses in New York City navigate around the snow banks left after Winter Storm Stella dumped snow and sleet across the northeastern U.S., cancelling thousands of flights, closing schools and shutting stores, but New York and Washington escaped the worst of the weather. Timothy A. Clary / AFP/Getty TIMOTHY A. CLARY/AFP/Getty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Storms are the great equalizer: In front of Trump Tower in New York City on Tuesday, March 14, 2017, a passenger pushes a cab through some of the snow dumped by Winter Storm Stella. New York City escaped the worst of it, but this guy probably didn't feel too fortunate. JEWEL SAMAD/AFP/Getty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Allan Meckley clears a path with a snowblower March 14, 2017 in Stevens, Pennsylvania. Snow was continuing Wednesday across much of the northeast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Mark Makela/Getty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shovels snow from around his car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Gareau shovels out her card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Marsha Goldberg shovels her front walk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woman digs her car out the morning after a powerful nor'easter buffeted much of the Northeast with blizzard conditions, Wednesday, March 15, 2017 in Portland, Maine. (AP Photo/Robert F. Bukaty) Robert F. Bukaty/AP</w:t>
      </w:r>
    </w:p>
    <w:p>
      <w:pPr>
        <w:spacing w:before="200" w:line="260" w:lineRule="atLeast"/>
        <w:jc w:val="both"/>
        <w:rPr>
          <w:lang w:val="en-US" w:eastAsia="en-US" w:bidi="ar-SA"/>
        </w:rPr>
      </w:pPr>
      <w:r>
        <w:rPr>
          <w:rFonts w:ascii="arial" w:eastAsia="arial" w:hAnsi="arial" w:cs="arial"/>
          <w:color w:val="000000"/>
          <w:sz w:val="20"/>
          <w:lang w:val="en-US" w:eastAsia="en-US" w:bidi="ar-SA"/>
        </w:rPr>
        <w:t>Snow stacked up to the mailboxes on March 14, 2017 outside of Union Dale, Pennsylvania. The blizzard was just getting started. Brett Carlsen/GETTY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March 15, Mariah Cunningham-Kanaus walks home after digging her car out in a parking area on the eastern promenade in Portland, Maine. Robert F. Bukaty/AP</w:t>
      </w:r>
    </w:p>
    <w:p>
      <w:pPr>
        <w:spacing w:before="200" w:line="260" w:lineRule="atLeast"/>
        <w:jc w:val="both"/>
        <w:rPr>
          <w:lang w:val="en-US" w:eastAsia="en-US" w:bidi="ar-SA"/>
        </w:rPr>
      </w:pPr>
      <w:r>
        <w:rPr>
          <w:rFonts w:ascii="arial" w:eastAsia="arial" w:hAnsi="arial" w:cs="arial"/>
          <w:color w:val="000000"/>
          <w:sz w:val="20"/>
          <w:lang w:val="en-US" w:eastAsia="en-US" w:bidi="ar-SA"/>
        </w:rPr>
        <w:t>Snow ... and flooding: A Sea Bright N.J. sewage drain is seen intaking large quantities of garbage and water caused by tidal surges associated with the high winds, snow and sleet of the northeastern U.S. storm. Tom Brenner/GETTY</w:t>
      </w:r>
    </w:p>
    <w:p>
      <w:pPr>
        <w:spacing w:before="200" w:line="260" w:lineRule="atLeast"/>
        <w:jc w:val="both"/>
        <w:rPr>
          <w:lang w:val="en-US" w:eastAsia="en-US" w:bidi="ar-SA"/>
        </w:rPr>
      </w:pPr>
      <w:r>
        <w:rPr>
          <w:rFonts w:ascii="arial" w:eastAsia="arial" w:hAnsi="arial" w:cs="arial"/>
          <w:color w:val="000000"/>
          <w:sz w:val="20"/>
          <w:lang w:val="en-US" w:eastAsia="en-US" w:bidi="ar-SA"/>
        </w:rPr>
        <w:t>The Fearless Girl statue, installed around International Women's Day, shoulders a dusting a snow opposite Wall Street's famous bull on March 14, 2017 in New York City. The blizzard warning for New York City was later cancelled but other parts of eastern Canada and the United States were hit by 40cm or more of snow. Drew Angerer/GETTY</w:t>
      </w:r>
    </w:p>
    <w:p>
      <w:pPr>
        <w:spacing w:before="200" w:line="260" w:lineRule="atLeast"/>
        <w:jc w:val="both"/>
        <w:rPr>
          <w:lang w:val="en-US" w:eastAsia="en-US" w:bidi="ar-SA"/>
        </w:rPr>
      </w:pPr>
      <w:r>
        <w:rPr>
          <w:rFonts w:ascii="arial" w:eastAsia="arial" w:hAnsi="arial" w:cs="arial"/>
          <w:color w:val="000000"/>
          <w:sz w:val="20"/>
          <w:lang w:val="en-US" w:eastAsia="en-US" w:bidi="ar-SA"/>
        </w:rPr>
        <w:t>People make there way up the steps of the Lincoln Memorial in Washington DC on March 14, 2017. Winter Storm Stella dumped sleet and snow across the northeastern United States on Tuesday but spared New York from the worst after authorities cancelled thousands of flights and shut schools. TASOS KATOPODIS/AFP/Getty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officers on snowmobiles and safety crews were at work to clear up Highway 13 near Cote de Liesse road on Wednesday March 15, 2017 following massive snow storm that left many motorists stranded overnight.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urging all area residents to stay home Wednesday to speed the storm response. Snowfall is expected to continue through Thursday.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If you've travelled during a storm, this scene will be painfully familiar: Passengers kill time at LaGuardia airport in New York on March 15, 2017 while Winter Storm Stella lashed the northeastern United States with sleet and snow on March 14, causing cancelation of thousands of flights. Jewel Samad / AFP/Getty Images JEWEL SAMAD/AFP/Getty Images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Flights were delayed or cancelled to and from Trudeau airport and along much of the U.S. northeast. Check the airport's website( </w:t>
      </w:r>
      <w:hyperlink r:id="rId272" w:history="1">
        <w:r>
          <w:rPr>
            <w:rFonts w:ascii="arial" w:eastAsia="arial" w:hAnsi="arial" w:cs="arial"/>
            <w:i/>
            <w:color w:val="0077CC"/>
            <w:sz w:val="20"/>
            <w:u w:val="single"/>
            <w:shd w:val="clear" w:color="auto" w:fill="FFFFFF"/>
            <w:lang w:val="en-US" w:eastAsia="en-US" w:bidi="ar-SA"/>
          </w:rPr>
          <w:t>http://www.admtl.com/en/flights</w:t>
        </w:r>
      </w:hyperlink>
      <w:r>
        <w:rPr>
          <w:rFonts w:ascii="arial" w:eastAsia="arial" w:hAnsi="arial" w:cs="arial"/>
          <w:color w:val="000000"/>
          <w:sz w:val="20"/>
          <w:lang w:val="en-US" w:eastAsia="en-US" w:bidi="ar-SA"/>
        </w:rPr>
        <w:t xml:space="preserve"> ) before you grab your suitcase.</w:t>
      </w:r>
    </w:p>
    <w:p>
      <w:pPr>
        <w:spacing w:before="200" w:line="260" w:lineRule="atLeast"/>
        <w:jc w:val="both"/>
        <w:rPr>
          <w:lang w:val="en-US" w:eastAsia="en-US" w:bidi="ar-SA"/>
        </w:rPr>
      </w:pPr>
      <w:r>
        <w:rPr>
          <w:rFonts w:ascii="arial" w:eastAsia="arial" w:hAnsi="arial" w:cs="arial"/>
          <w:color w:val="000000"/>
          <w:sz w:val="20"/>
          <w:lang w:val="en-US" w:eastAsia="en-US" w:bidi="ar-SA"/>
        </w:rPr>
        <w:t>Canada Post suspended mail delivery on Wednesday because of the weather. Deliveries will resume when the weather improves, Canada Post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 delivery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be delayed, or might go out with Thursday's edition. Let's keep our carriers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pedestrian walks in the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a huge storm March 15,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said two men were found dead in a car Wednesday morning near Montmagny, east of Quebec City.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a 911 emergency call was made at 11:30 p.m. Tuesday. The SQ tried to reach the men by car, then on snowmobiles, and even were considering using their helicopter but the poor weather conditions prevented that. Officers finally reached the car around 8 a.m. Wednesday, but the two men had died.</w:t>
      </w:r>
    </w:p>
    <w:p>
      <w:pPr>
        <w:spacing w:before="200" w:line="260" w:lineRule="atLeast"/>
        <w:jc w:val="both"/>
        <w:rPr>
          <w:lang w:val="en-US" w:eastAsia="en-US" w:bidi="ar-SA"/>
        </w:rPr>
      </w:pPr>
      <w:r>
        <w:rPr>
          <w:rFonts w:ascii="arial" w:eastAsia="arial" w:hAnsi="arial" w:cs="arial"/>
          <w:color w:val="000000"/>
          <w:sz w:val="20"/>
          <w:lang w:val="en-US" w:eastAsia="en-US" w:bidi="ar-SA"/>
        </w:rPr>
        <w:t>In the U.S., concerns about falling temperatures and icy conditions on roads and sidewalks across the Northeast followed a late-season storm that plastered the region with sleet and snow. Tuesday's powerful nor'easter paralyzed much of the Washington-to-Boston corridor, but fell short of the predicted snowfall totals in New York, Boston and Philadelphia.</w:t>
      </w:r>
    </w:p>
    <w:p>
      <w:pPr>
        <w:spacing w:before="200" w:line="260" w:lineRule="atLeast"/>
        <w:jc w:val="both"/>
        <w:rPr>
          <w:lang w:val="en-US" w:eastAsia="en-US" w:bidi="ar-SA"/>
        </w:rPr>
      </w:pPr>
      <w:r>
        <w:rPr>
          <w:rFonts w:ascii="arial" w:eastAsia="arial" w:hAnsi="arial" w:cs="arial"/>
          <w:color w:val="000000"/>
          <w:sz w:val="20"/>
          <w:lang w:val="en-US" w:eastAsia="en-US" w:bidi="ar-SA"/>
        </w:rPr>
        <w:t>The storm, which followed a stretch of unusually mild winter weather, dumped 1 to 2 feet in many places, grounded more than 6,000 flights and knocked out power to nearly a quarter-million customers from Virginia northward.</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Associated Press contributed to this report.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SEVERE WINTER WEATHER (90%); WEATHER (78%); COMMUTING (78%); EMERGENCY SERVICES (77%); METEOROLOGY (73%); FIRE DEPARTMENTS (67%); related,blizzard,proof,spadeful,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,guide !@PERMALINK= </w:t>
      </w:r>
      <w:hyperlink r:id="rId273" w:history="1">
        <w:r>
          <w:rPr>
            <w:rFonts w:ascii="arial" w:eastAsia="arial" w:hAnsi="arial" w:cs="arial"/>
            <w:i/>
            <w:color w:val="0077CC"/>
            <w:sz w:val="20"/>
            <w:u w:val="single"/>
            <w:shd w:val="clear" w:color="auto" w:fill="FFFFFF"/>
            <w:lang w:val="en-US" w:eastAsia="en-US" w:bidi="ar-SA"/>
          </w:rPr>
          <w:t>http://montrealgazette.com/news/local-news/the-last-blast-</w:t>
        </w:r>
      </w:hyperlink>
      <w:hyperlink r:id="rId273" w:history="1">
        <w:r>
          <w:rPr>
            <w:rFonts w:ascii="arial" w:eastAsia="arial" w:hAnsi="arial" w:cs="arial"/>
            <w:b/>
            <w:i/>
            <w:color w:val="0077CC"/>
            <w:sz w:val="20"/>
            <w:u w:val="single"/>
            <w:shd w:val="clear" w:color="auto" w:fill="FFFFFF"/>
            <w:lang w:val="en-US" w:eastAsia="en-US" w:bidi="ar-SA"/>
          </w:rPr>
          <w:t>montreal</w:t>
        </w:r>
      </w:hyperlink>
      <w:hyperlink r:id="rId273" w:history="1">
        <w:r>
          <w:rPr>
            <w:rFonts w:ascii="arial" w:eastAsia="arial" w:hAnsi="arial" w:cs="arial"/>
            <w:i/>
            <w:color w:val="0077CC"/>
            <w:sz w:val="20"/>
            <w:u w:val="single"/>
            <w:shd w:val="clear" w:color="auto" w:fill="FFFFFF"/>
            <w:lang w:val="en-US" w:eastAsia="en-US" w:bidi="ar-SA"/>
          </w:rPr>
          <w:t>-schools-closed-flights-cancelled-after-huge-snowstorm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(87%); URBAN BUS SYSTEMS (68%); ROAD TRANSPORTATION SUPPORT SERVICES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The last blast? </w:t>
        </w:r>
      </w:hyperlink>
      <w:hyperlink r:id="rId2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schools closed, flights cancelled after huge snowstorm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2267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261" w:history="1">
        <w:r>
          <w:rPr>
            <w:rFonts w:ascii="arial" w:eastAsia="arial" w:hAnsi="arial" w:cs="arial"/>
            <w:i/>
            <w:color w:val="0077CC"/>
            <w:sz w:val="20"/>
            <w:u w:val="single"/>
            <w:shd w:val="clear" w:color="auto" w:fill="FFFFFF"/>
            <w:lang w:val="en-US" w:eastAsia="en-US" w:bidi="ar-SA"/>
          </w:rPr>
          <w:t>http://montrealgazette.com/news/blizzard-proof-a-spadeful-of-tips-for-safe-snow-shovelling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262" w:history="1">
        <w:r>
          <w:rPr>
            <w:rFonts w:ascii="arial" w:eastAsia="arial" w:hAnsi="arial" w:cs="arial"/>
            <w:i/>
            <w:color w:val="0077CC"/>
            <w:sz w:val="20"/>
            <w:u w:val="single"/>
            <w:shd w:val="clear" w:color="auto" w:fill="FFFFFF"/>
            <w:lang w:val="en-US" w:eastAsia="en-US" w:bidi="ar-SA"/>
          </w:rPr>
          <w:t>http://montrealgazette.com/news/local-news/</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to keep the kids from going (stir) crazy( </w:t>
      </w:r>
      <w:hyperlink r:id="rId263" w:history="1">
        <w:r>
          <w:rPr>
            <w:rFonts w:ascii="arial" w:eastAsia="arial" w:hAnsi="arial" w:cs="arial"/>
            <w:i/>
            <w:color w:val="0077CC"/>
            <w:sz w:val="20"/>
            <w:u w:val="single"/>
            <w:shd w:val="clear" w:color="auto" w:fill="FFFFFF"/>
            <w:lang w:val="en-US" w:eastAsia="en-US" w:bidi="ar-SA"/>
          </w:rPr>
          <w:t>http://montrealgazette.com/news/local-news/snow-day-in-</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-how-to-keep-the-kids-from-going-stir-crazy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dead near Montmagny after storm forced them to overnight in vehicle( </w:t>
      </w:r>
      <w:hyperlink r:id="rId264" w:history="1">
        <w:r>
          <w:rPr>
            <w:rFonts w:ascii="arial" w:eastAsia="arial" w:hAnsi="arial" w:cs="arial"/>
            <w:i/>
            <w:color w:val="0077CC"/>
            <w:sz w:val="20"/>
            <w:u w:val="single"/>
            <w:shd w:val="clear" w:color="auto" w:fill="FFFFFF"/>
            <w:lang w:val="en-US" w:eastAsia="en-US" w:bidi="ar-SA"/>
          </w:rPr>
          <w:t>http://montrealgazette.com/news/two-men-dead-after-being-stuck-in-their-car-overnight-near-montmagny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woke up to 30 to 40 centimetres of snow Wednesday morning and though Environment Canada's winter storm watch had ended, the snow was expected to keep falling at least until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On the South Shore, accumulations ranged from 60 to 70 centimetres, meteorologist René Héroux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heck of a storm," Héroux said.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a lot of snow, a snowfall record was not set, Héroux said, nor did it beat another 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 that of March 4, 1971, when 47 centimetres of snow fell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conveyed his thanks to the city's emergency services, citing the fire department in particular, for their presence during the snowstorm.</w:t>
      </w:r>
    </w:p>
    <w:p>
      <w:pPr>
        <w:spacing w:before="200" w:line="260" w:lineRule="atLeast"/>
        <w:jc w:val="both"/>
        <w:rPr>
          <w:lang w:val="en-US" w:eastAsia="en-US" w:bidi="ar-SA"/>
        </w:rPr>
      </w:pPr>
      <w:r>
        <w:rPr>
          <w:rFonts w:ascii="arial" w:eastAsia="arial" w:hAnsi="arial" w:cs="arial"/>
          <w:color w:val="000000"/>
          <w:sz w:val="20"/>
          <w:lang w:val="en-US" w:eastAsia="en-US" w:bidi="ar-SA"/>
        </w:rPr>
        <w:t>Snow removal and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Snowfall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winter of 2016-17, as of March 15,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 removal operations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begin at 7 p.m. Wednesday and will last six days,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accident Tuesday evening on southbound Highway 13 was the first link in a chain of events that on Wednesday morning left 300 vehicles stranded on the thoroughfare( </w:t>
      </w:r>
      <w:hyperlink r:id="rId265" w:history="1">
        <w:r>
          <w:rPr>
            <w:rFonts w:ascii="arial" w:eastAsia="arial" w:hAnsi="arial" w:cs="arial"/>
            <w:i/>
            <w:color w:val="0077CC"/>
            <w:sz w:val="20"/>
            <w:u w:val="single"/>
            <w:shd w:val="clear" w:color="auto" w:fill="FFFFFF"/>
            <w:lang w:val="en-US" w:eastAsia="en-US" w:bidi="ar-SA"/>
          </w:rPr>
          <w:t>http://montrealgazette.com/news/local-news/</w:t>
        </w:r>
      </w:hyperlink>
      <w:hyperlink r:id="rId265" w:history="1">
        <w:r>
          <w:rPr>
            <w:rFonts w:ascii="arial" w:eastAsia="arial" w:hAnsi="arial" w:cs="arial"/>
            <w:b/>
            <w:i/>
            <w:color w:val="0077CC"/>
            <w:sz w:val="20"/>
            <w:u w:val="single"/>
            <w:shd w:val="clear" w:color="auto" w:fill="FFFFFF"/>
            <w:lang w:val="en-US" w:eastAsia="en-US" w:bidi="ar-SA"/>
          </w:rPr>
          <w:t>montreal</w:t>
        </w:r>
      </w:hyperlink>
      <w:hyperlink r:id="rId265" w:history="1">
        <w:r>
          <w:rPr>
            <w:rFonts w:ascii="arial" w:eastAsia="arial" w:hAnsi="arial" w:cs="arial"/>
            <w:i/>
            <w:color w:val="0077CC"/>
            <w:sz w:val="20"/>
            <w:u w:val="single"/>
            <w:shd w:val="clear" w:color="auto" w:fill="FFFFFF"/>
            <w:lang w:val="en-US" w:eastAsia="en-US" w:bidi="ar-SA"/>
          </w:rPr>
          <w:t>-snow-stories-hundreds-stranded-on-highway-13-during-storm</w:t>
        </w:r>
      </w:hyperlink>
      <w:r>
        <w:rPr>
          <w:rFonts w:ascii="arial" w:eastAsia="arial" w:hAnsi="arial" w:cs="arial"/>
          <w:color w:val="000000"/>
          <w:sz w:val="20"/>
          <w:lang w:val="en-US" w:eastAsia="en-US" w:bidi="ar-SA"/>
        </w:rPr>
        <w:t xml:space="preserve"> ) and the entire highway closed in both directions between Highways 20 and 40. Highway 13 was completely reopened by noon.</w:t>
      </w:r>
    </w:p>
    <w:p>
      <w:pPr>
        <w:spacing w:before="200" w:line="260" w:lineRule="atLeast"/>
        <w:jc w:val="both"/>
        <w:rPr>
          <w:lang w:val="en-US" w:eastAsia="en-US" w:bidi="ar-SA"/>
        </w:rPr>
      </w:pPr>
      <w:r>
        <w:rPr>
          <w:rFonts w:ascii="arial" w:eastAsia="arial" w:hAnsi="arial" w:cs="arial"/>
          <w:color w:val="000000"/>
          <w:sz w:val="20"/>
          <w:lang w:val="en-US" w:eastAsia="en-US" w:bidi="ar-SA"/>
        </w:rPr>
        <w:t>The STM reported that about 200 buses were stuck in the snow and more than 100 drivers were unable to get to work. The transit agency said service will likely be affected all day, and urged commuters to use the métro if possible. Road conditions are delaying buses.</w:t>
      </w:r>
    </w:p>
    <w:p>
      <w:pPr>
        <w:spacing w:before="200" w:line="260" w:lineRule="atLeast"/>
        <w:jc w:val="both"/>
        <w:rPr>
          <w:lang w:val="en-US" w:eastAsia="en-US" w:bidi="ar-SA"/>
        </w:rPr>
      </w:pPr>
      <w:r>
        <w:rPr>
          <w:rFonts w:ascii="arial" w:eastAsia="arial" w:hAnsi="arial" w:cs="arial"/>
          <w:color w:val="000000"/>
          <w:sz w:val="20"/>
          <w:lang w:val="en-US" w:eastAsia="en-US" w:bidi="ar-SA"/>
        </w:rPr>
        <w:t>Schools, flights, mail delivery etc.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closed: the Lester B. Pearson School Board,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Commission scolaire Marguerite-Bourgeoy, and Commission scolaire de la Pointe-de-l'Île all announced their buildings will be closed. Most CEGEPs are also closed - check with your individual school to be certain before heading out. McGill classes are cancelled till at least 1 p.m. and Concordia has cancelled all Wednesday classes, though campuses remain open. UQAM says that "despite the storm," it will remain open.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cancelled classes, but the campus is open.</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Scenes from the blizzard of March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66"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snow-joke-scenes-from-the-blizzard-of-march-2017%2F&amp;;name=Gallery%3A+Scenes+from+the+blizzard+of+March+2017&amp;;description=Days+before+the+official+end+of+winter%2C+but+we%27ve+been+walloped+by+winds+and+35cm%2B+%28and+counting%29+of+snow.+Some+scenes+from+</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%2C+U.S.+northeast+and+beyond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67" w:history="1">
        <w:r>
          <w:rPr>
            <w:rFonts w:ascii="arial" w:eastAsia="arial" w:hAnsi="arial" w:cs="arial"/>
            <w:i/>
            <w:color w:val="0077CC"/>
            <w:sz w:val="20"/>
            <w:u w:val="single"/>
            <w:shd w:val="clear" w:color="auto" w:fill="FFFFFF"/>
            <w:lang w:val="en-US" w:eastAsia="en-US" w:bidi="ar-SA"/>
          </w:rPr>
          <w:t>http://pinterest.com/pin/create/button/?url=http%3A%2F%2Fmontrealgazette.com%2Fgallery%2Fsnow-joke-scenes-from-the-blizzard-of-march-2017%2F&amp;;media=http%3A%2F%2Fwpmedia.montrealgazette.com%2F2017%2F03%2Fmontreal-que-march-14-2017-jean-philippe-paquette-wea.jpeg%3Fw%3D640&amp;;description=Gallery%3A+Scenes+from+the+blizzard+of+March+2017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268" w:history="1">
        <w:r>
          <w:rPr>
            <w:rFonts w:ascii="arial" w:eastAsia="arial" w:hAnsi="arial" w:cs="arial"/>
            <w:i/>
            <w:color w:val="0077CC"/>
            <w:sz w:val="20"/>
            <w:u w:val="single"/>
            <w:shd w:val="clear" w:color="auto" w:fill="FFFFFF"/>
            <w:lang w:val="en-US" w:eastAsia="en-US" w:bidi="ar-SA"/>
          </w:rPr>
          <w:t>https://plus.google.com/share?url=http%3A%2F%2Fmontrealgazette.com%2Fgallery%2Fsnow-joke-scenes-from-the-blizzard-of-march-2017%2F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69" w:history="1">
        <w:r>
          <w:rPr>
            <w:rFonts w:ascii="arial" w:eastAsia="arial" w:hAnsi="arial" w:cs="arial"/>
            <w:i/>
            <w:color w:val="0077CC"/>
            <w:sz w:val="20"/>
            <w:u w:val="single"/>
            <w:shd w:val="clear" w:color="auto" w:fill="FFFFFF"/>
            <w:lang w:val="en-US" w:eastAsia="en-US" w:bidi="ar-SA"/>
          </w:rPr>
          <w:t>http://www.reddit.com/submit?url=http%3A%2F%2Fmontrealgazette.com%2Fgallery%2Fsnow-joke-scenes-from-the-blizzard-of-march-2017%2F&amp;;title=Gallery%3A+Scenes+from+the+blizzard+of+March+2017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70"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snow-joke-scenes-from-the-blizzard-of-march-2017%2F&amp;;title=Gallery%3A+Scenes+from+the+blizzard+of+March+2017&amp;;summary=Days+before+the+official+end+of+winter%2C+but+we%27ve+been+walloped+by+winds+and+35cm%2B+%28and+counting%29+of+snow.+Some+scenes+from+</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%2C+U.S.+northeast+and+beyond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blizzard%20of%20March%202017&amp;;body=I%20wanted%20to%20share%20a%20story%20with%20you%20from%20Montreal%20Gazette%3A%0A%0AGallery%3A%20Scenes%20from%20the%20blizzard%20of%20March%202017%0ADays%20before%20the%20official%20end%20of%20winter%2C%20but%20we%27ve%20been%20walloped%20by%20winds%20and%2035cm%2B%20%28and%20counting%29%20of%20snow.%20Some%20scenes%20from%20Montreal%2C%20U.S.%20northeast%20and%20beyond%0Ahttp%3A%2F%2Fmontrealgazette.com%2Fgallery%2Fsnow-joke-scenes-from-the-blizzard-of-march-2017%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blizzard of March 2017( </w:t>
      </w:r>
      <w:hyperlink r:id="rId271" w:history="1">
        <w:r>
          <w:rPr>
            <w:rFonts w:ascii="arial" w:eastAsia="arial" w:hAnsi="arial" w:cs="arial"/>
            <w:i/>
            <w:color w:val="0077CC"/>
            <w:sz w:val="20"/>
            <w:u w:val="single"/>
            <w:shd w:val="clear" w:color="auto" w:fill="FFFFFF"/>
            <w:lang w:val="en-US" w:eastAsia="en-US" w:bidi="ar-SA"/>
          </w:rPr>
          <w:t>http://montrealgazette.com/gallery/snow-joke-scenes-from-the-blizzard-of-march-2017/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Days before the official end of winter, but we've been walloped by winds and 35cm+ (and counting) of snow. Some scenes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U.S. northeast and beyond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Surete du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help to clear vehicles from Highway 520 near Cavendish Rd. on Wednesday March 15, 2017 following a massive snowstorm that left many motorists stranded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 Joffroy makes her way up the hill at Lafontaine Park on Wednesday March 15,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hit by a massive snowfall overnight.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 hope it's mine! Michel Larouche makes sure he's shovelling out his own car on De la Roche St. in the Plateau on Wednesday, March 15, 2017, in anticipation of the massive snow-clearing operations following the overnight snowstorm.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Hamel has a long way to go before getting to his car, as he shovels on Chambord St. in the Plateau on Wednesday March 15, 2017 following the massive snowfall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snowmobiles, and safety crews try to clear up Highway 13 near Côte-de-Liesse Rd. March 15, 2017, following a massive snow storm that left many motorists stranded overnight.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bus is helped out of a snow bank after getting stuck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Commuters walk through blowing snow on St. Antoine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March 14, 2017, as a major snow storm started up. By Wednesday morning, more than 35cm of snow had fallen, with more expected through Thursday morning.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Snowy commute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Highway 20 Tuesday March 14, 2017 as a snowstorm moved in, expected to bring upwards of 25 cm of snow to the area.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 OPP crusier blocks the ramps for 401 east bound in Landsdowne, Ontario, on Wednesday March 15, 2017. The highway is closed due to a 30 car pile up and a chemical spill linked to a blizzard blowing across eastern Canada and northeastern United States. THE CANADIAN PRESS / Lars Hagberg Lars Hagberg/THE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 are being re-routed off 401 Landsdowne, Ontario, on Wednesday March 15, 2017. The highway is closed due to a 30 car pile up and a chemical spill. THE CANADIAN PRESS/Lars Hagberg Lars Hagberg/THE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Jean-Philippe Paquette wears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jersey as a scarf as he waits to get into the La Cage Brasserie sportive in the Bell Centre prior the Habs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March 14, 2017. By Wednesday morning, more than 36 cm of snow had fallen.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As Winter Storm Stella began, on Tuesday, March 14, 2017, a woman struggles to cross a snow covered street in New York City. Blizzard warnings for parts of Connecticut, Massachusetts and upstate New York were lifted for New York City, the US financial capital home to 8.4 million residents, where snow turned to sleet, hail and rain. ERIC BARADAT/AFP/Getty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Taxis and buses in New York City navigate around the snow banks left after Winter Storm Stella dumped snow and sleet across the northeastern U.S., cancelling thousands of flights, closing schools and shutting stores, but New York and Washington escaped the worst of the weather. Timothy A. Clary / AFP/Getty TIMOTHY A. CLARY/AFP/Getty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Storms are the great equalizer: In front of Trump Tower in New York City on Tuesday, March 14, 2017, a passenger pushes a cab through some of the snow dumped by Winter Storm Stella. New York City escaped the worst of it, but this guy probably didn't feel too fortunate. JEWEL SAMAD/AFP/Getty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Allan Meckley clears a path with a snowblower March 14, 2017 in Stevens, Pennsylvania. Snow was continuing Wednesday across much of the northeast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Mark Makela/Getty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shovels snow from around his car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Gareau shovels out her card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Marsha Goldberg shovels her front walk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woman digs her car out the morning after a powerful nor'easter buffeted much of the Northeast with blizzard conditions, Wednesday, March 15, 2017 in Portland, Maine. (AP Photo/Robert F. Bukaty) Robert F. Bukaty/AP</w:t>
      </w:r>
    </w:p>
    <w:p>
      <w:pPr>
        <w:spacing w:before="200" w:line="260" w:lineRule="atLeast"/>
        <w:jc w:val="both"/>
        <w:rPr>
          <w:lang w:val="en-US" w:eastAsia="en-US" w:bidi="ar-SA"/>
        </w:rPr>
      </w:pPr>
      <w:r>
        <w:rPr>
          <w:rFonts w:ascii="arial" w:eastAsia="arial" w:hAnsi="arial" w:cs="arial"/>
          <w:color w:val="000000"/>
          <w:sz w:val="20"/>
          <w:lang w:val="en-US" w:eastAsia="en-US" w:bidi="ar-SA"/>
        </w:rPr>
        <w:t>Snow stacked up to the mailboxes on March 14, 2017 outside of Union Dale, Pennsylvania. The blizzard was just getting started. Brett Carlsen/GETTY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March 15, Mariah Cunningham-Kanaus walks home after digging her car out in a parking area on the eastern promenade in Portland, Maine. Robert F. Bukaty/AP</w:t>
      </w:r>
    </w:p>
    <w:p>
      <w:pPr>
        <w:spacing w:before="200" w:line="260" w:lineRule="atLeast"/>
        <w:jc w:val="both"/>
        <w:rPr>
          <w:lang w:val="en-US" w:eastAsia="en-US" w:bidi="ar-SA"/>
        </w:rPr>
      </w:pPr>
      <w:r>
        <w:rPr>
          <w:rFonts w:ascii="arial" w:eastAsia="arial" w:hAnsi="arial" w:cs="arial"/>
          <w:color w:val="000000"/>
          <w:sz w:val="20"/>
          <w:lang w:val="en-US" w:eastAsia="en-US" w:bidi="ar-SA"/>
        </w:rPr>
        <w:t>Snow ... and flooding: A Sea Bright N.J. sewage drain is seen intaking large quantities of garbage and water caused by tidal surges associated with the high winds, snow and sleet of the northeastern U.S. storm. Tom Brenner/GETTY</w:t>
      </w:r>
    </w:p>
    <w:p>
      <w:pPr>
        <w:spacing w:before="200" w:line="260" w:lineRule="atLeast"/>
        <w:jc w:val="both"/>
        <w:rPr>
          <w:lang w:val="en-US" w:eastAsia="en-US" w:bidi="ar-SA"/>
        </w:rPr>
      </w:pPr>
      <w:r>
        <w:rPr>
          <w:rFonts w:ascii="arial" w:eastAsia="arial" w:hAnsi="arial" w:cs="arial"/>
          <w:color w:val="000000"/>
          <w:sz w:val="20"/>
          <w:lang w:val="en-US" w:eastAsia="en-US" w:bidi="ar-SA"/>
        </w:rPr>
        <w:t>The Fearless Girl statue, installed around International Women's Day, shoulders a dusting a snow opposite Wall Street's famous bull on March 14, 2017 in New York City. The blizzard warning for New York City was later cancelled but other parts of eastern Canada and the United States were hit by 40cm or more of snow. Drew Angerer/GETTY</w:t>
      </w:r>
    </w:p>
    <w:p>
      <w:pPr>
        <w:spacing w:before="200" w:line="260" w:lineRule="atLeast"/>
        <w:jc w:val="both"/>
        <w:rPr>
          <w:lang w:val="en-US" w:eastAsia="en-US" w:bidi="ar-SA"/>
        </w:rPr>
      </w:pPr>
      <w:r>
        <w:rPr>
          <w:rFonts w:ascii="arial" w:eastAsia="arial" w:hAnsi="arial" w:cs="arial"/>
          <w:color w:val="000000"/>
          <w:sz w:val="20"/>
          <w:lang w:val="en-US" w:eastAsia="en-US" w:bidi="ar-SA"/>
        </w:rPr>
        <w:t>People make there way up the steps of the Lincoln Memorial in Washington DC on March 14, 2017. Winter Storm Stella dumped sleet and snow across the northeastern United States on Tuesday but spared New York from the worst after authorities cancelled thousands of flights and shut schools. TASOS KATOPODIS/AFP/Getty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officers on snowmobiles and safety crews were at work to clear up Highway 13 near Cote de Liesse road on Wednesday March 15, 2017 following massive snow storm that left many motorists stranded overnight.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urging all area residents to stay home Wednesday to speed the storm response. Snowfall is expected to continue through Thursday.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If you've travelled during a storm, this scene will be painfully familiar: Passengers kill time at LaGuardia airport in New York on March 15, 2017 while Winter Storm Stella lashed the northeastern United States with sleet and snow on March 14, causing cancelation of thousands of flights. Jewel Samad / AFP/Getty Images JEWEL SAMAD/AFP/Getty Images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Flights were delayed or cancelled to and from Trudeau airport and along much of the U.S. northeast. Check the airport's website( </w:t>
      </w:r>
      <w:hyperlink r:id="rId272" w:history="1">
        <w:r>
          <w:rPr>
            <w:rFonts w:ascii="arial" w:eastAsia="arial" w:hAnsi="arial" w:cs="arial"/>
            <w:i/>
            <w:color w:val="0077CC"/>
            <w:sz w:val="20"/>
            <w:u w:val="single"/>
            <w:shd w:val="clear" w:color="auto" w:fill="FFFFFF"/>
            <w:lang w:val="en-US" w:eastAsia="en-US" w:bidi="ar-SA"/>
          </w:rPr>
          <w:t>http://www.admtl.com/en/flights</w:t>
        </w:r>
      </w:hyperlink>
      <w:r>
        <w:rPr>
          <w:rFonts w:ascii="arial" w:eastAsia="arial" w:hAnsi="arial" w:cs="arial"/>
          <w:color w:val="000000"/>
          <w:sz w:val="20"/>
          <w:lang w:val="en-US" w:eastAsia="en-US" w:bidi="ar-SA"/>
        </w:rPr>
        <w:t xml:space="preserve"> ) before you grab your suitcase.</w:t>
      </w:r>
    </w:p>
    <w:p>
      <w:pPr>
        <w:spacing w:before="200" w:line="260" w:lineRule="atLeast"/>
        <w:jc w:val="both"/>
        <w:rPr>
          <w:lang w:val="en-US" w:eastAsia="en-US" w:bidi="ar-SA"/>
        </w:rPr>
      </w:pPr>
      <w:r>
        <w:rPr>
          <w:rFonts w:ascii="arial" w:eastAsia="arial" w:hAnsi="arial" w:cs="arial"/>
          <w:color w:val="000000"/>
          <w:sz w:val="20"/>
          <w:lang w:val="en-US" w:eastAsia="en-US" w:bidi="ar-SA"/>
        </w:rPr>
        <w:t>Canada Post suspended mail delivery on Wednesday because of the weather. Deliveries will resume when the weather improves, Canada Post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Home delivery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be delayed, or might go out with Thursday's edition. Let's keep our carriers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pedestrian walks in the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a huge storm March 15,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said two men were found dead in a car Wednesday morning near Montmagny, east of Quebec City.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a 911 emergency call was made at 11:30 p.m. Tuesday. The SQ tried to reach the men by car, then on snowmobiles, and even were considering using their helicopter but the poor weather conditions prevented that. Officers finally reached the car around 8 a.m. Wednesday, but the two men had died.</w:t>
      </w:r>
    </w:p>
    <w:p>
      <w:pPr>
        <w:spacing w:before="200" w:line="260" w:lineRule="atLeast"/>
        <w:jc w:val="both"/>
        <w:rPr>
          <w:lang w:val="en-US" w:eastAsia="en-US" w:bidi="ar-SA"/>
        </w:rPr>
      </w:pPr>
      <w:r>
        <w:rPr>
          <w:rFonts w:ascii="arial" w:eastAsia="arial" w:hAnsi="arial" w:cs="arial"/>
          <w:color w:val="000000"/>
          <w:sz w:val="20"/>
          <w:lang w:val="en-US" w:eastAsia="en-US" w:bidi="ar-SA"/>
        </w:rPr>
        <w:t>In the U.S., concerns about falling temperatures and icy conditions on roads and sidewalks across the Northeast followed a late-season storm that plastered the region with sleet and snow. Tuesday's powerful nor'easter paralyzed much of the Washington-to-Boston corridor, but fell short of the predicted snowfall totals in New York, Boston and Philadelphia.</w:t>
      </w:r>
    </w:p>
    <w:p>
      <w:pPr>
        <w:spacing w:before="200" w:line="260" w:lineRule="atLeast"/>
        <w:jc w:val="both"/>
        <w:rPr>
          <w:lang w:val="en-US" w:eastAsia="en-US" w:bidi="ar-SA"/>
        </w:rPr>
      </w:pPr>
      <w:r>
        <w:rPr>
          <w:rFonts w:ascii="arial" w:eastAsia="arial" w:hAnsi="arial" w:cs="arial"/>
          <w:color w:val="000000"/>
          <w:sz w:val="20"/>
          <w:lang w:val="en-US" w:eastAsia="en-US" w:bidi="ar-SA"/>
        </w:rPr>
        <w:t>The storm, which followed a stretch of unusually mild winter weather, dumped 1 to 2 feet in many places, grounded more than 6,000 flights and knocked out power to nearly a quarter-million customers from Virginia northward.</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Associated Press contributed to this report. !@COPYRIGHT=© 2017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SEVERE WINTER WEATHER (90%); WEATHER (78%); COMMUTING (78%); EMERGENCY SERVICES (77%); METEOROLOGY (73%); FIRE DEPARTMENTS (67%); related,blizzard,proof,spadeful,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,guide !@PERMALINK= </w:t>
      </w:r>
      <w:hyperlink r:id="rId273" w:history="1">
        <w:r>
          <w:rPr>
            <w:rFonts w:ascii="arial" w:eastAsia="arial" w:hAnsi="arial" w:cs="arial"/>
            <w:i/>
            <w:color w:val="0077CC"/>
            <w:sz w:val="20"/>
            <w:u w:val="single"/>
            <w:shd w:val="clear" w:color="auto" w:fill="FFFFFF"/>
            <w:lang w:val="en-US" w:eastAsia="en-US" w:bidi="ar-SA"/>
          </w:rPr>
          <w:t>http://montrealgazette.com/news/local-news/the-last-blast-</w:t>
        </w:r>
      </w:hyperlink>
      <w:hyperlink r:id="rId273" w:history="1">
        <w:r>
          <w:rPr>
            <w:rFonts w:ascii="arial" w:eastAsia="arial" w:hAnsi="arial" w:cs="arial"/>
            <w:b/>
            <w:i/>
            <w:color w:val="0077CC"/>
            <w:sz w:val="20"/>
            <w:u w:val="single"/>
            <w:shd w:val="clear" w:color="auto" w:fill="FFFFFF"/>
            <w:lang w:val="en-US" w:eastAsia="en-US" w:bidi="ar-SA"/>
          </w:rPr>
          <w:t>montreal</w:t>
        </w:r>
      </w:hyperlink>
      <w:hyperlink r:id="rId273" w:history="1">
        <w:r>
          <w:rPr>
            <w:rFonts w:ascii="arial" w:eastAsia="arial" w:hAnsi="arial" w:cs="arial"/>
            <w:i/>
            <w:color w:val="0077CC"/>
            <w:sz w:val="20"/>
            <w:u w:val="single"/>
            <w:shd w:val="clear" w:color="auto" w:fill="FFFFFF"/>
            <w:lang w:val="en-US" w:eastAsia="en-US" w:bidi="ar-SA"/>
          </w:rPr>
          <w:t>-schools-closed-flights-cancelled-after-huge-snowstorm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(87%); URBAN BUS SYSTEMS (68%); ROAD TRANSPORTATION SUPPORT SERVICES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N.D.G. house fire might have been caused by explosion: </w:t>
        </w:r>
      </w:hyperlink>
      <w:hyperlink r:id="rId28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explosion may be to blame for a fire that gutted a house( </w:t>
      </w:r>
      <w:hyperlink r:id="rId288" w:history="1">
        <w:r>
          <w:rPr>
            <w:rFonts w:ascii="arial" w:eastAsia="arial" w:hAnsi="arial" w:cs="arial"/>
            <w:i/>
            <w:color w:val="0077CC"/>
            <w:sz w:val="20"/>
            <w:u w:val="single"/>
            <w:shd w:val="clear" w:color="auto" w:fill="FFFFFF"/>
            <w:lang w:val="en-US" w:eastAsia="en-US" w:bidi="ar-SA"/>
          </w:rPr>
          <w:t>https://montrealgazette.com/news/local-news/western-n-d-g-without-hydro-as-firefighters-battle-house-fire</w:t>
        </w:r>
      </w:hyperlink>
      <w:r>
        <w:rPr>
          <w:rFonts w:ascii="arial" w:eastAsia="arial" w:hAnsi="arial" w:cs="arial"/>
          <w:color w:val="000000"/>
          <w:sz w:val="20"/>
          <w:lang w:val="en-US" w:eastAsia="en-US" w:bidi="ar-SA"/>
        </w:rPr>
        <w:t xml:space="preserve"> )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were called to the scene at MacMahon and Somerled Aves. Wednesday around 11 a.m. by a person who heard a blast, according to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not able to determine the cause of the blaze. The incident is being treated as a criminal act and the arson squad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was found inside the house. Its owner was treated for nervous shock,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Heavy smoke / power out in western NDG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put out house fire. @mtlgazette( </w:t>
      </w:r>
      <w:hyperlink r:id="rId28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pic.twitter.com/YWA5Sv8n3D(            </w:t>
      </w:r>
      <w:hyperlink r:id="rId290" w:history="1">
        <w:r>
          <w:rPr>
            <w:rFonts w:ascii="arial" w:eastAsia="arial" w:hAnsi="arial" w:cs="arial"/>
            <w:i/>
            <w:color w:val="0077CC"/>
            <w:sz w:val="20"/>
            <w:u w:val="single"/>
            <w:shd w:val="clear" w:color="auto" w:fill="FFFFFF"/>
            <w:lang w:val="en-US" w:eastAsia="en-US" w:bidi="ar-SA"/>
          </w:rPr>
          <w:t>https://t.co/YWA5Sv8n3D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October 2, 2019( </w:t>
      </w:r>
      <w:hyperlink r:id="rId291" w:history="1">
        <w:r>
          <w:rPr>
            <w:rFonts w:ascii="arial" w:eastAsia="arial" w:hAnsi="arial" w:cs="arial"/>
            <w:i/>
            <w:color w:val="0077CC"/>
            <w:sz w:val="20"/>
            <w:u w:val="single"/>
            <w:shd w:val="clear" w:color="auto" w:fill="FFFFFF"/>
            <w:lang w:val="en-US" w:eastAsia="en-US" w:bidi="ar-SA"/>
          </w:rPr>
          <w:t>https://twitter.com/andyriga/status/1179422668833116161?ref_src=twsrc%5Etfw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ARSON (75%); NEGATIVE PERSONAL NEWS (73%); INVESTIGATIONS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,explosion,blame,gutted,https !@PERMALINK= </w:t>
      </w:r>
      <w:hyperlink r:id="rId292" w:history="1">
        <w:r>
          <w:rPr>
            <w:rFonts w:ascii="arial" w:eastAsia="arial" w:hAnsi="arial" w:cs="arial"/>
            <w:i/>
            <w:color w:val="0077CC"/>
            <w:sz w:val="20"/>
            <w:u w:val="single"/>
            <w:shd w:val="clear" w:color="auto" w:fill="FFFFFF"/>
            <w:lang w:val="en-US" w:eastAsia="en-US" w:bidi="ar-SA"/>
          </w:rPr>
          <w:t>https://montrealgazette.com/news/local-news/n-d-g-house-fire-might-have-been-caused-by-explosion-</w:t>
        </w:r>
      </w:hyperlink>
      <w:hyperlink r:id="rId2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 xml:space="preserve">N.D.G. house fire might have been caused by explosion: </w:t>
        </w:r>
      </w:hyperlink>
      <w:hyperlink r:id="rId29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explosion might be to blame for a fire that gutted a house( </w:t>
      </w:r>
      <w:hyperlink r:id="rId288" w:history="1">
        <w:r>
          <w:rPr>
            <w:rFonts w:ascii="arial" w:eastAsia="arial" w:hAnsi="arial" w:cs="arial"/>
            <w:i/>
            <w:color w:val="0077CC"/>
            <w:sz w:val="20"/>
            <w:u w:val="single"/>
            <w:shd w:val="clear" w:color="auto" w:fill="FFFFFF"/>
            <w:lang w:val="en-US" w:eastAsia="en-US" w:bidi="ar-SA"/>
          </w:rPr>
          <w:t>https://montrealgazette.com/news/local-news/western-n-d-g-without-hydro-as-firefighters-battle-house-fire</w:t>
        </w:r>
      </w:hyperlink>
      <w:r>
        <w:rPr>
          <w:rFonts w:ascii="arial" w:eastAsia="arial" w:hAnsi="arial" w:cs="arial"/>
          <w:color w:val="000000"/>
          <w:sz w:val="20"/>
          <w:lang w:val="en-US" w:eastAsia="en-US" w:bidi="ar-SA"/>
        </w:rPr>
        <w:t xml:space="preserve"> )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were called to the scene at MacMahon and Somerled Aves. Wednesday around 11 a.m. by a person who heard a blast, according to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not able to determine the cause of the blaze. The incident is being treated as a criminal act and the arson squad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was found inside the house. Its owner was treated for nervous shock,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Heavy smoke / power out in western NDG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put out house fire. @mtlgazette( </w:t>
      </w:r>
      <w:hyperlink r:id="rId28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pic.twitter.com/YWA5Sv8n3D(            </w:t>
      </w:r>
      <w:hyperlink r:id="rId290" w:history="1">
        <w:r>
          <w:rPr>
            <w:rFonts w:ascii="arial" w:eastAsia="arial" w:hAnsi="arial" w:cs="arial"/>
            <w:i/>
            <w:color w:val="0077CC"/>
            <w:sz w:val="20"/>
            <w:u w:val="single"/>
            <w:shd w:val="clear" w:color="auto" w:fill="FFFFFF"/>
            <w:lang w:val="en-US" w:eastAsia="en-US" w:bidi="ar-SA"/>
          </w:rPr>
          <w:t>https://t.co/YWA5Sv8n3D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October 2, 2019( </w:t>
      </w:r>
      <w:hyperlink r:id="rId291" w:history="1">
        <w:r>
          <w:rPr>
            <w:rFonts w:ascii="arial" w:eastAsia="arial" w:hAnsi="arial" w:cs="arial"/>
            <w:i/>
            <w:color w:val="0077CC"/>
            <w:sz w:val="20"/>
            <w:u w:val="single"/>
            <w:shd w:val="clear" w:color="auto" w:fill="FFFFFF"/>
            <w:lang w:val="en-US" w:eastAsia="en-US" w:bidi="ar-SA"/>
          </w:rPr>
          <w:t>https://twitter.com/andyriga/status/1179422668833116161?ref_src=twsrc%5Etfw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ARSON (78%); NEGATIVE PERSONAL NEWS (76%); INVESTIGATIONS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,explosion,blame,gutted,https !@PERMALINK= </w:t>
      </w:r>
      <w:hyperlink r:id="rId292" w:history="1">
        <w:r>
          <w:rPr>
            <w:rFonts w:ascii="arial" w:eastAsia="arial" w:hAnsi="arial" w:cs="arial"/>
            <w:i/>
            <w:color w:val="0077CC"/>
            <w:sz w:val="20"/>
            <w:u w:val="single"/>
            <w:shd w:val="clear" w:color="auto" w:fill="FFFFFF"/>
            <w:lang w:val="en-US" w:eastAsia="en-US" w:bidi="ar-SA"/>
          </w:rPr>
          <w:t>https://montrealgazette.com/news/local-news/n-d-g-house-fire-might-have-been-caused-by-explosion-</w:t>
        </w:r>
      </w:hyperlink>
      <w:hyperlink r:id="rId2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N.D.G. house fire might have been caused by explosion: </w:t>
        </w:r>
      </w:hyperlink>
      <w:hyperlink r:id="rId30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explosion might be to blame for a fire that gutted a house( </w:t>
      </w:r>
      <w:hyperlink r:id="rId288" w:history="1">
        <w:r>
          <w:rPr>
            <w:rFonts w:ascii="arial" w:eastAsia="arial" w:hAnsi="arial" w:cs="arial"/>
            <w:i/>
            <w:color w:val="0077CC"/>
            <w:sz w:val="20"/>
            <w:u w:val="single"/>
            <w:shd w:val="clear" w:color="auto" w:fill="FFFFFF"/>
            <w:lang w:val="en-US" w:eastAsia="en-US" w:bidi="ar-SA"/>
          </w:rPr>
          <w:t>https://montrealgazette.com/news/local-news/western-n-d-g-without-hydro-as-firefighters-battle-house-fire</w:t>
        </w:r>
      </w:hyperlink>
      <w:r>
        <w:rPr>
          <w:rFonts w:ascii="arial" w:eastAsia="arial" w:hAnsi="arial" w:cs="arial"/>
          <w:color w:val="000000"/>
          <w:sz w:val="20"/>
          <w:lang w:val="en-US" w:eastAsia="en-US" w:bidi="ar-SA"/>
        </w:rPr>
        <w:t xml:space="preserve"> )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were called to the scene at MacMahon and Somerled Aves. Wednesday around 11 a.m. by a person who heard a blast, according to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not able to determine the cause of the blaze. The incident is being treated as a criminal act and the arson squad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was found inside the house. Its owner was treated for nervous shock,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Heavy smoke / power out in western NDG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put out house fire. @mtlgazette( </w:t>
      </w:r>
      <w:hyperlink r:id="rId28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pic.twitter.com/YWA5Sv8n3D(            </w:t>
      </w:r>
      <w:hyperlink r:id="rId290" w:history="1">
        <w:r>
          <w:rPr>
            <w:rFonts w:ascii="arial" w:eastAsia="arial" w:hAnsi="arial" w:cs="arial"/>
            <w:i/>
            <w:color w:val="0077CC"/>
            <w:sz w:val="20"/>
            <w:u w:val="single"/>
            <w:shd w:val="clear" w:color="auto" w:fill="FFFFFF"/>
            <w:lang w:val="en-US" w:eastAsia="en-US" w:bidi="ar-SA"/>
          </w:rPr>
          <w:t>https://t.co/YWA5Sv8n3D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October 2, 2019( </w:t>
      </w:r>
      <w:hyperlink r:id="rId291" w:history="1">
        <w:r>
          <w:rPr>
            <w:rFonts w:ascii="arial" w:eastAsia="arial" w:hAnsi="arial" w:cs="arial"/>
            <w:i/>
            <w:color w:val="0077CC"/>
            <w:sz w:val="20"/>
            <w:u w:val="single"/>
            <w:shd w:val="clear" w:color="auto" w:fill="FFFFFF"/>
            <w:lang w:val="en-US" w:eastAsia="en-US" w:bidi="ar-SA"/>
          </w:rPr>
          <w:t>https://twitter.com/andyriga/status/1179422668833116161?ref_src=twsrc%5Etfw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ARSON (75%); NEGATIVE PERSONAL NEWS (74%); INVESTIGATIONS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,explosion,blame,gutted,https !@PERMALINK= </w:t>
      </w:r>
      <w:hyperlink r:id="rId292" w:history="1">
        <w:r>
          <w:rPr>
            <w:rFonts w:ascii="arial" w:eastAsia="arial" w:hAnsi="arial" w:cs="arial"/>
            <w:i/>
            <w:color w:val="0077CC"/>
            <w:sz w:val="20"/>
            <w:u w:val="single"/>
            <w:shd w:val="clear" w:color="auto" w:fill="FFFFFF"/>
            <w:lang w:val="en-US" w:eastAsia="en-US" w:bidi="ar-SA"/>
          </w:rPr>
          <w:t>https://montrealgazette.com/news/local-news/n-d-g-house-fire-might-have-been-caused-by-explosion-</w:t>
        </w:r>
      </w:hyperlink>
      <w:hyperlink r:id="rId2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 xml:space="preserve">N.D.G. house fire might have been caused by explosion: </w:t>
        </w:r>
      </w:hyperlink>
      <w:hyperlink r:id="rId31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explosion may be to blame for a fire that gutted a house( </w:t>
      </w:r>
      <w:hyperlink r:id="rId288" w:history="1">
        <w:r>
          <w:rPr>
            <w:rFonts w:ascii="arial" w:eastAsia="arial" w:hAnsi="arial" w:cs="arial"/>
            <w:i/>
            <w:color w:val="0077CC"/>
            <w:sz w:val="20"/>
            <w:u w:val="single"/>
            <w:shd w:val="clear" w:color="auto" w:fill="FFFFFF"/>
            <w:lang w:val="en-US" w:eastAsia="en-US" w:bidi="ar-SA"/>
          </w:rPr>
          <w:t>https://montrealgazette.com/news/local-news/western-n-d-g-without-hydro-as-firefighters-battle-house-fire</w:t>
        </w:r>
      </w:hyperlink>
      <w:r>
        <w:rPr>
          <w:rFonts w:ascii="arial" w:eastAsia="arial" w:hAnsi="arial" w:cs="arial"/>
          <w:color w:val="000000"/>
          <w:sz w:val="20"/>
          <w:lang w:val="en-US" w:eastAsia="en-US" w:bidi="ar-SA"/>
        </w:rPr>
        <w:t xml:space="preserve"> )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were called to the scene at MacMahon and Somerled Aves. Wednesday around 11 a.m. by a person who heard a blast, according to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not able to determine the cause of the blaze. The incident is being treated as a criminal act and the arson squad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was found inside the house. Its owner was treated for nervous shock,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Heavy smoke / power out in western NDG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put out house fire. @mtlgazette( </w:t>
      </w:r>
      <w:hyperlink r:id="rId28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pic.twitter.com/YWA5Sv8n3D(            </w:t>
      </w:r>
      <w:hyperlink r:id="rId290" w:history="1">
        <w:r>
          <w:rPr>
            <w:rFonts w:ascii="arial" w:eastAsia="arial" w:hAnsi="arial" w:cs="arial"/>
            <w:i/>
            <w:color w:val="0077CC"/>
            <w:sz w:val="20"/>
            <w:u w:val="single"/>
            <w:shd w:val="clear" w:color="auto" w:fill="FFFFFF"/>
            <w:lang w:val="en-US" w:eastAsia="en-US" w:bidi="ar-SA"/>
          </w:rPr>
          <w:t>https://t.co/YWA5Sv8n3D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October 2, 2019( </w:t>
      </w:r>
      <w:hyperlink r:id="rId291" w:history="1">
        <w:r>
          <w:rPr>
            <w:rFonts w:ascii="arial" w:eastAsia="arial" w:hAnsi="arial" w:cs="arial"/>
            <w:i/>
            <w:color w:val="0077CC"/>
            <w:sz w:val="20"/>
            <w:u w:val="single"/>
            <w:shd w:val="clear" w:color="auto" w:fill="FFFFFF"/>
            <w:lang w:val="en-US" w:eastAsia="en-US" w:bidi="ar-SA"/>
          </w:rPr>
          <w:t>https://twitter.com/andyriga/status/1179422668833116161?ref_src=twsrc%5Etfw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ARSON (78%); NEGATIVE PERSONAL NEWS (76%); INVESTIGATIONS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,explosion,blame,gutted,https !@PERMALINK= </w:t>
      </w:r>
      <w:hyperlink r:id="rId292" w:history="1">
        <w:r>
          <w:rPr>
            <w:rFonts w:ascii="arial" w:eastAsia="arial" w:hAnsi="arial" w:cs="arial"/>
            <w:i/>
            <w:color w:val="0077CC"/>
            <w:sz w:val="20"/>
            <w:u w:val="single"/>
            <w:shd w:val="clear" w:color="auto" w:fill="FFFFFF"/>
            <w:lang w:val="en-US" w:eastAsia="en-US" w:bidi="ar-SA"/>
          </w:rPr>
          <w:t>https://montrealgazette.com/news/local-news/n-d-g-house-fire-might-have-been-caused-by-explosion-</w:t>
        </w:r>
      </w:hyperlink>
      <w:hyperlink r:id="rId2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Clandestine drug lab shut down amid Friday night raids, </w:t>
        </w:r>
      </w:hyperlink>
      <w:hyperlink r:id="rId3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shut down a clandestine drug lab and arrested four men as they conducted a series of raids on Friday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ring is linked to the Italian mafia and criminal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S&amp;;#151;reté du Québec, the RCMP and Canadian Border Services searched houses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Mirabel, Terrebonne et Blainville as well as a warehouse in Mirabel and a lab in Chertsey, around 90 km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seized seven kilograms of methamphetamine, or around 100,000 pills. They also seized anabolic products and 25 kg of phenyl-2-propanone, a chemical used in the manufacture of methamphetamine.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three pill presses at the secret lab.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 that each press could produce 105,000 pills an hour.</w:t>
      </w:r>
    </w:p>
    <w:p>
      <w:pPr>
        <w:spacing w:before="200" w:line="260" w:lineRule="atLeast"/>
        <w:jc w:val="both"/>
        <w:rPr>
          <w:lang w:val="en-US" w:eastAsia="en-US" w:bidi="ar-SA"/>
        </w:rPr>
      </w:pPr>
      <w:r>
        <w:rPr>
          <w:rFonts w:ascii="arial" w:eastAsia="arial" w:hAnsi="arial" w:cs="arial"/>
          <w:color w:val="000000"/>
          <w:sz w:val="20"/>
          <w:lang w:val="en-US" w:eastAsia="en-US" w:bidi="ar-SA"/>
        </w:rPr>
        <w:t>Four individuals were arrested: Lorenzo De Rosa, 46; Marcello Paolucci, 37; Rudolph Jean, 45; and Lucio Augello, 45.</w:t>
      </w:r>
    </w:p>
    <w:p>
      <w:pPr>
        <w:spacing w:before="200" w:line="260" w:lineRule="atLeast"/>
        <w:jc w:val="both"/>
        <w:rPr>
          <w:lang w:val="en-US" w:eastAsia="en-US" w:bidi="ar-SA"/>
        </w:rPr>
      </w:pPr>
      <w:r>
        <w:rPr>
          <w:rFonts w:ascii="arial" w:eastAsia="arial" w:hAnsi="arial" w:cs="arial"/>
          <w:color w:val="000000"/>
          <w:sz w:val="20"/>
          <w:lang w:val="en-US" w:eastAsia="en-US" w:bidi="ar-SA"/>
        </w:rPr>
        <w:t>They are facing charges related to the production of controlled substances and procession with the intent to distribute.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were arraigned in Quebec Court on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raids were part of a larger operation aimed at the producers of synthetic drugs, most notably fentanyl. !@COPYRIGHT=© 2018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ARRESTS (91%); CONTROLLED SUBSTANCES CRIME (90%); CRIME, LAW ENFORCEMENT &amp; CORRECTIONS (90%); DRUG TRAFFICKING (90%); METHAMPHETAMINE (90%); ORGANIZED CRIME (90%); GANGS (89%); CONTROLLED SUBSTANCES (78%); NARCOTICS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,clandestine,arrested,conducted,series !@PERMALINK= </w:t>
      </w:r>
      <w:hyperlink r:id="rId321" w:history="1">
        <w:r>
          <w:rPr>
            <w:rFonts w:ascii="arial" w:eastAsia="arial" w:hAnsi="arial" w:cs="arial"/>
            <w:i/>
            <w:color w:val="0077CC"/>
            <w:sz w:val="20"/>
            <w:u w:val="single"/>
            <w:shd w:val="clear" w:color="auto" w:fill="FFFFFF"/>
            <w:lang w:val="en-US" w:eastAsia="en-US" w:bidi="ar-SA"/>
          </w:rPr>
          <w:t>http://montrealgazette.com/news/clandestine-drug-lab-shut-down-amid-friday-night-raids-</w:t>
        </w:r>
      </w:hyperlink>
      <w:hyperlink r:id="rId321" w:history="1">
        <w:r>
          <w:rPr>
            <w:rFonts w:ascii="arial" w:eastAsia="arial" w:hAnsi="arial" w:cs="arial"/>
            <w:b/>
            <w:i/>
            <w:color w:val="0077CC"/>
            <w:sz w:val="20"/>
            <w:u w:val="single"/>
            <w:shd w:val="clear" w:color="auto" w:fill="FFFFFF"/>
            <w:lang w:val="en-US" w:eastAsia="en-US" w:bidi="ar-SA"/>
          </w:rPr>
          <w:t>police</w:t>
        </w:r>
      </w:hyperlink>
      <w:hyperlink r:id="rId32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(76%); NARCOTICS (73%); KETONES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missing boy: </w:t>
        </w:r>
      </w:hyperlink>
      <w:hyperlink r:id="rId3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suspend search of river for Ariel Kouakou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that 10-year-old Ariel Jeffrey Kouakou drowned after falling through the ice on Rivière des Prairies three weeks ago, investigators called off their search of the river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had to take the tough decision to stop the search on the river because it's getting dangerous," said Inspector Ian Lafrenière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the nice weather on the weekend, the ice is melting and there is more water. The current is getting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continue to search along the riverbank for any sign of the missing boy,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Ariel's father, Kouadio Frédéric Kouakou, told reporters in the late afternoon he believes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suspend the search of the river is a sign that he and they are now working in the same direction because he believes his boy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calling off the search of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"I'm happy that the SPVM are withdrawing (from the river), so we'll all have the same energies that will converge in the same direction. In other words, we'll go together toward the thesis of kidnapping. My family and I give them our full blessing. The God we pray to, we asked him for the strength to give our blessing to this other phase of the investigation."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March 21,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reporters that they believe Ariel drowned in a terrible accident( </w:t>
      </w:r>
      <w:hyperlink r:id="rId329" w:history="1">
        <w:r>
          <w:rPr>
            <w:rFonts w:ascii="arial" w:eastAsia="arial" w:hAnsi="arial" w:cs="arial"/>
            <w:i/>
            <w:color w:val="0077CC"/>
            <w:sz w:val="20"/>
            <w:u w:val="single"/>
            <w:shd w:val="clear" w:color="auto" w:fill="FFFFFF"/>
            <w:lang w:val="en-US" w:eastAsia="en-US" w:bidi="ar-SA"/>
          </w:rPr>
          <w:t>http://montrealgazette.com/news/local-news/no-progress-made-in-search-for-10-year-old-ariel-jeffrey-kouakou</w:t>
        </w:r>
      </w:hyperlink>
      <w:r>
        <w:rPr>
          <w:rFonts w:ascii="arial" w:eastAsia="arial" w:hAnsi="arial" w:cs="arial"/>
          <w:color w:val="000000"/>
          <w:sz w:val="20"/>
          <w:lang w:val="en-US" w:eastAsia="en-US" w:bidi="ar-SA"/>
        </w:rPr>
        <w:t xml:space="preserve"> ), even though his father maintained that his son was abducted.(            </w:t>
      </w:r>
      <w:hyperlink r:id="rId330" w:history="1">
        <w:r>
          <w:rPr>
            <w:rFonts w:ascii="arial" w:eastAsia="arial" w:hAnsi="arial" w:cs="arial"/>
            <w:i/>
            <w:color w:val="0077CC"/>
            <w:sz w:val="20"/>
            <w:u w:val="single"/>
            <w:shd w:val="clear" w:color="auto" w:fill="FFFFFF"/>
            <w:lang w:val="en-US" w:eastAsia="en-US" w:bidi="ar-SA"/>
          </w:rPr>
          <w:t>http://montrealgazette.com/news/local-news/educate-kids-about-safety-set-up-a-buddy-system-missing-childrens-network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Considerable resources have been used to explore that possibility, but investigators have uncovered no evidence to suggest Ariel was kidnapped,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 was last seen entering Parc des Bateliers, adjacent to Rivière des Prairies, on March 12, the day he went missing( </w:t>
      </w:r>
      <w:hyperlink r:id="rId329" w:history="1">
        <w:r>
          <w:rPr>
            <w:rFonts w:ascii="arial" w:eastAsia="arial" w:hAnsi="arial" w:cs="arial"/>
            <w:i/>
            <w:color w:val="0077CC"/>
            <w:sz w:val="20"/>
            <w:u w:val="single"/>
            <w:shd w:val="clear" w:color="auto" w:fill="FFFFFF"/>
            <w:lang w:val="en-US" w:eastAsia="en-US" w:bidi="ar-SA"/>
          </w:rPr>
          <w:t>http://montrealgazette.com/news/local-news/no-progress-made-in-search-for-10-year-old-ariel-jeffrey-kouakou</w:t>
        </w:r>
      </w:hyperlink>
      <w:r>
        <w:rPr>
          <w:rFonts w:ascii="arial" w:eastAsia="arial" w:hAnsi="arial" w:cs="arial"/>
          <w:color w:val="000000"/>
          <w:sz w:val="20"/>
          <w:lang w:val="en-US" w:eastAsia="en-US" w:bidi="ar-SA"/>
        </w:rPr>
        <w:t xml:space="preserve"> ). Surveillance cameras have images of him entering the park,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no images of him leaving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credible witness, spoke to Ariel in the park around 11:25 a.m. that day. Ariel was several feet from the river when the woman talked to him, Lafrenière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asked him why he was there alone on what she thought was a school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Ariel had a pedagogical day on March 12 and had permission from his mother to walk to a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Ariel didn't know his friend had other plans that day and he headed to the park after discovering his friend was not home.</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was wearing a black hooded coat, grey pants and yellow shoes when he went missing March 12.</w:t>
      </w:r>
    </w:p>
    <w:p>
      <w:pPr>
        <w:spacing w:before="200" w:line="260" w:lineRule="atLeast"/>
        <w:jc w:val="both"/>
        <w:rPr>
          <w:lang w:val="en-US" w:eastAsia="en-US" w:bidi="ar-SA"/>
        </w:rPr>
      </w:pPr>
      <w:r>
        <w:rPr>
          <w:rFonts w:ascii="arial" w:eastAsia="arial" w:hAnsi="arial" w:cs="arial"/>
          <w:color w:val="000000"/>
          <w:sz w:val="20"/>
          <w:lang w:val="en-US" w:eastAsia="en-US" w:bidi="ar-SA"/>
        </w:rPr>
        <w:t>Divers have not entered the river during the past few days because the current is strong and the water is cold.</w:t>
      </w:r>
    </w:p>
    <w:p>
      <w:pPr>
        <w:spacing w:before="200" w:line="260" w:lineRule="atLeast"/>
        <w:jc w:val="both"/>
        <w:rPr>
          <w:lang w:val="en-US" w:eastAsia="en-US" w:bidi="ar-SA"/>
        </w:rPr>
      </w:pPr>
      <w:r>
        <w:rPr>
          <w:rFonts w:ascii="arial" w:eastAsia="arial" w:hAnsi="arial" w:cs="arial"/>
          <w:color w:val="000000"/>
          <w:sz w:val="20"/>
          <w:lang w:val="en-US" w:eastAsia="en-US" w:bidi="ar-SA"/>
        </w:rPr>
        <w:t>An RCMP-trained dog, specialized in searching ice and water, has been sent back home to Halifax because conditions were too difficult on the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will be moved from a strip mall at 2620 de Salaberry St.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10 in 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Ariel stands 4-foot-7 and weighs about 90 pounds. When last seen, he was wearing a black hooded coat,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him is urged to call 911 or Info-Crime at 514-393-1133.</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wake of Ariel's disappearance, network shares tips to keep kids safe( </w:t>
      </w:r>
      <w:hyperlink r:id="rId330" w:history="1">
        <w:r>
          <w:rPr>
            <w:rFonts w:ascii="arial" w:eastAsia="arial" w:hAnsi="arial" w:cs="arial"/>
            <w:i/>
            <w:color w:val="0077CC"/>
            <w:sz w:val="20"/>
            <w:u w:val="single"/>
            <w:shd w:val="clear" w:color="auto" w:fill="FFFFFF"/>
            <w:lang w:val="en-US" w:eastAsia="en-US" w:bidi="ar-SA"/>
          </w:rPr>
          <w:t>http://montrealgazette.com/news/local-news/educate-kids-about-safety-set-up-a-buddy-system-missing-childrens-network</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CRIME, LAW ENFORCEMENT &amp; CORRECTIONS (90%); TRENDS &amp; EVENTS (90%); INVESTIGATIONS (89%); KIDNAPPING &amp; ABDUCTION (89%); LAW ENFORCEMENT (78%); WITNESSES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although,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,suspect,ariel,jeffrey !@PERMALINK= </w:t>
      </w:r>
      <w:hyperlink r:id="rId332" w:history="1">
        <w:r>
          <w:rPr>
            <w:rFonts w:ascii="arial" w:eastAsia="arial" w:hAnsi="arial" w:cs="arial"/>
            <w:i/>
            <w:color w:val="0077CC"/>
            <w:sz w:val="20"/>
            <w:u w:val="single"/>
            <w:shd w:val="clear" w:color="auto" w:fill="FFFFFF"/>
            <w:lang w:val="en-US" w:eastAsia="en-US" w:bidi="ar-SA"/>
          </w:rPr>
          <w:t>http://montrealgazette.com/news/local-news/</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-missing-boy-search-for-ariel-kouakou-enters-fourth-week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 xml:space="preserve">Opponents decry plan for public meeting on N.D.G. </w:t>
        </w:r>
      </w:hyperlink>
      <w:hyperlink r:id="rId3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administration's announcement Thursday that it will hold a public information meeting on the closing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Notre-Dame-de-Grâce seems to be inflaming rather than calming public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announced on the CBC morning show Daybreak that the administration is planning a public meeting on March 16 at 7 p.m. so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explain the plan to merge Station 11 with Station 9( </w:t>
      </w:r>
      <w:hyperlink r:id="rId340"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It was unwelcome news for Côte St-Luc Mayor Mitchell Brownstein, who has joined with west-end municipal, provincial and federal leaders to oppose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March 16 is the date of Côte-St-Luc's monthly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considerate," Brownstein said. "They shouldn't be doing it on a night when we have a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poor scheduling, what opponents want is not an information meeting - it's a moratorium and public hearings, Brownstein and Côte-des-Neiges-Notre-Dame-de-Grâce Mayor Sue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just window dressing," Montgomery said of the planned meeting.</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an information meeting. I want consultations,"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Filato said the administration is holding the meeting to dispel rumours and misinformation about the station closing, which she said would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deploying more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And she offered to hold a second information meeting for people who can't make it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venue of the meeting has not been 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catch-up," said Filato, who slammed Montgomery for the controversy, saying it was her fault for not informing councillors and citizens earlier about the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Côte-des-Neiges councillor Magda Popeanu, vice-chairperson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piled on the mudslinging on Facebook( </w:t>
      </w:r>
      <w:hyperlink r:id="rId341" w:history="1">
        <w:r>
          <w:rPr>
            <w:rFonts w:ascii="arial" w:eastAsia="arial" w:hAnsi="arial" w:cs="arial"/>
            <w:i/>
            <w:color w:val="0077CC"/>
            <w:sz w:val="20"/>
            <w:u w:val="single"/>
            <w:shd w:val="clear" w:color="auto" w:fill="FFFFFF"/>
            <w:lang w:val="en-US" w:eastAsia="en-US" w:bidi="ar-SA"/>
          </w:rPr>
          <w:t>https://www.facebook.com/mpopeanu/posts/2931340953617883</w:t>
        </w:r>
      </w:hyperlink>
      <w:r>
        <w:rPr>
          <w:rFonts w:ascii="arial" w:eastAsia="arial" w:hAnsi="arial" w:cs="arial"/>
          <w:color w:val="000000"/>
          <w:sz w:val="20"/>
          <w:lang w:val="en-US" w:eastAsia="en-US" w:bidi="ar-SA"/>
        </w:rPr>
        <w:t xml:space="preserve"> ) Thursday. She said the reason the administration hasn't held a public meeting on the issue before now "was the result of the negligence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her lack of judgment - and her demonstrated inability to carry out her work as the mayor of Côte-des-Neiges-Notre-Dame-de-Grâce - we are now in catch-up mode and are doing everything possible to keep our fellow citizens informed on the situation," posted Popeanu, who apologized "to the population for the reprehensible behaviour of Mayor Sue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Montgomery, who was ousted from the ruling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w:t>
      </w:r>
      <w:hyperlink r:id="rId342" w:history="1">
        <w:r>
          <w:rPr>
            <w:rFonts w:ascii="arial" w:eastAsia="arial" w:hAnsi="arial" w:cs="arial"/>
            <w:i/>
            <w:color w:val="0077CC"/>
            <w:sz w:val="20"/>
            <w:u w:val="single"/>
            <w:shd w:val="clear" w:color="auto" w:fill="FFFFFF"/>
            <w:lang w:val="en-US" w:eastAsia="en-US" w:bidi="ar-SA"/>
          </w:rPr>
          <w:t>https://montrealgazette.com/news/local-news/montgomery-turfed-from-city-committees</w:t>
        </w:r>
      </w:hyperlink>
      <w:r>
        <w:rPr>
          <w:rFonts w:ascii="arial" w:eastAsia="arial" w:hAnsi="arial" w:cs="arial"/>
          <w:color w:val="000000"/>
          <w:sz w:val="20"/>
          <w:lang w:val="en-US" w:eastAsia="en-US" w:bidi="ar-SA"/>
        </w:rPr>
        <w:t xml:space="preserve"> ) in January, defended herself by saying the administration had kept her in the dark about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"They're trying to blame me for not telling the councillors, but nobody told me, either,"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said she learned of it from an article in the Suburban on Jan. 29. She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 30, who asked her to keep the news under her hat, saying a public announcement was imminent. In fact, no announcement was made.</w:t>
      </w:r>
    </w:p>
    <w:p>
      <w:pPr>
        <w:spacing w:before="200" w:line="260" w:lineRule="atLeast"/>
        <w:jc w:val="both"/>
        <w:rPr>
          <w:lang w:val="en-US" w:eastAsia="en-US" w:bidi="ar-SA"/>
        </w:rPr>
      </w:pPr>
      <w:r>
        <w:rPr>
          <w:rFonts w:ascii="arial" w:eastAsia="arial" w:hAnsi="arial" w:cs="arial"/>
          <w:color w:val="000000"/>
          <w:sz w:val="20"/>
          <w:lang w:val="en-US" w:eastAsia="en-US" w:bidi="ar-SA"/>
        </w:rPr>
        <w:t>Snowdon councillor Marvin Rotrand raised the alarm over the station closing on Feb. 18 and the N.D.G. Community Council voted unanimously to oppose it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On Feb. 21, Montgomery, Rotrand and Opposition leader Lionel Perez wrote to Mayor Valérie Plante and Filato asking them to halt the closure and hold public consultations.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said the coalition against the closing includes provincial MNAs David Birnbaum and Kathleen Weil and federal MP Anthony Housefather. Birnbaum and Weil have deplored the lack of consultation and are calling for a full public discussion on the merger's possible impact( </w:t>
      </w:r>
      <w:hyperlink r:id="rId343" w:history="1">
        <w:r>
          <w:rPr>
            <w:rFonts w:ascii="arial" w:eastAsia="arial" w:hAnsi="arial" w:cs="arial"/>
            <w:i/>
            <w:color w:val="0077CC"/>
            <w:sz w:val="20"/>
            <w:u w:val="single"/>
            <w:shd w:val="clear" w:color="auto" w:fill="FFFFFF"/>
            <w:lang w:val="en-US" w:eastAsia="en-US" w:bidi="ar-SA"/>
          </w:rPr>
          <w:t>https://www.facebook.com/596140027139426/posts/2791694257583981/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March 16, the same night as the information meeting, Côte-St-Luc council is scheduled to vote on a motion calling for a one-year moratorium and public consultations on the station merger. Hampstead passed a similar motion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Montgomery and Perez, the councillor for Darlington, will propose a similar motion at the C.D.N.-N.D.G.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Rotrand out of the country, it is unlikely to pass unless one of the borough's three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decides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Councillors in C.D.N.-N.D.G. will attend an information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w:t>
      </w:r>
      <w:hyperlink r:id="rId344" w:history="1">
        <w:r>
          <w:rPr>
            <w:rFonts w:ascii="arial" w:eastAsia="arial" w:hAnsi="arial" w:cs="arial"/>
            <w:i/>
            <w:color w:val="0077CC"/>
            <w:sz w:val="20"/>
            <w:u w:val="single"/>
            <w:shd w:val="clear" w:color="auto" w:fill="FFFFFF"/>
            <w:lang w:val="en-US" w:eastAsia="en-US" w:bidi="ar-SA"/>
          </w:rPr>
          <w:t>https://www.change.org/p/spvm-maintenir-le-pdq-11-dans-notre-dame-de-gr%C3%A2ce?recruiter=544110452&amp;;utm_source=share_petition&amp;;utm_medium=copylink&amp;;utm_campaign=share_petition&amp;;fbclid=IwAR3I9zI2BIncrbJAP-PX1cUXxIScKZlo8iWd-oln_MzD6tQ0LBixM_bhOSc</w:t>
        </w:r>
      </w:hyperlink>
      <w:r>
        <w:rPr>
          <w:rFonts w:ascii="arial" w:eastAsia="arial" w:hAnsi="arial" w:cs="arial"/>
          <w:color w:val="000000"/>
          <w:sz w:val="20"/>
          <w:lang w:val="en-US" w:eastAsia="en-US" w:bidi="ar-SA"/>
        </w:rPr>
        <w:t xml:space="preserve"> ) opposing the station closing had reached 2,323 signatures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a retired detective who spent 30 years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closing the station would hurt service to the public and put the closest station out of reach for most N.D.G.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totally ridiculous," said Poletti, who blasted top management 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for not knowing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closer to citizens 40 years ago, when they still pounded a beat and stations were open 24 hours a day, he said.</w:t>
      </w:r>
    </w:p>
    <w:p>
      <w:pPr>
        <w:spacing w:before="240" w:line="260" w:lineRule="atLeast"/>
        <w:jc w:val="both"/>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station closing raises question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answer to city council( </w:t>
      </w:r>
      <w:hyperlink r:id="rId346" w:history="1">
        <w:r>
          <w:rPr>
            <w:rFonts w:ascii="arial" w:eastAsia="arial" w:hAnsi="arial" w:cs="arial"/>
            <w:i/>
            <w:color w:val="0077CC"/>
            <w:sz w:val="20"/>
            <w:u w:val="single"/>
            <w:shd w:val="clear" w:color="auto" w:fill="FFFFFF"/>
            <w:lang w:val="en-US" w:eastAsia="en-US" w:bidi="ar-SA"/>
          </w:rPr>
          <w:t>https://montrealgazette.com/news/city-denied-</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w:t>
        </w:r>
      </w:hyperlink>
      <w:hyperlink r:id="rId346" w:history="1">
        <w:r>
          <w:rPr>
            <w:rFonts w:ascii="arial" w:eastAsia="arial" w:hAnsi="arial" w:cs="arial"/>
            <w:b/>
            <w:i/>
            <w:color w:val="0077CC"/>
            <w:sz w:val="20"/>
            <w:u w:val="single"/>
            <w:shd w:val="clear" w:color="auto" w:fill="FFFFFF"/>
            <w:lang w:val="en-US" w:eastAsia="en-US" w:bidi="ar-SA"/>
          </w:rPr>
          <w:t>police</w:t>
        </w:r>
      </w:hyperlink>
      <w:hyperlink r:id="rId346"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suburbs ready for battle amid rumours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347"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347" w:history="1">
        <w:r>
          <w:rPr>
            <w:rFonts w:ascii="arial" w:eastAsia="arial" w:hAnsi="arial" w:cs="arial"/>
            <w:b/>
            <w:i/>
            <w:color w:val="0077CC"/>
            <w:sz w:val="20"/>
            <w:u w:val="single"/>
            <w:shd w:val="clear" w:color="auto" w:fill="FFFFFF"/>
            <w:lang w:val="en-US" w:eastAsia="en-US" w:bidi="ar-SA"/>
          </w:rPr>
          <w:t>police</w:t>
        </w:r>
      </w:hyperlink>
      <w:hyperlink r:id="rId347"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PUBLIC HEARINGS (91%); CITY GOVERNMENT (90%); INTERNET SOCIAL NETWORKING (90%); NEGATIVE PERSONAL NEWS (75%); INTERVIEWS (72%); NEGLIGENCE (70%); plante,announcement,public,information,meeting,closing !@PERMALINK= </w:t>
      </w:r>
      <w:hyperlink r:id="rId348" w:history="1">
        <w:r>
          <w:rPr>
            <w:rFonts w:ascii="arial" w:eastAsia="arial" w:hAnsi="arial" w:cs="arial"/>
            <w:i/>
            <w:color w:val="0077CC"/>
            <w:sz w:val="20"/>
            <w:u w:val="single"/>
            <w:shd w:val="clear" w:color="auto" w:fill="FFFFFF"/>
            <w:lang w:val="en-US" w:eastAsia="en-US" w:bidi="ar-SA"/>
          </w:rPr>
          <w:t>https://montrealgazette.com/news/local-news/plante-administration-holds-public-meeting-on-</w:t>
        </w:r>
      </w:hyperlink>
      <w:hyperlink r:id="rId348" w:history="1">
        <w:r>
          <w:rPr>
            <w:rFonts w:ascii="arial" w:eastAsia="arial" w:hAnsi="arial" w:cs="arial"/>
            <w:b/>
            <w:i/>
            <w:color w:val="0077CC"/>
            <w:sz w:val="20"/>
            <w:u w:val="single"/>
            <w:shd w:val="clear" w:color="auto" w:fill="FFFFFF"/>
            <w:lang w:val="en-US" w:eastAsia="en-US" w:bidi="ar-SA"/>
          </w:rPr>
          <w:t>police</w:t>
        </w:r>
      </w:hyperlink>
      <w:hyperlink r:id="rId348" w:history="1">
        <w:r>
          <w:rPr>
            <w:rFonts w:ascii="arial" w:eastAsia="arial" w:hAnsi="arial" w:cs="arial"/>
            <w:i/>
            <w:color w:val="0077CC"/>
            <w:sz w:val="20"/>
            <w:u w:val="single"/>
            <w:shd w:val="clear" w:color="auto" w:fill="FFFFFF"/>
            <w:lang w:val="en-US" w:eastAsia="en-US" w:bidi="ar-SA"/>
          </w:rPr>
          <w:t>-station-closing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(77%); WEBSITES &amp; PORTALS (77%);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Video captures </w:t>
        </w:r>
      </w:hyperlink>
      <w:hyperlink r:id="rId3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fatally shooting mentally ill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that captures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with a mentally ill man prior to a fatal shooting last year shows the officers acted inappropriately and with too much force, a community activist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taken by a neighbour of Pierre Coriolan, shows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huddled in the hallway as they confront Coriolan, who was brandishing a screwdriver and was in the throes of mental health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which was viewed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shows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their weapons drawn in a small hallway confronting the distressed man.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 plastic bullets and a stun gun to try and subdue Coriolan, but are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then yells at Coriolan to get on the ground. The man responds that he is "pas capable" (not able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fires two shots, but the video doesn't show whether live ammunition or plastic bullets are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officer then approaches the injured man and appears to strike him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working with the family of Coriolan, said the responding officers made no attempt to try and to talk to Coriolan and calm him down.</w:t>
      </w:r>
    </w:p>
    <w:p>
      <w:pPr>
        <w:spacing w:before="200" w:line="260" w:lineRule="atLeast"/>
        <w:jc w:val="both"/>
        <w:rPr>
          <w:lang w:val="en-US" w:eastAsia="en-US" w:bidi="ar-SA"/>
        </w:rPr>
      </w:pPr>
      <w:r>
        <w:rPr>
          <w:rFonts w:ascii="arial" w:eastAsia="arial" w:hAnsi="arial" w:cs="arial"/>
          <w:color w:val="000000"/>
          <w:sz w:val="20"/>
          <w:lang w:val="en-US" w:eastAsia="en-US" w:bidi="ar-SA"/>
        </w:rPr>
        <w:t>They also failed to call specially trained officers with experience dealing with people in crisis and with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"They are surrounding him and yelling and they were armed to the teeth," Prosper said. "He was on his knees and wasn't a threat to anyone."</w:t>
      </w:r>
    </w:p>
    <w:p>
      <w:pPr>
        <w:spacing w:before="200" w:line="260" w:lineRule="atLeast"/>
        <w:jc w:val="both"/>
        <w:rPr>
          <w:lang w:val="en-US" w:eastAsia="en-US" w:bidi="ar-SA"/>
        </w:rPr>
      </w:pPr>
      <w:r>
        <w:rPr>
          <w:rFonts w:ascii="arial" w:eastAsia="arial" w:hAnsi="arial" w:cs="arial"/>
          <w:color w:val="000000"/>
          <w:sz w:val="20"/>
          <w:lang w:val="en-US" w:eastAsia="en-US" w:bidi="ar-SA"/>
        </w:rPr>
        <w:t>Coriolan, 58, died in hospital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His daughter, Joanne Coriolan, said her father was a proud man who faced his demons with his head held high.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time he was killed( </w:t>
      </w:r>
      <w:hyperlink r:id="rId356" w:history="1">
        <w:r>
          <w:rPr>
            <w:rFonts w:ascii="arial" w:eastAsia="arial" w:hAnsi="arial" w:cs="arial"/>
            <w:i/>
            <w:color w:val="0077CC"/>
            <w:sz w:val="20"/>
            <w:u w:val="single"/>
            <w:shd w:val="clear" w:color="auto" w:fill="FFFFFF"/>
            <w:lang w:val="en-US" w:eastAsia="en-US" w:bidi="ar-SA"/>
          </w:rPr>
          <w:t>http://montrealgazette.com/news/man-killed-by-</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Coriolan was facing eviction from his apartment in the Gay Village because he was a distrubance and had tried to start a fire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Neighbours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June after Coriolan began destroying his apartment and breaking windows.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him wielding a screwdriver, according to the watchdog Bureau des enquêtes indépendantes, which is investigating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apartment on Robillard Ave. since 2008, but began having behavioural problems in the fall of 2016, according to the director general of a subsidized housing organization that manages the apartment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shooting, neighbours told the Gazette that Coriolan would often scream in the corridors and opened and closed his door at all hours.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356" w:history="1">
        <w:r>
          <w:rPr>
            <w:rFonts w:ascii="arial" w:eastAsia="arial" w:hAnsi="arial" w:cs="arial"/>
            <w:i/>
            <w:color w:val="0077CC"/>
            <w:sz w:val="20"/>
            <w:u w:val="single"/>
            <w:shd w:val="clear" w:color="auto" w:fill="FFFFFF"/>
            <w:lang w:val="en-US" w:eastAsia="en-US" w:bidi="ar-SA"/>
          </w:rPr>
          <w:t>http://montrealgazette.com/news/man-killed-by-</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LAW ENFORCEMENT (90%); MENTAL ILLNESS (90%); SHOOTINGS (90%); CRIME, LAW ENFORCEMENT &amp; CORRECTIONS (89%); EVICTION (89%); INVESTIGATIONS (89%); MENTAL HEALTH (89%); CRIMINAL INVESTIGATIONS (78%); DEATH &amp; DYING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MEDICINE &amp; HEALTH (78%); PSYCHOLOGICAL STRESS (78%); WOUNDS &amp; INJURIES (78%); ASSOCIATIONS &amp; ORGANIZATIONS (77%); PUBLIC HOUSING (66%); cellphone,video,captures,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,intervention !@PERMALINK= </w:t>
      </w:r>
      <w:hyperlink r:id="rId357" w:history="1">
        <w:r>
          <w:rPr>
            <w:rFonts w:ascii="arial" w:eastAsia="arial" w:hAnsi="arial" w:cs="arial"/>
            <w:i/>
            <w:color w:val="0077CC"/>
            <w:sz w:val="20"/>
            <w:u w:val="single"/>
            <w:shd w:val="clear" w:color="auto" w:fill="FFFFFF"/>
            <w:lang w:val="en-US" w:eastAsia="en-US" w:bidi="ar-SA"/>
          </w:rPr>
          <w:t>http://montrealgazette.com/news/local-news/video-captures-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t>
        </w:r>
      </w:hyperlink>
      <w:hyperlink r:id="rId357" w:history="1">
        <w:r>
          <w:rPr>
            <w:rFonts w:ascii="arial" w:eastAsia="arial" w:hAnsi="arial" w:cs="arial"/>
            <w:b/>
            <w:i/>
            <w:color w:val="0077CC"/>
            <w:sz w:val="20"/>
            <w:u w:val="single"/>
            <w:shd w:val="clear" w:color="auto" w:fill="FFFFFF"/>
            <w:lang w:val="en-US" w:eastAsia="en-US" w:bidi="ar-SA"/>
          </w:rPr>
          <w:t>police</w:t>
        </w:r>
      </w:hyperlink>
      <w:hyperlink r:id="rId357"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(89%); RESIDENTIAL RENTAL PROPERTY (85%); MOBILE &amp; CELLULAR TELEPHONES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chief to face racial profiling questions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FRÉDÉRIC TOMESCO, The Gazette</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will shortly be called to appear before the city's public security committee to discuss his department's record on racial profiling,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SPVM released an independent report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document marks one of the rare times the department has publicly recognized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who chairs the public security committee, wrote to Caron on Wednesday to express his "preoccupation" toward the way that the department published its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Committee vice-chairs Abdelhaq Sari and Philippe Roy, as well as Jacques Mercier, who represents the Quebec government, have all expressed their dissatisfaction with the situation, Norris said in his letter, a copy of which was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"was mandated by the executive committee in 2018 so that the SPVM could report on its plan to combat social and racial profiling," Norris said in his letter to Caron.</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the SPVM to respect the committee's mandate in terms of accountability, particularly on this issue. You will soon be convened to a public hearing on this subject."</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week, civil rights groups have been asking the city to hold a public hearing into the conclusions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wasn't immediately available late Friday afternoon to comment on the contents of the letter.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letter, Norris also expressed his "strong preoccupation" regarding the SPVM's decision to exclude Sari - who is of Moroccan descent - from Monday's press conference about the results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 took to Facebook Friday to say he had an "enlightening" telephone call with Caron, during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apologized for what happened and said he "totally disapproves of the gesture."</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Sari said he has decided to "turn the page" on the incident.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Sylvain Caron; </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RACIAL PROFILING (92%); NEGATIVE PERSONAL NEWS (90%); CITY GOVERNMENT (90%); CIVIL RIGHTS (90%); INTERNET SOCIAL NETWORKING (90%); PUBLIC HEARINGS (90%); RACE &amp; ETHNICITY (90%); MINORITY GROUPS (78%); HUMAN RIGHTS ORGANIZATIONS (73%); PRESS CONFERENCES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,chief,sylvain,caron,shortly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(51%); INTERNET SOCIAL NETWORKING (90%); ELECTRONIC PUBLISHING (90%); COMPUTER NETWORKS (89%); WEBSITES &amp; PORTALS (78%); SEARCH ENGINES (77%);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 xml:space="preserve">Family of N.D.G. man fatally shot by </w:t>
        </w:r>
      </w:hyperlink>
      <w:hyperlink r:id="rId3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to file suit against </w:t>
        </w:r>
      </w:hyperlink>
      <w:hyperlink r:id="rId37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Notre-Dame-de-Grâce man who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August is filing a civil 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23, was shot by officers after allegedly threatening them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Gibbs's family is holding a press conference on Tuesday morning. He said he will release a video recorded by a witness that captured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reports of a fight between two men at the intersection of de Maisonneuve Blvd. and Montclair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officers arrived, Gibbs turned on them with a knife. Witnesses reported hearing a man shouting: "Shoot me!" a few minutes before Gibbs was shot.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tried unsuccessfully to subdue him with a Taser before using their guns.</w:t>
      </w:r>
    </w:p>
    <w:p>
      <w:pPr>
        <w:spacing w:before="200" w:line="260" w:lineRule="atLeast"/>
        <w:jc w:val="both"/>
        <w:rPr>
          <w:lang w:val="en-US" w:eastAsia="en-US" w:bidi="ar-SA"/>
        </w:rPr>
      </w:pPr>
      <w:r>
        <w:rPr>
          <w:rFonts w:ascii="arial" w:eastAsia="arial" w:hAnsi="arial" w:cs="arial"/>
          <w:color w:val="000000"/>
          <w:sz w:val="20"/>
          <w:lang w:val="en-US" w:eastAsia="en-US" w:bidi="ar-SA"/>
        </w:rPr>
        <w:t>Gibbs was the father of three children under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of Independent Inquiry, or BEI, is investigating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Despite past brushes with the law, Gibbs's friends say he was a quiet, reserved man who struggled with mental illness, was victim of repeated racial profiling and was bullied as a child.</w:t>
      </w:r>
    </w:p>
    <w:p>
      <w:pPr>
        <w:spacing w:before="200" w:line="260" w:lineRule="atLeast"/>
        <w:jc w:val="both"/>
        <w:rPr>
          <w:lang w:val="en-US" w:eastAsia="en-US" w:bidi="ar-SA"/>
        </w:rPr>
      </w:pPr>
      <w:r>
        <w:rPr>
          <w:rFonts w:ascii="arial" w:eastAsia="arial" w:hAnsi="arial" w:cs="arial"/>
          <w:color w:val="000000"/>
          <w:sz w:val="20"/>
          <w:lang w:val="en-US" w:eastAsia="en-US" w:bidi="ar-SA"/>
        </w:rPr>
        <w:t>Gibbs had a criminal record and had been charged with fraud, forgery and assault while resisting an arrest.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372"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372" w:history="1">
        <w:r>
          <w:rPr>
            <w:rFonts w:ascii="arial" w:eastAsia="arial" w:hAnsi="arial" w:cs="arial"/>
            <w:b/>
            <w:i/>
            <w:color w:val="0077CC"/>
            <w:sz w:val="20"/>
            <w:u w:val="single"/>
            <w:shd w:val="clear" w:color="auto" w:fill="FFFFFF"/>
            <w:lang w:val="en-US" w:eastAsia="en-US" w:bidi="ar-SA"/>
          </w:rPr>
          <w:t>police</w:t>
        </w:r>
      </w:hyperlink>
      <w:hyperlink r:id="rId372"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Fatal shooting shatters peace in quiet N.D.G. neighbourhood( </w:t>
      </w:r>
      <w:hyperlink r:id="rId373" w:history="1">
        <w:r>
          <w:rPr>
            <w:rFonts w:ascii="arial" w:eastAsia="arial" w:hAnsi="arial" w:cs="arial"/>
            <w:i/>
            <w:color w:val="0077CC"/>
            <w:sz w:val="20"/>
            <w:u w:val="single"/>
            <w:shd w:val="clear" w:color="auto" w:fill="FFFFFF"/>
            <w:lang w:val="en-US" w:eastAsia="en-US" w:bidi="ar-SA"/>
          </w:rPr>
          <w:t>https://montrealgazette.com/news/local-news/</w:t>
        </w:r>
      </w:hyperlink>
      <w:hyperlink r:id="rId373" w:history="1">
        <w:r>
          <w:rPr>
            <w:rFonts w:ascii="arial" w:eastAsia="arial" w:hAnsi="arial" w:cs="arial"/>
            <w:b/>
            <w:i/>
            <w:color w:val="0077CC"/>
            <w:sz w:val="20"/>
            <w:u w:val="single"/>
            <w:shd w:val="clear" w:color="auto" w:fill="FFFFFF"/>
            <w:lang w:val="en-US" w:eastAsia="en-US" w:bidi="ar-SA"/>
          </w:rPr>
          <w:t>montreal</w:t>
        </w:r>
      </w:hyperlink>
      <w:hyperlink r:id="rId373" w:history="1">
        <w:r>
          <w:rPr>
            <w:rFonts w:ascii="arial" w:eastAsia="arial" w:hAnsi="arial" w:cs="arial"/>
            <w:i/>
            <w:color w:val="0077CC"/>
            <w:sz w:val="20"/>
            <w:u w:val="single"/>
            <w:shd w:val="clear" w:color="auto" w:fill="FFFFFF"/>
            <w:lang w:val="en-US" w:eastAsia="en-US" w:bidi="ar-SA"/>
          </w:rPr>
          <w:t>-</w:t>
        </w:r>
      </w:hyperlink>
      <w:hyperlink r:id="rId373" w:history="1">
        <w:r>
          <w:rPr>
            <w:rFonts w:ascii="arial" w:eastAsia="arial" w:hAnsi="arial" w:cs="arial"/>
            <w:b/>
            <w:i/>
            <w:color w:val="0077CC"/>
            <w:sz w:val="20"/>
            <w:u w:val="single"/>
            <w:shd w:val="clear" w:color="auto" w:fill="FFFFFF"/>
            <w:lang w:val="en-US" w:eastAsia="en-US" w:bidi="ar-SA"/>
          </w:rPr>
          <w:t>police</w:t>
        </w:r>
      </w:hyperlink>
      <w:hyperlink r:id="rId373"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374"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WITNESSES (90%); INVESTIGATIONS (89%); SHOOTINGS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FAMILY (88%); NEGATIVE PERSONAL NEWS (88%); CRIMINAL INVESTIGATIONS (88%); GUNSHOT WOUNDS (87%); ARRESTS (73%); SUITS &amp; CLAIMS (73%); WOUNDS &amp; INJURIES (73%); LITIGATION (72%); FRAUD &amp; FINANCIAL CRIME (72%); LAWYERS (69%); RACIAL PROFILING (68%); CRIMINAL ASSAULT &amp; BATTERY (66%); PRESS CONFERENCES (66%); BULLYING (61%); COUNTERFEITING &amp; FORGERY (60%); MENTAL ILLNESS (50%); family,fatally,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,august,filing,civil !@PERMALINK= </w:t>
      </w:r>
      <w:hyperlink r:id="rId375"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375" w:history="1">
        <w:r>
          <w:rPr>
            <w:rFonts w:ascii="arial" w:eastAsia="arial" w:hAnsi="arial" w:cs="arial"/>
            <w:b/>
            <w:i/>
            <w:color w:val="0077CC"/>
            <w:sz w:val="20"/>
            <w:u w:val="single"/>
            <w:shd w:val="clear" w:color="auto" w:fill="FFFFFF"/>
            <w:lang w:val="en-US" w:eastAsia="en-US" w:bidi="ar-SA"/>
          </w:rPr>
          <w:t>police</w:t>
        </w:r>
      </w:hyperlink>
      <w:hyperlink r:id="rId375" w:history="1">
        <w:r>
          <w:rPr>
            <w:rFonts w:ascii="arial" w:eastAsia="arial" w:hAnsi="arial" w:cs="arial"/>
            <w:i/>
            <w:color w:val="0077CC"/>
            <w:sz w:val="20"/>
            <w:u w:val="single"/>
            <w:shd w:val="clear" w:color="auto" w:fill="FFFFFF"/>
            <w:lang w:val="en-US" w:eastAsia="en-US" w:bidi="ar-SA"/>
          </w:rPr>
          <w:t>-to-file-suit-against-</w:t>
        </w:r>
      </w:hyperlink>
      <w:hyperlink r:id="rId37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QUEBEC,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Family of N.D.G. man fatally shot by </w:t>
        </w:r>
      </w:hyperlink>
      <w:hyperlink r:id="rId3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to file suit against </w:t>
        </w:r>
      </w:hyperlink>
      <w:hyperlink r:id="rId38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Notre-Dame-de-GrÃ¢ce man who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August is filing a civil 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23, was shot by officers after allegedly threatening them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Gibbs's family is holding a press conference on Tuesday morning. He said he will release a video recorded by a witness that captured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reports of a fight between two men at the intersection of de Maisonneuve Blvd. and Montclair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officers arrived, Gibbs turned on them with a knife. Witnesses reported hearing a man shouting: "Shoot me!" a few minutes before Gibbs was shot.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tried unsuccessfully to subdue him with a Taser before using their guns.</w:t>
      </w:r>
    </w:p>
    <w:p>
      <w:pPr>
        <w:spacing w:before="200" w:line="260" w:lineRule="atLeast"/>
        <w:jc w:val="both"/>
        <w:rPr>
          <w:lang w:val="en-US" w:eastAsia="en-US" w:bidi="ar-SA"/>
        </w:rPr>
      </w:pPr>
      <w:r>
        <w:rPr>
          <w:rFonts w:ascii="arial" w:eastAsia="arial" w:hAnsi="arial" w:cs="arial"/>
          <w:color w:val="000000"/>
          <w:sz w:val="20"/>
          <w:lang w:val="en-US" w:eastAsia="en-US" w:bidi="ar-SA"/>
        </w:rPr>
        <w:t>Gibbs was the father of three children under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of Independent Inquiry, or BEI, is investigating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Despite past brushes with the law, Gibbs's friends say he was a quiet, reserved man who struggled with mental illness, was victim of repeated racial profiling and was bullied as a child.</w:t>
      </w:r>
    </w:p>
    <w:p>
      <w:pPr>
        <w:spacing w:before="200" w:line="260" w:lineRule="atLeast"/>
        <w:jc w:val="both"/>
        <w:rPr>
          <w:lang w:val="en-US" w:eastAsia="en-US" w:bidi="ar-SA"/>
        </w:rPr>
      </w:pPr>
      <w:r>
        <w:rPr>
          <w:rFonts w:ascii="arial" w:eastAsia="arial" w:hAnsi="arial" w:cs="arial"/>
          <w:color w:val="000000"/>
          <w:sz w:val="20"/>
          <w:lang w:val="en-US" w:eastAsia="en-US" w:bidi="ar-SA"/>
        </w:rPr>
        <w:t>Gibbs had a criminal record and had been charged with fraud, forgery and assault while resisting an arrest.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372"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372" w:history="1">
        <w:r>
          <w:rPr>
            <w:rFonts w:ascii="arial" w:eastAsia="arial" w:hAnsi="arial" w:cs="arial"/>
            <w:b/>
            <w:i/>
            <w:color w:val="0077CC"/>
            <w:sz w:val="20"/>
            <w:u w:val="single"/>
            <w:shd w:val="clear" w:color="auto" w:fill="FFFFFF"/>
            <w:lang w:val="en-US" w:eastAsia="en-US" w:bidi="ar-SA"/>
          </w:rPr>
          <w:t>police</w:t>
        </w:r>
      </w:hyperlink>
      <w:hyperlink r:id="rId372"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Fatal shooting shatters peace in quiet N.D.G. neighbourhood( </w:t>
      </w:r>
      <w:hyperlink r:id="rId373" w:history="1">
        <w:r>
          <w:rPr>
            <w:rFonts w:ascii="arial" w:eastAsia="arial" w:hAnsi="arial" w:cs="arial"/>
            <w:i/>
            <w:color w:val="0077CC"/>
            <w:sz w:val="20"/>
            <w:u w:val="single"/>
            <w:shd w:val="clear" w:color="auto" w:fill="FFFFFF"/>
            <w:lang w:val="en-US" w:eastAsia="en-US" w:bidi="ar-SA"/>
          </w:rPr>
          <w:t>https://montrealgazette.com/news/local-news/</w:t>
        </w:r>
      </w:hyperlink>
      <w:hyperlink r:id="rId373" w:history="1">
        <w:r>
          <w:rPr>
            <w:rFonts w:ascii="arial" w:eastAsia="arial" w:hAnsi="arial" w:cs="arial"/>
            <w:b/>
            <w:i/>
            <w:color w:val="0077CC"/>
            <w:sz w:val="20"/>
            <w:u w:val="single"/>
            <w:shd w:val="clear" w:color="auto" w:fill="FFFFFF"/>
            <w:lang w:val="en-US" w:eastAsia="en-US" w:bidi="ar-SA"/>
          </w:rPr>
          <w:t>montreal</w:t>
        </w:r>
      </w:hyperlink>
      <w:hyperlink r:id="rId373" w:history="1">
        <w:r>
          <w:rPr>
            <w:rFonts w:ascii="arial" w:eastAsia="arial" w:hAnsi="arial" w:cs="arial"/>
            <w:i/>
            <w:color w:val="0077CC"/>
            <w:sz w:val="20"/>
            <w:u w:val="single"/>
            <w:shd w:val="clear" w:color="auto" w:fill="FFFFFF"/>
            <w:lang w:val="en-US" w:eastAsia="en-US" w:bidi="ar-SA"/>
          </w:rPr>
          <w:t>-</w:t>
        </w:r>
      </w:hyperlink>
      <w:hyperlink r:id="rId373" w:history="1">
        <w:r>
          <w:rPr>
            <w:rFonts w:ascii="arial" w:eastAsia="arial" w:hAnsi="arial" w:cs="arial"/>
            <w:b/>
            <w:i/>
            <w:color w:val="0077CC"/>
            <w:sz w:val="20"/>
            <w:u w:val="single"/>
            <w:shd w:val="clear" w:color="auto" w:fill="FFFFFF"/>
            <w:lang w:val="en-US" w:eastAsia="en-US" w:bidi="ar-SA"/>
          </w:rPr>
          <w:t>police</w:t>
        </w:r>
      </w:hyperlink>
      <w:hyperlink r:id="rId373"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374"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(92%); SUITS &amp; CLAIMS (91%); LITIGATION (90%); WITNESSES (90%); CRIME, LAW ENFORCEMENT &amp; CORRECTIONS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NEGATIVE PERSONAL NEWS (90%); SHOOTINGS (90%); CRIMINAL INVESTIGATIONS (89%); FAMILY (89%); GUNSHOT WOUNDS (89%); ARRESTS (78%); WOUNDS &amp; INJURIES (78%); FRAUD &amp; FINANCIAL CRIME (77%); LAWYERS (75%); COUNTERFEITING &amp; FORGERY (74%); PRESS CONFERENCES (73%); RACIAL PROFILING (73%); CRIMINAL ASSAULT &amp; BATTERY (71%); BULLYING (66%); MENTAL ILLNESS (52%); family,fatally,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,august,filing,civil !@PERMALINK= </w:t>
      </w:r>
      <w:hyperlink r:id="rId375"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375" w:history="1">
        <w:r>
          <w:rPr>
            <w:rFonts w:ascii="arial" w:eastAsia="arial" w:hAnsi="arial" w:cs="arial"/>
            <w:b/>
            <w:i/>
            <w:color w:val="0077CC"/>
            <w:sz w:val="20"/>
            <w:u w:val="single"/>
            <w:shd w:val="clear" w:color="auto" w:fill="FFFFFF"/>
            <w:lang w:val="en-US" w:eastAsia="en-US" w:bidi="ar-SA"/>
          </w:rPr>
          <w:t>police</w:t>
        </w:r>
      </w:hyperlink>
      <w:hyperlink r:id="rId375" w:history="1">
        <w:r>
          <w:rPr>
            <w:rFonts w:ascii="arial" w:eastAsia="arial" w:hAnsi="arial" w:cs="arial"/>
            <w:i/>
            <w:color w:val="0077CC"/>
            <w:sz w:val="20"/>
            <w:u w:val="single"/>
            <w:shd w:val="clear" w:color="auto" w:fill="FFFFFF"/>
            <w:lang w:val="en-US" w:eastAsia="en-US" w:bidi="ar-SA"/>
          </w:rPr>
          <w:t>-to-file-suit-against-</w:t>
        </w:r>
      </w:hyperlink>
      <w:hyperlink r:id="rId37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investigating video of </w:t>
        </w:r>
      </w:hyperlink>
      <w:hyperlink r:id="rId3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appearing to punch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2015 Tuesday,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investigating after a video surfaced showing a man seemingly being hit in the face by officers during Friday's May Day protest. The video, obtained by CBC News and only a few seconds long, shows an arrest already in progress as three officers are trying to subdue a man who is resisting. In the video, the officers are holding the man's arms while another punches him several times, with a couple of punches landing around the man's face. The officers then lift the man in the air and bring him down. People are heard screaming off-camera. CBC News reported the man who shot the video, Clauderic St-Amand, said the protester looked as though he was separated from the larger anti-capitalist protest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was sitting on a street corner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!@COPYRIGHT=© 2015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,investigating,video,surfaced,showing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Voici les éphémérides de La Presse canadienne pour le 21 juin 2020; Voici les éphémérides du 21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20 juin 2020 09:00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24"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AVIS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21 juin</w:t>
      </w:r>
    </w:p>
    <w:p>
      <w:pPr>
        <w:spacing w:before="200" w:line="260" w:lineRule="atLeast"/>
        <w:jc w:val="both"/>
        <w:rPr>
          <w:lang w:val="en-US" w:eastAsia="en-US" w:bidi="ar-SA"/>
        </w:rPr>
      </w:pPr>
      <w:r>
        <w:rPr>
          <w:rFonts w:ascii="arial" w:eastAsia="arial" w:hAnsi="arial" w:cs="arial"/>
          <w:color w:val="000000"/>
          <w:sz w:val="20"/>
          <w:lang w:val="en-US" w:eastAsia="en-US" w:bidi="ar-SA"/>
        </w:rPr>
        <w:t>2012 - Un bateau transportant environ 200 personnes sombre au sud de l'Indonésie, dans une tentative présumée de gagner l'Australie pour que les passagers y trouvent asile.</w:t>
      </w:r>
    </w:p>
    <w:p>
      <w:pPr>
        <w:spacing w:before="200" w:line="260" w:lineRule="atLeast"/>
        <w:jc w:val="both"/>
        <w:rPr>
          <w:lang w:val="en-US" w:eastAsia="en-US" w:bidi="ar-SA"/>
        </w:rPr>
      </w:pPr>
      <w:r>
        <w:rPr>
          <w:rFonts w:ascii="arial" w:eastAsia="arial" w:hAnsi="arial" w:cs="arial"/>
          <w:color w:val="000000"/>
          <w:sz w:val="20"/>
          <w:lang w:val="en-US" w:eastAsia="en-US" w:bidi="ar-SA"/>
        </w:rPr>
        <w:t>2008 - Un traversier, victime du typhon Fengshen, avec à son bord plus de 800 passagers, fait naufrage au large des Philippines: 38 survivants.</w:t>
      </w:r>
    </w:p>
    <w:p>
      <w:pPr>
        <w:spacing w:before="200" w:line="260" w:lineRule="atLeast"/>
        <w:jc w:val="both"/>
        <w:rPr>
          <w:lang w:val="en-US" w:eastAsia="en-US" w:bidi="ar-SA"/>
        </w:rPr>
      </w:pPr>
      <w:r>
        <w:rPr>
          <w:rFonts w:ascii="arial" w:eastAsia="arial" w:hAnsi="arial" w:cs="arial"/>
          <w:color w:val="000000"/>
          <w:sz w:val="20"/>
          <w:lang w:val="en-US" w:eastAsia="en-US" w:bidi="ar-SA"/>
        </w:rPr>
        <w:t>2004 - L'avion suborbital SpaceShipOne, piloté par l'Américain Mike Melvill, accomplit le premier vol spatial privée de l'histoire de l'aéronautique, en Californie.</w:t>
      </w:r>
    </w:p>
    <w:p>
      <w:pPr>
        <w:spacing w:before="200" w:line="260" w:lineRule="atLeast"/>
        <w:jc w:val="both"/>
        <w:rPr>
          <w:lang w:val="en-US" w:eastAsia="en-US" w:bidi="ar-SA"/>
        </w:rPr>
      </w:pPr>
      <w:r>
        <w:rPr>
          <w:rFonts w:ascii="arial" w:eastAsia="arial" w:hAnsi="arial" w:cs="arial"/>
          <w:color w:val="000000"/>
          <w:sz w:val="20"/>
          <w:lang w:val="en-US" w:eastAsia="en-US" w:bidi="ar-SA"/>
        </w:rPr>
        <w:t>2000 - En France, une enquête parlementaire dénonce la principauté de Monaco pour sa complaisance face au blanchiment d'argent.</w:t>
      </w:r>
    </w:p>
    <w:p>
      <w:pPr>
        <w:spacing w:before="200" w:line="260" w:lineRule="atLeast"/>
        <w:jc w:val="both"/>
        <w:rPr>
          <w:lang w:val="en-US" w:eastAsia="en-US" w:bidi="ar-SA"/>
        </w:rPr>
      </w:pPr>
      <w:r>
        <w:rPr>
          <w:rFonts w:ascii="arial" w:eastAsia="arial" w:hAnsi="arial" w:cs="arial"/>
          <w:color w:val="000000"/>
          <w:sz w:val="20"/>
          <w:lang w:val="en-US" w:eastAsia="en-US" w:bidi="ar-SA"/>
        </w:rPr>
        <w:t>1998 - Le gouvernement d'Israël étend les limites de Jésusalem, malgré les critiques de Washington et des Palestiniens.</w:t>
      </w:r>
    </w:p>
    <w:p>
      <w:pPr>
        <w:spacing w:before="200" w:line="260" w:lineRule="atLeast"/>
        <w:jc w:val="both"/>
        <w:rPr>
          <w:lang w:val="en-US" w:eastAsia="en-US" w:bidi="ar-SA"/>
        </w:rPr>
      </w:pPr>
      <w:r>
        <w:rPr>
          <w:rFonts w:ascii="arial" w:eastAsia="arial" w:hAnsi="arial" w:cs="arial"/>
          <w:color w:val="000000"/>
          <w:sz w:val="20"/>
          <w:lang w:val="en-US" w:eastAsia="en-US" w:bidi="ar-SA"/>
        </w:rPr>
        <w:t>1997 - Le gouvernement du Cambodge confirme la capture de l'ancien dictateur khmer rouge Pol Pot.</w:t>
      </w:r>
    </w:p>
    <w:p>
      <w:pPr>
        <w:spacing w:before="200" w:line="260" w:lineRule="atLeast"/>
        <w:jc w:val="both"/>
        <w:rPr>
          <w:lang w:val="en-US" w:eastAsia="en-US" w:bidi="ar-SA"/>
        </w:rPr>
      </w:pPr>
      <w:r>
        <w:rPr>
          <w:rFonts w:ascii="arial" w:eastAsia="arial" w:hAnsi="arial" w:cs="arial"/>
          <w:color w:val="000000"/>
          <w:sz w:val="20"/>
          <w:lang w:val="en-US" w:eastAsia="en-US" w:bidi="ar-SA"/>
        </w:rPr>
        <w:t>1995 - Deux mois avant de lancer Windows 95, Microsoft propose un partage du marché des fureteurs Internet à Netscape, qui en détient alors plus de 80 pour cent; Netscape refuse et sera rachetée par AOL.</w:t>
      </w:r>
    </w:p>
    <w:p>
      <w:pPr>
        <w:spacing w:before="200" w:line="260" w:lineRule="atLeast"/>
        <w:jc w:val="both"/>
        <w:rPr>
          <w:lang w:val="en-US" w:eastAsia="en-US" w:bidi="ar-SA"/>
        </w:rPr>
      </w:pPr>
      <w:r>
        <w:rPr>
          <w:rFonts w:ascii="arial" w:eastAsia="arial" w:hAnsi="arial" w:cs="arial"/>
          <w:color w:val="000000"/>
          <w:sz w:val="20"/>
          <w:lang w:val="en-US" w:eastAsia="en-US" w:bidi="ar-SA"/>
        </w:rPr>
        <w:t>1990 - Un séisme de 7,3 à l'échelle de Richter fait 40 000 morts en Iran.</w:t>
      </w:r>
    </w:p>
    <w:p>
      <w:pPr>
        <w:spacing w:before="200" w:line="260" w:lineRule="atLeast"/>
        <w:jc w:val="both"/>
        <w:rPr>
          <w:lang w:val="en-US" w:eastAsia="en-US" w:bidi="ar-SA"/>
        </w:rPr>
      </w:pPr>
      <w:r>
        <w:rPr>
          <w:rFonts w:ascii="arial" w:eastAsia="arial" w:hAnsi="arial" w:cs="arial"/>
          <w:color w:val="000000"/>
          <w:sz w:val="20"/>
          <w:lang w:val="en-US" w:eastAsia="en-US" w:bidi="ar-SA"/>
        </w:rPr>
        <w:t>1984 - Entrée en vigueur du premier amendement à la constitution canadienne de 1982, accordant de nouveaux droits aux 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1983 - Le gouvernement Lévesque décide de nationaliser le transporteur Québecair, qui fera faillite.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1977 - Un incendie fait 21 morts, parmi les détenus dans un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Saint-Jean, au Nouveau-Brunswick.</w:t>
      </w:r>
    </w:p>
    <w:p>
      <w:pPr>
        <w:spacing w:before="200" w:line="260" w:lineRule="atLeast"/>
        <w:jc w:val="both"/>
        <w:rPr>
          <w:lang w:val="en-US" w:eastAsia="en-US" w:bidi="ar-SA"/>
        </w:rPr>
      </w:pPr>
      <w:r>
        <w:rPr>
          <w:rFonts w:ascii="arial" w:eastAsia="arial" w:hAnsi="arial" w:cs="arial"/>
          <w:color w:val="000000"/>
          <w:sz w:val="20"/>
          <w:lang w:val="en-US" w:eastAsia="en-US" w:bidi="ar-SA"/>
        </w:rPr>
        <w:t>1971 - La Cour internationale de justice de La Haye juge illégale l'administration de la Namibie par l'Afrique du Sud.</w:t>
      </w:r>
    </w:p>
    <w:p>
      <w:pPr>
        <w:spacing w:before="200" w:line="260" w:lineRule="atLeast"/>
        <w:jc w:val="both"/>
        <w:rPr>
          <w:lang w:val="en-US" w:eastAsia="en-US" w:bidi="ar-SA"/>
        </w:rPr>
      </w:pPr>
      <w:r>
        <w:rPr>
          <w:rFonts w:ascii="arial" w:eastAsia="arial" w:hAnsi="arial" w:cs="arial"/>
          <w:color w:val="000000"/>
          <w:sz w:val="20"/>
          <w:lang w:val="en-US" w:eastAsia="en-US" w:bidi="ar-SA"/>
        </w:rPr>
        <w:t>1971 - Début des travaux aux chantiers de la baie James.</w:t>
      </w:r>
    </w:p>
    <w:p>
      <w:pPr>
        <w:spacing w:before="200" w:line="260" w:lineRule="atLeast"/>
        <w:jc w:val="both"/>
        <w:rPr>
          <w:lang w:val="en-US" w:eastAsia="en-US" w:bidi="ar-SA"/>
        </w:rPr>
      </w:pPr>
      <w:r>
        <w:rPr>
          <w:rFonts w:ascii="arial" w:eastAsia="arial" w:hAnsi="arial" w:cs="arial"/>
          <w:color w:val="000000"/>
          <w:sz w:val="20"/>
          <w:lang w:val="en-US" w:eastAsia="en-US" w:bidi="ar-SA"/>
        </w:rPr>
        <w:t>1967 - À Québec, adoption de la loi qui crée les collèges d'enseignement général et professionnel (cégeps).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1965 - Fin d'une grève de 14 jours des 3900 employés des transports en commun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1964 - Au Mississippi, trois blancs militants des droits disparaissent; leurs corps seront retrouvés au bout de six semaines.</w:t>
      </w:r>
    </w:p>
    <w:p>
      <w:pPr>
        <w:spacing w:before="200" w:line="260" w:lineRule="atLeast"/>
        <w:jc w:val="both"/>
        <w:rPr>
          <w:lang w:val="en-US" w:eastAsia="en-US" w:bidi="ar-SA"/>
        </w:rPr>
      </w:pPr>
      <w:r>
        <w:rPr>
          <w:rFonts w:ascii="arial" w:eastAsia="arial" w:hAnsi="arial" w:cs="arial"/>
          <w:color w:val="000000"/>
          <w:sz w:val="20"/>
          <w:lang w:val="en-US" w:eastAsia="en-US" w:bidi="ar-SA"/>
        </w:rPr>
        <w:t>1963 - Au Vatican, Giovanni Battista Montini devient le pape Paul VI; il succède à Jean XXIII.</w:t>
      </w:r>
    </w:p>
    <w:p>
      <w:pPr>
        <w:spacing w:before="200" w:line="260" w:lineRule="atLeast"/>
        <w:jc w:val="both"/>
        <w:rPr>
          <w:lang w:val="en-US" w:eastAsia="en-US" w:bidi="ar-SA"/>
        </w:rPr>
      </w:pPr>
      <w:r>
        <w:rPr>
          <w:rFonts w:ascii="arial" w:eastAsia="arial" w:hAnsi="arial" w:cs="arial"/>
          <w:color w:val="000000"/>
          <w:sz w:val="20"/>
          <w:lang w:val="en-US" w:eastAsia="en-US" w:bidi="ar-SA"/>
        </w:rPr>
        <w:t>1948 - La maison Columbia Records lance le premier disque microsillon, pressé dans la vinylite; il inclut le concerto pour violon de Mendelssohn et des extraits du spectacle «South Pacific».</w:t>
      </w:r>
    </w:p>
    <w:p>
      <w:pPr>
        <w:spacing w:before="200" w:line="260" w:lineRule="atLeast"/>
        <w:jc w:val="both"/>
        <w:rPr>
          <w:lang w:val="en-US" w:eastAsia="en-US" w:bidi="ar-SA"/>
        </w:rPr>
      </w:pPr>
      <w:r>
        <w:rPr>
          <w:rFonts w:ascii="arial" w:eastAsia="arial" w:hAnsi="arial" w:cs="arial"/>
          <w:color w:val="000000"/>
          <w:sz w:val="20"/>
          <w:lang w:val="en-US" w:eastAsia="en-US" w:bidi="ar-SA"/>
        </w:rPr>
        <w:t>1945 - Les Japonais se rendent aux Américains, à Okinawa.</w:t>
      </w:r>
    </w:p>
    <w:p>
      <w:pPr>
        <w:spacing w:before="200" w:line="260" w:lineRule="atLeast"/>
        <w:jc w:val="both"/>
        <w:rPr>
          <w:lang w:val="en-US" w:eastAsia="en-US" w:bidi="ar-SA"/>
        </w:rPr>
      </w:pPr>
      <w:r>
        <w:rPr>
          <w:rFonts w:ascii="arial" w:eastAsia="arial" w:hAnsi="arial" w:cs="arial"/>
          <w:color w:val="000000"/>
          <w:sz w:val="20"/>
          <w:lang w:val="en-US" w:eastAsia="en-US" w:bidi="ar-SA"/>
        </w:rPr>
        <w:t>1943 - Arrestation du chef de la Résistance, Jean Moulin, à Calluire, près de Lyon; il mourra torturé par les Allemands.</w:t>
      </w:r>
    </w:p>
    <w:p>
      <w:pPr>
        <w:spacing w:before="200" w:line="260" w:lineRule="atLeast"/>
        <w:jc w:val="both"/>
        <w:rPr>
          <w:lang w:val="en-US" w:eastAsia="en-US" w:bidi="ar-SA"/>
        </w:rPr>
      </w:pPr>
      <w:r>
        <w:rPr>
          <w:rFonts w:ascii="arial" w:eastAsia="arial" w:hAnsi="arial" w:cs="arial"/>
          <w:color w:val="000000"/>
          <w:sz w:val="20"/>
          <w:lang w:val="en-US" w:eastAsia="en-US" w:bidi="ar-SA"/>
        </w:rPr>
        <w:t>1942 - Les Allemands prennent Tobrouk, en Libye, et font 25 000 prisonniers.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1919 - Après cinq semaines de grève générale à Winnipeg,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tire dans le foule, tuant deux manifestants et en blessant 30.</w:t>
      </w:r>
    </w:p>
    <w:p>
      <w:pPr>
        <w:spacing w:before="200" w:line="260" w:lineRule="atLeast"/>
        <w:jc w:val="both"/>
        <w:rPr>
          <w:lang w:val="en-US" w:eastAsia="en-US" w:bidi="ar-SA"/>
        </w:rPr>
      </w:pPr>
      <w:r>
        <w:rPr>
          <w:rFonts w:ascii="arial" w:eastAsia="arial" w:hAnsi="arial" w:cs="arial"/>
          <w:color w:val="000000"/>
          <w:sz w:val="20"/>
          <w:lang w:val="en-US" w:eastAsia="en-US" w:bidi="ar-SA"/>
        </w:rPr>
        <w:t>1834 - L'Américain Cyrus Hall McCormick obtient un brevet pour sa moissonneuse.</w:t>
      </w:r>
    </w:p>
    <w:p>
      <w:pPr>
        <w:spacing w:before="200" w:line="260" w:lineRule="atLeast"/>
        <w:jc w:val="both"/>
        <w:rPr>
          <w:lang w:val="en-US" w:eastAsia="en-US" w:bidi="ar-SA"/>
        </w:rPr>
      </w:pPr>
      <w:r>
        <w:rPr>
          <w:rFonts w:ascii="arial" w:eastAsia="arial" w:hAnsi="arial" w:cs="arial"/>
          <w:color w:val="000000"/>
          <w:sz w:val="20"/>
          <w:lang w:val="en-US" w:eastAsia="en-US" w:bidi="ar-SA"/>
        </w:rPr>
        <w:t>1788 - La Constitution des États-Unis entre en vigueur alors que le New Hampshire se joint à l'Union.</w:t>
      </w:r>
    </w:p>
    <w:p>
      <w:pPr>
        <w:spacing w:before="200" w:line="260" w:lineRule="atLeast"/>
        <w:jc w:val="both"/>
        <w:rPr>
          <w:lang w:val="en-US" w:eastAsia="en-US" w:bidi="ar-SA"/>
        </w:rPr>
      </w:pPr>
      <w:r>
        <w:rPr>
          <w:rFonts w:ascii="arial" w:eastAsia="arial" w:hAnsi="arial" w:cs="arial"/>
          <w:color w:val="000000"/>
          <w:sz w:val="20"/>
          <w:lang w:val="en-US" w:eastAsia="en-US" w:bidi="ar-SA"/>
        </w:rPr>
        <w:t>1764 - La Gazette de Québec paraît, premier quotidien publié au Bas-Canada.</w:t>
      </w:r>
    </w:p>
    <w:p>
      <w:pPr>
        <w:spacing w:before="200" w:line="260" w:lineRule="atLeast"/>
        <w:jc w:val="both"/>
        <w:rPr>
          <w:lang w:val="en-US" w:eastAsia="en-US" w:bidi="ar-SA"/>
        </w:rPr>
      </w:pPr>
      <w:r>
        <w:rPr>
          <w:rFonts w:ascii="arial" w:eastAsia="arial" w:hAnsi="arial" w:cs="arial"/>
          <w:color w:val="000000"/>
          <w:sz w:val="20"/>
          <w:lang w:val="en-US" w:eastAsia="en-US" w:bidi="ar-SA"/>
        </w:rPr>
        <w:t>1749 - L'administrateur anglais Charles Cornwallis fonde Halifax, d'abord appelée Chebucto.</w:t>
      </w:r>
    </w:p>
    <w:p>
      <w:pPr>
        <w:spacing w:before="200" w:line="260" w:lineRule="atLeast"/>
        <w:jc w:val="both"/>
        <w:rPr>
          <w:lang w:val="en-US" w:eastAsia="en-US" w:bidi="ar-SA"/>
        </w:rPr>
      </w:pPr>
      <w:r>
        <w:rPr>
          <w:rFonts w:ascii="arial" w:eastAsia="arial" w:hAnsi="arial" w:cs="arial"/>
          <w:color w:val="000000"/>
          <w:sz w:val="20"/>
          <w:lang w:val="en-US" w:eastAsia="en-US" w:bidi="ar-SA"/>
        </w:rPr>
        <w:t>Ils sont nés un 21 juin:</w:t>
      </w:r>
    </w:p>
    <w:p>
      <w:pPr>
        <w:spacing w:before="200" w:line="260" w:lineRule="atLeast"/>
        <w:jc w:val="both"/>
        <w:rPr>
          <w:lang w:val="en-US" w:eastAsia="en-US" w:bidi="ar-SA"/>
        </w:rPr>
      </w:pPr>
      <w:r>
        <w:rPr>
          <w:rFonts w:ascii="arial" w:eastAsia="arial" w:hAnsi="arial" w:cs="arial"/>
          <w:color w:val="000000"/>
          <w:sz w:val="20"/>
          <w:lang w:val="en-US" w:eastAsia="en-US" w:bidi="ar-SA"/>
        </w:rPr>
        <w:t>Jean-Paul Sartre, écrivain et philosophe français (1905-1980)</w:t>
      </w:r>
    </w:p>
    <w:p>
      <w:pPr>
        <w:spacing w:before="200" w:line="260" w:lineRule="atLeast"/>
        <w:jc w:val="both"/>
        <w:rPr>
          <w:lang w:val="en-US" w:eastAsia="en-US" w:bidi="ar-SA"/>
        </w:rPr>
      </w:pPr>
      <w:r>
        <w:rPr>
          <w:rFonts w:ascii="arial" w:eastAsia="arial" w:hAnsi="arial" w:cs="arial"/>
          <w:color w:val="000000"/>
          <w:sz w:val="20"/>
          <w:lang w:val="en-US" w:eastAsia="en-US" w:bidi="ar-SA"/>
        </w:rPr>
        <w:t>Le journaliste et politicien Gérard Pelletier (1919-1997)</w:t>
      </w:r>
    </w:p>
    <w:p>
      <w:pPr>
        <w:spacing w:before="200" w:line="260" w:lineRule="atLeast"/>
        <w:jc w:val="both"/>
        <w:rPr>
          <w:lang w:val="en-US" w:eastAsia="en-US" w:bidi="ar-SA"/>
        </w:rPr>
      </w:pPr>
      <w:r>
        <w:rPr>
          <w:rFonts w:ascii="arial" w:eastAsia="arial" w:hAnsi="arial" w:cs="arial"/>
          <w:color w:val="000000"/>
          <w:sz w:val="20"/>
          <w:lang w:val="en-US" w:eastAsia="en-US" w:bidi="ar-SA"/>
        </w:rPr>
        <w:t>La romancière Françoise Sagan, née Quoirez (1935-2004)</w:t>
      </w:r>
    </w:p>
    <w:p>
      <w:pPr>
        <w:spacing w:before="200" w:line="260" w:lineRule="atLeast"/>
        <w:jc w:val="both"/>
        <w:rPr>
          <w:lang w:val="en-US" w:eastAsia="en-US" w:bidi="ar-SA"/>
        </w:rPr>
      </w:pPr>
      <w:r>
        <w:rPr>
          <w:rFonts w:ascii="arial" w:eastAsia="arial" w:hAnsi="arial" w:cs="arial"/>
          <w:color w:val="000000"/>
          <w:sz w:val="20"/>
          <w:lang w:val="en-US" w:eastAsia="en-US" w:bidi="ar-SA"/>
        </w:rPr>
        <w:t>La femme politique pakistanaise Benazir Bhutto (1953-2007)</w:t>
      </w:r>
    </w:p>
    <w:p>
      <w:pPr>
        <w:spacing w:before="200" w:line="260" w:lineRule="atLeast"/>
        <w:jc w:val="both"/>
        <w:rPr>
          <w:lang w:val="en-US" w:eastAsia="en-US" w:bidi="ar-SA"/>
        </w:rPr>
      </w:pPr>
      <w:r>
        <w:rPr>
          <w:rFonts w:ascii="arial" w:eastAsia="arial" w:hAnsi="arial" w:cs="arial"/>
          <w:color w:val="000000"/>
          <w:sz w:val="20"/>
          <w:lang w:val="en-US" w:eastAsia="en-US" w:bidi="ar-SA"/>
        </w:rPr>
        <w:t>L'actrice Jane Russell (1921-2011)</w:t>
      </w:r>
    </w:p>
    <w:p>
      <w:pPr>
        <w:spacing w:before="200" w:line="260" w:lineRule="atLeast"/>
        <w:jc w:val="both"/>
        <w:rPr>
          <w:lang w:val="en-US" w:eastAsia="en-US" w:bidi="ar-SA"/>
        </w:rPr>
      </w:pPr>
      <w:r>
        <w:rPr>
          <w:rFonts w:ascii="arial" w:eastAsia="arial" w:hAnsi="arial" w:cs="arial"/>
          <w:color w:val="000000"/>
          <w:sz w:val="20"/>
          <w:lang w:val="en-US" w:eastAsia="en-US" w:bidi="ar-SA"/>
        </w:rPr>
        <w:t>Ils nous ont quittés un 21 juin:</w:t>
      </w:r>
    </w:p>
    <w:p>
      <w:pPr>
        <w:spacing w:before="200" w:line="260" w:lineRule="atLeast"/>
        <w:jc w:val="both"/>
        <w:rPr>
          <w:lang w:val="en-US" w:eastAsia="en-US" w:bidi="ar-SA"/>
        </w:rPr>
      </w:pPr>
      <w:r>
        <w:rPr>
          <w:rFonts w:ascii="arial" w:eastAsia="arial" w:hAnsi="arial" w:cs="arial"/>
          <w:color w:val="000000"/>
          <w:sz w:val="20"/>
          <w:lang w:val="en-US" w:eastAsia="en-US" w:bidi="ar-SA"/>
        </w:rPr>
        <w:t>2016: le chanteur et animateur de télévision québécois Pierre Lalonde (1941)</w:t>
      </w:r>
    </w:p>
    <w:p>
      <w:pPr>
        <w:spacing w:before="200" w:line="260" w:lineRule="atLeast"/>
        <w:jc w:val="both"/>
        <w:rPr>
          <w:lang w:val="en-US" w:eastAsia="en-US" w:bidi="ar-SA"/>
        </w:rPr>
      </w:pPr>
      <w:r>
        <w:rPr>
          <w:rFonts w:ascii="arial" w:eastAsia="arial" w:hAnsi="arial" w:cs="arial"/>
          <w:color w:val="000000"/>
          <w:sz w:val="20"/>
          <w:lang w:val="en-US" w:eastAsia="en-US" w:bidi="ar-SA"/>
        </w:rPr>
        <w:t>2006: l'auteur, scénariste et parolier français Jacques Lanzmann (1927)</w:t>
      </w:r>
    </w:p>
    <w:p>
      <w:pPr>
        <w:spacing w:before="200" w:line="260" w:lineRule="atLeast"/>
        <w:jc w:val="both"/>
        <w:rPr>
          <w:lang w:val="en-US" w:eastAsia="en-US" w:bidi="ar-SA"/>
        </w:rPr>
      </w:pPr>
      <w:r>
        <w:rPr>
          <w:rFonts w:ascii="arial" w:eastAsia="arial" w:hAnsi="arial" w:cs="arial"/>
          <w:color w:val="000000"/>
          <w:sz w:val="20"/>
          <w:lang w:val="en-US" w:eastAsia="en-US" w:bidi="ar-SA"/>
        </w:rPr>
        <w:t>2005: l'auteur français Michel Rivgauche (1923)</w:t>
      </w:r>
    </w:p>
    <w:p>
      <w:pPr>
        <w:spacing w:before="200" w:line="260" w:lineRule="atLeast"/>
        <w:jc w:val="both"/>
        <w:rPr>
          <w:lang w:val="en-US" w:eastAsia="en-US" w:bidi="ar-SA"/>
        </w:rPr>
      </w:pPr>
      <w:r>
        <w:rPr>
          <w:rFonts w:ascii="arial" w:eastAsia="arial" w:hAnsi="arial" w:cs="arial"/>
          <w:color w:val="000000"/>
          <w:sz w:val="20"/>
          <w:lang w:val="en-US" w:eastAsia="en-US" w:bidi="ar-SA"/>
        </w:rPr>
        <w:t>2002: la membre des Bérets blancs Gilberte Côté-Mercier (1910)</w:t>
      </w:r>
    </w:p>
    <w:p>
      <w:pPr>
        <w:spacing w:before="200" w:line="260" w:lineRule="atLeast"/>
        <w:jc w:val="both"/>
        <w:rPr>
          <w:lang w:val="en-US" w:eastAsia="en-US" w:bidi="ar-SA"/>
        </w:rPr>
      </w:pPr>
      <w:r>
        <w:rPr>
          <w:rFonts w:ascii="arial" w:eastAsia="arial" w:hAnsi="arial" w:cs="arial"/>
          <w:color w:val="000000"/>
          <w:sz w:val="20"/>
          <w:lang w:val="en-US" w:eastAsia="en-US" w:bidi="ar-SA"/>
        </w:rPr>
        <w:t>2001: le guitariste américain de blues John Lee Hooker (1917)</w:t>
      </w:r>
    </w:p>
    <w:p>
      <w:pPr>
        <w:spacing w:before="200" w:line="260" w:lineRule="atLeast"/>
        <w:jc w:val="both"/>
        <w:rPr>
          <w:lang w:val="en-US" w:eastAsia="en-US" w:bidi="ar-SA"/>
        </w:rPr>
      </w:pPr>
      <w:r>
        <w:rPr>
          <w:rFonts w:ascii="arial" w:eastAsia="arial" w:hAnsi="arial" w:cs="arial"/>
          <w:color w:val="000000"/>
          <w:sz w:val="20"/>
          <w:lang w:val="en-US" w:eastAsia="en-US" w:bidi="ar-SA"/>
        </w:rPr>
        <w:t>2001: l'acteur américain Carroll O'Connor (1924)</w:t>
      </w:r>
    </w:p>
    <w:p>
      <w:pPr>
        <w:spacing w:before="200" w:line="260" w:lineRule="atLeast"/>
        <w:jc w:val="both"/>
        <w:rPr>
          <w:lang w:val="en-US" w:eastAsia="en-US" w:bidi="ar-SA"/>
        </w:rPr>
      </w:pPr>
      <w:r>
        <w:rPr>
          <w:rFonts w:ascii="arial" w:eastAsia="arial" w:hAnsi="arial" w:cs="arial"/>
          <w:color w:val="000000"/>
          <w:sz w:val="20"/>
          <w:lang w:val="en-US" w:eastAsia="en-US" w:bidi="ar-SA"/>
        </w:rPr>
        <w:t>1970: Sukarno, père de l'indépendance de l'Indonésie (1901)</w:t>
      </w:r>
    </w:p>
    <w:p>
      <w:pPr>
        <w:spacing w:before="200" w:line="260" w:lineRule="atLeast"/>
        <w:jc w:val="both"/>
        <w:rPr>
          <w:lang w:val="en-US" w:eastAsia="en-US" w:bidi="ar-SA"/>
        </w:rPr>
      </w:pPr>
      <w:r>
        <w:rPr>
          <w:rFonts w:ascii="arial" w:eastAsia="arial" w:hAnsi="arial" w:cs="arial"/>
          <w:color w:val="000000"/>
          <w:sz w:val="20"/>
          <w:lang w:val="en-US" w:eastAsia="en-US" w:bidi="ar-SA"/>
        </w:rPr>
        <w:t>1908: le compositeur russe Nikolaï Rimski-Korsakov (1844)</w:t>
      </w:r>
    </w:p>
    <w:p>
      <w:pPr>
        <w:spacing w:before="200" w:line="260" w:lineRule="atLeast"/>
        <w:jc w:val="both"/>
        <w:rPr>
          <w:lang w:val="en-US" w:eastAsia="en-US" w:bidi="ar-SA"/>
        </w:rPr>
      </w:pPr>
      <w:r>
        <w:rPr>
          <w:rFonts w:ascii="arial" w:eastAsia="arial" w:hAnsi="arial" w:cs="arial"/>
          <w:color w:val="000000"/>
          <w:sz w:val="20"/>
          <w:lang w:val="en-US" w:eastAsia="en-US" w:bidi="ar-SA"/>
        </w:rPr>
        <w:t>1527: l'auteur et diplomate Niccolo Machiavelli (1469)</w:t>
      </w:r>
    </w:p>
    <w:p>
      <w:pPr>
        <w:spacing w:before="200" w:line="260" w:lineRule="atLeast"/>
        <w:jc w:val="both"/>
        <w:rPr>
          <w:lang w:val="en-US" w:eastAsia="en-US" w:bidi="ar-SA"/>
        </w:rPr>
      </w:pPr>
      <w:r>
        <w:rPr>
          <w:rFonts w:ascii="arial" w:eastAsia="arial" w:hAnsi="arial" w:cs="arial"/>
          <w:color w:val="000000"/>
          <w:sz w:val="20"/>
          <w:lang w:val="en-US" w:eastAsia="en-US" w:bidi="ar-SA"/>
        </w:rPr>
        <w:t>Citation du jour: «Le plus grand mérite d'une poésie, c'est d'être bien placée dans la conversation.» (Marcel Pagnol, «Marius»)</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INFORMATIQUE (90%); ACTUALITÉ NÉGATIVE SUR LES PERSONNES (89%); DROIT CONSTITUTIONNEL (89%); DROIT FISCAL (87%); ACCIDENT MARITIME (78%); INFRACTION CRIMINELLE (78%); INCENDIE CRIMINEL (77%); LARCIN &amp; VOL (77%); TORTURE (77%); EXPLORATION SPATIALE (76%); ENQUÊTE (75%); LÉGISLATION (75%); POUVOIR LÉGISLATIF (75%); TRIBUNAL INTERNATIONAL (73%); TAUX DE MORTALITÉ (72%); TYPHON (72%); TYPHON FENGSHEN (72%); ACTUALITÉ NÉGATIVE DES AFFAIRES (71%); LÉGISLATION SUR L'ENSEIGNEMENT (71%); BLANCHIMENT DE CAPITAUX (70%); CRISE DE MIGRANTS DE CALAIS (70%); ARRESTATION (69%); MANIFESTATION (69%); DICTATURE (68%); POPULATION ACTIVE (66%); FORMATION PROFESSIONNELLE (62%); CLERGÉ &amp; RELIGIEUX (60%); INSTITUTION DES NATIONS UNIES (50%); Avis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MICROSOFT CORP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(56%); SIC7372 PREPACKAGED SOFTWARE (56%); DROITS DES PASSAGERS (90%); INFORMATIQUE (90%); ACCIDENT MARITIME (78%); EXPLORATION SPATIALE (76%); TRANSPORT EN COMMUN (72%); FORMATION PROFESSIONNELLE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(58%); WINNIPEG, MB, CANADA (58%); LYON, FRANCE (54%); QUÉBEC (VILLE), QC, CANADA (53%); QUÉBEC, CANADA (93%); MISSISSIPPI, ÉTATS-UNIS (79%); NEW HAMPSHIRE, ÉTATS-UNIS (79%); NOUVEAU-BRUNSWICK, CANADA (79%); WASHINGTON, DC, ÉTATS-UNIS (72%); RHÔNE-ALPES, FRANCE (58%); CALIFORNIE, ÉTATS-UNIS (57%); EUROPE (92%); AFRIQUE (91%); ASIE (90%); ASIE (90%); EUROPE DE L'OUEST (88%); AFRIQUE AUSTRALE (79%); AFRIQUE AUSTRALE (79%); AMÉRIQUE DU NORD (79%); ASIE DU CENTRE-SUD (79%); ASIE DU SUD-EST (79%); AUSTRALIE (79%); AUSTRALIE ET OCÉANIE (79%); AMÉRIQUE DU NORD (73%); AMÉRIQUE DU NORD (73%); ASIE DU SUD-EST (58%); ASIE DU SUD-EST (58%); FRANCE (58%); ISRAËL (58%); EUROPE DE L'OUEST (57%); ASIE (56%); EUROPE DU SUD (56%); MOYEN-ORIENT (56%); VATICAN (54%); AFRIQUE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You said it: The all-time favourites that make it all worthwhile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Telegraph (India)</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Telegraph (India), distributed by Contify.com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Entertainment Desk</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Readers, many of them established musicians, write back about the music albums that continue to touch them deeply</w:t>
      </w:r>
    </w:p>
    <w:p>
      <w:pPr>
        <w:spacing w:before="200" w:line="260" w:lineRule="atLeast"/>
        <w:jc w:val="both"/>
        <w:rPr>
          <w:lang w:val="en-US" w:eastAsia="en-US" w:bidi="ar-SA"/>
        </w:rPr>
      </w:pPr>
      <w:r>
        <w:rPr>
          <w:rFonts w:ascii="arial" w:eastAsia="arial" w:hAnsi="arial" w:cs="arial"/>
          <w:color w:val="000000"/>
          <w:sz w:val="20"/>
          <w:lang w:val="en-US" w:eastAsia="en-US" w:bidi="ar-SA"/>
        </w:rPr>
        <w:t>From Elvis, Beatles, Grateful Dead and Miles Davis to Buddy Rich, The XX and Toots Thielemans, Music lovers have responded overwhelmingly to add to "Lockdown jukebox: Timeless music albums that still make it all worthwhile" published about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Not much has changed since then. But hey, its World Music Day and these eclectic set-lists give us another opportunity to go back to the favourites or discover artists who we've not heard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Telegraph Online thanks each and every one of our readers who took the time to share their joys with us. Listen to music! Stay safe.</w:t>
      </w:r>
    </w:p>
    <w:p>
      <w:pPr>
        <w:spacing w:before="200" w:line="260" w:lineRule="atLeast"/>
        <w:jc w:val="both"/>
        <w:rPr>
          <w:lang w:val="en-US" w:eastAsia="en-US" w:bidi="ar-SA"/>
        </w:rPr>
      </w:pPr>
      <w:r>
        <w:rPr>
          <w:rFonts w:ascii="arial" w:eastAsia="arial" w:hAnsi="arial" w:cs="arial"/>
          <w:color w:val="000000"/>
          <w:sz w:val="20"/>
          <w:lang w:val="en-US" w:eastAsia="en-US" w:bidi="ar-SA"/>
        </w:rPr>
        <w:t>Nondon Bagchi</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Musician, food writer; founder Hip Pocket, drummer for High, the seminal Calcutta rock band of the '70s</w:t>
      </w:r>
    </w:p>
    <w:p>
      <w:pPr>
        <w:spacing w:before="200" w:line="260" w:lineRule="atLeast"/>
        <w:jc w:val="both"/>
        <w:rPr>
          <w:lang w:val="en-US" w:eastAsia="en-US" w:bidi="ar-SA"/>
        </w:rPr>
      </w:pPr>
      <w:r>
        <w:rPr>
          <w:rFonts w:ascii="arial" w:eastAsia="arial" w:hAnsi="arial" w:cs="arial"/>
          <w:color w:val="000000"/>
          <w:sz w:val="20"/>
          <w:lang w:val="en-US" w:eastAsia="en-US" w:bidi="ar-SA"/>
        </w:rPr>
        <w:t>1.Elvis' Golden Records(Elvis Presley)</w:t>
      </w:r>
    </w:p>
    <w:p>
      <w:pPr>
        <w:spacing w:before="200" w:line="260" w:lineRule="atLeast"/>
        <w:jc w:val="both"/>
        <w:rPr>
          <w:lang w:val="en-US" w:eastAsia="en-US" w:bidi="ar-SA"/>
        </w:rPr>
      </w:pPr>
      <w:r>
        <w:rPr>
          <w:rFonts w:ascii="arial" w:eastAsia="arial" w:hAnsi="arial" w:cs="arial"/>
          <w:color w:val="000000"/>
          <w:sz w:val="20"/>
          <w:lang w:val="en-US" w:eastAsia="en-US" w:bidi="ar-SA"/>
        </w:rPr>
        <w:t>A compilation of Elvis Presley's earliest gold disc hit singles, he could take any style from mean rock to soft bluesy love songs and make it sing.</w:t>
      </w:r>
    </w:p>
    <w:p>
      <w:pPr>
        <w:spacing w:before="200" w:line="260" w:lineRule="atLeast"/>
        <w:jc w:val="both"/>
        <w:rPr>
          <w:lang w:val="en-US" w:eastAsia="en-US" w:bidi="ar-SA"/>
        </w:rPr>
      </w:pPr>
      <w:r>
        <w:rPr>
          <w:rFonts w:ascii="arial" w:eastAsia="arial" w:hAnsi="arial" w:cs="arial"/>
          <w:color w:val="000000"/>
          <w:sz w:val="20"/>
          <w:lang w:val="en-US" w:eastAsia="en-US" w:bidi="ar-SA"/>
        </w:rPr>
        <w:t>2. A Hard Day's Night (The Beatles)</w:t>
      </w:r>
    </w:p>
    <w:p>
      <w:pPr>
        <w:spacing w:before="200" w:line="260" w:lineRule="atLeast"/>
        <w:jc w:val="both"/>
        <w:rPr>
          <w:lang w:val="en-US" w:eastAsia="en-US" w:bidi="ar-SA"/>
        </w:rPr>
      </w:pPr>
      <w:r>
        <w:rPr>
          <w:rFonts w:ascii="arial" w:eastAsia="arial" w:hAnsi="arial" w:cs="arial"/>
          <w:color w:val="000000"/>
          <w:sz w:val="20"/>
          <w:lang w:val="en-US" w:eastAsia="en-US" w:bidi="ar-SA"/>
        </w:rPr>
        <w:t>3. Sgt Pepper's Lonely Hearts Club Band (The Beatles)</w:t>
      </w:r>
    </w:p>
    <w:p>
      <w:pPr>
        <w:spacing w:before="200" w:line="260" w:lineRule="atLeast"/>
        <w:jc w:val="both"/>
        <w:rPr>
          <w:lang w:val="en-US" w:eastAsia="en-US" w:bidi="ar-SA"/>
        </w:rPr>
      </w:pPr>
      <w:r>
        <w:rPr>
          <w:rFonts w:ascii="arial" w:eastAsia="arial" w:hAnsi="arial" w:cs="arial"/>
          <w:color w:val="000000"/>
          <w:sz w:val="20"/>
          <w:lang w:val="en-US" w:eastAsia="en-US" w:bidi="ar-SA"/>
        </w:rPr>
        <w:t>The most successful band of the 20th century. Big number of albums, each a blockbuster. You can't just write a line or two about their LPs. You have to write a book!</w:t>
      </w:r>
    </w:p>
    <w:p>
      <w:pPr>
        <w:spacing w:before="200" w:line="260" w:lineRule="atLeast"/>
        <w:jc w:val="both"/>
        <w:rPr>
          <w:lang w:val="en-US" w:eastAsia="en-US" w:bidi="ar-SA"/>
        </w:rPr>
      </w:pPr>
      <w:r>
        <w:rPr>
          <w:rFonts w:ascii="arial" w:eastAsia="arial" w:hAnsi="arial" w:cs="arial"/>
          <w:color w:val="000000"/>
          <w:sz w:val="20"/>
          <w:lang w:val="en-US" w:eastAsia="en-US" w:bidi="ar-SA"/>
        </w:rPr>
        <w:t>4. Axis: Bold as Love(Jimi Hendrix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5. Band of Gypsys (Jimi Hendrix)</w:t>
      </w:r>
    </w:p>
    <w:p>
      <w:pPr>
        <w:spacing w:before="200" w:line="260" w:lineRule="atLeast"/>
        <w:jc w:val="both"/>
        <w:rPr>
          <w:lang w:val="en-US" w:eastAsia="en-US" w:bidi="ar-SA"/>
        </w:rPr>
      </w:pPr>
      <w:r>
        <w:rPr>
          <w:rFonts w:ascii="arial" w:eastAsia="arial" w:hAnsi="arial" w:cs="arial"/>
          <w:color w:val="000000"/>
          <w:sz w:val="20"/>
          <w:lang w:val="en-US" w:eastAsia="en-US" w:bidi="ar-SA"/>
        </w:rPr>
        <w:t>The greatest solo artist of the 20th century, Jimi Hendrix, a God-gifted genius.</w:t>
      </w:r>
    </w:p>
    <w:p>
      <w:pPr>
        <w:spacing w:before="200" w:line="260" w:lineRule="atLeast"/>
        <w:jc w:val="both"/>
        <w:rPr>
          <w:lang w:val="en-US" w:eastAsia="en-US" w:bidi="ar-SA"/>
        </w:rPr>
      </w:pPr>
      <w:r>
        <w:rPr>
          <w:rFonts w:ascii="arial" w:eastAsia="arial" w:hAnsi="arial" w:cs="arial"/>
          <w:color w:val="000000"/>
          <w:sz w:val="20"/>
          <w:lang w:val="en-US" w:eastAsia="en-US" w:bidi="ar-SA"/>
        </w:rPr>
        <w:t>6. Aftermath (The Rolling Stones)</w:t>
      </w:r>
    </w:p>
    <w:p>
      <w:pPr>
        <w:spacing w:before="200" w:line="260" w:lineRule="atLeast"/>
        <w:jc w:val="both"/>
        <w:rPr>
          <w:lang w:val="en-US" w:eastAsia="en-US" w:bidi="ar-SA"/>
        </w:rPr>
      </w:pPr>
      <w:r>
        <w:rPr>
          <w:rFonts w:ascii="arial" w:eastAsia="arial" w:hAnsi="arial" w:cs="arial"/>
          <w:color w:val="000000"/>
          <w:sz w:val="20"/>
          <w:lang w:val="en-US" w:eastAsia="en-US" w:bidi="ar-SA"/>
        </w:rPr>
        <w:t>7. Exile on Main Street (The Rolling Stones)</w:t>
      </w:r>
    </w:p>
    <w:p>
      <w:pPr>
        <w:spacing w:before="200" w:line="260" w:lineRule="atLeast"/>
        <w:jc w:val="both"/>
        <w:rPr>
          <w:lang w:val="en-US" w:eastAsia="en-US" w:bidi="ar-SA"/>
        </w:rPr>
      </w:pPr>
      <w:r>
        <w:rPr>
          <w:rFonts w:ascii="arial" w:eastAsia="arial" w:hAnsi="arial" w:cs="arial"/>
          <w:color w:val="000000"/>
          <w:sz w:val="20"/>
          <w:lang w:val="en-US" w:eastAsia="en-US" w:bidi="ar-SA"/>
        </w:rPr>
        <w:t>8. Sticky Fingers (The Rolling Stones)</w:t>
      </w:r>
    </w:p>
    <w:p>
      <w:pPr>
        <w:spacing w:before="200" w:line="260" w:lineRule="atLeast"/>
        <w:jc w:val="both"/>
        <w:rPr>
          <w:lang w:val="en-US" w:eastAsia="en-US" w:bidi="ar-SA"/>
        </w:rPr>
      </w:pPr>
      <w:r>
        <w:rPr>
          <w:rFonts w:ascii="arial" w:eastAsia="arial" w:hAnsi="arial" w:cs="arial"/>
          <w:color w:val="000000"/>
          <w:sz w:val="20"/>
          <w:lang w:val="en-US" w:eastAsia="en-US" w:bidi="ar-SA"/>
        </w:rPr>
        <w:t>My favourite band that showed what longevity is all about - The Rolling Stones. Even mentioning three albums won't do them justice.</w:t>
      </w:r>
    </w:p>
    <w:p>
      <w:pPr>
        <w:spacing w:before="200" w:line="260" w:lineRule="atLeast"/>
        <w:jc w:val="both"/>
        <w:rPr>
          <w:lang w:val="en-US" w:eastAsia="en-US" w:bidi="ar-SA"/>
        </w:rPr>
      </w:pPr>
      <w:r>
        <w:rPr>
          <w:rFonts w:ascii="arial" w:eastAsia="arial" w:hAnsi="arial" w:cs="arial"/>
          <w:color w:val="000000"/>
          <w:sz w:val="20"/>
          <w:lang w:val="en-US" w:eastAsia="en-US" w:bidi="ar-SA"/>
        </w:rPr>
        <w:t>9. New Morning (Bob Dylan)</w:t>
      </w:r>
    </w:p>
    <w:p>
      <w:pPr>
        <w:spacing w:before="200" w:line="260" w:lineRule="atLeast"/>
        <w:jc w:val="both"/>
        <w:rPr>
          <w:lang w:val="en-US" w:eastAsia="en-US" w:bidi="ar-SA"/>
        </w:rPr>
      </w:pPr>
      <w:r>
        <w:rPr>
          <w:rFonts w:ascii="arial" w:eastAsia="arial" w:hAnsi="arial" w:cs="arial"/>
          <w:color w:val="000000"/>
          <w:sz w:val="20"/>
          <w:lang w:val="en-US" w:eastAsia="en-US" w:bidi="ar-SA"/>
        </w:rPr>
        <w:t>10. Europe '72 (Grateful Dead)</w:t>
      </w:r>
    </w:p>
    <w:p>
      <w:pPr>
        <w:spacing w:before="200" w:line="260" w:lineRule="atLeast"/>
        <w:jc w:val="both"/>
        <w:rPr>
          <w:lang w:val="en-US" w:eastAsia="en-US" w:bidi="ar-SA"/>
        </w:rPr>
      </w:pPr>
      <w:r>
        <w:rPr>
          <w:rFonts w:ascii="arial" w:eastAsia="arial" w:hAnsi="arial" w:cs="arial"/>
          <w:color w:val="000000"/>
          <w:sz w:val="20"/>
          <w:lang w:val="en-US" w:eastAsia="en-US" w:bidi="ar-SA"/>
        </w:rPr>
        <w:t>Highly creative artists. Both created enormous quantities but I am stuck for choice.</w:t>
      </w:r>
    </w:p>
    <w:p>
      <w:pPr>
        <w:spacing w:before="200" w:line="260" w:lineRule="atLeast"/>
        <w:jc w:val="both"/>
        <w:rPr>
          <w:lang w:val="en-US" w:eastAsia="en-US" w:bidi="ar-SA"/>
        </w:rPr>
      </w:pPr>
      <w:r>
        <w:rPr>
          <w:rFonts w:ascii="arial" w:eastAsia="arial" w:hAnsi="arial" w:cs="arial"/>
          <w:color w:val="000000"/>
          <w:sz w:val="20"/>
          <w:lang w:val="en-US" w:eastAsia="en-US" w:bidi="ar-SA"/>
        </w:rPr>
        <w:t>Post script: Choosing my 10 favourite albums when I've actually listened to many, many more till they have been worn out, is not easy... All this is only a small part of what I have heard, but still it will make anyone happy for years and years.</w:t>
      </w:r>
    </w:p>
    <w:p>
      <w:pPr>
        <w:spacing w:before="200" w:line="260" w:lineRule="atLeast"/>
        <w:jc w:val="both"/>
        <w:rPr>
          <w:lang w:val="en-US" w:eastAsia="en-US" w:bidi="ar-SA"/>
        </w:rPr>
      </w:pPr>
      <w:r>
        <w:rPr>
          <w:rFonts w:ascii="arial" w:eastAsia="arial" w:hAnsi="arial" w:cs="arial"/>
          <w:color w:val="000000"/>
          <w:sz w:val="20"/>
          <w:lang w:val="en-US" w:eastAsia="en-US" w:bidi="ar-SA"/>
        </w:rPr>
        <w:t>Ralph Pais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Musician, bass guitarist for Savages, one of Bombay's first rock bands</w:t>
      </w:r>
    </w:p>
    <w:p>
      <w:pPr>
        <w:spacing w:before="200" w:line="260" w:lineRule="atLeast"/>
        <w:jc w:val="both"/>
        <w:rPr>
          <w:lang w:val="en-US" w:eastAsia="en-US" w:bidi="ar-SA"/>
        </w:rPr>
      </w:pPr>
      <w:r>
        <w:rPr>
          <w:rFonts w:ascii="arial" w:eastAsia="arial" w:hAnsi="arial" w:cs="arial"/>
          <w:color w:val="000000"/>
          <w:sz w:val="20"/>
          <w:lang w:val="en-US" w:eastAsia="en-US" w:bidi="ar-SA"/>
        </w:rPr>
        <w:t>1. Sgt Pepper's Lonely Hearts Club Band (The Beatles)</w:t>
      </w:r>
    </w:p>
    <w:p>
      <w:pPr>
        <w:spacing w:before="200" w:line="260" w:lineRule="atLeast"/>
        <w:jc w:val="both"/>
        <w:rPr>
          <w:lang w:val="en-US" w:eastAsia="en-US" w:bidi="ar-SA"/>
        </w:rPr>
      </w:pPr>
      <w:r>
        <w:rPr>
          <w:rFonts w:ascii="arial" w:eastAsia="arial" w:hAnsi="arial" w:cs="arial"/>
          <w:color w:val="000000"/>
          <w:sz w:val="20"/>
          <w:lang w:val="en-US" w:eastAsia="en-US" w:bidi="ar-SA"/>
        </w:rPr>
        <w:t>Totally the best album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The Allman Brothers Band </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album with the same name had this groove of southern rock which was, and still is, irresistible.</w:t>
      </w:r>
    </w:p>
    <w:p>
      <w:pPr>
        <w:spacing w:before="200" w:line="260" w:lineRule="atLeast"/>
        <w:jc w:val="both"/>
        <w:rPr>
          <w:lang w:val="en-US" w:eastAsia="en-US" w:bidi="ar-SA"/>
        </w:rPr>
      </w:pPr>
      <w:r>
        <w:rPr>
          <w:rFonts w:ascii="arial" w:eastAsia="arial" w:hAnsi="arial" w:cs="arial"/>
          <w:color w:val="000000"/>
          <w:sz w:val="20"/>
          <w:lang w:val="en-US" w:eastAsia="en-US" w:bidi="ar-SA"/>
        </w:rPr>
        <w:t>3. Hotel California (Eagles)</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this album being overplayed, it is still one of the best recorded, and most listened to even today, after almost five decades.</w:t>
      </w:r>
    </w:p>
    <w:p>
      <w:pPr>
        <w:spacing w:before="200" w:line="260" w:lineRule="atLeast"/>
        <w:jc w:val="both"/>
        <w:rPr>
          <w:lang w:val="en-US" w:eastAsia="en-US" w:bidi="ar-SA"/>
        </w:rPr>
      </w:pPr>
      <w:r>
        <w:rPr>
          <w:rFonts w:ascii="arial" w:eastAsia="arial" w:hAnsi="arial" w:cs="arial"/>
          <w:color w:val="000000"/>
          <w:sz w:val="20"/>
          <w:lang w:val="en-US" w:eastAsia="en-US" w:bidi="ar-SA"/>
        </w:rPr>
        <w:t>4. Dj vu (Crosby Stills Nash &amp; Young)</w:t>
      </w:r>
    </w:p>
    <w:p>
      <w:pPr>
        <w:spacing w:before="200" w:line="260" w:lineRule="atLeast"/>
        <w:jc w:val="both"/>
        <w:rPr>
          <w:lang w:val="en-US" w:eastAsia="en-US" w:bidi="ar-SA"/>
        </w:rPr>
      </w:pPr>
      <w:r>
        <w:rPr>
          <w:rFonts w:ascii="arial" w:eastAsia="arial" w:hAnsi="arial" w:cs="arial"/>
          <w:color w:val="000000"/>
          <w:sz w:val="20"/>
          <w:lang w:val="en-US" w:eastAsia="en-US" w:bidi="ar-SA"/>
        </w:rPr>
        <w:t>After Woodstock, CSNY just took off. One of the loveliest harmony bands of its time.</w:t>
      </w:r>
    </w:p>
    <w:p>
      <w:pPr>
        <w:spacing w:before="200" w:line="260" w:lineRule="atLeast"/>
        <w:jc w:val="both"/>
        <w:rPr>
          <w:lang w:val="en-US" w:eastAsia="en-US" w:bidi="ar-SA"/>
        </w:rPr>
      </w:pPr>
      <w:r>
        <w:rPr>
          <w:rFonts w:ascii="arial" w:eastAsia="arial" w:hAnsi="arial" w:cs="arial"/>
          <w:color w:val="000000"/>
          <w:sz w:val="20"/>
          <w:lang w:val="en-US" w:eastAsia="en-US" w:bidi="ar-SA"/>
        </w:rPr>
        <w:t>5. Extensions (Manhattan Transfer)</w:t>
      </w:r>
    </w:p>
    <w:p>
      <w:pPr>
        <w:spacing w:before="200" w:line="260" w:lineRule="atLeast"/>
        <w:jc w:val="both"/>
        <w:rPr>
          <w:lang w:val="en-US" w:eastAsia="en-US" w:bidi="ar-SA"/>
        </w:rPr>
      </w:pPr>
      <w:r>
        <w:rPr>
          <w:rFonts w:ascii="arial" w:eastAsia="arial" w:hAnsi="arial" w:cs="arial"/>
          <w:color w:val="000000"/>
          <w:sz w:val="20"/>
          <w:lang w:val="en-US" w:eastAsia="en-US" w:bidi="ar-SA"/>
        </w:rPr>
        <w:t>Just blew my mind the first time I heard them. Such a fresh modern sound.</w:t>
      </w:r>
    </w:p>
    <w:p>
      <w:pPr>
        <w:spacing w:before="200" w:line="260" w:lineRule="atLeast"/>
        <w:jc w:val="both"/>
        <w:rPr>
          <w:lang w:val="en-US" w:eastAsia="en-US" w:bidi="ar-SA"/>
        </w:rPr>
      </w:pPr>
      <w:r>
        <w:rPr>
          <w:rFonts w:ascii="arial" w:eastAsia="arial" w:hAnsi="arial" w:cs="arial"/>
          <w:color w:val="000000"/>
          <w:sz w:val="20"/>
          <w:lang w:val="en-US" w:eastAsia="en-US" w:bidi="ar-SA"/>
        </w:rPr>
        <w:t>6. The Freewheeling (Bob Dylan)</w:t>
      </w:r>
    </w:p>
    <w:p>
      <w:pPr>
        <w:spacing w:before="200" w:line="260" w:lineRule="atLeast"/>
        <w:jc w:val="both"/>
        <w:rPr>
          <w:lang w:val="en-US" w:eastAsia="en-US" w:bidi="ar-SA"/>
        </w:rPr>
      </w:pPr>
      <w:r>
        <w:rPr>
          <w:rFonts w:ascii="arial" w:eastAsia="arial" w:hAnsi="arial" w:cs="arial"/>
          <w:color w:val="000000"/>
          <w:sz w:val="20"/>
          <w:lang w:val="en-US" w:eastAsia="en-US" w:bidi="ar-SA"/>
        </w:rPr>
        <w:t>No list would be complete without this path breaker.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7. Led Zeppelin 4 </w:t>
      </w:r>
    </w:p>
    <w:p>
      <w:pPr>
        <w:spacing w:before="200" w:line="260" w:lineRule="atLeast"/>
        <w:jc w:val="both"/>
        <w:rPr>
          <w:lang w:val="en-US" w:eastAsia="en-US" w:bidi="ar-SA"/>
        </w:rPr>
      </w:pPr>
      <w:r>
        <w:rPr>
          <w:rFonts w:ascii="arial" w:eastAsia="arial" w:hAnsi="arial" w:cs="arial"/>
          <w:color w:val="000000"/>
          <w:sz w:val="20"/>
          <w:lang w:val="en-US" w:eastAsia="en-US" w:bidi="ar-SA"/>
        </w:rPr>
        <w:t>Wow. Now that would be a breath of fresh air in rock. Totally underground.</w:t>
      </w:r>
    </w:p>
    <w:p>
      <w:pPr>
        <w:spacing w:before="200" w:line="260" w:lineRule="atLeast"/>
        <w:jc w:val="both"/>
        <w:rPr>
          <w:lang w:val="en-US" w:eastAsia="en-US" w:bidi="ar-SA"/>
        </w:rPr>
      </w:pPr>
      <w:r>
        <w:rPr>
          <w:rFonts w:ascii="arial" w:eastAsia="arial" w:hAnsi="arial" w:cs="arial"/>
          <w:color w:val="000000"/>
          <w:sz w:val="20"/>
          <w:lang w:val="en-US" w:eastAsia="en-US" w:bidi="ar-SA"/>
        </w:rPr>
        <w:t>8. Rumours (Fleetwood Mac)</w:t>
      </w:r>
    </w:p>
    <w:p>
      <w:pPr>
        <w:spacing w:before="200" w:line="260" w:lineRule="atLeast"/>
        <w:jc w:val="both"/>
        <w:rPr>
          <w:lang w:val="en-US" w:eastAsia="en-US" w:bidi="ar-SA"/>
        </w:rPr>
      </w:pPr>
      <w:r>
        <w:rPr>
          <w:rFonts w:ascii="arial" w:eastAsia="arial" w:hAnsi="arial" w:cs="arial"/>
          <w:color w:val="000000"/>
          <w:sz w:val="20"/>
          <w:lang w:val="en-US" w:eastAsia="en-US" w:bidi="ar-SA"/>
        </w:rPr>
        <w:t>9. Thick as a Brick (Jethro Tull)</w:t>
      </w:r>
    </w:p>
    <w:p>
      <w:pPr>
        <w:spacing w:before="200" w:line="260" w:lineRule="atLeast"/>
        <w:jc w:val="both"/>
        <w:rPr>
          <w:lang w:val="en-US" w:eastAsia="en-US" w:bidi="ar-SA"/>
        </w:rPr>
      </w:pPr>
      <w:r>
        <w:rPr>
          <w:rFonts w:ascii="arial" w:eastAsia="arial" w:hAnsi="arial" w:cs="arial"/>
          <w:color w:val="000000"/>
          <w:sz w:val="20"/>
          <w:lang w:val="en-US" w:eastAsia="en-US" w:bidi="ar-SA"/>
        </w:rPr>
        <w:t>Never ever heard a rock album with so many classical overtones with a single song occupying both sides. Mind boggling.</w:t>
      </w:r>
    </w:p>
    <w:p>
      <w:pPr>
        <w:spacing w:before="200" w:line="260" w:lineRule="atLeast"/>
        <w:jc w:val="both"/>
        <w:rPr>
          <w:lang w:val="en-US" w:eastAsia="en-US" w:bidi="ar-SA"/>
        </w:rPr>
      </w:pPr>
      <w:r>
        <w:rPr>
          <w:rFonts w:ascii="arial" w:eastAsia="arial" w:hAnsi="arial" w:cs="arial"/>
          <w:color w:val="000000"/>
          <w:sz w:val="20"/>
          <w:lang w:val="en-US" w:eastAsia="en-US" w:bidi="ar-SA"/>
        </w:rPr>
        <w:t>10. Disraeli Gears (Cream)</w:t>
      </w:r>
    </w:p>
    <w:p>
      <w:pPr>
        <w:spacing w:before="200" w:line="260" w:lineRule="atLeast"/>
        <w:jc w:val="both"/>
        <w:rPr>
          <w:lang w:val="en-US" w:eastAsia="en-US" w:bidi="ar-SA"/>
        </w:rPr>
      </w:pPr>
      <w:r>
        <w:rPr>
          <w:rFonts w:ascii="arial" w:eastAsia="arial" w:hAnsi="arial" w:cs="arial"/>
          <w:color w:val="000000"/>
          <w:sz w:val="20"/>
          <w:lang w:val="en-US" w:eastAsia="en-US" w:bidi="ar-SA"/>
        </w:rPr>
        <w:t>Jack Bruce and Eric Clapton at their best.</w:t>
      </w:r>
    </w:p>
    <w:p>
      <w:pPr>
        <w:spacing w:before="200" w:line="260" w:lineRule="atLeast"/>
        <w:jc w:val="both"/>
        <w:rPr>
          <w:lang w:val="en-US" w:eastAsia="en-US" w:bidi="ar-SA"/>
        </w:rPr>
      </w:pPr>
      <w:r>
        <w:rPr>
          <w:rFonts w:ascii="arial" w:eastAsia="arial" w:hAnsi="arial" w:cs="arial"/>
          <w:color w:val="000000"/>
          <w:sz w:val="20"/>
          <w:lang w:val="en-US" w:eastAsia="en-US" w:bidi="ar-SA"/>
        </w:rPr>
        <w:t>Post script: It was really so difficult to pick the 10 influential albums as there was so much happening in the 70's.</w:t>
      </w:r>
    </w:p>
    <w:p>
      <w:pPr>
        <w:spacing w:before="200" w:line="260" w:lineRule="atLeast"/>
        <w:jc w:val="both"/>
        <w:rPr>
          <w:lang w:val="en-US" w:eastAsia="en-US" w:bidi="ar-SA"/>
        </w:rPr>
      </w:pPr>
      <w:r>
        <w:rPr>
          <w:rFonts w:ascii="arial" w:eastAsia="arial" w:hAnsi="arial" w:cs="arial"/>
          <w:color w:val="000000"/>
          <w:sz w:val="20"/>
          <w:lang w:val="en-US" w:eastAsia="en-US" w:bidi="ar-SA"/>
        </w:rPr>
        <w:t>Martin Lesser, M.D.</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Cleveland, Ohio now in Fort Lauderdale, Florida; a practising clinical neurologist, loves music, playing the piano; and following the Cleveland Browns</w:t>
      </w:r>
    </w:p>
    <w:p>
      <w:pPr>
        <w:spacing w:before="200" w:line="260" w:lineRule="atLeast"/>
        <w:jc w:val="both"/>
        <w:rPr>
          <w:lang w:val="en-US" w:eastAsia="en-US" w:bidi="ar-SA"/>
        </w:rPr>
      </w:pPr>
      <w:r>
        <w:rPr>
          <w:rFonts w:ascii="arial" w:eastAsia="arial" w:hAnsi="arial" w:cs="arial"/>
          <w:color w:val="000000"/>
          <w:sz w:val="20"/>
          <w:lang w:val="en-US" w:eastAsia="en-US" w:bidi="ar-SA"/>
        </w:rPr>
        <w:t>1.The Last Waltz The Final Recordings at Keystone Korner September 1980 (Bill Evans Trio)</w:t>
      </w:r>
    </w:p>
    <w:p>
      <w:pPr>
        <w:spacing w:before="200" w:line="260" w:lineRule="atLeast"/>
        <w:jc w:val="both"/>
        <w:rPr>
          <w:lang w:val="en-US" w:eastAsia="en-US" w:bidi="ar-SA"/>
        </w:rPr>
      </w:pPr>
      <w:r>
        <w:rPr>
          <w:rFonts w:ascii="arial" w:eastAsia="arial" w:hAnsi="arial" w:cs="arial"/>
          <w:color w:val="000000"/>
          <w:sz w:val="20"/>
          <w:lang w:val="en-US" w:eastAsia="en-US" w:bidi="ar-SA"/>
        </w:rPr>
        <w:t>In his final days, Bill and his trio recorded a treasure that will leave listeners in awe when the next pandemic arrives in one hundred years.</w:t>
      </w:r>
    </w:p>
    <w:p>
      <w:pPr>
        <w:spacing w:before="200" w:line="260" w:lineRule="atLeast"/>
        <w:jc w:val="both"/>
        <w:rPr>
          <w:lang w:val="en-US" w:eastAsia="en-US" w:bidi="ar-SA"/>
        </w:rPr>
      </w:pPr>
      <w:r>
        <w:rPr>
          <w:rFonts w:ascii="arial" w:eastAsia="arial" w:hAnsi="arial" w:cs="arial"/>
          <w:color w:val="000000"/>
          <w:sz w:val="20"/>
          <w:lang w:val="en-US" w:eastAsia="en-US" w:bidi="ar-SA"/>
        </w:rPr>
        <w:t>2. Dave Brubeck Quartet at Carnegie Hall (Dave Brubeck Quartet)</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concert in the 60s that took place during a newspaper strike in NYC.</w:t>
      </w:r>
    </w:p>
    <w:p>
      <w:pPr>
        <w:spacing w:before="200" w:line="260" w:lineRule="atLeast"/>
        <w:jc w:val="both"/>
        <w:rPr>
          <w:lang w:val="en-US" w:eastAsia="en-US" w:bidi="ar-SA"/>
        </w:rPr>
      </w:pPr>
      <w:r>
        <w:rPr>
          <w:rFonts w:ascii="arial" w:eastAsia="arial" w:hAnsi="arial" w:cs="arial"/>
          <w:color w:val="000000"/>
          <w:sz w:val="20"/>
          <w:lang w:val="en-US" w:eastAsia="en-US" w:bidi="ar-SA"/>
        </w:rPr>
        <w:t>A magical performance with the lyrical sound of Paul Desmond, especially noted on Take Five.</w:t>
      </w:r>
    </w:p>
    <w:p>
      <w:pPr>
        <w:spacing w:before="200" w:line="260" w:lineRule="atLeast"/>
        <w:jc w:val="both"/>
        <w:rPr>
          <w:lang w:val="en-US" w:eastAsia="en-US" w:bidi="ar-SA"/>
        </w:rPr>
      </w:pPr>
      <w:r>
        <w:rPr>
          <w:rFonts w:ascii="arial" w:eastAsia="arial" w:hAnsi="arial" w:cs="arial"/>
          <w:color w:val="000000"/>
          <w:sz w:val="20"/>
          <w:lang w:val="en-US" w:eastAsia="en-US" w:bidi="ar-SA"/>
        </w:rPr>
        <w:t>3. Everything Waits to be Noticed (Art Garfunkel)</w:t>
      </w:r>
    </w:p>
    <w:p>
      <w:pPr>
        <w:spacing w:before="200" w:line="260" w:lineRule="atLeast"/>
        <w:jc w:val="both"/>
        <w:rPr>
          <w:lang w:val="en-US" w:eastAsia="en-US" w:bidi="ar-SA"/>
        </w:rPr>
      </w:pPr>
      <w:r>
        <w:rPr>
          <w:rFonts w:ascii="arial" w:eastAsia="arial" w:hAnsi="arial" w:cs="arial"/>
          <w:color w:val="000000"/>
          <w:sz w:val="20"/>
          <w:lang w:val="en-US" w:eastAsia="en-US" w:bidi="ar-SA"/>
        </w:rPr>
        <w:t>An album little noticed, but very engaging.</w:t>
      </w:r>
    </w:p>
    <w:p>
      <w:pPr>
        <w:spacing w:before="200" w:line="260" w:lineRule="atLeast"/>
        <w:jc w:val="both"/>
        <w:rPr>
          <w:lang w:val="en-US" w:eastAsia="en-US" w:bidi="ar-SA"/>
        </w:rPr>
      </w:pPr>
      <w:r>
        <w:rPr>
          <w:rFonts w:ascii="arial" w:eastAsia="arial" w:hAnsi="arial" w:cs="arial"/>
          <w:color w:val="000000"/>
          <w:sz w:val="20"/>
          <w:lang w:val="en-US" w:eastAsia="en-US" w:bidi="ar-SA"/>
        </w:rPr>
        <w:t>4. The Complete Tony Bennett and Bill Evans Recordings (Bill Evans and Tony Bennett)</w:t>
      </w:r>
    </w:p>
    <w:p>
      <w:pPr>
        <w:spacing w:before="200" w:line="260" w:lineRule="atLeast"/>
        <w:jc w:val="both"/>
        <w:rPr>
          <w:lang w:val="en-US" w:eastAsia="en-US" w:bidi="ar-SA"/>
        </w:rPr>
      </w:pPr>
      <w:r>
        <w:rPr>
          <w:rFonts w:ascii="arial" w:eastAsia="arial" w:hAnsi="arial" w:cs="arial"/>
          <w:color w:val="000000"/>
          <w:sz w:val="20"/>
          <w:lang w:val="en-US" w:eastAsia="en-US" w:bidi="ar-SA"/>
        </w:rPr>
        <w:t>Tony Bennett's favourite album of all time. I don't think you will ever hear anything this good with only two people together in a room.</w:t>
      </w:r>
    </w:p>
    <w:p>
      <w:pPr>
        <w:spacing w:before="200" w:line="260" w:lineRule="atLeast"/>
        <w:jc w:val="both"/>
        <w:rPr>
          <w:lang w:val="en-US" w:eastAsia="en-US" w:bidi="ar-SA"/>
        </w:rPr>
      </w:pPr>
      <w:r>
        <w:rPr>
          <w:rFonts w:ascii="arial" w:eastAsia="arial" w:hAnsi="arial" w:cs="arial"/>
          <w:color w:val="000000"/>
          <w:sz w:val="20"/>
          <w:lang w:val="en-US" w:eastAsia="en-US" w:bidi="ar-SA"/>
        </w:rPr>
        <w:t>5. Mercy, Mercy (Live) (The Buddy Rich Big Band)</w:t>
      </w:r>
    </w:p>
    <w:p>
      <w:pPr>
        <w:spacing w:before="200" w:line="260" w:lineRule="atLeast"/>
        <w:jc w:val="both"/>
        <w:rPr>
          <w:lang w:val="en-US" w:eastAsia="en-US" w:bidi="ar-SA"/>
        </w:rPr>
      </w:pPr>
      <w:r>
        <w:rPr>
          <w:rFonts w:ascii="arial" w:eastAsia="arial" w:hAnsi="arial" w:cs="arial"/>
          <w:color w:val="000000"/>
          <w:sz w:val="20"/>
          <w:lang w:val="en-US" w:eastAsia="en-US" w:bidi="ar-SA"/>
        </w:rPr>
        <w:t>The classic saxophone solo on Channel One Suite, by Pat LaBarbera.</w:t>
      </w:r>
    </w:p>
    <w:p>
      <w:pPr>
        <w:spacing w:before="200" w:line="260" w:lineRule="atLeast"/>
        <w:jc w:val="both"/>
        <w:rPr>
          <w:lang w:val="en-US" w:eastAsia="en-US" w:bidi="ar-SA"/>
        </w:rPr>
      </w:pPr>
      <w:r>
        <w:rPr>
          <w:rFonts w:ascii="arial" w:eastAsia="arial" w:hAnsi="arial" w:cs="arial"/>
          <w:color w:val="000000"/>
          <w:sz w:val="20"/>
          <w:lang w:val="en-US" w:eastAsia="en-US" w:bidi="ar-SA"/>
        </w:rPr>
        <w:t>6. The Secret Life of Plants (Stevie Wonder)</w:t>
      </w:r>
    </w:p>
    <w:p>
      <w:pPr>
        <w:spacing w:before="200" w:line="260" w:lineRule="atLeast"/>
        <w:jc w:val="both"/>
        <w:rPr>
          <w:lang w:val="en-US" w:eastAsia="en-US" w:bidi="ar-SA"/>
        </w:rPr>
      </w:pPr>
      <w:r>
        <w:rPr>
          <w:rFonts w:ascii="arial" w:eastAsia="arial" w:hAnsi="arial" w:cs="arial"/>
          <w:color w:val="000000"/>
          <w:sz w:val="20"/>
          <w:lang w:val="en-US" w:eastAsia="en-US" w:bidi="ar-SA"/>
        </w:rPr>
        <w:t>Not one of his well-known albums, but a beautiful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7. People Time (Stan Getz and Kenny Baron)</w:t>
      </w:r>
    </w:p>
    <w:p>
      <w:pPr>
        <w:spacing w:before="200" w:line="260" w:lineRule="atLeast"/>
        <w:jc w:val="both"/>
        <w:rPr>
          <w:lang w:val="en-US" w:eastAsia="en-US" w:bidi="ar-SA"/>
        </w:rPr>
      </w:pPr>
      <w:r>
        <w:rPr>
          <w:rFonts w:ascii="arial" w:eastAsia="arial" w:hAnsi="arial" w:cs="arial"/>
          <w:color w:val="000000"/>
          <w:sz w:val="20"/>
          <w:lang w:val="en-US" w:eastAsia="en-US" w:bidi="ar-SA"/>
        </w:rPr>
        <w:t>Stan Getz's last album and a classic.</w:t>
      </w:r>
    </w:p>
    <w:p>
      <w:pPr>
        <w:spacing w:before="200" w:line="260" w:lineRule="atLeast"/>
        <w:jc w:val="both"/>
        <w:rPr>
          <w:lang w:val="en-US" w:eastAsia="en-US" w:bidi="ar-SA"/>
        </w:rPr>
      </w:pPr>
      <w:r>
        <w:rPr>
          <w:rFonts w:ascii="arial" w:eastAsia="arial" w:hAnsi="arial" w:cs="arial"/>
          <w:color w:val="000000"/>
          <w:sz w:val="20"/>
          <w:lang w:val="en-US" w:eastAsia="en-US" w:bidi="ar-SA"/>
        </w:rPr>
        <w:t>8. Campus Concert (Erroll Garner)</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need an introduction, here it is. The master in a class by himself.</w:t>
      </w:r>
    </w:p>
    <w:p>
      <w:pPr>
        <w:spacing w:before="200" w:line="260" w:lineRule="atLeast"/>
        <w:jc w:val="both"/>
        <w:rPr>
          <w:lang w:val="en-US" w:eastAsia="en-US" w:bidi="ar-SA"/>
        </w:rPr>
      </w:pPr>
      <w:r>
        <w:rPr>
          <w:rFonts w:ascii="arial" w:eastAsia="arial" w:hAnsi="arial" w:cs="arial"/>
          <w:color w:val="000000"/>
          <w:sz w:val="20"/>
          <w:lang w:val="en-US" w:eastAsia="en-US" w:bidi="ar-SA"/>
        </w:rPr>
        <w:t>Listen to Indiana, a live performance recorded in l966. I am fairly confident that we will never hear anyone play like this again.</w:t>
      </w:r>
    </w:p>
    <w:p>
      <w:pPr>
        <w:spacing w:before="200" w:line="260" w:lineRule="atLeast"/>
        <w:jc w:val="both"/>
        <w:rPr>
          <w:lang w:val="en-US" w:eastAsia="en-US" w:bidi="ar-SA"/>
        </w:rPr>
      </w:pPr>
      <w:r>
        <w:rPr>
          <w:rFonts w:ascii="arial" w:eastAsia="arial" w:hAnsi="arial" w:cs="arial"/>
          <w:color w:val="000000"/>
          <w:sz w:val="20"/>
          <w:lang w:val="en-US" w:eastAsia="en-US" w:bidi="ar-SA"/>
        </w:rPr>
        <w:t>9. Chez Toots (Toots Thielemans)</w:t>
      </w:r>
    </w:p>
    <w:p>
      <w:pPr>
        <w:spacing w:before="200" w:line="260" w:lineRule="atLeast"/>
        <w:jc w:val="both"/>
        <w:rPr>
          <w:lang w:val="en-US" w:eastAsia="en-US" w:bidi="ar-SA"/>
        </w:rPr>
      </w:pPr>
      <w:r>
        <w:rPr>
          <w:rFonts w:ascii="arial" w:eastAsia="arial" w:hAnsi="arial" w:cs="arial"/>
          <w:color w:val="000000"/>
          <w:sz w:val="20"/>
          <w:lang w:val="en-US" w:eastAsia="en-US" w:bidi="ar-SA"/>
        </w:rPr>
        <w:t>I think Toots is one of the greatest five musicians of all time. I love his feel. Listen to Sous le Ciel de Paris and you will imagine yourself wandering the streets of Paris.</w:t>
      </w:r>
    </w:p>
    <w:p>
      <w:pPr>
        <w:spacing w:before="200" w:line="260" w:lineRule="atLeast"/>
        <w:jc w:val="both"/>
        <w:rPr>
          <w:lang w:val="en-US" w:eastAsia="en-US" w:bidi="ar-SA"/>
        </w:rPr>
      </w:pPr>
      <w:r>
        <w:rPr>
          <w:rFonts w:ascii="arial" w:eastAsia="arial" w:hAnsi="arial" w:cs="arial"/>
          <w:color w:val="000000"/>
          <w:sz w:val="20"/>
          <w:lang w:val="en-US" w:eastAsia="en-US" w:bidi="ar-SA"/>
        </w:rPr>
        <w:t>10. Live at Massey Hall 1971 (Neil Young)</w:t>
      </w:r>
    </w:p>
    <w:p>
      <w:pPr>
        <w:spacing w:before="200" w:line="260" w:lineRule="atLeast"/>
        <w:jc w:val="both"/>
        <w:rPr>
          <w:lang w:val="en-US" w:eastAsia="en-US" w:bidi="ar-SA"/>
        </w:rPr>
      </w:pPr>
      <w:r>
        <w:rPr>
          <w:rFonts w:ascii="arial" w:eastAsia="arial" w:hAnsi="arial" w:cs="arial"/>
          <w:color w:val="000000"/>
          <w:sz w:val="20"/>
          <w:lang w:val="en-US" w:eastAsia="en-US" w:bidi="ar-SA"/>
        </w:rPr>
        <w:t>Hark to the sound of the 70s. An amazing well recorded session.</w:t>
      </w:r>
    </w:p>
    <w:p>
      <w:pPr>
        <w:spacing w:before="200" w:line="260" w:lineRule="atLeast"/>
        <w:jc w:val="both"/>
        <w:rPr>
          <w:lang w:val="en-US" w:eastAsia="en-US" w:bidi="ar-SA"/>
        </w:rPr>
      </w:pPr>
      <w:r>
        <w:rPr>
          <w:rFonts w:ascii="arial" w:eastAsia="arial" w:hAnsi="arial" w:cs="arial"/>
          <w:color w:val="000000"/>
          <w:sz w:val="20"/>
          <w:lang w:val="en-US" w:eastAsia="en-US" w:bidi="ar-SA"/>
        </w:rPr>
        <w:t>Subhro Saha</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journalist, music buff</w:t>
      </w:r>
    </w:p>
    <w:p>
      <w:pPr>
        <w:spacing w:before="200" w:line="260" w:lineRule="atLeast"/>
        <w:jc w:val="both"/>
        <w:rPr>
          <w:lang w:val="en-US" w:eastAsia="en-US" w:bidi="ar-SA"/>
        </w:rPr>
      </w:pPr>
      <w:r>
        <w:rPr>
          <w:rFonts w:ascii="arial" w:eastAsia="arial" w:hAnsi="arial" w:cs="arial"/>
          <w:color w:val="000000"/>
          <w:sz w:val="20"/>
          <w:lang w:val="en-US" w:eastAsia="en-US" w:bidi="ar-SA"/>
        </w:rPr>
        <w:t>1. Led Zeppelin IV (Led Zeppelin)</w:t>
      </w:r>
    </w:p>
    <w:p>
      <w:pPr>
        <w:spacing w:before="200" w:line="260" w:lineRule="atLeast"/>
        <w:jc w:val="both"/>
        <w:rPr>
          <w:lang w:val="en-US" w:eastAsia="en-US" w:bidi="ar-SA"/>
        </w:rPr>
      </w:pPr>
      <w:r>
        <w:rPr>
          <w:rFonts w:ascii="arial" w:eastAsia="arial" w:hAnsi="arial" w:cs="arial"/>
          <w:color w:val="000000"/>
          <w:sz w:val="20"/>
          <w:lang w:val="en-US" w:eastAsia="en-US" w:bidi="ar-SA"/>
        </w:rPr>
        <w:t>To my mind, the greatest rock album of all time, and my perennial favourite. From the marauding When the Levee Breaks to the mellow Going to California, the mesmeric Misty Mountain Hop to their signature Stairway to Heaven, there isn't a single chink in this shining armour, showcasing the Page-Plant chemistry at its peerless best and laying down the rules for an entire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The Doors </w:t>
      </w:r>
    </w:p>
    <w:p>
      <w:pPr>
        <w:spacing w:before="200" w:line="260" w:lineRule="atLeast"/>
        <w:jc w:val="both"/>
        <w:rPr>
          <w:lang w:val="en-US" w:eastAsia="en-US" w:bidi="ar-SA"/>
        </w:rPr>
      </w:pPr>
      <w:r>
        <w:rPr>
          <w:rFonts w:ascii="arial" w:eastAsia="arial" w:hAnsi="arial" w:cs="arial"/>
          <w:color w:val="000000"/>
          <w:sz w:val="20"/>
          <w:lang w:val="en-US" w:eastAsia="en-US" w:bidi="ar-SA"/>
        </w:rPr>
        <w:t>Easily the most explosive debut album for me, and the poet with dreamy eyes cast a spell like none other on all of us 70s schoolgoers. They were so radical, no bass and the virtuoso Ray Manzarek on keys adroitly holding the structure of almost every song, Krieger's crafty chords licking around Morrison's otherworldly vocals... This was psychedelic rock at its compelling best, from the breakthrough single, the electrifying Light My Fire to the trippy The End - this album never fails to mesmerize me after all these years.</w:t>
      </w:r>
    </w:p>
    <w:p>
      <w:pPr>
        <w:spacing w:before="200" w:line="260" w:lineRule="atLeast"/>
        <w:jc w:val="both"/>
        <w:rPr>
          <w:lang w:val="en-US" w:eastAsia="en-US" w:bidi="ar-SA"/>
        </w:rPr>
      </w:pPr>
      <w:r>
        <w:rPr>
          <w:rFonts w:ascii="arial" w:eastAsia="arial" w:hAnsi="arial" w:cs="arial"/>
          <w:color w:val="000000"/>
          <w:sz w:val="20"/>
          <w:lang w:val="en-US" w:eastAsia="en-US" w:bidi="ar-SA"/>
        </w:rPr>
        <w:t>3. Remain in Light (Talking Heads)</w:t>
      </w:r>
    </w:p>
    <w:p>
      <w:pPr>
        <w:spacing w:before="200" w:line="260" w:lineRule="atLeast"/>
        <w:jc w:val="both"/>
        <w:rPr>
          <w:lang w:val="en-US" w:eastAsia="en-US" w:bidi="ar-SA"/>
        </w:rPr>
      </w:pPr>
      <w:r>
        <w:rPr>
          <w:rFonts w:ascii="arial" w:eastAsia="arial" w:hAnsi="arial" w:cs="arial"/>
          <w:color w:val="000000"/>
          <w:sz w:val="20"/>
          <w:lang w:val="en-US" w:eastAsia="en-US" w:bidi="ar-SA"/>
        </w:rPr>
        <w:t>This is easily one of the defining albums of our times. David Byrne's dark lyrics and expansive ensemble always held out a jagged and anxious beauty to me, with its myriad arsenal of Afro rhythms, complex percussions and horns, the electronic loops and synthesizers, texturing the feisty funk feast. I can listen to Once in A Lifetime on loop for hours on end.</w:t>
      </w:r>
    </w:p>
    <w:p>
      <w:pPr>
        <w:spacing w:before="200" w:line="260" w:lineRule="atLeast"/>
        <w:jc w:val="both"/>
        <w:rPr>
          <w:lang w:val="en-US" w:eastAsia="en-US" w:bidi="ar-SA"/>
        </w:rPr>
      </w:pPr>
      <w:r>
        <w:rPr>
          <w:rFonts w:ascii="arial" w:eastAsia="arial" w:hAnsi="arial" w:cs="arial"/>
          <w:color w:val="000000"/>
          <w:sz w:val="20"/>
          <w:lang w:val="en-US" w:eastAsia="en-US" w:bidi="ar-SA"/>
        </w:rPr>
        <w:t>4. Nevermind (Nirvana)</w:t>
      </w:r>
    </w:p>
    <w:p>
      <w:pPr>
        <w:spacing w:before="200" w:line="260" w:lineRule="atLeast"/>
        <w:jc w:val="both"/>
        <w:rPr>
          <w:lang w:val="en-US" w:eastAsia="en-US" w:bidi="ar-SA"/>
        </w:rPr>
      </w:pPr>
      <w:r>
        <w:rPr>
          <w:rFonts w:ascii="arial" w:eastAsia="arial" w:hAnsi="arial" w:cs="arial"/>
          <w:color w:val="000000"/>
          <w:sz w:val="20"/>
          <w:lang w:val="en-US" w:eastAsia="en-US" w:bidi="ar-SA"/>
        </w:rPr>
        <w:t>Smells Like Teen Spirit struck me a hammer blow when I first heard it on MTV, well, the line "Here we are now, entertain us" to be more precise, and it wouldn't leave my veins. Beneath the loud and aggressive underground grunge sound of the band, there's an innate underlying melody which aches. No wonder, Kurt Cobain became the "voice of a generation" with this epic offering, one of only three studio recordings in the band's excruciatingly brief lifespan. Doesn't fail to move my innards every single listen...</w:t>
      </w:r>
    </w:p>
    <w:p>
      <w:pPr>
        <w:spacing w:before="200" w:line="260" w:lineRule="atLeast"/>
        <w:jc w:val="both"/>
        <w:rPr>
          <w:lang w:val="en-US" w:eastAsia="en-US" w:bidi="ar-SA"/>
        </w:rPr>
      </w:pPr>
      <w:r>
        <w:rPr>
          <w:rFonts w:ascii="arial" w:eastAsia="arial" w:hAnsi="arial" w:cs="arial"/>
          <w:color w:val="000000"/>
          <w:sz w:val="20"/>
          <w:lang w:val="en-US" w:eastAsia="en-US" w:bidi="ar-SA"/>
        </w:rPr>
        <w:t>5. OK Computer (Radiohead)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Pablo Honey was the first Radiohead album I listened to, and Creep simply stayed in my pores, OK Computer is the reason this Abingdon band remains my fave art-rock outfit. The sweeping dynamics and the crushing post-punk guitar blasts that power tracks like Karma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Paranoid Android have rarely been matched before or since. But above all, it's Thom Yorke's haunting, across-the-ocean voice that keeps drawing me back to their magic.</w:t>
      </w:r>
    </w:p>
    <w:p>
      <w:pPr>
        <w:spacing w:before="200" w:line="260" w:lineRule="atLeast"/>
        <w:jc w:val="both"/>
        <w:rPr>
          <w:lang w:val="en-US" w:eastAsia="en-US" w:bidi="ar-SA"/>
        </w:rPr>
      </w:pPr>
      <w:r>
        <w:rPr>
          <w:rFonts w:ascii="arial" w:eastAsia="arial" w:hAnsi="arial" w:cs="arial"/>
          <w:color w:val="000000"/>
          <w:sz w:val="20"/>
          <w:lang w:val="en-US" w:eastAsia="en-US" w:bidi="ar-SA"/>
        </w:rPr>
        <w:t>6. Bitches Brew (Miles Davis)</w:t>
      </w:r>
    </w:p>
    <w:p>
      <w:pPr>
        <w:spacing w:before="200" w:line="260" w:lineRule="atLeast"/>
        <w:jc w:val="both"/>
        <w:rPr>
          <w:lang w:val="en-US" w:eastAsia="en-US" w:bidi="ar-SA"/>
        </w:rPr>
      </w:pPr>
      <w:r>
        <w:rPr>
          <w:rFonts w:ascii="arial" w:eastAsia="arial" w:hAnsi="arial" w:cs="arial"/>
          <w:color w:val="000000"/>
          <w:sz w:val="20"/>
          <w:lang w:val="en-US" w:eastAsia="en-US" w:bidi="ar-SA"/>
        </w:rPr>
        <w:t>True, Miles' timeless masterpiece Kind of Blue was the gateway to modern jazz for all of us, but my fave from his stellar repertoire remains his reinvention double-album, Bitches Brew. This represented to me the first strains of electric jazz-rock -- a genre I warmly embraced later -- with its cool experimentation featuring twin bass and double-drumming and intricate keyboards. Together with Mahavishnu Orchestra's Inner Mounting Flame, BB remains my most cherished fusion jazz albums till date.</w:t>
      </w:r>
    </w:p>
    <w:p>
      <w:pPr>
        <w:spacing w:before="200" w:line="260" w:lineRule="atLeast"/>
        <w:jc w:val="both"/>
        <w:rPr>
          <w:lang w:val="en-US" w:eastAsia="en-US" w:bidi="ar-SA"/>
        </w:rPr>
      </w:pPr>
      <w:r>
        <w:rPr>
          <w:rFonts w:ascii="arial" w:eastAsia="arial" w:hAnsi="arial" w:cs="arial"/>
          <w:color w:val="000000"/>
          <w:sz w:val="20"/>
          <w:lang w:val="en-US" w:eastAsia="en-US" w:bidi="ar-SA"/>
        </w:rPr>
        <w:t>7. John Wesley Harding (Bob Dylan)</w:t>
      </w:r>
    </w:p>
    <w:p>
      <w:pPr>
        <w:spacing w:before="200" w:line="260" w:lineRule="atLeast"/>
        <w:jc w:val="both"/>
        <w:rPr>
          <w:lang w:val="en-US" w:eastAsia="en-US" w:bidi="ar-SA"/>
        </w:rPr>
      </w:pPr>
      <w:r>
        <w:rPr>
          <w:rFonts w:ascii="arial" w:eastAsia="arial" w:hAnsi="arial" w:cs="arial"/>
          <w:color w:val="000000"/>
          <w:sz w:val="20"/>
          <w:lang w:val="en-US" w:eastAsia="en-US" w:bidi="ar-SA"/>
        </w:rPr>
        <w:t>This return-to-roots semi-acoustic offering, following his brush with rock 'n' roll, is still my best Dylan album and can't stay out of this roster. JWH sounds fresh off the oven every time I dust it out, with its minimalist texture and economy of structure, resembling somewhat The Basement Tapes - another personal fave -- released later. All Along the Watchtower was an instant darling, albeit given better reknown by Hendrix later, while I'll Be Your Baby Tonight I'd name a close second.</w:t>
      </w:r>
    </w:p>
    <w:p>
      <w:pPr>
        <w:spacing w:before="200" w:line="260" w:lineRule="atLeast"/>
        <w:jc w:val="both"/>
        <w:rPr>
          <w:lang w:val="en-US" w:eastAsia="en-US" w:bidi="ar-SA"/>
        </w:rPr>
      </w:pPr>
      <w:r>
        <w:rPr>
          <w:rFonts w:ascii="arial" w:eastAsia="arial" w:hAnsi="arial" w:cs="arial"/>
          <w:color w:val="000000"/>
          <w:sz w:val="20"/>
          <w:lang w:val="en-US" w:eastAsia="en-US" w:bidi="ar-SA"/>
        </w:rPr>
        <w:t>8. Music from Big Pink (The Band)</w:t>
      </w:r>
    </w:p>
    <w:p>
      <w:pPr>
        <w:spacing w:before="200" w:line="260" w:lineRule="atLeast"/>
        <w:jc w:val="both"/>
        <w:rPr>
          <w:lang w:val="en-US" w:eastAsia="en-US" w:bidi="ar-SA"/>
        </w:rPr>
      </w:pPr>
      <w:r>
        <w:rPr>
          <w:rFonts w:ascii="arial" w:eastAsia="arial" w:hAnsi="arial" w:cs="arial"/>
          <w:color w:val="000000"/>
          <w:sz w:val="20"/>
          <w:lang w:val="en-US" w:eastAsia="en-US" w:bidi="ar-SA"/>
        </w:rPr>
        <w:t>Before this, they were merely Bob Dylan's back-up band. But 'Big Pink', The Band's debut studio album released in 1968, changed that for good. Flying in the face of this tumultuous period's rock 'n' roll ethos, this masterpiece still endures after five decades, simply because they dared to swim against the tide and strip it down. I never tire of the ethereal layering Robertson-Helm-Danko weaves in The Weight or the lovely bonus outtake Katie's Been Gone.</w:t>
      </w:r>
    </w:p>
    <w:p>
      <w:pPr>
        <w:spacing w:before="200" w:line="260" w:lineRule="atLeast"/>
        <w:jc w:val="both"/>
        <w:rPr>
          <w:lang w:val="en-US" w:eastAsia="en-US" w:bidi="ar-SA"/>
        </w:rPr>
      </w:pPr>
      <w:r>
        <w:rPr>
          <w:rFonts w:ascii="arial" w:eastAsia="arial" w:hAnsi="arial" w:cs="arial"/>
          <w:color w:val="000000"/>
          <w:sz w:val="20"/>
          <w:lang w:val="en-US" w:eastAsia="en-US" w:bidi="ar-SA"/>
        </w:rPr>
        <w:t>9. Brain Salad Surgery (Emerson, Lake, &amp; Palmer)</w:t>
      </w:r>
    </w:p>
    <w:p>
      <w:pPr>
        <w:spacing w:before="200" w:line="260" w:lineRule="atLeast"/>
        <w:jc w:val="both"/>
        <w:rPr>
          <w:lang w:val="en-US" w:eastAsia="en-US" w:bidi="ar-SA"/>
        </w:rPr>
      </w:pPr>
      <w:r>
        <w:rPr>
          <w:rFonts w:ascii="arial" w:eastAsia="arial" w:hAnsi="arial" w:cs="arial"/>
          <w:color w:val="000000"/>
          <w:sz w:val="20"/>
          <w:lang w:val="en-US" w:eastAsia="en-US" w:bidi="ar-SA"/>
        </w:rPr>
        <w:t>ELP are surely the most influential prog-rock band I was exposed to since high-school days and Brain Salad Surgery, the trio's fourth studio album, stands out among their significant body of work thanks to its vast canvas and enchanting tapestry of classical, rock and electronic cuts. Although Fanfare for the Common Man from their later release Works Vol. 1 is one of my most-listened ELP tracks, Brain Salad Surgery remains a key chapter in my sonic sojourn.</w:t>
      </w:r>
    </w:p>
    <w:p>
      <w:pPr>
        <w:spacing w:before="200" w:line="260" w:lineRule="atLeast"/>
        <w:jc w:val="both"/>
        <w:rPr>
          <w:lang w:val="en-US" w:eastAsia="en-US" w:bidi="ar-SA"/>
        </w:rPr>
      </w:pPr>
      <w:r>
        <w:rPr>
          <w:rFonts w:ascii="arial" w:eastAsia="arial" w:hAnsi="arial" w:cs="arial"/>
          <w:color w:val="000000"/>
          <w:sz w:val="20"/>
          <w:lang w:val="en-US" w:eastAsia="en-US" w:bidi="ar-SA"/>
        </w:rPr>
        <w:t>10. Layla and Other Assorted Love Songs (Derek and the Dominos)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there's an ocean of cult music to choose from in his long and illustrious career, to me this one still is as luminous as anything Clapton has ever created. Of course, the lacerating Layla, his lovelorn tribute to Pattie Boyd, will always remain the tour de force on this album with Duane Allman's stunning guitar riff, there are other gems on the tracklist like the lilting Bell Bottom Blues and Tell the Truth.</w:t>
      </w:r>
    </w:p>
    <w:p>
      <w:pPr>
        <w:spacing w:before="200" w:line="260" w:lineRule="atLeast"/>
        <w:jc w:val="both"/>
        <w:rPr>
          <w:lang w:val="en-US" w:eastAsia="en-US" w:bidi="ar-SA"/>
        </w:rPr>
      </w:pPr>
      <w:r>
        <w:rPr>
          <w:rFonts w:ascii="arial" w:eastAsia="arial" w:hAnsi="arial" w:cs="arial"/>
          <w:color w:val="000000"/>
          <w:sz w:val="20"/>
          <w:lang w:val="en-US" w:eastAsia="en-US" w:bidi="ar-SA"/>
        </w:rPr>
        <w:t>Jaimin Rajani</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Documentary film-maker, intermittent singer-songwriter</w:t>
      </w:r>
    </w:p>
    <w:p>
      <w:pPr>
        <w:spacing w:before="200" w:line="260" w:lineRule="atLeast"/>
        <w:jc w:val="both"/>
        <w:rPr>
          <w:lang w:val="en-US" w:eastAsia="en-US" w:bidi="ar-SA"/>
        </w:rPr>
      </w:pPr>
      <w:r>
        <w:rPr>
          <w:rFonts w:ascii="arial" w:eastAsia="arial" w:hAnsi="arial" w:cs="arial"/>
          <w:color w:val="000000"/>
          <w:sz w:val="20"/>
          <w:lang w:val="en-US" w:eastAsia="en-US" w:bidi="ar-SA"/>
        </w:rPr>
        <w:t>1. Dire Straits Live at Wembley Arena (1985)</w:t>
      </w:r>
    </w:p>
    <w:p>
      <w:pPr>
        <w:spacing w:before="200" w:line="260" w:lineRule="atLeast"/>
        <w:jc w:val="both"/>
        <w:rPr>
          <w:lang w:val="en-US" w:eastAsia="en-US" w:bidi="ar-SA"/>
        </w:rPr>
      </w:pPr>
      <w:r>
        <w:rPr>
          <w:rFonts w:ascii="arial" w:eastAsia="arial" w:hAnsi="arial" w:cs="arial"/>
          <w:color w:val="000000"/>
          <w:sz w:val="20"/>
          <w:lang w:val="en-US" w:eastAsia="en-US" w:bidi="ar-SA"/>
        </w:rPr>
        <w:t>This concert, part of the Brothers in Arms Tour, has my most favourite versions of songs from the best-selling album of my favourite rock band.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Queen Rock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album is testimony to the undisputed fact that Freddie Mercury is the greatest entertainer in the history of entertainment, It is a reminder about his quality of being truly unparalleled &amp; immortal.</w:t>
      </w:r>
    </w:p>
    <w:p>
      <w:pPr>
        <w:spacing w:before="200" w:line="260" w:lineRule="atLeast"/>
        <w:jc w:val="both"/>
        <w:rPr>
          <w:lang w:val="en-US" w:eastAsia="en-US" w:bidi="ar-SA"/>
        </w:rPr>
      </w:pPr>
      <w:r>
        <w:rPr>
          <w:rFonts w:ascii="arial" w:eastAsia="arial" w:hAnsi="arial" w:cs="arial"/>
          <w:color w:val="000000"/>
          <w:sz w:val="20"/>
          <w:lang w:val="en-US" w:eastAsia="en-US" w:bidi="ar-SA"/>
        </w:rPr>
        <w:t>3. Old Friends: Live on Stage (2004) (Simon and Garfunkel)</w:t>
      </w:r>
    </w:p>
    <w:p>
      <w:pPr>
        <w:spacing w:before="200" w:line="260" w:lineRule="atLeast"/>
        <w:jc w:val="both"/>
        <w:rPr>
          <w:lang w:val="en-US" w:eastAsia="en-US" w:bidi="ar-SA"/>
        </w:rPr>
      </w:pPr>
      <w:r>
        <w:rPr>
          <w:rFonts w:ascii="arial" w:eastAsia="arial" w:hAnsi="arial" w:cs="arial"/>
          <w:color w:val="000000"/>
          <w:sz w:val="20"/>
          <w:lang w:val="en-US" w:eastAsia="en-US" w:bidi="ar-SA"/>
        </w:rPr>
        <w:t>This album, comprising recordings from the reunion concert, is a treasure trove for anyone who is an admirer of Paul Simon's incredible song writing and the hauntingly beautiful harmonies of the legendary duo.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Crosby, Stills &amp; Nash </w:t>
      </w:r>
    </w:p>
    <w:p>
      <w:pPr>
        <w:spacing w:before="200" w:line="260" w:lineRule="atLeast"/>
        <w:jc w:val="both"/>
        <w:rPr>
          <w:lang w:val="en-US" w:eastAsia="en-US" w:bidi="ar-SA"/>
        </w:rPr>
      </w:pPr>
      <w:r>
        <w:rPr>
          <w:rFonts w:ascii="arial" w:eastAsia="arial" w:hAnsi="arial" w:cs="arial"/>
          <w:color w:val="000000"/>
          <w:sz w:val="20"/>
          <w:lang w:val="en-US" w:eastAsia="en-US" w:bidi="ar-SA"/>
        </w:rPr>
        <w:t>The eponymous album of this rock supergroup has some of my all-time favourites that I can't get enough of, Suite: Judy Blue Eyes, Helplessly Hoping and Wooden Ships to name a few. It makes me feel nostalgic for a time I've never lived in.</w:t>
      </w:r>
    </w:p>
    <w:p>
      <w:pPr>
        <w:spacing w:before="200" w:line="260" w:lineRule="atLeast"/>
        <w:jc w:val="both"/>
        <w:rPr>
          <w:lang w:val="en-US" w:eastAsia="en-US" w:bidi="ar-SA"/>
        </w:rPr>
      </w:pPr>
      <w:r>
        <w:rPr>
          <w:rFonts w:ascii="arial" w:eastAsia="arial" w:hAnsi="arial" w:cs="arial"/>
          <w:color w:val="000000"/>
          <w:sz w:val="20"/>
          <w:lang w:val="en-US" w:eastAsia="en-US" w:bidi="ar-SA"/>
        </w:rPr>
        <w:t>5. The Concert for Bangladesh (George Harrison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This star-studded seminal charity concert was the first of its kind, and I think this is, by far, the most magnificent concert ever. An outstanding line-up of artiste's and songs, starting from Pandit Ravi Shankar's Bangla Dhun to Harrison's Bangla Desh, through performances of the nervous surprise guest performer, Bob Dylan, and backing musicians Eric Clapton, Billy Preston, Leon Russell, Ringo Starr, Badfinger (the band), make this album perfect. It is an eternal ride!</w:t>
      </w:r>
    </w:p>
    <w:p>
      <w:pPr>
        <w:spacing w:before="200" w:line="260" w:lineRule="atLeast"/>
        <w:jc w:val="both"/>
        <w:rPr>
          <w:lang w:val="en-US" w:eastAsia="en-US" w:bidi="ar-SA"/>
        </w:rPr>
      </w:pPr>
      <w:r>
        <w:rPr>
          <w:rFonts w:ascii="arial" w:eastAsia="arial" w:hAnsi="arial" w:cs="arial"/>
          <w:color w:val="000000"/>
          <w:sz w:val="20"/>
          <w:lang w:val="en-US" w:eastAsia="en-US" w:bidi="ar-SA"/>
        </w:rPr>
        <w:t>6. How the West Was Won (Led Zeppelin)</w:t>
      </w:r>
    </w:p>
    <w:p>
      <w:pPr>
        <w:spacing w:before="200" w:line="260" w:lineRule="atLeast"/>
        <w:jc w:val="both"/>
        <w:rPr>
          <w:lang w:val="en-US" w:eastAsia="en-US" w:bidi="ar-SA"/>
        </w:rPr>
      </w:pPr>
      <w:r>
        <w:rPr>
          <w:rFonts w:ascii="arial" w:eastAsia="arial" w:hAnsi="arial" w:cs="arial"/>
          <w:color w:val="000000"/>
          <w:sz w:val="20"/>
          <w:lang w:val="en-US" w:eastAsia="en-US" w:bidi="ar-SA"/>
        </w:rPr>
        <w:t>Comprising recordings from the band's 1972 performances, this album is complementary to Jimmy Page's statement about Led Zeppelin being at its artistic peak during the time. The live version of Going to California included in this album, deserves special mention.</w:t>
      </w:r>
    </w:p>
    <w:p>
      <w:pPr>
        <w:spacing w:before="200" w:line="260" w:lineRule="atLeast"/>
        <w:jc w:val="both"/>
        <w:rPr>
          <w:lang w:val="en-US" w:eastAsia="en-US" w:bidi="ar-SA"/>
        </w:rPr>
      </w:pPr>
      <w:r>
        <w:rPr>
          <w:rFonts w:ascii="arial" w:eastAsia="arial" w:hAnsi="arial" w:cs="arial"/>
          <w:color w:val="000000"/>
          <w:sz w:val="20"/>
          <w:lang w:val="en-US" w:eastAsia="en-US" w:bidi="ar-SA"/>
        </w:rPr>
        <w:t>7. Pulse (Pink Floyd)</w:t>
      </w:r>
    </w:p>
    <w:p>
      <w:pPr>
        <w:spacing w:before="200" w:line="260" w:lineRule="atLeast"/>
        <w:jc w:val="both"/>
        <w:rPr>
          <w:lang w:val="en-US" w:eastAsia="en-US" w:bidi="ar-SA"/>
        </w:rPr>
      </w:pPr>
      <w:r>
        <w:rPr>
          <w:rFonts w:ascii="arial" w:eastAsia="arial" w:hAnsi="arial" w:cs="arial"/>
          <w:color w:val="000000"/>
          <w:sz w:val="20"/>
          <w:lang w:val="en-US" w:eastAsia="en-US" w:bidi="ar-SA"/>
        </w:rPr>
        <w:t>This live album comprising clean recordings from the band's 1994 Division Bell Tour, is in my opinion, the most outstanding of all their live albums despite the absence of founding member Roger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The Doors Live in Pittsburgh </w:t>
      </w:r>
    </w:p>
    <w:p>
      <w:pPr>
        <w:spacing w:before="200" w:line="260" w:lineRule="atLeast"/>
        <w:jc w:val="both"/>
        <w:rPr>
          <w:lang w:val="en-US" w:eastAsia="en-US" w:bidi="ar-SA"/>
        </w:rPr>
      </w:pPr>
      <w:r>
        <w:rPr>
          <w:rFonts w:ascii="arial" w:eastAsia="arial" w:hAnsi="arial" w:cs="arial"/>
          <w:color w:val="000000"/>
          <w:sz w:val="20"/>
          <w:lang w:val="en-US" w:eastAsia="en-US" w:bidi="ar-SA"/>
        </w:rPr>
        <w:t>This lesser known live album, has recordings from the 1970 concert, that showcase the most energetic performances of the first band I eternally fell in love with.</w:t>
      </w:r>
    </w:p>
    <w:p>
      <w:pPr>
        <w:spacing w:before="200" w:line="260" w:lineRule="atLeast"/>
        <w:jc w:val="both"/>
        <w:rPr>
          <w:lang w:val="en-US" w:eastAsia="en-US" w:bidi="ar-SA"/>
        </w:rPr>
      </w:pPr>
      <w:r>
        <w:rPr>
          <w:rFonts w:ascii="arial" w:eastAsia="arial" w:hAnsi="arial" w:cs="arial"/>
          <w:color w:val="000000"/>
          <w:sz w:val="20"/>
          <w:lang w:val="en-US" w:eastAsia="en-US" w:bidi="ar-SA"/>
        </w:rPr>
        <w:t>9. The Bootleg Series Vol. 5 (Bob Dylan)</w:t>
      </w:r>
    </w:p>
    <w:p>
      <w:pPr>
        <w:spacing w:before="200" w:line="260" w:lineRule="atLeast"/>
        <w:jc w:val="both"/>
        <w:rPr>
          <w:lang w:val="en-US" w:eastAsia="en-US" w:bidi="ar-SA"/>
        </w:rPr>
      </w:pPr>
      <w:r>
        <w:rPr>
          <w:rFonts w:ascii="arial" w:eastAsia="arial" w:hAnsi="arial" w:cs="arial"/>
          <w:color w:val="000000"/>
          <w:sz w:val="20"/>
          <w:lang w:val="en-US" w:eastAsia="en-US" w:bidi="ar-SA"/>
        </w:rPr>
        <w:t>Fifth instalment of the official Bootleg Series, this album has recordings of Dylan's most electrifying &amp; thunderous live performances from 1975 as part of the short-lived &amp; ground-breaking Rolling Thunder Revue. Of all his sounds, this one's my favourite. I'm yet to discover music more powerful.</w:t>
      </w:r>
    </w:p>
    <w:p>
      <w:pPr>
        <w:spacing w:before="200" w:line="260" w:lineRule="atLeast"/>
        <w:jc w:val="both"/>
        <w:rPr>
          <w:lang w:val="en-US" w:eastAsia="en-US" w:bidi="ar-SA"/>
        </w:rPr>
      </w:pPr>
      <w:r>
        <w:rPr>
          <w:rFonts w:ascii="arial" w:eastAsia="arial" w:hAnsi="arial" w:cs="arial"/>
          <w:color w:val="000000"/>
          <w:sz w:val="20"/>
          <w:lang w:val="en-US" w:eastAsia="en-US" w:bidi="ar-SA"/>
        </w:rPr>
        <w:t>10. Rubber Soul (The Beatles)</w:t>
      </w:r>
    </w:p>
    <w:p>
      <w:pPr>
        <w:spacing w:before="200" w:line="260" w:lineRule="atLeast"/>
        <w:jc w:val="both"/>
        <w:rPr>
          <w:lang w:val="en-US" w:eastAsia="en-US" w:bidi="ar-SA"/>
        </w:rPr>
      </w:pPr>
      <w:r>
        <w:rPr>
          <w:rFonts w:ascii="arial" w:eastAsia="arial" w:hAnsi="arial" w:cs="arial"/>
          <w:color w:val="000000"/>
          <w:sz w:val="20"/>
          <w:lang w:val="en-US" w:eastAsia="en-US" w:bidi="ar-SA"/>
        </w:rPr>
        <w:t>The band's sixth studio album is a bridge between its early and later years. Some of my most favourite Beatles classics feature on this one, Norwegian Wood, Michelle, Girl, I'm Looking Through You and In My Life, to name a few. Rubber Soul unveiled the other side of the Fab Four.</w:t>
      </w:r>
    </w:p>
    <w:p>
      <w:pPr>
        <w:spacing w:before="200" w:line="260" w:lineRule="atLeast"/>
        <w:jc w:val="both"/>
        <w:rPr>
          <w:lang w:val="en-US" w:eastAsia="en-US" w:bidi="ar-SA"/>
        </w:rPr>
      </w:pPr>
      <w:r>
        <w:rPr>
          <w:rFonts w:ascii="arial" w:eastAsia="arial" w:hAnsi="arial" w:cs="arial"/>
          <w:color w:val="000000"/>
          <w:sz w:val="20"/>
          <w:lang w:val="en-US" w:eastAsia="en-US" w:bidi="ar-SA"/>
        </w:rPr>
        <w:t>Sayan Mukerji</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Chess evangelist and pianist, plays bass for The JelliBellies</w:t>
      </w:r>
    </w:p>
    <w:p>
      <w:pPr>
        <w:spacing w:before="200" w:line="260" w:lineRule="atLeast"/>
        <w:jc w:val="both"/>
        <w:rPr>
          <w:lang w:val="en-US" w:eastAsia="en-US" w:bidi="ar-SA"/>
        </w:rPr>
      </w:pPr>
      <w:r>
        <w:rPr>
          <w:rFonts w:ascii="arial" w:eastAsia="arial" w:hAnsi="arial" w:cs="arial"/>
          <w:color w:val="000000"/>
          <w:sz w:val="20"/>
          <w:lang w:val="en-US" w:eastAsia="en-US" w:bidi="ar-SA"/>
        </w:rPr>
        <w:t>1. The Dark Side of the Moon (Pink Floyd)</w:t>
      </w:r>
    </w:p>
    <w:p>
      <w:pPr>
        <w:spacing w:before="200" w:line="260" w:lineRule="atLeast"/>
        <w:jc w:val="both"/>
        <w:rPr>
          <w:lang w:val="en-US" w:eastAsia="en-US" w:bidi="ar-SA"/>
        </w:rPr>
      </w:pPr>
      <w:r>
        <w:rPr>
          <w:rFonts w:ascii="arial" w:eastAsia="arial" w:hAnsi="arial" w:cs="arial"/>
          <w:color w:val="000000"/>
          <w:sz w:val="20"/>
          <w:lang w:val="en-US" w:eastAsia="en-US" w:bidi="ar-SA"/>
        </w:rPr>
        <w:t>The Dark side of the Moon was released in early 1973 and charted for over 900 weeks in total with an estimated 45 million copies sold. I love this album mainly because of the sheer effort which was put behind building the whole concept. And I think it was only after Meddle in 1971 that Pink Floyd got together (after they were back from a tour of Britain and Japan ) and had a band meeting at Roger Waters's back garden, where the recording began. The rest is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Synchronicity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As a bassist myself, I am rather biased and rate Sting as perhaps one of the greatest bassist / singers in the history of modern rock. Synchronicity was their fifth and final studio album and contained some timeless singles such as Every Breath You Take and Wrapped Around Your Fingers. The bass lines are haunting and distinctive, and the trio had so much power and pattern that they did not need any other band member even during their world tours.</w:t>
      </w:r>
    </w:p>
    <w:p>
      <w:pPr>
        <w:spacing w:before="200" w:line="260" w:lineRule="atLeast"/>
        <w:jc w:val="both"/>
        <w:rPr>
          <w:lang w:val="en-US" w:eastAsia="en-US" w:bidi="ar-SA"/>
        </w:rPr>
      </w:pPr>
      <w:r>
        <w:rPr>
          <w:rFonts w:ascii="arial" w:eastAsia="arial" w:hAnsi="arial" w:cs="arial"/>
          <w:color w:val="000000"/>
          <w:sz w:val="20"/>
          <w:lang w:val="en-US" w:eastAsia="en-US" w:bidi="ar-SA"/>
        </w:rPr>
        <w:t>3. Year of the Cat (Al Stewart)</w:t>
      </w:r>
    </w:p>
    <w:p>
      <w:pPr>
        <w:spacing w:before="200" w:line="260" w:lineRule="atLeast"/>
        <w:jc w:val="both"/>
        <w:rPr>
          <w:lang w:val="en-US" w:eastAsia="en-US" w:bidi="ar-SA"/>
        </w:rPr>
      </w:pPr>
      <w:r>
        <w:rPr>
          <w:rFonts w:ascii="arial" w:eastAsia="arial" w:hAnsi="arial" w:cs="arial"/>
          <w:color w:val="000000"/>
          <w:sz w:val="20"/>
          <w:lang w:val="en-US" w:eastAsia="en-US" w:bidi="ar-SA"/>
        </w:rPr>
        <w:t>The song is also the title track of the 1976 album Year of the Cat (one of the 12 signs of the Vietnamese Zodiac) and was recorded in Abbey Road Studios, London, by sound engineer Alan Parsons. The track is noted for lengthy instrumental sections and there is a long series of solos that encompass cello, violin, piano, acoustic guitar and synthesiser. Parson had added saxophone bits to the song and transformed this original folk concept into a jazz influenced ballad. My all-time favourite really, as musically it is very rich.</w:t>
      </w:r>
    </w:p>
    <w:p>
      <w:pPr>
        <w:spacing w:before="200" w:line="260" w:lineRule="atLeast"/>
        <w:jc w:val="both"/>
        <w:rPr>
          <w:lang w:val="en-US" w:eastAsia="en-US" w:bidi="ar-SA"/>
        </w:rPr>
      </w:pPr>
      <w:r>
        <w:rPr>
          <w:rFonts w:ascii="arial" w:eastAsia="arial" w:hAnsi="arial" w:cs="arial"/>
          <w:color w:val="000000"/>
          <w:sz w:val="20"/>
          <w:lang w:val="en-US" w:eastAsia="en-US" w:bidi="ar-SA"/>
        </w:rPr>
        <w:t>4. Brothers in Arms (Dire Straits)</w:t>
      </w:r>
    </w:p>
    <w:p>
      <w:pPr>
        <w:spacing w:before="200" w:line="260" w:lineRule="atLeast"/>
        <w:jc w:val="both"/>
        <w:rPr>
          <w:lang w:val="en-US" w:eastAsia="en-US" w:bidi="ar-SA"/>
        </w:rPr>
      </w:pPr>
      <w:r>
        <w:rPr>
          <w:rFonts w:ascii="arial" w:eastAsia="arial" w:hAnsi="arial" w:cs="arial"/>
          <w:color w:val="000000"/>
          <w:sz w:val="20"/>
          <w:lang w:val="en-US" w:eastAsia="en-US" w:bidi="ar-SA"/>
        </w:rPr>
        <w:t>This timeless album by the band fronted by Mark Knopfler was recorded on a Sony 24-track digital tape machine unheard of in 1984. Mark brought out his timeless distinctive melodic runs on the electric guitar. John Islley was on bass, Alan Clarke on piano, Guy Fletcher was playing the synthesised rig and Terry Williams was their new drummer. This album made history across generations and is still played at local college fests.</w:t>
      </w:r>
    </w:p>
    <w:p>
      <w:pPr>
        <w:spacing w:before="200" w:line="260" w:lineRule="atLeast"/>
        <w:jc w:val="both"/>
        <w:rPr>
          <w:lang w:val="en-US" w:eastAsia="en-US" w:bidi="ar-SA"/>
        </w:rPr>
      </w:pPr>
      <w:r>
        <w:rPr>
          <w:rFonts w:ascii="arial" w:eastAsia="arial" w:hAnsi="arial" w:cs="arial"/>
          <w:color w:val="000000"/>
          <w:sz w:val="20"/>
          <w:lang w:val="en-US" w:eastAsia="en-US" w:bidi="ar-SA"/>
        </w:rPr>
        <w:t>5. The Unforgettable Fire (U2)</w:t>
      </w:r>
    </w:p>
    <w:p>
      <w:pPr>
        <w:spacing w:before="200" w:line="260" w:lineRule="atLeast"/>
        <w:jc w:val="both"/>
        <w:rPr>
          <w:lang w:val="en-US" w:eastAsia="en-US" w:bidi="ar-SA"/>
        </w:rPr>
      </w:pPr>
      <w:r>
        <w:rPr>
          <w:rFonts w:ascii="arial" w:eastAsia="arial" w:hAnsi="arial" w:cs="arial"/>
          <w:color w:val="000000"/>
          <w:sz w:val="20"/>
          <w:lang w:val="en-US" w:eastAsia="en-US" w:bidi="ar-SA"/>
        </w:rPr>
        <w:t>There's an incredible story associated with this album. Bono had chosen a very exclusive site for the recording (a castle ) and somehow he wasn't managing to finish writing the lyrics. They had an Australian tour coming up and, hence, had to complete the entire album spending 20 hours daily in the final two weeks. This is incredible commitment. All of this is recorded in a must-watch documentary, The Making of the Unforgettable Fire.</w:t>
      </w:r>
    </w:p>
    <w:p>
      <w:pPr>
        <w:spacing w:before="200" w:line="260" w:lineRule="atLeast"/>
        <w:jc w:val="both"/>
        <w:rPr>
          <w:lang w:val="en-US" w:eastAsia="en-US" w:bidi="ar-SA"/>
        </w:rPr>
      </w:pPr>
      <w:r>
        <w:rPr>
          <w:rFonts w:ascii="arial" w:eastAsia="arial" w:hAnsi="arial" w:cs="arial"/>
          <w:color w:val="000000"/>
          <w:sz w:val="20"/>
          <w:lang w:val="en-US" w:eastAsia="en-US" w:bidi="ar-SA"/>
        </w:rPr>
        <w:t>6. 1984 (Van Halen)</w:t>
      </w:r>
    </w:p>
    <w:p>
      <w:pPr>
        <w:spacing w:before="200" w:line="260" w:lineRule="atLeast"/>
        <w:jc w:val="both"/>
        <w:rPr>
          <w:lang w:val="en-US" w:eastAsia="en-US" w:bidi="ar-SA"/>
        </w:rPr>
      </w:pPr>
      <w:r>
        <w:rPr>
          <w:rFonts w:ascii="arial" w:eastAsia="arial" w:hAnsi="arial" w:cs="arial"/>
          <w:color w:val="000000"/>
          <w:sz w:val="20"/>
          <w:lang w:val="en-US" w:eastAsia="en-US" w:bidi="ar-SA"/>
        </w:rPr>
        <w:t>Eddie Van Halen, well known for his guitar prowess, was also a classically trained pianist. He used 1984 as an opportunity to take the band into different territory. Eddie's keyboard playing is more prominent in this album than in any prior Van Halen album, particularly in songs like Jump, I'll Wait and the instrumental opener 1984.</w:t>
      </w:r>
    </w:p>
    <w:p>
      <w:pPr>
        <w:spacing w:before="200" w:line="260" w:lineRule="atLeast"/>
        <w:jc w:val="both"/>
        <w:rPr>
          <w:lang w:val="en-US" w:eastAsia="en-US" w:bidi="ar-SA"/>
        </w:rPr>
      </w:pPr>
      <w:r>
        <w:rPr>
          <w:rFonts w:ascii="arial" w:eastAsia="arial" w:hAnsi="arial" w:cs="arial"/>
          <w:color w:val="000000"/>
          <w:sz w:val="20"/>
          <w:lang w:val="en-US" w:eastAsia="en-US" w:bidi="ar-SA"/>
        </w:rPr>
        <w:t>7. The River (Bruce Springsteen)</w:t>
      </w:r>
    </w:p>
    <w:p>
      <w:pPr>
        <w:spacing w:before="200" w:line="260" w:lineRule="atLeast"/>
        <w:jc w:val="both"/>
        <w:rPr>
          <w:lang w:val="en-US" w:eastAsia="en-US" w:bidi="ar-SA"/>
        </w:rPr>
      </w:pPr>
      <w:r>
        <w:rPr>
          <w:rFonts w:ascii="arial" w:eastAsia="arial" w:hAnsi="arial" w:cs="arial"/>
          <w:color w:val="000000"/>
          <w:sz w:val="20"/>
          <w:lang w:val="en-US" w:eastAsia="en-US" w:bidi="ar-SA"/>
        </w:rPr>
        <w:t>The album was released in 1980 with 20 of the 50 songs that were recorded. The title track became noted for its mix of the frivolous and the solemn, which was intentional to contrast the darkness. Hungry Heart was the biggest hit. We as Harvest, the St Xavier's College band, won many accolades while playing it a number of times in fests 40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8. Graceland (Paul Simon)</w:t>
      </w:r>
    </w:p>
    <w:p>
      <w:pPr>
        <w:spacing w:before="200" w:line="260" w:lineRule="atLeast"/>
        <w:jc w:val="both"/>
        <w:rPr>
          <w:lang w:val="en-US" w:eastAsia="en-US" w:bidi="ar-SA"/>
        </w:rPr>
      </w:pPr>
      <w:r>
        <w:rPr>
          <w:rFonts w:ascii="arial" w:eastAsia="arial" w:hAnsi="arial" w:cs="arial"/>
          <w:color w:val="000000"/>
          <w:sz w:val="20"/>
          <w:lang w:val="en-US" w:eastAsia="en-US" w:bidi="ar-SA"/>
        </w:rPr>
        <w:t>This is a brilliant album, released in 1986. It was also associated with controversy with Los Lobos saxophone player Steve Berlin alleging that Simon "stole" the last song from them. But the music of this timeless album remains one of the very best of Paul Simon.</w:t>
      </w:r>
    </w:p>
    <w:p>
      <w:pPr>
        <w:spacing w:before="200" w:line="260" w:lineRule="atLeast"/>
        <w:jc w:val="both"/>
        <w:rPr>
          <w:lang w:val="en-US" w:eastAsia="en-US" w:bidi="ar-SA"/>
        </w:rPr>
      </w:pPr>
      <w:r>
        <w:rPr>
          <w:rFonts w:ascii="arial" w:eastAsia="arial" w:hAnsi="arial" w:cs="arial"/>
          <w:color w:val="000000"/>
          <w:sz w:val="20"/>
          <w:lang w:val="en-US" w:eastAsia="en-US" w:bidi="ar-SA"/>
        </w:rPr>
        <w:t>9. Workingman's Dead (Grateful Dead)</w:t>
      </w:r>
    </w:p>
    <w:p>
      <w:pPr>
        <w:spacing w:before="200" w:line="260" w:lineRule="atLeast"/>
        <w:jc w:val="both"/>
        <w:rPr>
          <w:lang w:val="en-US" w:eastAsia="en-US" w:bidi="ar-SA"/>
        </w:rPr>
      </w:pPr>
      <w:r>
        <w:rPr>
          <w:rFonts w:ascii="arial" w:eastAsia="arial" w:hAnsi="arial" w:cs="arial"/>
          <w:color w:val="000000"/>
          <w:sz w:val="20"/>
          <w:lang w:val="en-US" w:eastAsia="en-US" w:bidi="ar-SA"/>
        </w:rPr>
        <w:t>This miracle was produced under very trying times. No one knew the band was dealing with the stress of a recent drug bust in New Orleans which could have resulted in jail time. There was also this huge row with Lenny Hart, father of drummer Mickey Hart, refusing to show the books of accounts. Yet, the album was uplifting amidst all the weird controversies. Bassist Phil Lesh was awesome as always.</w:t>
      </w:r>
    </w:p>
    <w:p>
      <w:pPr>
        <w:spacing w:before="200" w:line="260" w:lineRule="atLeast"/>
        <w:jc w:val="both"/>
        <w:rPr>
          <w:lang w:val="en-US" w:eastAsia="en-US" w:bidi="ar-SA"/>
        </w:rPr>
      </w:pPr>
      <w:r>
        <w:rPr>
          <w:rFonts w:ascii="arial" w:eastAsia="arial" w:hAnsi="arial" w:cs="arial"/>
          <w:color w:val="000000"/>
          <w:sz w:val="20"/>
          <w:lang w:val="en-US" w:eastAsia="en-US" w:bidi="ar-SA"/>
        </w:rPr>
        <w:t>10. Brand New Day (Sting)</w:t>
      </w:r>
    </w:p>
    <w:p>
      <w:pPr>
        <w:spacing w:before="200" w:line="260" w:lineRule="atLeast"/>
        <w:jc w:val="both"/>
        <w:rPr>
          <w:lang w:val="en-US" w:eastAsia="en-US" w:bidi="ar-SA"/>
        </w:rPr>
      </w:pPr>
      <w:r>
        <w:rPr>
          <w:rFonts w:ascii="arial" w:eastAsia="arial" w:hAnsi="arial" w:cs="arial"/>
          <w:color w:val="000000"/>
          <w:sz w:val="20"/>
          <w:lang w:val="en-US" w:eastAsia="en-US" w:bidi="ar-SA"/>
        </w:rPr>
        <w:t>This album peaked at No. 1 on the Billboard 200 and sold over 3.5 million copies in the US. It was also a critical and commercial success, hailed as a triumphant return for Sting. I just love his solo bass runs and his incredible vocal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Harsh Jain </w:t>
      </w:r>
    </w:p>
    <w:p>
      <w:pPr>
        <w:spacing w:before="200" w:line="260" w:lineRule="atLeast"/>
        <w:jc w:val="both"/>
        <w:rPr>
          <w:lang w:val="en-US" w:eastAsia="en-US" w:bidi="ar-SA"/>
        </w:rPr>
      </w:pPr>
      <w:r>
        <w:rPr>
          <w:rFonts w:ascii="arial" w:eastAsia="arial" w:hAnsi="arial" w:cs="arial"/>
          <w:color w:val="000000"/>
          <w:sz w:val="20"/>
          <w:lang w:val="en-US" w:eastAsia="en-US" w:bidi="ar-SA"/>
        </w:rPr>
        <w:t>Music lover, also a neurosurgeon</w:t>
      </w:r>
    </w:p>
    <w:p>
      <w:pPr>
        <w:spacing w:before="200" w:line="260" w:lineRule="atLeast"/>
        <w:jc w:val="both"/>
        <w:rPr>
          <w:lang w:val="en-US" w:eastAsia="en-US" w:bidi="ar-SA"/>
        </w:rPr>
      </w:pPr>
      <w:r>
        <w:rPr>
          <w:rFonts w:ascii="arial" w:eastAsia="arial" w:hAnsi="arial" w:cs="arial"/>
          <w:color w:val="000000"/>
          <w:sz w:val="20"/>
          <w:lang w:val="en-US" w:eastAsia="en-US" w:bidi="ar-SA"/>
        </w:rPr>
        <w:t>1. Kind of Blue (Miles Davis Quintet)</w:t>
      </w:r>
    </w:p>
    <w:p>
      <w:pPr>
        <w:spacing w:before="200" w:line="260" w:lineRule="atLeast"/>
        <w:jc w:val="both"/>
        <w:rPr>
          <w:lang w:val="en-US" w:eastAsia="en-US" w:bidi="ar-SA"/>
        </w:rPr>
      </w:pPr>
      <w:r>
        <w:rPr>
          <w:rFonts w:ascii="arial" w:eastAsia="arial" w:hAnsi="arial" w:cs="arial"/>
          <w:color w:val="000000"/>
          <w:sz w:val="20"/>
          <w:lang w:val="en-US" w:eastAsia="en-US" w:bidi="ar-SA"/>
        </w:rPr>
        <w:t>Fortunately, the first jazz album I ever heard became the cornerstone for my jazz collection. Advanced music that is still extraordinarily enjoyable. Always.</w:t>
      </w:r>
    </w:p>
    <w:p>
      <w:pPr>
        <w:spacing w:before="200" w:line="260" w:lineRule="atLeast"/>
        <w:jc w:val="both"/>
        <w:rPr>
          <w:lang w:val="en-US" w:eastAsia="en-US" w:bidi="ar-SA"/>
        </w:rPr>
      </w:pPr>
      <w:r>
        <w:rPr>
          <w:rFonts w:ascii="arial" w:eastAsia="arial" w:hAnsi="arial" w:cs="arial"/>
          <w:color w:val="000000"/>
          <w:sz w:val="20"/>
          <w:lang w:val="en-US" w:eastAsia="en-US" w:bidi="ar-SA"/>
        </w:rPr>
        <w:t>2. The Koln Concert (Keith Jarrett)</w:t>
      </w:r>
    </w:p>
    <w:p>
      <w:pPr>
        <w:spacing w:before="200" w:line="260" w:lineRule="atLeast"/>
        <w:jc w:val="both"/>
        <w:rPr>
          <w:lang w:val="en-US" w:eastAsia="en-US" w:bidi="ar-SA"/>
        </w:rPr>
      </w:pPr>
      <w:r>
        <w:rPr>
          <w:rFonts w:ascii="arial" w:eastAsia="arial" w:hAnsi="arial" w:cs="arial"/>
          <w:color w:val="000000"/>
          <w:sz w:val="20"/>
          <w:lang w:val="en-US" w:eastAsia="en-US" w:bidi="ar-SA"/>
        </w:rPr>
        <w:t>A masterpiece of melodic, spontaneous composition and improvisation gorgeously produced by ECM records.</w:t>
      </w:r>
    </w:p>
    <w:p>
      <w:pPr>
        <w:spacing w:before="200" w:line="260" w:lineRule="atLeast"/>
        <w:jc w:val="both"/>
        <w:rPr>
          <w:lang w:val="en-US" w:eastAsia="en-US" w:bidi="ar-SA"/>
        </w:rPr>
      </w:pPr>
      <w:r>
        <w:rPr>
          <w:rFonts w:ascii="arial" w:eastAsia="arial" w:hAnsi="arial" w:cs="arial"/>
          <w:color w:val="000000"/>
          <w:sz w:val="20"/>
          <w:lang w:val="en-US" w:eastAsia="en-US" w:bidi="ar-SA"/>
        </w:rPr>
        <w:t>3. Aja (Steely Dan)</w:t>
      </w:r>
    </w:p>
    <w:p>
      <w:pPr>
        <w:spacing w:before="200" w:line="260" w:lineRule="atLeast"/>
        <w:jc w:val="both"/>
        <w:rPr>
          <w:lang w:val="en-US" w:eastAsia="en-US" w:bidi="ar-SA"/>
        </w:rPr>
      </w:pPr>
      <w:r>
        <w:rPr>
          <w:rFonts w:ascii="arial" w:eastAsia="arial" w:hAnsi="arial" w:cs="arial"/>
          <w:color w:val="000000"/>
          <w:sz w:val="20"/>
          <w:lang w:val="en-US" w:eastAsia="en-US" w:bidi="ar-SA"/>
        </w:rPr>
        <w:t>A coolly textured and immaculately produced fusion of jazz-rock, blues and pop played by some of the finest sessions musicians ever.</w:t>
      </w:r>
    </w:p>
    <w:p>
      <w:pPr>
        <w:spacing w:before="200" w:line="260" w:lineRule="atLeast"/>
        <w:jc w:val="both"/>
        <w:rPr>
          <w:lang w:val="en-US" w:eastAsia="en-US" w:bidi="ar-SA"/>
        </w:rPr>
      </w:pPr>
      <w:r>
        <w:rPr>
          <w:rFonts w:ascii="arial" w:eastAsia="arial" w:hAnsi="arial" w:cs="arial"/>
          <w:color w:val="000000"/>
          <w:sz w:val="20"/>
          <w:lang w:val="en-US" w:eastAsia="en-US" w:bidi="ar-SA"/>
        </w:rPr>
        <w:t>4. Parachutes (Coldplay)</w:t>
      </w:r>
    </w:p>
    <w:p>
      <w:pPr>
        <w:spacing w:before="200" w:line="260" w:lineRule="atLeast"/>
        <w:jc w:val="both"/>
        <w:rPr>
          <w:lang w:val="en-US" w:eastAsia="en-US" w:bidi="ar-SA"/>
        </w:rPr>
      </w:pPr>
      <w:r>
        <w:rPr>
          <w:rFonts w:ascii="arial" w:eastAsia="arial" w:hAnsi="arial" w:cs="arial"/>
          <w:color w:val="000000"/>
          <w:sz w:val="20"/>
          <w:lang w:val="en-US" w:eastAsia="en-US" w:bidi="ar-SA"/>
        </w:rPr>
        <w:t>An astounding debut album, cementing their place as one of the 'supergroups' of the new millenium.</w:t>
      </w:r>
    </w:p>
    <w:p>
      <w:pPr>
        <w:spacing w:before="200" w:line="260" w:lineRule="atLeast"/>
        <w:jc w:val="both"/>
        <w:rPr>
          <w:lang w:val="en-US" w:eastAsia="en-US" w:bidi="ar-SA"/>
        </w:rPr>
      </w:pPr>
      <w:r>
        <w:rPr>
          <w:rFonts w:ascii="arial" w:eastAsia="arial" w:hAnsi="arial" w:cs="arial"/>
          <w:color w:val="000000"/>
          <w:sz w:val="20"/>
          <w:lang w:val="en-US" w:eastAsia="en-US" w:bidi="ar-SA"/>
        </w:rPr>
        <w:t>5. Out of Time (R.E.M.)</w:t>
      </w:r>
    </w:p>
    <w:p>
      <w:pPr>
        <w:spacing w:before="200" w:line="260" w:lineRule="atLeast"/>
        <w:jc w:val="both"/>
        <w:rPr>
          <w:lang w:val="en-US" w:eastAsia="en-US" w:bidi="ar-SA"/>
        </w:rPr>
      </w:pPr>
      <w:r>
        <w:rPr>
          <w:rFonts w:ascii="arial" w:eastAsia="arial" w:hAnsi="arial" w:cs="arial"/>
          <w:color w:val="000000"/>
          <w:sz w:val="20"/>
          <w:lang w:val="en-US" w:eastAsia="en-US" w:bidi="ar-SA"/>
        </w:rPr>
        <w:t>A remarkable blend of southern rock, folk and pop - Losing My Religion and Shiny Happy People remain all-time favourites.</w:t>
      </w:r>
    </w:p>
    <w:p>
      <w:pPr>
        <w:spacing w:before="200" w:line="260" w:lineRule="atLeast"/>
        <w:jc w:val="both"/>
        <w:rPr>
          <w:lang w:val="en-US" w:eastAsia="en-US" w:bidi="ar-SA"/>
        </w:rPr>
      </w:pPr>
      <w:r>
        <w:rPr>
          <w:rFonts w:ascii="arial" w:eastAsia="arial" w:hAnsi="arial" w:cs="arial"/>
          <w:color w:val="000000"/>
          <w:sz w:val="20"/>
          <w:lang w:val="en-US" w:eastAsia="en-US" w:bidi="ar-SA"/>
        </w:rPr>
        <w:t>6. (What's the Story) Morning Glory? (Oasis)</w:t>
      </w:r>
    </w:p>
    <w:p>
      <w:pPr>
        <w:spacing w:before="200" w:line="260" w:lineRule="atLeast"/>
        <w:jc w:val="both"/>
        <w:rPr>
          <w:lang w:val="en-US" w:eastAsia="en-US" w:bidi="ar-SA"/>
        </w:rPr>
      </w:pPr>
      <w:r>
        <w:rPr>
          <w:rFonts w:ascii="arial" w:eastAsia="arial" w:hAnsi="arial" w:cs="arial"/>
          <w:color w:val="000000"/>
          <w:sz w:val="20"/>
          <w:lang w:val="en-US" w:eastAsia="en-US" w:bidi="ar-SA"/>
        </w:rPr>
        <w:t>A genre-defining 'second album', consisting of gorgeous ballads, each one strong enough to stand on it's own.</w:t>
      </w:r>
    </w:p>
    <w:p>
      <w:pPr>
        <w:spacing w:before="200" w:line="260" w:lineRule="atLeast"/>
        <w:jc w:val="both"/>
        <w:rPr>
          <w:lang w:val="en-US" w:eastAsia="en-US" w:bidi="ar-SA"/>
        </w:rPr>
      </w:pPr>
      <w:r>
        <w:rPr>
          <w:rFonts w:ascii="arial" w:eastAsia="arial" w:hAnsi="arial" w:cs="arial"/>
          <w:color w:val="000000"/>
          <w:sz w:val="20"/>
          <w:lang w:val="en-US" w:eastAsia="en-US" w:bidi="ar-SA"/>
        </w:rPr>
        <w:t>7. Deadwing (Porcupine Tree)</w:t>
      </w:r>
    </w:p>
    <w:p>
      <w:pPr>
        <w:spacing w:before="200" w:line="260" w:lineRule="atLeast"/>
        <w:jc w:val="both"/>
        <w:rPr>
          <w:lang w:val="en-US" w:eastAsia="en-US" w:bidi="ar-SA"/>
        </w:rPr>
      </w:pPr>
      <w:r>
        <w:rPr>
          <w:rFonts w:ascii="arial" w:eastAsia="arial" w:hAnsi="arial" w:cs="arial"/>
          <w:color w:val="000000"/>
          <w:sz w:val="20"/>
          <w:lang w:val="en-US" w:eastAsia="en-US" w:bidi="ar-SA"/>
        </w:rPr>
        <w:t>A fabulous prog rock album with addictive hooks and rich harmonies, this one has songs difficult to pick as favourites, from Lazarus, Start of Something Beautiful, Arriving Somewhere But Not Here...</w:t>
      </w:r>
    </w:p>
    <w:p>
      <w:pPr>
        <w:spacing w:before="200" w:line="260" w:lineRule="atLeast"/>
        <w:jc w:val="both"/>
        <w:rPr>
          <w:lang w:val="en-US" w:eastAsia="en-US" w:bidi="ar-SA"/>
        </w:rPr>
      </w:pPr>
      <w:r>
        <w:rPr>
          <w:rFonts w:ascii="arial" w:eastAsia="arial" w:hAnsi="arial" w:cs="arial"/>
          <w:color w:val="000000"/>
          <w:sz w:val="20"/>
          <w:lang w:val="en-US" w:eastAsia="en-US" w:bidi="ar-SA"/>
        </w:rPr>
        <w:t>8. Stormwatch (Jethro Tull)</w:t>
      </w:r>
    </w:p>
    <w:p>
      <w:pPr>
        <w:spacing w:before="200" w:line="260" w:lineRule="atLeast"/>
        <w:jc w:val="both"/>
        <w:rPr>
          <w:lang w:val="en-US" w:eastAsia="en-US" w:bidi="ar-SA"/>
        </w:rPr>
      </w:pPr>
      <w:r>
        <w:rPr>
          <w:rFonts w:ascii="arial" w:eastAsia="arial" w:hAnsi="arial" w:cs="arial"/>
          <w:color w:val="000000"/>
          <w:sz w:val="20"/>
          <w:lang w:val="en-US" w:eastAsia="en-US" w:bidi="ar-SA"/>
        </w:rPr>
        <w:t>A prog rock album dealing with socially relevant issues. Blending instrumental finesse with British folk serenity, this album grows on you. Not to mention the fabulous cover artwork.</w:t>
      </w:r>
    </w:p>
    <w:p>
      <w:pPr>
        <w:spacing w:before="200" w:line="260" w:lineRule="atLeast"/>
        <w:jc w:val="both"/>
        <w:rPr>
          <w:lang w:val="en-US" w:eastAsia="en-US" w:bidi="ar-SA"/>
        </w:rPr>
      </w:pPr>
      <w:r>
        <w:rPr>
          <w:rFonts w:ascii="arial" w:eastAsia="arial" w:hAnsi="arial" w:cs="arial"/>
          <w:color w:val="000000"/>
          <w:sz w:val="20"/>
          <w:lang w:val="en-US" w:eastAsia="en-US" w:bidi="ar-SA"/>
        </w:rPr>
        <w:t>9. Moving Pictures (Rush)</w:t>
      </w:r>
    </w:p>
    <w:p>
      <w:pPr>
        <w:spacing w:before="200" w:line="260" w:lineRule="atLeast"/>
        <w:jc w:val="both"/>
        <w:rPr>
          <w:lang w:val="en-US" w:eastAsia="en-US" w:bidi="ar-SA"/>
        </w:rPr>
      </w:pPr>
      <w:r>
        <w:rPr>
          <w:rFonts w:ascii="arial" w:eastAsia="arial" w:hAnsi="arial" w:cs="arial"/>
          <w:color w:val="000000"/>
          <w:sz w:val="20"/>
          <w:lang w:val="en-US" w:eastAsia="en-US" w:bidi="ar-SA"/>
        </w:rPr>
        <w:t>A "desert island" combination of prog and hard rock, this remains one of Rush's most accessible and enjoyable albums. Tom Sawyer could be one of the most beguilingly simple and 'air-drummed' songs ever.</w:t>
      </w:r>
    </w:p>
    <w:p>
      <w:pPr>
        <w:spacing w:before="200" w:line="260" w:lineRule="atLeast"/>
        <w:jc w:val="both"/>
        <w:rPr>
          <w:lang w:val="en-US" w:eastAsia="en-US" w:bidi="ar-SA"/>
        </w:rPr>
      </w:pPr>
      <w:r>
        <w:rPr>
          <w:rFonts w:ascii="arial" w:eastAsia="arial" w:hAnsi="arial" w:cs="arial"/>
          <w:color w:val="000000"/>
          <w:sz w:val="20"/>
          <w:lang w:val="en-US" w:eastAsia="en-US" w:bidi="ar-SA"/>
        </w:rPr>
        <w:t>10. The Doors (The Doors)</w:t>
      </w:r>
    </w:p>
    <w:p>
      <w:pPr>
        <w:spacing w:before="200" w:line="260" w:lineRule="atLeast"/>
        <w:jc w:val="both"/>
        <w:rPr>
          <w:lang w:val="en-US" w:eastAsia="en-US" w:bidi="ar-SA"/>
        </w:rPr>
      </w:pPr>
      <w:r>
        <w:rPr>
          <w:rFonts w:ascii="arial" w:eastAsia="arial" w:hAnsi="arial" w:cs="arial"/>
          <w:color w:val="000000"/>
          <w:sz w:val="20"/>
          <w:lang w:val="en-US" w:eastAsia="en-US" w:bidi="ar-SA"/>
        </w:rPr>
        <w:t>Undoubtedly one of the greatest "first-album" releases of all time, the band's fusion of rock, jazz, blues and classical possesses a hypnotic and sensual quality.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Bhaskar Roy </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Vinyl-obsessed music lover</w:t>
      </w:r>
    </w:p>
    <w:p>
      <w:pPr>
        <w:spacing w:before="200" w:line="260" w:lineRule="atLeast"/>
        <w:jc w:val="both"/>
        <w:rPr>
          <w:lang w:val="en-US" w:eastAsia="en-US" w:bidi="ar-SA"/>
        </w:rPr>
      </w:pPr>
      <w:r>
        <w:rPr>
          <w:rFonts w:ascii="arial" w:eastAsia="arial" w:hAnsi="arial" w:cs="arial"/>
          <w:color w:val="000000"/>
          <w:sz w:val="20"/>
          <w:lang w:val="en-US" w:eastAsia="en-US" w:bidi="ar-SA"/>
        </w:rPr>
        <w:t>1. Beethoven's 9th Symphony, Ode to Joy. Conducted by Karl Bohm (Wiener Philharmoniker on double disc Deutsche Grammophon pressing)</w:t>
      </w: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new to say about this masterpiece other than that it is, arguably, the grandest of all musical pieces ever written; in which, the Master included chorus and vocal soloists in the fourth and final movements, the first time he did so in a symphony. Oh what joy! I never tire of spinning The 9th on my turntable.</w:t>
      </w:r>
    </w:p>
    <w:p>
      <w:pPr>
        <w:spacing w:before="200" w:line="260" w:lineRule="atLeast"/>
        <w:jc w:val="both"/>
        <w:rPr>
          <w:lang w:val="en-US" w:eastAsia="en-US" w:bidi="ar-SA"/>
        </w:rPr>
      </w:pPr>
      <w:r>
        <w:rPr>
          <w:rFonts w:ascii="arial" w:eastAsia="arial" w:hAnsi="arial" w:cs="arial"/>
          <w:color w:val="000000"/>
          <w:sz w:val="20"/>
          <w:lang w:val="en-US" w:eastAsia="en-US" w:bidi="ar-SA"/>
        </w:rPr>
        <w:t>2. Abbey Road (The Beatles)</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the Fab Four, it's impossible choose one album. I will, after a lot of heartburn, settle for Abbey Road their final record with the most sophisticated sound they ever had. It is their only album that was originally mixed in stereo. Two all-time Beatles greats, Something and Here Comes the Sun by George Harrison are featured in this album.</w:t>
      </w:r>
    </w:p>
    <w:p>
      <w:pPr>
        <w:spacing w:before="200" w:line="260" w:lineRule="atLeast"/>
        <w:jc w:val="both"/>
        <w:rPr>
          <w:lang w:val="en-US" w:eastAsia="en-US" w:bidi="ar-SA"/>
        </w:rPr>
      </w:pPr>
      <w:r>
        <w:rPr>
          <w:rFonts w:ascii="arial" w:eastAsia="arial" w:hAnsi="arial" w:cs="arial"/>
          <w:color w:val="000000"/>
          <w:sz w:val="20"/>
          <w:lang w:val="en-US" w:eastAsia="en-US" w:bidi="ar-SA"/>
        </w:rPr>
        <w:t>3. The Wall (Pink Floyd)</w:t>
      </w:r>
    </w:p>
    <w:p>
      <w:pPr>
        <w:spacing w:before="200" w:line="260" w:lineRule="atLeast"/>
        <w:jc w:val="both"/>
        <w:rPr>
          <w:lang w:val="en-US" w:eastAsia="en-US" w:bidi="ar-SA"/>
        </w:rPr>
      </w:pPr>
      <w:r>
        <w:rPr>
          <w:rFonts w:ascii="arial" w:eastAsia="arial" w:hAnsi="arial" w:cs="arial"/>
          <w:color w:val="000000"/>
          <w:sz w:val="20"/>
          <w:lang w:val="en-US" w:eastAsia="en-US" w:bidi="ar-SA"/>
        </w:rPr>
        <w:t>Another Brick in the Wall was the first Pink Floyd song that attracted me to the band. Spread over two discs, The Wall never lets you wander away from its contents. It is a continuous rock opera. The grandeur of Michael Kamen's orchestral arrangements give Pink Floyd's progressive rock sound a new identity. Roger Waters's concept, piercing lyrics and David Gilmour's guitar solos make me choose this album over Dark Side of the Moon and Wish You Were Here.</w:t>
      </w:r>
    </w:p>
    <w:p>
      <w:pPr>
        <w:spacing w:before="200" w:line="260" w:lineRule="atLeast"/>
        <w:jc w:val="both"/>
        <w:rPr>
          <w:lang w:val="en-US" w:eastAsia="en-US" w:bidi="ar-SA"/>
        </w:rPr>
      </w:pPr>
      <w:r>
        <w:rPr>
          <w:rFonts w:ascii="arial" w:eastAsia="arial" w:hAnsi="arial" w:cs="arial"/>
          <w:color w:val="000000"/>
          <w:sz w:val="20"/>
          <w:lang w:val="en-US" w:eastAsia="en-US" w:bidi="ar-SA"/>
        </w:rPr>
        <w:t>4. Pulse (Pink Floyd)</w:t>
      </w:r>
    </w:p>
    <w:p>
      <w:pPr>
        <w:spacing w:before="200" w:line="260" w:lineRule="atLeast"/>
        <w:jc w:val="both"/>
        <w:rPr>
          <w:lang w:val="en-US" w:eastAsia="en-US" w:bidi="ar-SA"/>
        </w:rPr>
      </w:pPr>
      <w:r>
        <w:rPr>
          <w:rFonts w:ascii="arial" w:eastAsia="arial" w:hAnsi="arial" w:cs="arial"/>
          <w:color w:val="000000"/>
          <w:sz w:val="20"/>
          <w:lang w:val="en-US" w:eastAsia="en-US" w:bidi="ar-SA"/>
        </w:rPr>
        <w:t>As a live album, it rivals and surpasses studio versions of most of the numbers. A great set of songs with a complete live performance of The Dark Side of the Moon makes this one a must-have.</w:t>
      </w:r>
    </w:p>
    <w:p>
      <w:pPr>
        <w:spacing w:before="200" w:line="260" w:lineRule="atLeast"/>
        <w:jc w:val="both"/>
        <w:rPr>
          <w:lang w:val="en-US" w:eastAsia="en-US" w:bidi="ar-SA"/>
        </w:rPr>
      </w:pPr>
      <w:r>
        <w:rPr>
          <w:rFonts w:ascii="arial" w:eastAsia="arial" w:hAnsi="arial" w:cs="arial"/>
          <w:color w:val="000000"/>
          <w:sz w:val="20"/>
          <w:lang w:val="en-US" w:eastAsia="en-US" w:bidi="ar-SA"/>
        </w:rPr>
        <w:t>5. Concert for George (Various Artists)</w:t>
      </w:r>
    </w:p>
    <w:p>
      <w:pPr>
        <w:spacing w:before="200" w:line="260" w:lineRule="atLeast"/>
        <w:jc w:val="both"/>
        <w:rPr>
          <w:lang w:val="en-US" w:eastAsia="en-US" w:bidi="ar-SA"/>
        </w:rPr>
      </w:pPr>
      <w:r>
        <w:rPr>
          <w:rFonts w:ascii="arial" w:eastAsia="arial" w:hAnsi="arial" w:cs="arial"/>
          <w:color w:val="000000"/>
          <w:sz w:val="20"/>
          <w:lang w:val="en-US" w:eastAsia="en-US" w:bidi="ar-SA"/>
        </w:rPr>
        <w:t>This is undoubtedly one of the greatest concerts one can ever experience. On his first death anniversary, Harrison's friends, including Ravi Shankar, surviving band mates Paul, Ringo; Eric Clapton, Billy Preston, Tom Petty, Jeff Lynne and an amazing line-up of stars performed his songs at the Royal Albert Hall. It is a brilliant recording, some of the songs sounding better than they did in the studio.</w:t>
      </w:r>
    </w:p>
    <w:p>
      <w:pPr>
        <w:spacing w:before="200" w:line="260" w:lineRule="atLeast"/>
        <w:jc w:val="both"/>
        <w:rPr>
          <w:lang w:val="en-US" w:eastAsia="en-US" w:bidi="ar-SA"/>
        </w:rPr>
      </w:pPr>
      <w:r>
        <w:rPr>
          <w:rFonts w:ascii="arial" w:eastAsia="arial" w:hAnsi="arial" w:cs="arial"/>
          <w:color w:val="000000"/>
          <w:sz w:val="20"/>
          <w:lang w:val="en-US" w:eastAsia="en-US" w:bidi="ar-SA"/>
        </w:rPr>
        <w:t>6. Communiqu (Dire Straits)</w:t>
      </w:r>
    </w:p>
    <w:p>
      <w:pPr>
        <w:spacing w:before="200" w:line="260" w:lineRule="atLeast"/>
        <w:jc w:val="both"/>
        <w:rPr>
          <w:lang w:val="en-US" w:eastAsia="en-US" w:bidi="ar-SA"/>
        </w:rPr>
      </w:pPr>
      <w:r>
        <w:rPr>
          <w:rFonts w:ascii="arial" w:eastAsia="arial" w:hAnsi="arial" w:cs="arial"/>
          <w:color w:val="000000"/>
          <w:sz w:val="20"/>
          <w:lang w:val="en-US" w:eastAsia="en-US" w:bidi="ar-SA"/>
        </w:rPr>
        <w:t>This is Dire Strait second album that can safely be regarded as Part II of their debut record. It's a simple album, not usually put on the same podium as their more popular ones - Brothers in Arms or Making Movies. What makes this album special for me is Mark Knopfler's fluid guitar work, his deep tobacco-soaked voice and the raw sound of the organs and drums. A start-to-finish album for me. For once the Indian pressed record sounded as good as the British release.</w:t>
      </w:r>
    </w:p>
    <w:p>
      <w:pPr>
        <w:spacing w:before="200" w:line="260" w:lineRule="atLeast"/>
        <w:jc w:val="both"/>
        <w:rPr>
          <w:lang w:val="en-US" w:eastAsia="en-US" w:bidi="ar-SA"/>
        </w:rPr>
      </w:pPr>
      <w:r>
        <w:rPr>
          <w:rFonts w:ascii="arial" w:eastAsia="arial" w:hAnsi="arial" w:cs="arial"/>
          <w:color w:val="000000"/>
          <w:sz w:val="20"/>
          <w:lang w:val="en-US" w:eastAsia="en-US" w:bidi="ar-SA"/>
        </w:rPr>
        <w:t>7. Time Out Dave (Brubeck Quartet)</w:t>
      </w:r>
    </w:p>
    <w:p>
      <w:pPr>
        <w:spacing w:before="200" w:line="260" w:lineRule="atLeast"/>
        <w:jc w:val="both"/>
        <w:rPr>
          <w:lang w:val="en-US" w:eastAsia="en-US" w:bidi="ar-SA"/>
        </w:rPr>
      </w:pPr>
      <w:r>
        <w:rPr>
          <w:rFonts w:ascii="arial" w:eastAsia="arial" w:hAnsi="arial" w:cs="arial"/>
          <w:color w:val="000000"/>
          <w:sz w:val="20"/>
          <w:lang w:val="en-US" w:eastAsia="en-US" w:bidi="ar-SA"/>
        </w:rPr>
        <w:t>Released in 1969, the same year as Miles Davis's Kind of Blue and Coltrane's Giant Steps, this album drew me to jazz. Brubeck came out of the standard 4/4 rhythm pattern and experimented with different time signatures, like six-four, three-four, nine-eight and, as with the famous Take Five, five-four. Blue Rondo a la Turk remains my other favourite from the album. The sound quality of this album, over 60 years old, never ceases to surprise me every time I spin it. The cover by Neil Fujita is beautiful too.</w:t>
      </w:r>
    </w:p>
    <w:p>
      <w:pPr>
        <w:spacing w:before="200" w:line="260" w:lineRule="atLeast"/>
        <w:jc w:val="both"/>
        <w:rPr>
          <w:lang w:val="en-US" w:eastAsia="en-US" w:bidi="ar-SA"/>
        </w:rPr>
      </w:pPr>
      <w:r>
        <w:rPr>
          <w:rFonts w:ascii="arial" w:eastAsia="arial" w:hAnsi="arial" w:cs="arial"/>
          <w:color w:val="000000"/>
          <w:sz w:val="20"/>
          <w:lang w:val="en-US" w:eastAsia="en-US" w:bidi="ar-SA"/>
        </w:rPr>
        <w:t>8. In the Court of Crimson King (King Crimson)</w:t>
      </w:r>
    </w:p>
    <w:p>
      <w:pPr>
        <w:spacing w:before="200" w:line="260" w:lineRule="atLeast"/>
        <w:jc w:val="both"/>
        <w:rPr>
          <w:lang w:val="en-US" w:eastAsia="en-US" w:bidi="ar-SA"/>
        </w:rPr>
      </w:pPr>
      <w:r>
        <w:rPr>
          <w:rFonts w:ascii="arial" w:eastAsia="arial" w:hAnsi="arial" w:cs="arial"/>
          <w:color w:val="000000"/>
          <w:sz w:val="20"/>
          <w:lang w:val="en-US" w:eastAsia="en-US" w:bidi="ar-SA"/>
        </w:rPr>
        <w:t>Released in 1969, one of the most influential progressive rock albums ever, it is an almost 43-minute-long mix of hard rock with elements of jazz and classical music. The dark lyrics touched me deeply. Here too, I must mention the iconic album cover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Santana </w:t>
      </w:r>
    </w:p>
    <w:p>
      <w:pPr>
        <w:spacing w:before="200" w:line="260" w:lineRule="atLeast"/>
        <w:jc w:val="both"/>
        <w:rPr>
          <w:lang w:val="en-US" w:eastAsia="en-US" w:bidi="ar-SA"/>
        </w:rPr>
      </w:pPr>
      <w:r>
        <w:rPr>
          <w:rFonts w:ascii="arial" w:eastAsia="arial" w:hAnsi="arial" w:cs="arial"/>
          <w:color w:val="000000"/>
          <w:sz w:val="20"/>
          <w:lang w:val="en-US" w:eastAsia="en-US" w:bidi="ar-SA"/>
        </w:rPr>
        <w:t>Woodstock, the film, immortalised the number, Soul Sacrifice. I consider this to be a path breaking rock album. Carlos Santana's entry with this album saw the inclusion of Latin and Afro styles. An impressive rhythm section with multiple percussionists highlighted his unique guitar sound. The songs are built on simple riffs with spontaneous improvisation. The cover art, comprising an optical illusion, is as striking as the music.</w:t>
      </w:r>
    </w:p>
    <w:p>
      <w:pPr>
        <w:spacing w:before="200" w:line="260" w:lineRule="atLeast"/>
        <w:jc w:val="both"/>
        <w:rPr>
          <w:lang w:val="en-US" w:eastAsia="en-US" w:bidi="ar-SA"/>
        </w:rPr>
      </w:pPr>
      <w:r>
        <w:rPr>
          <w:rFonts w:ascii="arial" w:eastAsia="arial" w:hAnsi="arial" w:cs="arial"/>
          <w:color w:val="000000"/>
          <w:sz w:val="20"/>
          <w:lang w:val="en-US" w:eastAsia="en-US" w:bidi="ar-SA"/>
        </w:rPr>
        <w:t>10. MTV Unplugged (Eric Clapton)</w:t>
      </w:r>
    </w:p>
    <w:p>
      <w:pPr>
        <w:spacing w:before="200" w:line="260" w:lineRule="atLeast"/>
        <w:jc w:val="both"/>
        <w:rPr>
          <w:lang w:val="en-US" w:eastAsia="en-US" w:bidi="ar-SA"/>
        </w:rPr>
      </w:pPr>
      <w:r>
        <w:rPr>
          <w:rFonts w:ascii="arial" w:eastAsia="arial" w:hAnsi="arial" w:cs="arial"/>
          <w:color w:val="000000"/>
          <w:sz w:val="20"/>
          <w:lang w:val="en-US" w:eastAsia="en-US" w:bidi="ar-SA"/>
        </w:rPr>
        <w:t>This one's a purely emotional roller-coaster ride. Listening to my favourite numbers in an acoustic environment is always a special experience. The revamped Layla is one of the highlights of the album along with Tears In Heaven and My Father's Eyes. One of the best sounding records in my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Tanushree Bhasin</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Independent journalist and photographer</w:t>
      </w:r>
    </w:p>
    <w:p>
      <w:pPr>
        <w:spacing w:before="200" w:line="260" w:lineRule="atLeast"/>
        <w:jc w:val="both"/>
        <w:rPr>
          <w:lang w:val="en-US" w:eastAsia="en-US" w:bidi="ar-SA"/>
        </w:rPr>
      </w:pPr>
      <w:r>
        <w:rPr>
          <w:rFonts w:ascii="arial" w:eastAsia="arial" w:hAnsi="arial" w:cs="arial"/>
          <w:color w:val="000000"/>
          <w:sz w:val="20"/>
          <w:lang w:val="en-US" w:eastAsia="en-US" w:bidi="ar-SA"/>
        </w:rPr>
        <w:t>1. Abbey Road (The Beatles)</w:t>
      </w:r>
    </w:p>
    <w:p>
      <w:pPr>
        <w:spacing w:before="200" w:line="260" w:lineRule="atLeast"/>
        <w:jc w:val="both"/>
        <w:rPr>
          <w:lang w:val="en-US" w:eastAsia="en-US" w:bidi="ar-SA"/>
        </w:rPr>
      </w:pPr>
      <w:r>
        <w:rPr>
          <w:rFonts w:ascii="arial" w:eastAsia="arial" w:hAnsi="arial" w:cs="arial"/>
          <w:color w:val="000000"/>
          <w:sz w:val="20"/>
          <w:lang w:val="en-US" w:eastAsia="en-US" w:bidi="ar-SA"/>
        </w:rPr>
        <w:t>The soundtrack to my childhood, this album was always on in my house and I Want You (She's So Heavy) was my introduction to the blues.</w:t>
      </w:r>
    </w:p>
    <w:p>
      <w:pPr>
        <w:spacing w:before="200" w:line="260" w:lineRule="atLeast"/>
        <w:jc w:val="both"/>
        <w:rPr>
          <w:lang w:val="en-US" w:eastAsia="en-US" w:bidi="ar-SA"/>
        </w:rPr>
      </w:pPr>
      <w:r>
        <w:rPr>
          <w:rFonts w:ascii="arial" w:eastAsia="arial" w:hAnsi="arial" w:cs="arial"/>
          <w:color w:val="000000"/>
          <w:sz w:val="20"/>
          <w:lang w:val="en-US" w:eastAsia="en-US" w:bidi="ar-SA"/>
        </w:rPr>
        <w:t>2. Come Away With Me (Norah Jones)</w:t>
      </w:r>
    </w:p>
    <w:p>
      <w:pPr>
        <w:spacing w:before="200" w:line="260" w:lineRule="atLeast"/>
        <w:jc w:val="both"/>
        <w:rPr>
          <w:lang w:val="en-US" w:eastAsia="en-US" w:bidi="ar-SA"/>
        </w:rPr>
      </w:pPr>
      <w:r>
        <w:rPr>
          <w:rFonts w:ascii="arial" w:eastAsia="arial" w:hAnsi="arial" w:cs="arial"/>
          <w:color w:val="000000"/>
          <w:sz w:val="20"/>
          <w:lang w:val="en-US" w:eastAsia="en-US" w:bidi="ar-SA"/>
        </w:rPr>
        <w:t>I used to play the piano and Norah Jones' music was an inspiration. Hours were spent at the piano playing her songs.</w:t>
      </w:r>
    </w:p>
    <w:p>
      <w:pPr>
        <w:spacing w:before="200" w:line="260" w:lineRule="atLeast"/>
        <w:jc w:val="both"/>
        <w:rPr>
          <w:lang w:val="en-US" w:eastAsia="en-US" w:bidi="ar-SA"/>
        </w:rPr>
      </w:pPr>
      <w:r>
        <w:rPr>
          <w:rFonts w:ascii="arial" w:eastAsia="arial" w:hAnsi="arial" w:cs="arial"/>
          <w:color w:val="000000"/>
          <w:sz w:val="20"/>
          <w:lang w:val="en-US" w:eastAsia="en-US" w:bidi="ar-SA"/>
        </w:rPr>
        <w:t>3. Oh, Inverted World (The Shins)</w:t>
      </w:r>
    </w:p>
    <w:p>
      <w:pPr>
        <w:spacing w:before="200" w:line="260" w:lineRule="atLeast"/>
        <w:jc w:val="both"/>
        <w:rPr>
          <w:lang w:val="en-US" w:eastAsia="en-US" w:bidi="ar-SA"/>
        </w:rPr>
      </w:pPr>
      <w:r>
        <w:rPr>
          <w:rFonts w:ascii="arial" w:eastAsia="arial" w:hAnsi="arial" w:cs="arial"/>
          <w:color w:val="000000"/>
          <w:sz w:val="20"/>
          <w:lang w:val="en-US" w:eastAsia="en-US" w:bidi="ar-SA"/>
        </w:rPr>
        <w:t>I discovered The Shins through the film Garden State, which also has an amazing soundtrack, and was immediately hooked. Their whimsical and poetic songs were unlike anything I'd heard.</w:t>
      </w:r>
    </w:p>
    <w:p>
      <w:pPr>
        <w:spacing w:before="200" w:line="260" w:lineRule="atLeast"/>
        <w:jc w:val="both"/>
        <w:rPr>
          <w:lang w:val="en-US" w:eastAsia="en-US" w:bidi="ar-SA"/>
        </w:rPr>
      </w:pPr>
      <w:r>
        <w:rPr>
          <w:rFonts w:ascii="arial" w:eastAsia="arial" w:hAnsi="arial" w:cs="arial"/>
          <w:color w:val="000000"/>
          <w:sz w:val="20"/>
          <w:lang w:val="en-US" w:eastAsia="en-US" w:bidi="ar-SA"/>
        </w:rPr>
        <w:t>4. Back to Black (Amy Winehouse)</w:t>
      </w:r>
    </w:p>
    <w:p>
      <w:pPr>
        <w:spacing w:before="200" w:line="260" w:lineRule="atLeast"/>
        <w:jc w:val="both"/>
        <w:rPr>
          <w:lang w:val="en-US" w:eastAsia="en-US" w:bidi="ar-SA"/>
        </w:rPr>
      </w:pPr>
      <w:r>
        <w:rPr>
          <w:rFonts w:ascii="arial" w:eastAsia="arial" w:hAnsi="arial" w:cs="arial"/>
          <w:color w:val="000000"/>
          <w:sz w:val="20"/>
          <w:lang w:val="en-US" w:eastAsia="en-US" w:bidi="ar-SA"/>
        </w:rPr>
        <w:t>No one quite sings about heartbreak like Amy Winehouse. Her songs are perceptive and powerful, made unique by her gritty voice.</w:t>
      </w:r>
    </w:p>
    <w:p>
      <w:pPr>
        <w:spacing w:before="200" w:line="260" w:lineRule="atLeast"/>
        <w:jc w:val="both"/>
        <w:rPr>
          <w:lang w:val="en-US" w:eastAsia="en-US" w:bidi="ar-SA"/>
        </w:rPr>
      </w:pPr>
      <w:r>
        <w:rPr>
          <w:rFonts w:ascii="arial" w:eastAsia="arial" w:hAnsi="arial" w:cs="arial"/>
          <w:color w:val="000000"/>
          <w:sz w:val="20"/>
          <w:lang w:val="en-US" w:eastAsia="en-US" w:bidi="ar-SA"/>
        </w:rPr>
        <w:t>5. Thriller (Michael Jackson)</w:t>
      </w:r>
    </w:p>
    <w:p>
      <w:pPr>
        <w:spacing w:before="200" w:line="260" w:lineRule="atLeast"/>
        <w:jc w:val="both"/>
        <w:rPr>
          <w:lang w:val="en-US" w:eastAsia="en-US" w:bidi="ar-SA"/>
        </w:rPr>
      </w:pPr>
      <w:r>
        <w:rPr>
          <w:rFonts w:ascii="arial" w:eastAsia="arial" w:hAnsi="arial" w:cs="arial"/>
          <w:color w:val="000000"/>
          <w:sz w:val="20"/>
          <w:lang w:val="en-US" w:eastAsia="en-US" w:bidi="ar-SA"/>
        </w:rPr>
        <w:t>Perhaps the greatest musician to have lived, no one has been able to do with lyrics, beats and tunes what MJ managed to do with Thriller and Billie Jean.</w:t>
      </w:r>
    </w:p>
    <w:p>
      <w:pPr>
        <w:spacing w:before="200" w:line="260" w:lineRule="atLeast"/>
        <w:jc w:val="both"/>
        <w:rPr>
          <w:lang w:val="en-US" w:eastAsia="en-US" w:bidi="ar-SA"/>
        </w:rPr>
      </w:pPr>
      <w:r>
        <w:rPr>
          <w:rFonts w:ascii="arial" w:eastAsia="arial" w:hAnsi="arial" w:cs="arial"/>
          <w:color w:val="000000"/>
          <w:sz w:val="20"/>
          <w:lang w:val="en-US" w:eastAsia="en-US" w:bidi="ar-SA"/>
        </w:rPr>
        <w:t>6. xx (The XX)</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soundtrack to leisurely walk around town with headphones on. I'm a huge fan of their minimalistic arrangements.</w:t>
      </w:r>
    </w:p>
    <w:p>
      <w:pPr>
        <w:spacing w:before="200" w:line="260" w:lineRule="atLeast"/>
        <w:jc w:val="both"/>
        <w:rPr>
          <w:lang w:val="en-US" w:eastAsia="en-US" w:bidi="ar-SA"/>
        </w:rPr>
      </w:pPr>
      <w:r>
        <w:rPr>
          <w:rFonts w:ascii="arial" w:eastAsia="arial" w:hAnsi="arial" w:cs="arial"/>
          <w:color w:val="000000"/>
          <w:sz w:val="20"/>
          <w:lang w:val="en-US" w:eastAsia="en-US" w:bidi="ar-SA"/>
        </w:rPr>
        <w:t>7. Begin to Hope (Regina Spektor)</w:t>
      </w:r>
    </w:p>
    <w:p>
      <w:pPr>
        <w:spacing w:before="200" w:line="260" w:lineRule="atLeast"/>
        <w:jc w:val="both"/>
        <w:rPr>
          <w:lang w:val="en-US" w:eastAsia="en-US" w:bidi="ar-SA"/>
        </w:rPr>
      </w:pPr>
      <w:r>
        <w:rPr>
          <w:rFonts w:ascii="arial" w:eastAsia="arial" w:hAnsi="arial" w:cs="arial"/>
          <w:color w:val="000000"/>
          <w:sz w:val="20"/>
          <w:lang w:val="en-US" w:eastAsia="en-US" w:bidi="ar-SA"/>
        </w:rPr>
        <w:t>A songstress who is incomparable in her complete weirdness. The piano heavy songs on this album have been a source of much joy.</w:t>
      </w:r>
    </w:p>
    <w:p>
      <w:pPr>
        <w:spacing w:before="200" w:line="260" w:lineRule="atLeast"/>
        <w:jc w:val="both"/>
        <w:rPr>
          <w:lang w:val="en-US" w:eastAsia="en-US" w:bidi="ar-SA"/>
        </w:rPr>
      </w:pPr>
      <w:r>
        <w:rPr>
          <w:rFonts w:ascii="arial" w:eastAsia="arial" w:hAnsi="arial" w:cs="arial"/>
          <w:color w:val="000000"/>
          <w:sz w:val="20"/>
          <w:lang w:val="en-US" w:eastAsia="en-US" w:bidi="ar-SA"/>
        </w:rPr>
        <w:t>8. Time Without Consequence (Alexi Murdoch)</w:t>
      </w:r>
    </w:p>
    <w:p>
      <w:pPr>
        <w:spacing w:before="200" w:line="260" w:lineRule="atLeast"/>
        <w:jc w:val="both"/>
        <w:rPr>
          <w:lang w:val="en-US" w:eastAsia="en-US" w:bidi="ar-SA"/>
        </w:rPr>
      </w:pPr>
      <w:r>
        <w:rPr>
          <w:rFonts w:ascii="arial" w:eastAsia="arial" w:hAnsi="arial" w:cs="arial"/>
          <w:color w:val="000000"/>
          <w:sz w:val="20"/>
          <w:lang w:val="en-US" w:eastAsia="en-US" w:bidi="ar-SA"/>
        </w:rPr>
        <w:t>Undoubtedly my favourite artist, Murdoch sings from the heart and has a calmness about his voice that breathes life into his songs about pain and love.</w:t>
      </w:r>
    </w:p>
    <w:p>
      <w:pPr>
        <w:spacing w:before="200" w:line="260" w:lineRule="atLeast"/>
        <w:jc w:val="both"/>
        <w:rPr>
          <w:lang w:val="en-US" w:eastAsia="en-US" w:bidi="ar-SA"/>
        </w:rPr>
      </w:pPr>
      <w:r>
        <w:rPr>
          <w:rFonts w:ascii="arial" w:eastAsia="arial" w:hAnsi="arial" w:cs="arial"/>
          <w:color w:val="000000"/>
          <w:sz w:val="20"/>
          <w:lang w:val="en-US" w:eastAsia="en-US" w:bidi="ar-SA"/>
        </w:rPr>
        <w:t>9. The Diary of Alicia Keys (Alicia Keys)</w:t>
      </w:r>
    </w:p>
    <w:p>
      <w:pPr>
        <w:spacing w:before="200" w:line="260" w:lineRule="atLeast"/>
        <w:jc w:val="both"/>
        <w:rPr>
          <w:lang w:val="en-US" w:eastAsia="en-US" w:bidi="ar-SA"/>
        </w:rPr>
      </w:pPr>
      <w:r>
        <w:rPr>
          <w:rFonts w:ascii="arial" w:eastAsia="arial" w:hAnsi="arial" w:cs="arial"/>
          <w:color w:val="000000"/>
          <w:sz w:val="20"/>
          <w:lang w:val="en-US" w:eastAsia="en-US" w:bidi="ar-SA"/>
        </w:rPr>
        <w:t>If I Ain't Got You is a masterpiece that shines with Keys' powerful vocals.</w:t>
      </w:r>
    </w:p>
    <w:p>
      <w:pPr>
        <w:spacing w:before="200" w:line="260" w:lineRule="atLeast"/>
        <w:jc w:val="both"/>
        <w:rPr>
          <w:lang w:val="en-US" w:eastAsia="en-US" w:bidi="ar-SA"/>
        </w:rPr>
      </w:pPr>
      <w:r>
        <w:rPr>
          <w:rFonts w:ascii="arial" w:eastAsia="arial" w:hAnsi="arial" w:cs="arial"/>
          <w:color w:val="000000"/>
          <w:sz w:val="20"/>
          <w:lang w:val="en-US" w:eastAsia="en-US" w:bidi="ar-SA"/>
        </w:rPr>
        <w:t>10. Like I Used To (Lucy Rose)</w:t>
      </w:r>
    </w:p>
    <w:p>
      <w:pPr>
        <w:spacing w:before="200" w:line="260" w:lineRule="atLeast"/>
        <w:jc w:val="both"/>
        <w:rPr>
          <w:lang w:val="en-US" w:eastAsia="en-US" w:bidi="ar-SA"/>
        </w:rPr>
      </w:pPr>
      <w:r>
        <w:rPr>
          <w:rFonts w:ascii="arial" w:eastAsia="arial" w:hAnsi="arial" w:cs="arial"/>
          <w:color w:val="000000"/>
          <w:sz w:val="20"/>
          <w:lang w:val="en-US" w:eastAsia="en-US" w:bidi="ar-SA"/>
        </w:rPr>
        <w:t>A recent discovery, Lucy Rose's music is delicious in its delicate and soulful lightness.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MUSIC (91%); SINGERS &amp; MUSICIANS (91%); ARTISTS &amp; PERFORMERS (90%); JAZZ &amp; BLUES (90%); WRITERS (90%); MUSIC GROUPS &amp; ARTISTS (89%); POP &amp; ROCK (89%); FOLK &amp; WORLD MUSIC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(91%); ARTISTS &amp; PERFORMERS (90%); WRITERS (90%); MUSIC GROUPS &amp; ARTISTS (89%); MUSIC INDUSTRY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KOLKATA, WEST BENGAL, INDIA (58%); MUMBAI, MAHARASHTRA, INDIA (58%); INDIA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Les manifestations en soirée au centre-ville de </w:t>
        </w:r>
      </w:hyperlink>
      <w:hyperlink r:id="rId41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virent à l'affrontement; Manifestations en soirée à </w:t>
        </w:r>
      </w:hyperlink>
      <w:hyperlink r:id="rId411"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2 mai 2015 00:17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131"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et Étienne Fortin-Gauthier, La Presse Canadienne</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manifestation pilotée par la Convergence des luttes anticapitalistes (CLAC) a rapidement tourné à l'affrontement avec les forces policières, vendredi soir.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Vers 19 heures,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déclaré la manifestation en cours sur la rue Sainte-Catherine illégale, alors que d'autres groupes de manifestants convergeaient vers le centre-ville.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quelques centaines de personnes rassemblées au Square Phillips ont été sommées de mettre fin à leur manifestation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quelques instants après avoir pris la rue.</w:t>
      </w:r>
    </w:p>
    <w:p>
      <w:pPr>
        <w:spacing w:before="200" w:line="260" w:lineRule="atLeast"/>
        <w:jc w:val="both"/>
        <w:rPr>
          <w:lang w:val="en-US" w:eastAsia="en-US" w:bidi="ar-SA"/>
        </w:rPr>
      </w:pPr>
      <w:r>
        <w:rPr>
          <w:rFonts w:ascii="arial" w:eastAsia="arial" w:hAnsi="arial" w:cs="arial"/>
          <w:color w:val="000000"/>
          <w:sz w:val="20"/>
          <w:lang w:val="en-US" w:eastAsia="en-US" w:bidi="ar-SA"/>
        </w:rPr>
        <w:t>Des irritants chimiques ont été utilisés à différentes intersections du centre-ville par le SPVM, alors que les manifestants se divisaient en plusieurs groupes. Des policiers anti-émeute de la Sûreté du Québec ont été vus en train d'intervenir de pair avec leurs collègues montréalais.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début de soirée, le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Laurent Gingras, ne pouvait dire la raison exacte pour laquelle il y avait eu intervention policière de dispersion dès le départ. Sur le compte twitter du SPVM, il a été indiqué que le rassemblement ne respectait pas le règlement P-6. Il faut dire que la CLAC a refusé de collaborer avec les autorités et n'a pas communiqué son itinéraire au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Malgré les tentatives de dispersion des autorités policières, les manifestants ont poursuivi leurs actions et se sont rassemblés à nouveau à l'est de la rue Sainte-Catherine, en marchant à contre-sens de la circulation.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méfaits ont été commis sur des véhicules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des véhicules de citoyens et des commerces», a indiqué M. Gingras, alors que la manifestation amorçait sa deuxième heure.</w:t>
      </w:r>
    </w:p>
    <w:p>
      <w:pPr>
        <w:spacing w:before="200" w:line="260" w:lineRule="atLeast"/>
        <w:jc w:val="both"/>
        <w:rPr>
          <w:lang w:val="en-US" w:eastAsia="en-US" w:bidi="ar-SA"/>
        </w:rPr>
      </w:pPr>
      <w:r>
        <w:rPr>
          <w:rFonts w:ascii="arial" w:eastAsia="arial" w:hAnsi="arial" w:cs="arial"/>
          <w:color w:val="000000"/>
          <w:sz w:val="20"/>
          <w:lang w:val="en-US" w:eastAsia="en-US" w:bidi="ar-SA"/>
        </w:rPr>
        <w:t>Des interpellations policières ont été menées par différents groupes de policiers dans plusieurs portions du centre-ville. Près de trois heures après le début de la manifestation, le SPVM n'était pas en mesure de fournir un bilan à ce sujet.</w:t>
      </w:r>
    </w:p>
    <w:p>
      <w:pPr>
        <w:spacing w:before="200" w:line="260" w:lineRule="atLeast"/>
        <w:jc w:val="both"/>
        <w:rPr>
          <w:lang w:val="en-US" w:eastAsia="en-US" w:bidi="ar-SA"/>
        </w:rPr>
      </w:pPr>
      <w:r>
        <w:rPr>
          <w:rFonts w:ascii="arial" w:eastAsia="arial" w:hAnsi="arial" w:cs="arial"/>
          <w:color w:val="000000"/>
          <w:sz w:val="20"/>
          <w:lang w:val="en-US" w:eastAsia="en-US" w:bidi="ar-SA"/>
        </w:rPr>
        <w:t>Deux de ses agents ont reçu des soins par des ambulanciers pour des blessures au visage. Une policière a dû être transportée à l'hôpital pour être soignée pour des lacérations subies après avoir reçu un projectile, selon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De nombreux citoyens et visiteurs du centre-ville ont été indisposés par les gaz irritants et la situation chaotique au centre-ville, en soirée.</w:t>
      </w:r>
    </w:p>
    <w:p>
      <w:pPr>
        <w:spacing w:before="200" w:line="260" w:lineRule="atLeast"/>
        <w:jc w:val="both"/>
        <w:rPr>
          <w:lang w:val="en-US" w:eastAsia="en-US" w:bidi="ar-SA"/>
        </w:rPr>
      </w:pPr>
      <w:r>
        <w:rPr>
          <w:rFonts w:ascii="arial" w:eastAsia="arial" w:hAnsi="arial" w:cs="arial"/>
          <w:color w:val="000000"/>
          <w:sz w:val="20"/>
          <w:lang w:val="en-US" w:eastAsia="en-US" w:bidi="ar-SA"/>
        </w:rPr>
        <w:t>Des gaz lacrymogènes ont notamment perturbé les activités de la terrasse du Benelux, un bar populaire de la rue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«Avec le vent, les clients ont dû rentrer à la hâte à l'intérieur alors que le gaz les entourait. On avait beaucoup de monde dehors, la terrasse s'est vidée. Plusieurs ont été incommodés, notamment des serveurs», a soutenu Gabrielle Prévost, gérante de cette succursale de la chaîne.</w:t>
      </w:r>
    </w:p>
    <w:p>
      <w:pPr>
        <w:spacing w:before="200" w:line="260" w:lineRule="atLeast"/>
        <w:jc w:val="both"/>
        <w:rPr>
          <w:lang w:val="en-US" w:eastAsia="en-US" w:bidi="ar-SA"/>
        </w:rPr>
      </w:pPr>
      <w:r>
        <w:rPr>
          <w:rFonts w:ascii="arial" w:eastAsia="arial" w:hAnsi="arial" w:cs="arial"/>
          <w:color w:val="000000"/>
          <w:sz w:val="20"/>
          <w:lang w:val="en-US" w:eastAsia="en-US" w:bidi="ar-SA"/>
        </w:rPr>
        <w:t>À 21 h 30, Urgences Santé a indiqué que trois citoyens avaient été transportés par ses ambulances.</w:t>
      </w:r>
    </w:p>
    <w:p>
      <w:pPr>
        <w:spacing w:before="200" w:line="260" w:lineRule="atLeast"/>
        <w:jc w:val="both"/>
        <w:rPr>
          <w:lang w:val="en-US" w:eastAsia="en-US" w:bidi="ar-SA"/>
        </w:rPr>
      </w:pPr>
      <w:r>
        <w:rPr>
          <w:rFonts w:ascii="arial" w:eastAsia="arial" w:hAnsi="arial" w:cs="arial"/>
          <w:color w:val="000000"/>
          <w:sz w:val="20"/>
          <w:lang w:val="en-US" w:eastAsia="en-US" w:bidi="ar-SA"/>
        </w:rPr>
        <w:t>«Deux citoyens ont été incommodés par les gaz lacrymogènes, un autre a été traité pour un choc nerveux. Pour deux de ces personnes, il est possible qu'il ait pris part à la manifestation, alors que pour l'autre, c'est un citoyen pris par surprise par la manifestation», a soutenu Bob Lamle, porte-parole du service ambulancier.</w:t>
      </w:r>
    </w:p>
    <w:p>
      <w:pPr>
        <w:spacing w:before="200" w:line="260" w:lineRule="atLeast"/>
        <w:jc w:val="both"/>
        <w:rPr>
          <w:lang w:val="en-US" w:eastAsia="en-US" w:bidi="ar-SA"/>
        </w:rPr>
      </w:pPr>
      <w:r>
        <w:rPr>
          <w:rFonts w:ascii="arial" w:eastAsia="arial" w:hAnsi="arial" w:cs="arial"/>
          <w:color w:val="000000"/>
          <w:sz w:val="20"/>
          <w:lang w:val="en-US" w:eastAsia="en-US" w:bidi="ar-SA"/>
        </w:rPr>
        <w:t>Vers 23 heures, le SPVM a fait un bilan de cette nouvelle soirée de manifestations. Cinquante-sept personnes ont été interpellées en vertu du règlement P-6, dont deux d'âge mineur.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Vingt-sept arrestations criminelles ont aussi été faites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«Dix-sept personnes ont été arrêtées pour attroupement illégal. Pour les autres, c'est en lien avec des méfaits commis, des agressions armées sur policier ou pour avoir tenter de désarmer un policier», a indiqué Laurent Gingras.</w:t>
      </w:r>
    </w:p>
    <w:p>
      <w:pPr>
        <w:spacing w:before="200" w:line="260" w:lineRule="atLeast"/>
        <w:jc w:val="both"/>
        <w:rPr>
          <w:lang w:val="en-US" w:eastAsia="en-US" w:bidi="ar-SA"/>
        </w:rPr>
      </w:pPr>
      <w:r>
        <w:rPr>
          <w:rFonts w:ascii="arial" w:eastAsia="arial" w:hAnsi="arial" w:cs="arial"/>
          <w:color w:val="000000"/>
          <w:sz w:val="20"/>
          <w:lang w:val="en-US" w:eastAsia="en-US" w:bidi="ar-SA"/>
        </w:rPr>
        <w:t>La manifestation nocturne s'inscrit dans le cadre du mouvement contre l'austérité et des manifestations du 1er mai à l'occasion de la Journée internationale des travailleurs.</w:t>
      </w:r>
    </w:p>
    <w:p>
      <w:pPr>
        <w:spacing w:before="200" w:line="260" w:lineRule="atLeast"/>
        <w:jc w:val="both"/>
        <w:rPr>
          <w:lang w:val="en-US" w:eastAsia="en-US" w:bidi="ar-SA"/>
        </w:rPr>
      </w:pPr>
      <w:r>
        <w:rPr>
          <w:rFonts w:ascii="arial" w:eastAsia="arial" w:hAnsi="arial" w:cs="arial"/>
          <w:color w:val="000000"/>
          <w:sz w:val="20"/>
          <w:lang w:val="en-US" w:eastAsia="en-US" w:bidi="ar-SA"/>
        </w:rPr>
        <w:t>«Chaque personne a ses propres motivations, mais elles concernent surtout l'austérité. Dans mon cas, je connais plusieurs personnes qui ont été coupées dans les CÉGEPs et dans des organismes communautaires, il est important de dénoncer cela», a confié un manifestant, qui a préféré taire son nom.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CLAC avait fait savoir sur son site Internet que l'objectif de la manifestation nocturne était de nuire aux activités commerciales du coeur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«Soyons clair: le but de la manifestation sera de perturber autant que possible les activités commerciales habituelles de ce secteur de la ville. Cette manifestation vise à déranger l'ordre établi, car c'est le but de toute manifestation digne de ce nom», pouvait-on lire en ligne.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la journée, de nombreuses manifestations de petits groupes et des gestes d'éclat se sont tenus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à Québec et dans plusieurs régions, dans le calme, voire dans la bonne humeur, les sifflets et les sirènes. D'ailleurs, des dirigeants syndicaux accompagnaient certains groupes de manifestants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s'assuraient du déroulement pacifique des marches.</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(90%); ÉMEUTE (75%);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(75%); SERVICE ET CENTRE DE SOINS AMBULATOIRES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(90%); AMÉRIQUE DU NORD (72%); BENELUX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'No evidence' to back up allegations by </w:t>
        </w:r>
      </w:hyperlink>
      <w:hyperlink r:id="rId4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union chief: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evidence to back up a bombshell allegation by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that a corruption investigation was dropped because the suspects were Liberal MNAs, the S&amp;;#151;reté du Québec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the provincial force was assigned by the province's public security ministry to investigate comments( </w:t>
      </w:r>
      <w:hyperlink r:id="rId419" w:history="1">
        <w:r>
          <w:rPr>
            <w:rFonts w:ascii="arial" w:eastAsia="arial" w:hAnsi="arial" w:cs="arial"/>
            <w:i/>
            <w:color w:val="0077CC"/>
            <w:sz w:val="20"/>
            <w:u w:val="single"/>
            <w:shd w:val="clear" w:color="auto" w:fill="FFFFFF"/>
            <w:lang w:val="en-US" w:eastAsia="en-US" w:bidi="ar-SA"/>
          </w:rPr>
          <w:t>http://montrealgazette.com/news/local-news/</w:t>
        </w:r>
      </w:hyperlink>
      <w:hyperlink r:id="rId419" w:history="1">
        <w:r>
          <w:rPr>
            <w:rFonts w:ascii="arial" w:eastAsia="arial" w:hAnsi="arial" w:cs="arial"/>
            <w:b/>
            <w:i/>
            <w:color w:val="0077CC"/>
            <w:sz w:val="20"/>
            <w:u w:val="single"/>
            <w:shd w:val="clear" w:color="auto" w:fill="FFFFFF"/>
            <w:lang w:val="en-US" w:eastAsia="en-US" w:bidi="ar-SA"/>
          </w:rPr>
          <w:t>police</w:t>
        </w:r>
      </w:hyperlink>
      <w:hyperlink r:id="rId419"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 made last April by Yves Francoeur, a serving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head of the force's labour union, alleging a fraud and influence-peddling investigation was dropped for no other reason than those being probed were Quebec Liberal MNAs.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made public Tuesday, the SQ said it had turned to a joint squad( </w:t>
      </w:r>
      <w:hyperlink r:id="rId420" w:history="1">
        <w:r>
          <w:rPr>
            <w:rFonts w:ascii="arial" w:eastAsia="arial" w:hAnsi="arial" w:cs="arial"/>
            <w:i/>
            <w:color w:val="0077CC"/>
            <w:sz w:val="20"/>
            <w:u w:val="single"/>
            <w:shd w:val="clear" w:color="auto" w:fill="FFFFFF"/>
            <w:lang w:val="en-US" w:eastAsia="en-US" w:bidi="ar-SA"/>
          </w:rPr>
          <w:t>https://www.sq.gouv.qc.ca/communiques/allegations-dyves-francoeur-lequipe-mixte-sera-elargie/</w:t>
        </w:r>
      </w:hyperlink>
      <w:r>
        <w:rPr>
          <w:rFonts w:ascii="arial" w:eastAsia="arial" w:hAnsi="arial" w:cs="arial"/>
          <w:color w:val="000000"/>
          <w:sz w:val="20"/>
          <w:lang w:val="en-US" w:eastAsia="en-US" w:bidi="ar-SA"/>
        </w:rPr>
        <w:t xml:space="preserve"> ) composed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SQ, Laval, Longueuil, Quebec City and the RCMP to investigate Francoeur's allegations. It also noted that in the interests of maintaining the public trust, the probe had been placed under the supervision of the head of Quebec's office of independent investigations as well as Yves Morency, interim head of the SQ.</w:t>
      </w:r>
    </w:p>
    <w:p>
      <w:pPr>
        <w:spacing w:before="200" w:line="260" w:lineRule="atLeast"/>
        <w:jc w:val="both"/>
        <w:rPr>
          <w:lang w:val="en-US" w:eastAsia="en-US" w:bidi="ar-SA"/>
        </w:rPr>
      </w:pPr>
      <w:r>
        <w:rPr>
          <w:rFonts w:ascii="arial" w:eastAsia="arial" w:hAnsi="arial" w:cs="arial"/>
          <w:color w:val="000000"/>
          <w:sz w:val="20"/>
          <w:lang w:val="en-US" w:eastAsia="en-US" w:bidi="ar-SA"/>
        </w:rPr>
        <w:t>"In the course of the investigation, more than 60 persons involved directly or indirectly in Mr. Francoeur's version of events were interviewed," the SQ statement reads. "Following an analysis of all of the (investigation's) elements, the joint squad concludes there was no evidence showing fraud or influence peddling. Therefore, there are no reasonable grounds to believe a criminal offence had been committed by anyone."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Francoeur's original allegations did not name any Liberal politicians, he later told the SQ in a letter subsequently leaked to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http://www.journaldemontreal.com/2017/09/18/bachand-et-fournier-ont-fait-lobjet-dune-enquete-selon-yves-francur</w:t>
        </w:r>
      </w:hyperlink>
      <w:r>
        <w:rPr>
          <w:rFonts w:ascii="arial" w:eastAsia="arial" w:hAnsi="arial" w:cs="arial"/>
          <w:color w:val="000000"/>
          <w:sz w:val="20"/>
          <w:lang w:val="en-US" w:eastAsia="en-US" w:bidi="ar-SA"/>
        </w:rPr>
        <w:t xml:space="preserve"> ) that the two politicians were Liberal House leader Jean-Marc Fournier(            </w:t>
      </w:r>
      <w:hyperlink r:id="rId422" w:history="1">
        <w:r>
          <w:rPr>
            <w:rFonts w:ascii="arial" w:eastAsia="arial" w:hAnsi="arial" w:cs="arial"/>
            <w:i/>
            <w:color w:val="0077CC"/>
            <w:sz w:val="20"/>
            <w:u w:val="single"/>
            <w:shd w:val="clear" w:color="auto" w:fill="FFFFFF"/>
            <w:lang w:val="en-US" w:eastAsia="en-US" w:bidi="ar-SA"/>
          </w:rPr>
          <w:t>http://montrealgazette.com/news/quebec/fournier-denies-</w:t>
        </w:r>
      </w:hyperlink>
      <w:hyperlink r:id="rId422" w:history="1">
        <w:r>
          <w:rPr>
            <w:rFonts w:ascii="arial" w:eastAsia="arial" w:hAnsi="arial" w:cs="arial"/>
            <w:b/>
            <w:i/>
            <w:color w:val="0077CC"/>
            <w:sz w:val="20"/>
            <w:u w:val="single"/>
            <w:shd w:val="clear" w:color="auto" w:fill="FFFFFF"/>
            <w:lang w:val="en-US" w:eastAsia="en-US" w:bidi="ar-SA"/>
          </w:rPr>
          <w:t>police</w:t>
        </w:r>
      </w:hyperlink>
      <w:hyperlink r:id="rId422" w:history="1">
        <w:r>
          <w:rPr>
            <w:rFonts w:ascii="arial" w:eastAsia="arial" w:hAnsi="arial" w:cs="arial"/>
            <w:i/>
            <w:color w:val="0077CC"/>
            <w:sz w:val="20"/>
            <w:u w:val="single"/>
            <w:shd w:val="clear" w:color="auto" w:fill="FFFFFF"/>
            <w:lang w:val="en-US" w:eastAsia="en-US" w:bidi="ar-SA"/>
          </w:rPr>
          <w:t>-union-chief-francoeurs-corruption-allegations</w:t>
        </w:r>
      </w:hyperlink>
      <w:r>
        <w:rPr>
          <w:rFonts w:ascii="arial" w:eastAsia="arial" w:hAnsi="arial" w:cs="arial"/>
          <w:color w:val="000000"/>
          <w:sz w:val="20"/>
          <w:lang w:val="en-US" w:eastAsia="en-US" w:bidi="ar-SA"/>
        </w:rPr>
        <w:t xml:space="preserve"> ) and former Quebec finance minister Raymond Bachand.</w:t>
      </w:r>
    </w:p>
    <w:p>
      <w:pPr>
        <w:spacing w:before="200" w:line="260" w:lineRule="atLeast"/>
        <w:jc w:val="both"/>
        <w:rPr>
          <w:lang w:val="en-US" w:eastAsia="en-US" w:bidi="ar-SA"/>
        </w:rPr>
      </w:pPr>
      <w:r>
        <w:rPr>
          <w:rFonts w:ascii="arial" w:eastAsia="arial" w:hAnsi="arial" w:cs="arial"/>
          <w:color w:val="000000"/>
          <w:sz w:val="20"/>
          <w:lang w:val="en-US" w:eastAsia="en-US" w:bidi="ar-SA"/>
        </w:rPr>
        <w:t>Both men have categorically denied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Fournier demanded an apology from Francoeur.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there was an investigation by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Fournier told reporters. "They say that there's no proof, no, none, zero, nothing. So, what is left is that a policeman, Mr. Francoeur, has made false allegations in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why he did that," Fournier added. "And I think that it is unjust for me and for those who are in my family. And I think that it's just normal and at a minimum he explain himself and excuse himself for what he did."</w:t>
      </w:r>
    </w:p>
    <w:p>
      <w:pPr>
        <w:spacing w:before="200" w:line="260" w:lineRule="atLeast"/>
        <w:jc w:val="both"/>
        <w:rPr>
          <w:lang w:val="en-US" w:eastAsia="en-US" w:bidi="ar-SA"/>
        </w:rPr>
      </w:pPr>
      <w:r>
        <w:rPr>
          <w:rFonts w:ascii="arial" w:eastAsia="arial" w:hAnsi="arial" w:cs="arial"/>
          <w:color w:val="000000"/>
          <w:sz w:val="20"/>
          <w:lang w:val="en-US" w:eastAsia="en-US" w:bidi="ar-SA"/>
        </w:rPr>
        <w:t>Francoeur, however, was not giving any interviews or commenting. The Fraternité des policiers released a brief statement in the afternoon, saying Francoeur "has taken note of the conclusion of the said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Quebec's top Crown prosecutor - who had ordered the joint investigation on May 2 - suggested it was "regrettable" that reputations were tarnished following what proved to be baseless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unfounded insinuations are made against us, they not only undermine public confidence in the institution of the Director of Criminal and Penal Prosecutions, but discredit the entire justice system," Annick Murphy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"This creates an unhealthy climate of unacceptable suspicion. All prosecutors were affected by this wrongful attack. Thus, a public figure must act responsibly when making a statement in the media because his remarks are immediately taken for granted, whereas the veracity of (the allegations) is often not determined until much later."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Couillard calls allegations against Liberal house leader unfounded( </w:t>
      </w:r>
      <w:hyperlink r:id="rId423" w:history="1">
        <w:r>
          <w:rPr>
            <w:rFonts w:ascii="arial" w:eastAsia="arial" w:hAnsi="arial" w:cs="arial"/>
            <w:i/>
            <w:color w:val="0077CC"/>
            <w:sz w:val="20"/>
            <w:u w:val="single"/>
            <w:shd w:val="clear" w:color="auto" w:fill="FFFFFF"/>
            <w:lang w:val="en-US" w:eastAsia="en-US" w:bidi="ar-SA"/>
          </w:rPr>
          <w:t>http://montrealgazette.com/news/quebec/security-clearance-means-jean-marc-fournier-will-remain-liberal-house-leader-couillard</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FRAUD &amp; FINANCIAL CRIME (90%); CORRUPTION (90%); CRIMINAL INVESTIGATIONS (89%); LAW ENFORCEMENT (89%); LABOR UNIONS (78%); SPECIAL INVESTIGATIVE FORCES (78%); PUBLIC FINANCE (77%); GOVERNMENT ADVISORS &amp; MINISTERS (76%); PUBLIC PROSECUTORS (73%); FEDERAL INVESTIGATIONS (73%); INTERVIEWS (71%); PUBLIC FINANCE AGENCIES &amp; TREASURIES (71%); CRIMINAL OFFENSES (64%); evidence,bombshell,allegation,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,union,corruption !@PERMALINK= </w:t>
      </w:r>
      <w:hyperlink r:id="rId424" w:history="1">
        <w:r>
          <w:rPr>
            <w:rFonts w:ascii="arial" w:eastAsia="arial" w:hAnsi="arial" w:cs="arial"/>
            <w:i/>
            <w:color w:val="0077CC"/>
            <w:sz w:val="20"/>
            <w:u w:val="single"/>
            <w:shd w:val="clear" w:color="auto" w:fill="FFFFFF"/>
            <w:lang w:val="en-US" w:eastAsia="en-US" w:bidi="ar-SA"/>
          </w:rPr>
          <w:t>http://montrealgazette.com/news/local-news/no-evidence-to-back-up-allegations-by-</w:t>
        </w:r>
      </w:hyperlink>
      <w:hyperlink r:id="rId424" w:history="1">
        <w:r>
          <w:rPr>
            <w:rFonts w:ascii="arial" w:eastAsia="arial" w:hAnsi="arial" w:cs="arial"/>
            <w:b/>
            <w:i/>
            <w:color w:val="0077CC"/>
            <w:sz w:val="20"/>
            <w:u w:val="single"/>
            <w:shd w:val="clear" w:color="auto" w:fill="FFFFFF"/>
            <w:lang w:val="en-US" w:eastAsia="en-US" w:bidi="ar-SA"/>
          </w:rPr>
          <w:t>montreal</w:t>
        </w:r>
      </w:hyperlink>
      <w:hyperlink r:id="rId424" w:history="1">
        <w:r>
          <w:rPr>
            <w:rFonts w:ascii="arial" w:eastAsia="arial" w:hAnsi="arial" w:cs="arial"/>
            <w:i/>
            <w:color w:val="0077CC"/>
            <w:sz w:val="20"/>
            <w:u w:val="single"/>
            <w:shd w:val="clear" w:color="auto" w:fill="FFFFFF"/>
            <w:lang w:val="en-US" w:eastAsia="en-US" w:bidi="ar-SA"/>
          </w:rPr>
          <w:t>-</w:t>
        </w:r>
      </w:hyperlink>
      <w:hyperlink r:id="rId424" w:history="1">
        <w:r>
          <w:rPr>
            <w:rFonts w:ascii="arial" w:eastAsia="arial" w:hAnsi="arial" w:cs="arial"/>
            <w:b/>
            <w:i/>
            <w:color w:val="0077CC"/>
            <w:sz w:val="20"/>
            <w:u w:val="single"/>
            <w:shd w:val="clear" w:color="auto" w:fill="FFFFFF"/>
            <w:lang w:val="en-US" w:eastAsia="en-US" w:bidi="ar-SA"/>
          </w:rPr>
          <w:t>police</w:t>
        </w:r>
      </w:hyperlink>
      <w:hyperlink r:id="rId424" w:history="1">
        <w:r>
          <w:rPr>
            <w:rFonts w:ascii="arial" w:eastAsia="arial" w:hAnsi="arial" w:cs="arial"/>
            <w:i/>
            <w:color w:val="0077CC"/>
            <w:sz w:val="20"/>
            <w:u w:val="single"/>
            <w:shd w:val="clear" w:color="auto" w:fill="FFFFFF"/>
            <w:lang w:val="en-US" w:eastAsia="en-US" w:bidi="ar-SA"/>
          </w:rPr>
          <w:t>-union-chief-sq</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FINANCE AGENCIES &amp; TREASURIES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4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ask for tips after man walks into grocery store, stabs clerk to death and manages to flee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search continues for the suspect in the killing of a 20-year-old Maxi supermarket employee Sunday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keep an open eye and be vigilant.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fielded several calls from Montrealers since releasing surveillance camera screenshots of the suspect Monday night, but none of the calls have led to new information,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SPVMMontreal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this image of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8:30 p.m. Sunday, a man dressed all in black entered the Maxi supermarket on Crémazie Blvd. E. in St-Michel and stabbed 20-year-old Clémence Beaulieu-Patry to death. Despite there being roughly 30 people in the store at the time, the suspect managed to flee the scene. He left the store by foot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whether he got in a car from there.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confirm whether the man was someone Beaulieu-Patry knew, or whether it was a random act of violence.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been able to identify the suspect yet. On Monday, they said the footage they had of him was grainy, and that they were working on refining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him as a black man between 25 and 30 years old who stands 5-foot-8. He was wearing a hat, a coat, pants and dark shoes at the time of the crime. He also wore glasses. Anyone with information that could identify or locate the suspect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demande l'aide du public afin de localiser le suspect de l'homicide survenu ds un supermarché à Saint-Michel </w:t>
      </w:r>
      <w:hyperlink r:id="rId432" w:history="1">
        <w:r>
          <w:rPr>
            <w:rFonts w:ascii="arial" w:eastAsia="arial" w:hAnsi="arial" w:cs="arial"/>
            <w:i/>
            <w:color w:val="0077CC"/>
            <w:sz w:val="20"/>
            <w:u w:val="single"/>
            <w:shd w:val="clear" w:color="auto" w:fill="FFFFFF"/>
            <w:lang w:val="en-US" w:eastAsia="en-US" w:bidi="ar-SA"/>
          </w:rPr>
          <w:t>https://t.co/KKRgTIOvfD</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https://t.co/KKRgTIOvfD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11, 2016( </w:t>
      </w:r>
      <w:hyperlink r:id="rId433" w:history="1">
        <w:r>
          <w:rPr>
            <w:rFonts w:ascii="arial" w:eastAsia="arial" w:hAnsi="arial" w:cs="arial"/>
            <w:i/>
            <w:color w:val="0077CC"/>
            <w:sz w:val="20"/>
            <w:u w:val="single"/>
            <w:shd w:val="clear" w:color="auto" w:fill="FFFFFF"/>
            <w:lang w:val="en-US" w:eastAsia="en-US" w:bidi="ar-SA"/>
          </w:rPr>
          <w:t>https://twitter.com/SPVM/status/719660824751693824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sees the suspect, Lacoursière urged, "do not confront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you're in his presence, try to keep an eye on him, call 911, and we will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there as quickly as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Maxi supermarket was reopened Tuesday morning after being closed on Monday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shocked employees learned what happened. !@COPYRIGHT=© 2016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(89%); INVESTIGATIONS (89%); CRIMINAL INVESTIGATIONS (78%); LAW ENFORCEMENT (78%); SURVEILLANCE (78%); search,continues,suspect,killing,supermarket,employee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GROCERY STORES &amp; SUPERMARKETS (89%); OPHTHALMIC GOODS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4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a épinglé un présumé voleur et agresseur; il n'a que 16 ans; La </w:t>
        </w:r>
      </w:hyperlink>
      <w:hyperlink r:id="rId4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a épinglé un présumé voleur et agresseur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 juin 2015 08:41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141"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pourrait avoir mis la main au collet du responsable d'une série de crimes rapportés dans l'arrondissement d'Ahuntsic-Cartierville.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L'individu de 16 ans a été arrêté lundi.</w:t>
      </w:r>
    </w:p>
    <w:p>
      <w:pPr>
        <w:spacing w:before="200" w:line="260" w:lineRule="atLeast"/>
        <w:jc w:val="both"/>
        <w:rPr>
          <w:lang w:val="en-US" w:eastAsia="en-US" w:bidi="ar-SA"/>
        </w:rPr>
      </w:pPr>
      <w:r>
        <w:rPr>
          <w:rFonts w:ascii="arial" w:eastAsia="arial" w:hAnsi="arial" w:cs="arial"/>
          <w:color w:val="000000"/>
          <w:sz w:val="20"/>
          <w:lang w:val="en-US" w:eastAsia="en-US" w:bidi="ar-SA"/>
        </w:rPr>
        <w:t>L'adolescent est soupçonné d'avoir commis quatre vols qualifiés dans le secteur du métro Sauvé entre le 25 et le 29 mai.</w:t>
      </w:r>
    </w:p>
    <w:p>
      <w:pPr>
        <w:spacing w:before="200" w:line="260" w:lineRule="atLeast"/>
        <w:jc w:val="both"/>
        <w:rPr>
          <w:lang w:val="en-US" w:eastAsia="en-US" w:bidi="ar-SA"/>
        </w:rPr>
      </w:pPr>
      <w:r>
        <w:rPr>
          <w:rFonts w:ascii="arial" w:eastAsia="arial" w:hAnsi="arial" w:cs="arial"/>
          <w:color w:val="000000"/>
          <w:sz w:val="20"/>
          <w:lang w:val="en-US" w:eastAsia="en-US" w:bidi="ar-SA"/>
        </w:rPr>
        <w:t>Dans un bref communiqué, le SPVM a décrit ce qui aurait constitué le modus operandi de l'auteur de ces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corps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expliqué que l'individu se serait montré menaçant à l'endroit de ses victimes pour les convaincre de lui remettre leurs avoirs. À deux occasions, il les aurait également agresséessexuellement.</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ADOLESCENT (69%);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(87%); AMÉRIQUE DU NORD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Mayor Coderre wants </w:t>
        </w:r>
      </w:hyperlink>
      <w:hyperlink r:id="rId4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to create new hate crimes unit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said he plans to ask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consider setting up a new hate crimes unit.</w:t>
      </w:r>
    </w:p>
    <w:p>
      <w:pPr>
        <w:spacing w:before="200" w:line="260" w:lineRule="atLeast"/>
        <w:jc w:val="both"/>
        <w:rPr>
          <w:lang w:val="en-US" w:eastAsia="en-US" w:bidi="ar-SA"/>
        </w:rPr>
      </w:pPr>
      <w:r>
        <w:rPr>
          <w:rFonts w:ascii="arial" w:eastAsia="arial" w:hAnsi="arial" w:cs="arial"/>
          <w:color w:val="000000"/>
          <w:sz w:val="20"/>
          <w:lang w:val="en-US" w:eastAsia="en-US" w:bidi="ar-SA"/>
        </w:rPr>
        <w:t>Coderre made the announcement on Thursday at city hall following a roundtable discussion on how cities can combat anti-Semitism.</w:t>
      </w:r>
    </w:p>
    <w:p>
      <w:pPr>
        <w:spacing w:before="200" w:line="260" w:lineRule="atLeast"/>
        <w:jc w:val="both"/>
        <w:rPr>
          <w:lang w:val="en-US" w:eastAsia="en-US" w:bidi="ar-SA"/>
        </w:rPr>
      </w:pPr>
      <w:r>
        <w:rPr>
          <w:rFonts w:ascii="arial" w:eastAsia="arial" w:hAnsi="arial" w:cs="arial"/>
          <w:color w:val="000000"/>
          <w:sz w:val="20"/>
          <w:lang w:val="en-US" w:eastAsia="en-US" w:bidi="ar-SA"/>
        </w:rPr>
        <w:t>The unit could complement the anti-radicalization efforts unveiled by the city and the Quebec government earlier this month and could cover all hate crimes, including anti-Semitic and Islamophobic crimes,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A recent audit by B'nai B'rith found 2014 was the worst year to date for anti-Semitic attacks in Canada - an observation the mayor referenced during his opening remarks to the delegates, who included representatives from Jewish groups, such as Federation CJA, the Centre for Israel and Jewish Affairs, and the Communauté Sépharade Unifiée du Québec. The 1627 anti-Semitic incidents across the country that were identified in 2014 are the most since statistics about these types of attacks have been monitored by B'nai B'rith.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gathering, which lasted two hours, was mainly held in private and also included representatives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leaders of Canadian and French chapters of the international NGO B'nai B'rith, as well as Irwin Cotler, the MP for Mont-Royal.</w:t>
      </w:r>
    </w:p>
    <w:p>
      <w:pPr>
        <w:spacing w:before="200" w:line="260" w:lineRule="atLeast"/>
        <w:jc w:val="both"/>
        <w:rPr>
          <w:lang w:val="en-US" w:eastAsia="en-US" w:bidi="ar-SA"/>
        </w:rPr>
      </w:pPr>
      <w:r>
        <w:rPr>
          <w:rFonts w:ascii="arial" w:eastAsia="arial" w:hAnsi="arial" w:cs="arial"/>
          <w:color w:val="000000"/>
          <w:sz w:val="20"/>
          <w:lang w:val="en-US" w:eastAsia="en-US" w:bidi="ar-SA"/>
        </w:rPr>
        <w:t>"Your presence in such numbers demonstrates both a real problem and a desire to remedy it, no matter what the cost," Coderre told the participants.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delegates was Susan Laxer, president of Federation CJA, who said that "tremendous strides" were made during the discussion. "I think it's the first time that I've sat at a table with a group of people like this who are committed, who are thoughtful, who understand the issues, and who are willing to actually put them on the table and move forward,"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participants talked about best practices for cities to fight anti-Semitism. They would also like to see a new section of the "International Mayors' Observatory on Living Together" focused on anti-Semitism. The observatory came out of the recent "Living Together" summit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participating mayors pledged to set up a permanent forum to share best practises for combating radicalization of their citizens and encouraging inclusion.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summit earlier this month was conceived after the attacks at Charlie Hebdo and the Hyper Cacher grocery store in Paris last February, according to a press release from the mayor's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must combat anti-Semitism in all its forms," Coderre said, adding that it is one of the most persistent forms of racism. "It's not just a Paris thing," he said, "it's not just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thing, it's a global 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on Thursday, Coderre unveiled a Hebrew translation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Charter of Rights and Responsibilities, accompanied by executive committee member Lionel Perez and the consul general of Israel, Ziv Nevo Kulman.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noted during his opening remarks that the Jewish communities in Canada and France are among the largest in the world. Over 450,000 and 350,000 Jewish people live in France and Canada, respectively, ranking only behind the United States and Israel. According to a 2011 Federation CJA report, nearly a quarter of Canadian Jews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ksheridan@montrealgazette.com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ksheridan@montrealgazette.com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ANTISEMITISM (91%); RACISM &amp; XENOPHOBIA (91%); CIVIC &amp; SOCIAL ORGANIZATIONS (90%); CITIES (89%); MAYORS (89%); BEST PRACTICES (87%); ETHNIC CONFLICTS (77%); NONGOVERNMENTAL ORGANIZATIONS (74%); 2015 CHARLIE HEBDO SHOOTINGS (70%); mayor,denis,coderre,plans,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(90%); QUEBEC, CANADA (73%); CANADA (90%); ISRAEL (79%); FRANCE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 xml:space="preserve">Mayor Coderre wants </w:t>
        </w:r>
      </w:hyperlink>
      <w:hyperlink r:id="rId4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5" w:history="1">
        <w:r>
          <w:rPr>
            <w:rFonts w:ascii="arial" w:eastAsia="arial" w:hAnsi="arial" w:cs="arial"/>
            <w:b/>
            <w:bCs/>
            <w:i/>
            <w:color w:val="0077CC"/>
            <w:kern w:val="32"/>
            <w:sz w:val="28"/>
            <w:szCs w:val="32"/>
            <w:u w:val="single"/>
            <w:shd w:val="clear" w:color="auto" w:fill="FFFFFF"/>
            <w:lang w:val="en-US" w:eastAsia="en-US" w:bidi="ar-SA"/>
          </w:rPr>
          <w:t xml:space="preserve"> to create new hate crimes unit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said he plans to ask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consider setting up a new hate crimes unit.</w:t>
      </w:r>
    </w:p>
    <w:p>
      <w:pPr>
        <w:spacing w:before="200" w:line="260" w:lineRule="atLeast"/>
        <w:jc w:val="both"/>
        <w:rPr>
          <w:lang w:val="en-US" w:eastAsia="en-US" w:bidi="ar-SA"/>
        </w:rPr>
      </w:pPr>
      <w:r>
        <w:rPr>
          <w:rFonts w:ascii="arial" w:eastAsia="arial" w:hAnsi="arial" w:cs="arial"/>
          <w:color w:val="000000"/>
          <w:sz w:val="20"/>
          <w:lang w:val="en-US" w:eastAsia="en-US" w:bidi="ar-SA"/>
        </w:rPr>
        <w:t>Coderre made the announcement on Thursday at city hall following a roundtable discussion on how cities can combat anti-Semitism.</w:t>
      </w:r>
    </w:p>
    <w:p>
      <w:pPr>
        <w:spacing w:before="200" w:line="260" w:lineRule="atLeast"/>
        <w:jc w:val="both"/>
        <w:rPr>
          <w:lang w:val="en-US" w:eastAsia="en-US" w:bidi="ar-SA"/>
        </w:rPr>
      </w:pPr>
      <w:r>
        <w:rPr>
          <w:rFonts w:ascii="arial" w:eastAsia="arial" w:hAnsi="arial" w:cs="arial"/>
          <w:color w:val="000000"/>
          <w:sz w:val="20"/>
          <w:lang w:val="en-US" w:eastAsia="en-US" w:bidi="ar-SA"/>
        </w:rPr>
        <w:t>The unit could complement the anti-radicalization efforts unveiled by the city and the Quebec government earlier this month and could cover all hate crimes, including anti-Semitic and Islamophobic crimes,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A recent audit by B'nai B'rith found 2014 was the worst year to date for anti-Semitic attacks in Canada - an observation the mayor referenced during his opening remarks to the delegates, who included representatives from Jewish groups, such as Federation CJA, the Centre for Israel and Jewish Affairs, and the Communauté Sépharade Unifiée du Québec. The 1627 anti-Semitic incidents across the country that were identified in 2014 are the most since statistics about these types of attacks have been monitored by B'nai B'rith.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gathering, which lasted two hours, was mainly held in private and also included representatives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leaders of Canadian and French chapters of the international NGO B'nai B'rith, as well as Irwin Cotler, the MP for Mont-Royal.</w:t>
      </w:r>
    </w:p>
    <w:p>
      <w:pPr>
        <w:spacing w:before="200" w:line="260" w:lineRule="atLeast"/>
        <w:jc w:val="both"/>
        <w:rPr>
          <w:lang w:val="en-US" w:eastAsia="en-US" w:bidi="ar-SA"/>
        </w:rPr>
      </w:pPr>
      <w:r>
        <w:rPr>
          <w:rFonts w:ascii="arial" w:eastAsia="arial" w:hAnsi="arial" w:cs="arial"/>
          <w:color w:val="000000"/>
          <w:sz w:val="20"/>
          <w:lang w:val="en-US" w:eastAsia="en-US" w:bidi="ar-SA"/>
        </w:rPr>
        <w:t>"Your presence in such numbers demonstrates both a real problem and a desire to remedy it, no matter what the cost," Coderre told the participants.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delegates was Susan Laxer, president of Federation CJA, who said that "tremendous strides" were made during the discussion. "I think it's the first time that I've sat at a table with a group of people like this who are committed, who are thoughtful, who understand the issues, and who are willing to actually put them on the table and move forward,"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participants talked about best practices for cities to fight anti-Semitism. They would also like to see a new section of the "International Mayors' Observatory on Living Together" focused on anti-Semitism. The observatory came out of the recent "Living Together" summit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participating mayors pledged to set up a permanent forum to share best practises for combating radicalization of their citizens and encouraging inclusion.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summit earlier this month was conceived after the attacks at Charlie Hebdo and the Hyper Cacher grocery store in Paris last February, according to a press release from the mayor's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must combat anti-Semitism in all its forms," Coderre said, adding that it is one of the most persistent forms of racism. "It's not just a Paris thing," he said, "it's not just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thing, it's a global 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on Thursday, Coderre will unveil a Hebrew translation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Charter of Rights and Responsibilities, accompanied by executive committee member Lionel Perez and the consul general of Israel, Ziv Nevo Kulman.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noted during his opening remarks that the Jewish communities in Canada and France are among the largest in the world. Over 450,000 and 350,000 Jewish people live in France and Canada, respectively, ranking only behind the United States and Israel. According to a 2011 Federation CJA report, nearly a quarter of Canadian Jews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ksheridan@montrealgazette.com</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ksheridan@montrealgazette.com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ANTISEMITISM (91%); RACISM &amp; XENOPHOBIA (91%); CIVIC &amp; SOCIAL ORGANIZATIONS (90%); CITIES (89%); MAYORS (89%); BEST PRACTICES (87%); ETHNIC CONFLICTS (77%); NONGOVERNMENTAL ORGANIZATIONS (74%); 2015 CHARLIE HEBDO SHOOTINGS (70%); mayor,denis,coderre,plans,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(90%); QUEBEC, CANADA (73%); CANADA (90%); ISRAEL (79%); FRANCE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 xml:space="preserve">Striking taxi drivers slow traffic on </w:t>
        </w:r>
      </w:hyperlink>
      <w:hyperlink r:id="rId4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highways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cab drivers - furious over proposed provincial legislation they say will put them out of business( </w:t>
      </w:r>
      <w:hyperlink r:id="rId463" w:history="1">
        <w:r>
          <w:rPr>
            <w:rFonts w:ascii="arial" w:eastAsia="arial" w:hAnsi="arial" w:cs="arial"/>
            <w:i/>
            <w:color w:val="0077CC"/>
            <w:sz w:val="20"/>
            <w:u w:val="single"/>
            <w:shd w:val="clear" w:color="auto" w:fill="FFFFFF"/>
            <w:lang w:val="en-US" w:eastAsia="en-US" w:bidi="ar-SA"/>
          </w:rPr>
          <w:t>https://wp.me/p4Uzqt-6bdS</w:t>
        </w:r>
      </w:hyperlink>
      <w:r>
        <w:rPr>
          <w:rFonts w:ascii="arial" w:eastAsia="arial" w:hAnsi="arial" w:cs="arial"/>
          <w:color w:val="000000"/>
          <w:sz w:val="20"/>
          <w:lang w:val="en-US" w:eastAsia="en-US" w:bidi="ar-SA"/>
        </w:rPr>
        <w:t xml:space="preserve"> ) - took their message to the streets Monday morning, Quebec transport minister François Bonnardel said the cabbies will not receive one penny more than the $500 million offered to them in compensation for the loss in value of their taxi permits.</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reports in Quebec City, where disgruntled cabbies were also disrupting traffic with low speed convoys on major thoroughfares, Bonnardel, made it clear that the compensation was "a final amount."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drivers, who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slowed down traffic on Highways 15 in Laval and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not only unhappy with the compensation offer, but also Bonnardel's proposed deregulation of their industry, which they say will hand their business over to ride sharing services like Uber.</w:t>
      </w:r>
    </w:p>
    <w:p>
      <w:pPr>
        <w:spacing w:before="200" w:line="260" w:lineRule="atLeast"/>
        <w:jc w:val="both"/>
        <w:rPr>
          <w:lang w:val="en-US" w:eastAsia="en-US" w:bidi="ar-SA"/>
        </w:rPr>
      </w:pPr>
      <w:r>
        <w:rPr>
          <w:rFonts w:ascii="arial" w:eastAsia="arial" w:hAnsi="arial" w:cs="arial"/>
          <w:color w:val="000000"/>
          <w:sz w:val="20"/>
          <w:lang w:val="en-US" w:eastAsia="en-US" w:bidi="ar-SA"/>
        </w:rPr>
        <w:t>Bonnardel is scheduled to meet on Tuesday with taxi industry representatives and said that while he is ready to listen to their concerns he also intends to explain the advantages the proposed reform will bring.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6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https://tumblr.com/widgets/share/tool?canonicalUrl=https%3A%2F%2Fmontrealgazette.com%2Fgallery%2Ftaxi-drivers-in-</w:t>
        </w:r>
      </w:hyperlink>
      <w:hyperlink r:id="rId464" w:history="1">
        <w:r>
          <w:rPr>
            <w:rFonts w:ascii="arial" w:eastAsia="arial" w:hAnsi="arial" w:cs="arial"/>
            <w:b/>
            <w:i/>
            <w:color w:val="0077CC"/>
            <w:sz w:val="20"/>
            <w:u w:val="single"/>
            <w:shd w:val="clear" w:color="auto" w:fill="FFFFFF"/>
            <w:lang w:val="en-US" w:eastAsia="en-US" w:bidi="ar-SA"/>
          </w:rPr>
          <w:t>montreal</w:t>
        </w:r>
      </w:hyperlink>
      <w:hyperlink r:id="rId464" w:history="1">
        <w:r>
          <w:rPr>
            <w:rFonts w:ascii="arial" w:eastAsia="arial" w:hAnsi="arial" w:cs="arial"/>
            <w:i/>
            <w:color w:val="0077CC"/>
            <w:sz w:val="20"/>
            <w:u w:val="single"/>
            <w:shd w:val="clear" w:color="auto" w:fill="FFFFFF"/>
            <w:lang w:val="en-US" w:eastAsia="en-US" w:bidi="ar-SA"/>
          </w:rPr>
          <w:t>-strike-snarl-traffic-over-proposed-deregulation%2F&amp;;name=Photos%3A%20Montreal%20taxi%20drivers%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6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https://pinterest.com/pin/create/button/?url=https%3A%2F%2Fmontrealgazette.com%2Fgallery%2Ftaxi-drivers-in-</w:t>
        </w:r>
      </w:hyperlink>
      <w:hyperlink r:id="rId465" w:history="1">
        <w:r>
          <w:rPr>
            <w:rFonts w:ascii="arial" w:eastAsia="arial" w:hAnsi="arial" w:cs="arial"/>
            <w:b/>
            <w:i/>
            <w:color w:val="0077CC"/>
            <w:sz w:val="20"/>
            <w:u w:val="single"/>
            <w:shd w:val="clear" w:color="auto" w:fill="FFFFFF"/>
            <w:lang w:val="en-US" w:eastAsia="en-US" w:bidi="ar-SA"/>
          </w:rPr>
          <w:t>montreal</w:t>
        </w:r>
      </w:hyperlink>
      <w:hyperlink r:id="rId465"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466" w:history="1">
        <w:r>
          <w:rPr>
            <w:rFonts w:ascii="arial" w:eastAsia="arial" w:hAnsi="arial" w:cs="arial"/>
            <w:i/>
            <w:color w:val="0077CC"/>
            <w:sz w:val="20"/>
            <w:u w:val="single"/>
            <w:shd w:val="clear" w:color="auto" w:fill="FFFFFF"/>
            <w:lang w:val="en-US" w:eastAsia="en-US" w:bidi="ar-SA"/>
          </w:rPr>
          <w:t>https://plus.google.com/share?url=https%3A%2F%2Fmontrealgazette.com%2Fgallery%2Ftaxi-drivers-in-</w:t>
        </w:r>
      </w:hyperlink>
      <w:hyperlink r:id="rId466" w:history="1">
        <w:r>
          <w:rPr>
            <w:rFonts w:ascii="arial" w:eastAsia="arial" w:hAnsi="arial" w:cs="arial"/>
            <w:b/>
            <w:i/>
            <w:color w:val="0077CC"/>
            <w:sz w:val="20"/>
            <w:u w:val="single"/>
            <w:shd w:val="clear" w:color="auto" w:fill="FFFFFF"/>
            <w:lang w:val="en-US" w:eastAsia="en-US" w:bidi="ar-SA"/>
          </w:rPr>
          <w:t>montreal</w:t>
        </w:r>
      </w:hyperlink>
      <w:hyperlink r:id="rId466"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67" w:history="1">
        <w:r>
          <w:rPr>
            <w:rFonts w:ascii="arial" w:eastAsia="arial" w:hAnsi="arial" w:cs="arial"/>
            <w:i/>
            <w:color w:val="0077CC"/>
            <w:sz w:val="20"/>
            <w:u w:val="single"/>
            <w:shd w:val="clear" w:color="auto" w:fill="FFFFFF"/>
            <w:lang w:val="en-US" w:eastAsia="en-US" w:bidi="ar-SA"/>
          </w:rPr>
          <w:t>https://www.reddit.com/submit?url=https%3A%2F%2Fmontrealgazette.com%2Fgallery%2Ftaxi-drivers-in-</w:t>
        </w:r>
      </w:hyperlink>
      <w:hyperlink r:id="rId467" w:history="1">
        <w:r>
          <w:rPr>
            <w:rFonts w:ascii="arial" w:eastAsia="arial" w:hAnsi="arial" w:cs="arial"/>
            <w:b/>
            <w:i/>
            <w:color w:val="0077CC"/>
            <w:sz w:val="20"/>
            <w:u w:val="single"/>
            <w:shd w:val="clear" w:color="auto" w:fill="FFFFFF"/>
            <w:lang w:val="en-US" w:eastAsia="en-US" w:bidi="ar-SA"/>
          </w:rPr>
          <w:t>montreal</w:t>
        </w:r>
      </w:hyperlink>
      <w:hyperlink r:id="rId467"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6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https://www.linkedin.com/shareArticle?mini=true&amp;;url=https%3A%2F%2Fmontrealgazette.com%2Fgallery%2Ftaxi-drivers-in-</w:t>
        </w:r>
      </w:hyperlink>
      <w:hyperlink r:id="rId468" w:history="1">
        <w:r>
          <w:rPr>
            <w:rFonts w:ascii="arial" w:eastAsia="arial" w:hAnsi="arial" w:cs="arial"/>
            <w:b/>
            <w:i/>
            <w:color w:val="0077CC"/>
            <w:sz w:val="20"/>
            <w:u w:val="single"/>
            <w:shd w:val="clear" w:color="auto" w:fill="FFFFFF"/>
            <w:lang w:val="en-US" w:eastAsia="en-US" w:bidi="ar-SA"/>
          </w:rPr>
          <w:t>montreal</w:t>
        </w:r>
      </w:hyperlink>
      <w:hyperlink r:id="rId468"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taxi%20drivers%20strike%2C%20snarl%20traffic%20over%20proposed%20deregulation&amp;;body=I%20wanted%20to%20share%20a%20story%20with%20you%20from%20Montreal%20Gazette%3A%0A%0APhotos%3A%20Montreal%20taxi%20drivers%20strike%2C%20snarl%20traffic%20over%20proposed%20deregulation%0ATaxi%20drivers%20across%20Quebec%20are%20on%20strike%20from%207%20a.m.%20to%207%20p.m.%20on%20Monday.%0Ahttps%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469"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also expressed his disappointment with the province-wide protests, saying the people really get hurt were taxi customers and motorists who were stuck in traffic because of the convoys.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protests were taking place in the Saguenay, Gatineau, Sherbrooke and the Bas-Saint-Laurent region, with taxis converging ultimately on the offices of their local MNAs.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w:t>
      </w:r>
      <w:hyperlink r:id="rId470" w:history="1">
        <w:r>
          <w:rPr>
            <w:rFonts w:ascii="arial" w:eastAsia="arial" w:hAnsi="arial" w:cs="arial"/>
            <w:i/>
            <w:color w:val="0077CC"/>
            <w:sz w:val="20"/>
            <w:u w:val="single"/>
            <w:shd w:val="clear" w:color="auto" w:fill="FFFFFF"/>
            <w:lang w:val="en-US" w:eastAsia="en-US" w:bidi="ar-SA"/>
          </w:rPr>
          <w:t>https://montrealgazette.com/tag/taxi</w:t>
        </w:r>
      </w:hyperlink>
      <w:r>
        <w:rPr>
          <w:rFonts w:ascii="arial" w:eastAsia="arial" w:hAnsi="arial" w:cs="arial"/>
          <w:color w:val="000000"/>
          <w:sz w:val="20"/>
          <w:lang w:val="en-US" w:eastAsia="en-US" w:bidi="ar-SA"/>
        </w:rPr>
        <w:t xml:space="preserve"> ) will be on strike until 7 p.m.Monday.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taxi drivers met at the Galeries d'Anjou shopping centre early Monday, and traveled very slowly on westbound Highway 40 toward Pierre-Elliott Trudeau airport( </w:t>
      </w:r>
      <w:hyperlink r:id="rId471" w:history="1">
        <w:r>
          <w:rPr>
            <w:rFonts w:ascii="arial" w:eastAsia="arial" w:hAnsi="arial" w:cs="arial"/>
            <w:i/>
            <w:color w:val="0077CC"/>
            <w:sz w:val="20"/>
            <w:u w:val="single"/>
            <w:shd w:val="clear" w:color="auto" w:fill="FFFFFF"/>
            <w:lang w:val="en-US" w:eastAsia="en-US" w:bidi="ar-SA"/>
          </w:rPr>
          <w:t>https://montrealgazette.com/tag/</w:t>
        </w:r>
      </w:hyperlink>
      <w:hyperlink r:id="rId471" w:history="1">
        <w:r>
          <w:rPr>
            <w:rFonts w:ascii="arial" w:eastAsia="arial" w:hAnsi="arial" w:cs="arial"/>
            <w:b/>
            <w:i/>
            <w:color w:val="0077CC"/>
            <w:sz w:val="20"/>
            <w:u w:val="single"/>
            <w:shd w:val="clear" w:color="auto" w:fill="FFFFFF"/>
            <w:lang w:val="en-US" w:eastAsia="en-US" w:bidi="ar-SA"/>
          </w:rPr>
          <w:t>montreal</w:t>
        </w:r>
      </w:hyperlink>
      <w:hyperlink r:id="rId471" w:history="1">
        <w:r>
          <w:rPr>
            <w:rFonts w:ascii="arial" w:eastAsia="arial" w:hAnsi="arial" w:cs="arial"/>
            <w:i/>
            <w:color w:val="0077CC"/>
            <w:sz w:val="20"/>
            <w:u w:val="single"/>
            <w:shd w:val="clear" w:color="auto" w:fill="FFFFFF"/>
            <w:lang w:val="en-US" w:eastAsia="en-US" w:bidi="ar-SA"/>
          </w:rPr>
          <w:t>-pierre-elliott-trudeau-international-airport</w:t>
        </w:r>
      </w:hyperlink>
      <w:r>
        <w:rPr>
          <w:rFonts w:ascii="arial" w:eastAsia="arial" w:hAnsi="arial" w:cs="arial"/>
          <w:color w:val="000000"/>
          <w:sz w:val="20"/>
          <w:lang w:val="en-US" w:eastAsia="en-US" w:bidi="ar-SA"/>
        </w:rPr>
        <w:t xml:space="preserve"> ). They then changed directions and took their slow-moving convoy along Highway 20 eastbound towards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drivers are protesting legislation tabled last week by the Legault( </w:t>
      </w:r>
      <w:hyperlink r:id="rId472" w:history="1">
        <w:r>
          <w:rPr>
            <w:rFonts w:ascii="arial" w:eastAsia="arial" w:hAnsi="arial" w:cs="arial"/>
            <w:i/>
            <w:color w:val="0077CC"/>
            <w:sz w:val="20"/>
            <w:u w:val="single"/>
            <w:shd w:val="clear" w:color="auto" w:fill="FFFFFF"/>
            <w:lang w:val="en-US" w:eastAsia="en-US" w:bidi="ar-SA"/>
          </w:rPr>
          <w:t>https://montrealgazette.com/news/local-news/legault-denies-taxi-reforms-will-hurt-immigrant-drivers</w:t>
        </w:r>
      </w:hyperlink>
      <w:r>
        <w:rPr>
          <w:rFonts w:ascii="arial" w:eastAsia="arial" w:hAnsi="arial" w:cs="arial"/>
          <w:color w:val="000000"/>
          <w:sz w:val="20"/>
          <w:lang w:val="en-US" w:eastAsia="en-US" w:bidi="ar-SA"/>
        </w:rPr>
        <w:t xml:space="preserve"> ) government that would deregulate the taxi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 commuters were warned by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that its Taxibus service could be affected by the work action at the same time many buses remain in garages because of steering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transit authority is also reminding those with flights to catch that its 747 bus line linking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Trudeau airport remains in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aims to deregulate the industry that transports people by removing costly requirements for anyone wanting to drive a taxi and by allowing variable rates for their services, notably as a function of demand, as is the case with Uber.</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government to inject $500 million into taxi industry( </w:t>
      </w:r>
      <w:hyperlink r:id="rId473" w:history="1">
        <w:r>
          <w:rPr>
            <w:rFonts w:ascii="arial" w:eastAsia="arial" w:hAnsi="arial" w:cs="arial"/>
            <w:i/>
            <w:color w:val="0077CC"/>
            <w:sz w:val="20"/>
            <w:u w:val="single"/>
            <w:shd w:val="clear" w:color="auto" w:fill="FFFFFF"/>
            <w:lang w:val="en-US" w:eastAsia="en-US" w:bidi="ar-SA"/>
          </w:rPr>
          <w:t>https://wp.me/p4Uzqt-6aCy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denies taxi reforms will hurt immigrant drivers( </w:t>
      </w:r>
      <w:hyperlink r:id="rId474" w:history="1">
        <w:r>
          <w:rPr>
            <w:rFonts w:ascii="arial" w:eastAsia="arial" w:hAnsi="arial" w:cs="arial"/>
            <w:i/>
            <w:color w:val="0077CC"/>
            <w:sz w:val="20"/>
            <w:u w:val="single"/>
            <w:shd w:val="clear" w:color="auto" w:fill="FFFFFF"/>
            <w:lang w:val="en-US" w:eastAsia="en-US" w:bidi="ar-SA"/>
          </w:rPr>
          <w:t>https://wp.me/p4Uzqt-6aOm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on strike Monday from 7 a.m. to 7 p.m.( </w:t>
      </w:r>
      <w:hyperlink r:id="rId463" w:history="1">
        <w:r>
          <w:rPr>
            <w:rFonts w:ascii="arial" w:eastAsia="arial" w:hAnsi="arial" w:cs="arial"/>
            <w:i/>
            <w:color w:val="0077CC"/>
            <w:sz w:val="20"/>
            <w:u w:val="single"/>
            <w:shd w:val="clear" w:color="auto" w:fill="FFFFFF"/>
            <w:lang w:val="en-US" w:eastAsia="en-US" w:bidi="ar-SA"/>
          </w:rPr>
          <w:t>https://wp.me/p4Uzqt-6bdS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475" w:history="1">
        <w:r>
          <w:rPr>
            <w:rFonts w:ascii="arial" w:eastAsia="arial" w:hAnsi="arial" w:cs="arial"/>
            <w:i/>
            <w:color w:val="0077CC"/>
            <w:sz w:val="20"/>
            <w:u w:val="single"/>
            <w:shd w:val="clear" w:color="auto" w:fill="FFFFFF"/>
            <w:lang w:val="en-US" w:eastAsia="en-US" w:bidi="ar-SA"/>
          </w:rPr>
          <w:t>https://wp.me/p4Uzqt-69yb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(89%); PHOTO &amp; VIDEO SHARING (69%); TRANSPORTATION DEPARTMENTS (68%); SHARING ECONOMY (64%); STRIKES (62%); GOVERNMENT ADVISORS &amp; MINISTERS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,drivers,furious,proposed,provincial,legislation !@PERMALINK= </w:t>
      </w:r>
      <w:hyperlink r:id="rId476" w:history="1">
        <w:r>
          <w:rPr>
            <w:rFonts w:ascii="arial" w:eastAsia="arial" w:hAnsi="arial" w:cs="arial"/>
            <w:i/>
            <w:color w:val="0077CC"/>
            <w:sz w:val="20"/>
            <w:u w:val="single"/>
            <w:shd w:val="clear" w:color="auto" w:fill="FFFFFF"/>
            <w:lang w:val="en-US" w:eastAsia="en-US" w:bidi="ar-SA"/>
          </w:rPr>
          <w:t>https://montrealgazette.com/news/local-news/striking-taxi-drivers-slow-traffic-on-</w:t>
        </w:r>
      </w:hyperlink>
      <w:hyperlink r:id="rId476" w:history="1">
        <w:r>
          <w:rPr>
            <w:rFonts w:ascii="arial" w:eastAsia="arial" w:hAnsi="arial" w:cs="arial"/>
            <w:b/>
            <w:i/>
            <w:color w:val="0077CC"/>
            <w:sz w:val="20"/>
            <w:u w:val="single"/>
            <w:shd w:val="clear" w:color="auto" w:fill="FFFFFF"/>
            <w:lang w:val="en-US" w:eastAsia="en-US" w:bidi="ar-SA"/>
          </w:rPr>
          <w:t>montreal</w:t>
        </w:r>
      </w:hyperlink>
      <w:hyperlink r:id="rId476" w:history="1">
        <w:r>
          <w:rPr>
            <w:rFonts w:ascii="arial" w:eastAsia="arial" w:hAnsi="arial" w:cs="arial"/>
            <w:i/>
            <w:color w:val="0077CC"/>
            <w:sz w:val="20"/>
            <w:u w:val="single"/>
            <w:shd w:val="clear" w:color="auto" w:fill="FFFFFF"/>
            <w:lang w:val="en-US" w:eastAsia="en-US" w:bidi="ar-SA"/>
          </w:rPr>
          <w:t>-highways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(90%); RIDE SHARING SERVICES (74%); PHOTO &amp; VIDEO SHARING (69%); ON DEMAND SERVICES (69%); TRANSPORTATION DEPARTMENTS (68%); CARPOOL &amp; CARSHARE SERVICES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 xml:space="preserve">From the archives: Thieves had run of </w:t>
        </w:r>
      </w:hyperlink>
      <w:hyperlink r:id="rId4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without </w:t>
        </w:r>
      </w:hyperlink>
      <w:hyperlink r:id="rId4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MTL 375TH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was first published on Sept. 29, 2002,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Mr. Brunet, awaked by the noise, spoke some words to them, but he was immediately seized in his bed by these ruffians (one of whom with a pistol in his hand threatened to blow out his brains if he dared to breathe a word) who tied his feet and bound his hands and arms behind his back, and placed at his bed a sentinel armed with a pistol, to prevent his stirring or making any noise.</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 Sept. 25, 1824</w:t>
      </w:r>
    </w:p>
    <w:p>
      <w:pPr>
        <w:spacing w:before="200" w:line="260" w:lineRule="atLeast"/>
        <w:jc w:val="both"/>
        <w:rPr>
          <w:lang w:val="en-US" w:eastAsia="en-US" w:bidi="ar-SA"/>
        </w:rPr>
      </w:pPr>
      <w:r>
        <w:rPr>
          <w:rFonts w:ascii="arial" w:eastAsia="arial" w:hAnsi="arial" w:cs="arial"/>
          <w:color w:val="000000"/>
          <w:sz w:val="20"/>
          <w:lang w:val="en-US" w:eastAsia="en-US" w:bidi="ar-SA"/>
        </w:rPr>
        <w:t>It was a night of terror for the cure of the parish of Saint-Martin, on Ile Jesus. Yet the horrible punishment that robbers could expect if they were caught was little deterrent to them, to go by the steady drumbeat of crime reports in the newspapers.</w:t>
      </w:r>
    </w:p>
    <w:p>
      <w:pPr>
        <w:spacing w:before="200" w:line="260" w:lineRule="atLeast"/>
        <w:jc w:val="both"/>
        <w:rPr>
          <w:lang w:val="en-US" w:eastAsia="en-US" w:bidi="ar-SA"/>
        </w:rPr>
      </w:pPr>
      <w:r>
        <w:rPr>
          <w:rFonts w:ascii="arial" w:eastAsia="arial" w:hAnsi="arial" w:cs="arial"/>
          <w:color w:val="000000"/>
          <w:sz w:val="20"/>
          <w:lang w:val="en-US" w:eastAsia="en-US" w:bidi="ar-SA"/>
        </w:rPr>
        <w:t>Rev. Brunet and his household were fast asleep in their beds when seven robbers picked the lock and let themselves into the presbytery early on the morning of Sept. 22, 1824. "They were not heard or perceived," The Gazette reported, "until they lit candles which they had found in different parts of the house by means of dark lanterns with which they were provided." The priest awoke; the thieves tied up the old man and thrust him back into his bed where one thief "held the curtains ... closed, that he might not be recognized by Mr. Brunet." His nephew, described as "a scholar," and four servants "half dead with fear experienced the same treatment."</w:t>
      </w:r>
    </w:p>
    <w:p>
      <w:pPr>
        <w:spacing w:before="200" w:line="260" w:lineRule="atLeast"/>
        <w:jc w:val="both"/>
        <w:rPr>
          <w:lang w:val="en-US" w:eastAsia="en-US" w:bidi="ar-SA"/>
        </w:rPr>
      </w:pPr>
      <w:r>
        <w:rPr>
          <w:rFonts w:ascii="arial" w:eastAsia="arial" w:hAnsi="arial" w:cs="arial"/>
          <w:color w:val="000000"/>
          <w:sz w:val="20"/>
          <w:lang w:val="en-US" w:eastAsia="en-US" w:bidi="ar-SA"/>
        </w:rPr>
        <w:t>Then the thieves set about their real work. They forced open a strongbox in the priest's bedroom and plundered it of "15,000 francs in specie" belonging to the parish. They seized a gold watch and a silver one belonging to Brunet, a pair of pistols, plus some money belonging to his servants and nephew. After continuing for another hour or so to search every possible spot in the house where more loot might be found, the thieves departed, "leaving their prisoners in the condition in which they had placed them, bound and fettered, and between life and death." After a while, one of the domestics was able to free himself and then the others. The alarm was raised, but it was too late, of course, as a notice Sept. 25 in The Gazette offering "a liberal reward" for the offenders' arrest made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in the paper that day, Andrew Shaw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also offering "a liberal reward" for the return of $300 stolen from on board the steamboat Laprairie while it lay at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Readers would learn, too, that a $1,000 reward, first offered more than three months before, was still unclaimed. The victim in this case was McGillivrays, Thain &amp;; Co.,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agents for the Hudson's Bay Co. The previous autumn, the company had dispatched 15 puncheons, each containing more than 300 beaver skins weighing about 400 pounds, to London. The shipment was sent overland to Saint-Jean where it was placed on board a small steamboat. Eventually, it arrived in New York, where it was loaded onto a sailing ship bound for London. Only when the puncheons were opened in London was it discovered that, somewhere along the way, thieves had broken into two of them and stolen their contents, "replacing the same with stable litter, horse-dung and hay."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May 1824, a prominent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merchant, George Davis, had been warning Gazette readers in an advertisement that they should not accept "promissionary notes" drawn in his favour, as well as a $475 note drawn up by Horatio Gates in favour of Samuel Gerrard. (Gerrard was president of the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Gates would succeed him two years later.) The notes and other valuable papers had been stolen from Davis's counting house on May 19. "Mr. Davis takes this opportunity," the ad wryly continued, "of requesting the favour of the Borrowers of his money to return him such Papers as cannot materially benefit them, whilst the loss of them would seriously inconvenience him." Good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reason theft could flourish was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was a Watch, but it was made up of old men equipped with blue batons and wooden rattles. Their chief use was to call out the time every half hour as they went about their nightly rounds and to swing their rattles, noisy enough to be heard a street or so away, to warn of fires. The last thing they wanted was to encounter any criminals.</w:t>
      </w:r>
    </w:p>
    <w:p>
      <w:pPr>
        <w:spacing w:before="200" w:line="260" w:lineRule="atLeast"/>
        <w:jc w:val="both"/>
        <w:rPr>
          <w:lang w:val="en-US" w:eastAsia="en-US" w:bidi="ar-SA"/>
        </w:rPr>
      </w:pPr>
      <w:r>
        <w:rPr>
          <w:rFonts w:ascii="arial" w:eastAsia="arial" w:hAnsi="arial" w:cs="arial"/>
          <w:color w:val="000000"/>
          <w:sz w:val="20"/>
          <w:lang w:val="en-US" w:eastAsia="en-US" w:bidi="ar-SA"/>
        </w:rPr>
        <w:t>In 1824, the Watch was particularly intimidated by a gang of robbers headed by one Joseph Bellerose. One Sunday morning, a man was out walking in the countryside west of the city. Near where Atwater Ave. now runs, he came upon a cave. The man hid himself and was able to spy on the Bellerose gang inside, sorting out their loot. As soon as he could slip away, he ran to inform the watchmen, who, no fools, appealed in turn to soldiers in the local garrison. The watchmen would lead a military detachment to the cave, but no more.</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quickly assembled a body of his men and returned to the cave, where they caught the robbers by surprise. It was a notable coup, one that would delight law-abiding Montrealers, but the all-too-public fate that awaited Bellerose seems to have had little effect on crime in the city. The very night Rev. Brunet and his household were being terrorized, Bellerose was in the shadow of the noose. Just a week later, he was hanged.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history here.( </w:t>
      </w:r>
      <w:hyperlink r:id="rId484" w:history="1">
        <w:r>
          <w:rPr>
            <w:rFonts w:ascii="arial" w:eastAsia="arial" w:hAnsi="arial" w:cs="arial"/>
            <w:i/>
            <w:color w:val="0077CC"/>
            <w:sz w:val="20"/>
            <w:u w:val="single"/>
            <w:shd w:val="clear" w:color="auto" w:fill="FFFFFF"/>
            <w:lang w:val="en-US" w:eastAsia="en-US" w:bidi="ar-SA"/>
          </w:rPr>
          <w:t>http://montrealgazette.com/category/sponsored/mtl-375th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ROBBERY (90%); ARRESTS (77%); CRIMINAL OFFENSES (73%); story,first,published,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,gazette,brunet !@PERMALINK= </w:t>
      </w:r>
      <w:hyperlink r:id="rId485" w:history="1">
        <w:r>
          <w:rPr>
            <w:rFonts w:ascii="arial" w:eastAsia="arial" w:hAnsi="arial" w:cs="arial"/>
            <w:i/>
            <w:color w:val="0077CC"/>
            <w:sz w:val="20"/>
            <w:u w:val="single"/>
            <w:shd w:val="clear" w:color="auto" w:fill="FFFFFF"/>
            <w:lang w:val="en-US" w:eastAsia="en-US" w:bidi="ar-SA"/>
          </w:rPr>
          <w:t>http://montrealgazette.com/sponsored/mtl-375th/from-the-archives-thieves-had-run-of-</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-without-</w:t>
        </w:r>
      </w:hyperlink>
      <w:hyperlink r:id="rId485" w:history="1">
        <w:r>
          <w:rPr>
            <w:rFonts w:ascii="arial" w:eastAsia="arial" w:hAnsi="arial" w:cs="arial"/>
            <w:b/>
            <w:i/>
            <w:color w:val="0077CC"/>
            <w:sz w:val="20"/>
            <w:u w:val="single"/>
            <w:shd w:val="clear" w:color="auto" w:fill="FFFFFF"/>
            <w:lang w:val="en-US" w:eastAsia="en-US" w:bidi="ar-SA"/>
          </w:rPr>
          <w:t>police</w:t>
        </w:r>
      </w:hyperlink>
      <w:hyperlink r:id="rId485"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HUDSON'S BAY CO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HBC (TSX)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apprehend suspect in stabbing of pregnant woman; baby has died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 12:25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baby born by caesarean section this morning, after its mother was stabbed repeatedly, has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woman's partner,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the primary suspect in the stabbing, has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is a breaking news update; the original story follows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Fearful for the safety of herself and her children, a pregnant woman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advised to leave her home hours before she was repeatedly stabbed there early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Jean-Pierre Brabant said the woman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10-11 p.m. ET Sunday. Her male partner wasn't home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at the Langelier Boulevard apartment, they strongly suggested the woman, who was seven to eight months pregnant, leave her home with her two children and go stay with relatives,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unclear where the children were sent, but the 33-year-old woman opted to return to her home.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some point during the night, her partner returned to the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else was there when she was stabbed numerous times in her upper and lower body around 2:30 a.m.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She was taken to hospital, where the baby was delivered by caesarean section. The baby is in critical condition, and the woman is in stable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searching for partner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woman's partner, who is the primary suspect, fled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Const. Manuel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driving a 2007 four-door and grey Mazda 3,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this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 North African descent.</w:t>
      </w:r>
    </w:p>
    <w:p>
      <w:pPr>
        <w:spacing w:before="200" w:line="260" w:lineRule="atLeast"/>
        <w:jc w:val="both"/>
        <w:rPr>
          <w:lang w:val="en-US" w:eastAsia="en-US" w:bidi="ar-SA"/>
        </w:rPr>
      </w:pPr>
      <w:r>
        <w:rPr>
          <w:rFonts w:ascii="arial" w:eastAsia="arial" w:hAnsi="arial" w:cs="arial"/>
          <w:color w:val="000000"/>
          <w:sz w:val="20"/>
          <w:lang w:val="en-US" w:eastAsia="en-US" w:bidi="ar-SA"/>
        </w:rPr>
        <w:t>- Brown eyes and black hair.</w:t>
      </w:r>
    </w:p>
    <w:p>
      <w:pPr>
        <w:spacing w:before="200" w:line="260" w:lineRule="atLeast"/>
        <w:jc w:val="both"/>
        <w:rPr>
          <w:lang w:val="en-US" w:eastAsia="en-US" w:bidi="ar-SA"/>
        </w:rPr>
      </w:pPr>
      <w:r>
        <w:rPr>
          <w:rFonts w:ascii="arial" w:eastAsia="arial" w:hAnsi="arial" w:cs="arial"/>
          <w:color w:val="000000"/>
          <w:sz w:val="20"/>
          <w:lang w:val="en-US" w:eastAsia="en-US" w:bidi="ar-SA"/>
        </w:rPr>
        <w:t>- About five-foot-seven and weighs about 140 pounds.</w:t>
      </w:r>
    </w:p>
    <w:p>
      <w:pPr>
        <w:spacing w:before="200" w:line="260" w:lineRule="atLeast"/>
        <w:jc w:val="both"/>
        <w:rPr>
          <w:lang w:val="en-US" w:eastAsia="en-US" w:bidi="ar-SA"/>
        </w:rPr>
      </w:pPr>
      <w:r>
        <w:rPr>
          <w:rFonts w:ascii="arial" w:eastAsia="arial" w:hAnsi="arial" w:cs="arial"/>
          <w:color w:val="000000"/>
          <w:sz w:val="20"/>
          <w:lang w:val="en-US" w:eastAsia="en-US" w:bidi="ar-SA"/>
        </w:rPr>
        <w:t>- Has a scar on his face.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around 4:30 a.m. ET, the same man went into a dÃ©panneur about 10 kilometres away from the apartment building and threatened the clerk.</w:t>
      </w:r>
    </w:p>
    <w:p>
      <w:pPr>
        <w:spacing w:before="200" w:line="260" w:lineRule="atLeast"/>
        <w:jc w:val="both"/>
        <w:rPr>
          <w:lang w:val="en-US" w:eastAsia="en-US" w:bidi="ar-SA"/>
        </w:rPr>
      </w:pPr>
      <w:r>
        <w:rPr>
          <w:rFonts w:ascii="arial" w:eastAsia="arial" w:hAnsi="arial" w:cs="arial"/>
          <w:color w:val="000000"/>
          <w:sz w:val="20"/>
          <w:lang w:val="en-US" w:eastAsia="en-US" w:bidi="ar-SA"/>
        </w:rPr>
        <w:t>Const. Jean-Pierre Brabant said anyone who spots him should not approach him, as he is considered to be dangerous, but call 911. Patrol vehicles have been informed to look for the suspect as well.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hoping to speak with the victim in the next couple hours.</w:t>
      </w:r>
    </w:p>
    <w:p>
      <w:pPr>
        <w:spacing w:before="200" w:line="260" w:lineRule="atLeast"/>
        <w:jc w:val="both"/>
        <w:rPr>
          <w:lang w:val="en-US" w:eastAsia="en-US" w:bidi="ar-SA"/>
        </w:rPr>
      </w:pPr>
      <w:r>
        <w:rPr>
          <w:rFonts w:ascii="arial" w:eastAsia="arial" w:hAnsi="arial" w:cs="arial"/>
          <w:color w:val="000000"/>
          <w:sz w:val="20"/>
          <w:lang w:val="en-US" w:eastAsia="en-US" w:bidi="ar-SA"/>
        </w:rPr>
        <w:t>Victim knocked on neighbour's door</w:t>
      </w:r>
    </w:p>
    <w:p>
      <w:pPr>
        <w:spacing w:before="200" w:line="260" w:lineRule="atLeast"/>
        <w:jc w:val="both"/>
        <w:rPr>
          <w:lang w:val="en-US" w:eastAsia="en-US" w:bidi="ar-SA"/>
        </w:rPr>
      </w:pPr>
      <w:r>
        <w:rPr>
          <w:rFonts w:ascii="arial" w:eastAsia="arial" w:hAnsi="arial" w:cs="arial"/>
          <w:color w:val="000000"/>
          <w:sz w:val="20"/>
          <w:lang w:val="en-US" w:eastAsia="en-US" w:bidi="ar-SA"/>
        </w:rPr>
        <w:t>Neighbour Noella Bernier said she heard noise early Monday morning, and looked out the window to see the woman's partner leaving their home.</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Bernier said, the woman knocked on her door, crying.</w:t>
      </w:r>
    </w:p>
    <w:p>
      <w:pPr>
        <w:spacing w:before="200" w:line="260" w:lineRule="atLeast"/>
        <w:jc w:val="both"/>
        <w:rPr>
          <w:lang w:val="en-US" w:eastAsia="en-US" w:bidi="ar-SA"/>
        </w:rPr>
      </w:pPr>
      <w:r>
        <w:rPr>
          <w:rFonts w:ascii="arial" w:eastAsia="arial" w:hAnsi="arial" w:cs="arial"/>
          <w:color w:val="000000"/>
          <w:sz w:val="20"/>
          <w:lang w:val="en-US" w:eastAsia="en-US" w:bidi="ar-SA"/>
        </w:rPr>
        <w:t>"She was hurt, full of blood everywhere, lots of blood in her stomach area,"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Bernier said the woman's clothes were full of holes. She called 911. </w:t>
      </w:r>
    </w:p>
    <w:p>
      <w:pPr>
        <w:spacing w:before="200" w:line="260" w:lineRule="atLeast"/>
        <w:jc w:val="both"/>
        <w:rPr>
          <w:lang w:val="en-US" w:eastAsia="en-US" w:bidi="ar-SA"/>
        </w:rPr>
      </w:pPr>
      <w:r>
        <w:rPr>
          <w:rFonts w:ascii="arial" w:eastAsia="arial" w:hAnsi="arial" w:cs="arial"/>
          <w:color w:val="000000"/>
          <w:sz w:val="20"/>
          <w:lang w:val="en-US" w:eastAsia="en-US" w:bidi="ar-SA"/>
        </w:rPr>
        <w:t>Bernier also said she has heard the couple arguing and children crying inside the home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were planning to speak with neighbours Monday to try to determine the circumstances surrounding the stabbing.</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PREGNANCY &amp; CHILDBIRTH (91%); CHILDREN (90%); ARRESTS (90%); STABBINGS (90%); INFANTS &amp; TODDLERS (90%); SURGERY &amp; TRANSPLANTATION (90%); LAW ENFORCEMENT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officer suspended for actions during 2012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without pay for two days for his behaviour during a 2012 arrest and for later providing false information about the incident in municipal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Marc-Antoine Goyette, an officer with the SPVM since 2008, gave false information in municipal court about a suspect's description and "failed to use proper discretion" while arresting 19-year-old Mark Wiles-Simpson in 2012,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has decided.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afternoon on Oct. 3, 2012,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searching for two suspects who stole a bottle of alcohol from an SAQ on Décarie Blvd. near the Côte-Vertu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One was described as a skinny, 5-foot-7 aboriginal man with a ponytail. He was said to be wearing a navy blue jacket.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suspect was only described as a black male who was taller than the first man.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was eventually found on a bench in Bélanger Park. He matched all the details of the description, and records say he was "acutely intoxicated" when found.</w:t>
      </w:r>
    </w:p>
    <w:p>
      <w:pPr>
        <w:spacing w:before="200" w:line="260" w:lineRule="atLeast"/>
        <w:jc w:val="both"/>
        <w:rPr>
          <w:lang w:val="en-US" w:eastAsia="en-US" w:bidi="ar-SA"/>
        </w:rPr>
      </w:pPr>
      <w:r>
        <w:rPr>
          <w:rFonts w:ascii="arial" w:eastAsia="arial" w:hAnsi="arial" w:cs="arial"/>
          <w:color w:val="000000"/>
          <w:sz w:val="20"/>
          <w:lang w:val="en-US" w:eastAsia="en-US" w:bidi="ar-SA"/>
        </w:rPr>
        <w:t>Wiles-Simpson, was sitting on the same bench as the man with his cousin, the ethics commission ruling shows.</w:t>
      </w:r>
    </w:p>
    <w:p>
      <w:pPr>
        <w:spacing w:before="200" w:line="260" w:lineRule="atLeast"/>
        <w:jc w:val="both"/>
        <w:rPr>
          <w:lang w:val="en-US" w:eastAsia="en-US" w:bidi="ar-SA"/>
        </w:rPr>
      </w:pPr>
      <w:r>
        <w:rPr>
          <w:rFonts w:ascii="arial" w:eastAsia="arial" w:hAnsi="arial" w:cs="arial"/>
          <w:color w:val="000000"/>
          <w:sz w:val="20"/>
          <w:lang w:val="en-US" w:eastAsia="en-US" w:bidi="ar-SA"/>
        </w:rPr>
        <w:t>The park was across from the McDonald's restaurant where Wiles-Simpson, a black male, was supposed start his work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told the cousin to leave. When Wiles-Simpson started walking away,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grabbed him by the arm and told him, in French, that he couldn't leave because they needed to speak with him.</w:t>
      </w:r>
    </w:p>
    <w:p>
      <w:pPr>
        <w:spacing w:before="200" w:line="260" w:lineRule="atLeast"/>
        <w:jc w:val="both"/>
        <w:rPr>
          <w:lang w:val="en-US" w:eastAsia="en-US" w:bidi="ar-SA"/>
        </w:rPr>
      </w:pPr>
      <w:r>
        <w:rPr>
          <w:rFonts w:ascii="arial" w:eastAsia="arial" w:hAnsi="arial" w:cs="arial"/>
          <w:color w:val="000000"/>
          <w:sz w:val="20"/>
          <w:lang w:val="en-US" w:eastAsia="en-US" w:bidi="ar-SA"/>
        </w:rPr>
        <w:t>"Don't touch me, I have done nothing," Wiles-Simpson said in English, trying to walk away.</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grabbed him again and, this time in English, said: "You cannot leave, you're under detention for theft."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Wiles-Simpson tried to get out of the hold, at which point he was wrestled to the ground by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handcuffed. He was told he matched a description they had of someone who had stolen from the SAQ.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was filmed on a cellphone. In the video,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on top of Wiles-Simpson while he screams: "I just came from school. I have work right there."</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 doing to my foot," he screamed repeatedly.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person filming asks why Wiles-Simpson is being arrested,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tells him it's because he stole. He repeats the same information to others watching.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things happen when you do something wrong, that's why we're here," the officer tells people in the video asking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using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arrest,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went to the SAQ to watch the security footage. The footage showed that the second suspect was wearing all white and a white baseball cap. Wiles-Simpson was dressed in black when arrested.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the 19-year-old, but he was charged with resisting arrest. He was acquitted in 2014.</w:t>
      </w:r>
    </w:p>
    <w:p>
      <w:pPr>
        <w:spacing w:before="200" w:line="260" w:lineRule="atLeast"/>
        <w:jc w:val="both"/>
        <w:rPr>
          <w:lang w:val="en-US" w:eastAsia="en-US" w:bidi="ar-SA"/>
        </w:rPr>
      </w:pPr>
      <w:r>
        <w:rPr>
          <w:rFonts w:ascii="arial" w:eastAsia="arial" w:hAnsi="arial" w:cs="arial"/>
          <w:color w:val="000000"/>
          <w:sz w:val="20"/>
          <w:lang w:val="en-US" w:eastAsia="en-US" w:bidi="ar-SA"/>
        </w:rPr>
        <w:t>Wiles-Simpson said he suffered a sprained ankle, a sprained neck and bruised ribs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In court in 2014, Marc-Antoine Goyette testified that the description of the second suspect said that he was wearing black. The original description given never mentioned his attire, however.</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ultimately ruled that Goyette was wrong to tell people that Wiles-Simpson had stolen, and that he was wrong to provide false information during his testimony. The commission deemed, however, that he committed the errors in "good faith and without malice." Each offence earned Goyette a one-day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refused to comment on the case.</w:t>
      </w:r>
    </w:p>
    <w:p>
      <w:pPr>
        <w:spacing w:before="240" w:line="260" w:lineRule="atLeast"/>
        <w:jc w:val="both"/>
        <w:rPr>
          <w:lang w:val="en-US" w:eastAsia="en-US" w:bidi="ar-SA"/>
        </w:rPr>
      </w:pPr>
      <w:hyperlink r:id="rId500"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0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ARRESTS (90%); ETHICS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,officer,suspended,without,behaviour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to investigate Aboriginal claims of abuse by SQ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trading money and cocaine for sex, a missing persons case that collected dust for months, and allegations of wanton cruelty against vulnerable women.</w:t>
      </w:r>
    </w:p>
    <w:p>
      <w:pPr>
        <w:spacing w:before="200" w:line="260" w:lineRule="atLeast"/>
        <w:jc w:val="both"/>
        <w:rPr>
          <w:lang w:val="en-US" w:eastAsia="en-US" w:bidi="ar-SA"/>
        </w:rPr>
      </w:pPr>
      <w:r>
        <w:rPr>
          <w:rFonts w:ascii="arial" w:eastAsia="arial" w:hAnsi="arial" w:cs="arial"/>
          <w:color w:val="000000"/>
          <w:sz w:val="20"/>
          <w:lang w:val="en-US" w:eastAsia="en-US" w:bidi="ar-SA"/>
        </w:rPr>
        <w:t>These are what indigenous people say they've encountered first hand in their dealings with the S&amp;;#151;reté du Québec in the remote mining city of Val d'Or.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come from 12 aboriginal people, mostly women, from Algonquin communities around Val d'Or in northwestern Quebec, and they range from sexual to physical abuse. They involve nine officers from the city's SQ detachment and 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province have been aware of these claims since May, no disciplinary action had been taken against the officers until Friday - after a Radio-Canada investigative report broadcast the allegations in vivid detail.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report surfaced, Quebec's Public Security Minister Lise Thériault had said she was satisfied with the SQ's response to the case.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handled it locally, then handed the file off to investigators from outside Val d'Or before transferring it to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Friday, with the full extent of the allegations known to thousands of Quebecers, Thériault quickly reversed her position. She announced that eight officers had been placed on administrative leave pending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ninth officer under investigation died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in shock," Thériault said, in a tearful address to reporters. "There are facts in the report that were not all made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damning media report, some women say they were sexually assaulted by officers, others claim to have been given money and drugs in exchange for sexual favours. Others claim their complaints to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weren't taken seriously. The parents of one missing woman told reporters Friday there had been little effort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solve their daughter's disappearance. Thériault says many of the details in the media report weren't initially provided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hindered the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also allegations of physical violence and what they said was the routine practice of being driven kilometres outside of town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forced to walk back in the cold. In Saskatchewan, there have been several high-profile cases of this tactic resulting in aboriginal people freezing to death.</w:t>
      </w:r>
    </w:p>
    <w:p>
      <w:pPr>
        <w:spacing w:before="200" w:line="260" w:lineRule="atLeast"/>
        <w:jc w:val="both"/>
        <w:rPr>
          <w:lang w:val="en-US" w:eastAsia="en-US" w:bidi="ar-SA"/>
        </w:rPr>
      </w:pPr>
      <w:r>
        <w:rPr>
          <w:rFonts w:ascii="arial" w:eastAsia="arial" w:hAnsi="arial" w:cs="arial"/>
          <w:color w:val="000000"/>
          <w:sz w:val="20"/>
          <w:lang w:val="en-US" w:eastAsia="en-US" w:bidi="ar-SA"/>
        </w:rPr>
        <w:t>Though SQ Captain Guy Lapointe defended his department's internal affairs process, he spoke sternly of the women's claims calling the alleged behaviour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Québec solidaire MNA Manon Massé said there should be civilian oversight of a probe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officers from another force. She wasn't satisfied with Thériault's about-face, decrying the fact that it took five months for the officers to be taken off front-line duty.</w:t>
      </w:r>
    </w:p>
    <w:p>
      <w:pPr>
        <w:spacing w:before="200" w:line="260" w:lineRule="atLeast"/>
        <w:jc w:val="both"/>
        <w:rPr>
          <w:lang w:val="en-US" w:eastAsia="en-US" w:bidi="ar-SA"/>
        </w:rPr>
      </w:pPr>
      <w:r>
        <w:rPr>
          <w:rFonts w:ascii="arial" w:eastAsia="arial" w:hAnsi="arial" w:cs="arial"/>
          <w:color w:val="000000"/>
          <w:sz w:val="20"/>
          <w:lang w:val="en-US" w:eastAsia="en-US" w:bidi="ar-SA"/>
        </w:rPr>
        <w:t>"I'm not surprised to see this, I must say it's shocking to see it on television like that but I'm not surprised," said Tanya Sirois, the director general of Quebec's Native Friendship Centre network. "Working with aboriginal people, it's a small world, you hear stories, you hear rumours about what happens to these women, you see terrible poverty and abuse. ... But just because it's not surprising doesn't mean I'm not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Sirois said the core of the problem lies in the fact that when indigenous women leave their traditional territory to live in a city, they're placed in a vulnerable situation. Sirois and two Val d'Or social workers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say the women regularly encounter overt and subtle forms of racism in any urban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"Some landlords won't rent apartments to these women and some will flat out tell them it's because they're aboriginal," said Sirois. "You also see discrimination in the workplace, people whose job applications are thrown out, people who can't find a safe place to live so they're pushed into the margins. And once they're in the margins, that's when people, and sometimes people in a position of authority, prey on that vulnerability. They know (the women) won't report them, they know the women don't necessarily trust the system. My fear is if this happened in Val d'Or, it could be happening in other cities."</w:t>
      </w:r>
    </w:p>
    <w:p>
      <w:pPr>
        <w:spacing w:before="200" w:line="260" w:lineRule="atLeast"/>
        <w:jc w:val="both"/>
        <w:rPr>
          <w:lang w:val="en-US" w:eastAsia="en-US" w:bidi="ar-SA"/>
        </w:rPr>
      </w:pPr>
      <w:r>
        <w:rPr>
          <w:rFonts w:ascii="arial" w:eastAsia="arial" w:hAnsi="arial" w:cs="arial"/>
          <w:color w:val="000000"/>
          <w:sz w:val="20"/>
          <w:lang w:val="en-US" w:eastAsia="en-US" w:bidi="ar-SA"/>
        </w:rPr>
        <w:t>With a population of about 30,000, Val d'Or acts as an urban hub to the eight Algonquin communities within driving distance of the city. But because there's also an airport in Val d'Or, it's considered the gateway to northern fly-in communities and attracts many Inuit and James Bay Cree looking to attend college or trade schools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"It's a mining town, a transient community with a lot of indigenous people from diverse backgrounds," said Tony Wawatie, the former president of Val d'Or's native friendship centre. "As far as discrimination goes, it's getting better, people here are learning to appreciate the cultural differences but there's still a ways to go."</w:t>
      </w:r>
    </w:p>
    <w:p>
      <w:pPr>
        <w:spacing w:before="200" w:line="260" w:lineRule="atLeast"/>
        <w:jc w:val="both"/>
        <w:rPr>
          <w:lang w:val="en-US" w:eastAsia="en-US" w:bidi="ar-SA"/>
        </w:rPr>
      </w:pPr>
      <w:r>
        <w:rPr>
          <w:rFonts w:ascii="arial" w:eastAsia="arial" w:hAnsi="arial" w:cs="arial"/>
          <w:color w:val="000000"/>
          <w:sz w:val="20"/>
          <w:lang w:val="en-US" w:eastAsia="en-US" w:bidi="ar-SA"/>
        </w:rPr>
        <w:t>David Kistabish says he was appalled by the media report.</w:t>
      </w:r>
    </w:p>
    <w:p>
      <w:pPr>
        <w:spacing w:before="200" w:line="260" w:lineRule="atLeast"/>
        <w:jc w:val="both"/>
        <w:rPr>
          <w:lang w:val="en-US" w:eastAsia="en-US" w:bidi="ar-SA"/>
        </w:rPr>
      </w:pPr>
      <w:r>
        <w:rPr>
          <w:rFonts w:ascii="arial" w:eastAsia="arial" w:hAnsi="arial" w:cs="arial"/>
          <w:color w:val="000000"/>
          <w:sz w:val="20"/>
          <w:lang w:val="en-US" w:eastAsia="en-US" w:bidi="ar-SA"/>
        </w:rPr>
        <w:t>"There needs to be action, for sure," said Kistabish, band council chief of the nearby Pikogan territory. "Of course there are good cops out there and I teach my children to respect them but this is just terrible. ... Racism, it's something you just deal with. I have friends, they'll call to rent an apartment in Val d'Or or in Amos and they show up and all of a sudden 'Sorry, the place is rented.' Or sometimes they show up and they get turned aside the minute the landlord sees their face. There doesn't even need to be an explanation. It's something we deal with."</w:t>
      </w:r>
    </w:p>
    <w:p>
      <w:pPr>
        <w:spacing w:before="200" w:line="260" w:lineRule="atLeast"/>
        <w:jc w:val="both"/>
        <w:rPr>
          <w:lang w:val="en-US" w:eastAsia="en-US" w:bidi="ar-SA"/>
        </w:rPr>
      </w:pPr>
      <w:r>
        <w:rPr>
          <w:rFonts w:ascii="arial" w:eastAsia="arial" w:hAnsi="arial" w:cs="arial"/>
          <w:color w:val="000000"/>
          <w:sz w:val="20"/>
          <w:lang w:val="en-US" w:eastAsia="en-US" w:bidi="ar-SA"/>
        </w:rPr>
        <w:t>Michèle Audette says she cried when she first saw the Radio-Canada broadcast.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courage of these women, to come forward, that shows incredible strength," says Audette, the former president of the Native Women's Association of Canada. "You hear about the women who came forward, years ago, and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their ethics commissioner and nothing happened. How do you trust our institutions after that? There's also fears of reprisals. I mean, what do you do when the people who are supposed to protect you become your abusers?"</w:t>
      </w:r>
    </w:p>
    <w:p>
      <w:pPr>
        <w:spacing w:before="240" w:line="260" w:lineRule="atLeast"/>
        <w:jc w:val="both"/>
        <w:rPr>
          <w:lang w:val="en-US" w:eastAsia="en-US" w:bidi="ar-SA"/>
        </w:rPr>
      </w:pPr>
      <w:hyperlink r:id="rId50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10" w:history="1">
        <w:r>
          <w:rPr>
            <w:rFonts w:ascii="arial" w:eastAsia="arial" w:hAnsi="arial" w:cs="arial"/>
            <w:i/>
            <w:color w:val="0077CC"/>
            <w:sz w:val="20"/>
            <w:u w:val="single"/>
            <w:shd w:val="clear" w:color="auto" w:fill="FFFFFF"/>
            <w:lang w:val="en-US" w:eastAsia="en-US" w:bidi="ar-SA"/>
          </w:rPr>
          <w:t>https://twitter.com/titocurtis</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INVESTIGATIONS (90%); MISSING PERSONS (89%); INTERNAL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SEX OFFENSES (79%); SEXUAL ASSAULT (78%); ADMINISTRATIVE LEAVE (78%); INDIGENOUS PEOPLES (77%); ETHICS (75%); COCAINE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,officers,trading,money,cocaine,missing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SASKATCHEWAN, CANADA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to investigate Aboriginal claims of abuse by SQ officers in Val d'Or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trading money and cocaine for sex, a missing persons case that collected dust for months, and allegations of wanton cruelty against vulnerable women.</w:t>
      </w:r>
    </w:p>
    <w:p>
      <w:pPr>
        <w:spacing w:before="200" w:line="260" w:lineRule="atLeast"/>
        <w:jc w:val="both"/>
        <w:rPr>
          <w:lang w:val="en-US" w:eastAsia="en-US" w:bidi="ar-SA"/>
        </w:rPr>
      </w:pPr>
      <w:r>
        <w:rPr>
          <w:rFonts w:ascii="arial" w:eastAsia="arial" w:hAnsi="arial" w:cs="arial"/>
          <w:color w:val="000000"/>
          <w:sz w:val="20"/>
          <w:lang w:val="en-US" w:eastAsia="en-US" w:bidi="ar-SA"/>
        </w:rPr>
        <w:t>These are what indigenous people say they've encountered first hand in their dealings with the S&amp;;#151;reté du Québec in the remote mining city of Val d'Or.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come from 12 aboriginal people, mostly women, from Algonquin communities around Val d'Or in northwestern Quebec, and they range from sexual to physical abuse. They involve nine officers from the city's SQ detachment and 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province have been aware of these claims since May, no disciplinary action had been taken against the officers until Friday - after a Radio-Canada investigative report broadcast the allegations in vivid detail.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report surfaced, Quebec's Public Security Minister Lise Thériault had said she was satisfied with the SQ's response to the case.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handled it locally, then handed the file off to investigators from outside Val d'Or before transferring it to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Friday, with the full extent of the allegations known to thousands of Quebecers, Thériault quickly reversed her position. She announced that eight officers had been placed on administrative leave pending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ninth officer under investigation died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in shock," Thériault said, in a tearful address to reporters. "There are facts in the report that were not all made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damning media report, some women say they were sexually assaulted by officers, others claim to have been given money and drugs in exchange for sexual favours. Others claim their complaints to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weren't taken seriously. The parents of one missing woman told reporters Friday there had been little effort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solve their daughter's disappearance. Thériault says many of the details in the media report weren't initially provided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hindered the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also allegations of physical violence and what they said was the routine practice of being driven kilometres outside of town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forced to walk back in the cold. In Saskatchewan, there have been several high-profile cases of this tactic resulting in aboriginal people freezing to death.</w:t>
      </w:r>
    </w:p>
    <w:p>
      <w:pPr>
        <w:spacing w:before="200" w:line="260" w:lineRule="atLeast"/>
        <w:jc w:val="both"/>
        <w:rPr>
          <w:lang w:val="en-US" w:eastAsia="en-US" w:bidi="ar-SA"/>
        </w:rPr>
      </w:pPr>
      <w:r>
        <w:rPr>
          <w:rFonts w:ascii="arial" w:eastAsia="arial" w:hAnsi="arial" w:cs="arial"/>
          <w:color w:val="000000"/>
          <w:sz w:val="20"/>
          <w:lang w:val="en-US" w:eastAsia="en-US" w:bidi="ar-SA"/>
        </w:rPr>
        <w:t>Though SQ Captain Guy Lapointe defended his department's internal affairs process, he spoke sternly of the women's claims calling the alleged behaviour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Québec solidaire MNA Manon Massé said there should be civilian oversight of a probe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officers from another force. She wasn't satisfied with Thériault's about-face, decrying the fact that it took five months for the officers to be taken off front-line duty.</w:t>
      </w:r>
    </w:p>
    <w:p>
      <w:pPr>
        <w:spacing w:before="200" w:line="260" w:lineRule="atLeast"/>
        <w:jc w:val="both"/>
        <w:rPr>
          <w:lang w:val="en-US" w:eastAsia="en-US" w:bidi="ar-SA"/>
        </w:rPr>
      </w:pPr>
      <w:r>
        <w:rPr>
          <w:rFonts w:ascii="arial" w:eastAsia="arial" w:hAnsi="arial" w:cs="arial"/>
          <w:color w:val="000000"/>
          <w:sz w:val="20"/>
          <w:lang w:val="en-US" w:eastAsia="en-US" w:bidi="ar-SA"/>
        </w:rPr>
        <w:t>"I'm not surprised to see this, I must say it's shocking to see it on television like that but I'm not surprised," said Tanya Sirois, the director general of Quebec's Native Friendship Centre network. "Working with aboriginal people, it's a small world, you hear stories, you hear rumours about what happens to these women, you see terrible poverty and abuse. ... But just because it's not surprising doesn't mean I'm not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Sirois said the core of the problem lies in the fact that when indigenous women leave their traditional territory to live in a city, they're placed in a vulnerable situation. Sirois and two Val d'Or social workers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say the women regularly encounter overt and subtle forms of racism in any urban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"Some landlords won't rent apartments to these women and some will flat out tell them it's because they're aboriginal," said Sirois. "You also see discrimination in the workplace, people whose job applications are thrown out, people who can't find a safe place to live so they're pushed into the margins. And once they're in the margins, that's when people, and sometimes people in a position of authority, prey on that vulnerability. They know (the women) won't report them, they know the women don't necessarily trust the system. My fear is if this happened in Val d'Or, it could be happening in other cities."</w:t>
      </w:r>
    </w:p>
    <w:p>
      <w:pPr>
        <w:spacing w:before="200" w:line="260" w:lineRule="atLeast"/>
        <w:jc w:val="both"/>
        <w:rPr>
          <w:lang w:val="en-US" w:eastAsia="en-US" w:bidi="ar-SA"/>
        </w:rPr>
      </w:pPr>
      <w:r>
        <w:rPr>
          <w:rFonts w:ascii="arial" w:eastAsia="arial" w:hAnsi="arial" w:cs="arial"/>
          <w:color w:val="000000"/>
          <w:sz w:val="20"/>
          <w:lang w:val="en-US" w:eastAsia="en-US" w:bidi="ar-SA"/>
        </w:rPr>
        <w:t>With a population of about 30,000, Val d'Or acts as an urban hub to the eight Algonquin communities within driving distance of the city. But because there's also an airport in Val d'Or, it's considered the gateway to northern fly-in communities and attracts many Inuit and James Bay Cree looking to attend college or trade schools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"It's a mining town, a transient community with a lot of indigenous people from diverse backgrounds," said Tony Wawatie, the former president of Val d'Or's native friendship centre. "As far as discrimination goes, it's getting better, people here are learning to appreciate the cultural differences but there's still a ways to go."</w:t>
      </w:r>
    </w:p>
    <w:p>
      <w:pPr>
        <w:spacing w:before="200" w:line="260" w:lineRule="atLeast"/>
        <w:jc w:val="both"/>
        <w:rPr>
          <w:lang w:val="en-US" w:eastAsia="en-US" w:bidi="ar-SA"/>
        </w:rPr>
      </w:pPr>
      <w:r>
        <w:rPr>
          <w:rFonts w:ascii="arial" w:eastAsia="arial" w:hAnsi="arial" w:cs="arial"/>
          <w:color w:val="000000"/>
          <w:sz w:val="20"/>
          <w:lang w:val="en-US" w:eastAsia="en-US" w:bidi="ar-SA"/>
        </w:rPr>
        <w:t>David Kistabish says he was appalled by the media report.</w:t>
      </w:r>
    </w:p>
    <w:p>
      <w:pPr>
        <w:spacing w:before="200" w:line="260" w:lineRule="atLeast"/>
        <w:jc w:val="both"/>
        <w:rPr>
          <w:lang w:val="en-US" w:eastAsia="en-US" w:bidi="ar-SA"/>
        </w:rPr>
      </w:pPr>
      <w:r>
        <w:rPr>
          <w:rFonts w:ascii="arial" w:eastAsia="arial" w:hAnsi="arial" w:cs="arial"/>
          <w:color w:val="000000"/>
          <w:sz w:val="20"/>
          <w:lang w:val="en-US" w:eastAsia="en-US" w:bidi="ar-SA"/>
        </w:rPr>
        <w:t>"There needs to be action, for sure," said Kistabish, band council chief of the nearby Pikogan territory. "Of course there are good cops out there and I teach my children to respect them but this is just terrible. ... Racism, it's something you just deal with. I have friends, they'll call to rent an apartment in Val d'Or or in Amos and they show up and all of a sudden 'Sorry, the place is rented.' Or sometimes they show up and they get turned aside the minute the landlord sees their face. There doesn't even need to be an explanation. It's something we deal with."</w:t>
      </w:r>
    </w:p>
    <w:p>
      <w:pPr>
        <w:spacing w:before="200" w:line="260" w:lineRule="atLeast"/>
        <w:jc w:val="both"/>
        <w:rPr>
          <w:lang w:val="en-US" w:eastAsia="en-US" w:bidi="ar-SA"/>
        </w:rPr>
      </w:pPr>
      <w:r>
        <w:rPr>
          <w:rFonts w:ascii="arial" w:eastAsia="arial" w:hAnsi="arial" w:cs="arial"/>
          <w:color w:val="000000"/>
          <w:sz w:val="20"/>
          <w:lang w:val="en-US" w:eastAsia="en-US" w:bidi="ar-SA"/>
        </w:rPr>
        <w:t>Michèle Audette says she cried when she first saw the Radio-Canada broadcast.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courage of these women, to come forward, that shows incredible strength," says Audette, the former president of the Native Women's Association of Canada. "You hear about the women who came forward, years ago, and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their ethics commissioner and nothing happened. How do you trust our institutions after that? There's also fears of reprisals. I mean, what do you do when the people who are supposed to protect you become your abusers?"</w:t>
      </w:r>
    </w:p>
    <w:p>
      <w:pPr>
        <w:spacing w:before="240" w:line="260" w:lineRule="atLeast"/>
        <w:jc w:val="both"/>
        <w:rPr>
          <w:lang w:val="en-US" w:eastAsia="en-US" w:bidi="ar-SA"/>
        </w:rPr>
      </w:pPr>
      <w:hyperlink r:id="rId50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10" w:history="1">
        <w:r>
          <w:rPr>
            <w:rFonts w:ascii="arial" w:eastAsia="arial" w:hAnsi="arial" w:cs="arial"/>
            <w:i/>
            <w:color w:val="0077CC"/>
            <w:sz w:val="20"/>
            <w:u w:val="single"/>
            <w:shd w:val="clear" w:color="auto" w:fill="FFFFFF"/>
            <w:lang w:val="en-US" w:eastAsia="en-US" w:bidi="ar-SA"/>
          </w:rPr>
          <w:t>https://twitter.com/titocurtis</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INVESTIGATIONS (90%); MISSING PERSONS (89%); INTERNAL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SEX OFFENSES (79%); SEXUAL ASSAULT (78%); ADMINISTRATIVE LEAVE (78%); INDIGENOUS PEOPLES (77%); ETHICS (75%); COCAINE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,officers,trading,money,cocaine,missing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SASKATCHEWAN, CANADA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5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probing 3 cellphone tower fires, possible link to conspiracy theory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today at a cellphone tower in Piedmont, Que., and then again 20 minutes later at another tower fire six kilometres away in Prevost,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northern suburb of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 day before the fire in Prevost, the town specified on Facebook that its cellphone tower did not have 5G capability, adding that the message was in response to many questions from residents.</w:t>
      </w:r>
    </w:p>
    <w:p>
      <w:pPr>
        <w:spacing w:before="200" w:line="260" w:lineRule="atLeast"/>
        <w:jc w:val="both"/>
        <w:rPr>
          <w:lang w:val="en-US" w:eastAsia="en-US" w:bidi="ar-SA"/>
        </w:rPr>
      </w:pPr>
      <w:r>
        <w:rPr>
          <w:rFonts w:ascii="arial" w:eastAsia="arial" w:hAnsi="arial" w:cs="arial"/>
          <w:color w:val="000000"/>
          <w:sz w:val="20"/>
          <w:lang w:val="en-US" w:eastAsia="en-US" w:bidi="ar-SA"/>
        </w:rPr>
        <w:t>5G, the fifth-generation technology standard for cellphone companies, has been the subject of numerous unfounded conspiracy theories linking it to COVID-19, leading to a spate of arson attacks on cellphone towers across Europe.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4, 2020.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CRIMINAL INVESTIGATIONS (91%); INVESTIGATIONS (91%); INTERNET SOCIAL NETWORKING (90%); COVID-19 CORONAVIRUS (90%); CRIME, LAW ENFORCEMENT &amp; CORRECTIONS (90%); CONSPIRACY (90%); ARSON (78%); FIRES (78%); NEGATIVE PERSONAL NEWS (78%);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,quebec,investigating,whether,recent !@PERMALINK= </w:t>
      </w:r>
      <w:hyperlink r:id="rId525" w:history="1">
        <w:r>
          <w:rPr>
            <w:rFonts w:ascii="arial" w:eastAsia="arial" w:hAnsi="arial" w:cs="arial"/>
            <w:i/>
            <w:color w:val="0077CC"/>
            <w:sz w:val="20"/>
            <w:u w:val="single"/>
            <w:shd w:val="clear" w:color="auto" w:fill="FFFFFF"/>
            <w:lang w:val="en-US" w:eastAsia="en-US" w:bidi="ar-SA"/>
          </w:rPr>
          <w:t>https://nationalpost.com/pmn/news-pmn/canada-news-pmn/quebec-</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-probing-3-cellphone-tower-fires-possible-link-to-conspiracy-theory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MOBILE &amp; CELLULAR TELEPHONES (92%); 5G WIRELESS (90%); COMPUTER NETWORKS (90%); ELECTRONIC PUBLISHING (90%); INTERNET SOCIAL NETWORKING (90%);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(93%); EUROPE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5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2" w:history="1">
        <w:r>
          <w:rPr>
            <w:rFonts w:ascii="arial" w:eastAsia="arial" w:hAnsi="arial" w:cs="arial"/>
            <w:b/>
            <w:bCs/>
            <w:i/>
            <w:color w:val="0077CC"/>
            <w:kern w:val="32"/>
            <w:sz w:val="28"/>
            <w:szCs w:val="32"/>
            <w:u w:val="single"/>
            <w:shd w:val="clear" w:color="auto" w:fill="FFFFFF"/>
            <w:lang w:val="en-US" w:eastAsia="en-US" w:bidi="ar-SA"/>
          </w:rPr>
          <w:t xml:space="preserve"> probing 3 cellphone tower fires, possible link to conspiracy theory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today at a cellphone tower in Piedmont, Que., and then again 20 minutes later at another tower fire six kilometres away in Prevost,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northern suburb of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 day before the fire in Prevost, the town specified on Facebook that its cellphone tower did not have 5G capability, adding that the message was in response to many questions from residents.</w:t>
      </w:r>
    </w:p>
    <w:p>
      <w:pPr>
        <w:spacing w:before="200" w:line="260" w:lineRule="atLeast"/>
        <w:jc w:val="both"/>
        <w:rPr>
          <w:lang w:val="en-US" w:eastAsia="en-US" w:bidi="ar-SA"/>
        </w:rPr>
      </w:pPr>
      <w:r>
        <w:rPr>
          <w:rFonts w:ascii="arial" w:eastAsia="arial" w:hAnsi="arial" w:cs="arial"/>
          <w:color w:val="000000"/>
          <w:sz w:val="20"/>
          <w:lang w:val="en-US" w:eastAsia="en-US" w:bidi="ar-SA"/>
        </w:rPr>
        <w:t>5G, the fifth-generation technology standard for cellphone companies, has been the subject of numerous unfounded conspiracy theories linking it to COVID-19, leading to a spate of arson attacks on cellphone towers across Europe.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4, 2020.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CRIMINAL INVESTIGATIONS (91%); INVESTIGATIONS (91%); COVID-19 CORONAVIRUS (90%); CRIME, LAW ENFORCEMENT &amp; CORRECTIONS (90%); CONSPIRACY (90%); ARSON (78%); FIRES (78%); NEGATIVE PERSONAL NEWS (78%);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,quebec,investigating,whether,recent !@PERMALINK= </w:t>
      </w:r>
      <w:hyperlink r:id="rId525" w:history="1">
        <w:r>
          <w:rPr>
            <w:rFonts w:ascii="arial" w:eastAsia="arial" w:hAnsi="arial" w:cs="arial"/>
            <w:i/>
            <w:color w:val="0077CC"/>
            <w:sz w:val="20"/>
            <w:u w:val="single"/>
            <w:shd w:val="clear" w:color="auto" w:fill="FFFFFF"/>
            <w:lang w:val="en-US" w:eastAsia="en-US" w:bidi="ar-SA"/>
          </w:rPr>
          <w:t>https://nationalpost.com/pmn/news-pmn/canada-news-pmn/quebec-</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-probing-3-cellphone-tower-fires-possible-link-to-conspiracy-theory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(92%); 5G WIRELESS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(93%); EUROPE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Agressions violentes de trois femmes à </w:t>
        </w:r>
      </w:hyperlink>
      <w:hyperlink r:id="rId53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39" w:history="1">
        <w:r>
          <w:rPr>
            <w:rFonts w:ascii="arial" w:eastAsia="arial" w:hAnsi="arial" w:cs="arial"/>
            <w:b/>
            <w:bCs/>
            <w:i/>
            <w:color w:val="0077CC"/>
            <w:kern w:val="32"/>
            <w:sz w:val="28"/>
            <w:szCs w:val="32"/>
            <w:u w:val="single"/>
            <w:shd w:val="clear" w:color="auto" w:fill="FFFFFF"/>
            <w:lang w:val="en-US" w:eastAsia="en-US" w:bidi="ar-SA"/>
          </w:rPr>
          <w:t>: le suspect arrêté; Agressions de 3 femmes: le suspect arrêté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6 novembre 2016 04:02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75"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retracé et arrêté le suspect de trois agressions violentes envers des femmes qui se sont produites entre jeudi soir et vendredi matin dans l'arrondissement du Plateau Mont-Royal.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Dulude, un autochtone de 26 ans, a été appréhendé dans la nuit de samedi à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 SPVM avait avisé le public que l'individu était considéré comme dangereux et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 suspect a suivi ses victimes qui marchaient sur la rue, les a approchées par-derrière, les a empoignées et les a frappées violemment à répétition. Dans les deux premières agressions, les victimes ont réussi à se défaire de l'emprise de l'individu qui a pris la fuite. Lors de la troisième agression, en plus de frapper la victime, celle-ci a été agressée sexuellement.</w:t>
      </w:r>
    </w:p>
    <w:p>
      <w:pPr>
        <w:spacing w:before="200" w:line="260" w:lineRule="atLeast"/>
        <w:jc w:val="both"/>
        <w:rPr>
          <w:lang w:val="en-US" w:eastAsia="en-US" w:bidi="ar-SA"/>
        </w:rPr>
      </w:pPr>
      <w:r>
        <w:rPr>
          <w:rFonts w:ascii="arial" w:eastAsia="arial" w:hAnsi="arial" w:cs="arial"/>
          <w:color w:val="000000"/>
          <w:sz w:val="20"/>
          <w:lang w:val="en-US" w:eastAsia="en-US" w:bidi="ar-SA"/>
        </w:rPr>
        <w:t>L'homme devra faire face à de multiples accusations en matière de violence et d'agressions sexuelles.</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HARCÈLEMENT SEXUEL (90%); CRIME CONTRE LA PERSONNE (90%); CRIME SEXUEL (76%); HOMME (76%); INFRACTION CRIMINELLE (76%);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Jonathan Pomares was in good spirits Monday when he crossed paths with Mayela Sandoval outside their children's primary school in east end Tétreaultville.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Sandoval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Sandoval's son, Leonardo, had been at the Pomares's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met this year and my son really liked him," Sandoval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École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Sandoval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and 5-year-old daughter had been murdered by their father inside their bungalow. Her husband, who was 40, then killed himself.</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Sandoval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the Saint-Laurent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would notice that his best friend was not at school Tuesday. Sandoval said she saw Florence Pomares on Saturday when she dropped off her son off at her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very nice but seemed a bit shy," she recalled. "It's shocking."</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547"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(90%); NEGATIVE PERSONAL NEWS (89%); CRIME, LAW ENFORCEMENT &amp; CORRECTIONS (88%); EYEWITNESSES (87%); MURDER (85%); FAMILY (74%); PRIMARY SCHOOLS (69%); LAW ENFORCEMENT (68%); INVESTIGATIONS (60%); jonathan,pomares,spirits,crossed,paths,mayela !@PERMALINK= </w:t>
      </w:r>
      <w:hyperlink r:id="rId548"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PRIMARY SCHOOLS (69%);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5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Jonathan Pomares was in good spirits Monday when he crossed paths with Mayela Sandoval outside their children's primary school in east end TÃ©treaultville.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Sandoval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Sandoval's son, Leonardo, had been at the Pomares's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met this year and my son really liked him," Sandoval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Ã&amp;;#8240;cole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Sandoval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and 5-year-old daughter had been murdered by their father inside their bungalow. Her husband, who was 40, then killed himself.</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Sandoval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StÃ©phane Smith, a spokesperson for Urgences SantÃ©.</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the Saint-Laurent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would notice that his best friend was not at school Tuesday. Sandoval said she saw Florence Pomares on Saturday when she dropped off her son off at her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very nice but seemed a bit shy," she recalled. "It's shocking."</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547"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(90%); MURDER (90%); CRIME, LAW ENFORCEMENT &amp; CORRECTIONS (89%); DEATH &amp; DYING (89%); EYEWITNESSES (89%); NEGATIVE PERSONAL NEWS (89%); PRIMARY SCHOOLS (89%); SUICIDE (89%); FAMILY (78%); HOMICIDE (77%); INVESTIGATIONS (77%); LAW ENFORCEMENT (77%); CHILD CARE (73%); jonathan,pomares,spirits,crossed,paths,mayela !@PERMALINK= </w:t>
      </w:r>
      <w:hyperlink r:id="rId548"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PRIMARY SCHOOLS (89%); MOTOR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arrest 3 men in connection with Metro trespassing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85" type="#_x0000_t75" style="width:135.02pt;height:45.76pt">
            <v:imagedata r:id="rId56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three men in connection with a YouTube video, posted a few weeks ago, that shows two individuals trespassing onto restricted-access areas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 system.</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three men are 22, 28 and 53 years old. They have been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with the promise to appear in court.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could face charges of breaking and entering, public mischief and possession of burglary tools.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the video "Lowest Point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which was posted a few weeks ago,  two people are seen to be climbing down a manhole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They then access the Metro tunnels, where they walk down Metro tracks, wave firecrackers and access areas that appear to contain fuses and outlets.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6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1" w:history="1">
        <w:r>
          <w:rPr>
            <w:rFonts w:ascii="arial" w:eastAsia="arial" w:hAnsi="arial" w:cs="arial"/>
            <w:b/>
            <w:bCs/>
            <w:i/>
            <w:color w:val="0077CC"/>
            <w:kern w:val="32"/>
            <w:sz w:val="28"/>
            <w:szCs w:val="32"/>
            <w:u w:val="single"/>
            <w:shd w:val="clear" w:color="auto" w:fill="FFFFFF"/>
            <w:lang w:val="en-US" w:eastAsia="en-US" w:bidi="ar-SA"/>
          </w:rPr>
          <w:t xml:space="preserve"> seek help to locate suspect in car-fraud scheme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locate a fraud suspect who uses car ads to find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modus operandi is always the same,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news release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 man poses as a prospective buyer responding to classified ads listing cars for sale. He contacts the seller and asks to meet in Lachine borough where he can examine the vehicle. The man then pays the seller by cheque, which the seller discovers a few days later didn't clear the bank. However, the "buyer" has since re-sold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have lost more than $15,000 combined, the news release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Patrick Pascone, 19, who stands around 5 feet, 10 inches and weighs about 150 pounds.</w:t>
      </w:r>
    </w:p>
    <w:p>
      <w:pPr>
        <w:spacing w:before="200" w:line="260" w:lineRule="atLeast"/>
        <w:jc w:val="both"/>
        <w:rPr>
          <w:lang w:val="en-US" w:eastAsia="en-US" w:bidi="ar-SA"/>
        </w:rPr>
      </w:pPr>
      <w:r>
        <w:rPr>
          <w:rFonts w:ascii="arial" w:eastAsia="arial" w:hAnsi="arial" w:cs="arial"/>
          <w:color w:val="000000"/>
          <w:sz w:val="20"/>
          <w:lang w:val="en-US" w:eastAsia="en-US" w:bidi="ar-SA"/>
        </w:rPr>
        <w:t>The word "Isabelle" is tattooed on the left side of his neck, "Pascone" on his left forearm, "money" on his right hand and "life goes on" on his left hand.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online.( </w:t>
      </w:r>
      <w:hyperlink r:id="rId572" w:history="1">
        <w:r>
          <w:rPr>
            <w:rFonts w:ascii="arial" w:eastAsia="arial" w:hAnsi="arial" w:cs="arial"/>
            <w:i/>
            <w:color w:val="0077CC"/>
            <w:sz w:val="20"/>
            <w:u w:val="single"/>
            <w:shd w:val="clear" w:color="auto" w:fill="FFFFFF"/>
            <w:lang w:val="en-US" w:eastAsia="en-US" w:bidi="ar-SA"/>
          </w:rPr>
          <w:t>https://urldefense.com/v3/__https://www.infocrimemontreal.ca/index.php?option=com_chronoforms5&amp;;view=form&amp;;Itemid=269&amp;;lang=fr__;!9uxzVPOYHkA!T01Rzbd1BCRqcEyT0n9uWj-bnanv-_I7y8CJ48kEtpKgf-Wnt-cbp6pLIEaiG8_RxCn63Go$</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FRAUD &amp; FINANCIAL CRIME (89%); AUTOMOTIVE SALES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,asking,locate,fraud,suspect !@PERMALINK= </w:t>
      </w:r>
      <w:hyperlink r:id="rId573" w:history="1">
        <w:r>
          <w:rPr>
            <w:rFonts w:ascii="arial" w:eastAsia="arial" w:hAnsi="arial" w:cs="arial"/>
            <w:i/>
            <w:color w:val="0077CC"/>
            <w:sz w:val="20"/>
            <w:u w:val="single"/>
            <w:shd w:val="clear" w:color="auto" w:fill="FFFFFF"/>
            <w:lang w:val="en-US" w:eastAsia="en-US" w:bidi="ar-SA"/>
          </w:rPr>
          <w:t>https://montrealgazette.com/news/local-news/</w:t>
        </w:r>
      </w:hyperlink>
      <w:hyperlink r:id="rId573" w:history="1">
        <w:r>
          <w:rPr>
            <w:rFonts w:ascii="arial" w:eastAsia="arial" w:hAnsi="arial" w:cs="arial"/>
            <w:b/>
            <w:i/>
            <w:color w:val="0077CC"/>
            <w:sz w:val="20"/>
            <w:u w:val="single"/>
            <w:shd w:val="clear" w:color="auto" w:fill="FFFFFF"/>
            <w:lang w:val="en-US" w:eastAsia="en-US" w:bidi="ar-SA"/>
          </w:rPr>
          <w:t>montreal</w:t>
        </w:r>
      </w:hyperlink>
      <w:hyperlink r:id="rId573" w:history="1">
        <w:r>
          <w:rPr>
            <w:rFonts w:ascii="arial" w:eastAsia="arial" w:hAnsi="arial" w:cs="arial"/>
            <w:i/>
            <w:color w:val="0077CC"/>
            <w:sz w:val="20"/>
            <w:u w:val="single"/>
            <w:shd w:val="clear" w:color="auto" w:fill="FFFFFF"/>
            <w:lang w:val="en-US" w:eastAsia="en-US" w:bidi="ar-SA"/>
          </w:rPr>
          <w:t>-</w:t>
        </w:r>
      </w:hyperlink>
      <w:hyperlink r:id="rId573" w:history="1">
        <w:r>
          <w:rPr>
            <w:rFonts w:ascii="arial" w:eastAsia="arial" w:hAnsi="arial" w:cs="arial"/>
            <w:b/>
            <w:i/>
            <w:color w:val="0077CC"/>
            <w:sz w:val="20"/>
            <w:u w:val="single"/>
            <w:shd w:val="clear" w:color="auto" w:fill="FFFFFF"/>
            <w:lang w:val="en-US" w:eastAsia="en-US" w:bidi="ar-SA"/>
          </w:rPr>
          <w:t>police</w:t>
        </w:r>
      </w:hyperlink>
      <w:hyperlink r:id="rId573" w:history="1">
        <w:r>
          <w:rPr>
            <w:rFonts w:ascii="arial" w:eastAsia="arial" w:hAnsi="arial" w:cs="arial"/>
            <w:i/>
            <w:color w:val="0077CC"/>
            <w:sz w:val="20"/>
            <w:u w:val="single"/>
            <w:shd w:val="clear" w:color="auto" w:fill="FFFFFF"/>
            <w:lang w:val="en-US" w:eastAsia="en-US" w:bidi="ar-SA"/>
          </w:rPr>
          <w:t>-seek-help-to-locate-suspect-in-car-fraud-scheme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-Ontario Health Coalition - Statement in Support of the Protests against Anti-Black Racism and </w:t>
        </w:r>
      </w:hyperlink>
      <w:hyperlink r:id="rId5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ENP Newswire</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Normans Media Limited All Rights Reserved</w:t>
      </w:r>
    </w:p>
    <w:p>
      <w:pPr>
        <w:spacing w:before="120" w:line="220" w:lineRule="atLeast"/>
        <w:rPr>
          <w:lang w:val="en-US" w:eastAsia="en-US" w:bidi="ar-SA"/>
        </w:rPr>
      </w:pPr>
      <w:r>
        <w:rPr>
          <w:lang w:val="en-US" w:eastAsia="en-US" w:bidi="ar-SA"/>
        </w:rPr>
        <w:br/>
      </w:r>
      <w:r>
        <w:pict>
          <v:shape id="_x0000_i1192" type="#_x0000_t75" style="width:225.03pt;height:45.01pt">
            <v:imagedata r:id="rId58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1657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 are at an historic crossroads for democracy, human rights and social justice in the United States and here in Canada also.</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Across Canada and the United States, and around the world, health sector organizations are declaring anti-Black racism a public health crisis. We support this declaration and add our voices to it. Anti-Black racism is also a violation of fundamental human rights, of core principles of justice and is a grave threat to democracy.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 targeting, carding, the horrific brutality and violence against Black people, and white supremacy must be named, acknowledged and challenged. They cannot be tolerated. Fundamental justice requires that any punishment must be equitable, must follow transgression of fair and just law, and must be reasonable and humane. The militaristic repression of protest and the free press, illegal detainment without investigation and fair charges, unlawful searches, and the terrible abuse and violence against protesters we are seeing also cannot be tolerated.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Racism and colonialism have cut open a deep wound that remains open and has deepened over centuries of terrible injustice. The pain and anger being expressed by Black Canadians and Americans this week must be acknowledged and supported. We will ourselves and we call on all our members and supporters to join the fight-back that we have seen expand to a crescendo in the last week. As an organization we commit to listen to Black peoples' voices, to stand up and speak out, to join protests safely in the context of the pandemic, and to do the soul-searching work in ourselves and in our organizations and communities to denounce and challenge racial injustice and dismantle all forms of white supremacy.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those who do not experience anti-Black racism, and for those who are not aware of the grave human rights, justice and advocacy implications of the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against public protest and dissent, we need to take the time, to care, and to respect each other enough to educate ourselves as a first step. We are issuing this statement and information for our members and ourselves to gain a deeper understanding of what is happening and what it means. We are asking our members and supporters to take the time to read this attempt to start to educate ourselves, and look more deeply, to listen particularly to the voices of Black people, and to join and support in every way we can.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Anti-Black racism is a public health crisis: 'Anti-Black racism is a public health crisis that manifests in many different forms,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Ontario and around the world. Black people are routinely denied access to the healthcare services that are a basic human right. Black children are given lower levels of pain management as white children. Black women receive cervical cancer screening at lower rates than any other population group. People suffering from sickle cell anemia are treated as drug seekers. People living with mental health conditions are turned away or offered culturally unsafe healthcare, leading to increased rates of suicide and suffering.'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Alliance for Healthier Communities Statement, June 2, 2020</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'Are we racist in health care Here's some evidence about racial bias in pain management: A 20 year meta-analysis and systematic review revealed Black patients were 22 percent less likely than white patients to receive any pain medication.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Black patients with painful injuries such as fractures, burns or penetrating injuries were less likely to receive pre-hospital pain management.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Ethnic minority patients with metastatic cancer were three times less likely to receive adequate pain management.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About half of white medical students and residents endorsed incorrect racist beliefs about Black patients (eg. Black skin is thicker than white skin). This led to lower rating of Black patients' pain and under treatment.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Historically violent and cruel 'experiments' were done to prove racist beliefs that differences between black and white people were more than cultural - rather black people were biologically different, and had thicker skin.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Nowadays, biological racism has become less socially acceptable. It has largely been replaced by implicit bias thoughts and feelings outside of conscious awareness, which directly affect clinical decision making.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Mandatory education about implicit bias and structural racism is needed for all health workers. Our institutions need to implement and follow-through with anti-racism policies. And we must collect race based data to measure health quality and equity.'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Dr. Amit Arya, Toronto, Statement on Twitter, June 3, 2020 (Note: all links to these studies are available in the tweet or we can send them to you.)</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more Black people living in Toronto neighbourhoods that have the highest number of novel coronavirus infections - indicating that there are health inequities impacting those communities due to anti-Black racism, experts told Global News. The analysis found a strong association between high coronavirus rates and low income, conditions of work, visible minority status and low levels of education. There was an even stronger association between neighbourhoods with a high number of coronavirus cases and those with a higher population of Black people. The findings for Toronto mirror similar findings for neighbourhoods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Data published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showed that immigrants, refugees and lower-income people live in the hardest-hit regions.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And these demographic characteristics are not limited to Canada. New York, one of the most severely impacted cities globally by COVID-19, has higher death rates in poorer neighbourhoods. Black and Hispanic people living in New York City are also twice as likely to die from the virus, compared to white people, according to data from the city.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New data this month from the APM Research Lab, a Minnesota-based research and analysis firm, found that Black Americans are dying of COVID-19 at a rate that's three times higher than white people. Their analysis found that one in 2,000 Black people in the U.S. has died from the virus so far.'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Black neighbourhoods in Toronto are hit hardest by COVID-19 - and it's 'anchored in racism': experts, Global News, June 2, 2020</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Human Rights  Equity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Human Rights are the basic protections that are understood to belong to every person as a condition of their humanity.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Human rights are violated when Black communities face brutality and violence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through inherently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that criminalize whole communities, such as carding and the designation of 'priority neighbourhoods.'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infringement of Black communities' human rights permeates the institutions and structures of our society. Systemic racism exists in our prison system, in our schools, in the media and in health care. None of this can be tolerated.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Canadian Human Rights Act defines human rights as: the principle that all individuals should have an opportunity equal with other individuals to make for themselves the lives that they are able and wish to have and to have their needs accommodated, consistent with their duties and obligations as members of society, without being hindered in or prevented from doing so by discriminatory practices based on race, national or ethnic origin, colour, religion, age, sex, sexual orientation, gender identity or expression, marital status, family status, genetic characteristics, disability or conviction for an offence for which a pardon has been granted or in respect of which a record suspension has been ordered.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Racism is a violation of basic human rights. To redress the terrible toll that racism has taken, we must embrace equity and actively support people who have suffered from historic discrimination and inequality, and we need to remove barriers, to achieve equitable outcomes and to ensure that all individuals and communities can live to their human potential.</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Principles of Justice  the Right (and Obligation) to Protest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Fundamental justice requires that any punishment must be equitable, must follow transgression of fair and just law, and must be reasonable and humane. The militaristic repression of protest and the free press, illegal detainment without investigation and fair charges, unlawful searches, and the terrible abuse and violence against protesters we are seeing also cannot be tolerated.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Canadian Charter of Rights and Freedoms guarantees the freedom of expression, freedom of association, and the freedom of peaceful assembly. Section 2 of the Canadian Charter of Rights protects our right to protest. Throughout our history and in world history, protests have been a vital avenue, sometimes the only avenue, for people to advance the causes of equality, equity and justice; for people to express dissatisfaction or support for important decisions taken by governments and the ruling classes.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As people who are advocates who care about our communities, who believe fundamentally in social justice, a compassionate society and equity, we cannot allow the violations of these core human rights and principles to go unchallenged. In the Health Coalition we believe we have a duty and a moral obligation to protect and improve democratic processes, to advocate for equity, compassion, and anti-racism as core principles of public health care that reflect the values that we believe our society should live up to.</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 closing: Words are not enough. We are asking that our members and supporters join in our commitment to educate ourselves and to support in every way possible changes to public policy that will dismantle the terrible legacy of colonialism, white supremacy, anti-Black racism and racism in all forms. We all have a role to play in making this happen and a moral obligation to do so.</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Contact: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Tel: 416.441.2502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Email: </w:t>
      </w:r>
      <w:hyperlink r:id="rId582" w:history="1">
        <w:r>
          <w:rPr>
            <w:rFonts w:ascii="arial" w:eastAsia="arial" w:hAnsi="arial" w:cs="arial"/>
            <w:i/>
            <w:color w:val="0077CC"/>
            <w:sz w:val="20"/>
            <w:u w:val="single"/>
            <w:shd w:val="clear" w:color="auto" w:fill="FFFFFF"/>
            <w:lang w:val="en-US" w:eastAsia="en-US" w:bidi="ar-SA"/>
          </w:rPr>
          <w:t>ohc@sympatico.ca</w:t>
        </w:r>
      </w:hyperlink>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83"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ENPN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ASSOCIATIONS &amp; ORGANIZATIONS (90%); CRIME, LAW ENFORCEMENT &amp; CORRECTIONS (90%); DEMOCRACIES (90%); HUMAN RIGHTS (90%); HUMAN RIGHTS VIOLATIONS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PUBLIC HEALTH (90%); RACE &amp; ETHNICITY (90%); SOCIAL JUSTICE (90%); SOCIETY, SOCIAL ASSISTANCE &amp; LIFESTYLE (90%); TRENDS &amp; EVENTS (90%); WHITE NATIONALISTS (89%); ABUSE &amp; NEGLECT (78%); SEARCH &amp; SEIZURE (78%); WOMEN'S HEALTH (78%); RACIAL PROFILING (77%); INVESTIGATIONS (76%); PRESS RELEASES (74%); DEMOGRAPHIC GROUPS (70%); UROGENITAL DISORDERS &amp; INJURIES (67%); CANCER (60%); CHILDREN (60%); CANCER SCREENING &amp; DETECTION (50%); CERVICAL CANCER (50%); SICKLE CELL DISEASE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(73%); CANADA (94%); UNITED STATES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Top News Advisory for Tuesday, June 20; Top News Advisory for June 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2017 Tuesday 05:45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96"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Tuesday, June 20</w:t>
      </w:r>
    </w:p>
    <w:p>
      <w:pPr>
        <w:spacing w:before="200" w:line="260" w:lineRule="atLeast"/>
        <w:jc w:val="both"/>
        <w:rPr>
          <w:lang w:val="en-US" w:eastAsia="en-US" w:bidi="ar-SA"/>
        </w:rPr>
      </w:pPr>
      <w:r>
        <w:rPr>
          <w:rFonts w:ascii="arial" w:eastAsia="arial" w:hAnsi="arial" w:cs="arial"/>
          <w:color w:val="000000"/>
          <w:sz w:val="20"/>
          <w:lang w:val="en-US" w:eastAsia="en-US" w:bidi="ar-SA"/>
        </w:rPr>
        <w:t>5:45 p.m. 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591"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NEWS NOT HIGHLIGHTED ON PREVIOUS ADVISORY AT 2:30 P.M.:</w:t>
      </w:r>
    </w:p>
    <w:p>
      <w:pPr>
        <w:spacing w:before="200" w:line="260" w:lineRule="atLeast"/>
        <w:jc w:val="both"/>
        <w:rPr>
          <w:lang w:val="en-US" w:eastAsia="en-US" w:bidi="ar-SA"/>
        </w:rPr>
      </w:pPr>
      <w:r>
        <w:rPr>
          <w:rFonts w:ascii="arial" w:eastAsia="arial" w:hAnsi="arial" w:cs="arial"/>
          <w:color w:val="000000"/>
          <w:sz w:val="20"/>
          <w:lang w:val="en-US" w:eastAsia="en-US" w:bidi="ar-SA"/>
        </w:rPr>
        <w:t>MPs press Liberals for asylum reform</w:t>
      </w:r>
    </w:p>
    <w:p>
      <w:pPr>
        <w:spacing w:before="200" w:line="260" w:lineRule="atLeast"/>
        <w:jc w:val="both"/>
        <w:rPr>
          <w:lang w:val="en-US" w:eastAsia="en-US" w:bidi="ar-SA"/>
        </w:rPr>
      </w:pPr>
      <w:r>
        <w:rPr>
          <w:rFonts w:ascii="arial" w:eastAsia="arial" w:hAnsi="arial" w:cs="arial"/>
          <w:color w:val="000000"/>
          <w:sz w:val="20"/>
          <w:lang w:val="en-US" w:eastAsia="en-US" w:bidi="ar-SA"/>
        </w:rPr>
        <w:t>Asylum-Seekers</w:t>
      </w:r>
    </w:p>
    <w:p>
      <w:pPr>
        <w:spacing w:before="200" w:line="260" w:lineRule="atLeast"/>
        <w:jc w:val="both"/>
        <w:rPr>
          <w:lang w:val="en-US" w:eastAsia="en-US" w:bidi="ar-SA"/>
        </w:rPr>
      </w:pPr>
      <w:r>
        <w:rPr>
          <w:rFonts w:ascii="arial" w:eastAsia="arial" w:hAnsi="arial" w:cs="arial"/>
          <w:color w:val="000000"/>
          <w:sz w:val="20"/>
          <w:lang w:val="en-US" w:eastAsia="en-US" w:bidi="ar-SA"/>
        </w:rPr>
        <w:t>OTTAWA - Opposition MPs seized on the occasion of World Refugee Day on Tuesday as they applied political pressure on the Liberal government to honour a long-standing promise to refugees by overhauling Canada's asylum system.Among other things, both the Conservatives and the NDP urged the government to examine the Canada-U.S. border, where upwards of 3,000 people have been arrested since January crossing between legal points of entry in order to claim asylum.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Uncertainty over budget bill persists</w:t>
      </w:r>
    </w:p>
    <w:p>
      <w:pPr>
        <w:spacing w:before="200" w:line="260" w:lineRule="atLeast"/>
        <w:jc w:val="both"/>
        <w:rPr>
          <w:lang w:val="en-US" w:eastAsia="en-US" w:bidi="ar-SA"/>
        </w:rPr>
      </w:pPr>
      <w:r>
        <w:rPr>
          <w:rFonts w:ascii="arial" w:eastAsia="arial" w:hAnsi="arial" w:cs="arial"/>
          <w:color w:val="000000"/>
          <w:sz w:val="20"/>
          <w:lang w:val="en-US" w:eastAsia="en-US" w:bidi="ar-SA"/>
        </w:rPr>
        <w:t>FedBudget-Senate</w:t>
      </w:r>
    </w:p>
    <w:p>
      <w:pPr>
        <w:spacing w:before="200" w:line="260" w:lineRule="atLeast"/>
        <w:jc w:val="both"/>
        <w:rPr>
          <w:lang w:val="en-US" w:eastAsia="en-US" w:bidi="ar-SA"/>
        </w:rPr>
      </w:pPr>
      <w:r>
        <w:rPr>
          <w:rFonts w:ascii="arial" w:eastAsia="arial" w:hAnsi="arial" w:cs="arial"/>
          <w:color w:val="000000"/>
          <w:sz w:val="20"/>
          <w:lang w:val="en-US" w:eastAsia="en-US" w:bidi="ar-SA"/>
        </w:rPr>
        <w:t>OTTAWA - A Senate committee voted Tuesday to delete a so-called escalator tax on alcohol from the federal government's budget, defying Prime Minister Justin Trudeau's insistence that only the elected House of Commons has authority over budgetary matters.The Senate's national finance committee passed a series of amendments to the budget implementation bill, all aimed at removing the government's plan to increase the federal excise tax on beer, wine and spirits automatically by the rate of inflation each year.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Liberals overhaul CBC board selection</w:t>
      </w:r>
    </w:p>
    <w:p>
      <w:pPr>
        <w:spacing w:before="200" w:line="260" w:lineRule="atLeast"/>
        <w:jc w:val="both"/>
        <w:rPr>
          <w:lang w:val="en-US" w:eastAsia="en-US" w:bidi="ar-SA"/>
        </w:rPr>
      </w:pPr>
      <w:r>
        <w:rPr>
          <w:rFonts w:ascii="arial" w:eastAsia="arial" w:hAnsi="arial" w:cs="arial"/>
          <w:color w:val="000000"/>
          <w:sz w:val="20"/>
          <w:lang w:val="en-US" w:eastAsia="en-US" w:bidi="ar-SA"/>
        </w:rPr>
        <w:t>CBC-Board</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Liberals have put together a star-studded cast to help choose new members of the public broadcaster's board of directors.Long-time television news broadcaster Tom Clark will head the advisory committee that's designed to fulfil a Liberal campaign promise to overhaul the process for appointing board members at CBC/Radio-Canada. Moves National and Entertainment;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Maddening mosquitoes not endangered: report</w:t>
      </w:r>
    </w:p>
    <w:p>
      <w:pPr>
        <w:spacing w:before="200" w:line="260" w:lineRule="atLeast"/>
        <w:jc w:val="both"/>
        <w:rPr>
          <w:lang w:val="en-US" w:eastAsia="en-US" w:bidi="ar-SA"/>
        </w:rPr>
      </w:pPr>
      <w:r>
        <w:rPr>
          <w:rFonts w:ascii="arial" w:eastAsia="arial" w:hAnsi="arial" w:cs="arial"/>
          <w:color w:val="000000"/>
          <w:sz w:val="20"/>
          <w:lang w:val="en-US" w:eastAsia="en-US" w:bidi="ar-SA"/>
        </w:rPr>
        <w:t>Species-Bugs-Risk</w:t>
      </w:r>
    </w:p>
    <w:p>
      <w:pPr>
        <w:spacing w:before="200" w:line="260" w:lineRule="atLeast"/>
        <w:jc w:val="both"/>
        <w:rPr>
          <w:lang w:val="en-US" w:eastAsia="en-US" w:bidi="ar-SA"/>
        </w:rPr>
      </w:pPr>
      <w:r>
        <w:rPr>
          <w:rFonts w:ascii="arial" w:eastAsia="arial" w:hAnsi="arial" w:cs="arial"/>
          <w:color w:val="000000"/>
          <w:sz w:val="20"/>
          <w:lang w:val="en-US" w:eastAsia="en-US" w:bidi="ar-SA"/>
        </w:rPr>
        <w:t>OTTAWA - If you're planning to enjoy the great outdoors this summer, there are good reasons to stock up on bug spray.The latest edition of a national report on wild species in Canada shows there are 160 different species of blackflies and 80 different species of mosquitoes in the country and the majority of them are flourishing. PHOTO. ADDS reaction, detail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sex assault trial hears of earlier advances</w:t>
      </w:r>
    </w:p>
    <w:p>
      <w:pPr>
        <w:spacing w:before="200" w:line="260" w:lineRule="atLeast"/>
        <w:jc w:val="both"/>
        <w:rPr>
          <w:lang w:val="en-US" w:eastAsia="en-US" w:bidi="ar-SA"/>
        </w:rPr>
      </w:pPr>
      <w:r>
        <w:rPr>
          <w:rFonts w:ascii="arial" w:eastAsia="arial" w:hAnsi="arial" w:cs="arial"/>
          <w:color w:val="000000"/>
          <w:sz w:val="20"/>
          <w:lang w:val="en-US" w:eastAsia="en-US" w:bidi="ar-SA"/>
        </w:rPr>
        <w:t>RCMP-Sexual-Assault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A former RCMP employee says she will never forget the sound of the door being locked behind her by a now-retired inspector who is alleged to have sexually assaulted her in a washroom at their Vancouver workplace."I remember the sound just felt shocking, the sound of the lock when he turned it," the woman testified Tuesday as she stared into the distance and turned her hand as if to lock a door. CAUTION: This story contains sexually graphic content in paras 7, 8 and 12 that might offend some readers.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Bank of Canada to re-open revamped museum</w:t>
      </w:r>
    </w:p>
    <w:p>
      <w:pPr>
        <w:spacing w:before="200" w:line="260" w:lineRule="atLeast"/>
        <w:jc w:val="both"/>
        <w:rPr>
          <w:lang w:val="en-US" w:eastAsia="en-US" w:bidi="ar-SA"/>
        </w:rPr>
      </w:pPr>
      <w:r>
        <w:rPr>
          <w:rFonts w:ascii="arial" w:eastAsia="arial" w:hAnsi="arial" w:cs="arial"/>
          <w:color w:val="000000"/>
          <w:sz w:val="20"/>
          <w:lang w:val="en-US" w:eastAsia="en-US" w:bidi="ar-SA"/>
        </w:rPr>
        <w:t>BoC-Museum</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Bank of Canada is embarking on a new mission with its soon-to-be-opened museum - to show people just how much fun monetary policy can be.The bank says highlights of the museum include an exhibit where visitors can design their own banknote and a video game that simulates the flight of a rocket ship through a galaxy of inflationary and deflationary forces. PHOTO.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Convicted killer Magnotta getting married: report</w:t>
      </w:r>
    </w:p>
    <w:p>
      <w:pPr>
        <w:spacing w:before="200" w:line="260" w:lineRule="atLeast"/>
        <w:jc w:val="both"/>
        <w:rPr>
          <w:lang w:val="en-US" w:eastAsia="en-US" w:bidi="ar-SA"/>
        </w:rPr>
      </w:pPr>
      <w:r>
        <w:rPr>
          <w:rFonts w:ascii="arial" w:eastAsia="arial" w:hAnsi="arial" w:cs="arial"/>
          <w:color w:val="000000"/>
          <w:sz w:val="20"/>
          <w:lang w:val="en-US" w:eastAsia="en-US" w:bidi="ar-SA"/>
        </w:rPr>
        <w:t>CRIME-Magnotta-Wedding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TV network is reporting that convicted murderer Luka Rocco Magnotta will be getting married this month.TVA Nouvelles says the man who killed and dismembered Chinese student Jun Lin in 2012 will wed a male inmate from New Brunswick on June 26 at the penitentiary in Port-Cartier, on Quebec's North Shore. Moves Atlantic and National;guard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Shipper challenges Ottawa: 'That's not fair'</w:t>
      </w:r>
    </w:p>
    <w:p>
      <w:pPr>
        <w:spacing w:before="200" w:line="260" w:lineRule="atLeast"/>
        <w:jc w:val="both"/>
        <w:rPr>
          <w:lang w:val="en-US" w:eastAsia="en-US" w:bidi="ar-SA"/>
        </w:rPr>
      </w:pPr>
      <w:r>
        <w:rPr>
          <w:rFonts w:ascii="arial" w:eastAsia="arial" w:hAnsi="arial" w:cs="arial"/>
          <w:color w:val="000000"/>
          <w:sz w:val="20"/>
          <w:lang w:val="en-US" w:eastAsia="en-US" w:bidi="ar-SA"/>
        </w:rPr>
        <w:t>NL-Freight-War</w:t>
      </w:r>
    </w:p>
    <w:p>
      <w:pPr>
        <w:spacing w:before="200" w:line="260" w:lineRule="atLeast"/>
        <w:jc w:val="both"/>
        <w:rPr>
          <w:lang w:val="en-US" w:eastAsia="en-US" w:bidi="ar-SA"/>
        </w:rPr>
      </w:pPr>
      <w:r>
        <w:rPr>
          <w:rFonts w:ascii="arial" w:eastAsia="arial" w:hAnsi="arial" w:cs="arial"/>
          <w:color w:val="000000"/>
          <w:sz w:val="20"/>
          <w:lang w:val="en-US" w:eastAsia="en-US" w:bidi="ar-SA"/>
        </w:rPr>
        <w:t>ST. JOHN'S - A marine shipping dispute is challenging the country's constitutional obligation to its youngest province, as a newly released report finds federal subsidies for Marine Atlantic ferries are pricing private carriers out of the market.Marine Atlantic, a Crown corporation operating ferries between Newfoundland and Nova Scotia, uses federal tax dollars to provide shipping at less than half its true cost, according to a Transport Canada report prepared by CPCS Transcom. PHOTO. Moves Atlantic and Business,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Woman, two children dead in watery rollover</w:t>
      </w:r>
    </w:p>
    <w:p>
      <w:pPr>
        <w:spacing w:before="200" w:line="260" w:lineRule="atLeast"/>
        <w:jc w:val="both"/>
        <w:rPr>
          <w:lang w:val="en-US" w:eastAsia="en-US" w:bidi="ar-SA"/>
        </w:rPr>
      </w:pPr>
      <w:r>
        <w:rPr>
          <w:rFonts w:ascii="arial" w:eastAsia="arial" w:hAnsi="arial" w:cs="arial"/>
          <w:color w:val="000000"/>
          <w:sz w:val="20"/>
          <w:lang w:val="en-US" w:eastAsia="en-US" w:bidi="ar-SA"/>
        </w:rPr>
        <w:t>Sask-Fatal-Rollover</w:t>
      </w:r>
    </w:p>
    <w:p>
      <w:pPr>
        <w:spacing w:before="200" w:line="260" w:lineRule="atLeast"/>
        <w:jc w:val="both"/>
        <w:rPr>
          <w:lang w:val="en-US" w:eastAsia="en-US" w:bidi="ar-SA"/>
        </w:rPr>
      </w:pPr>
      <w:r>
        <w:rPr>
          <w:rFonts w:ascii="arial" w:eastAsia="arial" w:hAnsi="arial" w:cs="arial"/>
          <w:color w:val="000000"/>
          <w:sz w:val="20"/>
          <w:lang w:val="en-US" w:eastAsia="en-US" w:bidi="ar-SA"/>
        </w:rPr>
        <w:t>YELLOW QUILL FIRST NATION - Two children who survived a deadly crash when a minivan rolled into a slough in east-central Saskatchewan were saved by people who jumped into the water.RCMP Sgt. Earl LeBlanc says three passersby saw the accident Monday on Yellow Quill First Nation, about 230 kilometres east of Saskatoon, and stopped to help. An earlier version moved west-regional only.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UBC appoints new creative writing chair</w:t>
      </w:r>
    </w:p>
    <w:p>
      <w:pPr>
        <w:spacing w:before="200" w:line="260" w:lineRule="atLeast"/>
        <w:jc w:val="both"/>
        <w:rPr>
          <w:lang w:val="en-US" w:eastAsia="en-US" w:bidi="ar-SA"/>
        </w:rPr>
      </w:pPr>
      <w:r>
        <w:rPr>
          <w:rFonts w:ascii="arial" w:eastAsia="arial" w:hAnsi="arial" w:cs="arial"/>
          <w:color w:val="000000"/>
          <w:sz w:val="20"/>
          <w:lang w:val="en-US" w:eastAsia="en-US" w:bidi="ar-SA"/>
        </w:rPr>
        <w:t>New-Writing-Chair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 The University of British Columbia has announced a new head for its creative writing program, nearly two years after the former chair was suspended amid "serious allegations."The school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-born author Alix Ohlin will take over the program beginning Jan. 1, 2018.</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Woman's rant for 'white doctor' caught on video</w:t>
      </w:r>
    </w:p>
    <w:p>
      <w:pPr>
        <w:spacing w:before="200" w:line="260" w:lineRule="atLeast"/>
        <w:jc w:val="both"/>
        <w:rPr>
          <w:lang w:val="en-US" w:eastAsia="en-US" w:bidi="ar-SA"/>
        </w:rPr>
      </w:pPr>
      <w:r>
        <w:rPr>
          <w:rFonts w:ascii="arial" w:eastAsia="arial" w:hAnsi="arial" w:cs="arial"/>
          <w:color w:val="000000"/>
          <w:sz w:val="20"/>
          <w:lang w:val="en-US" w:eastAsia="en-US" w:bidi="ar-SA"/>
        </w:rPr>
        <w:t>Ont-Clinic-Rant</w:t>
      </w:r>
    </w:p>
    <w:p>
      <w:pPr>
        <w:spacing w:before="200" w:line="260" w:lineRule="atLeast"/>
        <w:jc w:val="both"/>
        <w:rPr>
          <w:lang w:val="en-US" w:eastAsia="en-US" w:bidi="ar-SA"/>
        </w:rPr>
      </w:pPr>
      <w:r>
        <w:rPr>
          <w:rFonts w:ascii="arial" w:eastAsia="arial" w:hAnsi="arial" w:cs="arial"/>
          <w:color w:val="000000"/>
          <w:sz w:val="20"/>
          <w:lang w:val="en-US" w:eastAsia="en-US" w:bidi="ar-SA"/>
        </w:rPr>
        <w:t>MISSISSAUGA - A video showing an agitated woman demanding her son be examined by a "white doctor" at a Toronto-area walk-in clinic is sparking online outrage, as some medical groups say demands for physicians of a certain race cannot be accommodated.In the video, which was posted online Sunday and has since been viewed more than 100,000 times on YouTube, the woman becomes increasingly belligerent as she repeatedly asks to see a doctor who "doesn't have brown teeth" and "speaks English."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pharmacies to report medication errors</w:t>
      </w:r>
    </w:p>
    <w:p>
      <w:pPr>
        <w:spacing w:before="200" w:line="260" w:lineRule="atLeast"/>
        <w:jc w:val="both"/>
        <w:rPr>
          <w:lang w:val="en-US" w:eastAsia="en-US" w:bidi="ar-SA"/>
        </w:rPr>
      </w:pPr>
      <w:r>
        <w:rPr>
          <w:rFonts w:ascii="arial" w:eastAsia="arial" w:hAnsi="arial" w:cs="arial"/>
          <w:color w:val="000000"/>
          <w:sz w:val="20"/>
          <w:lang w:val="en-US" w:eastAsia="en-US" w:bidi="ar-SA"/>
        </w:rPr>
        <w:t>Ont-Pharmacy-Reporting</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pharmacies will soon have to report medication errors to an independent third party, a move that is being applauded by the mother of a boy who died after a medication mistake.The council of the Ontario College of Pharmacists voted unanimously at a recent meeting to approve a standardized quality assurance program for all pharmacies in the province, which will start to be implemented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Barrier at Toronto bridge helping prevent suicides</w:t>
      </w:r>
    </w:p>
    <w:p>
      <w:pPr>
        <w:spacing w:before="200" w:line="260" w:lineRule="atLeast"/>
        <w:jc w:val="both"/>
        <w:rPr>
          <w:lang w:val="en-US" w:eastAsia="en-US" w:bidi="ar-SA"/>
        </w:rPr>
      </w:pPr>
      <w:r>
        <w:rPr>
          <w:rFonts w:ascii="arial" w:eastAsia="arial" w:hAnsi="arial" w:cs="arial"/>
          <w:color w:val="000000"/>
          <w:sz w:val="20"/>
          <w:lang w:val="en-US" w:eastAsia="en-US" w:bidi="ar-SA"/>
        </w:rPr>
        <w:t>Bridge-Barrier-Suicide</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new study suggests a barrier erected on a Toronto overpass that was once the second-most frequented bridge for suicides in North America is serving its purpose.The study from Sunnybrook Hospital, published in the journal BMJ Open on Tuesday, compares the 11-year periods before and after the barrier went up on the city's Bloor Street Viaduct.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plan to curb justice delays working: Vallee</w:t>
      </w:r>
    </w:p>
    <w:p>
      <w:pPr>
        <w:spacing w:before="200" w:line="260" w:lineRule="atLeast"/>
        <w:jc w:val="both"/>
        <w:rPr>
          <w:lang w:val="en-US" w:eastAsia="en-US" w:bidi="ar-SA"/>
        </w:rPr>
      </w:pPr>
      <w:r>
        <w:rPr>
          <w:rFonts w:ascii="arial" w:eastAsia="arial" w:hAnsi="arial" w:cs="arial"/>
          <w:color w:val="000000"/>
          <w:sz w:val="20"/>
          <w:lang w:val="en-US" w:eastAsia="en-US" w:bidi="ar-SA"/>
        </w:rPr>
        <w:t>Que-Justice-Delays</w:t>
      </w:r>
    </w:p>
    <w:p>
      <w:pPr>
        <w:spacing w:before="200" w:line="260" w:lineRule="atLeast"/>
        <w:jc w:val="both"/>
        <w:rPr>
          <w:lang w:val="en-US" w:eastAsia="en-US" w:bidi="ar-SA"/>
        </w:rPr>
      </w:pPr>
      <w:r>
        <w:rPr>
          <w:rFonts w:ascii="arial" w:eastAsia="arial" w:hAnsi="arial" w:cs="arial"/>
          <w:color w:val="000000"/>
          <w:sz w:val="20"/>
          <w:lang w:val="en-US" w:eastAsia="en-US" w:bidi="ar-SA"/>
        </w:rPr>
        <w:t>QUEBEC - Quebec Justice Minister Stephanie Vallee is calling on the federal government to appoint 10 new Superior Court justices in the province in short order.Vallee said measures taken by the province to curb delays in the justice system are progressing as she announced new projects Tuesday designed to address the case crunch.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Young beluga struggling after relocation</w:t>
      </w:r>
    </w:p>
    <w:p>
      <w:pPr>
        <w:spacing w:before="200" w:line="260" w:lineRule="atLeast"/>
        <w:jc w:val="both"/>
        <w:rPr>
          <w:lang w:val="en-US" w:eastAsia="en-US" w:bidi="ar-SA"/>
        </w:rPr>
      </w:pPr>
      <w:r>
        <w:rPr>
          <w:rFonts w:ascii="arial" w:eastAsia="arial" w:hAnsi="arial" w:cs="arial"/>
          <w:color w:val="000000"/>
          <w:sz w:val="20"/>
          <w:lang w:val="en-US" w:eastAsia="en-US" w:bidi="ar-SA"/>
        </w:rPr>
        <w:t>NB-Wayward-Whale</w:t>
      </w:r>
    </w:p>
    <w:p>
      <w:pPr>
        <w:spacing w:before="200" w:line="260" w:lineRule="atLeast"/>
        <w:jc w:val="both"/>
        <w:rPr>
          <w:lang w:val="en-US" w:eastAsia="en-US" w:bidi="ar-SA"/>
        </w:rPr>
      </w:pPr>
      <w:r>
        <w:rPr>
          <w:rFonts w:ascii="arial" w:eastAsia="arial" w:hAnsi="arial" w:cs="arial"/>
          <w:color w:val="000000"/>
          <w:sz w:val="20"/>
          <w:lang w:val="en-US" w:eastAsia="en-US" w:bidi="ar-SA"/>
        </w:rPr>
        <w:t>SAINT FABIEN - It is unclear whether a young whale flown from a New Brunswick river to Quebec is able to eat or has joined other belugas, a marine mammal group says."The next few days will be critical," Marie-Eve Muller of the Quebec City-based Group for Research and Education on Marine Mammals said in a release Tuesday.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Rail damage might not be bad: Churchill mayor</w:t>
      </w:r>
    </w:p>
    <w:p>
      <w:pPr>
        <w:spacing w:before="200" w:line="260" w:lineRule="atLeast"/>
        <w:jc w:val="both"/>
        <w:rPr>
          <w:lang w:val="en-US" w:eastAsia="en-US" w:bidi="ar-SA"/>
        </w:rPr>
      </w:pPr>
      <w:r>
        <w:rPr>
          <w:rFonts w:ascii="arial" w:eastAsia="arial" w:hAnsi="arial" w:cs="arial"/>
          <w:color w:val="000000"/>
          <w:sz w:val="20"/>
          <w:lang w:val="en-US" w:eastAsia="en-US" w:bidi="ar-SA"/>
        </w:rPr>
        <w:t>Churchill-No-Rail</w:t>
      </w:r>
    </w:p>
    <w:p>
      <w:pPr>
        <w:spacing w:before="200" w:line="260" w:lineRule="atLeast"/>
        <w:jc w:val="both"/>
        <w:rPr>
          <w:lang w:val="en-US" w:eastAsia="en-US" w:bidi="ar-SA"/>
        </w:rPr>
      </w:pPr>
      <w:r>
        <w:rPr>
          <w:rFonts w:ascii="arial" w:eastAsia="arial" w:hAnsi="arial" w:cs="arial"/>
          <w:color w:val="000000"/>
          <w:sz w:val="20"/>
          <w:lang w:val="en-US" w:eastAsia="en-US" w:bidi="ar-SA"/>
        </w:rPr>
        <w:t>CHURCHILL - The mayor of Churchill, Man., says damage to a shutdown rail line that has been a vital link for the town of 900 on Hudson Bay may not be as disastrous as first thought.After viewing photos of some of the bridges and rail sections affected by severe flooding this spring, Mike Spence says he thinks the line could be repaired sooner than next spring if the rail line's owners and governments move quickly.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Mummified sour toe stolen in Dawson City, Yukon</w:t>
      </w:r>
    </w:p>
    <w:p>
      <w:pPr>
        <w:spacing w:before="200" w:line="260" w:lineRule="atLeast"/>
        <w:jc w:val="both"/>
        <w:rPr>
          <w:lang w:val="en-US" w:eastAsia="en-US" w:bidi="ar-SA"/>
        </w:rPr>
      </w:pPr>
      <w:r>
        <w:rPr>
          <w:rFonts w:ascii="arial" w:eastAsia="arial" w:hAnsi="arial" w:cs="arial"/>
          <w:color w:val="000000"/>
          <w:sz w:val="20"/>
          <w:lang w:val="en-US" w:eastAsia="en-US" w:bidi="ar-SA"/>
        </w:rPr>
        <w:t>Sourtoe-Stolen</w:t>
      </w:r>
    </w:p>
    <w:p>
      <w:pPr>
        <w:spacing w:before="200" w:line="260" w:lineRule="atLeast"/>
        <w:jc w:val="both"/>
        <w:rPr>
          <w:lang w:val="en-US" w:eastAsia="en-US" w:bidi="ar-SA"/>
        </w:rPr>
      </w:pPr>
      <w:r>
        <w:rPr>
          <w:rFonts w:ascii="arial" w:eastAsia="arial" w:hAnsi="arial" w:cs="arial"/>
          <w:color w:val="000000"/>
          <w:sz w:val="20"/>
          <w:lang w:val="en-US" w:eastAsia="en-US" w:bidi="ar-SA"/>
        </w:rPr>
        <w:t>DAWSON CITY - A mummified human toe that is the key ingredient in a strange drinking ritual in Dawson City, Yukon, has been stolen.RCMP are searching for the suspects as well as the misappropriated member.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court judge finally poised to sell home</w:t>
      </w:r>
    </w:p>
    <w:p>
      <w:pPr>
        <w:spacing w:before="200" w:line="260" w:lineRule="atLeast"/>
        <w:jc w:val="both"/>
        <w:rPr>
          <w:lang w:val="en-US" w:eastAsia="en-US" w:bidi="ar-SA"/>
        </w:rPr>
      </w:pPr>
      <w:r>
        <w:rPr>
          <w:rFonts w:ascii="arial" w:eastAsia="arial" w:hAnsi="arial" w:cs="arial"/>
          <w:color w:val="000000"/>
          <w:sz w:val="20"/>
          <w:lang w:val="en-US" w:eastAsia="en-US" w:bidi="ar-SA"/>
        </w:rPr>
        <w:t>NL-Judge-House</w:t>
      </w:r>
    </w:p>
    <w:p>
      <w:pPr>
        <w:spacing w:before="200" w:line="260" w:lineRule="atLeast"/>
        <w:jc w:val="both"/>
        <w:rPr>
          <w:lang w:val="en-US" w:eastAsia="en-US" w:bidi="ar-SA"/>
        </w:rPr>
      </w:pPr>
      <w:r>
        <w:rPr>
          <w:rFonts w:ascii="arial" w:eastAsia="arial" w:hAnsi="arial" w:cs="arial"/>
          <w:color w:val="000000"/>
          <w:sz w:val="20"/>
          <w:lang w:val="en-US" w:eastAsia="en-US" w:bidi="ar-SA"/>
        </w:rPr>
        <w:t>ST. JOHN'S - Almost seven months after he was appointed to the Supreme Court of Canada, Justice Malcolm Rowe appears poised to finally sell his home in St. John's, N.L., where a moribund economy continues to take its toll on the housing market.Last month, the federal cabinet recognized the judge was having trouble selling his three-bedroom home when it issued an order in council extending his eligibility for relocation allowances by an additional six months to Oct. 29, 2017.</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officer stops train, saves the day</w:t>
      </w:r>
    </w:p>
    <w:p>
      <w:pPr>
        <w:spacing w:before="200" w:line="260" w:lineRule="atLeast"/>
        <w:jc w:val="both"/>
        <w:rPr>
          <w:lang w:val="en-US" w:eastAsia="en-US" w:bidi="ar-SA"/>
        </w:rPr>
      </w:pPr>
      <w:r>
        <w:rPr>
          <w:rFonts w:ascii="arial" w:eastAsia="arial" w:hAnsi="arial" w:cs="arial"/>
          <w:color w:val="000000"/>
          <w:sz w:val="20"/>
          <w:lang w:val="en-US" w:eastAsia="en-US" w:bidi="ar-SA"/>
        </w:rPr>
        <w:t>BRITE-Cop-Stops-Train</w:t>
      </w:r>
    </w:p>
    <w:p>
      <w:pPr>
        <w:spacing w:before="200" w:line="260" w:lineRule="atLeast"/>
        <w:jc w:val="both"/>
        <w:rPr>
          <w:lang w:val="en-US" w:eastAsia="en-US" w:bidi="ar-SA"/>
        </w:rPr>
      </w:pPr>
      <w:r>
        <w:rPr>
          <w:rFonts w:ascii="arial" w:eastAsia="arial" w:hAnsi="arial" w:cs="arial"/>
          <w:color w:val="000000"/>
          <w:sz w:val="20"/>
          <w:lang w:val="en-US" w:eastAsia="en-US" w:bidi="ar-SA"/>
        </w:rPr>
        <w:t>YORKTON - A quick-thinking, off-duty RCMP officer is being credited with helping avert a tragedy in Saskatchewan by managing to stop a moving train.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officer was heading home after a night shift in Yorkton on the weekend when she spotted a vehicle that had crashed.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Edmonton man charged in $8M fraud</w:t>
      </w:r>
    </w:p>
    <w:p>
      <w:pPr>
        <w:spacing w:before="200" w:line="260" w:lineRule="atLeast"/>
        <w:jc w:val="both"/>
        <w:rPr>
          <w:lang w:val="en-US" w:eastAsia="en-US" w:bidi="ar-SA"/>
        </w:rPr>
      </w:pPr>
      <w:r>
        <w:rPr>
          <w:rFonts w:ascii="arial" w:eastAsia="arial" w:hAnsi="arial" w:cs="arial"/>
          <w:color w:val="000000"/>
          <w:sz w:val="20"/>
          <w:lang w:val="en-US" w:eastAsia="en-US" w:bidi="ar-SA"/>
        </w:rPr>
        <w:t>Multimillion-Dollar-Fraud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 former information technology executive in a multimillion-dollar fraud case.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allegedly defrauded his employer of more than $8 million between 2011 and last year.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NEWS FROM PREVIOUS ADVISORY AT 2:30 P.M. (UPDATED):</w:t>
      </w:r>
    </w:p>
    <w:p>
      <w:pPr>
        <w:spacing w:before="200" w:line="260" w:lineRule="atLeast"/>
        <w:jc w:val="both"/>
        <w:rPr>
          <w:lang w:val="en-US" w:eastAsia="en-US" w:bidi="ar-SA"/>
        </w:rPr>
      </w:pPr>
      <w:r>
        <w:rPr>
          <w:rFonts w:ascii="arial" w:eastAsia="arial" w:hAnsi="arial" w:cs="arial"/>
          <w:color w:val="000000"/>
          <w:sz w:val="20"/>
          <w:lang w:val="en-US" w:eastAsia="en-US" w:bidi="ar-SA"/>
        </w:rPr>
        <w:t>NEWS NOW:</w:t>
      </w:r>
    </w:p>
    <w:p>
      <w:pPr>
        <w:spacing w:before="200" w:line="260" w:lineRule="atLeast"/>
        <w:jc w:val="both"/>
        <w:rPr>
          <w:lang w:val="en-US" w:eastAsia="en-US" w:bidi="ar-SA"/>
        </w:rPr>
      </w:pPr>
      <w:r>
        <w:rPr>
          <w:rFonts w:ascii="arial" w:eastAsia="arial" w:hAnsi="arial" w:cs="arial"/>
          <w:color w:val="000000"/>
          <w:sz w:val="20"/>
          <w:lang w:val="en-US" w:eastAsia="en-US" w:bidi="ar-SA"/>
        </w:rPr>
        <w:t>Bill creates new security super-watchdog</w:t>
      </w:r>
    </w:p>
    <w:p>
      <w:pPr>
        <w:spacing w:before="200" w:line="260" w:lineRule="atLeast"/>
        <w:jc w:val="both"/>
        <w:rPr>
          <w:lang w:val="en-US" w:eastAsia="en-US" w:bidi="ar-SA"/>
        </w:rPr>
      </w:pPr>
      <w:r>
        <w:rPr>
          <w:rFonts w:ascii="arial" w:eastAsia="arial" w:hAnsi="arial" w:cs="arial"/>
          <w:color w:val="000000"/>
          <w:sz w:val="20"/>
          <w:lang w:val="en-US" w:eastAsia="en-US" w:bidi="ar-SA"/>
        </w:rPr>
        <w:t>Security-Bill</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Liberal government introduced a package of new national security measures Tuesday including a plan to create a super-watchdog that would oversee the full array of federal intelligence services. Public Safety Minister Ralph Goodale says the new expert body - the National Security and Intelligence Review Agency - would keep an eye on intelligence services across government. The idea is to ensure a more seamless and comprehensive approach to reviewing Canadian security agencies. 700 words. By Jim Bronskill. PHOTO. With Security-Bill-10-Things.</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Canada going on offensive on cyberwarfare</w:t>
      </w:r>
    </w:p>
    <w:p>
      <w:pPr>
        <w:spacing w:before="200" w:line="260" w:lineRule="atLeast"/>
        <w:jc w:val="both"/>
        <w:rPr>
          <w:lang w:val="en-US" w:eastAsia="en-US" w:bidi="ar-SA"/>
        </w:rPr>
      </w:pPr>
      <w:r>
        <w:rPr>
          <w:rFonts w:ascii="arial" w:eastAsia="arial" w:hAnsi="arial" w:cs="arial"/>
          <w:color w:val="000000"/>
          <w:sz w:val="20"/>
          <w:lang w:val="en-US" w:eastAsia="en-US" w:bidi="ar-SA"/>
        </w:rPr>
        <w:t>Security-Bill-Cyber</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is going all-in when it comes to cyberwarfare.The Trudeau government's new national security legislation would let Canada's electronic spy agency, the Communications Security Establishment, launch cyberattacks against foreign targets, including terrorist groups and even other countries. The Liberals say the measure is necessary to protect Canada from evolving threats, and that any attacks would require government approval. 600 words. By Lee Berthiaume. PHOTO. With vars Security-Bill.</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prof says he's a target of Polish 'hate' campaign</w:t>
      </w:r>
    </w:p>
    <w:p>
      <w:pPr>
        <w:spacing w:before="200" w:line="260" w:lineRule="atLeast"/>
        <w:jc w:val="both"/>
        <w:rPr>
          <w:lang w:val="en-US" w:eastAsia="en-US" w:bidi="ar-SA"/>
        </w:rPr>
      </w:pPr>
      <w:r>
        <w:rPr>
          <w:rFonts w:ascii="arial" w:eastAsia="arial" w:hAnsi="arial" w:cs="arial"/>
          <w:color w:val="000000"/>
          <w:sz w:val="20"/>
          <w:lang w:val="en-US" w:eastAsia="en-US" w:bidi="ar-SA"/>
        </w:rPr>
        <w:t>EU-Poland-Holocaust-Scholar</w:t>
      </w:r>
    </w:p>
    <w:p>
      <w:pPr>
        <w:spacing w:before="200" w:line="260" w:lineRule="atLeast"/>
        <w:jc w:val="both"/>
        <w:rPr>
          <w:lang w:val="en-US" w:eastAsia="en-US" w:bidi="ar-SA"/>
        </w:rPr>
      </w:pPr>
      <w:r>
        <w:rPr>
          <w:rFonts w:ascii="arial" w:eastAsia="arial" w:hAnsi="arial" w:cs="arial"/>
          <w:color w:val="000000"/>
          <w:sz w:val="20"/>
          <w:lang w:val="en-US" w:eastAsia="en-US" w:bidi="ar-SA"/>
        </w:rPr>
        <w:t>An eminent Canadian historian whose writings on the Holocaust in Poland have attracted death threats said Tuesday that fierce criticism of his research is an unjustified attack on academic freedom.In an interview, University of Ottawa Prof. Jan Grabowski, 55, said he would not allow the "campaign of hate" to distract him from delving into what he called an ugly, but little-told, piece of history. PHOTO. PRECEDES Warsaw</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 in 2 Canadians will get cancer: CCS report</w:t>
      </w:r>
    </w:p>
    <w:p>
      <w:pPr>
        <w:spacing w:before="200" w:line="260" w:lineRule="atLeast"/>
        <w:jc w:val="both"/>
        <w:rPr>
          <w:lang w:val="en-US" w:eastAsia="en-US" w:bidi="ar-SA"/>
        </w:rPr>
      </w:pPr>
      <w:r>
        <w:rPr>
          <w:rFonts w:ascii="arial" w:eastAsia="arial" w:hAnsi="arial" w:cs="arial"/>
          <w:color w:val="000000"/>
          <w:sz w:val="20"/>
          <w:lang w:val="en-US" w:eastAsia="en-US" w:bidi="ar-SA"/>
        </w:rPr>
        <w:t>Cancer-Statistics</w:t>
      </w:r>
    </w:p>
    <w:p>
      <w:pPr>
        <w:spacing w:before="200" w:line="260" w:lineRule="atLeast"/>
        <w:jc w:val="both"/>
        <w:rPr>
          <w:lang w:val="en-US" w:eastAsia="en-US" w:bidi="ar-SA"/>
        </w:rPr>
      </w:pPr>
      <w:r>
        <w:rPr>
          <w:rFonts w:ascii="arial" w:eastAsia="arial" w:hAnsi="arial" w:cs="arial"/>
          <w:color w:val="000000"/>
          <w:sz w:val="20"/>
          <w:lang w:val="en-US" w:eastAsia="en-US" w:bidi="ar-SA"/>
        </w:rPr>
        <w:t>TORONTO - Almost one in every two Canadians is expected to be diagnosed with cancer in their lifetime and one in four Canadians will die from the disease, a new report by the Canadian Cancer Society predicts.In 2017, an estimated 206,200 Canadians will be diagnosed with some form of cancer and an estimated 80,800 will succumb to their malignancy - making cancer the leading cause of death in Canada, the charitable organization said Tuesday in its annual cancer statistics report. PHOTO. REPEATS to remove embargo. Moves National and Lifestyles.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Cosby trial accuser thanks supporters for love, kindness</w:t>
      </w:r>
    </w:p>
    <w:p>
      <w:pPr>
        <w:spacing w:before="200" w:line="260" w:lineRule="atLeast"/>
        <w:jc w:val="both"/>
        <w:rPr>
          <w:lang w:val="en-US" w:eastAsia="en-US" w:bidi="ar-SA"/>
        </w:rPr>
      </w:pPr>
      <w:r>
        <w:rPr>
          <w:rFonts w:ascii="arial" w:eastAsia="arial" w:hAnsi="arial" w:cs="arial"/>
          <w:color w:val="000000"/>
          <w:sz w:val="20"/>
          <w:lang w:val="en-US" w:eastAsia="en-US" w:bidi="ar-SA"/>
        </w:rPr>
        <w:t>US-Bill-Cosby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 The woman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led to Bill Cosby's sexual assault trial is thanking supporters in the wake of the jury deadlock."Thank you for the outpouring of love &amp; kindness &amp; support. I am eternally grateful for the messages I have received in recent days," Andrea Constand said in a tweet Tuesday.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Emotional Braidwood offers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BOX-MMA-Tim-Hague</w:t>
      </w:r>
    </w:p>
    <w:p>
      <w:pPr>
        <w:spacing w:before="200" w:line="260" w:lineRule="atLeast"/>
        <w:jc w:val="both"/>
        <w:rPr>
          <w:lang w:val="en-US" w:eastAsia="en-US" w:bidi="ar-SA"/>
        </w:rPr>
      </w:pPr>
      <w:r>
        <w:rPr>
          <w:rFonts w:ascii="arial" w:eastAsia="arial" w:hAnsi="arial" w:cs="arial"/>
          <w:color w:val="000000"/>
          <w:sz w:val="20"/>
          <w:lang w:val="en-US" w:eastAsia="en-US" w:bidi="ar-SA"/>
        </w:rPr>
        <w:t>EDMONTON - Boxer Adam Braidwood fought back tears in a video statement where he offered condolences to the family of Tim Hague, who died after losing to the former CFL player in a heavyweight boxing match on Friday night.Hague was hospitalized after the one-sided loss via second-round technical knockout. His death was announced Sunday by his sister Jackie Neil. PHOTO. Moves Sports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Justice workers face traumatic stress: union</w:t>
      </w:r>
    </w:p>
    <w:p>
      <w:pPr>
        <w:spacing w:before="200" w:line="260" w:lineRule="atLeast"/>
        <w:jc w:val="both"/>
        <w:rPr>
          <w:lang w:val="en-US" w:eastAsia="en-US" w:bidi="ar-SA"/>
        </w:rPr>
      </w:pPr>
      <w:r>
        <w:rPr>
          <w:rFonts w:ascii="arial" w:eastAsia="arial" w:hAnsi="arial" w:cs="arial"/>
          <w:color w:val="000000"/>
          <w:sz w:val="20"/>
          <w:lang w:val="en-US" w:eastAsia="en-US" w:bidi="ar-SA"/>
        </w:rPr>
        <w:t>Justice-Trauma</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and justice workers exposed to graphic materials detailing horrific crimes are at risk of suffering psychological injuries and therefore need better protections, says a federal union. A report released Tuesday by the Union of Solicitor General Employees says more than three-quarters of public safety workers surveyed had experienced effects such as nightmares, insomnia, emotional or physical difficulties and marital problems. 600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Are opioid deaths fuelling organ transplants?</w:t>
      </w:r>
    </w:p>
    <w:p>
      <w:pPr>
        <w:spacing w:before="200" w:line="260" w:lineRule="atLeast"/>
        <w:jc w:val="both"/>
        <w:rPr>
          <w:lang w:val="en-US" w:eastAsia="en-US" w:bidi="ar-SA"/>
        </w:rPr>
      </w:pPr>
      <w:r>
        <w:rPr>
          <w:rFonts w:ascii="arial" w:eastAsia="arial" w:hAnsi="arial" w:cs="arial"/>
          <w:color w:val="000000"/>
          <w:sz w:val="20"/>
          <w:lang w:val="en-US" w:eastAsia="en-US" w:bidi="ar-SA"/>
        </w:rPr>
        <w:t>Opioids-Organ-Transplants</w:t>
      </w:r>
    </w:p>
    <w:p>
      <w:pPr>
        <w:spacing w:before="200" w:line="260" w:lineRule="atLeast"/>
        <w:jc w:val="both"/>
        <w:rPr>
          <w:lang w:val="en-US" w:eastAsia="en-US" w:bidi="ar-SA"/>
        </w:rPr>
      </w:pPr>
      <w:r>
        <w:rPr>
          <w:rFonts w:ascii="arial" w:eastAsia="arial" w:hAnsi="arial" w:cs="arial"/>
          <w:color w:val="000000"/>
          <w:sz w:val="20"/>
          <w:lang w:val="en-US" w:eastAsia="en-US" w:bidi="ar-SA"/>
        </w:rPr>
        <w:t>OTTAWA - Amid the growing death toll of Canada's ongoing opioid epidemic, there's evidence of a correlating increase in the number of healthy human organs available for transplant.The agency that manages organ donations and transplants in British Columbia recently began tracking the data after physicians there began to see more organs coming from patients who had died of a drug overdose.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Charter of Rights tops list of Canadian icons</w:t>
      </w:r>
    </w:p>
    <w:p>
      <w:pPr>
        <w:spacing w:before="200" w:line="260" w:lineRule="atLeast"/>
        <w:jc w:val="both"/>
        <w:rPr>
          <w:lang w:val="en-US" w:eastAsia="en-US" w:bidi="ar-SA"/>
        </w:rPr>
      </w:pPr>
      <w:r>
        <w:rPr>
          <w:rFonts w:ascii="arial" w:eastAsia="arial" w:hAnsi="arial" w:cs="arial"/>
          <w:color w:val="000000"/>
          <w:sz w:val="20"/>
          <w:lang w:val="en-US" w:eastAsia="en-US" w:bidi="ar-SA"/>
        </w:rPr>
        <w:t>Canada150-Charter</w:t>
      </w:r>
    </w:p>
    <w:p>
      <w:pPr>
        <w:spacing w:before="200" w:line="260" w:lineRule="atLeast"/>
        <w:jc w:val="both"/>
        <w:rPr>
          <w:lang w:val="en-US" w:eastAsia="en-US" w:bidi="ar-SA"/>
        </w:rPr>
      </w:pPr>
      <w:r>
        <w:rPr>
          <w:rFonts w:ascii="arial" w:eastAsia="arial" w:hAnsi="arial" w:cs="arial"/>
          <w:color w:val="000000"/>
          <w:sz w:val="20"/>
          <w:lang w:val="en-US" w:eastAsia="en-US" w:bidi="ar-SA"/>
        </w:rPr>
        <w:t>OTTAWA - British Columbians can blame Canada's Charter of Rights and Freedoms for the agonizing two-week wait to find out who won their province's recent, photo-finish election.They were kept in suspense while crucial absentee ballots were counted - a process which, as it turned out, changed nothing, leaving the province in an unprecedented state of instability.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Dave Thomas on reviving 'SCTV' hosers Bob and Doug</w:t>
      </w:r>
    </w:p>
    <w:p>
      <w:pPr>
        <w:spacing w:before="200" w:line="260" w:lineRule="atLeast"/>
        <w:jc w:val="both"/>
        <w:rPr>
          <w:lang w:val="en-US" w:eastAsia="en-US" w:bidi="ar-SA"/>
        </w:rPr>
      </w:pPr>
      <w:r>
        <w:rPr>
          <w:rFonts w:ascii="arial" w:eastAsia="arial" w:hAnsi="arial" w:cs="arial"/>
          <w:color w:val="000000"/>
          <w:sz w:val="20"/>
          <w:lang w:val="en-US" w:eastAsia="en-US" w:bidi="ar-SA"/>
        </w:rPr>
        <w:t>TV-Dave-Thomas</w:t>
      </w:r>
    </w:p>
    <w:p>
      <w:pPr>
        <w:spacing w:before="200" w:line="260" w:lineRule="atLeast"/>
        <w:jc w:val="both"/>
        <w:rPr>
          <w:lang w:val="en-US" w:eastAsia="en-US" w:bidi="ar-SA"/>
        </w:rPr>
      </w:pPr>
      <w:r>
        <w:rPr>
          <w:rFonts w:ascii="arial" w:eastAsia="arial" w:hAnsi="arial" w:cs="arial"/>
          <w:color w:val="000000"/>
          <w:sz w:val="20"/>
          <w:lang w:val="en-US" w:eastAsia="en-US" w:bidi="ar-SA"/>
        </w:rPr>
        <w:t>TORONTO - Former "SCTV" star Dave Thomas says it wasn't hard to convince his old pal Rick Moranis to come out of quasi-retirement to help him reprise their alter-egos Bob and Doug McKenzie for an upcoming charity performance. The tricky part comes now as the comedy team hashes out what exactly they're going to do with the hoser characters that haven't really been seen for more than 30 years. 850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Coderre denounces Trump's climate 'nonsense'</w:t>
      </w:r>
    </w:p>
    <w:p>
      <w:pPr>
        <w:spacing w:before="200" w:line="260" w:lineRule="atLeast"/>
        <w:jc w:val="both"/>
        <w:rPr>
          <w:lang w:val="en-US" w:eastAsia="en-US" w:bidi="ar-SA"/>
        </w:rPr>
      </w:pPr>
      <w:r>
        <w:rPr>
          <w:rFonts w:ascii="arial" w:eastAsia="arial" w:hAnsi="arial" w:cs="arial"/>
          <w:color w:val="000000"/>
          <w:sz w:val="20"/>
          <w:lang w:val="en-US" w:eastAsia="en-US" w:bidi="ar-SA"/>
        </w:rPr>
        <w:t>Mayors-Conference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described U.S. President Donald Trump's decision to withdraw the United States from the Paris climate agreement as "nonsense."In his opening address to a gathering of world mayors Tuesday, Coderre criticized Trump's move to distance the country from the landmark climate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'Boat people' focus of new Heritage Minute</w:t>
      </w:r>
    </w:p>
    <w:p>
      <w:pPr>
        <w:spacing w:before="200" w:line="260" w:lineRule="atLeast"/>
        <w:jc w:val="both"/>
        <w:rPr>
          <w:lang w:val="en-US" w:eastAsia="en-US" w:bidi="ar-SA"/>
        </w:rPr>
      </w:pPr>
      <w:r>
        <w:rPr>
          <w:rFonts w:ascii="arial" w:eastAsia="arial" w:hAnsi="arial" w:cs="arial"/>
          <w:color w:val="000000"/>
          <w:sz w:val="20"/>
          <w:lang w:val="en-US" w:eastAsia="en-US" w:bidi="ar-SA"/>
        </w:rPr>
        <w:t>Heritage-Minute-Boat-People</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makers of Canada's latest Heritage Minute say featuring the country's acceptance of Vietnamese "boat people" in the short film was the ideal way to keep current events in perspective and usher in a landmark national birthday.The short clip, now among others highlighting key moments in Canadian History, was released by Historica Canada on Tuesday and shines a light on Canada's admission of more than 100,000 refugees fleeing war-torn Vietnam in the 1970s. PHOTO. REPEATS to remove embargo. Moves National and Ontario/Quebec.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Rising rates to lift vulnerability, PBO warns</w:t>
      </w:r>
    </w:p>
    <w:p>
      <w:pPr>
        <w:spacing w:before="200" w:line="260" w:lineRule="atLeast"/>
        <w:jc w:val="both"/>
        <w:rPr>
          <w:lang w:val="en-US" w:eastAsia="en-US" w:bidi="ar-SA"/>
        </w:rPr>
      </w:pPr>
      <w:r>
        <w:rPr>
          <w:rFonts w:ascii="arial" w:eastAsia="arial" w:hAnsi="arial" w:cs="arial"/>
          <w:color w:val="000000"/>
          <w:sz w:val="20"/>
          <w:lang w:val="en-US" w:eastAsia="en-US" w:bidi="ar-SA"/>
        </w:rPr>
        <w:t>PBO-Financial-Vulnerability</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expected, gradual rise of interest rates over the next few years is poised to push the financial vulnerability of indebted Canadian households well above levels seen over the last three decades, warns a new analysis.A report released Tuesday by the parliamentary budget officer predicted households that have been amassing debt will be left exposed to economic shocks at "levels beyond historical experience" when Canada's low-rate era finally winds down. Moves National and Business,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Ujiri: Lowry wants to remain a Raptor</w:t>
      </w:r>
    </w:p>
    <w:p>
      <w:pPr>
        <w:spacing w:before="200" w:line="260" w:lineRule="atLeast"/>
        <w:jc w:val="both"/>
        <w:rPr>
          <w:lang w:val="en-US" w:eastAsia="en-US" w:bidi="ar-SA"/>
        </w:rPr>
      </w:pPr>
      <w:r>
        <w:rPr>
          <w:rFonts w:ascii="arial" w:eastAsia="arial" w:hAnsi="arial" w:cs="arial"/>
          <w:color w:val="000000"/>
          <w:sz w:val="20"/>
          <w:lang w:val="en-US" w:eastAsia="en-US" w:bidi="ar-SA"/>
        </w:rPr>
        <w:t>BKN-Raptors-Lowry</w:t>
      </w:r>
    </w:p>
    <w:p>
      <w:pPr>
        <w:spacing w:before="200" w:line="260" w:lineRule="atLeast"/>
        <w:jc w:val="both"/>
        <w:rPr>
          <w:lang w:val="en-US" w:eastAsia="en-US" w:bidi="ar-SA"/>
        </w:rPr>
      </w:pPr>
      <w:r>
        <w:rPr>
          <w:rFonts w:ascii="arial" w:eastAsia="arial" w:hAnsi="arial" w:cs="arial"/>
          <w:color w:val="000000"/>
          <w:sz w:val="20"/>
          <w:lang w:val="en-US" w:eastAsia="en-US" w:bidi="ar-SA"/>
        </w:rPr>
        <w:t>TORONTO - Masai Ujiri insists all-star point guard Kyle Lowry wants to stay in Toronto. The Raptors president was responding to a media report that said Lowry, who will become an unrestricted free agent on July 1, has "zero interest" in remaining in Toronto. 500 words. By Lori Ewing.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Royal tour itinerary released</w:t>
      </w:r>
    </w:p>
    <w:p>
      <w:pPr>
        <w:spacing w:before="200" w:line="260" w:lineRule="atLeast"/>
        <w:jc w:val="both"/>
        <w:rPr>
          <w:lang w:val="en-US" w:eastAsia="en-US" w:bidi="ar-SA"/>
        </w:rPr>
      </w:pPr>
      <w:r>
        <w:rPr>
          <w:rFonts w:ascii="arial" w:eastAsia="arial" w:hAnsi="arial" w:cs="arial"/>
          <w:color w:val="000000"/>
          <w:sz w:val="20"/>
          <w:lang w:val="en-US" w:eastAsia="en-US" w:bidi="ar-SA"/>
        </w:rPr>
        <w:t>Royal-Tour</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 has released a detailed itinerary for the upcoming royal visit by Prince Charles and his wife Camilla to Canada's north, eastern Ontario and the National Capital Region for Canada Day festivities.The Prince of Wales and The Duchess of Cornwall will begin their brief tour on June 29 in Nunavut where they will meet with Iqaluit residents who are working to preserve and promote Inuit language and culture.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historians defend Ottawa scholar</w:t>
      </w:r>
    </w:p>
    <w:p>
      <w:pPr>
        <w:spacing w:before="200" w:line="260" w:lineRule="atLeast"/>
        <w:jc w:val="both"/>
        <w:rPr>
          <w:lang w:val="en-US" w:eastAsia="en-US" w:bidi="ar-SA"/>
        </w:rPr>
      </w:pPr>
      <w:r>
        <w:rPr>
          <w:rFonts w:ascii="arial" w:eastAsia="arial" w:hAnsi="arial" w:cs="arial"/>
          <w:color w:val="000000"/>
          <w:sz w:val="20"/>
          <w:lang w:val="en-US" w:eastAsia="en-US" w:bidi="ar-SA"/>
        </w:rPr>
        <w:t>EU-Poland-Holocaust-Scholar</w:t>
      </w:r>
    </w:p>
    <w:p>
      <w:pPr>
        <w:spacing w:before="200" w:line="260" w:lineRule="atLeast"/>
        <w:jc w:val="both"/>
        <w:rPr>
          <w:lang w:val="en-US" w:eastAsia="en-US" w:bidi="ar-SA"/>
        </w:rPr>
      </w:pPr>
      <w:r>
        <w:rPr>
          <w:rFonts w:ascii="arial" w:eastAsia="arial" w:hAnsi="arial" w:cs="arial"/>
          <w:color w:val="000000"/>
          <w:sz w:val="20"/>
          <w:lang w:val="en-US" w:eastAsia="en-US" w:bidi="ar-SA"/>
        </w:rPr>
        <w:t>WARSAW - Dozens of international historians have come to the defence of a Holocaust scholar from the University of Ottawa who is accused of slandering Poland's reputation with research that focuses on the participation of some Poles in the killing of Jews during the Second World War.The Polish League Against Defamation says that Jan Grabowski's scholarship "falsifies the history of Poland, proclaiming the thesis that Poles are complicit in the extermination of Jews."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Funeral planned for Cdn killed in Syria: mom</w:t>
      </w:r>
    </w:p>
    <w:p>
      <w:pPr>
        <w:spacing w:before="200" w:line="260" w:lineRule="atLeast"/>
        <w:jc w:val="both"/>
        <w:rPr>
          <w:lang w:val="en-US" w:eastAsia="en-US" w:bidi="ar-SA"/>
        </w:rPr>
      </w:pPr>
      <w:r>
        <w:rPr>
          <w:rFonts w:ascii="arial" w:eastAsia="arial" w:hAnsi="arial" w:cs="arial"/>
          <w:color w:val="000000"/>
          <w:sz w:val="20"/>
          <w:lang w:val="en-US" w:eastAsia="en-US" w:bidi="ar-SA"/>
        </w:rPr>
        <w:t>Islamic-State-Canadian-Killed</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of a Canadian killed while secretly fighting Islamic State militants in Syria says she's relieved she'll finally be able to lay her son to rest months after his death.Tina Martino says a funeral will be held at St. Andrew's United Church in Niagara Falls, Ont., on Wednesday for her 24-year-old son, Nazzareno Tassone.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00" w:line="260" w:lineRule="atLeast"/>
        <w:jc w:val="both"/>
        <w:rPr>
          <w:lang w:val="en-US" w:eastAsia="en-US" w:bidi="ar-SA"/>
        </w:rPr>
      </w:pPr>
      <w:r>
        <w:rPr>
          <w:rFonts w:ascii="arial" w:eastAsia="arial" w:hAnsi="arial" w:cs="arial"/>
          <w:color w:val="000000"/>
          <w:sz w:val="20"/>
          <w:lang w:val="en-US" w:eastAsia="en-US" w:bidi="ar-SA"/>
        </w:rPr>
        <w:t>Halifax approves downtown soccer stadium</w:t>
      </w:r>
    </w:p>
    <w:p>
      <w:pPr>
        <w:spacing w:before="200" w:line="260" w:lineRule="atLeast"/>
        <w:jc w:val="both"/>
        <w:rPr>
          <w:lang w:val="en-US" w:eastAsia="en-US" w:bidi="ar-SA"/>
        </w:rPr>
      </w:pPr>
      <w:r>
        <w:rPr>
          <w:rFonts w:ascii="arial" w:eastAsia="arial" w:hAnsi="arial" w:cs="arial"/>
          <w:color w:val="000000"/>
          <w:sz w:val="20"/>
          <w:lang w:val="en-US" w:eastAsia="en-US" w:bidi="ar-SA"/>
        </w:rPr>
        <w:t>Halifax-Soccer-Stadium</w:t>
      </w:r>
    </w:p>
    <w:p>
      <w:pPr>
        <w:spacing w:before="200" w:line="260" w:lineRule="atLeast"/>
        <w:jc w:val="both"/>
        <w:rPr>
          <w:lang w:val="en-US" w:eastAsia="en-US" w:bidi="ar-SA"/>
        </w:rPr>
      </w:pPr>
      <w:r>
        <w:rPr>
          <w:rFonts w:ascii="arial" w:eastAsia="arial" w:hAnsi="arial" w:cs="arial"/>
          <w:color w:val="000000"/>
          <w:sz w:val="20"/>
          <w:lang w:val="en-US" w:eastAsia="en-US" w:bidi="ar-SA"/>
        </w:rPr>
        <w:t>HALIFAX - Halifax is a step closer to capturing a coveted new FIFA-sanctioned professional soccer franchise after city councillors unanimously signed off on a pop-up stadium at a downtown municipal sports field Tuesday.Sports Entertainment Atlantic pitched the temporary soccer facility in a bid to earn a team in the Canadian Premier League. PHOTO. Moves Atlantic, National and Sports,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Consultant cost more than it saved: auditor</w:t>
      </w:r>
    </w:p>
    <w:p>
      <w:pPr>
        <w:spacing w:before="200" w:line="260" w:lineRule="atLeast"/>
        <w:jc w:val="both"/>
        <w:rPr>
          <w:lang w:val="en-US" w:eastAsia="en-US" w:bidi="ar-SA"/>
        </w:rPr>
      </w:pPr>
      <w:r>
        <w:rPr>
          <w:rFonts w:ascii="arial" w:eastAsia="arial" w:hAnsi="arial" w:cs="arial"/>
          <w:color w:val="000000"/>
          <w:sz w:val="20"/>
          <w:lang w:val="en-US" w:eastAsia="en-US" w:bidi="ar-SA"/>
        </w:rPr>
        <w:t>NB-AG-Procurement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A consultant who was paid $13 million to find savings for the New Brunswick government only saved $10 million - or less, the province's auditor general says.Kim MacPherson said the consultant also billed $600,000 in travel expenses, but never had to produce any receipts.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$4.6 billion to host 2026 Games: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OLY-Calgary-2026-Bid</w:t>
      </w:r>
    </w:p>
    <w:p>
      <w:pPr>
        <w:spacing w:before="200" w:line="260" w:lineRule="atLeast"/>
        <w:jc w:val="both"/>
        <w:rPr>
          <w:lang w:val="en-US" w:eastAsia="en-US" w:bidi="ar-SA"/>
        </w:rPr>
      </w:pPr>
      <w:r>
        <w:rPr>
          <w:rFonts w:ascii="arial" w:eastAsia="arial" w:hAnsi="arial" w:cs="arial"/>
          <w:color w:val="000000"/>
          <w:sz w:val="20"/>
          <w:lang w:val="en-US" w:eastAsia="en-US" w:bidi="ar-SA"/>
        </w:rPr>
        <w:t>CALGARY - The price tag for Calgary to host the 2026 Winter Olympic and Paralympic Games will be about $4.6 billion, according to a bid exploration committee.The Calgary Bid Exploration Committee (CBEC) told city council Monday that revenue the Games generate would cover almost half the cost, but another $2.4 billion would be needed. MOVES National and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stow away camouflage pants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-Uniforms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put away their camouflage pants until at least Friday night as their union and the city engage in intensive negotiations to try to reach a deal on pensions.Late on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announced it was temporarily putting its controversial, nearly three-year old pants protest on hold.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Senate ethics officer leaving post</w:t>
      </w:r>
    </w:p>
    <w:p>
      <w:pPr>
        <w:spacing w:before="200" w:line="260" w:lineRule="atLeast"/>
        <w:jc w:val="both"/>
        <w:rPr>
          <w:lang w:val="en-US" w:eastAsia="en-US" w:bidi="ar-SA"/>
        </w:rPr>
      </w:pPr>
      <w:r>
        <w:rPr>
          <w:rFonts w:ascii="arial" w:eastAsia="arial" w:hAnsi="arial" w:cs="arial"/>
          <w:color w:val="000000"/>
          <w:sz w:val="20"/>
          <w:lang w:val="en-US" w:eastAsia="en-US" w:bidi="ar-SA"/>
        </w:rPr>
        <w:t>Senate-Ricard-Resigns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author of a damning report earlier this year that led to the eventual resignation of Sen. Don Meredith has herself resigned.Senate ethics officer Lyse Ricard's departure was announced Monday by Sen. Raynell Andreychuk, the chairman of the chamber's ethics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&amp;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HOUSE ELECTION-GEORGIA - Polls close at 7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MEDICAID CUTS-OPIOID EPIDEMIC - The Republican campaign to roll back "Obamacare" is colliding with the opioid epidemic. Medicaid cutbacks would hit hard in states deeply affected by the addiction crisis, according to data compiled by The Associated Press. By Ricardo Alonso-Zaldivar. SENT: 930 words, photos, graphic.</w:t>
      </w:r>
    </w:p>
    <w:p>
      <w:pPr>
        <w:spacing w:before="200" w:line="260" w:lineRule="atLeast"/>
        <w:jc w:val="both"/>
        <w:rPr>
          <w:lang w:val="en-US" w:eastAsia="en-US" w:bidi="ar-SA"/>
        </w:rPr>
      </w:pPr>
      <w:r>
        <w:rPr>
          <w:rFonts w:ascii="arial" w:eastAsia="arial" w:hAnsi="arial" w:cs="arial"/>
          <w:color w:val="000000"/>
          <w:sz w:val="20"/>
          <w:lang w:val="en-US" w:eastAsia="en-US" w:bidi="ar-SA"/>
        </w:rPr>
        <w:t>GUNRUNNER'S LUCK - An Iranian-born aviation mogul described as holding a stay-out-of-jail card over his work for the CIA is the focus of a global corruption case, the AP has learned. His interests include a proposal to overthrow Kuwait, a U.S. ally hosting troops fighting the Islamic State group. By Jon Gambrell, Jeff Horwitz and Jack Gillum. UPCOMING: 850 words, photos by 2 p.m. with longer version of 1,650 words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AP POLL-CLIMATE CHANGE - Less than a third of Americans support President Donald Trump's decision to withdraw from the Paris climate accord, Associated Press poll finds. By Michael Biesecker and Emily Swanson. SENT: 910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HOUSE ELECTION-GEORGIA - In a closely watched - and expensive - congressional election, the candidates' matchup in this historically conservative district in the north Georgia suburbs becomes a proxy for the national political atmosphere and a test of GOP strength early in Donald Trump's presidency. Voters say the divide has made the race emotional - several told The Associated Press they're relieved it's over after weeks of campaign door-knocking and a flood of TV ads. By Bill Barrow and Kathleen Foody. SENT: 900 words, photos. UPCOMING: New approach by 3 p.m., further developments throughout the day. Polls close at 7 p.m.</w:t>
      </w:r>
    </w:p>
    <w:p>
      <w:pPr>
        <w:spacing w:before="200" w:line="260" w:lineRule="atLeast"/>
        <w:jc w:val="both"/>
        <w:rPr>
          <w:lang w:val="en-US" w:eastAsia="en-US" w:bidi="ar-SA"/>
        </w:rPr>
      </w:pPr>
      <w:r>
        <w:rPr>
          <w:rFonts w:ascii="arial" w:eastAsia="arial" w:hAnsi="arial" w:cs="arial"/>
          <w:color w:val="000000"/>
          <w:sz w:val="20"/>
          <w:lang w:val="en-US" w:eastAsia="en-US" w:bidi="ar-SA"/>
        </w:rPr>
        <w:t>BRITAIN-LONDON MOOD - A month of tragedies that has highlighted Londoners' differences has left some residents of a scarred city feeling fearful and suspicious of one another. At the same time, many are making conscious efforts to turn the horrors into catalysts for change and draw closer as a community. By Gregory Katz. UPCOMING: 850 words, photos by 4:30 p.m. WITH: BRITAIN-MOSQUE ATTACK - Neighbors and acquaintances described the man who allegedly attacked a group of Muslim worshippers as an unemployed lout who was drinking heavily and making anti-Muslim remarks in the days before the attack - details to be closely examined as the investigation widens. By Paisley Dodds and Maria Cheng. SENT: 700 words. UPCOMING: 750 words, photos by 2:30 p.m.</w:t>
      </w:r>
    </w:p>
    <w:p>
      <w:pPr>
        <w:spacing w:before="200" w:line="260" w:lineRule="atLeast"/>
        <w:jc w:val="both"/>
        <w:rPr>
          <w:lang w:val="en-US" w:eastAsia="en-US" w:bidi="ar-SA"/>
        </w:rPr>
      </w:pPr>
      <w:r>
        <w:rPr>
          <w:rFonts w:ascii="arial" w:eastAsia="arial" w:hAnsi="arial" w:cs="arial"/>
          <w:color w:val="000000"/>
          <w:sz w:val="20"/>
          <w:lang w:val="en-US" w:eastAsia="en-US" w:bidi="ar-SA"/>
        </w:rPr>
        <w:t>SYRIA - The U.S. military says it shot down an Iranian-made, armed drone in southern Syria, marking the third time this month that that the U.S. has downed aircraft affiliated with Syrian President Bashar Assad's government. By Zeina Karam and Robert Burns. SENT: 700 words, photos. UPCOMING: Developing. WITH: SYRIA-NEWS GUIDE - A look at Syria's conflict, as various forces converge on Islamic State group, begin to fight among themselves (sent).</w:t>
      </w:r>
    </w:p>
    <w:p>
      <w:pPr>
        <w:spacing w:before="200" w:line="260" w:lineRule="atLeast"/>
        <w:jc w:val="both"/>
        <w:rPr>
          <w:lang w:val="en-US" w:eastAsia="en-US" w:bidi="ar-SA"/>
        </w:rPr>
      </w:pPr>
      <w:r>
        <w:rPr>
          <w:rFonts w:ascii="arial" w:eastAsia="arial" w:hAnsi="arial" w:cs="arial"/>
          <w:color w:val="000000"/>
          <w:sz w:val="20"/>
          <w:lang w:val="en-US" w:eastAsia="en-US" w:bidi="ar-SA"/>
        </w:rPr>
        <w:t>EXTREME HEAT WAVE - The first day of summer could bring some of the worst heat the Southwest U.S. has seen in years, forcing the cancellations of flights, straining the power grid and making life miserable for workers toiling in temperatures that could reach 120 degrees. SENT: 300 words, photos. UPCOMING: Developing. 650 words by 4 p.m, photos, video. With EXTREME HEAT WAVE-AIR CONDITIONING - As a punishing heat wave blankets the Southwest, the AP spends the day with the most in-demand person in Phoenix: An air conditioner repair worker. SENT: 830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TEEN KILLED-MOSQUE - Islamic leaders are questioning whether the beating death of a teenage Muslim girl in Virginia was a case of road rage,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 Some say it looks like a hate crime. By Alanna Durkin Rich and Sarah Rankin. SENT: 700 words, photos. UPCOMING: New approach of 700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KEN DOLL MAKEOVER - Mattel is introducing 15 new looks for the Ken doll, giving him new skin tones, body shapes and hair styles. SENT: 130 words.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TROPICAL WEATHER - Tropical Storm Cindy forms in Gulf of Mexico, threatens parts of several states with heavy rains. SENT: 200 words.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ITALY-OBIT-CARLA FENDI - Carla Fendi, philanthropist and fashion force, dies at 79.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SOC--RONALDO-TAXES - Cristiano Ronaldo and Manchester United Jose Mourinho are the latest members of the soccer elite to be accused of tax fraud in Spain. UPCOMING: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ARGENTINA-NAZI ARTIFACTS - Hidden trove of suspected Nazi artifacts found in Argentina.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&amp; 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TRUMP-TRANSPARENCY - Those once free-wheeling White House press briefings are shrinking--in length and content--as President Donald Trump's senior aides clamp down on information and contend with Trump's lack of message discipline. By Julie Bykowicz. UPCOMING: 750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CONGRESS-HEALTH OVERHAUL - Senate Republican leaders try to resolve lingering GOP disputes in hopes of finalizing a health care bill dismantling Barack Obamla's law. By Alan Fram. SENT: 760 words. UPCOMING: 800 words by 4 p.m.,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TRUMP-BACK TO IOWA - Independent voters who helped Donald Trump win Iowa and the presidency see last year's tough-talking candidate as a thin-skinned chief executive and wish he'd show more grace. By Thomas Beaumont. UPCOMING: 800 words by 4 p.m., photo.</w:t>
      </w:r>
    </w:p>
    <w:p>
      <w:pPr>
        <w:spacing w:before="200" w:line="260" w:lineRule="atLeast"/>
        <w:jc w:val="both"/>
        <w:rPr>
          <w:lang w:val="en-US" w:eastAsia="en-US" w:bidi="ar-SA"/>
        </w:rPr>
      </w:pPr>
      <w:r>
        <w:rPr>
          <w:rFonts w:ascii="arial" w:eastAsia="arial" w:hAnsi="arial" w:cs="arial"/>
          <w:color w:val="000000"/>
          <w:sz w:val="20"/>
          <w:lang w:val="en-US" w:eastAsia="en-US" w:bidi="ar-SA"/>
        </w:rPr>
        <w:t>CONGRESS-TAXES - Congress will seize this once-in-a-lifetime chance and overhaul the tax code this year, Speaker Paul Ryan promises. SENT: 500 words. UPCOMING: 700 words by 4 p.m., photo.</w:t>
      </w:r>
    </w:p>
    <w:p>
      <w:pPr>
        <w:spacing w:before="200" w:line="260" w:lineRule="atLeast"/>
        <w:jc w:val="both"/>
        <w:rPr>
          <w:lang w:val="en-US" w:eastAsia="en-US" w:bidi="ar-SA"/>
        </w:rPr>
      </w:pPr>
      <w:r>
        <w:rPr>
          <w:rFonts w:ascii="arial" w:eastAsia="arial" w:hAnsi="arial" w:cs="arial"/>
          <w:color w:val="000000"/>
          <w:sz w:val="20"/>
          <w:lang w:val="en-US" w:eastAsia="en-US" w:bidi="ar-SA"/>
        </w:rPr>
        <w:t>COLLEGES-FREE SPEECH - Some senators are concerned that cancellation of conservatives' speeches at colleges is a chill on free speech. SENT: 400 words.</w:t>
      </w:r>
    </w:p>
    <w:p>
      <w:pPr>
        <w:spacing w:before="200" w:line="260" w:lineRule="atLeast"/>
        <w:jc w:val="both"/>
        <w:rPr>
          <w:lang w:val="en-US" w:eastAsia="en-US" w:bidi="ar-SA"/>
        </w:rPr>
      </w:pPr>
      <w:r>
        <w:rPr>
          <w:rFonts w:ascii="arial" w:eastAsia="arial" w:hAnsi="arial" w:cs="arial"/>
          <w:color w:val="000000"/>
          <w:sz w:val="20"/>
          <w:lang w:val="en-US" w:eastAsia="en-US" w:bidi="ar-SA"/>
        </w:rPr>
        <w:t>TRUMP-IVANKA - Ivanka Trump makes her first sojourn to Capitol Hill to talk tax policy with Republican lawmakers.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ALASKA-BLACK BEAR ATTACKS - Black bears in Alaska have killed six people since 1880, but this week, there have been two deadly attacks, puzzling wildlife officials and putting residents accustomed to coexisting with bears on edge. UPCOMING: 650 words, photos by 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 A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a fatal shooting asked his partner to use a stun gun on the woman who authorities say had a knife,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audio transcripts show the other officer said, "I don't have a Taser." SENT: 750 words, photos. UPCOMING: New approach of 800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BILL COSBY - Judge hears arguments over whether the names of the jurors in the Bill Cosby sex assault case, which ended in a mistrial, should be made public. SENT: 130 words. UPCOMING: Developing from 3 p.m. hearing, 300 words by 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CASTILE SHOOTING - Days after a Minnesota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acquitted of manslaughter in the shooting death of Philando Castile, authorities plan to release evidence in the case, including squad car video that captured the shooting from a distance. UPCOMING: 650 words with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NKOREA-US DETAINEES-TREATMENT - What happened to Otto Warmbier, an American college student who died just days after North Korea released him from detention in a coma, is far more difficult to make sense of. By Foster Klug. SENT: 1,100 words, photos. With OBIT-NORTH KOREA DETAINEE - Public funeral planned for US student freed from North Korea, coroner investigating death (sent); UNITED STATES-NORTH KOREA - The Trump administration considers banning travel by U.S. citizens to North Korea following student Otto Warmbier's death. SENT: 250 words. UPCOMING: 700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PORTUGAL-FOREST FIRES - An official says a water-dropping plane has crashed in Portugal while fighting wildfires that killed 64 people. SENT: 370 words, photos.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UN-CONGO-HUMAN RIGHTS - More than 3,300 people have been killed in central Congo's volatile Kasai provinces since August, according to a document released by the Catholic church. SENT: 400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ARTS &amp;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TV-MARC MARON-GLOW - Stand-up comic and podcast impresario Marc Maron was ready for a new challenge: playing someone other than himself. In the new Netflix comedy "GLOW," he stars as the producer of a ladies pro-wrestling cable show. By Television Writer Frazier Moore. SENT: 750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BREXIT-ECONOMIC DIVERGENCE - As the Brexit talks get underway, Britain's economy is struggling while the rest of the EU enjoys the best growth in years and has found renewed momentum from pro-EU governments like that of France.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BARCLAYS-FRAUD - British regulators charge Barclays bank and four former executives, including then-CEO John Varley, with conspiracy to commit fraud when they asked Qatar for a cash infusion to avoid a government bailout at the height of the financial crisis in 2008. SENT: 530 words, photos.</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GOVERNMENT BUDGETS (90%); PUBLIC FINANCE (90%); LEGISLATIVE BODIES (90%); POLITICAL ASYLUM (90%); SEXUAL ASSAULT (88%); SPECIAL INVESTIGATIVE FORCES (88%); SEX OFFENSES (88%); BOARDS OF DIRECTORS (87%); US FEDERAL GOVERNMENT (78%); LIBERALISM (76%); EXCISE &amp; CUSTOMS (75%); CAMPAIGNS &amp; ELECTIONS (75%); TAXES &amp; TAXATION (73%); APPOINTMENTS (73%); LEGISLATION (72%); HEADS OF STATE &amp; GOVERNMENT (72%); EXCISE TAX (71%); PRIME MINISTERS (70%); ARRESTS (70%); INFLATION (67%);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(91%); GOVERNMENT BUDGETS (90%); BROADCASTING INDUSTRY (85%); TELEVISION PROGRAMMING (72%); BEER &amp; ALE (71%); ALCOHOLIC BEVERAGES (71%); PUBLIC TELEVISION (70%); PUBLIC BROADCASTING (70%); TELEVISION INDUSTRY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(91%); OTTAWA, ON, CANADA (90%); BRITISH COLUMBIA, CANADA (90%); CANADA (94%);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Your letters for June 18,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Leader-Post (Regina,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Leader-Post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might defunding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like?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Neither Mayor Michael Fougere nor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Evan Bray support defunding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(Leader-Post June 8, 2020)( </w:t>
      </w:r>
      <w:hyperlink r:id="rId599" w:history="1">
        <w:r>
          <w:rPr>
            <w:rFonts w:ascii="arial" w:eastAsia="arial" w:hAnsi="arial" w:cs="arial"/>
            <w:i/>
            <w:color w:val="0077CC"/>
            <w:sz w:val="20"/>
            <w:u w:val="single"/>
            <w:shd w:val="clear" w:color="auto" w:fill="FFFFFF"/>
            <w:lang w:val="en-US" w:eastAsia="en-US" w:bidi="ar-SA"/>
          </w:rPr>
          <w:t>http://leaderpost.com/news/local-news/regina-mayor-and-</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-chief-disagree-with-petition-to-defund-</w:t>
        </w:r>
      </w:hyperlink>
      <w:hyperlink r:id="rId59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Yet, both Fougere and Bray took the knee at the June 5 Black Lives Matter rally at the Legislative Building. Was it just a photo 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Regina spends vast amounts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2020 budget allocated $96 million to the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(RPS), $3.6 million more than in 2019, and over 20 per cent of the city budget. We keep handing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ever-increasing amounts of money and nothing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might defunding the RPS look like? Here are four ideas, adapted from the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movement, including the Defund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petition:</w:t>
      </w:r>
    </w:p>
    <w:p>
      <w:pPr>
        <w:spacing w:before="200" w:line="260" w:lineRule="atLeast"/>
        <w:jc w:val="both"/>
        <w:rPr>
          <w:lang w:val="en-US" w:eastAsia="en-US" w:bidi="ar-SA"/>
        </w:rPr>
      </w:pPr>
      <w:r>
        <w:rPr>
          <w:rFonts w:ascii="arial" w:eastAsia="arial" w:hAnsi="arial" w:cs="arial"/>
          <w:color w:val="000000"/>
          <w:sz w:val="20"/>
          <w:lang w:val="en-US" w:eastAsia="en-US" w:bidi="ar-SA"/>
        </w:rPr>
        <w:t>First, redirect funds from the RPS to Regina's Plan to End Homelessness. Homelessness is an injustice, the consequence of growing inequality in our society. With a homeless population of more than 2,200 people, Regina has more homeless people per capita than most other Canadian cities. An annual contribution of $10 million, taken from the RPS budget, to the Plan to End Homelessness would begin to address the injustice of homelessness in Regina.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 decriminalize homelessness. Rather than working to end homelessness, city officials have put considerable effort into criminalizing homelessness. In 2009, city council passed the Parks and Open Space bylaw, which prohibits people from sleeping in parks. In 2015, the RPS launched its Unwanted Guest initiative( </w:t>
      </w:r>
      <w:hyperlink r:id="rId600" w:history="1">
        <w:r>
          <w:rPr>
            <w:rFonts w:ascii="arial" w:eastAsia="arial" w:hAnsi="arial" w:cs="arial"/>
            <w:i/>
            <w:color w:val="0077CC"/>
            <w:sz w:val="20"/>
            <w:u w:val="single"/>
            <w:shd w:val="clear" w:color="auto" w:fill="FFFFFF"/>
            <w:lang w:val="en-US" w:eastAsia="en-US" w:bidi="ar-SA"/>
          </w:rPr>
          <w:t>http://leaderpost.com/news/regina-</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-expand-initiative-to-help-businesses-ban-unwanted-guests</w:t>
        </w:r>
      </w:hyperlink>
      <w:r>
        <w:rPr>
          <w:rFonts w:ascii="arial" w:eastAsia="arial" w:hAnsi="arial" w:cs="arial"/>
          <w:color w:val="000000"/>
          <w:sz w:val="20"/>
          <w:lang w:val="en-US" w:eastAsia="en-US" w:bidi="ar-SA"/>
        </w:rPr>
        <w:t xml:space="preserve"> ), which allows businesses to ban individuals from their property. To meet basic survival needs while living without a home, a person needs to find a safe place to sleep and somewhere to shelter from the cold. Such basic life-sustaining activities should not be criminalized.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Third, demilitarize the RPS. RPS officers are now equipped with assault rifles and a military-style assault vehicle( </w:t>
      </w:r>
      <w:hyperlink r:id="rId601" w:history="1">
        <w:r>
          <w:rPr>
            <w:rFonts w:ascii="arial" w:eastAsia="arial" w:hAnsi="arial" w:cs="arial"/>
            <w:i/>
            <w:color w:val="0077CC"/>
            <w:sz w:val="20"/>
            <w:u w:val="single"/>
            <w:shd w:val="clear" w:color="auto" w:fill="FFFFFF"/>
            <w:lang w:val="en-US" w:eastAsia="en-US" w:bidi="ar-SA"/>
          </w:rPr>
          <w:t>https://leaderpost.com/news/local-news/just-another-tool</w:t>
        </w:r>
      </w:hyperlink>
      <w:r>
        <w:rPr>
          <w:rFonts w:ascii="arial" w:eastAsia="arial" w:hAnsi="arial" w:cs="arial"/>
          <w:color w:val="000000"/>
          <w:sz w:val="20"/>
          <w:lang w:val="en-US" w:eastAsia="en-US" w:bidi="ar-SA"/>
        </w:rPr>
        <w:t xml:space="preserve"> ). A militarized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make Regina a safer place for its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Fourth, ban street checks. Every time someone digs into street check data for a Canadian city, there is a finding of racial bias. There can be no doubt that this is also true in Regina. But Chief Bray says it would be difficult to collect data on the race of individuals checked.( </w:t>
      </w:r>
      <w:hyperlink r:id="rId602" w:history="1">
        <w:r>
          <w:rPr>
            <w:rFonts w:ascii="arial" w:eastAsia="arial" w:hAnsi="arial" w:cs="arial"/>
            <w:i/>
            <w:color w:val="0077CC"/>
            <w:sz w:val="20"/>
            <w:u w:val="single"/>
            <w:shd w:val="clear" w:color="auto" w:fill="FFFFFF"/>
            <w:lang w:val="en-US" w:eastAsia="en-US" w:bidi="ar-SA"/>
          </w:rPr>
          <w:t>http://leaderpost.com/news/local-news/regina-</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-chief-open-to-collecting-data-on-street-checks</w:t>
        </w:r>
      </w:hyperlink>
      <w:r>
        <w:rPr>
          <w:rFonts w:ascii="arial" w:eastAsia="arial" w:hAnsi="arial" w:cs="arial"/>
          <w:color w:val="000000"/>
          <w:sz w:val="20"/>
          <w:lang w:val="en-US" w:eastAsia="en-US" w:bidi="ar-SA"/>
        </w:rPr>
        <w:t xml:space="preserve"> ) What makes the RPS different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other Canadian cities that are able to collect this data-cities such as Edmonton, Vancouver, Toronto, Kingston,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to name a few? Without this data, the RPS is able to claim that its street checks are not racially biased and thus Indigenous people continue to be harassed by street-checking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Fougere's standard response to any criticism of the RPS is to say "Regina has the best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He said it again at the June 5 rally. It is not a helpful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 is systemic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including the RPS.</w:t>
      </w:r>
    </w:p>
    <w:p>
      <w:pPr>
        <w:spacing w:before="200" w:line="260" w:lineRule="atLeast"/>
        <w:jc w:val="both"/>
        <w:rPr>
          <w:lang w:val="en-US" w:eastAsia="en-US" w:bidi="ar-SA"/>
        </w:rPr>
      </w:pPr>
      <w:r>
        <w:rPr>
          <w:rFonts w:ascii="arial" w:eastAsia="arial" w:hAnsi="arial" w:cs="arial"/>
          <w:color w:val="000000"/>
          <w:sz w:val="20"/>
          <w:lang w:val="en-US" w:eastAsia="en-US" w:bidi="ar-SA"/>
        </w:rPr>
        <w:t>If Bray's and Fougere's taking the knee was a genuine act, it must be followed by concrete action-action that will make Regina a safer and more just place for everyone who lives here. Defunding the RPS would be a good place to start.</w:t>
      </w:r>
    </w:p>
    <w:p>
      <w:pPr>
        <w:spacing w:before="200" w:line="260" w:lineRule="atLeast"/>
        <w:jc w:val="both"/>
        <w:rPr>
          <w:lang w:val="en-US" w:eastAsia="en-US" w:bidi="ar-SA"/>
        </w:rPr>
      </w:pPr>
      <w:r>
        <w:rPr>
          <w:rFonts w:ascii="arial" w:eastAsia="arial" w:hAnsi="arial" w:cs="arial"/>
          <w:color w:val="000000"/>
          <w:sz w:val="20"/>
          <w:lang w:val="en-US" w:eastAsia="en-US" w:bidi="ar-SA"/>
        </w:rPr>
        <w:t>Florence Stratton, Regina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LETTERS &amp; COMMENTS (94%); HOMELESSNESS (91%); REPORTS, REVIEWS &amp; SECTIONS (91%); CITY GOVERNMENT (90%); CITIES (89%); CRIME, LAW ENFORCEMENT &amp; CORRECTIONS (89%); EDITORIALS &amp; OPINIONS (89%); MAYORS (89%); GOVERNMENT BUDGETS (78%); LEGISLATIVE BODIES (78%); PUBLIC OFFICIALS (78%); REGIONAL &amp; LOCAL GOVERNMENTS (78%); PETITIONS (76%); RACE &amp; ETHNICITY (76%); DECRIMINALIZATION (75%); MUNICIPAL FINANCE (75%); BLACK LIVES MATTER (71%); FIREARMS (50%); defunding,regina,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,mayor,michael,fougere !@PERMALINK= </w:t>
      </w:r>
      <w:hyperlink r:id="rId603" w:history="1">
        <w:r>
          <w:rPr>
            <w:rFonts w:ascii="arial" w:eastAsia="arial" w:hAnsi="arial" w:cs="arial"/>
            <w:i/>
            <w:color w:val="0077CC"/>
            <w:sz w:val="20"/>
            <w:u w:val="single"/>
            <w:shd w:val="clear" w:color="auto" w:fill="FFFFFF"/>
            <w:lang w:val="en-US" w:eastAsia="en-US" w:bidi="ar-SA"/>
          </w:rPr>
          <w:t>http://leaderpost.com/opinion/letters/your-letters-for-june-18-2020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GOVERNMENT BUDGETS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REGINA, SK, CANADA (96%); SASKATCHEWAN,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Your letters for June 18,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might defunding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like?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Neither Mayor Michael Fougere nor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Evan Bray support defunding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(Leader-Post June 8, 2020)( </w:t>
      </w:r>
      <w:hyperlink r:id="rId599" w:history="1">
        <w:r>
          <w:rPr>
            <w:rFonts w:ascii="arial" w:eastAsia="arial" w:hAnsi="arial" w:cs="arial"/>
            <w:i/>
            <w:color w:val="0077CC"/>
            <w:sz w:val="20"/>
            <w:u w:val="single"/>
            <w:shd w:val="clear" w:color="auto" w:fill="FFFFFF"/>
            <w:lang w:val="en-US" w:eastAsia="en-US" w:bidi="ar-SA"/>
          </w:rPr>
          <w:t>http://leaderpost.com/news/local-news/regina-mayor-and-</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-chief-disagree-with-petition-to-defund-</w:t>
        </w:r>
      </w:hyperlink>
      <w:hyperlink r:id="rId59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Yet, both Fougere and Bray took the knee at the June 5 Black Lives Matter rally at the Legislative Building. Was it just a photo 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Regina spends vast amounts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2020 budget allocated $96 million to the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(RPS), $3.6 million more than in 2019, and over 20 per cent of the city budget. We keep handing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ever-increasing amounts of money and nothing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might defunding the RPS look like? Here are four ideas, adapted from the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movement, including the Defund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petition:</w:t>
      </w:r>
    </w:p>
    <w:p>
      <w:pPr>
        <w:spacing w:before="200" w:line="260" w:lineRule="atLeast"/>
        <w:jc w:val="both"/>
        <w:rPr>
          <w:lang w:val="en-US" w:eastAsia="en-US" w:bidi="ar-SA"/>
        </w:rPr>
      </w:pPr>
      <w:r>
        <w:rPr>
          <w:rFonts w:ascii="arial" w:eastAsia="arial" w:hAnsi="arial" w:cs="arial"/>
          <w:color w:val="000000"/>
          <w:sz w:val="20"/>
          <w:lang w:val="en-US" w:eastAsia="en-US" w:bidi="ar-SA"/>
        </w:rPr>
        <w:t>First, redirect funds from the RPS to Regina's Plan to End Homelessness. Homelessness is an injustice, the consequence of growing inequality in our society. With a homeless population of more than 2,200 people, Regina has more homeless people per capita than most other Canadian cities. An annual contribution of $10 million, taken from the RPS budget, to the Plan to End Homelessness would begin to address the injustice of homelessness in Regina.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 decriminalize homelessness. Rather than working to end homelessness, city officials have put considerable effort into criminalizing homelessness. In 2009, city council passed the Parks and Open Space bylaw, which prohibits people from sleeping in parks. In 2015, the RPS launched its Unwanted Guest initiative( </w:t>
      </w:r>
      <w:hyperlink r:id="rId600" w:history="1">
        <w:r>
          <w:rPr>
            <w:rFonts w:ascii="arial" w:eastAsia="arial" w:hAnsi="arial" w:cs="arial"/>
            <w:i/>
            <w:color w:val="0077CC"/>
            <w:sz w:val="20"/>
            <w:u w:val="single"/>
            <w:shd w:val="clear" w:color="auto" w:fill="FFFFFF"/>
            <w:lang w:val="en-US" w:eastAsia="en-US" w:bidi="ar-SA"/>
          </w:rPr>
          <w:t>http://leaderpost.com/news/regina-</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-expand-initiative-to-help-businesses-ban-unwanted-guests</w:t>
        </w:r>
      </w:hyperlink>
      <w:r>
        <w:rPr>
          <w:rFonts w:ascii="arial" w:eastAsia="arial" w:hAnsi="arial" w:cs="arial"/>
          <w:color w:val="000000"/>
          <w:sz w:val="20"/>
          <w:lang w:val="en-US" w:eastAsia="en-US" w:bidi="ar-SA"/>
        </w:rPr>
        <w:t xml:space="preserve"> ), which allows businesses to ban individuals from their property. To meet basic survival needs while living without a home, a person needs to find a safe place to sleep and somewhere to shelter from the cold. Such basic life-sustaining activities should not be criminalized.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Third, demilitarize the RPS. RPS officers are now equipped with assault rifles and a military-style assault vehicle( </w:t>
      </w:r>
      <w:hyperlink r:id="rId601" w:history="1">
        <w:r>
          <w:rPr>
            <w:rFonts w:ascii="arial" w:eastAsia="arial" w:hAnsi="arial" w:cs="arial"/>
            <w:i/>
            <w:color w:val="0077CC"/>
            <w:sz w:val="20"/>
            <w:u w:val="single"/>
            <w:shd w:val="clear" w:color="auto" w:fill="FFFFFF"/>
            <w:lang w:val="en-US" w:eastAsia="en-US" w:bidi="ar-SA"/>
          </w:rPr>
          <w:t>https://leaderpost.com/news/local-news/just-another-tool</w:t>
        </w:r>
      </w:hyperlink>
      <w:r>
        <w:rPr>
          <w:rFonts w:ascii="arial" w:eastAsia="arial" w:hAnsi="arial" w:cs="arial"/>
          <w:color w:val="000000"/>
          <w:sz w:val="20"/>
          <w:lang w:val="en-US" w:eastAsia="en-US" w:bidi="ar-SA"/>
        </w:rPr>
        <w:t xml:space="preserve"> ). A militarized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does not make Regina a safer place for its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Fourth, ban street checks. Every time someone digs into street check data for a Canadian city, there is a finding of racial bias. There can be no doubt that this is also true in Regina. But Chief Bray says it would be difficult to collect data on the race of individuals checked.( </w:t>
      </w:r>
      <w:hyperlink r:id="rId602" w:history="1">
        <w:r>
          <w:rPr>
            <w:rFonts w:ascii="arial" w:eastAsia="arial" w:hAnsi="arial" w:cs="arial"/>
            <w:i/>
            <w:color w:val="0077CC"/>
            <w:sz w:val="20"/>
            <w:u w:val="single"/>
            <w:shd w:val="clear" w:color="auto" w:fill="FFFFFF"/>
            <w:lang w:val="en-US" w:eastAsia="en-US" w:bidi="ar-SA"/>
          </w:rPr>
          <w:t>http://leaderpost.com/news/local-news/regina-</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-chief-open-to-collecting-data-on-street-checks</w:t>
        </w:r>
      </w:hyperlink>
      <w:r>
        <w:rPr>
          <w:rFonts w:ascii="arial" w:eastAsia="arial" w:hAnsi="arial" w:cs="arial"/>
          <w:color w:val="000000"/>
          <w:sz w:val="20"/>
          <w:lang w:val="en-US" w:eastAsia="en-US" w:bidi="ar-SA"/>
        </w:rPr>
        <w:t xml:space="preserve"> ) What makes the RPS different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other Canadian cities that are able to collect this data-cities such as Edmonton, Vancouver, Toronto, Kingston,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to name a few? Without this data, the RPS is able to claim that its street checks are not racially biased and thus Indigenous people continue to be harassed by street-checking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Fougere's standard response to any criticism of the RPS is to say "Regina has the best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He said it again at the June 5 rally. It is not a helpful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 is systemic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including the RPS.</w:t>
      </w:r>
    </w:p>
    <w:p>
      <w:pPr>
        <w:spacing w:before="200" w:line="260" w:lineRule="atLeast"/>
        <w:jc w:val="both"/>
        <w:rPr>
          <w:lang w:val="en-US" w:eastAsia="en-US" w:bidi="ar-SA"/>
        </w:rPr>
      </w:pPr>
      <w:r>
        <w:rPr>
          <w:rFonts w:ascii="arial" w:eastAsia="arial" w:hAnsi="arial" w:cs="arial"/>
          <w:color w:val="000000"/>
          <w:sz w:val="20"/>
          <w:lang w:val="en-US" w:eastAsia="en-US" w:bidi="ar-SA"/>
        </w:rPr>
        <w:t>If Bray's and Fougere's taking the knee was a genuine act, it must be followed by concrete action-action that will make Regina a safer and more just place for everyone who lives here. Defunding the RPS would be a good place to start.</w:t>
      </w:r>
    </w:p>
    <w:p>
      <w:pPr>
        <w:spacing w:before="200" w:line="260" w:lineRule="atLeast"/>
        <w:jc w:val="both"/>
        <w:rPr>
          <w:lang w:val="en-US" w:eastAsia="en-US" w:bidi="ar-SA"/>
        </w:rPr>
      </w:pPr>
      <w:r>
        <w:rPr>
          <w:rFonts w:ascii="arial" w:eastAsia="arial" w:hAnsi="arial" w:cs="arial"/>
          <w:color w:val="000000"/>
          <w:sz w:val="20"/>
          <w:lang w:val="en-US" w:eastAsia="en-US" w:bidi="ar-SA"/>
        </w:rPr>
        <w:t>Florence Stratton, Regina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LETTERS &amp; COMMENTS (94%); HOMELESSNESS (91%); REPORTS, REVIEWS &amp; SECTIONS (91%); CITY GOVERNMENT (90%); CITIES (89%); CRIME, LAW ENFORCEMENT &amp; CORRECTIONS (89%); EDITORIALS &amp; OPINIONS (89%); MAYORS (89%); GOVERNMENT BUDGETS (78%); LEGISLATIVE BODIES (78%); PUBLIC OFFICIALS (78%); REGIONAL &amp; LOCAL GOVERNMENTS (78%); PETITIONS (76%); RACE &amp; ETHNICITY (76%); DECRIMINALIZATION (75%); MUNICIPAL FINANCE (75%); BLACK LIVES MATTER (71%); FIREARMS (50%); defunding,regina,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,mayor,michael,fougere !@PERMALINK= </w:t>
      </w:r>
      <w:hyperlink r:id="rId603" w:history="1">
        <w:r>
          <w:rPr>
            <w:rFonts w:ascii="arial" w:eastAsia="arial" w:hAnsi="arial" w:cs="arial"/>
            <w:i/>
            <w:color w:val="0077CC"/>
            <w:sz w:val="20"/>
            <w:u w:val="single"/>
            <w:shd w:val="clear" w:color="auto" w:fill="FFFFFF"/>
            <w:lang w:val="en-US" w:eastAsia="en-US" w:bidi="ar-SA"/>
          </w:rPr>
          <w:t>http://leaderpost.com/opinion/letters/your-letters-for-june-18-2020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GOVERNMENT BUDGETS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REGINA, SK,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 xml:space="preserve">House of horrors goes too far?; Ottawa woman says she's haunted by terrible </w:t>
        </w:r>
      </w:hyperlink>
      <w:hyperlink r:id="rId6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terror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Joanne Laucius, Ottawa Sun</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immersive theatrical horror installation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turned into a real-life horror show for an Ottawa couple after one of them ended up with a concussion, while the other alleges an actor grabbed her breasts.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the incident. The Sun is not naming her because of the sexual assault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is a big fan of horror, Halloween and haunted houses. So when she and her partner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they bought tickets in advance to visit Malefycia, set up temporarily in a former pharmacy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had been to a Malefycia installation a few years ago, but said she was shocked this year when an actor grabbed her breasts.</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also shoved hard into a confined space on top of another person.</w:t>
      </w:r>
    </w:p>
    <w:p>
      <w:pPr>
        <w:spacing w:before="200" w:line="260" w:lineRule="atLeast"/>
        <w:jc w:val="both"/>
        <w:rPr>
          <w:lang w:val="en-US" w:eastAsia="en-US" w:bidi="ar-SA"/>
        </w:rPr>
      </w:pPr>
      <w:r>
        <w:rPr>
          <w:rFonts w:ascii="arial" w:eastAsia="arial" w:hAnsi="arial" w:cs="arial"/>
          <w:color w:val="000000"/>
          <w:sz w:val="20"/>
          <w:lang w:val="en-US" w:eastAsia="en-US" w:bidi="ar-SA"/>
        </w:rPr>
        <w:t>"I asked the actor to stop and said they were hurting me," she said. "They laughed, did not stop and shoved me harder. My partner had to intervene, telling the actor they were being too rough, and to leave me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also said a prop beam fell on her partner's head. He was taken to the Notre Dame Hospital emergency room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has since sought medical advice for a concussion.</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a fascination with darker things. This is not my first horror rodeo," the woman said. "Even in horror, there are lines that should not be crossed."</w:t>
      </w:r>
    </w:p>
    <w:p>
      <w:pPr>
        <w:spacing w:before="200" w:line="260" w:lineRule="atLeast"/>
        <w:jc w:val="both"/>
        <w:rPr>
          <w:lang w:val="en-US" w:eastAsia="en-US" w:bidi="ar-SA"/>
        </w:rPr>
      </w:pPr>
      <w:r>
        <w:rPr>
          <w:rFonts w:ascii="arial" w:eastAsia="arial" w:hAnsi="arial" w:cs="arial"/>
          <w:color w:val="000000"/>
          <w:sz w:val="20"/>
          <w:lang w:val="en-US" w:eastAsia="en-US" w:bidi="ar-SA"/>
        </w:rPr>
        <w:t>Malefycia, now in its fifth edition, has sold out in October each year, a spokesman for the event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actors at the installation have extensive training and contractual limitations on their interactions with the audience. However, it remains an immersive spectacle "where this interaction with people is necessary," Laurent Blouin, Les Productions Malefycia vice-president,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"Malefycia is an immersive, anxious experience that plunges you into troubling and horrifying scenarios ... Malefycia is not a haunted house. The realism of immersion can be beyond your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this situation is "a unique case" and the woman's allegations are false,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object that fell on the man's head was part of the set,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Malefycia secured the prop,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inspectors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performed verifications and didn't report any security risk, Blouin said. He added that other officials also gave the show a pass on safety matters.</w:t>
      </w:r>
    </w:p>
    <w:p>
      <w:pPr>
        <w:spacing w:before="200" w:line="260" w:lineRule="atLeast"/>
        <w:jc w:val="both"/>
        <w:rPr>
          <w:lang w:val="en-US" w:eastAsia="en-US" w:bidi="ar-SA"/>
        </w:rPr>
      </w:pPr>
      <w:r>
        <w:rPr>
          <w:rFonts w:ascii="arial" w:eastAsia="arial" w:hAnsi="arial" w:cs="arial"/>
          <w:color w:val="000000"/>
          <w:sz w:val="20"/>
          <w:lang w:val="en-US" w:eastAsia="en-US" w:bidi="ar-SA"/>
        </w:rPr>
        <w:t>"It is expected that the viewer will be upset and this is precisely why customers come back every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"Entrances and exits are monitored by facial recognition, fingerprints, and dozens of cameras monitor all the places at all times,"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Blouin said Malefycia requested updates from the woman and her partner, but neither raised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when she and her partner told the staff about the head injury, the staff didn't stop people from entering.</w:t>
      </w:r>
    </w:p>
    <w:p>
      <w:pPr>
        <w:spacing w:before="200" w:line="260" w:lineRule="atLeast"/>
        <w:jc w:val="both"/>
        <w:rPr>
          <w:lang w:val="en-US" w:eastAsia="en-US" w:bidi="ar-SA"/>
        </w:rPr>
      </w:pPr>
      <w:r>
        <w:rPr>
          <w:rFonts w:ascii="arial" w:eastAsia="arial" w:hAnsi="arial" w:cs="arial"/>
          <w:color w:val="000000"/>
          <w:sz w:val="20"/>
          <w:lang w:val="en-US" w:eastAsia="en-US" w:bidi="ar-SA"/>
        </w:rPr>
        <w:t>Malefycia participants must be over 18. They must sign a waiver that says, in French, that participants take part at their own risk and must be in good physical and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The waiver adds that the theatrical experience is "anxiogenic" - provoking anxiety - and some behaviours of Malefycia actors may make participants feel uncomfortable. The experience is not appropriate for sensitive people,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she resented the suggestion that she was sensitive, insisting the show "should not include concussion, a trip to the emergency department and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"That is way too far,"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filed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has been disappointed by their responses.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 they could not comment, citing confidentiality, but said a victim with a sexual assault complaint can go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Ottawa to file a report, which would be sent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note that when a person is a victim of sexual assault, they should call 911 as soon as possible,"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spokesman said the Ville-Marie borough "has received no justified complaint" about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has also called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says she's not giving up.</w:t>
      </w:r>
    </w:p>
    <w:p>
      <w:pPr>
        <w:spacing w:before="200" w:line="260" w:lineRule="atLeast"/>
        <w:jc w:val="both"/>
        <w:rPr>
          <w:lang w:val="en-US" w:eastAsia="en-US" w:bidi="ar-SA"/>
        </w:rPr>
      </w:pPr>
      <w:r>
        <w:rPr>
          <w:rFonts w:ascii="arial" w:eastAsia="arial" w:hAnsi="arial" w:cs="arial"/>
          <w:color w:val="000000"/>
          <w:sz w:val="20"/>
          <w:lang w:val="en-US" w:eastAsia="en-US" w:bidi="ar-SA"/>
        </w:rPr>
        <w:t>"I want to warn people," she said, "so no one else gets hurt." !@COPYRIGHT=© 2019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7"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Dave Sidaway Inset, Malefycia;  A woman says her breasts were grabbed and her partner suffered a concussion at Malefycia, a horror show at a temporary space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CONCUSSIONS (89%); CRIME, LAW ENFORCEMENT &amp; CORRECTIONS (89%); NEGATIVE PERSONAL NEWS (89%); TICKET SALES (72%); HALLOWEEN (70%); SEX OFFENSES (69%); BRAIN INJURIES (69%); BUILDING &amp; HOUSING INSPECTIONS (68%); immersive,theatrical,horror,installation,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,turned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ACTORS &amp; ACTRESSES (89%); EMERGENCY ROOMS (74%); TICKET SALES (72%); BUILDING &amp; HOUSING INSPECTIONS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Laval </w:t>
        </w:r>
      </w:hyperlink>
      <w:hyperlink r:id="rId6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launch major drug operations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10" type="#_x0000_t75" style="width:135.02pt;height:45.76pt">
            <v:imagedata r:id="rId56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Two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raids were carried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on Wednesday, leading to numerous arrests.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operation targeted street gangs involved in drug trafficking.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Warrants were executed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end and cities around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including Longueuil, resulting in 15 arrests.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Laval operation also targeted drug trafficking and resulted in eight arrests.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looking for a ninth suspect.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two raids were not linked,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6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CONTROLLED SUBSTANCES CRIME (90%); NARCOTICS ENFORCEMENT (88%); DRUG TRAFFICKING (88%); GANGS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ask for public's help finding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woman who went missing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says Francesca Caroli, 46, was last seen Wednesday evening around 8:30 p.m. and hasn't been heard from since. The department says investigators have reason to fear for her safety and that it is out of the ordinary for Caroli to disappear without giving word to someone she knows. She is known to frequent businesses and restaurants on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When she went missing, Caroli was wearing Sorel boots, a black shirt and black leggings. She weighs 140 pounds and is 5-foot-6. She has brown eyes, brown hair and a beauty mark on the right side of her face near her nose. She also has a tattoo of a butterfly on the lower part of her abdomen.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Caroli's whereabouts is asked to call 911 or to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their InfoCrime line at 514-393-1133.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,seeking,locating,woman,missing !@PERMALINK= </w:t>
      </w:r>
      <w:hyperlink r:id="rId632" w:history="1">
        <w:r>
          <w:rPr>
            <w:rFonts w:ascii="arial" w:eastAsia="arial" w:hAnsi="arial" w:cs="arial"/>
            <w:i/>
            <w:color w:val="0077CC"/>
            <w:sz w:val="20"/>
            <w:u w:val="single"/>
            <w:shd w:val="clear" w:color="auto" w:fill="FFFFFF"/>
            <w:lang w:val="en-US" w:eastAsia="en-US" w:bidi="ar-SA"/>
          </w:rPr>
          <w:t>https://montrealgazette.com/news/local-news/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-ask-for-publics-help-finding-missing-woman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ask for public's help finding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woman who went missing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says Francesca Caroli, 46, was last seen Wednesday evening around 8:30 p.m. and hasn't been heard from since. The department says investigators have reason to fear for her safety and that it is out of the ordinary for Caroli to disappear without giving word to someone she knows. She is known to frequent businesses and restaurants on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When she went missing, Caroli was wearing Sorel boots, a black shirt and black leggings. She weighs 140 pounds and is 5-foot-6. She has brown eyes, brown hair and a beauty mark on the right side of her face near her nose. She also has a tattoo of a butterfly on the lower part of her abdomen.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Caroli's whereabouts is asked to call 911 or to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their InfoCrime line at 514-393-1133. !@COPYRIGHT=© 2019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,seeking,locating,woman,missing !@PERMALINK= </w:t>
      </w:r>
      <w:hyperlink r:id="rId632" w:history="1">
        <w:r>
          <w:rPr>
            <w:rFonts w:ascii="arial" w:eastAsia="arial" w:hAnsi="arial" w:cs="arial"/>
            <w:i/>
            <w:color w:val="0077CC"/>
            <w:sz w:val="20"/>
            <w:u w:val="single"/>
            <w:shd w:val="clear" w:color="auto" w:fill="FFFFFF"/>
            <w:lang w:val="en-US" w:eastAsia="en-US" w:bidi="ar-SA"/>
          </w:rPr>
          <w:t>https://montrealgazette.com/news/local-news/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-ask-for-publics-help-finding-missing-woman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ask for public's help finding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woman who went missing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release issued by the SPVM on Friday, Francesca Caroli, 46, was last seen Wednesday evening at around 8:30 p.m. and hasn't been heard from since.</w:t>
      </w:r>
    </w:p>
    <w:p>
      <w:pPr>
        <w:spacing w:before="200" w:line="260" w:lineRule="atLeast"/>
        <w:jc w:val="both"/>
        <w:rPr>
          <w:lang w:val="en-US" w:eastAsia="en-US" w:bidi="ar-SA"/>
        </w:rPr>
      </w:pPr>
      <w:r>
        <w:rPr>
          <w:rFonts w:ascii="arial" w:eastAsia="arial" w:hAnsi="arial" w:cs="arial"/>
          <w:color w:val="000000"/>
          <w:sz w:val="20"/>
          <w:lang w:val="en-US" w:eastAsia="en-US" w:bidi="ar-SA"/>
        </w:rPr>
        <w:t>The release notes that investigators have reason to fear for her safety and that it is out of the ordinary for Caroli to disappear without giving word to someone she knows. She is known to frequent businesses and restaurants on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When she went missing, Caroli was wearing Sorel boots, a black shirt and black leggings. She weighs 140 pounds (or 63,5 kilograms) and is 5'6" or 168 centimetres) tall. She has brown eyes, brown hair and a beauty mark on the right side of her face near her nose. She also has a tattoo of a butterfly on the lower part of her abdomen.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Caroli's whereabouts is asked to call 911 or to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their InfoCrime line at 514-393-1133. !@COPYRIGHT=© 2019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,seeking,locating,woman,missing !@PERMALINK= </w:t>
      </w:r>
      <w:hyperlink r:id="rId632" w:history="1">
        <w:r>
          <w:rPr>
            <w:rFonts w:ascii="arial" w:eastAsia="arial" w:hAnsi="arial" w:cs="arial"/>
            <w:i/>
            <w:color w:val="0077CC"/>
            <w:sz w:val="20"/>
            <w:u w:val="single"/>
            <w:shd w:val="clear" w:color="auto" w:fill="FFFFFF"/>
            <w:lang w:val="en-US" w:eastAsia="en-US" w:bidi="ar-SA"/>
          </w:rPr>
          <w:t>https://montrealgazette.com/news/local-news/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-ask-for-publics-help-finding-missing-woman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ask for public's help finding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woman who went missing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release issued by the SPVM on Friday, Francesca Caroli, 46, was last seen Wednesday evening at around 8:30 p.m. and hasn't been heard from since.</w:t>
      </w:r>
    </w:p>
    <w:p>
      <w:pPr>
        <w:spacing w:before="200" w:line="260" w:lineRule="atLeast"/>
        <w:jc w:val="both"/>
        <w:rPr>
          <w:lang w:val="en-US" w:eastAsia="en-US" w:bidi="ar-SA"/>
        </w:rPr>
      </w:pPr>
      <w:r>
        <w:rPr>
          <w:rFonts w:ascii="arial" w:eastAsia="arial" w:hAnsi="arial" w:cs="arial"/>
          <w:color w:val="000000"/>
          <w:sz w:val="20"/>
          <w:lang w:val="en-US" w:eastAsia="en-US" w:bidi="ar-SA"/>
        </w:rPr>
        <w:t>The release notes that investigators have reason to fear for her safety and that it is out of the ordinary for Caroli to disappear without giving word to someone she knows. She is known to frequent businesses and restaurants on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When she went missing, Caroli was wearing Sorel boots, a black shirt and black leggings. She weighs 140 pounds (or 63,5 kilograms) and is 5'6" or 168 centimetres) tall. She has brown eyes, brown hair and a beauty mark on the right side of her face near her nose. She also has a tattoo of a butterfly on the lower part of her abdomen.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Caroli's whereabouts is asked to call 911 or to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their InfoCrime line at 514-393-1133. !@COPYRIGHT=© 2019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,seeking,locating,woman,missing !@PERMALINK= </w:t>
      </w:r>
      <w:hyperlink r:id="rId632" w:history="1">
        <w:r>
          <w:rPr>
            <w:rFonts w:ascii="arial" w:eastAsia="arial" w:hAnsi="arial" w:cs="arial"/>
            <w:i/>
            <w:color w:val="0077CC"/>
            <w:sz w:val="20"/>
            <w:u w:val="single"/>
            <w:shd w:val="clear" w:color="auto" w:fill="FFFFFF"/>
            <w:lang w:val="en-US" w:eastAsia="en-US" w:bidi="ar-SA"/>
          </w:rPr>
          <w:t>https://montrealgazette.com/news/local-news/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-ask-for-publics-help-finding-missing-woman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on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maintains that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Mr.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Ian Lafrenière said on Monday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 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Insp.</w:t>
      </w:r>
    </w:p>
    <w:p>
      <w:pPr>
        <w:spacing w:before="200" w:line="260" w:lineRule="atLeast"/>
        <w:jc w:val="both"/>
        <w:rPr>
          <w:lang w:val="en-US" w:eastAsia="en-US" w:bidi="ar-SA"/>
        </w:rPr>
      </w:pPr>
      <w:r>
        <w:rPr>
          <w:rFonts w:ascii="arial" w:eastAsia="arial" w:hAnsi="arial" w:cs="arial"/>
          <w:color w:val="000000"/>
          <w:sz w:val="20"/>
          <w:lang w:val="en-US" w:eastAsia="en-US" w:bidi="ar-SA"/>
        </w:rPr>
        <w:t>Lafrenière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Insp.</w:t>
      </w:r>
    </w:p>
    <w:p>
      <w:pPr>
        <w:spacing w:before="200" w:line="260" w:lineRule="atLeast"/>
        <w:jc w:val="both"/>
        <w:rPr>
          <w:lang w:val="en-US" w:eastAsia="en-US" w:bidi="ar-SA"/>
        </w:rPr>
      </w:pPr>
      <w:r>
        <w:rPr>
          <w:rFonts w:ascii="arial" w:eastAsia="arial" w:hAnsi="arial" w:cs="arial"/>
          <w:color w:val="000000"/>
          <w:sz w:val="20"/>
          <w:lang w:val="en-US" w:eastAsia="en-US" w:bidi="ar-SA"/>
        </w:rPr>
        <w:t>Lafrenière said.</w:t>
      </w:r>
    </w:p>
    <w:p>
      <w:pPr>
        <w:spacing w:before="200" w:line="260" w:lineRule="atLeast"/>
        <w:jc w:val="both"/>
        <w:rPr>
          <w:lang w:val="en-US" w:eastAsia="en-US" w:bidi="ar-SA"/>
        </w:rPr>
      </w:pPr>
      <w:r>
        <w:rPr>
          <w:rFonts w:ascii="arial" w:eastAsia="arial" w:hAnsi="arial" w:cs="arial"/>
          <w:color w:val="000000"/>
          <w:sz w:val="20"/>
          <w:lang w:val="en-US" w:eastAsia="en-US" w:bidi="ar-SA"/>
        </w:rPr>
        <w:t>Mr. Kouakou refuses to believe that theory. "For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Lafrenière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Ariel's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Insp. Lafrenière said.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WITNESSES (89%); INVESTIGATIONS (89%); KIDNAPPING &amp; ABDUCTION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HALIFAX, NS, CANADA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Sarnia Observer</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Sarnia Observer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go door to door, looking for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2018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door to door on Friday as they continued their search for a 10-year-old boy who has been missing since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 Jeffrey Kouakou was last seen when he left his northend home to head to a friend's house a few blocks away. Const. Jean-Pierre 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move their mobile command post to a nearby shopping centre Kouakou was said to frequent.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Otherwise, Friday's search was largely a repeat of the day before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comb through the same area looking for any clues that could lead them to the boy's whereabouts.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Benoît Boisselle said officers decided to not widen the search perimeter, and spent the day going over the same territory in case something had been missed.</w:t>
      </w:r>
    </w:p>
    <w:p>
      <w:pPr>
        <w:spacing w:before="200" w:line="260" w:lineRule="atLeast"/>
        <w:jc w:val="both"/>
        <w:rPr>
          <w:lang w:val="en-US" w:eastAsia="en-US" w:bidi="ar-SA"/>
        </w:rPr>
      </w:pPr>
      <w:r>
        <w:rPr>
          <w:rFonts w:ascii="arial" w:eastAsia="arial" w:hAnsi="arial" w:cs="arial"/>
          <w:color w:val="000000"/>
          <w:sz w:val="20"/>
          <w:lang w:val="en-US" w:eastAsia="en-US" w:bidi="ar-SA"/>
        </w:rPr>
        <w:t>Officers have used boats, horses, a helicopter and allterrain vehicles to search a river and a wooded riverside park where someone matching Kouakou's description was last seen by a witness at about 2 p.m.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They've also been searching homes, interviewing witnesses and reviewing security camera footage as well as more than 120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don't know what happened to the boy, although his father has told reporters he's convinced his son was abducted.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area residents to remain vigilant and are inviting anyone with information to call them.</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on the scene, and still asking the population to give them any information they have regarding the disappearance,"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boy, who is French-speaking, is black, has black hair and black eyes and was wearing a black coat with a hood, grey pants and yellow shoes before he disappeared.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Ariel Kouakou has been missing since Monday.;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WITNESSES (78%); KIDNAPPING &amp; ABDUCTION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,continued,search,missing,ariel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(66%); ALL TERRAIN VEHICLES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(73%);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call off Amber Alert for missing </w:t>
        </w:r>
      </w:hyperlink>
      <w:hyperlink r:id="rId6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boy but search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cancelled a Quebec-wide Amber Alert in the case of a missing 10-year-old boy, but the search for Ariel Jeffrey Kouakou was continuing.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say why the alert had been lifted in a statement posted on Twitter late Tuesday. They asked that people "stay vigilant and report any information regarding Ariel to 911."</w:t>
      </w:r>
    </w:p>
    <w:p>
      <w:pPr>
        <w:spacing w:before="200" w:line="260" w:lineRule="atLeast"/>
        <w:jc w:val="both"/>
        <w:rPr>
          <w:lang w:val="en-US" w:eastAsia="en-US" w:bidi="ar-SA"/>
        </w:rPr>
      </w:pPr>
      <w:r>
        <w:rPr>
          <w:rFonts w:ascii="arial" w:eastAsia="arial" w:hAnsi="arial" w:cs="arial"/>
          <w:color w:val="000000"/>
          <w:sz w:val="20"/>
          <w:lang w:val="en-US" w:eastAsia="en-US" w:bidi="ar-SA"/>
        </w:rPr>
        <w:t>The boy left his home in the city's Ahuntsic-Cartierville around noon Monday to go to a friend's house, but has not been seen since. Members of his family reported him missing later in the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speaking with a woman who had told a passerby she saw a boy who matched the boy's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"At 2 p.m. Monday, a lady might have seen the missing person in a park which is close to his home and his friend's home," Insp. Ian Lafreniere said. "It makes sense because he left home at 12:30 ... and the park is right in the middle.</w:t>
      </w:r>
    </w:p>
    <w:p>
      <w:pPr>
        <w:spacing w:before="200" w:line="260" w:lineRule="atLeast"/>
        <w:jc w:val="both"/>
        <w:rPr>
          <w:lang w:val="en-US" w:eastAsia="en-US" w:bidi="ar-SA"/>
        </w:rPr>
      </w:pPr>
      <w:r>
        <w:rPr>
          <w:rFonts w:ascii="arial" w:eastAsia="arial" w:hAnsi="arial" w:cs="arial"/>
          <w:color w:val="000000"/>
          <w:sz w:val="20"/>
          <w:lang w:val="en-US" w:eastAsia="en-US" w:bidi="ar-SA"/>
        </w:rPr>
        <w:t>Kouakou's parents say the boy was headed to the friend's house before 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Frederic Kouakou, told Radio-Canada that as far as he can remember, "it's the first time he went on his own to his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"He had asked permission from his mother," he said. "(Monday) was a pedagogical day. When he got to his friend's house the friend wasn't there, he was at daycare. There was a lack of co-ordination. That's all we know."</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lives in the north-end borough of Ahuntsic-Cartierville.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boy, who is French-speaking, is black, has black hair and black eyes and was wearing a black coat with a hood, grey pants and yellow shoes before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also urged local residents to scour their neighbourhood for any signs of the missing boy.</w:t>
      </w:r>
    </w:p>
    <w:p>
      <w:pPr>
        <w:spacing w:before="200" w:line="260" w:lineRule="atLeast"/>
        <w:jc w:val="both"/>
        <w:rPr>
          <w:lang w:val="en-US" w:eastAsia="en-US" w:bidi="ar-SA"/>
        </w:rPr>
      </w:pPr>
      <w:r>
        <w:rPr>
          <w:rFonts w:ascii="arial" w:eastAsia="arial" w:hAnsi="arial" w:cs="arial"/>
          <w:color w:val="000000"/>
          <w:sz w:val="20"/>
          <w:lang w:val="en-US" w:eastAsia="en-US" w:bidi="ar-SA"/>
        </w:rPr>
        <w:t>"We need citizens to please look around - look around your yard, your garage, look at possible locations where a 10-year-old kid could be hiding because of the weather," Lafreniere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Laurent Gingras said an Amber Alert normally isn't issued without certain factors being known.</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we don't have a description of a person who would have kidnapped the boy, we don't have a description of the vehicle involved," Gingras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we do have the fact that, since it's 24 hours, since he's only 10 years old and since we don't have any historical reports of him missing and the fact it's winter and pretty cold, that's why investigators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issue an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Gingras said it is too early to talk about a kidnapping.</w:t>
      </w:r>
    </w:p>
    <w:p>
      <w:pPr>
        <w:spacing w:before="200" w:line="260" w:lineRule="atLeast"/>
        <w:jc w:val="both"/>
        <w:rPr>
          <w:lang w:val="en-US" w:eastAsia="en-US" w:bidi="ar-SA"/>
        </w:rPr>
      </w:pPr>
      <w:r>
        <w:rPr>
          <w:rFonts w:ascii="arial" w:eastAsia="arial" w:hAnsi="arial" w:cs="arial"/>
          <w:color w:val="000000"/>
          <w:sz w:val="20"/>
          <w:lang w:val="en-US" w:eastAsia="en-US" w:bidi="ar-SA"/>
        </w:rPr>
        <w:t>"We do not know at this point if a criminal hand is involved or not," he said. "We cannot exclude that hypothesis - but we're not putting it forward either at this point." !@COPYRIGHT=© 2018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 ALERTS (90%); MISSING PERSONS (90%); CRIME, LAW ENFORCEMENT &amp; CORRECTIONS (89%); KIDNAPPING &amp; ABDUCTION (78%); INVESTIGATIONS (76%); FAMILY (75%); WEATHER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,cancelled,amber,alert,missing !@PERMALINK= </w:t>
      </w:r>
      <w:hyperlink r:id="rId682" w:history="1">
        <w:r>
          <w:rPr>
            <w:rFonts w:ascii="arial" w:eastAsia="arial" w:hAnsi="arial" w:cs="arial"/>
            <w:i/>
            <w:color w:val="0077CC"/>
            <w:sz w:val="20"/>
            <w:u w:val="single"/>
            <w:shd w:val="clear" w:color="auto" w:fill="FFFFFF"/>
            <w:lang w:val="en-US" w:eastAsia="en-US" w:bidi="ar-SA"/>
          </w:rPr>
          <w:t>http://nationalpost.com/news/canada/newsalert-amber-alert-issued-for-missing-</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-boy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 xml:space="preserve">Update: Dangerous killer who escaped Pinel arrested by </w:t>
        </w:r>
      </w:hyperlink>
      <w:hyperlink r:id="rId6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9" w:history="1">
        <w:r>
          <w:rPr>
            <w:rFonts w:ascii="arial" w:eastAsia="arial" w:hAnsi="arial" w:cs="arial"/>
            <w:b/>
            <w:bCs/>
            <w:i/>
            <w:color w:val="0077CC"/>
            <w:kern w:val="32"/>
            <w:sz w:val="28"/>
            <w:szCs w:val="32"/>
            <w:u w:val="single"/>
            <w:shd w:val="clear" w:color="auto" w:fill="FFFFFF"/>
            <w:lang w:val="en-US" w:eastAsia="en-US" w:bidi="ar-SA"/>
          </w:rPr>
          <w:t xml:space="preserve">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Sean Brennan, the man who disappeared while out on a brief leave( </w:t>
      </w:r>
      <w:hyperlink r:id="rId690" w:history="1">
        <w:r>
          <w:rPr>
            <w:rFonts w:ascii="arial" w:eastAsia="arial" w:hAnsi="arial" w:cs="arial"/>
            <w:i/>
            <w:color w:val="0077CC"/>
            <w:sz w:val="20"/>
            <w:u w:val="single"/>
            <w:shd w:val="clear" w:color="auto" w:fill="FFFFFF"/>
            <w:lang w:val="en-US" w:eastAsia="en-US" w:bidi="ar-SA"/>
          </w:rPr>
          <w:t>http://montrealgazette.com/news/local-news/</w:t>
        </w:r>
      </w:hyperlink>
      <w:hyperlink r:id="rId690" w:history="1">
        <w:r>
          <w:rPr>
            <w:rFonts w:ascii="arial" w:eastAsia="arial" w:hAnsi="arial" w:cs="arial"/>
            <w:b/>
            <w:i/>
            <w:color w:val="0077CC"/>
            <w:sz w:val="20"/>
            <w:u w:val="single"/>
            <w:shd w:val="clear" w:color="auto" w:fill="FFFFFF"/>
            <w:lang w:val="en-US" w:eastAsia="en-US" w:bidi="ar-SA"/>
          </w:rPr>
          <w:t>police</w:t>
        </w:r>
      </w:hyperlink>
      <w:hyperlink r:id="rId690"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from the Philippe Pinel Institute this week, was located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Brennan managed to escape on Monday despite having been classified as a high risk to the public just months ago and having escaped before.</w:t>
      </w:r>
    </w:p>
    <w:p>
      <w:pPr>
        <w:spacing w:before="200" w:line="260" w:lineRule="atLeast"/>
        <w:jc w:val="both"/>
        <w:rPr>
          <w:lang w:val="en-US" w:eastAsia="en-US" w:bidi="ar-SA"/>
        </w:rPr>
      </w:pPr>
      <w:r>
        <w:rPr>
          <w:rFonts w:ascii="arial" w:eastAsia="arial" w:hAnsi="arial" w:cs="arial"/>
          <w:color w:val="000000"/>
          <w:sz w:val="20"/>
          <w:lang w:val="en-US" w:eastAsia="en-US" w:bidi="ar-SA"/>
        </w:rPr>
        <w:t>In 2012, Brennan was declared not criminally responsible for having killed Bryan Bougie, a Pointe-Claire resident who had offered to help Brennan in January 2011 when he realized Brennan was homeless. Bougie let Brennan sleep in his apartment but ended up being stabbed 91 times.</w:t>
      </w:r>
    </w:p>
    <w:p>
      <w:pPr>
        <w:spacing w:before="200" w:line="260" w:lineRule="atLeast"/>
        <w:jc w:val="both"/>
        <w:rPr>
          <w:lang w:val="en-US" w:eastAsia="en-US" w:bidi="ar-SA"/>
        </w:rPr>
      </w:pPr>
      <w:r>
        <w:rPr>
          <w:rFonts w:ascii="arial" w:eastAsia="arial" w:hAnsi="arial" w:cs="arial"/>
          <w:color w:val="000000"/>
          <w:sz w:val="20"/>
          <w:lang w:val="en-US" w:eastAsia="en-US" w:bidi="ar-SA"/>
        </w:rPr>
        <w:t>Since being declared not criminally responsible for his actions, on Feb. 15, 2012, Brennan has been detained at the Pinel Institute where he has been evaluated at least twice by the Commission d'examen des troubles mentaux, a tribunal that determines whether patients at Pinel are well enough to leave. Brennan was diagnosed as paranoid schizophrenic before the court made its ruling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S&amp;;#151;reté du Québec spokesperson Sgt. Ingrid Asselin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patrol spotted Brennan walking along a sidewalk in LaSalle around 10 a.m. He was arrested without incident and will be returned to Pinel. Asselin said it is possible that Brennan will be charged with having violated the order that he remain detained at Pinel.</w:t>
      </w:r>
    </w:p>
    <w:p>
      <w:pPr>
        <w:spacing w:before="200" w:line="260" w:lineRule="atLeast"/>
        <w:jc w:val="both"/>
        <w:rPr>
          <w:lang w:val="en-US" w:eastAsia="en-US" w:bidi="ar-SA"/>
        </w:rPr>
      </w:pPr>
      <w:r>
        <w:rPr>
          <w:rFonts w:ascii="arial" w:eastAsia="arial" w:hAnsi="arial" w:cs="arial"/>
          <w:color w:val="000000"/>
          <w:sz w:val="20"/>
          <w:lang w:val="en-US" w:eastAsia="en-US" w:bidi="ar-SA"/>
        </w:rPr>
        <w:t>Sean Brennan is considered a high risk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She also said Brennan disappeared while out on what was supposed to be a short leave from the Institute on Monday. Asselin said she did not have details on what type of leave Brennan was granted but in June, an administrative tribunal based at Pinel determined that the only way he should be allowed to leave Pinel was "at least while accompanied by a member of hospital's personnel." Asselin said she did not have details on whether Brennan was accompanied by someone from Pinel when he escaped.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email exchange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Julie Benjamin, a spokesperson for the Pinel Institute, wrote that a subsequent decision made by the tribunal on Dec. 19 granted Brennan unescorted leaves. The decision has yet to be made public. Benjamin also wrote that since then Brennan had taken a series of leaves without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 left alone and did not represent a danger. The leave was supposed to be very short. He did not return at the agreed hour. We then alerted the SQ that he did not return because if this patient does not take his medication, he can become dangerous, to himself and to others," Benjamin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previous decision made in June details how Brennan had escaped from Pinel before, in May 2016, and how it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10 days to locate him. He is believed to have abused drugs during those 10 days in 2016 and was seen using marijuana, cocaine and amphetamines shortly after he returned.</w:t>
      </w:r>
    </w:p>
    <w:p>
      <w:pPr>
        <w:spacing w:before="200" w:line="260" w:lineRule="atLeast"/>
        <w:jc w:val="both"/>
        <w:rPr>
          <w:lang w:val="en-US" w:eastAsia="en-US" w:bidi="ar-SA"/>
        </w:rPr>
      </w:pPr>
      <w:r>
        <w:rPr>
          <w:rFonts w:ascii="arial" w:eastAsia="arial" w:hAnsi="arial" w:cs="arial"/>
          <w:color w:val="000000"/>
          <w:sz w:val="20"/>
          <w:lang w:val="en-US" w:eastAsia="en-US" w:bidi="ar-SA"/>
        </w:rPr>
        <w:t>During a hearing that led to the decision, a psychiatrist told the tribunal that Brennan was refusing treatment and that his condition had not improved.</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we classify the risk to the public (including co-patients and hospital staff) as high. If (Brennan) were not staying in a highly structured, drug-free environment, we believe the risk would be extreme. We note that (Brennan's) staying in ICU for three months is not a viable option, as he has access to no activities or exercises there," the psychiatrist is quoted as saying in a decision the tribunal rendered just two months ago. "We therefore suggest that (Brennan) be transferred back to (a section of the institute) on strict detention."</w:t>
      </w:r>
    </w:p>
    <w:p>
      <w:pPr>
        <w:spacing w:before="200" w:line="260" w:lineRule="atLeast"/>
        <w:jc w:val="both"/>
        <w:rPr>
          <w:lang w:val="en-US" w:eastAsia="en-US" w:bidi="ar-SA"/>
        </w:rPr>
      </w:pPr>
      <w:r>
        <w:rPr>
          <w:rFonts w:ascii="arial" w:eastAsia="arial" w:hAnsi="arial" w:cs="arial"/>
          <w:color w:val="000000"/>
          <w:sz w:val="20"/>
          <w:lang w:val="en-US" w:eastAsia="en-US" w:bidi="ar-SA"/>
        </w:rPr>
        <w:t>The psychiatrist expressed hope that the transfer and change of environment would help Brennan accept treatment. "If he does not, we hope that he, co-patients and staff will be protected to the greatest extent possible until the situation changes."</w:t>
      </w:r>
    </w:p>
    <w:p>
      <w:pPr>
        <w:spacing w:before="200" w:line="260" w:lineRule="atLeast"/>
        <w:jc w:val="both"/>
        <w:rPr>
          <w:lang w:val="en-US" w:eastAsia="en-US" w:bidi="ar-SA"/>
        </w:rPr>
      </w:pPr>
      <w:r>
        <w:rPr>
          <w:rFonts w:ascii="arial" w:eastAsia="arial" w:hAnsi="arial" w:cs="arial"/>
          <w:color w:val="000000"/>
          <w:sz w:val="20"/>
          <w:lang w:val="en-US" w:eastAsia="en-US" w:bidi="ar-SA"/>
        </w:rPr>
        <w:t>Based on what it heard in June 2017, the tribunal determined Brennan's condition had shown "no evolution" and was concerned over threats he had made to staff and patients as well as how he "minimized his potential for violence and aggression."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an article published by La Presse in 2012, Brennan told at least one of the two psychiatrists who examined him after he killed Bougie that he believed he was surrounded by actors in a film "like the Truman Show," the 1998 film starring Jim Carrey where the main character learns he is the main character in a reality television show. He also said that on the morning he killed Bougie, a television told him to kill the singer David Bowie and he somehow interpreted that as a request to kill Bougie.</w:t>
      </w:r>
    </w:p>
    <w:p>
      <w:pPr>
        <w:spacing w:before="200" w:line="260" w:lineRule="atLeast"/>
        <w:jc w:val="both"/>
        <w:rPr>
          <w:lang w:val="en-US" w:eastAsia="en-US" w:bidi="ar-SA"/>
        </w:rPr>
      </w:pPr>
      <w:r>
        <w:rPr>
          <w:rFonts w:ascii="arial" w:eastAsia="arial" w:hAnsi="arial" w:cs="arial"/>
          <w:color w:val="000000"/>
          <w:sz w:val="20"/>
          <w:lang w:val="en-US" w:eastAsia="en-US" w:bidi="ar-SA"/>
        </w:rPr>
        <w:t>On November 9, 2016, the same tribunal determined Brennan was not well enough to leave. He had described his family as "imposters" and told staff he was hearing the voices of deceased people in his head.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man who escaped from psychiatric hospital( </w:t>
      </w:r>
      <w:hyperlink r:id="rId690" w:history="1">
        <w:r>
          <w:rPr>
            <w:rFonts w:ascii="arial" w:eastAsia="arial" w:hAnsi="arial" w:cs="arial"/>
            <w:i/>
            <w:color w:val="0077CC"/>
            <w:sz w:val="20"/>
            <w:u w:val="single"/>
            <w:shd w:val="clear" w:color="auto" w:fill="FFFFFF"/>
            <w:lang w:val="en-US" w:eastAsia="en-US" w:bidi="ar-SA"/>
          </w:rPr>
          <w:t>http://montrealgazette.com/news/local-news/</w:t>
        </w:r>
      </w:hyperlink>
      <w:hyperlink r:id="rId690" w:history="1">
        <w:r>
          <w:rPr>
            <w:rFonts w:ascii="arial" w:eastAsia="arial" w:hAnsi="arial" w:cs="arial"/>
            <w:b/>
            <w:i/>
            <w:color w:val="0077CC"/>
            <w:sz w:val="20"/>
            <w:u w:val="single"/>
            <w:shd w:val="clear" w:color="auto" w:fill="FFFFFF"/>
            <w:lang w:val="en-US" w:eastAsia="en-US" w:bidi="ar-SA"/>
          </w:rPr>
          <w:t>police</w:t>
        </w:r>
      </w:hyperlink>
      <w:hyperlink r:id="rId690"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NEGATIVE PERSONAL NEWS (91%); ARRESTS (90%); INSANITY DEFENSE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PARANOIA (77%); SCHIZOPHRENIA (77%); SUITS &amp; CLAIMS (73%); MENTAL ILLNESS (72%); AGENCY ADJUDICATION (67%); brennan,disappeared,brief,philippe,pinel,institute !@PERMALINK= </w:t>
      </w:r>
      <w:hyperlink r:id="rId691" w:history="1">
        <w:r>
          <w:rPr>
            <w:rFonts w:ascii="arial" w:eastAsia="arial" w:hAnsi="arial" w:cs="arial"/>
            <w:i/>
            <w:color w:val="0077CC"/>
            <w:sz w:val="20"/>
            <w:u w:val="single"/>
            <w:shd w:val="clear" w:color="auto" w:fill="FFFFFF"/>
            <w:lang w:val="en-US" w:eastAsia="en-US" w:bidi="ar-SA"/>
          </w:rPr>
          <w:t>http://montrealgazette.com/news/killer-who-escaped-pinel-while-on-leave-was-classified-as-high-risk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Top News Advisory for Monday June 15; Top News Advisory for June 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06:04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42"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591"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EDITORIAL NOTE: Today, The Canadian Press is launching an occasional, ongoing series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 Canada. Bureaus across the country will examine potential solutions to long-standing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issues highlighted by anti-racism protests sparked by the death of George Floyd in Minneapolis. Stories that are part of this package will be flagged in the Ed's Note. The first story moving today is slugged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-Crisis-Intervention.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Trudeau looks to extend COVID-19 benefit</w:t>
      </w:r>
    </w:p>
    <w:p>
      <w:pPr>
        <w:spacing w:before="200" w:line="260" w:lineRule="atLeast"/>
        <w:jc w:val="both"/>
        <w:rPr>
          <w:lang w:val="en-US" w:eastAsia="en-US" w:bidi="ar-SA"/>
        </w:rPr>
      </w:pPr>
      <w:r>
        <w:rPr>
          <w:rFonts w:ascii="arial" w:eastAsia="arial" w:hAnsi="arial" w:cs="arial"/>
          <w:color w:val="000000"/>
          <w:sz w:val="20"/>
          <w:lang w:val="en-US" w:eastAsia="en-US" w:bidi="ar-SA"/>
        </w:rPr>
        <w:t>- Zero-tolerance: Indigenous leader speaks out after N.B. shooting</w:t>
      </w:r>
    </w:p>
    <w:p>
      <w:pPr>
        <w:spacing w:before="200" w:line="260" w:lineRule="atLeast"/>
        <w:jc w:val="both"/>
        <w:rPr>
          <w:lang w:val="en-US" w:eastAsia="en-US" w:bidi="ar-SA"/>
        </w:rPr>
      </w:pPr>
      <w:r>
        <w:rPr>
          <w:rFonts w:ascii="arial" w:eastAsia="arial" w:hAnsi="arial" w:cs="arial"/>
          <w:color w:val="000000"/>
          <w:sz w:val="20"/>
          <w:lang w:val="en-US" w:eastAsia="en-US" w:bidi="ar-SA"/>
        </w:rPr>
        <w:t>- Ontario enters Stage 2 except Toronto, Peel, Windsor-Essex</w:t>
      </w:r>
    </w:p>
    <w:p>
      <w:pPr>
        <w:spacing w:before="200" w:line="260" w:lineRule="atLeast"/>
        <w:jc w:val="both"/>
        <w:rPr>
          <w:lang w:val="en-US" w:eastAsia="en-US" w:bidi="ar-SA"/>
        </w:rPr>
      </w:pPr>
      <w:r>
        <w:rPr>
          <w:rFonts w:ascii="arial" w:eastAsia="arial" w:hAnsi="arial" w:cs="arial"/>
          <w:color w:val="000000"/>
          <w:sz w:val="20"/>
          <w:lang w:val="en-US" w:eastAsia="en-US" w:bidi="ar-SA"/>
        </w:rPr>
        <w:t>- Mexico hits pause on sending temporary foreign workers after COVID-19 deaths</w:t>
      </w:r>
    </w:p>
    <w:p>
      <w:pPr>
        <w:spacing w:before="200" w:line="260" w:lineRule="atLeast"/>
        <w:jc w:val="both"/>
        <w:rPr>
          <w:lang w:val="en-US" w:eastAsia="en-US" w:bidi="ar-SA"/>
        </w:rPr>
      </w:pPr>
      <w:r>
        <w:rPr>
          <w:rFonts w:ascii="arial" w:eastAsia="arial" w:hAnsi="arial" w:cs="arial"/>
          <w:color w:val="000000"/>
          <w:sz w:val="20"/>
          <w:lang w:val="en-US" w:eastAsia="en-US" w:bidi="ar-SA"/>
        </w:rPr>
        <w:t>- Calgary taking stock of hail damage after storm</w:t>
      </w:r>
    </w:p>
    <w:p>
      <w:pPr>
        <w:spacing w:before="200" w:line="260" w:lineRule="atLeast"/>
        <w:jc w:val="both"/>
        <w:rPr>
          <w:lang w:val="en-US" w:eastAsia="en-US" w:bidi="ar-SA"/>
        </w:rPr>
      </w:pPr>
      <w:r>
        <w:rPr>
          <w:rFonts w:ascii="arial" w:eastAsia="arial" w:hAnsi="arial" w:cs="arial"/>
          <w:color w:val="000000"/>
          <w:sz w:val="20"/>
          <w:lang w:val="en-US" w:eastAsia="en-US" w:bidi="ar-SA"/>
        </w:rPr>
        <w:t>- Canadian college football star Chuba Hubbard calls for change at Oklahoma State</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Mexico hits pause on sending temporary foreign workers after COVID-19 deaths</w:t>
      </w:r>
    </w:p>
    <w:p>
      <w:pPr>
        <w:spacing w:before="200" w:line="260" w:lineRule="atLeast"/>
        <w:jc w:val="both"/>
        <w:rPr>
          <w:lang w:val="en-US" w:eastAsia="en-US" w:bidi="ar-SA"/>
        </w:rPr>
      </w:pPr>
      <w:r>
        <w:rPr>
          <w:rFonts w:ascii="arial" w:eastAsia="arial" w:hAnsi="arial" w:cs="arial"/>
          <w:color w:val="000000"/>
          <w:sz w:val="20"/>
          <w:lang w:val="en-US" w:eastAsia="en-US" w:bidi="ar-SA"/>
        </w:rPr>
        <w:t>COVID-Workers</w:t>
      </w:r>
    </w:p>
    <w:p>
      <w:pPr>
        <w:spacing w:before="200" w:line="260" w:lineRule="atLeast"/>
        <w:jc w:val="both"/>
        <w:rPr>
          <w:lang w:val="en-US" w:eastAsia="en-US" w:bidi="ar-SA"/>
        </w:rPr>
      </w:pPr>
      <w:r>
        <w:rPr>
          <w:rFonts w:ascii="arial" w:eastAsia="arial" w:hAnsi="arial" w:cs="arial"/>
          <w:color w:val="000000"/>
          <w:sz w:val="20"/>
          <w:lang w:val="en-US" w:eastAsia="en-US" w:bidi="ar-SA"/>
        </w:rPr>
        <w:t>OTTAWA-The government of Mexico won't send any more temporary foreign workers to Canada until it has more clarity on why two died due to COVID-19. The Mexican ambassador to Canada says his government wants to know more about the circumstances around the death of the two men and what's being done to prevent similar tragic outcomes. Juan Jose Gomez Camacho told The Canadian Press that means some 5,000 temporary foreign workers expected to arrive in Canada in the coming months are being held back, for now. 600 words. By Stephanie Levitz.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Military set to let Cyclones fly again</w:t>
      </w:r>
    </w:p>
    <w:p>
      <w:pPr>
        <w:spacing w:before="200" w:line="260" w:lineRule="atLeast"/>
        <w:jc w:val="both"/>
        <w:rPr>
          <w:lang w:val="en-US" w:eastAsia="en-US" w:bidi="ar-SA"/>
        </w:rPr>
      </w:pPr>
      <w:r>
        <w:rPr>
          <w:rFonts w:ascii="arial" w:eastAsia="arial" w:hAnsi="arial" w:cs="arial"/>
          <w:color w:val="000000"/>
          <w:sz w:val="20"/>
          <w:lang w:val="en-US" w:eastAsia="en-US" w:bidi="ar-SA"/>
        </w:rPr>
        <w:t>Helicopter-Crash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Canadian Armed Forces is expected to share its plan for getting Cyclone helicopters back in the air after a deadly crash off the coast of Greece saw the fleet temporarily grounded.Military officials have not revealed the cause of crash of the Cyclone known as Stalker 22, which killed six service members April 29 - the deadliest day for the Armed Forces in more than a decade. PHOTO. Will be writethru. 475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Senator calls for RCMP boss to resign, saying she doesn't understand racism</w:t>
      </w:r>
    </w:p>
    <w:p>
      <w:pPr>
        <w:spacing w:before="200" w:line="260" w:lineRule="atLeast"/>
        <w:jc w:val="both"/>
        <w:rPr>
          <w:lang w:val="en-US" w:eastAsia="en-US" w:bidi="ar-SA"/>
        </w:rPr>
      </w:pPr>
      <w:r>
        <w:rPr>
          <w:rFonts w:ascii="arial" w:eastAsia="arial" w:hAnsi="arial" w:cs="arial"/>
          <w:color w:val="000000"/>
          <w:sz w:val="20"/>
          <w:lang w:val="en-US" w:eastAsia="en-US" w:bidi="ar-SA"/>
        </w:rPr>
        <w:t>RCMP-Racism-Lucki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OTTAWA-RCMP Commissioner Brenda Lucki should resign or be removed to ensure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 properly serve Indigenous communities, a Saskatchewan senator said Monday. Sen. Lillian Dyck said Lucki has shown recently she does not fully understand systemic racism or have the knowledge and skills be the country's top policewoman. The commissioner's departure would benefit all Canadians, including Mounties, said Dyck, a member of the Progressive Senate Group and of the Gordon First Nation in Saskatchewan. 350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Cost of new Navy support ships grows to $4.1B</w:t>
      </w:r>
    </w:p>
    <w:p>
      <w:pPr>
        <w:spacing w:before="200" w:line="260" w:lineRule="atLeast"/>
        <w:jc w:val="both"/>
        <w:rPr>
          <w:lang w:val="en-US" w:eastAsia="en-US" w:bidi="ar-SA"/>
        </w:rPr>
      </w:pPr>
      <w:r>
        <w:rPr>
          <w:rFonts w:ascii="arial" w:eastAsia="arial" w:hAnsi="arial" w:cs="arial"/>
          <w:color w:val="000000"/>
          <w:sz w:val="20"/>
          <w:lang w:val="en-US" w:eastAsia="en-US" w:bidi="ar-SA"/>
        </w:rPr>
        <w:t>Navy-Ships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national shipbuilding plan was rocked by yet another cost increase on Monday as the federal government revealed it will pay $4.1 billion for two long-overdue support ships for the navy - an increase of $1.5 billion from initial estimates.The revelation came as Ottawa officially awarded a contract for the full construction of the two new Protecteur-class joint support ships to Vancouver's Seaspan shipyards, which has already started work on the first of the vessels. PHOTO. 400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to put gender lens on COVID-19 aid rework</w:t>
      </w:r>
    </w:p>
    <w:p>
      <w:pPr>
        <w:spacing w:before="200" w:line="260" w:lineRule="atLeast"/>
        <w:jc w:val="both"/>
        <w:rPr>
          <w:lang w:val="en-US" w:eastAsia="en-US" w:bidi="ar-SA"/>
        </w:rPr>
      </w:pPr>
      <w:r>
        <w:rPr>
          <w:rFonts w:ascii="arial" w:eastAsia="arial" w:hAnsi="arial" w:cs="arial"/>
          <w:color w:val="000000"/>
          <w:sz w:val="20"/>
          <w:lang w:val="en-US" w:eastAsia="en-US" w:bidi="ar-SA"/>
        </w:rPr>
        <w:t>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OTTAWA-Finance Minister Bill Morneau says the government will look at how measures to revive the economy from its pandemic-induced freeze will impact women and men differently. He also suggests that federal officials will consider how any changes to the COVID-19 economic safety net could affect racialized communities in Canada. Morneau is working on a host of changes to the federal spending program that now costs about $153.7 billion, as restrictions rolled back to allow companies and workers get back to business. 550 words. By Jordan Press. PHOTO. Moves National and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Navy support ships to cost another $700M</w:t>
      </w:r>
    </w:p>
    <w:p>
      <w:pPr>
        <w:spacing w:before="200" w:line="260" w:lineRule="atLeast"/>
        <w:jc w:val="both"/>
        <w:rPr>
          <w:lang w:val="en-US" w:eastAsia="en-US" w:bidi="ar-SA"/>
        </w:rPr>
      </w:pPr>
      <w:r>
        <w:rPr>
          <w:rFonts w:ascii="arial" w:eastAsia="arial" w:hAnsi="arial" w:cs="arial"/>
          <w:color w:val="000000"/>
          <w:sz w:val="20"/>
          <w:lang w:val="en-US" w:eastAsia="en-US" w:bidi="ar-SA"/>
        </w:rPr>
        <w:t>Navy-Ships</w:t>
      </w:r>
    </w:p>
    <w:p>
      <w:pPr>
        <w:spacing w:before="200" w:line="260" w:lineRule="atLeast"/>
        <w:jc w:val="both"/>
        <w:rPr>
          <w:lang w:val="en-US" w:eastAsia="en-US" w:bidi="ar-SA"/>
        </w:rPr>
      </w:pPr>
      <w:r>
        <w:rPr>
          <w:rFonts w:ascii="arial" w:eastAsia="arial" w:hAnsi="arial" w:cs="arial"/>
          <w:color w:val="000000"/>
          <w:sz w:val="20"/>
          <w:lang w:val="en-US" w:eastAsia="en-US" w:bidi="ar-SA"/>
        </w:rPr>
        <w:t>OTTAWA-The federal government says it expects to pay $700 million more for two new support ships for the navy than expected. The new figure was revealed Monday as the government officially awarded a contract to Seaspan shipyards in Vancouver to build the two vessels. 400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Whelan family hoping for spy exchange</w:t>
      </w:r>
    </w:p>
    <w:p>
      <w:pPr>
        <w:spacing w:before="200" w:line="260" w:lineRule="atLeast"/>
        <w:jc w:val="both"/>
        <w:rPr>
          <w:lang w:val="en-US" w:eastAsia="en-US" w:bidi="ar-SA"/>
        </w:rPr>
      </w:pPr>
      <w:r>
        <w:rPr>
          <w:rFonts w:ascii="arial" w:eastAsia="arial" w:hAnsi="arial" w:cs="arial"/>
          <w:color w:val="000000"/>
          <w:sz w:val="20"/>
          <w:lang w:val="en-US" w:eastAsia="en-US" w:bidi="ar-SA"/>
        </w:rPr>
        <w:t>EU-Russia-US-Espionage-Family</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family of a Canadian-American corporate security executive convicted of espionage by a Russian court say they are trying to bring him back home.Whelan, who was born in Ottawa but holds Canadian, American, British and Irish citizenship, was convicted Monday and sentenced to 16 years in prison after a closed trial in Moscow that the U.S. has denounced as a "mockery of justice." WITH EU-Russia-US-Espionage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Concerns raised about rare white grizzly</w:t>
      </w:r>
    </w:p>
    <w:p>
      <w:pPr>
        <w:spacing w:before="200" w:line="260" w:lineRule="atLeast"/>
        <w:jc w:val="both"/>
        <w:rPr>
          <w:lang w:val="en-US" w:eastAsia="en-US" w:bidi="ar-SA"/>
        </w:rPr>
      </w:pPr>
      <w:r>
        <w:rPr>
          <w:rFonts w:ascii="arial" w:eastAsia="arial" w:hAnsi="arial" w:cs="arial"/>
          <w:color w:val="000000"/>
          <w:sz w:val="20"/>
          <w:lang w:val="en-US" w:eastAsia="en-US" w:bidi="ar-SA"/>
        </w:rPr>
        <w:t>Banff-White-Grizzly</w:t>
      </w:r>
    </w:p>
    <w:p>
      <w:pPr>
        <w:spacing w:before="200" w:line="260" w:lineRule="atLeast"/>
        <w:jc w:val="both"/>
        <w:rPr>
          <w:lang w:val="en-US" w:eastAsia="en-US" w:bidi="ar-SA"/>
        </w:rPr>
      </w:pPr>
      <w:r>
        <w:rPr>
          <w:rFonts w:ascii="arial" w:eastAsia="arial" w:hAnsi="arial" w:cs="arial"/>
          <w:color w:val="000000"/>
          <w:sz w:val="20"/>
          <w:lang w:val="en-US" w:eastAsia="en-US" w:bidi="ar-SA"/>
        </w:rPr>
        <w:t>BANFF - A wildlife photographer says he's worried about a rare white grizzly living in mountain parks in Alberta and British Columbia after watching people get too close to it and seeing it run across a highway.The bear, which has been nicknamed Nakoda by locals, was first revealed publicly after it was spotted in Banff National Park in Alberta two months ago.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Judge wants quicker schedule in Meng case</w:t>
      </w:r>
    </w:p>
    <w:p>
      <w:pPr>
        <w:spacing w:before="200" w:line="260" w:lineRule="atLeast"/>
        <w:jc w:val="both"/>
        <w:rPr>
          <w:lang w:val="en-US" w:eastAsia="en-US" w:bidi="ar-SA"/>
        </w:rPr>
      </w:pPr>
      <w:r>
        <w:rPr>
          <w:rFonts w:ascii="arial" w:eastAsia="arial" w:hAnsi="arial" w:cs="arial"/>
          <w:color w:val="000000"/>
          <w:sz w:val="20"/>
          <w:lang w:val="en-US" w:eastAsia="en-US" w:bidi="ar-SA"/>
        </w:rPr>
        <w:t>Cda-China-Meng</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B.C. Supreme Court judge in Huawei executive Meng Wanzhou's extradition case says she's concerned by the length of the proceedings.During a case management conference on Monday, Associate Chief Justice Heather Holmes said two proposed schedules from both Crown prosecutors and Meng's counsel would see the case wrap up next spring.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taking stock of hail damage after storm</w:t>
      </w:r>
    </w:p>
    <w:p>
      <w:pPr>
        <w:spacing w:before="200" w:line="260" w:lineRule="atLeast"/>
        <w:jc w:val="both"/>
        <w:rPr>
          <w:lang w:val="en-US" w:eastAsia="en-US" w:bidi="ar-SA"/>
        </w:rPr>
      </w:pPr>
      <w:r>
        <w:rPr>
          <w:rFonts w:ascii="arial" w:eastAsia="arial" w:hAnsi="arial" w:cs="arial"/>
          <w:color w:val="000000"/>
          <w:sz w:val="20"/>
          <w:lang w:val="en-US" w:eastAsia="en-US" w:bidi="ar-SA"/>
        </w:rPr>
        <w:t>WEA-Alta-Hail</w:t>
      </w:r>
    </w:p>
    <w:p>
      <w:pPr>
        <w:spacing w:before="200" w:line="260" w:lineRule="atLeast"/>
        <w:jc w:val="both"/>
        <w:rPr>
          <w:lang w:val="en-US" w:eastAsia="en-US" w:bidi="ar-SA"/>
        </w:rPr>
      </w:pPr>
      <w:r>
        <w:rPr>
          <w:rFonts w:ascii="arial" w:eastAsia="arial" w:hAnsi="arial" w:cs="arial"/>
          <w:color w:val="000000"/>
          <w:sz w:val="20"/>
          <w:lang w:val="en-US" w:eastAsia="en-US" w:bidi="ar-SA"/>
        </w:rPr>
        <w:t>CALGARY - Calgary's mayor says a powerful hailstorm that pelted several neighbourhoods over the weekend may have caused more than $1 billion in damage.Naheed Nenshi estimates tens of thousands of homes were hit, including his own home in the city's northeast.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college football star Chuba Hubbard calls for change at Oklahoma State</w:t>
      </w:r>
    </w:p>
    <w:p>
      <w:pPr>
        <w:spacing w:before="200" w:line="260" w:lineRule="atLeast"/>
        <w:jc w:val="both"/>
        <w:rPr>
          <w:lang w:val="en-US" w:eastAsia="en-US" w:bidi="ar-SA"/>
        </w:rPr>
      </w:pPr>
      <w:r>
        <w:rPr>
          <w:rFonts w:ascii="arial" w:eastAsia="arial" w:hAnsi="arial" w:cs="arial"/>
          <w:color w:val="000000"/>
          <w:sz w:val="20"/>
          <w:lang w:val="en-US" w:eastAsia="en-US" w:bidi="ar-SA"/>
        </w:rPr>
        <w:t>FBC-America-Protests-Oklahoma-St</w:t>
      </w:r>
    </w:p>
    <w:p>
      <w:pPr>
        <w:spacing w:before="200" w:line="260" w:lineRule="atLeast"/>
        <w:jc w:val="both"/>
        <w:rPr>
          <w:lang w:val="en-US" w:eastAsia="en-US" w:bidi="ar-SA"/>
        </w:rPr>
      </w:pPr>
      <w:r>
        <w:rPr>
          <w:rFonts w:ascii="arial" w:eastAsia="arial" w:hAnsi="arial" w:cs="arial"/>
          <w:color w:val="000000"/>
          <w:sz w:val="20"/>
          <w:lang w:val="en-US" w:eastAsia="en-US" w:bidi="ar-SA"/>
        </w:rPr>
        <w:t>OKLAHOMA CITY - Star Oklahoma State running back Chuba Hubbard suggested Monday he may boycott the program after coach Mike Gundy was photographed wearing a T-shirt displaying the One America News Network, a far-right news channel that has been praised by President Donald Trump.Gundy is seen in a photograph on Twitter wearing the shirt with the letters OAN. In a tweet responding to the photo, Hubbard said: "I will not stand for this. This is completely insensitive to everything going on in society, and it's unacceptable. I will not be doing anything with Oklahoma State until things CHANGE."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new COVID-19 cases in Manitoba</w:t>
      </w:r>
    </w:p>
    <w:p>
      <w:pPr>
        <w:spacing w:before="200" w:line="260" w:lineRule="atLeast"/>
        <w:jc w:val="both"/>
        <w:rPr>
          <w:lang w:val="en-US" w:eastAsia="en-US" w:bidi="ar-SA"/>
        </w:rPr>
      </w:pPr>
      <w:r>
        <w:rPr>
          <w:rFonts w:ascii="arial" w:eastAsia="arial" w:hAnsi="arial" w:cs="arial"/>
          <w:color w:val="000000"/>
          <w:sz w:val="20"/>
          <w:lang w:val="en-US" w:eastAsia="en-US" w:bidi="ar-SA"/>
        </w:rPr>
        <w:t>COVID-Mba</w:t>
      </w:r>
    </w:p>
    <w:p>
      <w:pPr>
        <w:spacing w:before="200" w:line="260" w:lineRule="atLeast"/>
        <w:jc w:val="both"/>
        <w:rPr>
          <w:lang w:val="en-US" w:eastAsia="en-US" w:bidi="ar-SA"/>
        </w:rPr>
      </w:pPr>
      <w:r>
        <w:rPr>
          <w:rFonts w:ascii="arial" w:eastAsia="arial" w:hAnsi="arial" w:cs="arial"/>
          <w:color w:val="000000"/>
          <w:sz w:val="20"/>
          <w:lang w:val="en-US" w:eastAsia="en-US" w:bidi="ar-SA"/>
        </w:rPr>
        <w:t>WINNIPEG - Manitoba health officials are reporting no new COVID-19 cases, and have provided details of four recent infections.The province's chief public health officer, Dr. Brent Roussin, says a case announced Friday is a Winnipeg-area woman in her 30s, who had travelled from Ontario and self-isolated. PHOTO.</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looks to extend COVID-19 benefit</w:t>
      </w:r>
    </w:p>
    <w:p>
      <w:pPr>
        <w:spacing w:before="200" w:line="260" w:lineRule="atLeast"/>
        <w:jc w:val="both"/>
        <w:rPr>
          <w:lang w:val="en-US" w:eastAsia="en-US" w:bidi="ar-SA"/>
        </w:rPr>
      </w:pPr>
      <w:r>
        <w:rPr>
          <w:rFonts w:ascii="arial" w:eastAsia="arial" w:hAnsi="arial" w:cs="arial"/>
          <w:color w:val="000000"/>
          <w:sz w:val="20"/>
          <w:lang w:val="en-US" w:eastAsia="en-US" w:bidi="ar-SA"/>
        </w:rPr>
        <w:t>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Liberals are putting together a plan to extend one of the key COVID-19 benefits ahead of a parliamentary showdown on Wednesday.Prime Minister Justin Trudeau said Monday he'll detail later this week how the Canada Emergency Response Benefit might be extended as millions of Canadians have almost maxed out how much they can claim. 800 words. By Stephanie Levitz.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Zero-tolerance: Indigenous leader speaks out after N.B. shooting</w:t>
      </w:r>
    </w:p>
    <w:p>
      <w:pPr>
        <w:spacing w:before="200" w:line="260" w:lineRule="atLeast"/>
        <w:jc w:val="both"/>
        <w:rPr>
          <w:lang w:val="en-US" w:eastAsia="en-US" w:bidi="ar-SA"/>
        </w:rPr>
      </w:pPr>
      <w:r>
        <w:rPr>
          <w:rFonts w:ascii="arial" w:eastAsia="arial" w:hAnsi="arial" w:cs="arial"/>
          <w:color w:val="000000"/>
          <w:sz w:val="20"/>
          <w:lang w:val="en-US" w:eastAsia="en-US" w:bidi="ar-SA"/>
        </w:rPr>
        <w:t>NB-RCMP-Shooting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The only way to overcome racism in Canada's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agencies is to impose systemic change and a zero-tolerance policy aimed at eliminating the excessive use of force, the head of the country's largest Indigenous organization said Monday.Perry Bellegarde, national chief of the Assembly of First Nations, spoke with journalists via conference call to express his outrage following a series of violent, and in some cases fatal, encounters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Indigenous people across Canada.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Ontario regions to enter Stage 2</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All regions of Ontario except for Toronto, Peel and Windsor-Essex will be in Stage 2 of the province's phased reopening plan as of Friday.Most areas of the province were allowed to enter the second stage last Friday, except for the Greater Toronto and Hamilton Area, some regions that border the United States and those with COVID-19 outbreaks among migrant workers.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Defund movement highlights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failures in mental-health crises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-Crisis-Intervention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When someone broke into her car earlier this month, Meenakshi Mannoe knew the potential consequences of calling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.The Vancouver resident weighed several questions: Would she get her belongings back? Was it even worth the hassle? And the tipping point: What good would it ultimately do? PHOTO. This story is part of an ongoing series by The Canadian Press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Canada. It examines potential solutions to longstanding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issues highlighted by anti-racism protests sparked by the death of George Floyd in Minneapolis. By Cassandra Szklarski. Moves National and Lifestyles.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PM wants move quickly on anti-racism: Duclos</w:t>
      </w:r>
    </w:p>
    <w:p>
      <w:pPr>
        <w:spacing w:before="200" w:line="260" w:lineRule="atLeast"/>
        <w:jc w:val="both"/>
        <w:rPr>
          <w:lang w:val="en-US" w:eastAsia="en-US" w:bidi="ar-SA"/>
        </w:rPr>
      </w:pPr>
      <w:r>
        <w:rPr>
          <w:rFonts w:ascii="arial" w:eastAsia="arial" w:hAnsi="arial" w:cs="arial"/>
          <w:color w:val="000000"/>
          <w:sz w:val="20"/>
          <w:lang w:val="en-US" w:eastAsia="en-US" w:bidi="ar-SA"/>
        </w:rPr>
        <w:t>Feds-Racism</w:t>
      </w:r>
    </w:p>
    <w:p>
      <w:pPr>
        <w:spacing w:before="200" w:line="260" w:lineRule="atLeast"/>
        <w:jc w:val="both"/>
        <w:rPr>
          <w:lang w:val="en-US" w:eastAsia="en-US" w:bidi="ar-SA"/>
        </w:rPr>
      </w:pPr>
      <w:r>
        <w:rPr>
          <w:rFonts w:ascii="arial" w:eastAsia="arial" w:hAnsi="arial" w:cs="arial"/>
          <w:color w:val="000000"/>
          <w:sz w:val="20"/>
          <w:lang w:val="en-US" w:eastAsia="en-US" w:bidi="ar-SA"/>
        </w:rPr>
        <w:t>OTTAWA - Treasury Board President Jean-Yves Duclos says the prime minister wants to move "very quickly" to dismantle barriers that contribute to systemic racism.Duclos says the government is making modest progress at diversifying the federal public service, but there is more work to do, especially in the senior ranks.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lags in fight against racism: report</w:t>
      </w:r>
    </w:p>
    <w:p>
      <w:pPr>
        <w:spacing w:before="200" w:line="260" w:lineRule="atLeast"/>
        <w:jc w:val="both"/>
        <w:rPr>
          <w:lang w:val="en-US" w:eastAsia="en-US" w:bidi="ar-SA"/>
        </w:rPr>
      </w:pPr>
      <w:r>
        <w:rPr>
          <w:rFonts w:ascii="arial" w:eastAsia="arial" w:hAnsi="arial" w:cs="arial"/>
          <w:color w:val="000000"/>
          <w:sz w:val="20"/>
          <w:lang w:val="en-US" w:eastAsia="en-US" w:bidi="ar-SA"/>
        </w:rPr>
        <w:t>Mtl-Racism-Report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moved to formally acknowledge the existence of systemic racism on Monday after a scathing report noted widespread failures and neglect in the city's efforts to fight discrimination.The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 municipality tests four-day work week</w:t>
      </w:r>
    </w:p>
    <w:p>
      <w:pPr>
        <w:spacing w:before="200" w:line="260" w:lineRule="atLeast"/>
        <w:jc w:val="both"/>
        <w:rPr>
          <w:lang w:val="en-US" w:eastAsia="en-US" w:bidi="ar-SA"/>
        </w:rPr>
      </w:pPr>
      <w:r>
        <w:rPr>
          <w:rFonts w:ascii="arial" w:eastAsia="arial" w:hAnsi="arial" w:cs="arial"/>
          <w:color w:val="000000"/>
          <w:sz w:val="20"/>
          <w:lang w:val="en-US" w:eastAsia="en-US" w:bidi="ar-SA"/>
        </w:rPr>
        <w:t>COVID-Work-Week</w:t>
      </w:r>
    </w:p>
    <w:p>
      <w:pPr>
        <w:spacing w:before="200" w:line="260" w:lineRule="atLeast"/>
        <w:jc w:val="both"/>
        <w:rPr>
          <w:lang w:val="en-US" w:eastAsia="en-US" w:bidi="ar-SA"/>
        </w:rPr>
      </w:pPr>
      <w:r>
        <w:rPr>
          <w:rFonts w:ascii="arial" w:eastAsia="arial" w:hAnsi="arial" w:cs="arial"/>
          <w:color w:val="000000"/>
          <w:sz w:val="20"/>
          <w:lang w:val="en-US" w:eastAsia="en-US" w:bidi="ar-SA"/>
        </w:rPr>
        <w:t>GUYSBOROUGH - A rural municipality in Nova Scotia will be testing a four-day work week for its employees over the next nine months.The nine-month pilot project begins today in the Municipality of the District of Guysborough. PHOTO.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 sales post record fall in April</w:t>
      </w:r>
    </w:p>
    <w:p>
      <w:pPr>
        <w:spacing w:before="200" w:line="260" w:lineRule="atLeast"/>
        <w:jc w:val="both"/>
        <w:rPr>
          <w:lang w:val="en-US" w:eastAsia="en-US" w:bidi="ar-SA"/>
        </w:rPr>
      </w:pPr>
      <w:r>
        <w:rPr>
          <w:rFonts w:ascii="arial" w:eastAsia="arial" w:hAnsi="arial" w:cs="arial"/>
          <w:color w:val="000000"/>
          <w:sz w:val="20"/>
          <w:lang w:val="en-US" w:eastAsia="en-US" w:bidi="ar-SA"/>
        </w:rPr>
        <w:t>StatCan-Manufacturing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Canadian manufacturing sales fell by a record amount in April, the first full month of physical distancing measures in the wake of COVID-19, but sales are expected to regain at least some ground in May as factories moved to resume production.Statistics Canada said Monday that manufacturing sales fell 28.5 per cent to $36.4 billion in April, following a 9.8 per cent decline in March when the pandemic first began to take hold.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Consumer trust changing amid pandemic: survey</w:t>
      </w:r>
    </w:p>
    <w:p>
      <w:pPr>
        <w:spacing w:before="200" w:line="260" w:lineRule="atLeast"/>
        <w:jc w:val="both"/>
        <w:rPr>
          <w:lang w:val="en-US" w:eastAsia="en-US" w:bidi="ar-SA"/>
        </w:rPr>
      </w:pPr>
      <w:r>
        <w:rPr>
          <w:rFonts w:ascii="arial" w:eastAsia="arial" w:hAnsi="arial" w:cs="arial"/>
          <w:color w:val="000000"/>
          <w:sz w:val="20"/>
          <w:lang w:val="en-US" w:eastAsia="en-US" w:bidi="ar-SA"/>
        </w:rPr>
        <w:t>Brand-Reputation</w:t>
      </w:r>
    </w:p>
    <w:p>
      <w:pPr>
        <w:spacing w:before="200" w:line="260" w:lineRule="atLeast"/>
        <w:jc w:val="both"/>
        <w:rPr>
          <w:lang w:val="en-US" w:eastAsia="en-US" w:bidi="ar-SA"/>
        </w:rPr>
      </w:pPr>
      <w:r>
        <w:rPr>
          <w:rFonts w:ascii="arial" w:eastAsia="arial" w:hAnsi="arial" w:cs="arial"/>
          <w:color w:val="000000"/>
          <w:sz w:val="20"/>
          <w:lang w:val="en-US" w:eastAsia="en-US" w:bidi="ar-SA"/>
        </w:rPr>
        <w:t>As the COVID-19 pandemic shut down large parts of the economy and upended the way many companies do business, Canadian consumers were watching, and judging.The Gustavson School of Business at the University of Victoria's annual brand trust study tracks consumer trust in hundreds of brands across five measures, including consumer perceptions of the brand's social responsibility and how it interacts with consumers. This year, researchers also conducted a follow-up study due to the pandemic. They tracked changes to consumer sentiment for 125 brands.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Streaming concert, online videos and fireworks app to help mark Canada Day 2020</w:t>
      </w:r>
    </w:p>
    <w:p>
      <w:pPr>
        <w:spacing w:before="200" w:line="260" w:lineRule="atLeast"/>
        <w:jc w:val="both"/>
        <w:rPr>
          <w:lang w:val="en-US" w:eastAsia="en-US" w:bidi="ar-SA"/>
        </w:rPr>
      </w:pPr>
      <w:r>
        <w:rPr>
          <w:rFonts w:ascii="arial" w:eastAsia="arial" w:hAnsi="arial" w:cs="arial"/>
          <w:color w:val="000000"/>
          <w:sz w:val="20"/>
          <w:lang w:val="en-US" w:eastAsia="en-US" w:bidi="ar-SA"/>
        </w:rPr>
        <w:t>COVID-Canada-Day</w:t>
      </w:r>
    </w:p>
    <w:p>
      <w:pPr>
        <w:spacing w:before="200" w:line="260" w:lineRule="atLeast"/>
        <w:jc w:val="both"/>
        <w:rPr>
          <w:lang w:val="en-US" w:eastAsia="en-US" w:bidi="ar-SA"/>
        </w:rPr>
      </w:pPr>
      <w:r>
        <w:rPr>
          <w:rFonts w:ascii="arial" w:eastAsia="arial" w:hAnsi="arial" w:cs="arial"/>
          <w:color w:val="000000"/>
          <w:sz w:val="20"/>
          <w:lang w:val="en-US" w:eastAsia="en-US" w:bidi="ar-SA"/>
        </w:rPr>
        <w:t>OTTAWA-Canadians are being offered a buffet of online videos, crafts and even a stop-motion animation app to celebrate Canada Day from home. Federal officials are releasing the details of how July 1 will go down this year without the usual festivities on Parliament Hill anchoring cross-country parties. Canadian Heritage, the department in charge of planning the Canada Day show, cancelled the in-person event this year due to public health concerns related to the COVID-19 pandemic. 300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to allow indoor gatherings of up to 50</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is allowing indoor public gatherings of up to 50 people beginning June 22 and reducing physical distancing requirements for children 16 years and under to one metre. Horacio Arruda, Quebec's director of public health, says that in some circumstances where people don't frequently circulate or speak to each other, such as in movie theatres, physical distancing will be reduced to 1.5 metres.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Cineplex shares drop 20 per cent in early trading</w:t>
      </w:r>
    </w:p>
    <w:p>
      <w:pPr>
        <w:spacing w:before="200" w:line="260" w:lineRule="atLeast"/>
        <w:jc w:val="both"/>
        <w:rPr>
          <w:lang w:val="en-US" w:eastAsia="en-US" w:bidi="ar-SA"/>
        </w:rPr>
      </w:pPr>
      <w:r>
        <w:rPr>
          <w:rFonts w:ascii="arial" w:eastAsia="arial" w:hAnsi="arial" w:cs="arial"/>
          <w:color w:val="000000"/>
          <w:sz w:val="20"/>
          <w:lang w:val="en-US" w:eastAsia="en-US" w:bidi="ar-SA"/>
        </w:rPr>
        <w:t>Cineplex</w:t>
      </w:r>
    </w:p>
    <w:p>
      <w:pPr>
        <w:spacing w:before="200" w:line="260" w:lineRule="atLeast"/>
        <w:jc w:val="both"/>
        <w:rPr>
          <w:lang w:val="en-US" w:eastAsia="en-US" w:bidi="ar-SA"/>
        </w:rPr>
      </w:pPr>
      <w:r>
        <w:rPr>
          <w:rFonts w:ascii="arial" w:eastAsia="arial" w:hAnsi="arial" w:cs="arial"/>
          <w:color w:val="000000"/>
          <w:sz w:val="20"/>
          <w:lang w:val="en-US" w:eastAsia="en-US" w:bidi="ar-SA"/>
        </w:rPr>
        <w:t>TORONTO -- Shares of Cineplex Inc. tumbled more then 20 per cent Monday in the first trading session since a $2.8-billion acquisition by Cineworld PLC fell apart.The country's largest movie exhibitor dropped $2.85 to $10.97 per share in morning trading on the Toronto Stock Exchange. PHOTO. Will be updated. Moves Business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Shopify inks partnership with Walmart</w:t>
      </w:r>
    </w:p>
    <w:p>
      <w:pPr>
        <w:spacing w:before="200" w:line="260" w:lineRule="atLeast"/>
        <w:jc w:val="both"/>
        <w:rPr>
          <w:lang w:val="en-US" w:eastAsia="en-US" w:bidi="ar-SA"/>
        </w:rPr>
      </w:pPr>
      <w:r>
        <w:rPr>
          <w:rFonts w:ascii="arial" w:eastAsia="arial" w:hAnsi="arial" w:cs="arial"/>
          <w:color w:val="000000"/>
          <w:sz w:val="20"/>
          <w:lang w:val="en-US" w:eastAsia="en-US" w:bidi="ar-SA"/>
        </w:rPr>
        <w:t>Shopify</w:t>
      </w:r>
    </w:p>
    <w:p>
      <w:pPr>
        <w:spacing w:before="200" w:line="260" w:lineRule="atLeast"/>
        <w:jc w:val="both"/>
        <w:rPr>
          <w:lang w:val="en-US" w:eastAsia="en-US" w:bidi="ar-SA"/>
        </w:rPr>
      </w:pPr>
      <w:r>
        <w:rPr>
          <w:rFonts w:ascii="arial" w:eastAsia="arial" w:hAnsi="arial" w:cs="arial"/>
          <w:color w:val="000000"/>
          <w:sz w:val="20"/>
          <w:lang w:val="en-US" w:eastAsia="en-US" w:bidi="ar-SA"/>
        </w:rPr>
        <w:t>OTTAWA -- Shopify Inc. has formed a partnership with Walmart Inc. to allow the tech company's U.S. merchants to sell their products on the retailer's website.Ottawa-based Shopify says more than 120 million Americans visit Walmart.com every month and its new deal with the company will enable merchants to get their products in front of these buyers to expand their sales.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Partner of N.S. gunman renounces claim to estate</w:t>
      </w:r>
    </w:p>
    <w:p>
      <w:pPr>
        <w:spacing w:before="200" w:line="260" w:lineRule="atLeast"/>
        <w:jc w:val="both"/>
        <w:rPr>
          <w:lang w:val="en-US" w:eastAsia="en-US" w:bidi="ar-SA"/>
        </w:rPr>
      </w:pPr>
      <w:r>
        <w:rPr>
          <w:rFonts w:ascii="arial" w:eastAsia="arial" w:hAnsi="arial" w:cs="arial"/>
          <w:color w:val="000000"/>
          <w:sz w:val="20"/>
          <w:lang w:val="en-US" w:eastAsia="en-US" w:bidi="ar-SA"/>
        </w:rPr>
        <w:t>NS-Shooting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The girlfriend of a gunman who carried out a mass shooting in Nova Scotia has renounced any claim on his estate, initially valued at more than $1.2 million. The woman - whom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referred to as the gunman's common law spouse - was named as the sole heir and executor of his estate in the last will and testament of Gabriel Wortman.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predicting $2.4B deficit</w:t>
      </w:r>
    </w:p>
    <w:p>
      <w:pPr>
        <w:spacing w:before="200" w:line="260" w:lineRule="atLeast"/>
        <w:jc w:val="both"/>
        <w:rPr>
          <w:lang w:val="en-US" w:eastAsia="en-US" w:bidi="ar-SA"/>
        </w:rPr>
      </w:pPr>
      <w:r>
        <w:rPr>
          <w:rFonts w:ascii="arial" w:eastAsia="arial" w:hAnsi="arial" w:cs="arial"/>
          <w:color w:val="000000"/>
          <w:sz w:val="20"/>
          <w:lang w:val="en-US" w:eastAsia="en-US" w:bidi="ar-SA"/>
        </w:rPr>
        <w:t>SASKbudget</w:t>
      </w:r>
    </w:p>
    <w:p>
      <w:pPr>
        <w:spacing w:before="200" w:line="260" w:lineRule="atLeast"/>
        <w:jc w:val="both"/>
        <w:rPr>
          <w:lang w:val="en-US" w:eastAsia="en-US" w:bidi="ar-SA"/>
        </w:rPr>
      </w:pPr>
      <w:r>
        <w:rPr>
          <w:rFonts w:ascii="arial" w:eastAsia="arial" w:hAnsi="arial" w:cs="arial"/>
          <w:color w:val="000000"/>
          <w:sz w:val="20"/>
          <w:lang w:val="en-US" w:eastAsia="en-US" w:bidi="ar-SA"/>
        </w:rPr>
        <w:t>REGINA - Saskatchewan's finance minister says the COVID-19 pandemic is mostly behind a predicted $2.4-billion deficit this year, but the government won't cut programs and services.Donna Harpauer has tabled a full 2020-21 budget after presenting just expense estimates in March, because it was felt the pandemic and shutdown of services created too much economic uncertainty. PHOTO.  Moves west-regional and national. GUARD AGAINST DUPLICATION. WITH Saskbudget-Highlights and Saskbudget-Winners-Losers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Crude moving again after Trans Mountain spill</w:t>
      </w:r>
    </w:p>
    <w:p>
      <w:pPr>
        <w:spacing w:before="200" w:line="260" w:lineRule="atLeast"/>
        <w:jc w:val="both"/>
        <w:rPr>
          <w:lang w:val="en-US" w:eastAsia="en-US" w:bidi="ar-SA"/>
        </w:rPr>
      </w:pPr>
      <w:r>
        <w:rPr>
          <w:rFonts w:ascii="arial" w:eastAsia="arial" w:hAnsi="arial" w:cs="arial"/>
          <w:color w:val="000000"/>
          <w:sz w:val="20"/>
          <w:lang w:val="en-US" w:eastAsia="en-US" w:bidi="ar-SA"/>
        </w:rPr>
        <w:t>Trans-Mountain-Spill</w:t>
      </w:r>
    </w:p>
    <w:p>
      <w:pPr>
        <w:spacing w:before="200" w:line="260" w:lineRule="atLeast"/>
        <w:jc w:val="both"/>
        <w:rPr>
          <w:lang w:val="en-US" w:eastAsia="en-US" w:bidi="ar-SA"/>
        </w:rPr>
      </w:pPr>
      <w:r>
        <w:rPr>
          <w:rFonts w:ascii="arial" w:eastAsia="arial" w:hAnsi="arial" w:cs="arial"/>
          <w:color w:val="000000"/>
          <w:sz w:val="20"/>
          <w:lang w:val="en-US" w:eastAsia="en-US" w:bidi="ar-SA"/>
        </w:rPr>
        <w:t>ABBOTSFORD, B.C. - Trans Mountain says oil is flowing again through its pipeline after as much 190,000 litres of light crude spilled from a pumping facility in Abbotsford, B.C.A statement from the Crown-owned company says the pipeline was restarted Sunday afternoon.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Davies voted Bayern player of the month</w:t>
      </w:r>
    </w:p>
    <w:p>
      <w:pPr>
        <w:spacing w:before="200" w:line="260" w:lineRule="atLeast"/>
        <w:jc w:val="both"/>
        <w:rPr>
          <w:lang w:val="en-US" w:eastAsia="en-US" w:bidi="ar-SA"/>
        </w:rPr>
      </w:pPr>
      <w:r>
        <w:rPr>
          <w:rFonts w:ascii="arial" w:eastAsia="arial" w:hAnsi="arial" w:cs="arial"/>
          <w:color w:val="000000"/>
          <w:sz w:val="20"/>
          <w:lang w:val="en-US" w:eastAsia="en-US" w:bidi="ar-SA"/>
        </w:rPr>
        <w:t>SOC-Davies-Award</w:t>
      </w:r>
    </w:p>
    <w:p>
      <w:pPr>
        <w:spacing w:before="200" w:line="260" w:lineRule="atLeast"/>
        <w:jc w:val="both"/>
        <w:rPr>
          <w:lang w:val="en-US" w:eastAsia="en-US" w:bidi="ar-SA"/>
        </w:rPr>
      </w:pPr>
      <w:r>
        <w:rPr>
          <w:rFonts w:ascii="arial" w:eastAsia="arial" w:hAnsi="arial" w:cs="arial"/>
          <w:color w:val="000000"/>
          <w:sz w:val="20"/>
          <w:lang w:val="en-US" w:eastAsia="en-US" w:bidi="ar-SA"/>
        </w:rPr>
        <w:t>MUNICH - Canadian international Alphonso Davies has been voted Bayern Munich's player of the month for May.The award comes three days after Davies won the Bundesliga Rookie Award for May, beating out Borussia Moenchengladbach forward Marcus Thuram and RB Leipzig midfielder Christopher Nkunku. PHOTO. 200 words.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COVID-19 could shift bike culture: planners</w:t>
      </w:r>
    </w:p>
    <w:p>
      <w:pPr>
        <w:spacing w:before="200" w:line="260" w:lineRule="atLeast"/>
        <w:jc w:val="both"/>
        <w:rPr>
          <w:lang w:val="en-US" w:eastAsia="en-US" w:bidi="ar-SA"/>
        </w:rPr>
      </w:pPr>
      <w:r>
        <w:rPr>
          <w:rFonts w:ascii="arial" w:eastAsia="arial" w:hAnsi="arial" w:cs="arial"/>
          <w:color w:val="000000"/>
          <w:sz w:val="20"/>
          <w:lang w:val="en-US" w:eastAsia="en-US" w:bidi="ar-SA"/>
        </w:rPr>
        <w:t>Ont-Cycling</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Toronto bike shop says it hopes a recent boom in sales during the COVID-19 pandemic is a sign of growing public support for cycling.Bateman's Bicycle Shop says it initially experienced a two-week slump as health measures meant to curb the spread of the novel coronavirus took effect, but there's been a complete reversal since then. By Salmaan Farooqui. Moves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Pandemic pay has not flowed to workers</w:t>
      </w:r>
    </w:p>
    <w:p>
      <w:pPr>
        <w:spacing w:before="200" w:line="260" w:lineRule="atLeast"/>
        <w:jc w:val="both"/>
        <w:rPr>
          <w:lang w:val="en-US" w:eastAsia="en-US" w:bidi="ar-SA"/>
        </w:rPr>
      </w:pPr>
      <w:r>
        <w:rPr>
          <w:rFonts w:ascii="arial" w:eastAsia="arial" w:hAnsi="arial" w:cs="arial"/>
          <w:color w:val="000000"/>
          <w:sz w:val="20"/>
          <w:lang w:val="en-US" w:eastAsia="en-US" w:bidi="ar-SA"/>
        </w:rPr>
        <w:t>COVID-Ont-Pandemic-Pay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Ontario says it has not yet paid approximately 375,000 frontline health-care workers a promised pandemic pay premium.A spokeswoman for the province's health minister says the initiative is the largest of its kind in Canada and the funding will flow in "very short order." By Shawn Jeffords. Moves Ontario.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Pandemic delays naming of housing advocate</w:t>
      </w:r>
    </w:p>
    <w:p>
      <w:pPr>
        <w:spacing w:before="200" w:line="260" w:lineRule="atLeast"/>
        <w:jc w:val="both"/>
        <w:rPr>
          <w:lang w:val="en-US" w:eastAsia="en-US" w:bidi="ar-SA"/>
        </w:rPr>
      </w:pPr>
      <w:r>
        <w:rPr>
          <w:rFonts w:ascii="arial" w:eastAsia="arial" w:hAnsi="arial" w:cs="arial"/>
          <w:color w:val="000000"/>
          <w:sz w:val="20"/>
          <w:lang w:val="en-US" w:eastAsia="en-US" w:bidi="ar-SA"/>
        </w:rPr>
        <w:t>COVID-Housing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OTTAWA-A key body the Liberals vowed to create to help resolve systemic inequities in Canada's housing system remains unstaffed with delays in appointments chalked up to the COVID-19 pandemic. 550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Jessie Reyez, the Weeknd make Polaris long list</w:t>
      </w:r>
    </w:p>
    <w:p>
      <w:pPr>
        <w:spacing w:before="200" w:line="260" w:lineRule="atLeast"/>
        <w:jc w:val="both"/>
        <w:rPr>
          <w:lang w:val="en-US" w:eastAsia="en-US" w:bidi="ar-SA"/>
        </w:rPr>
      </w:pPr>
      <w:r>
        <w:rPr>
          <w:rFonts w:ascii="arial" w:eastAsia="arial" w:hAnsi="arial" w:cs="arial"/>
          <w:color w:val="000000"/>
          <w:sz w:val="20"/>
          <w:lang w:val="en-US" w:eastAsia="en-US" w:bidi="ar-SA"/>
        </w:rPr>
        <w:t>MUSIC-Polaris-Long-List</w:t>
      </w:r>
    </w:p>
    <w:p>
      <w:pPr>
        <w:spacing w:before="200" w:line="260" w:lineRule="atLeast"/>
        <w:jc w:val="both"/>
        <w:rPr>
          <w:lang w:val="en-US" w:eastAsia="en-US" w:bidi="ar-SA"/>
        </w:rPr>
      </w:pPr>
      <w:r>
        <w:rPr>
          <w:rFonts w:ascii="arial" w:eastAsia="arial" w:hAnsi="arial" w:cs="arial"/>
          <w:color w:val="000000"/>
          <w:sz w:val="20"/>
          <w:lang w:val="en-US" w:eastAsia="en-US" w:bidi="ar-SA"/>
        </w:rPr>
        <w:t>TORONTO - New albums from the Weeknd, Daniel Caesar and Jessie Reyez have been longlisted for the 2020 Polaris Music Prize.The projects are among 40 records that will progress to the next stage of consideration, a short list of 10 contenders to be revealed on July 16. PHOTO. With MUSIC-Polaris-Long-List-Sidebar.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Former TFC defender Damien Perquis retires</w:t>
      </w:r>
    </w:p>
    <w:p>
      <w:pPr>
        <w:spacing w:before="200" w:line="260" w:lineRule="atLeast"/>
        <w:jc w:val="both"/>
        <w:rPr>
          <w:lang w:val="en-US" w:eastAsia="en-US" w:bidi="ar-SA"/>
        </w:rPr>
      </w:pPr>
      <w:r>
        <w:rPr>
          <w:rFonts w:ascii="arial" w:eastAsia="arial" w:hAnsi="arial" w:cs="arial"/>
          <w:color w:val="000000"/>
          <w:sz w:val="20"/>
          <w:lang w:val="en-US" w:eastAsia="en-US" w:bidi="ar-SA"/>
        </w:rPr>
        <w:t>SOC-Perquis-Retires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UNDATED - Former Toronto FC defender Damien Perquis announced his retirement Monday after an 18-year career. The French-born Polish international played a big role in his first MLS season in 2015 but saw his playing time dwindle in 2016 and returned to Europe. 375 words. By Neil Davidson. Moves Sports. </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chief medical officer of health and officials will provide an update on COVID-19 and the ongoing work to protect public health. Reporter Dean Bennett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UNDATED - Media are invited to join Judy Darcy, B.C.'s minister of mental health and addictions, and representatives from Foundry for an announcement about mental health and substance use supports for young people. The Canadian Press will have a story.</w:t>
      </w:r>
    </w:p>
    <w:p>
      <w:pPr>
        <w:spacing w:before="200" w:line="260" w:lineRule="atLeast"/>
        <w:jc w:val="both"/>
        <w:rPr>
          <w:lang w:val="en-US" w:eastAsia="en-US" w:bidi="ar-SA"/>
        </w:rPr>
      </w:pPr>
      <w:r>
        <w:rPr>
          <w:rFonts w:ascii="arial" w:eastAsia="arial" w:hAnsi="arial" w:cs="arial"/>
          <w:color w:val="000000"/>
          <w:sz w:val="20"/>
          <w:lang w:val="en-US" w:eastAsia="en-US" w:bidi="ar-SA"/>
        </w:rPr>
        <w:t>VICTORIA - Health Minister Adrian Dix and provincial health officer Dr. Bonnie Henry update the COVID-19 infection rate. The Canadian Press is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699"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700"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If Canadian consumers 'knew the work, they'd value the workers'</w:t>
      </w:r>
    </w:p>
    <w:p>
      <w:pPr>
        <w:spacing w:before="200" w:line="260" w:lineRule="atLeast"/>
        <w:jc w:val="both"/>
        <w:rPr>
          <w:lang w:val="en-US" w:eastAsia="en-US" w:bidi="ar-SA"/>
        </w:rPr>
      </w:pPr>
      <w:r>
        <w:rPr>
          <w:rFonts w:ascii="arial" w:eastAsia="arial" w:hAnsi="arial" w:cs="arial"/>
          <w:color w:val="000000"/>
          <w:sz w:val="20"/>
          <w:lang w:val="en-US" w:eastAsia="en-US" w:bidi="ar-SA"/>
        </w:rPr>
        <w:t>lji-on-migrant-follow-up</w:t>
      </w:r>
    </w:p>
    <w:p>
      <w:pPr>
        <w:spacing w:before="200" w:line="260" w:lineRule="atLeast"/>
        <w:jc w:val="both"/>
        <w:rPr>
          <w:lang w:val="en-US" w:eastAsia="en-US" w:bidi="ar-SA"/>
        </w:rPr>
      </w:pPr>
      <w:r>
        <w:rPr>
          <w:rFonts w:ascii="arial" w:eastAsia="arial" w:hAnsi="arial" w:cs="arial"/>
          <w:color w:val="000000"/>
          <w:sz w:val="20"/>
          <w:lang w:val="en-US" w:eastAsia="en-US" w:bidi="ar-SA"/>
        </w:rPr>
        <w:t>The global COVID-19 pandemic has demonstrated the value of agricultural workers. Canada's farmers were terrified their temporary migrant farm workers might not have been able to come this year. Now that they're here, many farmers say they're doing everything they can to keep them healthy. But many other employers are abusive - a recent report details mistreatment, unacceptable housing conditions, and inadequate food during the quarantine period. 1,200 words. Leah Gerber/Waterloo Region Record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Saskatchewan's female politicians want more women to run in November elections</w:t>
      </w:r>
    </w:p>
    <w:p>
      <w:pPr>
        <w:spacing w:before="200" w:line="260" w:lineRule="atLeast"/>
        <w:jc w:val="both"/>
        <w:rPr>
          <w:lang w:val="en-US" w:eastAsia="en-US" w:bidi="ar-SA"/>
        </w:rPr>
      </w:pPr>
      <w:r>
        <w:rPr>
          <w:rFonts w:ascii="arial" w:eastAsia="arial" w:hAnsi="arial" w:cs="arial"/>
          <w:color w:val="000000"/>
          <w:sz w:val="20"/>
          <w:lang w:val="en-US" w:eastAsia="en-US" w:bidi="ar-SA"/>
        </w:rPr>
        <w:t>LJI-SASK-WOMENWANTOTHERSTORUN</w:t>
      </w:r>
    </w:p>
    <w:p>
      <w:pPr>
        <w:spacing w:before="200" w:line="260" w:lineRule="atLeast"/>
        <w:jc w:val="both"/>
        <w:rPr>
          <w:lang w:val="en-US" w:eastAsia="en-US" w:bidi="ar-SA"/>
        </w:rPr>
      </w:pPr>
      <w:r>
        <w:rPr>
          <w:rFonts w:ascii="arial" w:eastAsia="arial" w:hAnsi="arial" w:cs="arial"/>
          <w:color w:val="000000"/>
          <w:sz w:val="20"/>
          <w:lang w:val="en-US" w:eastAsia="en-US" w:bidi="ar-SA"/>
        </w:rPr>
        <w:t>With the provincial and municipal elections coming up in November, local women who hold political offices are not shy to speak about their own political experiences. According to Equal Voice's Saskatchewan branch, only 26 per cent of seats in the Saskatchewan legislature are held by women, and only 13 per cent of municipal reeves are women. 700 words. Becky Zimmer/The Battlefords Regional News-Optimist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Northeast Sask. towns looking to develop electric charging network</w:t>
      </w:r>
    </w:p>
    <w:p>
      <w:pPr>
        <w:spacing w:before="200" w:line="260" w:lineRule="atLeast"/>
        <w:jc w:val="both"/>
        <w:rPr>
          <w:lang w:val="en-US" w:eastAsia="en-US" w:bidi="ar-SA"/>
        </w:rPr>
      </w:pPr>
      <w:r>
        <w:rPr>
          <w:rFonts w:ascii="arial" w:eastAsia="arial" w:hAnsi="arial" w:cs="arial"/>
          <w:color w:val="000000"/>
          <w:sz w:val="20"/>
          <w:lang w:val="en-US" w:eastAsia="en-US" w:bidi="ar-SA"/>
        </w:rPr>
        <w:t>LJI-SASK-NE-EVCHARGING</w:t>
      </w:r>
    </w:p>
    <w:p>
      <w:pPr>
        <w:spacing w:before="200" w:line="260" w:lineRule="atLeast"/>
        <w:jc w:val="both"/>
        <w:rPr>
          <w:lang w:val="en-US" w:eastAsia="en-US" w:bidi="ar-SA"/>
        </w:rPr>
      </w:pPr>
      <w:r>
        <w:rPr>
          <w:rFonts w:ascii="arial" w:eastAsia="arial" w:hAnsi="arial" w:cs="arial"/>
          <w:color w:val="000000"/>
          <w:sz w:val="20"/>
          <w:lang w:val="en-US" w:eastAsia="en-US" w:bidi="ar-SA"/>
        </w:rPr>
        <w:t>As the popularity of electric vehicles grows across the country, Saskatchewan's northeastern towns plan to build charging stations to attract the tourists that drive them. Looking at maps of available electric vehicle charging stations in the province, many gaps exist, with no stations available north of Prince Albert, The Battlefords or Lloydminster. 400 words. Becky Zimmer/The Battlefords Regional News-Optimist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Yukon First Nation wants to use native plants to help remediate abandoned mine sites</w:t>
      </w:r>
    </w:p>
    <w:p>
      <w:pPr>
        <w:spacing w:before="200" w:line="260" w:lineRule="atLeast"/>
        <w:jc w:val="both"/>
        <w:rPr>
          <w:lang w:val="en-US" w:eastAsia="en-US" w:bidi="ar-SA"/>
        </w:rPr>
      </w:pPr>
      <w:r>
        <w:rPr>
          <w:rFonts w:ascii="arial" w:eastAsia="arial" w:hAnsi="arial" w:cs="arial"/>
          <w:color w:val="000000"/>
          <w:sz w:val="20"/>
          <w:lang w:val="en-US" w:eastAsia="en-US" w:bidi="ar-SA"/>
        </w:rPr>
        <w:t>LJI-Yukon-Reclamation-Plants</w:t>
      </w:r>
    </w:p>
    <w:p>
      <w:pPr>
        <w:spacing w:before="200" w:line="260" w:lineRule="atLeast"/>
        <w:jc w:val="both"/>
        <w:rPr>
          <w:lang w:val="en-US" w:eastAsia="en-US" w:bidi="ar-SA"/>
        </w:rPr>
      </w:pPr>
      <w:r>
        <w:rPr>
          <w:rFonts w:ascii="arial" w:eastAsia="arial" w:hAnsi="arial" w:cs="arial"/>
          <w:color w:val="000000"/>
          <w:sz w:val="20"/>
          <w:lang w:val="en-US" w:eastAsia="en-US" w:bidi="ar-SA"/>
        </w:rPr>
        <w:t>With unreclaimed mine sites littering Kaska territory, the community of Ross River is hatching a plan to help solve the problem: an industrial-scale nursery replete with native plants. 1,300 words. PHOTO. Julien Gignac/The Narwhal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Timmins, Ont.,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adding new translation service</w:t>
      </w:r>
    </w:p>
    <w:p>
      <w:pPr>
        <w:spacing w:before="200" w:line="260" w:lineRule="atLeast"/>
        <w:jc w:val="both"/>
        <w:rPr>
          <w:lang w:val="en-US" w:eastAsia="en-US" w:bidi="ar-SA"/>
        </w:rPr>
      </w:pPr>
      <w:r>
        <w:rPr>
          <w:rFonts w:ascii="arial" w:eastAsia="arial" w:hAnsi="arial" w:cs="arial"/>
          <w:color w:val="000000"/>
          <w:sz w:val="20"/>
          <w:lang w:val="en-US" w:eastAsia="en-US" w:bidi="ar-SA"/>
        </w:rPr>
        <w:t>LJI-ON-TRANSLATION-SERVICES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efforts to eliminate the language barrier and satisfy the demands of the ever-changing population that may require help in their first language, Timmins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has unanimously approved purchasing interpreting services from California-based LanguageLine Solutions. 250 words. Dariya Baiguzhiyeva/TimminsToday.com</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701"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SHOOTING-ATLANTA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from the fatal shooting of a black man after a failed sobriety check in Atlanta shows a largely peaceful encounter that lasts 40 minutes before spiraling into violence. Rayshard Brooks was shot by officers outside a Wendy's restaurant where he was found sleeping in a car blocking the drive-thru lane.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Sunday the department fired Officer Garrett Rolfe and has taken Officer Devin Brosnan off patrol duty. SENT: 900 words, photos, videos.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China moved swiftly Monday to try to control a new outbreak of the coronavirus after 36 more cases were confirmed in Beijing. People were lined up at hospitals and other facilities around the capital as authorities rushed to administer thousands of nucleic acid tests of people who worked at a major wholesale market, anyone who had visited it in the past two weeks or anyone who had come in contact with either group. . By Ken Moritsugu. SENT: 810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OUTBREAK-NURSING HOMES -- A grim blame game with partisan overtones is breaking out over COVID-19 deaths among nursing home residents, a tiny slice of the population that represents a shockingly high proportion of Americans who have perished in the pandemic. By Ricardo Alonso-Zaldivar. SENT: 880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OUTBREAK-DISTANCE LEARNING With huge percentages of students unplugged from distance learning, educators at schools around the country have been working to understand why. Some describe an urgent need to address impediments in case remote learning resumes in the fall, when the stakes will be raised by the return of formal grading and attendance tracking. In Hartford, Connecticut, where a school principal has been going door to door to speak with parents of children who have not been participating, she sees many of the reasons why. Internet service is unreliable. Parents are away at work. And some are uncomfortable with the technology. By Michael Melis.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RUSSIA-US ESPIONAGE - An American has been sentenced by a Russian court on spying charges. The Moscow City Court on Monday convicted Paul Whelan on charges of espionage and sentenced him to 16 years in maximum security prison colony. SENT: 290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PHILIPPINES-CONVICTED JOURNALISTS - Journalist Maria Ressa has been convicted of libel in a Philippine court decision called a blow to press freedom in an Asian bastion of democracy. Ressa was sentenced to a 6-year term over a story on her news website that linked a businessman to murder and other crimes. President Rodrigo Duterte and other Philippine officials have said the case was not a press freedom issue but arose from alleged crimes. But Duterte has openly lambasted media who have reported critically about his policies, including his anti-drug campaign that has left thousands of mostly poor suspects dead. SENT: 790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OUTBREAK-EUROPE - Many European countries are reopening borders to each other after three months of coronavirus closures, restoring freedom of movement that was interrupted abruptly in March. But some restrictions persist, and it's unclear how keen Europeans will be to travel this summer. The continent is still mostly closed to Americans, Asians and other international tourists. SENT: 780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OUTBREAK-TRIBAL CASINOS - Some federally recognized tribes have pushed ahead with plans to reopen their casinos despite opposition from governors who have little to no say in the matter. In Connecticut, the tribes that own and operate Mohegan Sun and Foxwood Resort Casino began the first stages of reopening on June 1 despite pleas from Gov. Ned Lamont to remain shuttered. Lamont resorted to installing temporary electronic signs to warn patrons of the dangers of COVID-19. SENT: 920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OUTBREAK-INDIA-PHOTO GALLERY - Izhaar Hussain Shaikh is an ambulance driver who is working tirelessly to ferry patients with the coronavirus to hospitals in India's coastal city of Mumbai. It's an exhausting job, fraught with health risks to him and his family, but he does it anyway at the expense of grueling daily shifts that sometimes stretch 16 hours. SENT: 420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THING-THAILAND VOLUNTEERS - A Thai businesswoman with a career in Paris found herself stuck in Bangkok due to flight bans imposed to fight the spread of the coronavirus. When she contemplated how her 94-year-old grandmother would have a hard time coping with a lockdown, Natalie Bin Narkprasert realized her abilities could be used to organize help for her less well-off compatriots. So she recruited volunteers including Michelin-starred chefs to hand out care packages and freshly cooked food for those whose incomes were shattered by the coronavirus crisis. SENT: 570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OUTBREAK-BRITAIN STORES REOPEN - After three months of being closed under coronavirus restrictions, shops selling fashion, toys and other non-essential goods are being allowed to reopen across England for the first time since the country went into lockdown in March. London's famous Oxford Street shopping district is ready to spring back to life but things will not quite look or feel "normal." SENT: 710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PROTESTS-BRITAIN - British Prime Minister Boris Johnson has announced he will establish a commission to look at racial equality in the U.K., after two weeks of protests spurred by the death of George Floyd in Minneapolis. SENT: 120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AUSTRALIA-STATUES VANDALIZED - Two statues of British explorer James Cook have been vandalized in Sydney, and an Australian state government leader is considering tougher laws to protect monuments. SENT: 320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HANGING DEATH-INVESTIGATION - Los Angeles County Sheriff Alex Villanueva is scheduled to hold an online town hall to address the death of a black man found hanging from a tree in the city of Palmdale. SENT: 240 words.</w:t>
      </w:r>
    </w:p>
    <w:p>
      <w:pPr>
        <w:spacing w:before="200" w:line="260" w:lineRule="atLeast"/>
        <w:jc w:val="both"/>
        <w:rPr>
          <w:lang w:val="en-US" w:eastAsia="en-US" w:bidi="ar-SA"/>
        </w:rPr>
      </w:pPr>
      <w:r>
        <w:rPr>
          <w:rFonts w:ascii="arial" w:eastAsia="arial" w:hAnsi="arial" w:cs="arial"/>
          <w:color w:val="000000"/>
          <w:sz w:val="20"/>
          <w:lang w:val="en-US" w:eastAsia="en-US" w:bidi="ar-SA"/>
        </w:rPr>
        <w:t>BRITAIN-US-FIGHTER CRASH - The U.S. Air Force says a fighter plane with one pilot on board has crashed into the North Sea. The status of the pilot is not known. SENT; 105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PROTESTS-CONGRESS -- Senate Republicans are poised to unveil an ambitious package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changes, including new restrictions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and other law enforcement practices, as Congress rushes to respond to protests over the deaths of George Floyd and other black Americans. By Congressional Correspondent Lisa Mascaro.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2020-REPUBLICANS -- President Donald Trump is hitting the road again. And while a campaign event with a president who draws TV cameras and raucous crowds can be gold for down-ballot candidates, these days its value can be debatable. By Alan Fram and Jonathan Lemire.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2020-WATCH -- President Donald Trump's upcoming rally in Oklahoma will no doubt turn out thousands of adoring supporters in a deep-red state, but it remains to be seen how he will address his weakness with independents, suburban women and people of colour who will play a critical role come November. By National Political Editor Steve Peoples. UPCOMING at 5 a.m. EDT: 1,020 words, photos.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FACT CHECK-WEEK -- President Donald Trump is exaggerating his accomplishments for the military and veterans, asserting falsely that his administration wholly destroyed the Islamic State group and completely rebuilt a depleted U.S. military. By Hope Yen, Calvin Woodward and Amanda Seitz. SENT: 1,780 words, photos. Find AP Fact Checks at </w:t>
      </w:r>
      <w:hyperlink r:id="rId702" w:history="1">
        <w:r>
          <w:rPr>
            <w:rFonts w:ascii="arial" w:eastAsia="arial" w:hAnsi="arial" w:cs="arial"/>
            <w:i/>
            <w:color w:val="0077CC"/>
            <w:sz w:val="20"/>
            <w:u w:val="single"/>
            <w:shd w:val="clear" w:color="auto" w:fill="FFFFFF"/>
            <w:lang w:val="en-US" w:eastAsia="en-US" w:bidi="ar-SA"/>
          </w:rPr>
          <w:t>https://apnews.com/APFactCheck</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ISRAEL-GIFTS FOR NETANYAHU - Israel's prime minister is on trial for accepting gifts from wealthy friends. But that has not stopped him from seeking another gift from a wealthy friend to pay for his multimillion-dollar legal defence. Benjamin Netanyahu is hoping an oversight committee approves his request to accept $2.9 million from Michigan-based magnate Spencer Partrich. The awkward arrangement opens a window into the very ties with billionaire friends that plunged Netanyahu into legal trouble and sheds light on the intersection of money and Israeli politics.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VENEZUELA-VIRTUAL EMBASSY - The U.S. diplomat has found a rare path back into Venezuela a year after leaving the South American nation amid a historical break between the two political foes. James Story takes to Facebook Live once a week talking on a wide variety of topics from corruption to the oil-rich nation's gasoline shortages. The United States closed its embassy in Caracas shortly after the White House recognized opposition leader Juan Guaido as Venezuela's legitimate leader. SENT: 930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BOOK CRITICS CIRCLE - The president and five other board members of the National Book Critics Circle have resigned amid allegations of racism and violations of privacy. Laurie Hertzel, who had served as president since 2019, announced over the weekend she was leaving. Her departure came two days after another board member, Ugandan-American writer Hope Wabuke, posted redacted screenshots on Twitter of a contentious email exchange that included correspondence from Hertzel and board member Carlin Romano. SENT: 530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KOREAS-TENSIONS - South Korea's president has urged North Korea to stop raising animosities and return to talks amid mounting worries about potential provocation by North Korea. President Moon Jae-in said the two Koreas must not reverse the peace deals that he and North Korean leader Kim Jong Un reached during 2018 summits. SENT: 450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CHASES-DEADLY CRASHES - Crashes involving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that killed retired teacher Verona Gunn last year and a young mother this month highlight the dangers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speeding to crime scenes or during car chases. Gunn's son says it's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issue that's not getting the same attention as officers' use of excessive force. Audio obtained by The Associated Press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transmissions reveal that speeding officers were repeatedly told by a dispatcher to slow down before the crash that killed 84-year-old Verona Gunn.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BUSINESS/FINANCE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FINANCIAL-MARKETS - Asian shares are mostly lower on concern over a resurgence of coronavirus cases and pessimism after Wall Street posted its worst week in nearly three months. Benchmarks in Tokyo, Sydney and Shanghai fell Monday morning after China reported an outbreak of cases in Beijing. Stocks are turning wobbly as investors re-evaluate their expectations for economic growth, which many skeptics have been saying were overly optimistic. SENT: 570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TOUR RETURNS - The PGA Tour returned after three months and Commissioner Jay Monahan felt every bit a winner as Daniel Berger at Colonial. There were no positive tests from the 487 administered at the Charles Schwab Challenge to players, caddies and key personnel. There were no fans, either. Monahan called it a phenomenal return, mainly because it was a healthy won. Berger won in a sudden-death playoff when Collin Morikawa missed a 3-foot putt. Morikawa says just because it was a good return doesn't mean players can ignore that the COVID-19 pandemic remains a threat. SENT: 870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NASCAR-HOMESTEAD - Denny Hamlin found the magic at Homestead-Miami Speedway, once again. Hamlin went to the lead for the final time with 30 laps left and held off Chase Elliott for his record-tying third NASCAR Cup Series victory at Homestead. Former drivers Tony Stewart and Greg Biffle are the other three-time winners. Hamlin is in the club now, after battling Elliott most of the night. Hamlin raced to his third victory of the season and 40th overall. . By Tim Reynolds. SENT: 930 words, photos.</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NEWS BRIEFS (91%); COVID-19 CORONAVIRUS (90%); CRIME, LAW ENFORCEMENT &amp; CORRECTIONS (90%); DEATH &amp; DYING (90%); TEMPORARY EMPLOYMENT (90%); LEGISLATIVE BODIES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RACISM &amp; XENOPHOBIA (89%); SPECIAL INVESTIGATIVE FORCES (89%); LAW ENFORCEMENT (76%); PUBLIC OFFICIALS (76%); INDIGENOUS PEOPLES (75%); GEORGE FLOYD KILLING (71%); ANTI-FASCIST MOVEMENTS (70%); COLLEGE &amp; UNIVERSITY SPORTS (66%); CRISIS COUNSELING &amp; INTERVENTION (54%);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SPORTS (66%); HELICOPTERS (61%); CRISIS COUNSELING &amp; INTERVENTION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(93%); CALGARY, AB, CANADA (79%); TORONTO, ON, CANADA (79%); MINNESOTA, USA (79%); OKLAHOMA, USA (79%); SASKATCHEWAN, CANADA (79%); ONTARIO, CANADA (74%); ALBERTA, CANADA (59%); CANADA (97%); MEXICO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 xml:space="preserve">Coronavirus: Legault says </w:t>
        </w:r>
      </w:hyperlink>
      <w:hyperlink r:id="rId7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will crack down on violations of public-health orders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1326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Fed up with scenes of citizens flouting the rules of social distancing and businesses operating illegally despite the growing number of COVID-19 cases, Premier François Legault( </w:t>
      </w:r>
      <w:hyperlink r:id="rId710" w:history="1">
        <w:r>
          <w:rPr>
            <w:rFonts w:ascii="arial" w:eastAsia="arial" w:hAnsi="arial" w:cs="arial"/>
            <w:i/>
            <w:color w:val="0077CC"/>
            <w:sz w:val="20"/>
            <w:u w:val="single"/>
            <w:shd w:val="clear" w:color="auto" w:fill="FFFFFF"/>
            <w:lang w:val="en-US" w:eastAsia="en-US" w:bidi="ar-SA"/>
          </w:rPr>
          <w:t>https://montrealgazette.com/news/quebec/analysis-legault-gets-top-marks-from-all-sides-amid-covid-19-crisis/wcm/4eb39fa9-9d5b-43b1-a6c1-cd10dbd2dad4/</w:t>
        </w:r>
      </w:hyperlink>
      <w:r>
        <w:rPr>
          <w:rFonts w:ascii="arial" w:eastAsia="arial" w:hAnsi="arial" w:cs="arial"/>
          <w:color w:val="000000"/>
          <w:sz w:val="20"/>
          <w:lang w:val="en-US" w:eastAsia="en-US" w:bidi="ar-SA"/>
        </w:rPr>
        <w:t xml:space="preserve"> ) has ordered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step up their enforcement of public-health orders across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also added that Quebec is now using the same hardball tactics as other international players in what has become a war to replenish critical medical supplies. That includes paying cash and adding 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international shopping expeditions to make sure orders are not hijacked by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As grateful as Quebec is for small donations of material, the province needs much more and is shopping for millions of protective masks, gloves and gowns, Legault added. Hundreds of thousands of masks are being used each day in Quebec in the fight against COVID-19, plus a million gloves per day.</w:t>
      </w:r>
    </w:p>
    <w:p>
      <w:pPr>
        <w:spacing w:before="200" w:line="260" w:lineRule="atLeast"/>
        <w:jc w:val="both"/>
        <w:rPr>
          <w:lang w:val="en-US" w:eastAsia="en-US" w:bidi="ar-SA"/>
        </w:rPr>
      </w:pPr>
      <w:r>
        <w:rPr>
          <w:rFonts w:ascii="arial" w:eastAsia="arial" w:hAnsi="arial" w:cs="arial"/>
          <w:color w:val="000000"/>
          <w:sz w:val="20"/>
          <w:lang w:val="en-US" w:eastAsia="en-US" w:bidi="ar-SA"/>
        </w:rPr>
        <w:t>"Yes, if have to pay cash we pay cash," Legault said at his daily briefing. "Yes, the prices have gone up, but the cost is immaterial. We're talking about the lives of Quebecers. We're ready to pay the price it takes, the price asked."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clearly irked Legault also upped the tone when it comes to what he said is a minority of people who are flouting provincial orders( </w:t>
      </w:r>
      <w:hyperlink r:id="rId711" w:history="1">
        <w:r>
          <w:rPr>
            <w:rFonts w:ascii="arial" w:eastAsia="arial" w:hAnsi="arial" w:cs="arial"/>
            <w:i/>
            <w:color w:val="0077CC"/>
            <w:sz w:val="20"/>
            <w:u w:val="single"/>
            <w:shd w:val="clear" w:color="auto" w:fill="FFFFFF"/>
            <w:lang w:val="en-US" w:eastAsia="en-US" w:bidi="ar-SA"/>
          </w:rPr>
          <w:t>https://montrealgazette.com/news/local-news/</w:t>
        </w:r>
      </w:hyperlink>
      <w:hyperlink r:id="rId711" w:history="1">
        <w:r>
          <w:rPr>
            <w:rFonts w:ascii="arial" w:eastAsia="arial" w:hAnsi="arial" w:cs="arial"/>
            <w:b/>
            <w:i/>
            <w:color w:val="0077CC"/>
            <w:sz w:val="20"/>
            <w:u w:val="single"/>
            <w:shd w:val="clear" w:color="auto" w:fill="FFFFFF"/>
            <w:lang w:val="en-US" w:eastAsia="en-US" w:bidi="ar-SA"/>
          </w:rPr>
          <w:t>police</w:t>
        </w:r>
      </w:hyperlink>
      <w:hyperlink r:id="rId711" w:history="1">
        <w:r>
          <w:rPr>
            <w:rFonts w:ascii="arial" w:eastAsia="arial" w:hAnsi="arial" w:cs="arial"/>
            <w:i/>
            <w:color w:val="0077CC"/>
            <w:sz w:val="20"/>
            <w:u w:val="single"/>
            <w:shd w:val="clear" w:color="auto" w:fill="FFFFFF"/>
            <w:lang w:val="en-US" w:eastAsia="en-US" w:bidi="ar-SA"/>
          </w:rPr>
          <w:t>-called-to-</w:t>
        </w:r>
      </w:hyperlink>
      <w:hyperlink r:id="rId711" w:history="1">
        <w:r>
          <w:rPr>
            <w:rFonts w:ascii="arial" w:eastAsia="arial" w:hAnsi="arial" w:cs="arial"/>
            <w:b/>
            <w:i/>
            <w:color w:val="0077CC"/>
            <w:sz w:val="20"/>
            <w:u w:val="single"/>
            <w:shd w:val="clear" w:color="auto" w:fill="FFFFFF"/>
            <w:lang w:val="en-US" w:eastAsia="en-US" w:bidi="ar-SA"/>
          </w:rPr>
          <w:t>montreal</w:t>
        </w:r>
      </w:hyperlink>
      <w:hyperlink r:id="rId711" w:history="1">
        <w:r>
          <w:rPr>
            <w:rFonts w:ascii="arial" w:eastAsia="arial" w:hAnsi="arial" w:cs="arial"/>
            <w:i/>
            <w:color w:val="0077CC"/>
            <w:sz w:val="20"/>
            <w:u w:val="single"/>
            <w:shd w:val="clear" w:color="auto" w:fill="FFFFFF"/>
            <w:lang w:val="en-US" w:eastAsia="en-US" w:bidi="ar-SA"/>
          </w:rPr>
          <w:t>-opposition-leaders-home/?__vfz=medium%3Dconversations_top_pages</w:t>
        </w:r>
      </w:hyperlink>
      <w:r>
        <w:rPr>
          <w:rFonts w:ascii="arial" w:eastAsia="arial" w:hAnsi="arial" w:cs="arial"/>
          <w:color w:val="000000"/>
          <w:sz w:val="20"/>
          <w:lang w:val="en-US" w:eastAsia="en-US" w:bidi="ar-SA"/>
        </w:rPr>
        <w:t xml:space="preserve"> )against gatherings. There are also still some businesses considered non-essential that are operating, which is against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his government and other levels of government have been flooded with thousands of complaints from all over Quebec. The SQ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now on will be much less tolerant.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handing out more fines and, I repeat, the fines can vary from $1,000 to $6,000 per person," Legault said. "I think that's what people who don't respect the rules deserve.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lives being put in danger," the premier added. "If we continue to have gatherings and non-essential companies operating, well, there will be deaths. It's very, very serious. It could be your grandmother or your brother.</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Legault repeated the rules: only go out for essential reasons, maintain a six-foot distance from other people and wash your hands when you get home.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act like we have the virus and people we meet have the virus,"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Added Horacio Arruda, Quebec's director of public health: "If we are able to apply these rules (to the maximum), if the recalcitrants who are not applying rules start to apply them, we will win the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strong language from the premier came as the number of confirmed COVID-19( </w:t>
      </w:r>
      <w:hyperlink r:id="rId712"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cases jumped by 907 Thursday, bringing the total in the province to 5,518. Three more people have died, for a total of 36. There are 365 people in hospitals, including 96 in intensive care.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is waiting for test results for 4,871 people. Another 69,024 tests were negative. The number of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https://montrealgazette.com/news/local-news/</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-hit-by-rapid-rise-in-number-of-covid-19-cases/wcm/692720c4-67fd-47b6-8392-dbffcc4877b3/</w:t>
        </w:r>
      </w:hyperlink>
      <w:r>
        <w:rPr>
          <w:rFonts w:ascii="arial" w:eastAsia="arial" w:hAnsi="arial" w:cs="arial"/>
          <w:color w:val="000000"/>
          <w:sz w:val="20"/>
          <w:lang w:val="en-US" w:eastAsia="en-US" w:bidi="ar-SA"/>
        </w:rPr>
        <w:t xml:space="preserve"> ) alone jumped from 2,097 to 2,642.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71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 avril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??5 518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??36 décès</w:t>
      </w:r>
    </w:p>
    <w:p>
      <w:pPr>
        <w:spacing w:before="200" w:line="260" w:lineRule="atLeast"/>
        <w:jc w:val="both"/>
        <w:rPr>
          <w:lang w:val="en-US" w:eastAsia="en-US" w:bidi="ar-SA"/>
        </w:rPr>
      </w:pPr>
      <w:r>
        <w:rPr>
          <w:rFonts w:ascii="arial" w:eastAsia="arial" w:hAnsi="arial" w:cs="arial"/>
          <w:color w:val="000000"/>
          <w:sz w:val="20"/>
          <w:lang w:val="en-US" w:eastAsia="en-US" w:bidi="ar-SA"/>
        </w:rPr>
        <w:t>??4 871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??69 024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régions : </w:t>
      </w:r>
      <w:hyperlink r:id="rId71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2, 2020( </w:t>
      </w:r>
      <w:hyperlink r:id="rId716" w:history="1">
        <w:r>
          <w:rPr>
            <w:rFonts w:ascii="arial" w:eastAsia="arial" w:hAnsi="arial" w:cs="arial"/>
            <w:i/>
            <w:color w:val="0077CC"/>
            <w:sz w:val="20"/>
            <w:u w:val="single"/>
            <w:shd w:val="clear" w:color="auto" w:fill="FFFFFF"/>
            <w:lang w:val="en-US" w:eastAsia="en-US" w:bidi="ar-SA"/>
          </w:rPr>
          <w:t>https://twitter.com/sante_qc/status/1245759281120653314?ref_src=twsrc%5Etfw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the rate of growth in new cases is relatively stable, the number of people in intensive care went up by 14. Quebec has about 400 intensive-care beds at the ready should the number grow. As a comparison, Ontario( </w:t>
      </w:r>
      <w:hyperlink r:id="rId717" w:history="1">
        <w:r>
          <w:rPr>
            <w:rFonts w:ascii="arial" w:eastAsia="arial" w:hAnsi="arial" w:cs="arial"/>
            <w:i/>
            <w:color w:val="0077CC"/>
            <w:sz w:val="20"/>
            <w:u w:val="single"/>
            <w:shd w:val="clear" w:color="auto" w:fill="FFFFFF"/>
            <w:lang w:val="en-US" w:eastAsia="en-US" w:bidi="ar-SA"/>
          </w:rPr>
          <w:t>https://www.huffingtonpost.ca/entry/ontario-covid-19-modelling_ca_5e86306ec5b6a94918334281?ncid=other_twitter_cooo9wqtham&amp;;utm_campaign=share_twitter</w:t>
        </w:r>
      </w:hyperlink>
      <w:r>
        <w:rPr>
          <w:rFonts w:ascii="arial" w:eastAsia="arial" w:hAnsi="arial" w:cs="arial"/>
          <w:color w:val="000000"/>
          <w:sz w:val="20"/>
          <w:lang w:val="en-US" w:eastAsia="en-US" w:bidi="ar-SA"/>
        </w:rPr>
        <w:t xml:space="preserve"> ) now has 167 patients in intensive care and a total of 84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for the first time revealed Quebec has enough ventilators( </w:t>
      </w:r>
      <w:hyperlink r:id="rId718" w:history="1">
        <w:r>
          <w:rPr>
            <w:rFonts w:ascii="arial" w:eastAsia="arial" w:hAnsi="arial" w:cs="arial"/>
            <w:i/>
            <w:color w:val="0077CC"/>
            <w:sz w:val="20"/>
            <w:u w:val="single"/>
            <w:shd w:val="clear" w:color="auto" w:fill="FFFFFF"/>
            <w:lang w:val="en-US" w:eastAsia="en-US" w:bidi="ar-SA"/>
          </w:rPr>
          <w:t>https://montrealgazette.com/news/local-news/coronavirus-cae-hopes-to-produce-10000-ventilators-in-three-months/wcm/448808a6-3ec7-4c30-b064-737f66c43cfc/</w:t>
        </w:r>
      </w:hyperlink>
      <w:r>
        <w:rPr>
          <w:rFonts w:ascii="arial" w:eastAsia="arial" w:hAnsi="arial" w:cs="arial"/>
          <w:color w:val="000000"/>
          <w:sz w:val="20"/>
          <w:lang w:val="en-US" w:eastAsia="en-US" w:bidi="ar-SA"/>
        </w:rPr>
        <w:t xml:space="preserve"> ) in those intensive-care units for what it expects will be needed at the height of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our most pessimistic scenario we have enough respirators," he said. "We are not going to start picking who gets one and who does not. There will be some for everybody."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Legault added Quebec still only has enough protective equipment for health-care workers( </w:t>
      </w:r>
      <w:hyperlink r:id="rId719" w:history="1">
        <w:r>
          <w:rPr>
            <w:rFonts w:ascii="arial" w:eastAsia="arial" w:hAnsi="arial" w:cs="arial"/>
            <w:i/>
            <w:color w:val="0077CC"/>
            <w:sz w:val="20"/>
            <w:u w:val="single"/>
            <w:shd w:val="clear" w:color="auto" w:fill="FFFFFF"/>
            <w:lang w:val="en-US" w:eastAsia="en-US" w:bidi="ar-SA"/>
          </w:rPr>
          <w:t>https://montrealgazette.com/news/quebec/covid-19-nobody-anticipated-we-would-use-so-many-masks-legault-says/</w:t>
        </w:r>
      </w:hyperlink>
      <w:r>
        <w:rPr>
          <w:rFonts w:ascii="arial" w:eastAsia="arial" w:hAnsi="arial" w:cs="arial"/>
          <w:color w:val="000000"/>
          <w:sz w:val="20"/>
          <w:lang w:val="en-US" w:eastAsia="en-US" w:bidi="ar-SA"/>
        </w:rPr>
        <w:t xml:space="preserve"> ) for one week, although Health Minister Danielle McCann said the specific situation with the N-95 masks has become less critical as the province is now shifting equipment from regions not affected by the virus to areas which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the war for masks is roaring.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 reported Thursday that a shipment of N-95 masks ordered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Chinese businessman was mysteriously detoured toward Cincinnati.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Radio-Canada( </w:t>
      </w:r>
      <w:hyperlink r:id="rId721" w:history="1">
        <w:r>
          <w:rPr>
            <w:rFonts w:ascii="arial" w:eastAsia="arial" w:hAnsi="arial" w:cs="arial"/>
            <w:i/>
            <w:color w:val="0077CC"/>
            <w:sz w:val="20"/>
            <w:u w:val="single"/>
            <w:shd w:val="clear" w:color="auto" w:fill="FFFFFF"/>
            <w:lang w:val="en-US" w:eastAsia="en-US" w:bidi="ar-SA"/>
          </w:rPr>
          <w:t>https://ici.radio-canada.ca/nouvelle/1690419/masques-canada-chine-quebec-avion-detournes</w:t>
        </w:r>
      </w:hyperlink>
      <w:r>
        <w:rPr>
          <w:rFonts w:ascii="arial" w:eastAsia="arial" w:hAnsi="arial" w:cs="arial"/>
          <w:color w:val="000000"/>
          <w:sz w:val="20"/>
          <w:lang w:val="en-US" w:eastAsia="en-US" w:bidi="ar-SA"/>
        </w:rPr>
        <w:t xml:space="preserve"> ) reported that a load of masks destined for France was intercepted by the Americans on the airport tarmac in China. The Americans later denied the accusations.</w:t>
      </w:r>
    </w:p>
    <w:p>
      <w:pPr>
        <w:spacing w:before="200" w:line="260" w:lineRule="atLeast"/>
        <w:jc w:val="both"/>
        <w:rPr>
          <w:lang w:val="en-US" w:eastAsia="en-US" w:bidi="ar-SA"/>
        </w:rPr>
      </w:pPr>
      <w:r>
        <w:rPr>
          <w:rFonts w:ascii="arial" w:eastAsia="arial" w:hAnsi="arial" w:cs="arial"/>
          <w:color w:val="000000"/>
          <w:sz w:val="20"/>
          <w:lang w:val="en-US" w:eastAsia="en-US" w:bidi="ar-SA"/>
        </w:rPr>
        <w:t>In Ottawa, Prime Minister Justin Trudeau tried to sound re-assuring by noting one million masks have now arrived in Canada and are being kept in a Hamilton warehouse.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Treasury Board President Christian Dubé announced Quebec will pour $287 million into temporary wage increases for nurses, orderlies and other health workers( </w:t>
      </w:r>
      <w:hyperlink r:id="rId722" w:history="1">
        <w:r>
          <w:rPr>
            <w:rFonts w:ascii="arial" w:eastAsia="arial" w:hAnsi="arial" w:cs="arial"/>
            <w:i/>
            <w:color w:val="0077CC"/>
            <w:sz w:val="20"/>
            <w:u w:val="single"/>
            <w:shd w:val="clear" w:color="auto" w:fill="FFFFFF"/>
            <w:lang w:val="en-US" w:eastAsia="en-US" w:bidi="ar-SA"/>
          </w:rPr>
          <w:t>https://montrealgazette.com/news/local-news/covid-19-cases-mount-in-long-term-care-centres/wcm/9a39b1db-4d17-441f-8135-0e921e98689e/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Those working on the front lines with people infected with COVID-19 will get an 8-per-cent bonus, while an orderly in a private senior's residence will get a $4 hourly wage increase.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2 right here.( </w:t>
      </w:r>
      <w:hyperlink r:id="rId723"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72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72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72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727"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907 new cases; Legault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w:t>
      </w:r>
      <w:hyperlink r:id="rId728"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https://montrealgazette.com/news/local-news/coronavirus-live-updates-ottawa-braces-for-flood-of-calls-for-financial-help/wcm/a63d16c1-d53e-483c-8763-0c7f2167c480/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72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(90%); SOCIAL DISTANCING (90%); COVID-19 CORONAVIRUS (90%); CORONAVIRUSES (90%); CRIME, LAW ENFORCEMENT &amp; CORRECTIONS (89%); VIRUSES (78%); LAW ENFORCEMENT (78%); PRICES (73%); quebec,scenes,citizens,flouting,rules,social !@PERMALINK= </w:t>
      </w:r>
      <w:hyperlink r:id="rId730"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Coronavirus: Legault says </w:t>
        </w:r>
      </w:hyperlink>
      <w:hyperlink r:id="rId7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will crack down on violations of public-health orders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Fed up with scenes of citizens flouting the rules of social distancing and businesses operating illegally despite the growing number of COVID-19 cases, Premier FranÃ§ois Legault( </w:t>
      </w:r>
      <w:hyperlink r:id="rId710" w:history="1">
        <w:r>
          <w:rPr>
            <w:rFonts w:ascii="arial" w:eastAsia="arial" w:hAnsi="arial" w:cs="arial"/>
            <w:i/>
            <w:color w:val="0077CC"/>
            <w:sz w:val="20"/>
            <w:u w:val="single"/>
            <w:shd w:val="clear" w:color="auto" w:fill="FFFFFF"/>
            <w:lang w:val="en-US" w:eastAsia="en-US" w:bidi="ar-SA"/>
          </w:rPr>
          <w:t>https://montrealgazette.com/news/quebec/analysis-legault-gets-top-marks-from-all-sides-amid-covid-19-crisis/wcm/4eb39fa9-9d5b-43b1-a6c1-cd10dbd2dad4/</w:t>
        </w:r>
      </w:hyperlink>
      <w:r>
        <w:rPr>
          <w:rFonts w:ascii="arial" w:eastAsia="arial" w:hAnsi="arial" w:cs="arial"/>
          <w:color w:val="000000"/>
          <w:sz w:val="20"/>
          <w:lang w:val="en-US" w:eastAsia="en-US" w:bidi="ar-SA"/>
        </w:rPr>
        <w:t xml:space="preserve"> ) has ordered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step up their enforcement of public-health orders across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also added that Quebec is now using the same hardball tactics as other international players in what has become a war to replenish critical medical supplies. That includes paying cash and adding SÃ»retÃ© du QuÃ©bec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international shopping expeditions to make sure orders are not hijacked by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As grateful as Quebec is for small donations of material, the province needs much more and is shopping for millions of protective masks, gloves and gowns, Legault added. Hundreds of thousands of masks are being used each day in Quebec in the fight against COVID-19, plus a million gloves per day.</w:t>
      </w:r>
    </w:p>
    <w:p>
      <w:pPr>
        <w:spacing w:before="200" w:line="260" w:lineRule="atLeast"/>
        <w:jc w:val="both"/>
        <w:rPr>
          <w:lang w:val="en-US" w:eastAsia="en-US" w:bidi="ar-SA"/>
        </w:rPr>
      </w:pPr>
      <w:r>
        <w:rPr>
          <w:rFonts w:ascii="arial" w:eastAsia="arial" w:hAnsi="arial" w:cs="arial"/>
          <w:color w:val="000000"/>
          <w:sz w:val="20"/>
          <w:lang w:val="en-US" w:eastAsia="en-US" w:bidi="ar-SA"/>
        </w:rPr>
        <w:t>"Yes, if have to pay cash we pay cash," Legault said at his daily briefing. "Yes, the prices have gone up, but the cost is immaterial. We're talking about the lives of Quebecers. We're ready to pay the price it takes, the price asked."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clearly irked Legault also upped the tone when it comes to what he said is a minority of people who are flouting provincial orders( </w:t>
      </w:r>
      <w:hyperlink r:id="rId711" w:history="1">
        <w:r>
          <w:rPr>
            <w:rFonts w:ascii="arial" w:eastAsia="arial" w:hAnsi="arial" w:cs="arial"/>
            <w:i/>
            <w:color w:val="0077CC"/>
            <w:sz w:val="20"/>
            <w:u w:val="single"/>
            <w:shd w:val="clear" w:color="auto" w:fill="FFFFFF"/>
            <w:lang w:val="en-US" w:eastAsia="en-US" w:bidi="ar-SA"/>
          </w:rPr>
          <w:t>https://montrealgazette.com/news/local-news/</w:t>
        </w:r>
      </w:hyperlink>
      <w:hyperlink r:id="rId711" w:history="1">
        <w:r>
          <w:rPr>
            <w:rFonts w:ascii="arial" w:eastAsia="arial" w:hAnsi="arial" w:cs="arial"/>
            <w:b/>
            <w:i/>
            <w:color w:val="0077CC"/>
            <w:sz w:val="20"/>
            <w:u w:val="single"/>
            <w:shd w:val="clear" w:color="auto" w:fill="FFFFFF"/>
            <w:lang w:val="en-US" w:eastAsia="en-US" w:bidi="ar-SA"/>
          </w:rPr>
          <w:t>police</w:t>
        </w:r>
      </w:hyperlink>
      <w:hyperlink r:id="rId711" w:history="1">
        <w:r>
          <w:rPr>
            <w:rFonts w:ascii="arial" w:eastAsia="arial" w:hAnsi="arial" w:cs="arial"/>
            <w:i/>
            <w:color w:val="0077CC"/>
            <w:sz w:val="20"/>
            <w:u w:val="single"/>
            <w:shd w:val="clear" w:color="auto" w:fill="FFFFFF"/>
            <w:lang w:val="en-US" w:eastAsia="en-US" w:bidi="ar-SA"/>
          </w:rPr>
          <w:t>-called-to-</w:t>
        </w:r>
      </w:hyperlink>
      <w:hyperlink r:id="rId711" w:history="1">
        <w:r>
          <w:rPr>
            <w:rFonts w:ascii="arial" w:eastAsia="arial" w:hAnsi="arial" w:cs="arial"/>
            <w:b/>
            <w:i/>
            <w:color w:val="0077CC"/>
            <w:sz w:val="20"/>
            <w:u w:val="single"/>
            <w:shd w:val="clear" w:color="auto" w:fill="FFFFFF"/>
            <w:lang w:val="en-US" w:eastAsia="en-US" w:bidi="ar-SA"/>
          </w:rPr>
          <w:t>montreal</w:t>
        </w:r>
      </w:hyperlink>
      <w:hyperlink r:id="rId711" w:history="1">
        <w:r>
          <w:rPr>
            <w:rFonts w:ascii="arial" w:eastAsia="arial" w:hAnsi="arial" w:cs="arial"/>
            <w:i/>
            <w:color w:val="0077CC"/>
            <w:sz w:val="20"/>
            <w:u w:val="single"/>
            <w:shd w:val="clear" w:color="auto" w:fill="FFFFFF"/>
            <w:lang w:val="en-US" w:eastAsia="en-US" w:bidi="ar-SA"/>
          </w:rPr>
          <w:t>-opposition-leaders-home/?__vfz=medium%3Dconversations_top_pages</w:t>
        </w:r>
      </w:hyperlink>
      <w:r>
        <w:rPr>
          <w:rFonts w:ascii="arial" w:eastAsia="arial" w:hAnsi="arial" w:cs="arial"/>
          <w:color w:val="000000"/>
          <w:sz w:val="20"/>
          <w:lang w:val="en-US" w:eastAsia="en-US" w:bidi="ar-SA"/>
        </w:rPr>
        <w:t xml:space="preserve"> )against gatherings. There are also still some businesses considered non-essential that are operating, which is against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his government and other levels of government have been flooded with thousands of complaints from all over Quebec. The SQ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now on will be much less tolerant.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handing out more fines and, I repeat, the fines can vary from $1,000 to $6,000 per person," Legault said. "I think that's what people who don't respect the rules deserve.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lives being put in danger," the premier added. "If we continue to have gatherings and non-essential companies operating, well, there will be deaths. It's very, very serious. It could be your grandmother or your brother.</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Legault repeated the rules: only go out for essential reasons, maintain a six-foot distance from other people and wash your hands when you get home.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act like we have the virus and people we meet have the virus,"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Added Horacio Arruda, Quebec's director of public health: "If we are able to apply these rules (to the maximum), if the recalcitrants who are not applying rules start to apply them, we will win the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strong language from the premier came as the number of confirmed COVID-19( </w:t>
      </w:r>
      <w:hyperlink r:id="rId712"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cases jumped by 907 Thursday, bringing the total in the province to 5,518. Three more people have died, for a total of 36. There are 365 people in hospitals, including 96 in intensive care.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is waiting for test results for 4,871 people. Another 69,024 tests were negative. The number of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https://montrealgazette.com/news/local-news/</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-hit-by-rapid-rise-in-number-of-covid-19-cases/wcm/692720c4-67fd-47b6-8392-dbffcc4877b3/</w:t>
        </w:r>
      </w:hyperlink>
      <w:r>
        <w:rPr>
          <w:rFonts w:ascii="arial" w:eastAsia="arial" w:hAnsi="arial" w:cs="arial"/>
          <w:color w:val="000000"/>
          <w:sz w:val="20"/>
          <w:lang w:val="en-US" w:eastAsia="en-US" w:bidi="ar-SA"/>
        </w:rPr>
        <w:t xml:space="preserve"> ) alone jumped from 2,097 to 2,642.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71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 avril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??5 518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??36 dÃ©cÃ¨s</w:t>
      </w:r>
    </w:p>
    <w:p>
      <w:pPr>
        <w:spacing w:before="200" w:line="260" w:lineRule="atLeast"/>
        <w:jc w:val="both"/>
        <w:rPr>
          <w:lang w:val="en-US" w:eastAsia="en-US" w:bidi="ar-SA"/>
        </w:rPr>
      </w:pPr>
      <w:r>
        <w:rPr>
          <w:rFonts w:ascii="arial" w:eastAsia="arial" w:hAnsi="arial" w:cs="arial"/>
          <w:color w:val="000000"/>
          <w:sz w:val="20"/>
          <w:lang w:val="en-US" w:eastAsia="en-US" w:bidi="ar-SA"/>
        </w:rPr>
        <w:t>??4 871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??69 024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rÃ©gions : </w:t>
      </w:r>
      <w:hyperlink r:id="rId71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2, 2020( </w:t>
      </w:r>
      <w:hyperlink r:id="rId716" w:history="1">
        <w:r>
          <w:rPr>
            <w:rFonts w:ascii="arial" w:eastAsia="arial" w:hAnsi="arial" w:cs="arial"/>
            <w:i/>
            <w:color w:val="0077CC"/>
            <w:sz w:val="20"/>
            <w:u w:val="single"/>
            <w:shd w:val="clear" w:color="auto" w:fill="FFFFFF"/>
            <w:lang w:val="en-US" w:eastAsia="en-US" w:bidi="ar-SA"/>
          </w:rPr>
          <w:t>https://twitter.com/sante_qc/status/1245759281120653314?ref_src=twsrc%5Etfw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the rate of growth in new cases is relatively stable, the number of people in intensive care went up by 14. Quebec has about 400 intensive-care beds at the ready should the number grow. As a comparison, Ontario( </w:t>
      </w:r>
      <w:hyperlink r:id="rId717" w:history="1">
        <w:r>
          <w:rPr>
            <w:rFonts w:ascii="arial" w:eastAsia="arial" w:hAnsi="arial" w:cs="arial"/>
            <w:i/>
            <w:color w:val="0077CC"/>
            <w:sz w:val="20"/>
            <w:u w:val="single"/>
            <w:shd w:val="clear" w:color="auto" w:fill="FFFFFF"/>
            <w:lang w:val="en-US" w:eastAsia="en-US" w:bidi="ar-SA"/>
          </w:rPr>
          <w:t>https://www.huffingtonpost.ca/entry/ontario-covid-19-modelling_ca_5e86306ec5b6a94918334281?ncid=other_twitter_cooo9wqtham&amp;;utm_campaign=share_twitter</w:t>
        </w:r>
      </w:hyperlink>
      <w:r>
        <w:rPr>
          <w:rFonts w:ascii="arial" w:eastAsia="arial" w:hAnsi="arial" w:cs="arial"/>
          <w:color w:val="000000"/>
          <w:sz w:val="20"/>
          <w:lang w:val="en-US" w:eastAsia="en-US" w:bidi="ar-SA"/>
        </w:rPr>
        <w:t xml:space="preserve"> ) now has 167 patients in intensive care and a total of 84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for the first time revealed Quebec has enough ventilators( </w:t>
      </w:r>
      <w:hyperlink r:id="rId718" w:history="1">
        <w:r>
          <w:rPr>
            <w:rFonts w:ascii="arial" w:eastAsia="arial" w:hAnsi="arial" w:cs="arial"/>
            <w:i/>
            <w:color w:val="0077CC"/>
            <w:sz w:val="20"/>
            <w:u w:val="single"/>
            <w:shd w:val="clear" w:color="auto" w:fill="FFFFFF"/>
            <w:lang w:val="en-US" w:eastAsia="en-US" w:bidi="ar-SA"/>
          </w:rPr>
          <w:t>https://montrealgazette.com/news/local-news/coronavirus-cae-hopes-to-produce-10000-ventilators-in-three-months/wcm/448808a6-3ec7-4c30-b064-737f66c43cfc/</w:t>
        </w:r>
      </w:hyperlink>
      <w:r>
        <w:rPr>
          <w:rFonts w:ascii="arial" w:eastAsia="arial" w:hAnsi="arial" w:cs="arial"/>
          <w:color w:val="000000"/>
          <w:sz w:val="20"/>
          <w:lang w:val="en-US" w:eastAsia="en-US" w:bidi="ar-SA"/>
        </w:rPr>
        <w:t xml:space="preserve"> ) in those intensive-care units for what it expects will be needed at the height of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our most pessimistic scenario we have enough respirators," he said. "We are not going to start picking who gets one and who does not. There will be some for everybody."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Legault added Quebec still only has enough protective equipment for health-care workers( </w:t>
      </w:r>
      <w:hyperlink r:id="rId719" w:history="1">
        <w:r>
          <w:rPr>
            <w:rFonts w:ascii="arial" w:eastAsia="arial" w:hAnsi="arial" w:cs="arial"/>
            <w:i/>
            <w:color w:val="0077CC"/>
            <w:sz w:val="20"/>
            <w:u w:val="single"/>
            <w:shd w:val="clear" w:color="auto" w:fill="FFFFFF"/>
            <w:lang w:val="en-US" w:eastAsia="en-US" w:bidi="ar-SA"/>
          </w:rPr>
          <w:t>https://montrealgazette.com/news/quebec/covid-19-nobody-anticipated-we-would-use-so-many-masks-legault-says/</w:t>
        </w:r>
      </w:hyperlink>
      <w:r>
        <w:rPr>
          <w:rFonts w:ascii="arial" w:eastAsia="arial" w:hAnsi="arial" w:cs="arial"/>
          <w:color w:val="000000"/>
          <w:sz w:val="20"/>
          <w:lang w:val="en-US" w:eastAsia="en-US" w:bidi="ar-SA"/>
        </w:rPr>
        <w:t xml:space="preserve"> ) for one week, although Health Minister Danielle McCann said the specific situation with the N-95 masks has become less critical as the province is now shifting equipment from regions not affected by the virus to areas which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the war for masks is roaring. Le Journal de MontrÃ©al( </w:t>
      </w:r>
      <w:hyperlink r:id="rId720"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 reported Thursday that a shipment of N-95 masks ordered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Chinese businessman was mysteriously detoured toward Cincinnati.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Radio-Canada( </w:t>
      </w:r>
      <w:hyperlink r:id="rId721" w:history="1">
        <w:r>
          <w:rPr>
            <w:rFonts w:ascii="arial" w:eastAsia="arial" w:hAnsi="arial" w:cs="arial"/>
            <w:i/>
            <w:color w:val="0077CC"/>
            <w:sz w:val="20"/>
            <w:u w:val="single"/>
            <w:shd w:val="clear" w:color="auto" w:fill="FFFFFF"/>
            <w:lang w:val="en-US" w:eastAsia="en-US" w:bidi="ar-SA"/>
          </w:rPr>
          <w:t>https://ici.radio-canada.ca/nouvelle/1690419/masques-canada-chine-quebec-avion-detournes</w:t>
        </w:r>
      </w:hyperlink>
      <w:r>
        <w:rPr>
          <w:rFonts w:ascii="arial" w:eastAsia="arial" w:hAnsi="arial" w:cs="arial"/>
          <w:color w:val="000000"/>
          <w:sz w:val="20"/>
          <w:lang w:val="en-US" w:eastAsia="en-US" w:bidi="ar-SA"/>
        </w:rPr>
        <w:t xml:space="preserve"> ) reported that a load of masks destined for France was intercepted by the Americans on the airport tarmac in China. The Americans later denied the accusations.</w:t>
      </w:r>
    </w:p>
    <w:p>
      <w:pPr>
        <w:spacing w:before="200" w:line="260" w:lineRule="atLeast"/>
        <w:jc w:val="both"/>
        <w:rPr>
          <w:lang w:val="en-US" w:eastAsia="en-US" w:bidi="ar-SA"/>
        </w:rPr>
      </w:pPr>
      <w:r>
        <w:rPr>
          <w:rFonts w:ascii="arial" w:eastAsia="arial" w:hAnsi="arial" w:cs="arial"/>
          <w:color w:val="000000"/>
          <w:sz w:val="20"/>
          <w:lang w:val="en-US" w:eastAsia="en-US" w:bidi="ar-SA"/>
        </w:rPr>
        <w:t>In Ottawa, Prime Minister Justin Trudeau tried to sound re-assuring by noting one million masks have now arrived in Canada and are being kept in a Hamilton warehouse.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Treasury Board President Christian DubÃ© announced Quebec will pour $287 million into temporary wage increases for nurses, orderlies and other health workers( </w:t>
      </w:r>
      <w:hyperlink r:id="rId722" w:history="1">
        <w:r>
          <w:rPr>
            <w:rFonts w:ascii="arial" w:eastAsia="arial" w:hAnsi="arial" w:cs="arial"/>
            <w:i/>
            <w:color w:val="0077CC"/>
            <w:sz w:val="20"/>
            <w:u w:val="single"/>
            <w:shd w:val="clear" w:color="auto" w:fill="FFFFFF"/>
            <w:lang w:val="en-US" w:eastAsia="en-US" w:bidi="ar-SA"/>
          </w:rPr>
          <w:t>https://montrealgazette.com/news/local-news/covid-19-cases-mount-in-long-term-care-centres/wcm/9a39b1db-4d17-441f-8135-0e921e98689e/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Those working on the front lines with people infected with COVID-19 will get an 8-per-cent bonus, while an orderly in a private senior's residence will get a $4 hourly wage increase.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2 right here.( </w:t>
      </w:r>
      <w:hyperlink r:id="rId723"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72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72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72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727"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907 new cases; Legault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w:t>
      </w:r>
      <w:hyperlink r:id="rId728"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https://montrealgazette.com/news/local-news/coronavirus-live-updates-ottawa-braces-for-flood-of-calls-for-financial-help/wcm/a63d16c1-d53e-483c-8763-0c7f2167c480/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72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INFECTIOUS DISEASE (90%); PUBLIC HEALTH (90%); SOCIAL DISTANCING (90%); CORONAVIRUSES (90%); CRIME, LAW ENFORCEMENT &amp; CORRECTIONS (89%); LAW ENFORCEMENT (78%); PERSONAL PROTECTIVE EQUIPMENT (78%); VIRUSES (78%); PRICES (73%); quebec,scenes,citizens,flouting,rules,social !@PERMALINK= </w:t>
      </w:r>
      <w:hyperlink r:id="rId730"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suspect killing of Nuns' Island teen was bungled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ARTS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09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two suspects in connection with the killing of a 17-year-old boy whose body was found Monday( </w:t>
      </w:r>
      <w:hyperlink r:id="rId745" w:history="1">
        <w:r>
          <w:rPr>
            <w:rFonts w:ascii="arial" w:eastAsia="arial" w:hAnsi="arial" w:cs="arial"/>
            <w:i/>
            <w:color w:val="0077CC"/>
            <w:sz w:val="20"/>
            <w:u w:val="single"/>
            <w:shd w:val="clear" w:color="auto" w:fill="FFFFFF"/>
            <w:lang w:val="en-US" w:eastAsia="en-US" w:bidi="ar-SA"/>
          </w:rPr>
          <w:t>https://montrealgazette.com/news/local-news/</w:t>
        </w:r>
      </w:hyperlink>
      <w:hyperlink r:id="rId745" w:history="1">
        <w:r>
          <w:rPr>
            <w:rFonts w:ascii="arial" w:eastAsia="arial" w:hAnsi="arial" w:cs="arial"/>
            <w:b/>
            <w:i/>
            <w:color w:val="0077CC"/>
            <w:sz w:val="20"/>
            <w:u w:val="single"/>
            <w:shd w:val="clear" w:color="auto" w:fill="FFFFFF"/>
            <w:lang w:val="en-US" w:eastAsia="en-US" w:bidi="ar-SA"/>
          </w:rPr>
          <w:t>police</w:t>
        </w:r>
      </w:hyperlink>
      <w:hyperlink r:id="rId745" w:history="1">
        <w:r>
          <w:rPr>
            <w:rFonts w:ascii="arial" w:eastAsia="arial" w:hAnsi="arial" w:cs="arial"/>
            <w:i/>
            <w:color w:val="0077CC"/>
            <w:sz w:val="20"/>
            <w:u w:val="single"/>
            <w:shd w:val="clear" w:color="auto" w:fill="FFFFFF"/>
            <w:lang w:val="en-US" w:eastAsia="en-US" w:bidi="ar-SA"/>
          </w:rPr>
          <w:t>-investigate-after-body-discovered-in-nuns-island-woods</w:t>
        </w:r>
      </w:hyperlink>
      <w:r>
        <w:rPr>
          <w:rFonts w:ascii="arial" w:eastAsia="arial" w:hAnsi="arial" w:cs="arial"/>
          <w:color w:val="000000"/>
          <w:sz w:val="20"/>
          <w:lang w:val="en-US" w:eastAsia="en-US" w:bidi="ar-SA"/>
        </w:rPr>
        <w:t xml:space="preserve"> ) in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 male and female both aged 17, are scheduled to appear in Youth Court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suggests the killing occurred during a bungled armed robbery attempt.</w:t>
      </w:r>
    </w:p>
    <w:p>
      <w:pPr>
        <w:spacing w:before="200" w:line="260" w:lineRule="atLeast"/>
        <w:jc w:val="both"/>
        <w:rPr>
          <w:lang w:val="en-US" w:eastAsia="en-US" w:bidi="ar-SA"/>
        </w:rPr>
      </w:pPr>
      <w:r>
        <w:rPr>
          <w:rFonts w:ascii="arial" w:eastAsia="arial" w:hAnsi="arial" w:cs="arial"/>
          <w:color w:val="000000"/>
          <w:sz w:val="20"/>
          <w:lang w:val="en-US" w:eastAsia="en-US" w:bidi="ar-SA"/>
        </w:rPr>
        <w:t>An administrator with the Al Jazira Islamic Centre said the victim was a very happy young man, who worked part time while attending CEGEP.</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the TVA network, Moura Bendjennet said the youth had shifts at a local Tim Hortons and an IGA grocery store to help his mother cover the bills.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Moroccan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offered to cover the funeral expenses and pay for the young man's body to be flown home to Morocco, where he will be buried, Bendjennet said.</w:t>
      </w:r>
    </w:p>
    <w:p>
      <w:pPr>
        <w:spacing w:before="200" w:line="260" w:lineRule="atLeast"/>
        <w:jc w:val="both"/>
        <w:rPr>
          <w:lang w:val="en-US" w:eastAsia="en-US" w:bidi="ar-SA"/>
        </w:rPr>
      </w:pPr>
      <w:r>
        <w:rPr>
          <w:rFonts w:ascii="arial" w:eastAsia="arial" w:hAnsi="arial" w:cs="arial"/>
          <w:color w:val="000000"/>
          <w:sz w:val="20"/>
          <w:lang w:val="en-US" w:eastAsia="en-US" w:bidi="ar-SA"/>
        </w:rPr>
        <w:t>A vigil will be held at the Al Jazira Islamic Centre on Nuns' Island on Wednesday at 7 p.m. The victim's mother will be there to accept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victim's body was discovered Monday in a wooded area near De GaspÃ¨ St.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the death was accidental, but an autopsy later convinced investigators the victim had been stabbed and they were dealing with a homicide( </w:t>
      </w:r>
      <w:hyperlink r:id="rId746" w:history="1">
        <w:r>
          <w:rPr>
            <w:rFonts w:ascii="arial" w:eastAsia="arial" w:hAnsi="arial" w:cs="arial"/>
            <w:i/>
            <w:color w:val="0077CC"/>
            <w:sz w:val="20"/>
            <w:u w:val="single"/>
            <w:shd w:val="clear" w:color="auto" w:fill="FFFFFF"/>
            <w:lang w:val="en-US" w:eastAsia="en-US" w:bidi="ar-SA"/>
          </w:rPr>
          <w:t>https://montrealgazette.com/news/teenager-found-dead-on-nuns-island-was-homicide-victim-autopsy-reveals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victim was originally from Morocco and moved to Canada a decade ago with his mother and an older brother, and the family has lived on Nuns' Island for the past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A crowdfunding site has been established by the Al Jazira Islamic Centre to raise funds to help the victim's single mother and her surviving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homicide is the 27th reported on the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this year, compared with 24 in 2017 and 23 in 2016. !@COPYRIGHT=© 2018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NEGATIVE PERSONAL NEWS (91%); ARRESTS (91%); CRIMINAL INVESTIGATIONS (90%); INVESTIGATIONS (90%); AUTOPSIES (89%); HOMICIDE (89%); LAW ENFORCEMENT (78%); TRENDS &amp; EVENTS (78%); STABBINGS (78%); JUVENILE JUSTICE (78%); MURDER (78%); ROBBERY (77%); RELIGION (75%); ACCIDENTAL FATALITIES (73%); JUVENILE COURTS (72%); INTERVIEWS (69%); SINGLE PARENTS (68%); CROWDFUNDING (61%); CROWDSOURCING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,arrested,suspects,connection,killing !@PERMALINK= </w:t>
      </w:r>
      <w:hyperlink r:id="rId747"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-arrest-two-in-connection-with-murder-of-nuns-island-teen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(56%); SIC5812 EATING PLACES (56%); RESTAURANTS (90%); FAST FOOD RESTAURANTS (90%); GROCERY STORES &amp; SUPERMARKETS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MOROCCO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suspect killing of Nuns' Island teen was bungled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ARTS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19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two suspects in connection with the murder of a 17-year-old boy whose body was found Monday( </w:t>
      </w:r>
      <w:hyperlink r:id="rId745" w:history="1">
        <w:r>
          <w:rPr>
            <w:rFonts w:ascii="arial" w:eastAsia="arial" w:hAnsi="arial" w:cs="arial"/>
            <w:i/>
            <w:color w:val="0077CC"/>
            <w:sz w:val="20"/>
            <w:u w:val="single"/>
            <w:shd w:val="clear" w:color="auto" w:fill="FFFFFF"/>
            <w:lang w:val="en-US" w:eastAsia="en-US" w:bidi="ar-SA"/>
          </w:rPr>
          <w:t>https://montrealgazette.com/news/local-news/</w:t>
        </w:r>
      </w:hyperlink>
      <w:hyperlink r:id="rId745" w:history="1">
        <w:r>
          <w:rPr>
            <w:rFonts w:ascii="arial" w:eastAsia="arial" w:hAnsi="arial" w:cs="arial"/>
            <w:b/>
            <w:i/>
            <w:color w:val="0077CC"/>
            <w:sz w:val="20"/>
            <w:u w:val="single"/>
            <w:shd w:val="clear" w:color="auto" w:fill="FFFFFF"/>
            <w:lang w:val="en-US" w:eastAsia="en-US" w:bidi="ar-SA"/>
          </w:rPr>
          <w:t>police</w:t>
        </w:r>
      </w:hyperlink>
      <w:hyperlink r:id="rId745" w:history="1">
        <w:r>
          <w:rPr>
            <w:rFonts w:ascii="arial" w:eastAsia="arial" w:hAnsi="arial" w:cs="arial"/>
            <w:i/>
            <w:color w:val="0077CC"/>
            <w:sz w:val="20"/>
            <w:u w:val="single"/>
            <w:shd w:val="clear" w:color="auto" w:fill="FFFFFF"/>
            <w:lang w:val="en-US" w:eastAsia="en-US" w:bidi="ar-SA"/>
          </w:rPr>
          <w:t>-investigate-after-body-discovered-in-nuns-island-woods</w:t>
        </w:r>
      </w:hyperlink>
      <w:r>
        <w:rPr>
          <w:rFonts w:ascii="arial" w:eastAsia="arial" w:hAnsi="arial" w:cs="arial"/>
          <w:color w:val="000000"/>
          <w:sz w:val="20"/>
          <w:lang w:val="en-US" w:eastAsia="en-US" w:bidi="ar-SA"/>
        </w:rPr>
        <w:t xml:space="preserve"> ) in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 male and female both aged 17, are scheduled to appear in Youth Court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suggests the killing occurred during a bungled armed robbery attempt.</w:t>
      </w:r>
    </w:p>
    <w:p>
      <w:pPr>
        <w:spacing w:before="200" w:line="260" w:lineRule="atLeast"/>
        <w:jc w:val="both"/>
        <w:rPr>
          <w:lang w:val="en-US" w:eastAsia="en-US" w:bidi="ar-SA"/>
        </w:rPr>
      </w:pPr>
      <w:r>
        <w:rPr>
          <w:rFonts w:ascii="arial" w:eastAsia="arial" w:hAnsi="arial" w:cs="arial"/>
          <w:color w:val="000000"/>
          <w:sz w:val="20"/>
          <w:lang w:val="en-US" w:eastAsia="en-US" w:bidi="ar-SA"/>
        </w:rPr>
        <w:t>An administrator with the Al Jazira Islamic Centre said the victim was a very happy young man, who worked part time while attending CEGEP.</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the TVA network, Moura Bendjennet said the youth had shifts at a local Tim Hortons and an IGA grocery store to help his mother cover the bills.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Moroccan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offered to cover the funeral expenses and the pay for the young man's body to be flown home to Morocco, where he will be buried, Bendjennet said.</w:t>
      </w:r>
    </w:p>
    <w:p>
      <w:pPr>
        <w:spacing w:before="200" w:line="260" w:lineRule="atLeast"/>
        <w:jc w:val="both"/>
        <w:rPr>
          <w:lang w:val="en-US" w:eastAsia="en-US" w:bidi="ar-SA"/>
        </w:rPr>
      </w:pPr>
      <w:r>
        <w:rPr>
          <w:rFonts w:ascii="arial" w:eastAsia="arial" w:hAnsi="arial" w:cs="arial"/>
          <w:color w:val="000000"/>
          <w:sz w:val="20"/>
          <w:lang w:val="en-US" w:eastAsia="en-US" w:bidi="ar-SA"/>
        </w:rPr>
        <w:t>A vigil will be held at the Al Jazira Islamic Centre on Nuns' Island on Wednesday at 7 p.m. The victim's mother will be there to accept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victim's body was discovered Monday in a wooded area near De GaspÃ¨ St.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the death was accidental, but an autopsy later convinced investigators the victim had been stabbed and they were dealing with a homicide( </w:t>
      </w:r>
      <w:hyperlink r:id="rId746" w:history="1">
        <w:r>
          <w:rPr>
            <w:rFonts w:ascii="arial" w:eastAsia="arial" w:hAnsi="arial" w:cs="arial"/>
            <w:i/>
            <w:color w:val="0077CC"/>
            <w:sz w:val="20"/>
            <w:u w:val="single"/>
            <w:shd w:val="clear" w:color="auto" w:fill="FFFFFF"/>
            <w:lang w:val="en-US" w:eastAsia="en-US" w:bidi="ar-SA"/>
          </w:rPr>
          <w:t>https://montrealgazette.com/news/teenager-found-dead-on-nuns-island-was-homicide-victim-autopsy-reveals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victim was originally from Morocco and moved to Canada a decade ago with his mother and an older brother, and the family has lived on Nuns' Island for the past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A crowdfunding site has been established by the Al Jazira Islamic Centre to raise funds to help the victim's single mother and her surviving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homicide is the 27th reported on the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this year, compared with 24 in 2017 and 23 in 2016.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CRIME, LAW ENFORCEMENT &amp; CORRECTIONS (92%); ARRESTS (91%); NEGATIVE PERSONAL NEWS (91%); CRIMINAL INVESTIGATIONS (90%); INVESTIGATIONS (90%); HOMICIDE (89%); AUTOPSIES (89%); LAW ENFORCEMENT (78%); TRENDS &amp; EVENTS (78%); STABBINGS (78%); JUVENILE JUSTICE (78%); ROBBERY (77%); RELIGION (75%); ACCIDENTAL FATALITIES (72%); JUVENILE COURTS (72%); INTERVIEWS (69%); SINGLE PARENTS (68%); CROWDFUNDING (61%); CROWDSOURCING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,arrested,suspects,connection,murder !@PERMALINK= </w:t>
      </w:r>
      <w:hyperlink r:id="rId747"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-arrest-two-in-connection-with-murder-of-nuns-island-teen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(56%); SIC5812 EATING PLACES (56%); RESTAURANTS (90%); FAST FOOD RESTAURANTS (90%); GROCERY STORES &amp; SUPERMARKETS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MOROCCO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suspect killing of Nuns' Island teen was bungled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ARTS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two suspects in connection with the murder of a 17-year-old boy whose body was found Monday( </w:t>
      </w:r>
      <w:hyperlink r:id="rId745" w:history="1">
        <w:r>
          <w:rPr>
            <w:rFonts w:ascii="arial" w:eastAsia="arial" w:hAnsi="arial" w:cs="arial"/>
            <w:i/>
            <w:color w:val="0077CC"/>
            <w:sz w:val="20"/>
            <w:u w:val="single"/>
            <w:shd w:val="clear" w:color="auto" w:fill="FFFFFF"/>
            <w:lang w:val="en-US" w:eastAsia="en-US" w:bidi="ar-SA"/>
          </w:rPr>
          <w:t>https://montrealgazette.com/news/local-news/</w:t>
        </w:r>
      </w:hyperlink>
      <w:hyperlink r:id="rId745" w:history="1">
        <w:r>
          <w:rPr>
            <w:rFonts w:ascii="arial" w:eastAsia="arial" w:hAnsi="arial" w:cs="arial"/>
            <w:b/>
            <w:i/>
            <w:color w:val="0077CC"/>
            <w:sz w:val="20"/>
            <w:u w:val="single"/>
            <w:shd w:val="clear" w:color="auto" w:fill="FFFFFF"/>
            <w:lang w:val="en-US" w:eastAsia="en-US" w:bidi="ar-SA"/>
          </w:rPr>
          <w:t>police</w:t>
        </w:r>
      </w:hyperlink>
      <w:hyperlink r:id="rId745" w:history="1">
        <w:r>
          <w:rPr>
            <w:rFonts w:ascii="arial" w:eastAsia="arial" w:hAnsi="arial" w:cs="arial"/>
            <w:i/>
            <w:color w:val="0077CC"/>
            <w:sz w:val="20"/>
            <w:u w:val="single"/>
            <w:shd w:val="clear" w:color="auto" w:fill="FFFFFF"/>
            <w:lang w:val="en-US" w:eastAsia="en-US" w:bidi="ar-SA"/>
          </w:rPr>
          <w:t>-investigate-after-body-discovered-in-nuns-island-woods</w:t>
        </w:r>
      </w:hyperlink>
      <w:r>
        <w:rPr>
          <w:rFonts w:ascii="arial" w:eastAsia="arial" w:hAnsi="arial" w:cs="arial"/>
          <w:color w:val="000000"/>
          <w:sz w:val="20"/>
          <w:lang w:val="en-US" w:eastAsia="en-US" w:bidi="ar-SA"/>
        </w:rPr>
        <w:t xml:space="preserve"> ) in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 male and female both aged 17, are scheduled to appear in Youth Court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suggests the killing occurred during a bungled armed robbery attempt.</w:t>
      </w:r>
    </w:p>
    <w:p>
      <w:pPr>
        <w:spacing w:before="200" w:line="260" w:lineRule="atLeast"/>
        <w:jc w:val="both"/>
        <w:rPr>
          <w:lang w:val="en-US" w:eastAsia="en-US" w:bidi="ar-SA"/>
        </w:rPr>
      </w:pPr>
      <w:r>
        <w:rPr>
          <w:rFonts w:ascii="arial" w:eastAsia="arial" w:hAnsi="arial" w:cs="arial"/>
          <w:color w:val="000000"/>
          <w:sz w:val="20"/>
          <w:lang w:val="en-US" w:eastAsia="en-US" w:bidi="ar-SA"/>
        </w:rPr>
        <w:t>An administrator with the Al Jazira Islamic Centre said the victim was a very happy young man, who worked part time while attending CEGEP.</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the TVA network, Moura Bendjennet said the youth had shifts at a local Tim Hortons and an IGA grocery store to help his mother cover the bills.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Moroccan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offered to cover the funeral expenses and the pay for the young man's body to be flown home to Morocco, where he will be buried, Bendjennet said.</w:t>
      </w:r>
    </w:p>
    <w:p>
      <w:pPr>
        <w:spacing w:before="200" w:line="260" w:lineRule="atLeast"/>
        <w:jc w:val="both"/>
        <w:rPr>
          <w:lang w:val="en-US" w:eastAsia="en-US" w:bidi="ar-SA"/>
        </w:rPr>
      </w:pPr>
      <w:r>
        <w:rPr>
          <w:rFonts w:ascii="arial" w:eastAsia="arial" w:hAnsi="arial" w:cs="arial"/>
          <w:color w:val="000000"/>
          <w:sz w:val="20"/>
          <w:lang w:val="en-US" w:eastAsia="en-US" w:bidi="ar-SA"/>
        </w:rPr>
        <w:t>A vigil will be held at the Al Jazira Islamic Centre on Nuns' Island on Wednesday at 7 p.m. The victim's mother will be there to accept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victim's body was discovered Monday in a wooded area near De Gaspè St.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the death was accidental, but an autopsy later convinced investigators the victim had been stabbed and they were dealing with a homicide( </w:t>
      </w:r>
      <w:hyperlink r:id="rId746" w:history="1">
        <w:r>
          <w:rPr>
            <w:rFonts w:ascii="arial" w:eastAsia="arial" w:hAnsi="arial" w:cs="arial"/>
            <w:i/>
            <w:color w:val="0077CC"/>
            <w:sz w:val="20"/>
            <w:u w:val="single"/>
            <w:shd w:val="clear" w:color="auto" w:fill="FFFFFF"/>
            <w:lang w:val="en-US" w:eastAsia="en-US" w:bidi="ar-SA"/>
          </w:rPr>
          <w:t>https://montrealgazette.com/news/teenager-found-dead-on-nuns-island-was-homicide-victim-autopsy-reveals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victim was originally from Morocco and moved to Canada a decade ago with his mother and an older brother, and the family has lived on Nuns' Island for the past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A crowdfunding site has been established by the Al Jazira Islamic Centre to raise funds to help the victim's single mother and her surviving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homicide is the 27th reported on the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this year, compared with 24 in 2017 and 23 in 2016. !@COPYRIGHT=© 2018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CRIMINAL INVESTIGATIONS (90%); INVESTIGATIONS (89%); HOMICIDE (89%); AUTOPSIES (88%); MURDER (74%); ARRESTS (74%); STABBINGS (74%); JUVENILE JUSTICE (74%); RELIGION (70%); ACCIDENTAL FATALITIES (66%); JUVENILE COURTS (66%); INTERVIEWS (64%); SINGLE PARENTS (63%); CROWDFUNDING (60%); ROBBERY (51%); CROWDSOURCING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,arrested,suspects,connection,murder !@PERMALINK= </w:t>
      </w:r>
      <w:hyperlink r:id="rId747"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-arrest-two-in-connection-with-murder-of-nuns-island-teen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GROCERY STORES &amp; SUPERMARKETS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MOROCCO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suspect killing of Nuns' Island teen was bungled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ARTS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two suspects in connection with the killing of a 17-year-old boy whose body was found Monday( </w:t>
      </w:r>
      <w:hyperlink r:id="rId745" w:history="1">
        <w:r>
          <w:rPr>
            <w:rFonts w:ascii="arial" w:eastAsia="arial" w:hAnsi="arial" w:cs="arial"/>
            <w:i/>
            <w:color w:val="0077CC"/>
            <w:sz w:val="20"/>
            <w:u w:val="single"/>
            <w:shd w:val="clear" w:color="auto" w:fill="FFFFFF"/>
            <w:lang w:val="en-US" w:eastAsia="en-US" w:bidi="ar-SA"/>
          </w:rPr>
          <w:t>https://montrealgazette.com/news/local-news/</w:t>
        </w:r>
      </w:hyperlink>
      <w:hyperlink r:id="rId745" w:history="1">
        <w:r>
          <w:rPr>
            <w:rFonts w:ascii="arial" w:eastAsia="arial" w:hAnsi="arial" w:cs="arial"/>
            <w:b/>
            <w:i/>
            <w:color w:val="0077CC"/>
            <w:sz w:val="20"/>
            <w:u w:val="single"/>
            <w:shd w:val="clear" w:color="auto" w:fill="FFFFFF"/>
            <w:lang w:val="en-US" w:eastAsia="en-US" w:bidi="ar-SA"/>
          </w:rPr>
          <w:t>police</w:t>
        </w:r>
      </w:hyperlink>
      <w:hyperlink r:id="rId745" w:history="1">
        <w:r>
          <w:rPr>
            <w:rFonts w:ascii="arial" w:eastAsia="arial" w:hAnsi="arial" w:cs="arial"/>
            <w:i/>
            <w:color w:val="0077CC"/>
            <w:sz w:val="20"/>
            <w:u w:val="single"/>
            <w:shd w:val="clear" w:color="auto" w:fill="FFFFFF"/>
            <w:lang w:val="en-US" w:eastAsia="en-US" w:bidi="ar-SA"/>
          </w:rPr>
          <w:t>-investigate-after-body-discovered-in-nuns-island-woods</w:t>
        </w:r>
      </w:hyperlink>
      <w:r>
        <w:rPr>
          <w:rFonts w:ascii="arial" w:eastAsia="arial" w:hAnsi="arial" w:cs="arial"/>
          <w:color w:val="000000"/>
          <w:sz w:val="20"/>
          <w:lang w:val="en-US" w:eastAsia="en-US" w:bidi="ar-SA"/>
        </w:rPr>
        <w:t xml:space="preserve"> ) in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 male and female both aged 17, are scheduled to appear in Youth Court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suggests the killing occurred during a bungled armed robbery attempt.</w:t>
      </w:r>
    </w:p>
    <w:p>
      <w:pPr>
        <w:spacing w:before="200" w:line="260" w:lineRule="atLeast"/>
        <w:jc w:val="both"/>
        <w:rPr>
          <w:lang w:val="en-US" w:eastAsia="en-US" w:bidi="ar-SA"/>
        </w:rPr>
      </w:pPr>
      <w:r>
        <w:rPr>
          <w:rFonts w:ascii="arial" w:eastAsia="arial" w:hAnsi="arial" w:cs="arial"/>
          <w:color w:val="000000"/>
          <w:sz w:val="20"/>
          <w:lang w:val="en-US" w:eastAsia="en-US" w:bidi="ar-SA"/>
        </w:rPr>
        <w:t>An administrator with the Al Jazira Islamic Centre said the victim was a very happy young man, who worked part time while attending CEGEP.</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the TVA network, Moura Bendjennet said the youth had shifts at a local Tim Hortons and an IGA grocery store to help his mother cover the bills.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Moroccan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offered to cover the funeral expenses and pay for the young man's body to be flown home to Morocco, where he will be buried, Bendjennet said.</w:t>
      </w:r>
    </w:p>
    <w:p>
      <w:pPr>
        <w:spacing w:before="200" w:line="260" w:lineRule="atLeast"/>
        <w:jc w:val="both"/>
        <w:rPr>
          <w:lang w:val="en-US" w:eastAsia="en-US" w:bidi="ar-SA"/>
        </w:rPr>
      </w:pPr>
      <w:r>
        <w:rPr>
          <w:rFonts w:ascii="arial" w:eastAsia="arial" w:hAnsi="arial" w:cs="arial"/>
          <w:color w:val="000000"/>
          <w:sz w:val="20"/>
          <w:lang w:val="en-US" w:eastAsia="en-US" w:bidi="ar-SA"/>
        </w:rPr>
        <w:t>A vigil will be held at the Al Jazira Islamic Centre on Nuns' Island on Wednesday at 7 p.m. The victim's mother will be there to accept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victim's body was discovered Monday in a wooded area near De Gaspè St.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the death was accidental, but an autopsy later convinced investigators the victim had been stabbed and they were dealing with a homicide( </w:t>
      </w:r>
      <w:hyperlink r:id="rId746" w:history="1">
        <w:r>
          <w:rPr>
            <w:rFonts w:ascii="arial" w:eastAsia="arial" w:hAnsi="arial" w:cs="arial"/>
            <w:i/>
            <w:color w:val="0077CC"/>
            <w:sz w:val="20"/>
            <w:u w:val="single"/>
            <w:shd w:val="clear" w:color="auto" w:fill="FFFFFF"/>
            <w:lang w:val="en-US" w:eastAsia="en-US" w:bidi="ar-SA"/>
          </w:rPr>
          <w:t>https://montrealgazette.com/news/teenager-found-dead-on-nuns-island-was-homicide-victim-autopsy-reveals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victim was originally from Morocco and moved to Canada a decade ago with his mother and an older brother, and the family has lived on Nuns' Island for the past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A crowdfunding site has been established by the Al Jazira Islamic Centre to raise funds to help the victim's single mother and her surviving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homicide is the 27th reported on the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this year, compared with 24 in 2017 and 23 in 2016. !@COPYRIGHT=© 2018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CRIMINAL INVESTIGATIONS (90%); HOMICIDE (89%); INVESTIGATIONS (89%); AUTOPSIES (88%); STABBINGS (74%); ARRESTS (74%); JUVENILE JUSTICE (74%); RELIGION (70%); ACCIDENTAL FATALITIES (68%); JUVENILE COURTS (66%); INTERVIEWS (64%); SINGLE PARENTS (63%); CROWDFUNDING (60%); ROBBERY (51%); CROWDSOURCING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,arrested,suspects,connection,killing !@PERMALINK= </w:t>
      </w:r>
      <w:hyperlink r:id="rId747"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-arrest-two-in-connection-with-murder-of-nuns-island-teen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GROCERY STORES &amp; SUPERMARKETS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MOROCCO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Quebec businessman arrested for attempted murder linked to attack on lawyer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businessman was arrested Friday morning in connection with the attempted murder of a lawyer who is involved in a civil case against him.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Jean-Francois Malo Friday morning at his home in Joliette,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 face charges of attempted murder, discharging a firearm, engaging in conduct with the intent to provoke a state of fear in a justice system participant and obstructing the course of justice using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He was expected to meet with investigators Friday ahead of being formally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arrest warrant for Malo signed Thursday by Quebec court judge Benoit Gariepy in St-Hyacinthe, the victim is lawyer Nicholas Daudelin, who was shot and injured on March 26 at his home in Mont-St-Hilaire,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show Daudelin is listed as one of the lawyers representing financial institutions that are attempting to freeze assets owned by Malo and dozens of other defendants, whom they allege used fraudulent business tactics to obtain millions of dollars.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Court of Appeal ruling from 2019, Desjardins credit union and other institutions allege that Malo and others carried out "dishonest and sophisticated manoeuvres which led to the diversion of large sums." The suit was seeking more than $5 million in compensatory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The substance of the allegations have not yet been tested in court, and the lawyer listed for Malo in the civil case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Two other men have also been charged in connection with Daudelin's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19, 2020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(97%); ARRESTS (95%); MURDER (94%); LAWYERS (91%); CRIME, LAW ENFORCEMENT &amp; CORRECTIONS (90%); LAW ENFORCEMENT (90%); ARREST WARRANTS (78%); FRAUD &amp; FINANCIAL CRIME (78%); INVESTIGATIONS (78%); JUDGES (78%); OBSTRUCTION OF JUSTICE (78%); SHOOTINGS (78%); BUSINESS TORTS (76%); DAMAGES (76%); APPEALS (75%); DECISIONS &amp; RULINGS (75%); PUNITIVE DAMAGES (75%); GUNSHOT WOUNDS (72%); APPELLATE DECISIONS (71%); APPEALS COURTS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,quebec,businessman,arrested,morning,connection !@PERMALINK= </w:t>
      </w:r>
      <w:hyperlink r:id="rId776" w:history="1">
        <w:r>
          <w:rPr>
            <w:rFonts w:ascii="arial" w:eastAsia="arial" w:hAnsi="arial" w:cs="arial"/>
            <w:i/>
            <w:color w:val="0077CC"/>
            <w:sz w:val="20"/>
            <w:u w:val="single"/>
            <w:shd w:val="clear" w:color="auto" w:fill="FFFFFF"/>
            <w:lang w:val="en-US" w:eastAsia="en-US" w:bidi="ar-SA"/>
          </w:rPr>
          <w:t>https://nationalpost.com/pmn/news-pmn/canada-news-pmn/quebec-businessman-arrested-for-attempted-murder-linked-to-attack-on-lawyer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BANKING &amp; FINANCE (68%); FRIENDLY &amp; PROVIDENT SOCIETIES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Quebec businessman arrested for attempted murder linked to attack on lawyer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businessman was arrested Friday morning in connection with the attempted murder of a lawyer who is involved in a civil case against him.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Jean-Francois Malo Friday morning at his home in Joliette,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 face charges of attempted murder, discharging a firearm, engaging in conduct with the intent to provoke a state of fear in a justice system participant and obstructing the course of justice using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He was expected to meet with investigators Friday ahead of being formally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arrest warrant for Malo signed Thursday by Quebec court judge Benoit Gariepy in St-Hyacinthe, the victim is lawyer Nicholas Daudelin, who was shot and injured on March 26 at his home in Mont-St-Hilaire,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show Daudelin is listed as one of the lawyers representing financial institutions that are attempting to freeze assets owned by Malo and dozens of other defendants, whom they allege used fraudulent business tactics to obtain millions of dollars.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Court of Appeal ruling from 2019, Desjardins credit union and other institutions allege that Malo and others carried out "dishonest and sophisticated manoeuvres which led to the diversion of large sums." The suit was seeking more than $5 million in compensatory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The substance of the allegations have not yet been tested in court, and the lawyer listed for Malo in the civil case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Two other men have also been charged in connection with Daudelin's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19, 2020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(97%); ARRESTS (95%); MURDER (94%); LAWYERS (91%); CRIME, LAW ENFORCEMENT &amp; CORRECTIONS (90%); LAW ENFORCEMENT (90%); ARREST WARRANTS (78%); FRAUD &amp; FINANCIAL CRIME (78%); INVESTIGATIONS (78%); JUDGES (78%); OBSTRUCTION OF JUSTICE (78%); SHOOTINGS (78%); BUSINESS TORTS (76%); DAMAGES (76%); APPEALS (75%); DECISIONS &amp; RULINGS (75%); PUNITIVE DAMAGES (75%); GUNSHOT WOUNDS (72%); APPELLATE DECISIONS (71%); APPEALS COURTS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,quebec,businessman,arrested,morning,connection !@PERMALINK= </w:t>
      </w:r>
      <w:hyperlink r:id="rId776" w:history="1">
        <w:r>
          <w:rPr>
            <w:rFonts w:ascii="arial" w:eastAsia="arial" w:hAnsi="arial" w:cs="arial"/>
            <w:i/>
            <w:color w:val="0077CC"/>
            <w:sz w:val="20"/>
            <w:u w:val="single"/>
            <w:shd w:val="clear" w:color="auto" w:fill="FFFFFF"/>
            <w:lang w:val="en-US" w:eastAsia="en-US" w:bidi="ar-SA"/>
          </w:rPr>
          <w:t>https://nationalpost.com/pmn/news-pmn/canada-news-pmn/quebec-businessman-arrested-for-attempted-murder-linked-to-attack-on-lawyer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BANKING &amp; FINANCE (78%); FRIENDLY &amp; PROVIDENT SOCIETIES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Quebec businessman arrested for attempted murder linked to attack on lawyer; Quebec businessman arrested for attempted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04:03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70"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businessman was arrested Friday morning in connection with the attempted murder of a lawyer who is involved in a civil case against him.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Jean-Francois Malo Friday morning at his home in Joliette,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 face charges of attempted murder, discharging a firearm, engaging in conduct with the intent to provoke a state of fear in a justice system participant and obstructing the course of justice using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He was expected to meet with investigators Friday ahead of being formally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arrest warrant for Malo signed Thursday by Quebec court judge Benoit Gariepy in St-Hyacinthe, the victim is lawyer Nicholas Daudelin, who was shot and injured on March 26 at his home in Mont-St-Hilaire,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show Daudelin is listed as one of the lawyers representing financial institutions that are attempting to freeze assets owned by Malo and dozens of other defendants, whom they allege used fraudulent business tactics to obtain millions of dollars.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Court of Appeal ruling from 2019, Desjardins credit union and other institutions allege that Malo and others carried out "dishonest and sophisticated manoeuvres which led to the diversion of large sums." The suit was seeking more than $5 million in compensatory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The substance of the allegations have not yet been tested in court, and the lawyer listed for Malo in the civil case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Two other men have also been charged in connection with Daudelin's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19, 2020</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(97%); ARRESTS (93%); MURDER (92%); LAWYERS (91%); CRIME, LAW ENFORCEMENT &amp; CORRECTIONS (90%); LAW ENFORCEMENT (90%); ARREST WARRANTS (78%); FRAUD &amp; FINANCIAL CRIME (78%); INVESTIGATIONS (78%); JUDGES (78%); OBSTRUCTION OF JUSTICE (78%); SHOOTINGS (78%); BUSINESS TORTS (76%); DAMAGES (76%); APPEALS (75%); DECISIONS &amp; RULINGS (75%); PUNITIVE DAMAGES (75%); APPELLATE DECISIONS (73%); GUNSHOT WOUNDS (72%); APPEALS COURTS (70%);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BANKING &amp; FINANCE (68%); FRIENDLY &amp; PROVIDENT SOCIETIES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(90%);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Stock Weekly: Rite Aid (RAD:USD12.50) sinks 5.1% on weak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74" type="#_x0000_t75" style="width:110.27pt;height:30pt">
            <v:imagedata r:id="rId7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15187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Rite Aid Corporation (NYSE:RAD), NYSE's 30th largest Retailer company by market cap, has dropped 67.0c (or 5.1%) in the past week to close at USD12.50. Compared with the S&amp;P 500 Index which rose 56.7 points (or 1.9%) in the week, this represented a relative price change of -7.0%. The volume was 0.5 times average trading per week of 23.8 million shares. The stock fell for a second week on Friday bringing its a two-week fall to USD1.44 or 10.3%. In the past week the market cap has declined USD36.7 million.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920"/>
        <w:gridCol w:w="28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USD12.50</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28,095,840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4,764,440 shares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5.04 - 23.88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14 Insiders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USD683.8 million</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54,705,000</w:t>
            </w:r>
          </w:p>
        </w:tc>
        <w:tc>
          <w:tcPr>
            <w:tcW w:w="2880" w:type="dxa"/>
            <w:tcBorders>
              <w:right w:val="nil"/>
            </w:tcBorders>
            <w:tcMar>
              <w:top w:w="20" w:type="dxa"/>
              <w:bottom w:w="20" w:type="dxa"/>
            </w:tcMar>
            <w:vAlign w:val="top"/>
          </w:tcPr>
          <w:p>
            <w:pPr>
              <w:rPr>
                <w:lang w:val="en-US" w:eastAsia="en-US" w:bidi="ar-SA"/>
              </w:rPr>
            </w:pPr>
          </w:p>
        </w:tc>
        <w:tc>
          <w:tcPr>
            <w:tcW w:w="21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Net Loss slumped from a loss of USD943.5 million in FY2018 to a loss of USD452.2 million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fell from USD359.60 in FY2018 to -USD8.50 in FY2020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Mar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359.6</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799" w:history="1">
        <w:r>
          <w:rPr>
            <w:rFonts w:ascii="arial" w:eastAsia="arial" w:hAnsi="arial" w:cs="arial"/>
            <w:i/>
            <w:color w:val="0077CC"/>
            <w:sz w:val="20"/>
            <w:u w:val="single"/>
            <w:shd w:val="clear" w:color="auto" w:fill="FFFFFF"/>
            <w:lang w:val="en-US" w:eastAsia="en-US" w:bidi="ar-SA"/>
          </w:rPr>
          <w:t>http://www.buysellsignals.net/BuySellSignals/report/Usnyse/Stock/PDF/quarterly/xls/RAD_Financials.xls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00" w:history="1">
        <w:r>
          <w:rPr>
            <w:rFonts w:ascii="arial" w:eastAsia="arial" w:hAnsi="arial" w:cs="arial"/>
            <w:i/>
            <w:color w:val="0077CC"/>
            <w:sz w:val="20"/>
            <w:u w:val="single"/>
            <w:shd w:val="clear" w:color="auto" w:fill="FFFFFF"/>
            <w:lang w:val="en-US" w:eastAsia="en-US" w:bidi="ar-SA"/>
          </w:rPr>
          <w:t>http://www.buysellsignals.net/BuySellSignals/report/Usnyse/Stock/PDF/quarterly/xls/RAD_Institutional_Shareholder_Activity.xls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Rite Aid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10 Download RITE AID Financials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(May 2019 -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up 11%</w:t>
      </w:r>
    </w:p>
    <w:p>
      <w:pPr>
        <w:spacing w:before="60" w:line="260" w:lineRule="atLeast"/>
        <w:jc w:val="both"/>
        <w:rPr>
          <w:lang w:val="en-US" w:eastAsia="en-US" w:bidi="ar-SA"/>
        </w:rPr>
      </w:pPr>
      <w:r>
        <w:rPr>
          <w:rFonts w:ascii="arial" w:eastAsia="arial" w:hAnsi="arial" w:cs="arial"/>
          <w:color w:val="000000"/>
          <w:sz w:val="20"/>
          <w:lang w:val="en-US" w:eastAsia="en-US" w:bidi="ar-SA"/>
        </w:rPr>
        <w:t>150 Institutions held 28.1 million shares at the end of quarter ended Mar 31. Institutional holdings in Rite Aid increased by 2,759,340 shares (10.9%) at the end of quarter ended Mar 31. Institutional ownership is now 51.36% of the issued capital, up from 46.31%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17: Rite Aid Corporation Reports Fiscal 2020Fourth Quarter and Full Year Results</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(NYSE:RAD) today reported operating results for its fourth quarter and fiscal year ended February 29, 2020.</w:t>
      </w:r>
    </w:p>
    <w:p>
      <w:pPr>
        <w:spacing w:before="60" w:line="260" w:lineRule="atLeast"/>
        <w:jc w:val="both"/>
        <w:rPr>
          <w:lang w:val="en-US" w:eastAsia="en-US" w:bidi="ar-SA"/>
        </w:rPr>
      </w:pPr>
      <w:r>
        <w:rPr>
          <w:rFonts w:ascii="arial" w:eastAsia="arial" w:hAnsi="arial" w:cs="arial"/>
          <w:color w:val="000000"/>
          <w:sz w:val="20"/>
          <w:lang w:val="en-US" w:eastAsia="en-US" w:bidi="ar-SA"/>
        </w:rPr>
        <w:t>For the fourth quarter, the company reported net loss from continuingoperations of $343.5 million, or $6.43 per share, Adjusted net loss from continuing operations of $19.9 million, or $0.37 per share,and Adjusted EBITDA from continuing operations of $135.6 million, or 2.4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"I'd like to thank our Rite Aid team for workingtogether to deliver a solid finish to the fiscal year," said Heyward Donigan, president and chief executive officer, RiteAid. "Strong execution by our team drove growth in both Pharmacy Services Segment revenues and Retail Pharmacy Segment prescriptioncount, and helped deliver our second consecutive quarter-over-quarter improvement in Adjusted EBITDA. These results provide importantmomentum as we redefine our industry by deploying our bold, new RxEvolution strategy."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14: Rite Aid To Open Additional Covid-19 On-Site Testing Locations In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Rite Aid (NYSE: RAD) announced plans to expand COVID-19 testing sites as part of its partnership with the White House Coronavirus Task Force.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current testing site in Philadelphia, Rite Aid has added a new location, at a Rite Aid store located at 2604 Linglestown Road in Harrisburg, Pennsylvania. In coordination with the U.S. Department of Health and Human Services (HHS), the company expects to have additional drive-up COVID-19 testing locations open soon at Rite Aid stores in Pennsylvania, New York, New Jersey, Ohio, Michigan, Connecticut and Virginia.</w:t>
      </w:r>
    </w:p>
    <w:p>
      <w:pPr>
        <w:spacing w:before="60" w:line="260" w:lineRule="atLeast"/>
        <w:jc w:val="both"/>
        <w:rPr>
          <w:lang w:val="en-US" w:eastAsia="en-US" w:bidi="ar-SA"/>
        </w:rPr>
      </w:pPr>
      <w:r>
        <w:rPr>
          <w:rFonts w:ascii="arial" w:eastAsia="arial" w:hAnsi="arial" w:cs="arial"/>
          <w:color w:val="000000"/>
          <w:sz w:val="20"/>
          <w:lang w:val="en-US" w:eastAsia="en-US" w:bidi="ar-SA"/>
        </w:rPr>
        <w:t>All Rite Aid drive-up COVID-19 testing locations will utilize self-swab nasal tests overseen by Rite Aid pharmacists. An online platform will triage people based on guidelines established by the Centers for Disease Control and Prevention (CDC), which can be found here. The Harrisburg testing site will be open for testing 9 a.m.-5 p.m. seven days a week and expects to be able to conduct approximately 200 tests each day.</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07: The Rite Aid Foundation Donates $5MM to Address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on Tuesday announced a $5 million philanthropic package to support the nation's healthcare providers and first responders; to support children, families and communities impacted by the outbreak; to address geographic pandemic hotspots; and to support Rite Aid's own associates as they continue to battle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donation will support organizations providing vital community resources, including emergency grants for first responders and healthcare providers, nurses' needs on the frontlines, increasing laboratory capacity, assistance for the most vulnerable populations and a national hunger relief effort during this national emergency, and more critical needs.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06: Rite Aid To Hire 5,000 Associates and Expand COVID-19 Activities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Rite Aid (NYSE: RAD) announced expanded actions the company is taking in response to the COVID-19 pandemic. Beginning immediately, Rite Aid plans to hire 5,000 associates for full and part-time roles across the country to support store and distribution center teams. Positions will include cashiers, pharmacy technicians and distribution center associates. To view available positions and apply please visit </w:t>
      </w:r>
      <w:hyperlink r:id="rId801" w:history="1">
        <w:r>
          <w:rPr>
            <w:rFonts w:ascii="arial" w:eastAsia="arial" w:hAnsi="arial" w:cs="arial"/>
            <w:i/>
            <w:color w:val="0077CC"/>
            <w:sz w:val="20"/>
            <w:u w:val="single"/>
            <w:shd w:val="clear" w:color="auto" w:fill="FFFFFF"/>
            <w:lang w:val="en-US" w:eastAsia="en-US" w:bidi="ar-SA"/>
          </w:rPr>
          <w:t>https://careers.info.riteaid.com/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06: Rite Aid To Release Fourth Quarter Results On April 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Rite Aid Corporation (NYSE: RAD) said today that it will release financial results for its Fiscal 2020 Fourth Quarter, which ended February 29, 2020, on Thursday, April 16, 2020. The company will hold an analyst call at 8:30 a.m. Eastern Time with remarks by Rite Aid's management team. The call will be broadcast via the Internet at </w:t>
      </w:r>
      <w:hyperlink r:id="rId802"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06: The Rite Aid Foundation Names Matthew DeCamara 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announced Matthew DeCamara as its new executive director today, bringing aboard a proven and motivated philanthropic leader with a deep passion for supporting and empowering children to achieve their full potential.</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director, DeCamara will lead a broad range of philanthropic programs. He will oversee a growing foundation team that implements Rite Aid's KidCents program, supports a vital prescription drug safety program, and manages the annual in-store campaign benefiting the Children's Miracle Network and more.</w:t>
      </w:r>
    </w:p>
    <w:p>
      <w:pPr>
        <w:spacing w:before="60" w:line="260" w:lineRule="atLeast"/>
        <w:jc w:val="both"/>
        <w:rPr>
          <w:lang w:val="en-US" w:eastAsia="en-US" w:bidi="ar-SA"/>
        </w:rPr>
      </w:pPr>
      <w:r>
        <w:rPr>
          <w:rFonts w:ascii="arial" w:eastAsia="arial" w:hAnsi="arial" w:cs="arial"/>
          <w:color w:val="000000"/>
          <w:sz w:val="20"/>
          <w:lang w:val="en-US" w:eastAsia="en-US" w:bidi="ar-SA"/>
        </w:rPr>
        <w:t>DeCamara brings more than a quarter-century of philanthropic and corporate experience to Rite Aid. He has served on the leadership teams of SeriousFun Children's Network, United Way Worldwide and the GE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Opens New COVID-19 Testing Sites Across New Jersey, Ohio and Michigan</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to Release First Quarter Results on June 25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Rite Aid Foundation Launches Racial Equity Awareness and Action Initiative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Continues to Expand COVID-19 Testing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Aid's 2020 Corporate Social Responsibility Report Showcases Rapid Progress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Partners with Instacart for Front-End Delivery Service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Continues to Expand COVID-19 Testing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Aid's 2020 Corporate Social Responsibility Report Showcases Rapid Progress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Partners with Instacart for Front-End Delivery Service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Will 'Definitely' Be Hiring More Amid Virus Outbreak, CEO Says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is a retail drugstore chain in the United States. The Company operates its drugstores in 31 states across the United States and in the District of Columbia. In its stores, the Company sells prescription drugs and an assortment of other merchandise, which it calls front-end products. Front end products include over-the-counter medications, health and beauty aids, personal care items, cosmetics, household items, beverages, convenience foods, greeting cards, seasonal merchandise and numerous other everyday and convenience products, as well as photo processing. It offers approximately 3,000 products under the Rite Aid private brand. In June 2007, the Company completed the acquisition of 1,854 Brooks and Eckerd stores and six distribution centers from The Jean Coutu Group (PJC) Inc., creating a drugstore chain on the East Coast.</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360" w:type="dxa"/>
            <w:tcBorders>
              <w:bottom w:val="nil"/>
            </w:tcBorders>
            <w:tcMar>
              <w:top w:w="20" w:type="dxa"/>
              <w:bottom w:w="20" w:type="dxa"/>
            </w:tcMar>
            <w:vAlign w:val="top"/>
          </w:tcPr>
          <w:p>
            <w:pPr>
              <w:spacing w:before="240" w:line="220" w:lineRule="atLeast"/>
              <w:rPr>
                <w:lang w:val="en-US" w:eastAsia="en-US" w:bidi="ar-SA"/>
              </w:rPr>
            </w:pPr>
            <w:hyperlink r:id="rId803" w:history="1">
              <w:r>
                <w:rPr>
                  <w:rFonts w:ascii="arial" w:eastAsia="arial" w:hAnsi="arial" w:cs="arial"/>
                  <w:i/>
                  <w:color w:val="0077CC"/>
                  <w:sz w:val="18"/>
                  <w:u w:val="single"/>
                  <w:shd w:val="clear" w:color="auto" w:fill="FFFFFF"/>
                  <w:lang w:val="en-US" w:eastAsia="en-US" w:bidi="ar-SA"/>
                </w:rPr>
                <w:t>http://www.riteaid.com</w:t>
              </w:r>
            </w:hyperlink>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Hunter Lane,Camp Hill,PA,17011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+1 717 761-2633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7313878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360" w:type="dxa"/>
            <w:tcMar>
              <w:top w:w="20" w:type="dxa"/>
              <w:bottom w:w="20" w:type="dxa"/>
            </w:tcMar>
            <w:vAlign w:val="top"/>
          </w:tcPr>
          <w:p>
            <w:pPr>
              <w:spacing w:before="240" w:line="220" w:lineRule="atLeast"/>
              <w:rPr>
                <w:lang w:val="en-US" w:eastAsia="en-US" w:bidi="ar-SA"/>
              </w:rPr>
            </w:pPr>
            <w:hyperlink r:id="rId804" w:history="1">
              <w:r>
                <w:rPr>
                  <w:rFonts w:ascii="arial" w:eastAsia="arial" w:hAnsi="arial" w:cs="arial"/>
                  <w:i/>
                  <w:color w:val="0077CC"/>
                  <w:sz w:val="18"/>
                  <w:u w:val="single"/>
                  <w:shd w:val="clear" w:color="auto" w:fill="FFFFFF"/>
                  <w:lang w:val="en-US" w:eastAsia="en-US" w:bidi="ar-SA"/>
                </w:rPr>
                <w:t>webmaster@riteaid.com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Diversified Retail</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Retailers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446110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Pharmacies and Drug Stores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was ranked 325 by total revenues in the Fortune 500 annual list for 2017; an improvement over a year from rank 340 in 2016.</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362nd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Rank in the top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5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top 16%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Uptrend</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87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87 in the NYSE market of 1,806 stocks, 278 units and 129 preference stocks which means it is beating 87%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3.4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13.5%.</w:t>
      </w:r>
    </w:p>
    <w:p>
      <w:pPr>
        <w:spacing w:before="200" w:line="260" w:lineRule="atLeast"/>
        <w:jc w:val="both"/>
        <w:rPr>
          <w:lang w:val="en-US" w:eastAsia="en-US" w:bidi="ar-SA"/>
        </w:rPr>
      </w:pPr>
      <w:r>
        <w:rPr>
          <w:rFonts w:ascii="arial" w:eastAsia="arial" w:hAnsi="arial" w:cs="arial"/>
          <w:color w:val="000000"/>
          <w:sz w:val="20"/>
          <w:lang w:val="en-US" w:eastAsia="en-US" w:bidi="ar-SA"/>
        </w:rPr>
        <w:t>3.5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oversold according to the Williams % R indicator of -94.9, suggesting the price is close to its 14-day low of USD12.32.</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top 19%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USD21.9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 million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Best Period with TSR  greater than  85.1%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Present Value of USD1000 Invested in the Past Year; The Best Period with PVUSD1000  greater than  1,851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USD1,852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Past year: price rise of 85.2%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85.2% for Rite Aid outperformed the change of 6.2% in the S&amp;P 500 index for a relative price change of 79%.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Moving Annual Return of 85.2%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85.2% in the past year. Based on a dynamic start date of 5 years ago, the real rate of return has averaged -20.9%. The Moving Annual Return has been negative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USD172.0</w:t>
      </w:r>
    </w:p>
    <w:p>
      <w:pPr>
        <w:spacing w:before="200" w:line="260" w:lineRule="atLeast"/>
        <w:jc w:val="both"/>
        <w:rPr>
          <w:lang w:val="en-US" w:eastAsia="en-US" w:bidi="ar-SA"/>
        </w:rPr>
      </w:pPr>
      <w:r>
        <w:rPr>
          <w:rFonts w:ascii="arial" w:eastAsia="arial" w:hAnsi="arial" w:cs="arial"/>
          <w:color w:val="000000"/>
          <w:sz w:val="20"/>
          <w:lang w:val="en-US" w:eastAsia="en-US" w:bidi="ar-SA"/>
        </w:rPr>
        <w:t>4.6 Revenue and EBITDA:</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rate has shown signs of recovery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40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Down 3.1%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 500 index in 4 out of 5 days. The price ranged between a low of 12.5 on Wednesday, Jun 17 and a high of 13.17 on Friday, Jun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Continues significant downtrend; drops 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12.5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5% performers of NYSE market in past month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to 24-day low</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for a fourth consecutive day, a four-day fall of 15.5%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13.17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bottom 16%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0.1.</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0.9 and negative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13.05 minus the 26-day EMA of 13.24 is negative, suggesting a bearish signal. Both the 12-day EMA as well as the 26-day EMA are falling, another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seven times suggesting a support level. The 50-day EMAP has decreased to USD13.38. A decrease is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had their worst quarter in a year since the quarter ended June 19, 2019.</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bottom 3%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Worst Periods with TSR  less than  -5.4%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80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USD1000 Invested in the Past [3 Mo, 3 Yrs]; The Worst Periods with PVUSD1000  less than  734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The Worst Periods [3 Mo, 3 Yrs] with Price Change %  less than  -26.6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-79.2% for Rite Aid underperformed the change of 27.3% in the S&amp;P 500 index for a relative price change of -106.5%.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747,000 (1.4%) from 52.5 million to 53.2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29, 2020</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53,228,000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 02, 2019</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52,854,000</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 03, 2018</w:t>
            </w:r>
          </w:p>
        </w:tc>
        <w:tc>
          <w:tcPr>
            <w:tcW w:w="5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52,481,000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530.2%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530.19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Declining Volume, down 73%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73.4% to 4.8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Declining VWAP, down 92%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92.0% to USD12.63. Based on a dynamic start date of five years ago, there has been no rise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Declining share turnover, down 58%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58.4% to USD58.8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0.5 to 0.3.</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Kermit Crawford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2,537,328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31,716,600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Darren W. Karst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1,491,265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18,640,812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Heyward Donigan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787,813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9,847,662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Peters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2,132,500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Bryan Everett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122,879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1,535,988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Marcy Syms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43,553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544,412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G. Bodaken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370,700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E. Lofton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28,895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361,188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Nayar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289,900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 Miramontes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289,900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Knowling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289,900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Elizabeth Burr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192,500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Quinn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192,500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5,312,365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66,404,562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Rite Aid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5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Heyward Donigan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Kermit Crawford</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8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Matthew Schroeder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G. Bodaken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E. Lofton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Quinn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Elizabeth Burr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Marcy Syms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Nayar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Knowling</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 Miramontes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Peters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Jim Comitale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Bryan Everett</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Darren W. Karst</w:t>
            </w:r>
          </w:p>
        </w:tc>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8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9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T. Standley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August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N. Regan</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April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Joseph B. Anderson, Jr.</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April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A. Martindal</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Officer,President</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 October 2017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Dedra N. Castle</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January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Profiles</w:t>
      </w:r>
    </w:p>
    <w:p>
      <w:pPr>
        <w:spacing w:before="60" w:line="260" w:lineRule="atLeast"/>
        <w:jc w:val="both"/>
        <w:rPr>
          <w:lang w:val="en-US" w:eastAsia="en-US" w:bidi="ar-SA"/>
        </w:rPr>
      </w:pPr>
      <w:r>
        <w:rPr>
          <w:rFonts w:ascii="arial" w:eastAsia="arial" w:hAnsi="arial" w:cs="arial"/>
          <w:color w:val="000000"/>
          <w:sz w:val="20"/>
          <w:lang w:val="en-US" w:eastAsia="en-US" w:bidi="ar-SA"/>
        </w:rPr>
        <w:t>Heyward Donigan</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August 12, 2019 at close price of USD7.25 is USD1,724, for a capital gain of USD724. </w:t>
      </w:r>
    </w:p>
    <w:p>
      <w:pPr>
        <w:spacing w:before="200" w:line="260" w:lineRule="atLeast"/>
        <w:jc w:val="both"/>
        <w:rPr>
          <w:lang w:val="en-US" w:eastAsia="en-US" w:bidi="ar-SA"/>
        </w:rPr>
      </w:pPr>
      <w:r>
        <w:rPr>
          <w:rFonts w:ascii="arial" w:eastAsia="arial" w:hAnsi="arial" w:cs="arial"/>
          <w:color w:val="000000"/>
          <w:sz w:val="20"/>
          <w:lang w:val="en-US" w:eastAsia="en-US" w:bidi="ar-SA"/>
        </w:rPr>
        <w:t>Marcy Syms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Marcy Syms. Ms. Syms served as a director of Syms Corp, a chain of retail clothing stores, from 1983, when she was named President and COO, until 2012. Ms. Syms became CEO of Syms Corp in 1998 and was named Chair in 2010. In November 2011, Syms Corp and its subsidiaries filed voluntary petitions for relief under Chapter 11 of the United States Bankruptcy Code and ceased all retail operations. Ms. Syms is also a founding member of the board of directors of the Syms School of Business at Yeshiva University. Currently, Ms. Syms serves as President of the Sy Syms Foundation. Ms. Syms served as Founder and President of the TPD Group LLC, a multi-generational succession planning company, from 2013 to 2018. Ms. Syms is also a member of the board of directors of Benco Dental.</w:t>
      </w:r>
    </w:p>
    <w:p>
      <w:pPr>
        <w:spacing w:before="60" w:line="260" w:lineRule="atLeast"/>
        <w:jc w:val="both"/>
        <w:rPr>
          <w:lang w:val="en-US" w:eastAsia="en-US" w:bidi="ar-SA"/>
        </w:rPr>
      </w:pPr>
      <w:r>
        <w:rPr>
          <w:rFonts w:ascii="arial" w:eastAsia="arial" w:hAnsi="arial" w:cs="arial"/>
          <w:color w:val="000000"/>
          <w:sz w:val="20"/>
          <w:lang w:val="en-US" w:eastAsia="en-US" w:bidi="ar-SA"/>
        </w:rPr>
        <w:t>Ms. Syms brings to the Board over 18 years of experience as a chief executive officer of a chain of retail stores, including an array of skills in strategic planning, marketing, and human resources matters similar to those faced by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Elizabeth Burr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Busy Burr. Ms. Burr most recently served as the chief innovation officer and vice president of healthcare trend and innovation at Humana where she was responsible for driving the design, build and adoption of new product platforms in digital health, provider experience, and telemedicine to improve health outcomes, create superior member experiences, and improve health care costs. She also founded Humana's strategic investing practice, Humana Health Ventures. Prior to joining Humana in 2015, Ms. Burr was managing director of Citi Ventures and led large-scale business transformation efforts as the global head of Citi's Business Incubation Function-DesignWorks. Earlier in her career, Ms. Burr spent seven years in investment banking at Morgan Stanley and Credit Suisse First Boston and previously served as vice president of global brand management at Gap, Inc. Ms. Burr holds an MBA from Stanford University and a bachelor's degree in Economics from Smith College. Ms. Burr serves on the Boards of Mr. Cooper Group and Satellite Healthcare and is a member of the Smith College Business Network Advisory Board.</w:t>
      </w:r>
    </w:p>
    <w:p>
      <w:pPr>
        <w:spacing w:before="60" w:line="260" w:lineRule="atLeast"/>
        <w:jc w:val="both"/>
        <w:rPr>
          <w:lang w:val="en-US" w:eastAsia="en-US" w:bidi="ar-SA"/>
        </w:rPr>
      </w:pPr>
      <w:r>
        <w:rPr>
          <w:rFonts w:ascii="arial" w:eastAsia="arial" w:hAnsi="arial" w:cs="arial"/>
          <w:color w:val="000000"/>
          <w:sz w:val="20"/>
          <w:lang w:val="en-US" w:eastAsia="en-US" w:bidi="ar-SA"/>
        </w:rPr>
        <w:t>Ms. Burr brings to the Board extensive experience in the health industry, innovation, business strategy and brand management. Her experience and insights in these areas are directly relevant to the Company's business.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15, 2019 at close price of USD8.80 is USD1,420, for a capital gain of USD420. </w:t>
      </w:r>
    </w:p>
    <w:p>
      <w:pPr>
        <w:spacing w:before="200" w:line="260" w:lineRule="atLeast"/>
        <w:jc w:val="both"/>
        <w:rPr>
          <w:lang w:val="en-US" w:eastAsia="en-US" w:bidi="ar-SA"/>
        </w:rPr>
      </w:pPr>
      <w:r>
        <w:rPr>
          <w:rFonts w:ascii="arial" w:eastAsia="arial" w:hAnsi="arial" w:cs="arial"/>
          <w:color w:val="000000"/>
          <w:sz w:val="20"/>
          <w:lang w:val="en-US" w:eastAsia="en-US" w:bidi="ar-SA"/>
        </w:rPr>
        <w:t>Kevin E. Lofton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Kevin E. Lofton. Mr. Lofton was named Chief Executive Officer of Chicago-based CommonSpirit Health ("CSH"), effective February 1, 2019. CSH is the result of a merger between Catholic Health Initiatives ("CHI") and Dignity Health. With $29 billion in revenues, CSH is one of the largest health delivery systems in the United States. Mr. Lofton joined CHI in 1998 and served as CEO from 2003 until January 2019. Mr. Lofton previously served as Chief Executive Officer of the UAB Hospital in Birmingham and Howard University Hospital in Washington, D.C. Mr. Lofton is also a director and member of the audit and compensation committees of Gilead Sciences, Inc.</w:t>
      </w:r>
    </w:p>
    <w:p>
      <w:pPr>
        <w:spacing w:before="60" w:line="260" w:lineRule="atLeast"/>
        <w:jc w:val="both"/>
        <w:rPr>
          <w:lang w:val="en-US" w:eastAsia="en-US" w:bidi="ar-SA"/>
        </w:rPr>
      </w:pPr>
      <w:r>
        <w:rPr>
          <w:rFonts w:ascii="arial" w:eastAsia="arial" w:hAnsi="arial" w:cs="arial"/>
          <w:color w:val="000000"/>
          <w:sz w:val="20"/>
          <w:lang w:val="en-US" w:eastAsia="en-US" w:bidi="ar-SA"/>
        </w:rPr>
        <w:t>Mr. Lofton brings to the Board an in-depth knowledge and understanding of the healthcare industry and valuable executive leadership skills from senior management and leadership roles in healthcare systems and hospitals.</w:t>
      </w:r>
    </w:p>
    <w:p>
      <w:pPr>
        <w:spacing w:before="200" w:line="260" w:lineRule="atLeast"/>
        <w:jc w:val="both"/>
        <w:rPr>
          <w:lang w:val="en-US" w:eastAsia="en-US" w:bidi="ar-SA"/>
        </w:rPr>
      </w:pPr>
      <w:r>
        <w:rPr>
          <w:rFonts w:ascii="arial" w:eastAsia="arial" w:hAnsi="arial" w:cs="arial"/>
          <w:color w:val="000000"/>
          <w:sz w:val="20"/>
          <w:lang w:val="en-US" w:eastAsia="en-US" w:bidi="ar-SA"/>
        </w:rPr>
        <w:t>Bruce G. Bodaken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Bruce G. Bodaken. Mr. Bodaken served as Chairman and Chief Executive Officer of Blue Shield of California from 2000 through 2012. Previously, Mr. Bodaken served as President and Chief Operating Officer of Blue Shield of California from 1995 to 2000, and as Executive Vice President and Chief Operating Officer from 1994 to 1995. Prior to joining Blue Shield of California, Mr. Bodaken served as Senior Vice President and Associate Chief Operating Officer of F.H.P., Inc., a managed care provider, from 1990 to 1994 and held various positions at F.H.P. from 1980 to 1990. Currently, Mr. Bodaken sits on the board of WageWorks, Inc., and is a member of its audit committee. He is also a director and member of the Compensation Committee of iRhythm Technologies, Inc.</w:t>
      </w:r>
    </w:p>
    <w:p>
      <w:pPr>
        <w:spacing w:before="60" w:line="260" w:lineRule="atLeast"/>
        <w:jc w:val="both"/>
        <w:rPr>
          <w:lang w:val="en-US" w:eastAsia="en-US" w:bidi="ar-SA"/>
        </w:rPr>
      </w:pPr>
      <w:r>
        <w:rPr>
          <w:rFonts w:ascii="arial" w:eastAsia="arial" w:hAnsi="arial" w:cs="arial"/>
          <w:color w:val="000000"/>
          <w:sz w:val="20"/>
          <w:lang w:val="en-US" w:eastAsia="en-US" w:bidi="ar-SA"/>
        </w:rPr>
        <w:t>Mr. Bodaken brings to the Board in-depth knowledge of the health insurance and managed care industries and more than 20 years of executive leadership skills.</w:t>
      </w:r>
    </w:p>
    <w:p>
      <w:pPr>
        <w:spacing w:before="200" w:line="260" w:lineRule="atLeast"/>
        <w:jc w:val="both"/>
        <w:rPr>
          <w:lang w:val="en-US" w:eastAsia="en-US" w:bidi="ar-SA"/>
        </w:rPr>
      </w:pPr>
      <w:r>
        <w:rPr>
          <w:rFonts w:ascii="arial" w:eastAsia="arial" w:hAnsi="arial" w:cs="arial"/>
          <w:color w:val="000000"/>
          <w:sz w:val="20"/>
          <w:lang w:val="en-US" w:eastAsia="en-US" w:bidi="ar-SA"/>
        </w:rPr>
        <w:t>Katherine Quinn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Katherine Quinn. Ms. Quinn has served as vice chairman and chief administrative officer of U.S. Bancorp since April 2017 and is responsible for leading human resources, strategy, and corporate affairs at the company. Ms. Quinn joined U.S. Bancorp in 2013 as executive vice president and chief strategy and reputation officer. Prior to joining U.S. Bancorp, Ms. Quinn most recently served as senior vice president and chief marketing officer at Anthem, a health benefits company, where she directed the company's marketing, customer communications, digital, customer experience, and retail strategies. She previously served as Anthem's vice president of corporate marketing. Earlier in her career, Ms. Quinn served as chief marketing and strategy officer at a division of The Hartford, following leadership roles in strategy and product development at CIGNA and PacifiCare Health Systems, respectively. Ms. Quinn earned an MBA from University of Phoenix and a bachelor's degree from Hunter College. In addition to her role at U.S. Bancorp, Ms. Quinn presently serves as a member of the Board of Directors of Taylor Corporation and the Board of Trustees for both United Way U.S.A. and Fraser, a non-profit organization serving children and adults with special needs. She previously served as a member of the Board of Trustees for Minnesota Public Radio until May 2019.</w:t>
      </w:r>
    </w:p>
    <w:p>
      <w:pPr>
        <w:spacing w:before="60" w:line="260" w:lineRule="atLeast"/>
        <w:jc w:val="both"/>
        <w:rPr>
          <w:lang w:val="en-US" w:eastAsia="en-US" w:bidi="ar-SA"/>
        </w:rPr>
      </w:pPr>
      <w:r>
        <w:rPr>
          <w:rFonts w:ascii="arial" w:eastAsia="arial" w:hAnsi="arial" w:cs="arial"/>
          <w:color w:val="000000"/>
          <w:sz w:val="20"/>
          <w:lang w:val="en-US" w:eastAsia="en-US" w:bidi="ar-SA"/>
        </w:rPr>
        <w:t>Ms. Quinn brings to the Board extensive experience in business strategy, marketing, customer experience, and health benefits. Her experience and insights in these areas are directly relevant to the Company's business.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USD9.0 is USD1,389, for a capital gain of USD389. </w:t>
      </w:r>
    </w:p>
    <w:p>
      <w:pPr>
        <w:spacing w:before="200" w:line="260" w:lineRule="atLeast"/>
        <w:jc w:val="both"/>
        <w:rPr>
          <w:lang w:val="en-US" w:eastAsia="en-US" w:bidi="ar-SA"/>
        </w:rPr>
      </w:pPr>
      <w:r>
        <w:rPr>
          <w:rFonts w:ascii="arial" w:eastAsia="arial" w:hAnsi="arial" w:cs="arial"/>
          <w:color w:val="000000"/>
          <w:sz w:val="20"/>
          <w:lang w:val="en-US" w:eastAsia="en-US" w:bidi="ar-SA"/>
        </w:rPr>
        <w:t>Arun Nayar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Arun Nayar has been appointed Independent Director of the Company effective Oct. 30, 2018. He retired in December 2015 as Executive Vice President and Chief Financial Officer of Tyco International, a $10+ billion fire protection and security company, where he was responsible for managing the company's financial risks and overseeing its global finance functions, including tax, treasury, mergers and acquisitions, audit, and investor relations teams. Mr. Nayar joined Tyco as Senior Vice President and Treasurer in 2008 and was also Chief Financial Officer of Tyco's ADT Worldwide. From 2010 until 2012, Mr. Nayar was Senior Vice President, Financial Planning &amp; Analysis, Investor Relations and Treasurer. Prior to joining Tyco, Mr. Nayar spent six years at PepsiCo, Inc., most recently as Chief Financial Officer of Global Operations and, before that, as Vice President and Assistant Treasurer - Corporate Finance. Mr. Nayar currently serves on the Board of Directors of Bemis Company, Inc., a manufacturer of packaging products, and TFI International Inc., a leader in the transportation and logistics industry. Mr. Nayar is also a Senior Advisor to McKinsey &amp; Company and to a private equity firm, BC Partners.</w:t>
      </w:r>
    </w:p>
    <w:p>
      <w:pPr>
        <w:spacing w:before="200" w:line="260" w:lineRule="atLeast"/>
        <w:jc w:val="both"/>
        <w:rPr>
          <w:lang w:val="en-US" w:eastAsia="en-US" w:bidi="ar-SA"/>
        </w:rPr>
      </w:pPr>
      <w:r>
        <w:rPr>
          <w:rFonts w:ascii="arial" w:eastAsia="arial" w:hAnsi="arial" w:cs="arial"/>
          <w:color w:val="000000"/>
          <w:sz w:val="20"/>
          <w:lang w:val="en-US" w:eastAsia="en-US" w:bidi="ar-SA"/>
        </w:rPr>
        <w:t>Louis Miramontes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Louis P. Miramontes has been appointed Independent Director of the Company effective Oct. 30, 2018. He worked at KPMG LLP from 1976 to 2014, where he served in many leadership roles, including Managing Partner of the San Francisco office and Senior Partner for KPMG's Latin American region. Mr. Miramontes was also an audit partner directly involved with providing audit services to public and private companies, which included working with client boards of directors and audit committees regarding financial reporting, auditing matters, SEC compliance and Sarbanes-Oxley regulations. Mr. Miramontes currently serves on the board of directors of Lithia Motors, Inc., one of the largest providers of personal transportation solutions in the U.S., and Oportun, Inc., a mission-driven financial services company.</w:t>
      </w:r>
    </w:p>
    <w:p>
      <w:pPr>
        <w:spacing w:before="200" w:line="260" w:lineRule="atLeast"/>
        <w:jc w:val="both"/>
        <w:rPr>
          <w:lang w:val="en-US" w:eastAsia="en-US" w:bidi="ar-SA"/>
        </w:rPr>
      </w:pPr>
      <w:r>
        <w:rPr>
          <w:rFonts w:ascii="arial" w:eastAsia="arial" w:hAnsi="arial" w:cs="arial"/>
          <w:color w:val="000000"/>
          <w:sz w:val="20"/>
          <w:lang w:val="en-US" w:eastAsia="en-US" w:bidi="ar-SA"/>
        </w:rPr>
        <w:t>Robert Knowling</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Robert E. Knowling is Independent Director of the Company. He is currently Chairman of Eagles Landing Partners, which specializes in helping senior management formulate strategy, lead organizational transformations, and re-engineer businesses. Mr. Knowling also serves as an advisor-coach to chief executive officers. Mr. Knowling previously served as Chief Executive Officer of Telwares, a JP Morgan Chase/One Equity Partners Private Equity-owned company from 2005 to 2009. From 2001 to 2005, Mr. Knowling was Chief Executive Officer of the New York City Leadership Academy, an independent nonprofit corporation created by Chancellor Joel I. Klein and Mayor Michael R. Bloomberg that is chartered with developing the next generation of principals in the New York City public school system. From 2001 to 2003, Mr. Knowling was Chairman and Chief Executive Officer of SimDesk Technologies, Inc. Prior to this, Mr. Knowling was Chairman, President and Chief Executive Officer of Covad Communications, a Warburg Pincus Private Equity backed start-up company. Mr. Knowling currently serves on the board of directors of Convergys Corporation, K12 Inc. and Roper Technologies Inc. Mr. Knowling previously served as a director of Ariba, Inc. until 2012, Heidrick &amp; Struggles International, Inc. until 2015, Hewlett-Packard Company until 2005 and The Immune Response Corporation until 2005.</w:t>
      </w:r>
    </w:p>
    <w:p>
      <w:pPr>
        <w:spacing w:before="200" w:line="260" w:lineRule="atLeast"/>
        <w:jc w:val="both"/>
        <w:rPr>
          <w:lang w:val="en-US" w:eastAsia="en-US" w:bidi="ar-SA"/>
        </w:rPr>
      </w:pPr>
      <w:r>
        <w:rPr>
          <w:rFonts w:ascii="arial" w:eastAsia="arial" w:hAnsi="arial" w:cs="arial"/>
          <w:color w:val="000000"/>
          <w:sz w:val="20"/>
          <w:lang w:val="en-US" w:eastAsia="en-US" w:bidi="ar-SA"/>
        </w:rPr>
        <w:t>James Peters</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COO: The present value of USD1,000 invested on the appointment date of October 07, 2019 at close price of USD8.10 is USD1,543, for a capital gain of USD543. </w:t>
      </w:r>
    </w:p>
    <w:p>
      <w:pPr>
        <w:spacing w:before="200" w:line="260" w:lineRule="atLeast"/>
        <w:jc w:val="both"/>
        <w:rPr>
          <w:lang w:val="en-US" w:eastAsia="en-US" w:bidi="ar-SA"/>
        </w:rPr>
      </w:pPr>
      <w:r>
        <w:rPr>
          <w:rFonts w:ascii="arial" w:eastAsia="arial" w:hAnsi="arial" w:cs="arial"/>
          <w:color w:val="000000"/>
          <w:sz w:val="20"/>
          <w:lang w:val="en-US" w:eastAsia="en-US" w:bidi="ar-SA"/>
        </w:rPr>
        <w:t>Darren W. Karst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Darren W. Karst. Mr. Karst was appointed Senior Executive Vice President, Chief Financial Officer and Chief Administrative Officer effective October 25, 2015. Prior to this appointment, Mr. Karst served as Executive Vice President and Chief Financial Officer since August 20, 2014. Prior to joining Rite Aid, from 2002 until 2014, Mr. Karst served as Executive Vice President, Chief Financial Officer and Assistant Secretary with Roundy's, Inc., a Wisconsin-based supermarket chain. From March 1995 until March 1996, Mr. Karst served as Senior Vice President, Chief Financial Officer, Secretary and Director of Dominick's Supermarkets, Inc. and from March 1996 until the acquisition of Dominick's by Safeway in 1998, Mr. Karst served as Executive Vice President, Finance and Administration, Chief Financial Officer, Secretary and Director. Mr. Karst was a partner at the Yucaipa Companies, a private equity investment firm, from 1991 to 2002.</w:t>
      </w:r>
    </w:p>
    <w:p>
      <w:pPr>
        <w:spacing w:before="200" w:line="260" w:lineRule="atLeast"/>
        <w:jc w:val="both"/>
        <w:rPr>
          <w:lang w:val="en-US" w:eastAsia="en-US" w:bidi="ar-SA"/>
        </w:rPr>
      </w:pPr>
      <w:r>
        <w:rPr>
          <w:rFonts w:ascii="arial" w:eastAsia="arial" w:hAnsi="arial" w:cs="arial"/>
          <w:color w:val="000000"/>
          <w:sz w:val="20"/>
          <w:lang w:val="en-US" w:eastAsia="en-US" w:bidi="ar-SA"/>
        </w:rPr>
        <w:t>SECTION 9 Tax</w:t>
      </w:r>
    </w:p>
    <w:p>
      <w:pPr>
        <w:spacing w:before="60" w:line="260" w:lineRule="atLeast"/>
        <w:jc w:val="both"/>
        <w:rPr>
          <w:lang w:val="en-US" w:eastAsia="en-US" w:bidi="ar-SA"/>
        </w:rPr>
      </w:pPr>
      <w:r>
        <w:rPr>
          <w:rFonts w:ascii="arial" w:eastAsia="arial" w:hAnsi="arial" w:cs="arial"/>
          <w:color w:val="000000"/>
          <w:sz w:val="20"/>
          <w:lang w:val="en-US" w:eastAsia="en-US" w:bidi="ar-SA"/>
        </w:rPr>
        <w:t>9.1 Footprint of Subsidiaries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8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Subsidiary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Incorporated in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Tax Rate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1515 West State Street Boise, Idaho,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1740 Associates,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Michigan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3581 Carter Hill Road Montgomery Corp.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Alabama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4042 Warrensville Center Road Warrensville Ohio,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5600 Superior Properties,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657-659 Broad St. Corp.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Jersey</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 South Broadway Geneva, Ohio,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&amp; Government Streets Mobile, Alabama,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Apex Drug Stores,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Michigan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Broadview and Wallings Broadview Heights Ohio,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Central Avenue &amp; Main Street Petal MS,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Managed Care Corp.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Eckerd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EDC Drug Stores,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 Carolina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Eighth and Water Streets Urichsville, Ohio,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GDF,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Maryland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Genovese Drug Stores,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Gettysburg and Hoover Dayton, Ohio,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Harco,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Alabama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JCG (PJC) USA,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JCG Holdings (USA),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Alabama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Alabama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Louisiana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Louisiana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Mississippi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Mississippi</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Services, Incorporated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Louisiana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Tennessee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Tennessee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Texas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Texas</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Incorporated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Lakehurst and Broadway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Jersey</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Drug North,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Drug South, L.P.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Drug,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Green,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Vermont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Mayfield &amp; Chillicothe Roads Chesterland,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Munson &amp; Andrews,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Rite,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Northline &amp; Dix Toledo Southgate,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Michigan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P.J.C. Distribution,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P.J.C. Realty Co.,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Patton Drive and Navy Boulevard Property Corporation</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Florida</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Download RITE AID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12</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11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410.22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577.6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(392.3)</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804,000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(378.6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(564.9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Share Capital</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Working Capital</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Cash Flow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266.5</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(593.7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357.7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 M)</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 (M)</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RAD is ranked first by Relative Str. (6 mo), Revenue, Total Assets, second by PV $1000 (1 yr), fifth by MCap and ninth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RAD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(RAD)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World (AO.)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476.2M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Buckle (BKE)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867.9M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Future Retail (FRETAIL)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Zumiez (ZUMZ)</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914.3M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Abercrombie &amp; Fitch -Class A (ANF)</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Home Shopping Network (A057050)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VSTECS Holdings (00856)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Guess (GES)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667.9M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RAD is ranked first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840"/>
        <w:gridCol w:w="840"/>
        <w:gridCol w:w="480"/>
        <w:gridCol w:w="360"/>
        <w:gridCol w:w="720"/>
        <w:gridCol w:w="9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RAD</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(RAD)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1,872.2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World (AO.)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GBX148.0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Buckle (BKE)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Future Retail (FRETAIL)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Rs111.65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Zumiez (ZUMZ)</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Abercrombie &amp; Fitch -Class A (ANF)</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Home Shopping Network (A057050)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KRW68,000.0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VSTECS Holdings (00856)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HKD3.60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Guess (GES)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Rite Aid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Rite Aid is ranked 113th by Revenue, 423rd by Discount to 52-Wk High, 1470th by Market Cap USD and 1591st by EBITDA Margin.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1080"/>
        <w:gridCol w:w="108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VVNT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683.8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378.3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361.7 B BABA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 MDLY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2185.7 SPN</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Rite Aid vs Retailing sector [Retailing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USD21.9 billion[2.7% of aggregate sector revenue of USD883.6 billion; down from 2.8%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11.4 Global Rank [out of 47,487 stocks] and Rank of Rite Aid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3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683.8M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Rank of Rite Aid in the Total NYSE Market [out of 1993 stocks] and in the Retailing sector [out of 50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080"/>
        <w:gridCol w:w="27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Retailing sector</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683.8M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1,852</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11.6 Long-Term Fundamental Ranking: 2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Rite Aid is ranked number 30 out of 52 listed retailer in the United States with a market capitalization of USD683.8 million.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retailer it has the 15th highest total assets and 9th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Rite Aid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150 Institutions held investments in Rite Aid. Institutions had decreased their holdings to 51.36% of issued capital, down from 52.31% nine months ago. The top 100 institutional shareholders held 51.3% shares of Rite Aid. The largest shareholder was Vanguard Group with 9.6% of Rite Aid. The second largest shareholder was Blackrock with 8.0%.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5,265,721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3,434,229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4,360,342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2,089,490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2,847,319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1,828,374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788,960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 Majesty the Queen in Right of the Province of Alberta (0001463559)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987,865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958,696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886,430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761,908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252,657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Creative Planning (0001540235)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501,948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501,092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454,992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383,961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302,084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296,299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80,450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283,783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24,771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Royce &amp; Associates (0000906304)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239,294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227,750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Hudson Bay Capital Management (0001393825)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157,962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61,734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137,484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OZ Management (0001054587)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Gotham Asset Management (0001510387)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105,708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Dupont Capital Management (0001128251)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993,120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945,810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868,725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Dynamic Technology Lab Private (0001535387)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830,925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784,785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Seacrest Wealth Management (0001728121)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783,915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Group One Trading (0000932540)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Wolverine Asset Management (0001279891)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744,225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668,175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Global Investments (0001697953)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Ellington Management Group (0001098490)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622,500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585,405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538,125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529,710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525,180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JS Capital Management (0001562668)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489,900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Boenning &amp; Scattergood (0000012933)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480,375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411,555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Bayesian Capital Management (0001632551)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363,885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359,580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Metlife Investment Advisors (0001529735)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359,400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349,410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343,860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PDT Partners (0001564702)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Investors Asset Management of Georgia (0000867926)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329,625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307,545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Private Management Group (0001142031)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255,540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World Asset Management (0001389215)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247,125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Mackay Shields (0000061227)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Frisch Financial Group (0001767730)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225,750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224,505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Tower Research Capital (TRC) (0001533421)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203,235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193,245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187,935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Cetera Advisor Networks (0001534468)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Sheaff Brock Investment Advisors (0001666789)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178,170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174,405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166,515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Sheptoff Financial Planning (0001607355)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155,310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137,250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Cutler Group (0001534270)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95,235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Ameritas Investment Partners (0001055980)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74,145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Meridian Wealth Partners (0001781942)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Allred Capital Management (0001765885)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RPG Investment Advisory (0001666664)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28,069,401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Millennium Management increased their shareholding in Rite Aid by 716,439 shares worth USD 10.2 million. Victory Capital Management increased their shareholding by 445,185 shares worth USD 6.3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445,185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221,683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864,833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707,429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Gotham Asset Management (0001510387)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598,216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536,640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529,429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Wolverine Asset Management (0001279891)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216,936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216,254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143,138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Tower Research Capital (TRC) (0001533421)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Cutler Group (0001534270)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25,309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3,157,165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JP Morgan Chase &amp; Co reduced their shareholding in Rite Aid by 289,260 shares worth USD 4.1 million.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reduced their shareholding by 154,302 shares worth USD 2.2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289,260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(901,114)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Creative Planning (0001540235)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(735,080)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OZ Management (0001054587)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(675,662)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(402,601)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(343,438)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JS Capital Management (0001562668)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(266,219)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(106,388)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Bayesian Capital Management (0001632551)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(34,890)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(26,785)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990,435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395,715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296,299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Royce &amp; Associates (0000906304)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Hudson Bay Capital Management (0001393825)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137,484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57,915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868,725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 Technology Lab Private (0001535387)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55,395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830,925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784,785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Seacrest Wealth Management (0001728121)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783,915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Group One Trading (0000932540)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52,205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783,075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668,175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Global Investments (0001697953)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654,000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Ellington Management Group (0001098490)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622,500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585,405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529,710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Boenning &amp; Scattergood (0000012933)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480,375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PDT Partners (0001564702)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307,545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Private Management Group (0001142031)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294,255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18,655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279,825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Mackay Shields (0000061227)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Frisch Financial Group (0001767730)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15,050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225,750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193,245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187,935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166,515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152,655</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2,651,481</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9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Next Financial Group, Inc. (0001616654)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43,710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Weaver Consulting Group (0001780055)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38,250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CX Institutional (0001737089)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21,180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6,876</w:t>
            </w:r>
          </w:p>
        </w:tc>
        <w:tc>
          <w:tcPr>
            <w:tcW w:w="19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(May 2019 - Mar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October 03 2019: Rite Aid appoints 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Rite Aid has appointed James Peters as Chief Operating Officer. The effective date is Monday, October 07.</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Rite Aid CEO resigns</w:t>
      </w:r>
    </w:p>
    <w:p>
      <w:pPr>
        <w:spacing w:before="60" w:line="260" w:lineRule="atLeast"/>
        <w:jc w:val="both"/>
        <w:rPr>
          <w:lang w:val="en-US" w:eastAsia="en-US" w:bidi="ar-SA"/>
        </w:rPr>
      </w:pPr>
      <w:r>
        <w:rPr>
          <w:rFonts w:ascii="arial" w:eastAsia="arial" w:hAnsi="arial" w:cs="arial"/>
          <w:color w:val="000000"/>
          <w:sz w:val="20"/>
          <w:lang w:val="en-US" w:eastAsia="en-US" w:bidi="ar-SA"/>
        </w:rPr>
        <w:t>Rite Aid John T. Standley,CEO has resigned. The effective date is August 12, 2019.</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Rite Aid appoints Chief Executive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Rite Aid has appointed Heyward Donigan as Chief Executive Officer. The effective date is Monday, August 12.</w:t>
      </w:r>
    </w:p>
    <w:p>
      <w:pPr>
        <w:spacing w:before="200" w:line="260" w:lineRule="atLeast"/>
        <w:jc w:val="both"/>
        <w:rPr>
          <w:lang w:val="en-US" w:eastAsia="en-US" w:bidi="ar-SA"/>
        </w:rPr>
      </w:pPr>
      <w:r>
        <w:rPr>
          <w:rFonts w:ascii="arial" w:eastAsia="arial" w:hAnsi="arial" w:cs="arial"/>
          <w:color w:val="000000"/>
          <w:sz w:val="20"/>
          <w:lang w:val="en-US" w:eastAsia="en-US" w:bidi="ar-SA"/>
        </w:rPr>
        <w:t>13.2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January 22: Rite Aid Announces Early Results of Exchange Offer for Up to $600 Million Principal Amount of its Senior Notes Due 2023</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(Jan. 21, 2020) - Rite Aid Corporation (NYSE: RAD) ("Rite Aid" or the "Company") today announced the early results of its previously announced offer to exchange (the "Exchange Offer") up to $600 million aggregate principal amount (the "Maximum Amount") of its outstanding 6.125% Senior Notes due 2023 (the "Old Notes") for newly issued 7.500% Senior Secured Notes due 2025 (the "New Notes"), upon the terms and subject to the conditions set forth in the offering memorandum dated January 6, 2020 (the "Offering Memorandum"). The purpose of the Exchange Offer is to improve the Company's maturity profile by extending the maturity date of a portion of the Old Notes from April 2023 to July 2025.</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17: Rite Aid to Outline Corporate Strategyand Growth Plan at Analyst Day</w:t>
      </w:r>
    </w:p>
    <w:p>
      <w:pPr>
        <w:spacing w:before="60" w:line="260" w:lineRule="atLeast"/>
        <w:jc w:val="both"/>
        <w:rPr>
          <w:lang w:val="en-US" w:eastAsia="en-US" w:bidi="ar-SA"/>
        </w:rPr>
      </w:pPr>
      <w:r>
        <w:rPr>
          <w:rFonts w:ascii="arial" w:eastAsia="arial" w:hAnsi="arial" w:cs="arial"/>
          <w:color w:val="000000"/>
          <w:sz w:val="20"/>
          <w:lang w:val="en-US" w:eastAsia="en-US" w:bidi="ar-SA"/>
        </w:rPr>
        <w:t>RiteAid Corporation (NYSE: RAD) ("Rite Aid" or the "Company") announced that management will outline the Company'scorporate strategy and growth plan at its Analyst Day held via webcast today. The Company will provide details on how its strategicinitiatives are designed to drive revenue and Adjusted EBITDA growth, as well as reduce the Company's leverage ratio.</w:t>
      </w:r>
    </w:p>
    <w:p>
      <w:pPr>
        <w:spacing w:before="60" w:line="260" w:lineRule="atLeast"/>
        <w:jc w:val="both"/>
        <w:rPr>
          <w:lang w:val="en-US" w:eastAsia="en-US" w:bidi="ar-SA"/>
        </w:rPr>
      </w:pPr>
      <w:r>
        <w:rPr>
          <w:rFonts w:ascii="arial" w:eastAsia="arial" w:hAnsi="arial" w:cs="arial"/>
          <w:color w:val="000000"/>
          <w:sz w:val="20"/>
          <w:lang w:val="en-US" w:eastAsia="en-US" w:bidi="ar-SA"/>
        </w:rPr>
        <w:t>"Rite Aid is a business in the midst of a turnaround andit is time for a radical change - our RxEvolution," said Heyward Donigan, president and chief executive officer, RiteAid. "This is not business as usual at Rite Aid. We have the unique opportunity to serve a growing customer base and strengthenthe power of our iconic brand. We are doubling down on our pharmacy business. We are renewing our commitment to leverage the powerof our trusted pharmacists across our retail and pharmacy services business to deliver on the promise of real consumer engagement.Our pharmacists are among the most accessible and trusted health care professionals in America. This means we really can help ourcustomers not just get healthy, but get thriving."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02: Rite Aid to Host Analyst Day on March 16, 2020</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(NYSE: RAD) today announced that the executive leadership team will host an Analyst Day on Monday, March 16, 2020 in New York, NY.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presentation will begin at 9:00 a.m. ET and the simultaneous, live webcast will be available on the Investor Relations section of the Rite Aid's website at </w:t>
      </w:r>
      <w:hyperlink r:id="rId802"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22: Rite Aid: RECEIVABLE PURCHASE AGREEMENT</w:t>
      </w:r>
    </w:p>
    <w:p>
      <w:pPr>
        <w:spacing w:before="60" w:line="260" w:lineRule="atLeast"/>
        <w:jc w:val="both"/>
        <w:rPr>
          <w:lang w:val="en-US" w:eastAsia="en-US" w:bidi="ar-SA"/>
        </w:rPr>
      </w:pPr>
      <w:r>
        <w:rPr>
          <w:rFonts w:ascii="arial" w:eastAsia="arial" w:hAnsi="arial" w:cs="arial"/>
          <w:color w:val="000000"/>
          <w:sz w:val="20"/>
          <w:lang w:val="en-US" w:eastAsia="en-US" w:bidi="ar-SA"/>
        </w:rPr>
        <w:t>RECEIVABLE PURCHASEAGREEMENT (as it may be amended, modified or supplemented from time to time, this "Agreement") is made as ofFebruary 19, 2020 (the "Purchase Date"), by and between Envision Insurance Company, an Ohio domiciled insurancecompany ("Seller"), and in its capacity as the initial "Servicer" as herein provided, and PART DRECEIVABLE TRUST 2020-1 with respect to Series A thereof, a Delaware statutory trust ("Purchaser") beneficiallyowned, directly or indirectly, by Bank of America, NA ("BOA") or a wholly-owned subsidiary thereof.</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06: Rite Aid: INDENTURE</w:t>
      </w:r>
    </w:p>
    <w:p>
      <w:pPr>
        <w:spacing w:before="60" w:line="260" w:lineRule="atLeast"/>
        <w:jc w:val="both"/>
        <w:rPr>
          <w:lang w:val="en-US" w:eastAsia="en-US" w:bidi="ar-SA"/>
        </w:rPr>
      </w:pPr>
      <w:r>
        <w:rPr>
          <w:rFonts w:ascii="arial" w:eastAsia="arial" w:hAnsi="arial" w:cs="arial"/>
          <w:color w:val="000000"/>
          <w:sz w:val="20"/>
          <w:lang w:val="en-US" w:eastAsia="en-US" w:bidi="ar-SA"/>
        </w:rPr>
        <w:t>INDENTURE dated as of February 5,2020, among RITE AID CORPORATION, a Delaware corporation (the "Company"), each of the SUBSIDIARY GUARANTORSnamed in Schedule A hereto and THE BANK OF NEW YORK MELLON TRUST COMPANY, N.A., a national banking association, as trustee (the"Trustee") and as notes collateral agent (in such capacity, the "Notes Collateral Agent").</w:t>
      </w:r>
    </w:p>
    <w:p>
      <w:pPr>
        <w:spacing w:before="60" w:line="260" w:lineRule="atLeast"/>
        <w:jc w:val="both"/>
        <w:rPr>
          <w:lang w:val="en-US" w:eastAsia="en-US" w:bidi="ar-SA"/>
        </w:rPr>
      </w:pPr>
      <w:r>
        <w:rPr>
          <w:rFonts w:ascii="arial" w:eastAsia="arial" w:hAnsi="arial" w:cs="arial"/>
          <w:color w:val="000000"/>
          <w:sz w:val="20"/>
          <w:lang w:val="en-US" w:eastAsia="en-US" w:bidi="ar-SA"/>
        </w:rPr>
        <w:t>Each party agrees as follows for the benefitof the other party and for the equal and ratable benefit of the Holders of the Company's 7.500% Senior Secured Notes due2025 to be issued, from time to time, in one or more tranches as provided in this Indenture (the "Securities"):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January 22: The Rite Aid Foundation Welcomes 2020 KidCents Charities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(Jan. 21, 2020) - The Rite Aid Foundation welcomed 481 nonprofits to its 2020 KidCents class - it's largest ever - and awarded more than $2.4 million to support the charities that advance the health and wellbeing of children in communities that Rite Aid serves.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January 08: Rite Aid: FIRST AMENDMENT TO CREDIT AGREEMENT</w:t>
      </w:r>
    </w:p>
    <w:p>
      <w:pPr>
        <w:spacing w:before="60" w:line="260" w:lineRule="atLeast"/>
        <w:jc w:val="both"/>
        <w:rPr>
          <w:lang w:val="en-US" w:eastAsia="en-US" w:bidi="ar-SA"/>
        </w:rPr>
      </w:pPr>
      <w:r>
        <w:rPr>
          <w:rFonts w:ascii="arial" w:eastAsia="arial" w:hAnsi="arial" w:cs="arial"/>
          <w:color w:val="000000"/>
          <w:sz w:val="20"/>
          <w:lang w:val="en-US" w:eastAsia="en-US" w:bidi="ar-SA"/>
        </w:rPr>
        <w:t>This FIRST AMENDMENTTO CREDIT AGREEMENT, dated as of January 6, 2020 (this "First Amendment"), is entered into among RITEAID CORPORATION, a Delaware corporation (the "Borrower"), the Lenders (as defined below) party hereto theAdministrative Agent (as defined below) and the Collateral Agent (as defined below), and modifies that certain Credit Agreement,dated as of December 20, 2018 (as may be amended, restated, amended and restated, extended, supplemented or otherwise modifiedin writing from time to time and in effect immediately prior to the effectiveness of this First Amendment, the "ExistingCredit Agreement" and the Existing Credit Agreement, as amended by this First Amendment, the "Amended CreditAgreement"), among (a) the Borrower, (b) the lenders from time to time party thereto (each a "Lender",and collectively, the "Lenders"), (c) BANK OF AMERICA, N.A. as administrative agent (in such capacity,including any successor thereto, the "Administrative Agent") and collateral agent (in such capacity, includingany successor thereto, the "Collateral Agent") for the Lenders and the other Senior Loan Secured Parties, and(d) the other agents party thereto. Capitalized terms used herein and not defined herein shall have the meaning assigned to suchterms in the Amended Credit Agreement.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19 2019: Rite Aid Corporation Reports Fiscal 2020Third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(Dec. 19, 2019) - Rite Aid Corporation (NYSE:RAD) today reported operating results for its third fiscal quarter ended November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For the third quarter, the company reported net income fromcontinuing operations of $52.3 million, or $0.98 per share, Adjusted net income from continuing operations of $29.1 million, or$0.54 per share, and Adjusted EBITDA from continuing operations of $158.1 million, or 2.9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"Our team delivered a strong quarter that provides uswith momentum as we prepare to roll out our long-term strategy and position Rite Aid Corporation as an innovative leader in ourindustry," said Rite Aid Corporation CEO Heyward Donigan. "Adjusted EBITDA grew in our retail business due to tightexpense control and prescription count growth in our retail pharmacies, which benefited from solid growth in immunizations. Atthe same time, we saw improved pharmacy network management at EnvisionRxOptions.</w:t>
      </w:r>
    </w:p>
    <w:p>
      <w:pPr>
        <w:spacing w:before="60" w:line="260" w:lineRule="atLeast"/>
        <w:jc w:val="both"/>
        <w:rPr>
          <w:lang w:val="en-US" w:eastAsia="en-US" w:bidi="ar-SA"/>
        </w:rPr>
      </w:pPr>
      <w:r>
        <w:rPr>
          <w:rFonts w:ascii="arial" w:eastAsia="arial" w:hAnsi="arial" w:cs="arial"/>
          <w:color w:val="000000"/>
          <w:sz w:val="20"/>
          <w:lang w:val="en-US" w:eastAsia="en-US" w:bidi="ar-SA"/>
        </w:rPr>
        <w:t>"While we are pleased with these results, we have importantwork ahead of us to put our company on a path to long-term sustainable growth. We will soon reveal our comprehensive strategy thatrevitalizes Rite Aid retail pharmacies as fresh and relevant, leveraging the trust and expertise of our pharmacists in meetingthe unique health and wellbeing needs of our communities. We are also investing in the expansion and integration of EnvisionRxOptions,particularly its services, technologies and clinical offerings. This will provide us scale to deliver lower total cost of care,an enhanced client experience and heightened consumer engagement. We are making great progress, and we are excited to share moredetails at our upcoming Analyst Day on March 16."</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2019: Rite Aid to Release Third Quarter Results on December 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Rite Aid Corporation (NYSE: RAD) said today that it will release financial results for its Fiscal 2020 Third Quarter, which ended Nov. 30, 2019, on Thursday, Dec. 19, 2019. The company will hold an analyst call at 8:30 a.m. Eastern Time with remarks by Rite Aid's management team. The call will be broadcast via the Internet at </w:t>
      </w:r>
      <w:hyperlink r:id="rId802"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2019: The Rite Aid Foundation Gifts More Than $2 Million To KidCents Charities Through Full Of Thanks Holiday Program</w:t>
      </w:r>
    </w:p>
    <w:p>
      <w:pPr>
        <w:spacing w:before="60" w:line="260" w:lineRule="atLeast"/>
        <w:jc w:val="both"/>
        <w:rPr>
          <w:lang w:val="en-US" w:eastAsia="en-US" w:bidi="ar-SA"/>
        </w:rPr>
      </w:pPr>
      <w:r>
        <w:rPr>
          <w:rFonts w:ascii="arial" w:eastAsia="arial" w:hAnsi="arial" w:cs="arial"/>
          <w:color w:val="000000"/>
          <w:sz w:val="20"/>
          <w:lang w:val="en-US" w:eastAsia="en-US" w:bidi="ar-SA"/>
        </w:rPr>
        <w:t>This GivingTuesday, The Rite Aid Foundation is spreading gratitude across the nation by awarding nearly $2.1 million to partner charities through its Full of Thanks Holiday Program.</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created this special holiday program, which provides $5,000 grants, to help more than 400 KidCents charities across the country advance their efforts to improve the health, safety and wellbeing of children in their communities. Since 2017, The Rite Aid Foundation has awarded a total of $6.5 million through its holiday campaign.</w:t>
      </w:r>
    </w:p>
    <w:p>
      <w:pPr>
        <w:spacing w:before="60" w:line="260" w:lineRule="atLeast"/>
        <w:jc w:val="both"/>
        <w:rPr>
          <w:lang w:val="en-US" w:eastAsia="en-US" w:bidi="ar-SA"/>
        </w:rPr>
      </w:pPr>
      <w:r>
        <w:rPr>
          <w:rFonts w:ascii="arial" w:eastAsia="arial" w:hAnsi="arial" w:cs="arial"/>
          <w:color w:val="000000"/>
          <w:sz w:val="20"/>
          <w:lang w:val="en-US" w:eastAsia="en-US" w:bidi="ar-SA"/>
        </w:rPr>
        <w:t>The impact of the gifts stretches from a dynamic therapeutic riding center in Central Pennsylvania to an Oregon nonprofit that uses the power of joy to uplift children fighting cancer and serious illnesses.</w:t>
      </w:r>
    </w:p>
    <w:p>
      <w:pPr>
        <w:spacing w:before="60" w:line="260" w:lineRule="atLeast"/>
        <w:jc w:val="both"/>
        <w:rPr>
          <w:lang w:val="en-US" w:eastAsia="en-US" w:bidi="ar-SA"/>
        </w:rPr>
      </w:pPr>
      <w:r>
        <w:rPr>
          <w:rFonts w:ascii="arial" w:eastAsia="arial" w:hAnsi="arial" w:cs="arial"/>
          <w:color w:val="000000"/>
          <w:sz w:val="20"/>
          <w:lang w:val="en-US" w:eastAsia="en-US" w:bidi="ar-SA"/>
        </w:rPr>
        <w:t>"Our KidCents partner charities embody Rite Aid's commitment to be a caring neighbor in the communities we serve. There is no better time than GivingTuesday to show our appreciation to these organizations for all they do throughout the year," said Jessica Kazmaier, president of The Rite Aid Foundation Board of Directors and chief human resources officer for Rite Aid. "This is our way to show we are full of thanks for our partners and the important work they do to provide kids with better lives, brighter futures and increased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13 2019: Rite Aid Announces Results of its Cash Tender Offers for a Portion of its 7.70% Senior Notes due 2027 and 6.875% Senior Notes due 2028</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(NYSE: RAD) ("Rite Aid" or the "Company") today announced the results and anticipated settlement of its previously announced cash tender offers (the "Tender Offers") to purchase up to $100 million aggregate principal amount of its outstanding 7.70% Senior Notes due 2027 ("2027 Notes") and 6.875% Senior Notes due 2028 (the "2028 Notes" and together with the 2027 Notes, the "Notes").</w:t>
      </w:r>
    </w:p>
    <w:p>
      <w:pPr>
        <w:spacing w:before="60" w:line="260" w:lineRule="atLeast"/>
        <w:jc w:val="both"/>
        <w:rPr>
          <w:lang w:val="en-US" w:eastAsia="en-US" w:bidi="ar-SA"/>
        </w:rPr>
      </w:pPr>
      <w:r>
        <w:rPr>
          <w:rFonts w:ascii="arial" w:eastAsia="arial" w:hAnsi="arial" w:cs="arial"/>
          <w:color w:val="000000"/>
          <w:sz w:val="20"/>
          <w:lang w:val="en-US" w:eastAsia="en-US" w:bidi="ar-SA"/>
        </w:rPr>
        <w:t>As of 11:59 p.m., New York City time, on November 12, 2019, $18.1 million aggregate principal amount of the 2027 Notes and $39.4 million aggregate principal amount of the 2028 Notes were validly tendered and not validly withdrawn pursuant to the Tender Offers. Rite Aid expects to accept for purchase all validly tendered Notes (such notes collectively, the "Purchased Notes").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11 2019: The Rite Aid Foundation Donates $75,000 To Support Wildfire Relief Efforts In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announced today a $75,000 donation, which will be distributed to the American Red Cross Los Angeles Region and American Red Cross Northern California Coastal Region to support wildfire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29 2019: Rite Aid Announces Increase in TenderOffer Price and Extension</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(Oct. 29, 2019) - Rite Aid Corporation(NYSE: RAD) ("Rite Aid" or the "Company") today announced that it has increased the offer price and extendedthe early tender premium for its previously announced cash tender offers (the "Tender Offers") to purchase up to $100million aggregate principal amount of its outstanding 7.70% Senior Notes due 2027 ("2027 Notes") and 6.875% SeniorNotes due 2028 (the "2028 Notes" and together with the 2027 Notes, the "Notes").</w:t>
      </w:r>
    </w:p>
    <w:p>
      <w:pPr>
        <w:spacing w:before="60" w:line="260" w:lineRule="atLeast"/>
        <w:jc w:val="both"/>
        <w:rPr>
          <w:lang w:val="en-US" w:eastAsia="en-US" w:bidi="ar-SA"/>
        </w:rPr>
      </w:pPr>
      <w:r>
        <w:rPr>
          <w:rFonts w:ascii="arial" w:eastAsia="arial" w:hAnsi="arial" w:cs="arial"/>
          <w:color w:val="000000"/>
          <w:sz w:val="20"/>
          <w:lang w:val="en-US" w:eastAsia="en-US" w:bidi="ar-SA"/>
        </w:rPr>
        <w:t>Under the new terms of the Tender Offers, (i) the Total Considerationfor each series of Notes has been increased to $667.50 in cash per $1,000 principal amount of Notes, as set forth in the tablebelow, and (ii) the payment of the Early Tender Premium has been extended to 11:59 p.m., New York City time, on November 12, 2019.Accordingly, the Early Tender Time and the Expiration Time for the Tender Offers will now be the same.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16 2019: Rite Aid Announces Cash Tender Offersfor its Senior Unsecured Notes due 2027 and 2028</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(Oct. 15, 2019) - Rite Aid Corporation(NYSE: RAD) ("Rite Aid" or the "Company") today announced that it has commenced cash tender offers (the"Tender Offers") to purchase up to $100 million aggregate principal amount of its outstanding 7.70% Senior Notes due2027 ("2027 Notes") and 6.875% Senior Notes due 2028 (the "2028 Notes" and together with the 2027 Notes,the "Notes"). The Tender Offers support the Company's objective to reduce its total indebtedness while managingits liquidity and interest expense.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07 2019: The Rite Aid Foundation Awards $5 Million Through Kidcents Regional Grant Program</w:t>
      </w:r>
    </w:p>
    <w:p>
      <w:pPr>
        <w:spacing w:before="60" w:line="260" w:lineRule="atLeast"/>
        <w:jc w:val="both"/>
        <w:rPr>
          <w:lang w:val="en-US" w:eastAsia="en-US" w:bidi="ar-SA"/>
        </w:rPr>
      </w:pPr>
      <w:r>
        <w:rPr>
          <w:rFonts w:ascii="arial" w:eastAsia="arial" w:hAnsi="arial" w:cs="arial"/>
          <w:color w:val="000000"/>
          <w:sz w:val="20"/>
          <w:lang w:val="en-US" w:eastAsia="en-US" w:bidi="ar-SA"/>
        </w:rPr>
        <w:t>As part of its ongoing efforts to address critical children's health and wellbeing issues in the communities it serves, The Rite Aid Foundation announced today 233 nonprofit grants, totaling more than $5 million, through its KidCents Regional Grant Program.</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26 2019: Rite Aid Reports Fiscal 2020 Second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(Sept. 26, 2019) - Rite Aid Corporation (NYSE: RAD) today reported operating results for its second fiscal quarter ended August 31, 2019.</w:t>
      </w:r>
    </w:p>
    <w:p>
      <w:pPr>
        <w:spacing w:before="60" w:line="260" w:lineRule="atLeast"/>
        <w:jc w:val="both"/>
        <w:rPr>
          <w:lang w:val="en-US" w:eastAsia="en-US" w:bidi="ar-SA"/>
        </w:rPr>
      </w:pPr>
      <w:r>
        <w:rPr>
          <w:rFonts w:ascii="arial" w:eastAsia="arial" w:hAnsi="arial" w:cs="arial"/>
          <w:color w:val="000000"/>
          <w:sz w:val="20"/>
          <w:lang w:val="en-US" w:eastAsia="en-US" w:bidi="ar-SA"/>
        </w:rPr>
        <w:t>For the second quarter, the company reported net loss from continuing operations of $78.7 million, or $1.48 per share, Adjusted net income from continuing operations of $6.3 million, or $0.12 per share, and Adjusted EBITDA from continuing operations of $134.2 million, or 2.5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"After my first few weeks as CEO, I'm optimistic about our future because I believe in the Rite Aid brand and the opportunity we have to deliver innovative experiences as a health and wellness destination, even as we recognize the challenges ahead," said Rite Aid CEO Heyward Donigan. "I'm also encouraged by the market opportunities for EnvisionRxOptions as health plans and employers rethink their pharmacy services partnerships. In talking with many associates during my first 45 days, we know there is important work in front of us, and we are acting with urgency to finalize a strategic plan that positions our company to meet its full potential. We look forward to sharing the key elements of this plan in the coming months."</w:t>
      </w:r>
    </w:p>
    <w:p>
      <w:pPr>
        <w:spacing w:before="60" w:line="260" w:lineRule="atLeast"/>
        <w:jc w:val="both"/>
        <w:rPr>
          <w:lang w:val="en-US" w:eastAsia="en-US" w:bidi="ar-SA"/>
        </w:rPr>
      </w:pPr>
      <w:r>
        <w:rPr>
          <w:rFonts w:ascii="arial" w:eastAsia="arial" w:hAnsi="arial" w:cs="arial"/>
          <w:color w:val="000000"/>
          <w:sz w:val="20"/>
          <w:lang w:val="en-US" w:eastAsia="en-US" w:bidi="ar-SA"/>
        </w:rPr>
        <w:t>"As we continue these efforts, I'd like to thank our Rite Aid team for their hard work during the second quarter," Donigan continued. "Our Adjusted EBITDA results exceeded our plan driven by prescription count growth and strong expense control. This gives us important momentum for our future, and I look forward to working closely with our team to deliver a solid finish to our fiscal year and position Rite Aid as an innovative leader in our industry."</w:t>
      </w:r>
    </w:p>
    <w:p>
      <w:pPr>
        <w:spacing w:before="60" w:line="260" w:lineRule="atLeast"/>
        <w:jc w:val="both"/>
        <w:rPr>
          <w:lang w:val="en-US" w:eastAsia="en-US" w:bidi="ar-SA"/>
        </w:rPr>
      </w:pPr>
      <w:r>
        <w:rPr>
          <w:rFonts w:ascii="arial" w:eastAsia="arial" w:hAnsi="arial" w:cs="arial"/>
          <w:color w:val="000000"/>
          <w:sz w:val="20"/>
          <w:lang w:val="en-US" w:eastAsia="en-US" w:bidi="ar-SA"/>
        </w:rPr>
        <w:t>Second Quarter Summary</w:t>
      </w:r>
    </w:p>
    <w:p>
      <w:pPr>
        <w:spacing w:before="60" w:line="260" w:lineRule="atLeast"/>
        <w:jc w:val="both"/>
        <w:rPr>
          <w:lang w:val="en-US" w:eastAsia="en-US" w:bidi="ar-SA"/>
        </w:rPr>
      </w:pPr>
      <w:r>
        <w:rPr>
          <w:rFonts w:ascii="arial" w:eastAsia="arial" w:hAnsi="arial" w:cs="arial"/>
          <w:color w:val="000000"/>
          <w:sz w:val="20"/>
          <w:lang w:val="en-US" w:eastAsia="en-US" w:bidi="ar-SA"/>
        </w:rPr>
        <w:t>Revenues from continuing operations for the quarter were $5.37 billion compared to revenues from continuing operations of $5.42 billion in the prior year's quarter.</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18 2019: The Rite Aid Foundation Awards Nearly $2 Million to Folds Of Honor Scholarship Recipients Through Kidcents</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announced today that 390 students have been selected as 2019 Folds of Honor Educational Scholarship recipients through its KidCents program. This year's scholarships, which total more than $1.9 million, begin a three-year, $6 million commitment to Folds of Honor, a nonprofit organization that provides educational scholarships to children and spouses of fallen or disabled service members.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09 2019: Rite Aid to Release Second Quarter Results on September 26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 HILL, Pa.----Rite Aid Corporation (NYSE:RAD) said today that it will release financial results for its Fiscal 2020 Second Quarter, which ended Aug. 31, 2019, on Thursday, Sept. 26, 2019. The company will hold an analyst call at 8:30 a.m. Eastern Time with remarks by Rite Aid's management team. The call will be broadcast via the Internet at </w:t>
      </w:r>
      <w:hyperlink r:id="rId802"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telephone replay will be available beginning at 12 p.m. Eastern Time on Thursday, Sept. 26, 2019 and ending at 11:59 p.m. Eastern Time on, Sept. 29, 2019. To access the replay of the call, telephone (855) 859-2056 from within the U.S. and Canada or (404) 537-3406 from outside the U.S. and Canada and enter the seven -digit reservation number 4487388.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replay of the call will also be available at            </w:t>
      </w:r>
      <w:hyperlink r:id="rId802"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 xml:space="preserve"> starting at 12 p.m. Eastern Time Thursday, Sept. 26, 2019. The playback will be available until the company's next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15 2019: Seasonal Flu Shots Available Now at Rite Aid</w:t>
      </w:r>
    </w:p>
    <w:p>
      <w:pPr>
        <w:spacing w:before="60" w:line="260" w:lineRule="atLeast"/>
        <w:jc w:val="both"/>
        <w:rPr>
          <w:lang w:val="en-US" w:eastAsia="en-US" w:bidi="ar-SA"/>
        </w:rPr>
      </w:pPr>
      <w:r>
        <w:rPr>
          <w:rFonts w:ascii="arial" w:eastAsia="arial" w:hAnsi="arial" w:cs="arial"/>
          <w:color w:val="000000"/>
          <w:sz w:val="20"/>
          <w:lang w:val="en-US" w:eastAsia="en-US" w:bidi="ar-SA"/>
        </w:rPr>
        <w:t>Rite Aid's Certified Immunizing Pharmacists Strive to Create Flu-Free Communities and Encourage All Age Groups to Get Vaccinated to Protect Themselves and their Neighbors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Pa.----Rite Aid (NYSE:RAD) announced today that seasonal flu shots are available at all 2,466 Rite Aid pharmacies. Patients can get ahead of the lengthy flu season by visiting any Rite Aid to receive a flu shot from one of the company's more than 6,300 certified immunizing pharmacists, subject to state regulations.</w:t>
      </w:r>
    </w:p>
    <w:p>
      <w:pPr>
        <w:spacing w:before="60" w:line="260" w:lineRule="atLeast"/>
        <w:jc w:val="both"/>
        <w:rPr>
          <w:lang w:val="en-US" w:eastAsia="en-US" w:bidi="ar-SA"/>
        </w:rPr>
      </w:pPr>
      <w:r>
        <w:rPr>
          <w:rFonts w:ascii="arial" w:eastAsia="arial" w:hAnsi="arial" w:cs="arial"/>
          <w:color w:val="000000"/>
          <w:sz w:val="20"/>
          <w:lang w:val="en-US" w:eastAsia="en-US" w:bidi="ar-SA"/>
        </w:rPr>
        <w:t>"Although last year's flu season was less severe than the year before, it was the longest in 10 years. With flu season getting longer, it's even more important to get a flu shot early," said Jocelyn Konrad, executive vice president, pharmacy and retail operations, Rite Aid. "Receiving a flu shot remains the best way to protect against the flu and its potentially severe consequences. We encourage everyone to stop by their local Rite Aid to get a flu shot today and help create flu-free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Chris Kirchner Receives The Rite Aid Foundation's KidChamp Award</w:t>
      </w:r>
    </w:p>
    <w:p>
      <w:pPr>
        <w:spacing w:before="60" w:line="260" w:lineRule="atLeast"/>
        <w:jc w:val="both"/>
        <w:rPr>
          <w:lang w:val="en-US" w:eastAsia="en-US" w:bidi="ar-SA"/>
        </w:rPr>
      </w:pPr>
      <w:r>
        <w:rPr>
          <w:rFonts w:ascii="arial" w:eastAsia="arial" w:hAnsi="arial" w:cs="arial"/>
          <w:color w:val="000000"/>
          <w:sz w:val="20"/>
          <w:lang w:val="en-US" w:eastAsia="en-US" w:bidi="ar-SA"/>
        </w:rPr>
        <w:t>Chris Kirchner Receives The Rite Aid Foundation's KidChamp Award Executive Director of Philadelphia Children's Alliance Honored for Outreach and Advocacy on Behalf of Sexually Abused Children</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Pa.----The Rite Aid Foundation announced today that Chris Kirchner,executive director of the Philadelphia Children's Alliance (PCA), in Philadelphia, Pennsylvania has been awarded its KidChamp Award. Ms. Kirchner was recognized for three decades of advocacy and outreach to ensure healing and justice for sexually abused children in Philadelphia. In recognition of her service, Ms. Kirchner received a $10,000 donation to the Philadelphia Children's Alliance from The Rite Aid Foundation and a $500Rite Aid gift card during a special ceremony at Philadelphia Children's Alliance.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PCA is Philadelphia's only child advocacy center for sexually abused children. The nonprofit organization brings together a team of professionals to allow abused children to tell their stories using a coordinated process in a safe and welcoming facility. When a report of child sexual abuse is made in Philadelphia, PCA's intake team coordinates the investigation with a multi-disciplinary team approach, working closely with representatives from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 Victims Unit, the Department of Human Services, and mental health and medical professionals on behalf of the victim.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Rite Aid Launches RediClinic Express in Partnership with InTouch Health</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(July 29, 2019) - Today, the Rite Aid Corporation (NYSE: RAD) announced the launch of RediClinic Express, in partnership with InTouch Health, a leading telehealth company that offers healthcare providers solutions to efficiently deliver virtual care.</w:t>
      </w:r>
    </w:p>
    <w:p>
      <w:pPr>
        <w:spacing w:before="60" w:line="260" w:lineRule="atLeast"/>
        <w:jc w:val="both"/>
        <w:rPr>
          <w:lang w:val="en-US" w:eastAsia="en-US" w:bidi="ar-SA"/>
        </w:rPr>
      </w:pPr>
      <w:r>
        <w:rPr>
          <w:rFonts w:ascii="arial" w:eastAsia="arial" w:hAnsi="arial" w:cs="arial"/>
          <w:color w:val="000000"/>
          <w:sz w:val="20"/>
          <w:lang w:val="en-US" w:eastAsia="en-US" w:bidi="ar-SA"/>
        </w:rPr>
        <w:t>Rite Aid will leverage InTouch Health's virtual care software platform, SoloTM by InTouch, to power the virtual health program to connect patients to clinicians via RediClinic Express kiosks located in Rite Aid stores. Patients will be able to speak with RediClinic clinicians directly via a secure, two-way high-definition audio/video connection.</w:t>
      </w:r>
    </w:p>
    <w:p>
      <w:pPr>
        <w:spacing w:before="60" w:line="260" w:lineRule="atLeast"/>
        <w:jc w:val="both"/>
        <w:rPr>
          <w:lang w:val="en-US" w:eastAsia="en-US" w:bidi="ar-SA"/>
        </w:rPr>
      </w:pPr>
      <w:r>
        <w:rPr>
          <w:rFonts w:ascii="arial" w:eastAsia="arial" w:hAnsi="arial" w:cs="arial"/>
          <w:color w:val="000000"/>
          <w:sz w:val="20"/>
          <w:lang w:val="en-US" w:eastAsia="en-US" w:bidi="ar-SA"/>
        </w:rPr>
        <w:t>RediClinic Express delivers an enhanced assessment with integrated medical devices and point-of-care testing, distinguishing the solution from other virtual offerings. Medical visits in a RediClinic Express, with the help of trained medical assistants, utilize the same diagnostic equipment used during face-to-face examinations, such as an otoscope, dermascope and stethoscope. Ultimately, the advanced technology provides an interactive patient experience where patients are able to see exactly what the clinician is viewing, utilizing diagnostic equipment and point-of-care testing, helping to increase understanding and build trust between the patient and provider.</w:t>
      </w:r>
    </w:p>
    <w:p>
      <w:pPr>
        <w:spacing w:before="60" w:line="260" w:lineRule="atLeast"/>
        <w:jc w:val="both"/>
        <w:rPr>
          <w:lang w:val="en-US" w:eastAsia="en-US" w:bidi="ar-SA"/>
        </w:rPr>
      </w:pPr>
      <w:r>
        <w:rPr>
          <w:rFonts w:ascii="arial" w:eastAsia="arial" w:hAnsi="arial" w:cs="arial"/>
          <w:color w:val="000000"/>
          <w:sz w:val="20"/>
          <w:lang w:val="en-US" w:eastAsia="en-US" w:bidi="ar-SA"/>
        </w:rPr>
        <w:t>"Virtual care is another opportunity for Rite Aid to offer patients the convenience of faster service and value-based healthcare," said Jocelyn Konrad, EVP, pharmacy and retail operations, Rite Aid. "We are continually looking for ways to serve our patients differently by utilizing technology and are excited to launch virtual care via our initial RediClinic Express kiosks and look forward to improving healthcare outcomes of our customers in those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Rite Aid launched its first RediClinic Express kiosks in Drexel Hill and West Chester,Pennsylvania and will launch three additional locations in Langhorne, Huntingdon Valley and Narberth, Pennsylvania.</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CBD Oil Best Sellers Are Pure Capsules And Concentrates As Big Chains Enter Market With Topicals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BRUNSWICK, NJ / / July 16, 2019 / The top selling CBD brands have been those offering pure ingestible products either in capsule form or as liquid concentrated CBD oil to be used by putting a few drops under the tongue. These forms of CBD were the type of products at the beginning of the CBD boom and they remain a huge part of the expanding CBD market see here </w:t>
      </w:r>
      <w:hyperlink r:id="rId805" w:history="1">
        <w:r>
          <w:rPr>
            <w:rFonts w:ascii="arial" w:eastAsia="arial" w:hAnsi="arial" w:cs="arial"/>
            <w:i/>
            <w:color w:val="0077CC"/>
            <w:sz w:val="20"/>
            <w:u w:val="single"/>
            <w:shd w:val="clear" w:color="auto" w:fill="FFFFFF"/>
            <w:lang w:val="en-US" w:eastAsia="en-US" w:bidi="ar-SA"/>
          </w:rPr>
          <w:t>https://cbdrevu.com/cbdpure-hemp-oil-cbd/</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2019 we are seeing a number of national retailing chains entering the market however most are doing so with CBD 'topicals' such as creams and lotions but not with ingestible pure CBD products. A number of large national chains are jumping on the CBD bandwagon but appear to be doing so cautiously. Since the passage of the 2018 Farm Bill the floodgates have opened somewhat as many big store chains have started to carry CBD products or have announced their intention to do so. But most are only offering topicals and not offering the popular ingestible form of CBD products. It remains to be seen whether topical CBD products becomes popular with consumers. It also remains to be seen what, if any, benefits exist from applying CBD in topical form.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past March, CVS announced plans to carry CBD topicals in hundreds of stores in a number of states in the United States. Walgreen's announced similar plans, as did Rite Aid. More and more non-pharmacy operations are also getting in on the act as at least one major clothing retailer announce plans to carry topical CBD. Whether or not the public has any real interest in these topical CBD products remains to be seen, especially since there is no evidence of any particular benefit to using creams and lotions containing CBD.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Rite Aid Partners with Google Maps to Promote Safe Medication Disposal</w:t>
      </w:r>
    </w:p>
    <w:p>
      <w:pPr>
        <w:spacing w:before="60" w:line="260" w:lineRule="atLeast"/>
        <w:jc w:val="both"/>
        <w:rPr>
          <w:lang w:val="en-US" w:eastAsia="en-US" w:bidi="ar-SA"/>
        </w:rPr>
      </w:pPr>
      <w:r>
        <w:rPr>
          <w:rFonts w:ascii="arial" w:eastAsia="arial" w:hAnsi="arial" w:cs="arial"/>
          <w:color w:val="000000"/>
          <w:sz w:val="20"/>
          <w:lang w:val="en-US" w:eastAsia="en-US" w:bidi="ar-SA"/>
        </w:rPr>
        <w:t>Over 550 Safe Medication Disposal Units Now Listed on Google Maps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Pa.----Rite Aid and The Rite Aid Foundation announced today that over 550 medication disposal units across the nation are now searchable on Google Maps, making it even easier for people to safely dispose of unneeded or unwanted medications.</w:t>
      </w:r>
    </w:p>
    <w:p>
      <w:pPr>
        <w:spacing w:before="60" w:line="260" w:lineRule="atLeast"/>
        <w:jc w:val="both"/>
        <w:rPr>
          <w:lang w:val="en-US" w:eastAsia="en-US" w:bidi="ar-SA"/>
        </w:rPr>
      </w:pPr>
      <w:r>
        <w:rPr>
          <w:rFonts w:ascii="arial" w:eastAsia="arial" w:hAnsi="arial" w:cs="arial"/>
          <w:color w:val="000000"/>
          <w:sz w:val="20"/>
          <w:lang w:val="en-US" w:eastAsia="en-US" w:bidi="ar-SA"/>
        </w:rPr>
        <w:t>"We are constantly looking for additional ways to help combat prescription drug abuse and misuse, which is impacting communities across the country," said Bryan Everett, chief operating officer of Rite Aid Corporation and president of The Rite Aid Foundation. "Thanks to new technology, and partners like Google, finding a safe, monitored place to dispose of unused or unwanted prescription drugs is now as easy as opening an app on your phone or using Google Maps on your laptop."</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Rite Aid Expands Availability of Thrifty Ice Cream to the Northeast</w:t>
      </w:r>
    </w:p>
    <w:p>
      <w:pPr>
        <w:spacing w:before="60" w:line="260" w:lineRule="atLeast"/>
        <w:jc w:val="both"/>
        <w:rPr>
          <w:lang w:val="en-US" w:eastAsia="en-US" w:bidi="ar-SA"/>
        </w:rPr>
      </w:pPr>
      <w:r>
        <w:rPr>
          <w:rFonts w:ascii="arial" w:eastAsia="arial" w:hAnsi="arial" w:cs="arial"/>
          <w:color w:val="000000"/>
          <w:sz w:val="20"/>
          <w:lang w:val="en-US" w:eastAsia="en-US" w:bidi="ar-SA"/>
        </w:rPr>
        <w:t>Enjoyed by generations of Californians, Rite Aid has expanded the availability of its iconic, award-winning Thrifty Ice Cream brand in a test with select stores in Delaware, Maryland, New Jersey, New York and Pennsylvania, in 48-ounce Containers and in up to eight delicious flavors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28 2019: Rite Aid Releases Inaugural Corporate Social Responsibility Report Demonstrating Commitment to CSR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Pa.----With a continuous commitment to the promotion and execution of socially responsible company management, Rite Aid has released its inaugural corporate social responsibility report. The report highlights the company's latest accomplishments with respect to the economic, environmental and social issues related to our business. The framework for the report was based on guidance from the Sustainability Accounting Standards Board (SASB) as well feedback from key internal and external stakeholders.</w:t>
      </w:r>
    </w:p>
    <w:p>
      <w:pPr>
        <w:spacing w:before="60" w:line="260" w:lineRule="atLeast"/>
        <w:jc w:val="both"/>
        <w:rPr>
          <w:lang w:val="en-US" w:eastAsia="en-US" w:bidi="ar-SA"/>
        </w:rPr>
      </w:pPr>
      <w:r>
        <w:rPr>
          <w:rFonts w:ascii="arial" w:eastAsia="arial" w:hAnsi="arial" w:cs="arial"/>
          <w:color w:val="000000"/>
          <w:sz w:val="20"/>
          <w:lang w:val="en-US" w:eastAsia="en-US" w:bidi="ar-SA"/>
        </w:rPr>
        <w:t>The report addresses the areas of governance in corporate social responsibility, data security, environmental sustainability, supply chain sustainability, health and wellness, including healthcare access, workplace environment, community involvement and workplace diversity and inclusion. Additionally, the report outlines Rite Aid's commitment to continually evaluating and enhancing the company's processes to provide the communities it serves with the highest level of value based care possible.</w:t>
      </w:r>
    </w:p>
    <w:p>
      <w:pPr>
        <w:spacing w:before="60" w:line="260" w:lineRule="atLeast"/>
        <w:jc w:val="both"/>
        <w:rPr>
          <w:lang w:val="en-US" w:eastAsia="en-US" w:bidi="ar-SA"/>
        </w:rPr>
      </w:pPr>
      <w:r>
        <w:rPr>
          <w:rFonts w:ascii="arial" w:eastAsia="arial" w:hAnsi="arial" w:cs="arial"/>
          <w:color w:val="000000"/>
          <w:sz w:val="20"/>
          <w:lang w:val="en-US" w:eastAsia="en-US" w:bidi="ar-SA"/>
        </w:rPr>
        <w:t>"As a retail healthcare company that operates in many communities throughout the country and engages with millions of patients and customers through our various lines of business, we believe we're in a unique position to make a meaningful difference in the lives of our customers, associates and neighbors," said John Standley, CEO, Rite Aid. "Now more than ever, we are dedicated to integrating sustainable Environmental, Social and Governance (ESG) initiatives into our operations and expanding the scope of these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Rite Aid Reports Fiscal 2020 First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Pa.----Rite Aid Corporation (NYSE:RAD) today reported operating results for its first fiscal quarter ended June 1, 2019.</w:t>
      </w:r>
    </w:p>
    <w:p>
      <w:pPr>
        <w:spacing w:before="60" w:line="260" w:lineRule="atLeast"/>
        <w:jc w:val="both"/>
        <w:rPr>
          <w:lang w:val="en-US" w:eastAsia="en-US" w:bidi="ar-SA"/>
        </w:rPr>
      </w:pPr>
      <w:r>
        <w:rPr>
          <w:rFonts w:ascii="arial" w:eastAsia="arial" w:hAnsi="arial" w:cs="arial"/>
          <w:color w:val="000000"/>
          <w:sz w:val="20"/>
          <w:lang w:val="en-US" w:eastAsia="en-US" w:bidi="ar-SA"/>
        </w:rPr>
        <w:t>For the first quarter, the company reported net loss from continuing operations of $99.3 million, or $1.88 per share, Adjusted net loss from continuing operations of $7.5 million, or $0.14 per share, and Adjusted EBITDA from continuing operations of $110.3 million, or 2.1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"While first quarter results did not meet our expectations due to prescription reimbursement rate pressure in the Retail Pharmacy Segment and margin compression in the Pharmacy Services Segment, we are pleased with the improvements in our top-line growth and operating efficiency in the Retail Pharmacy Segment and Medicare Part D revenue growth in the Pharmacy Services Segment," said Rite Aid CEO John Standley. "Looking forward, enhancements made to the McKesson supply agreement, generic purchasing improvements, revenue growth and the benefits of actions we have taken to reduce costs should drive improved results in both segments for the remainder of the year. We expect to meet our full-year guidance. In addition, through our 'Path to the Future' transformation initiative, we are identifying significant opportunities to drive further growth and operating efficiency in fiscal 2021, with a focus on reducing our reliance on traditional pharmacy reimbursement rate models."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Rite Aid Corporation: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June 26, 2019, Rite Aid Corporation (the "Company") reported its financial position and results of operations as of and for the thirteen week period ended June 1, 2019. The press release includes the non-GAAP financial measures, "Adjusted EBITDA," "Adjusted Net Income (Loss)" and "Adjusted Net Income (Loss) per Diluted Share." The Company uses these non-GAAP measures in assessing its performance in addition to net income, the most directly comparable GAAP financial measure. Reconciliations of Adjusted EBITDA, Adjusted Net Income (Loss) and Adjusted Net Income (Loss) per Diluted Share to net income and net income (loss) per diluted share, the most directly comparable GAAP financial measures, are included in the press release, which is furnished as Exhibit 99.1 hereto.</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believes Adjusted EBITDA serves as an appropriate measure in evaluating the performance of its business and helps its investors better compare the Company's operating performance with its competitors. The Company defines Adjusted EBITDA as net income (loss) excluding the impact of income taxes, interest expense, depreciation and amortization, LIFO adjustments, charges or credits for facility closing and impairment, goodwill and intangible asset impairment charges, inventory write-downs related to store closings, loss on debt retirements, the WBA merger termination fee, and other items (including stock-based compensation expense, merger and acquisition-related costs, a non-recurring litigation settlement, severance, restructuring-related costs and costs related to facility closures and gain or loss on sale of assets). The current calculation of Adjusted EBITDA reflects a modification made in the second quarter of fiscal 2019 to eliminate the add back of revenue deferrals related to our customer loyalty program and to present amounts previously included within other as separate reconciling items.</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CBD Oil Capsules And Concentrated Oils Remain Top Sellers As Big Chains Test Market With Topicals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BRUNSWICK, NJ / / June 18, 2019 / As consumer interest in the best CBD products continues to grow, large national retail giants are sticking a toe in the water but are doing so cautiously with topical CBD products instead of ingestible CBD. However ingestible CBD oils and capsules remain consumer favorites, see here </w:t>
      </w:r>
      <w:hyperlink r:id="rId806" w:history="1">
        <w:r>
          <w:rPr>
            <w:rFonts w:ascii="arial" w:eastAsia="arial" w:hAnsi="arial" w:cs="arial"/>
            <w:i/>
            <w:color w:val="0077CC"/>
            <w:sz w:val="20"/>
            <w:u w:val="single"/>
            <w:shd w:val="clear" w:color="auto" w:fill="FFFFFF"/>
            <w:lang w:val="en-US" w:eastAsia="en-US" w:bidi="ar-SA"/>
          </w:rPr>
          <w:t>https://cbdrevu.com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CBD sales growth has been stunning and rapid growth continues despite a complicated and confused legal scenario. The 2018 Farm Bill passed by Congress and signed by the Executive Branch suggested to many that CBD now has a legal green light but others disagree and the laws remain complicated and confused. Additionally, some states view CBD as allowable by law and others do not. Even as consumers and many CBD business entities remain unsure of the legality of the substance, sales growth continues at an impressive rate. The hard line attitude concerning CBD by a number of jurisdictions stems from the fact that CBD comes from hemp, a relative of the same plant species as marijuana. But hemp does not get people high because it has at best only minuscule levels of THC, the cannabinoid that produces the well-known marijuana buzz. So, the controversy surrounding this non-intoxicating cannabinoid leaves many consumers confused.</w:t>
      </w:r>
    </w:p>
    <w:p>
      <w:pPr>
        <w:spacing w:before="60" w:line="260" w:lineRule="atLeast"/>
        <w:jc w:val="both"/>
        <w:rPr>
          <w:lang w:val="en-US" w:eastAsia="en-US" w:bidi="ar-SA"/>
        </w:rPr>
      </w:pPr>
      <w:r>
        <w:rPr>
          <w:rFonts w:ascii="arial" w:eastAsia="arial" w:hAnsi="arial" w:cs="arial"/>
          <w:color w:val="000000"/>
          <w:sz w:val="20"/>
          <w:lang w:val="en-US" w:eastAsia="en-US" w:bidi="ar-SA"/>
        </w:rPr>
        <w:t>Most CBD products are derived from industrial hemp. The CBD cannabinoid is extracted from the plant using a variety of different methods. Some CBD offerings have a zero level of THC while others have up to 0.3% THC. The law states that the THC concentration in CBD products must not exceed 3/10ths of 1%. While products containing more that 3/10ths of 1% are clearly in violation, controversy remains in many jurisdictions even for those products below the maximum allowable threshold.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17 2019: Rite Aid to Release First Quarter Results on June 26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 HILL, Pa.---- Rite Aid Corporation (NYSE:RAD) said today that it will release financial results for its Fiscal 2020 First Quarter, which ended June 1, 2019, on Wednesday, June 26, 2019. The company will hold an analyst call at 5:00 p.m. Eastern Time with remarks by Rite Aid's management team. The call will be broadcast via the Internet at </w:t>
      </w:r>
      <w:hyperlink r:id="rId802"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telephone replay will be available beginning at 8 p.m. Eastern Time on Wednesday, June 26, 2019 and ending at 11:59 p.m. Eastern Time on, June 28, 2019. To access the replay of the call, telephone (855) 859-2056 from within the U.S. and Canada or (404) 537-3406 from outside the U.S. and Canada and enter the seven -digit reservation number 4580936.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replay of the call will also be available at            </w:t>
      </w:r>
      <w:hyperlink r:id="rId802"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 xml:space="preserve"> starting at 8 p.m. Eastern Time Wednesday, June 26, 2019. The playback will be available until the company's next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17 2019: Rite Aid Partners with Adobe to Drive Digital Transformation</w:t>
      </w:r>
    </w:p>
    <w:p>
      <w:pPr>
        <w:spacing w:before="60" w:line="260" w:lineRule="atLeast"/>
        <w:jc w:val="both"/>
        <w:rPr>
          <w:lang w:val="en-US" w:eastAsia="en-US" w:bidi="ar-SA"/>
        </w:rPr>
      </w:pPr>
      <w:r>
        <w:rPr>
          <w:rFonts w:ascii="arial" w:eastAsia="arial" w:hAnsi="arial" w:cs="arial"/>
          <w:color w:val="000000"/>
          <w:sz w:val="20"/>
          <w:lang w:val="en-US" w:eastAsia="en-US" w:bidi="ar-SA"/>
        </w:rPr>
        <w:t>Adobe Experience Cloud to Power Rite Aid's Seamless, Personalized Customer Health and Wellness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Rite Aid Corporation has entered into a strategic partnership with Adobe to deliver seamless, personalized and connected health and wellness experiences for Rite Aid customers via Adobe Experience Cloud, the industry's leading end-to-end solution for experience creation, marketing, advertising, analytics and commerce. Adobe Experience Cloud will enhance Rite Aid's ability to offer more consistent, compelling and continuous customer experiences across all customer touchpoints by connecting Rite Aid's pharmacy, retail stores and online customer journey.</w:t>
      </w:r>
    </w:p>
    <w:p>
      <w:pPr>
        <w:spacing w:before="60" w:line="260" w:lineRule="atLeast"/>
        <w:jc w:val="both"/>
        <w:rPr>
          <w:lang w:val="en-US" w:eastAsia="en-US" w:bidi="ar-SA"/>
        </w:rPr>
      </w:pPr>
      <w:r>
        <w:rPr>
          <w:rFonts w:ascii="arial" w:eastAsia="arial" w:hAnsi="arial" w:cs="arial"/>
          <w:color w:val="000000"/>
          <w:sz w:val="20"/>
          <w:lang w:val="en-US" w:eastAsia="en-US" w:bidi="ar-SA"/>
        </w:rPr>
        <w:t>The partnership will provide Rite Aid with real-time personalization, deep customer journey analytics, content management and advertising capabilities to enhance the company's digital solutions and marketing. Rite Aid will also work with Adobe to deploy its commerce capabilities in Adobe Experience Cloud and leverage a team of Adobe industry specialists, who will provide strategic guidance and operational support throughout the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Erik Keptner Named Rite Aid Chief Marketing and Merchandising Officer</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Rite Aid Corporation (NYSE:RAD) announced today that Erik Keptner, a proven leader with more than 20 years' experience in retail marketing, has been named to the newly created position of senior vice president and chief marketing and merchandising officer, effective June 24, 2019.</w:t>
      </w:r>
    </w:p>
    <w:p>
      <w:pPr>
        <w:spacing w:before="60" w:line="260" w:lineRule="atLeast"/>
        <w:jc w:val="both"/>
        <w:rPr>
          <w:lang w:val="en-US" w:eastAsia="en-US" w:bidi="ar-SA"/>
        </w:rPr>
      </w:pPr>
      <w:r>
        <w:rPr>
          <w:rFonts w:ascii="arial" w:eastAsia="arial" w:hAnsi="arial" w:cs="arial"/>
          <w:color w:val="000000"/>
          <w:sz w:val="20"/>
          <w:lang w:val="en-US" w:eastAsia="en-US" w:bidi="ar-SA"/>
        </w:rPr>
        <w:t>In this position, Keptner will be responsible for all aspects of marketing and merchandising. He will report to Bryan Everett, Rite Aid's 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"Erik is an experienced retail executive who has proven that he can integrate and manage all aspects of an organization's marketing and merchandising assets to provide great customer experiences, operate efficiently and deliver growth," said Everett. "We're excited to welcome Erik to our team as we continue to integrate our marketing and merchandising teams and enhance our omni-channel presence to deliver a seamlessly connected customer experience that drives growth. We will benefit tremendously from his knowledge and expertise as we accelerate these critical efforts."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28 2019: The Rite Aid Foundation Announces Additional $6 Million Commitment to Folds Of Honor</w:t>
      </w:r>
    </w:p>
    <w:p>
      <w:pPr>
        <w:spacing w:before="60" w:line="260" w:lineRule="atLeast"/>
        <w:jc w:val="both"/>
        <w:rPr>
          <w:lang w:val="en-US" w:eastAsia="en-US" w:bidi="ar-SA"/>
        </w:rPr>
      </w:pPr>
      <w:r>
        <w:rPr>
          <w:rFonts w:ascii="arial" w:eastAsia="arial" w:hAnsi="arial" w:cs="arial"/>
          <w:color w:val="000000"/>
          <w:sz w:val="20"/>
          <w:lang w:val="en-US" w:eastAsia="en-US" w:bidi="ar-SA"/>
        </w:rPr>
        <w:t>Over the Memorial Day weekend, The Rite Aid Foundation announced a three-year, $6 million commitment to Folds of Honor, a nonprofit organization that provides educational scholarships to children of military service members who have been killed or seriously wounded while serving our country. This is The Rite Aid Foundation's third contribution to Folds of Honor. Since 2015, The Foundation has awarded more than $13 million to the organization, including $1.3 million in 2015 and another three-year, $6 million commitment in 2016.</w:t>
      </w:r>
    </w:p>
    <w:p>
      <w:pPr>
        <w:spacing w:before="60" w:line="260" w:lineRule="atLeast"/>
        <w:jc w:val="both"/>
        <w:rPr>
          <w:lang w:val="en-US" w:eastAsia="en-US" w:bidi="ar-SA"/>
        </w:rPr>
      </w:pPr>
      <w:r>
        <w:rPr>
          <w:rFonts w:ascii="arial" w:eastAsia="arial" w:hAnsi="arial" w:cs="arial"/>
          <w:color w:val="000000"/>
          <w:sz w:val="20"/>
          <w:lang w:val="en-US" w:eastAsia="en-US" w:bidi="ar-SA"/>
        </w:rPr>
        <w:t>Bill Renz, Rite Aid's senior vice president of category management and marketing and a member of The Rite Aid Foundation Board, announced the latest donation alongside Major Dan Rooney, Folds of Honor Founder, during the Patriot Cup Invitational, the organization's annual golf tournament and gala that celebrates the nation's heroes and military families and raises funds for Folds of Honor.</w:t>
      </w:r>
    </w:p>
    <w:p>
      <w:pPr>
        <w:spacing w:before="60" w:line="260" w:lineRule="atLeast"/>
        <w:jc w:val="both"/>
        <w:rPr>
          <w:lang w:val="en-US" w:eastAsia="en-US" w:bidi="ar-SA"/>
        </w:rPr>
      </w:pPr>
      <w:r>
        <w:rPr>
          <w:rFonts w:ascii="arial" w:eastAsia="arial" w:hAnsi="arial" w:cs="arial"/>
          <w:color w:val="000000"/>
          <w:sz w:val="20"/>
          <w:lang w:val="en-US" w:eastAsia="en-US" w:bidi="ar-SA"/>
        </w:rPr>
        <w:t>"We are proud to continue our partnership with Folds of Honor and help advance the important work we are doing together," said Renz. "Since first partnering with Folds of Honor in 2015, The Rite Aid Foundation has awarded nearly 1,600 educational scholarships totaling over $7 million to the families of our military heroes. We know these scholarships make a meaningful difference in the lives of the families who receive them, and we look forward to making an even greater impact over the next three years."</w:t>
      </w:r>
    </w:p>
    <w:p>
      <w:pPr>
        <w:spacing w:before="60" w:line="260" w:lineRule="atLeast"/>
        <w:jc w:val="both"/>
        <w:rPr>
          <w:lang w:val="en-US" w:eastAsia="en-US" w:bidi="ar-SA"/>
        </w:rPr>
      </w:pPr>
      <w:r>
        <w:rPr>
          <w:rFonts w:ascii="arial" w:eastAsia="arial" w:hAnsi="arial" w:cs="arial"/>
          <w:color w:val="000000"/>
          <w:sz w:val="20"/>
          <w:lang w:val="en-US" w:eastAsia="en-US" w:bidi="ar-SA"/>
        </w:rPr>
        <w:t>Folds of Honor was founded in 2007 by Major Dan Rooney, an F-16 fighter pilot in the Oklahoma Air National Guard who served three tours of duty in Iraq. Since its inception, Folds of Honor has awarded nearly 20,000 scholarships to the family members of fallen or disabled service members.</w:t>
      </w:r>
    </w:p>
    <w:p>
      <w:pPr>
        <w:spacing w:before="60" w:line="260" w:lineRule="atLeast"/>
        <w:jc w:val="both"/>
        <w:rPr>
          <w:lang w:val="en-US" w:eastAsia="en-US" w:bidi="ar-SA"/>
        </w:rPr>
      </w:pPr>
      <w:r>
        <w:rPr>
          <w:rFonts w:ascii="arial" w:eastAsia="arial" w:hAnsi="arial" w:cs="arial"/>
          <w:color w:val="000000"/>
          <w:sz w:val="20"/>
          <w:lang w:val="en-US" w:eastAsia="en-US" w:bidi="ar-SA"/>
        </w:rPr>
        <w:t>"Since 2015, Rite Aid has been an incredible and steadfast partner for Folds of Honor and we are incredibly thankful for their continuous support," said Major Dan Rooney.</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CBD Oil Brands Containing Unadulterated Pure CBD Without Added Ingredients Are Favored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BRUNSWICK, NJ / / May 21, 2019 / Many of the top-selling CBD brands that existed in the early days before the current CBD frenzy and before the substance commenced its' entrance into the mainstream were pure products consisting of simply pure, organic CBD in a carrier oil without any added ingredients and many of those simple high-quality brands remain popular today, see here </w:t>
      </w:r>
      <w:hyperlink r:id="rId805" w:history="1">
        <w:r>
          <w:rPr>
            <w:rFonts w:ascii="arial" w:eastAsia="arial" w:hAnsi="arial" w:cs="arial"/>
            <w:i/>
            <w:color w:val="0077CC"/>
            <w:sz w:val="20"/>
            <w:u w:val="single"/>
            <w:shd w:val="clear" w:color="auto" w:fill="FFFFFF"/>
            <w:lang w:val="en-US" w:eastAsia="en-US" w:bidi="ar-SA"/>
          </w:rPr>
          <w:t>https://cbdrevu.com/cbdpure-hemp-oil-cbd/</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issue of CBD products free of added ingredients, a very important issue is that of the quality of the CBD ingredient itself, as well as the proper labeling of the ingredients in the product. The more established companies in the CBD industry have mostly offered products that are tested for contaminants and purity. Many of these companies offer organic CBD products. But, some of the newer CBD companies are selling products that do not disclose whether or not their CBD has been tested by an independent testing lab nor do they disclose what country the CBD comes from or whether of not their company did the extracting or whether they bought pre-extracted CBD. There is a large amount of hemp currently being imported from China and the possibly exists that more and more CBD products will be made from China grown hemp. So, for consumers who are diligent about what they consume, it pays to examine things like where the CBD ingredient is sourced from, whether it has been tested for purity and contaminants, whether or not the ingredient has been properly extracted from the hemp without the use of toxic solvents and more. Another issue for consumers to be aware of is that of accuracy in ingredients labeling, an issue not unique to CBD. Many industry participants hope that this industry will devise a way to self-regulate before the government steps in with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May 16 2019: Measles-Mumps-Rubella Vaccine Available at Rite Aid Pharmacies in Maryland</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With the highest rate of measles cases being reported in the United States since the disease was declared eliminated in 2000, Rite Aid announced today that Measles-Mumps-Rubella (MMR) vaccinations are available upon request at Rite Aid pharmacies across Maryland. No appointment is necessary and vaccinations from a Rite Aid certified immunizing pharmacist are available during normal pharmacy business hours.</w:t>
      </w:r>
    </w:p>
    <w:p>
      <w:pPr>
        <w:spacing w:before="60" w:line="260" w:lineRule="atLeast"/>
        <w:jc w:val="both"/>
        <w:rPr>
          <w:lang w:val="en-US" w:eastAsia="en-US" w:bidi="ar-SA"/>
        </w:rPr>
      </w:pPr>
      <w:r>
        <w:rPr>
          <w:rFonts w:ascii="arial" w:eastAsia="arial" w:hAnsi="arial" w:cs="arial"/>
          <w:color w:val="000000"/>
          <w:sz w:val="20"/>
          <w:lang w:val="en-US" w:eastAsia="en-US" w:bidi="ar-SA"/>
        </w:rPr>
        <w:t>There are currently five confirmed cases of measles, in Maryland, as well numerous sites that have been identified for potential exposure according to the Maryland Department of Health. In Maryland, Rite Aid pharmacists can protect patients 18 years of age and older without a prescription as well as patients between the ages of 11-17 years old who have a prescription.</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the Centers for Disease Control and Prevention (CDC), measles is a highly contagious disease caused by a virus that spreads through the air when an infected person coughs or sneezes. Measles starts with fever and soon causes a cough, runny nose and red eyes before a rash of tiny, red spots occurs.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13 2019: Rite Aid Expands Availability of Thrifty Ice Cream to Pacific Northwest</w:t>
      </w:r>
    </w:p>
    <w:p>
      <w:pPr>
        <w:spacing w:before="60" w:line="260" w:lineRule="atLeast"/>
        <w:jc w:val="both"/>
        <w:rPr>
          <w:lang w:val="en-US" w:eastAsia="en-US" w:bidi="ar-SA"/>
        </w:rPr>
      </w:pPr>
      <w:r>
        <w:rPr>
          <w:rFonts w:ascii="arial" w:eastAsia="arial" w:hAnsi="arial" w:cs="arial"/>
          <w:color w:val="000000"/>
          <w:sz w:val="20"/>
          <w:lang w:val="en-US" w:eastAsia="en-US" w:bidi="ar-SA"/>
        </w:rPr>
        <w:t>Thrifty Ice Cream Now Available in Idaho, Oregon and Washington in 48-ounce Containers and Up to Eight Flavors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Enjoyed by generations of Californians, Rite Aid has expanded the availability of its iconic, award-winning Thrifty Ice Cream brand to Idaho, Oregon and Washington. Thrifty Ice Cream is now available in these additional markets in 48-ounce containers and in up to eight delicious flavors:</w:t>
      </w:r>
    </w:p>
    <w:p>
      <w:pPr>
        <w:spacing w:before="60" w:line="260" w:lineRule="atLeast"/>
        <w:jc w:val="both"/>
        <w:rPr>
          <w:lang w:val="en-US" w:eastAsia="en-US" w:bidi="ar-SA"/>
        </w:rPr>
      </w:pPr>
      <w:r>
        <w:rPr>
          <w:rFonts w:ascii="arial" w:eastAsia="arial" w:hAnsi="arial" w:cs="arial"/>
          <w:color w:val="000000"/>
          <w:sz w:val="20"/>
          <w:lang w:val="en-US" w:eastAsia="en-US" w:bidi="ar-SA"/>
        </w:rPr>
        <w:t>"The Thrifty Ice Cream brand has been proudly sold in stores and enjoyed by customers for nearly 80 years," said William Renz, senior vice president, category management and marketing, Rite Aid. "Expanding the availability of this iconic brand is something we wanted to do for our customers to ensure that more generations of ice cream lovers can fall in love with this one-of-a-kind ice cream."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10 2019: Rite Aid: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May 3, 2019, Rite Aid Corporation (the "Company") and McKesson Corporation ("McKesson") entered into the Eleventh Amendment (the "Eleventh Amendment") to that certain Supply Agreement, effective as of December 22, 2003 (as amended, the "Agreement"), between the Company and McKesson for the supply by McKesson to the Company of prescription drugs and other health and beauty care products and the provision of related services.</w:t>
      </w:r>
    </w:p>
    <w:p>
      <w:pPr>
        <w:spacing w:before="60" w:line="260" w:lineRule="atLeast"/>
        <w:jc w:val="both"/>
        <w:rPr>
          <w:lang w:val="en-US" w:eastAsia="en-US" w:bidi="ar-SA"/>
        </w:rPr>
      </w:pPr>
      <w:r>
        <w:rPr>
          <w:rFonts w:ascii="arial" w:eastAsia="arial" w:hAnsi="arial" w:cs="arial"/>
          <w:color w:val="000000"/>
          <w:sz w:val="20"/>
          <w:lang w:val="en-US" w:eastAsia="en-US" w:bidi="ar-SA"/>
        </w:rPr>
        <w:t>Pursuant to the Eleventh Amendment, the term of the Agreement has been extended to March 31, 2029, subject to earlier termination under certain circumstances. The Eleventh Amendment also amends certain pricing and related terms. Pricing of prescription drugs under the Agreement, as amended by the Eleventh Amendment, continues to be generally based on published wholesale acquisition cost, less certain discounts, rebates and other adjustments that vary with the type of products being purchased and services provided.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13.4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807"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http://www.buysellsignals.net/BuySellSignals/report/Usnyse/Stock/Daily/Link/Announcements_8K_othersnews1263.html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80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NEGATIVE BUSINESS NEWS (90%); STOCK INDEXES (90%); STOCK PRICES (90%); FINANCIAL PERFORMANCE &amp; REPORTS (89%); SHAREHOLDERS (89%); COMPANY EARNINGS (78%); EARNINGS PER SHARE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RITE AID CORP (96%); Rite Aid Corporation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RAD (NYSE) (96%); RAD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NAICS446120 COSMETICS, BEAUTY SUPPLIES &amp; PERFUME STORES (96%); NAICS446110 PHARMACIES &amp; DRUG STORES (96%); SIC5999 MISCELLANEOUS RETAIL STORES, NEC (96%); SIC5912 DRUG STORES &amp; PROPRIETARY STORES (96%); COSMETICS &amp; BEAUTY SUPPLY STORES (90%); COSMETICS &amp; TOILETRIES (90%); FINANCIAL MARKET UPDATES (90%); MISC STORE RETAILERS (90%); PHARMACEUTICALS &amp; BIOTECHNOLOGY (90%); PHARMACIES (90%); PHARMACIES &amp; DRUG STORES (90%); RETAIL &amp; WHOLESALE TRADE (90%); RETAILERS (90%); STOCK INDEXES (90%); STOCK PRICES (90%); COSMETICS (78%); 446110; 5912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5" w:history="1">
        <w:r>
          <w:rPr>
            <w:rFonts w:ascii="arial" w:eastAsia="arial" w:hAnsi="arial" w:cs="arial"/>
            <w:b/>
            <w:bCs/>
            <w:i/>
            <w:color w:val="0077CC"/>
            <w:kern w:val="32"/>
            <w:sz w:val="28"/>
            <w:szCs w:val="32"/>
            <w:u w:val="single"/>
            <w:shd w:val="clear" w:color="auto" w:fill="FFFFFF"/>
            <w:lang w:val="en-US" w:eastAsia="en-US" w:bidi="ar-SA"/>
          </w:rPr>
          <w:t xml:space="preserve"> seek public help in identifying art thieves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as they attempt to identify thieves who quietly made off with four works of art between May and October, including one that was on display at Lachine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The works of art are estimated to be worth $50,000.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the first case involved a man, believed to be between 50 and 65 years old, who "entered an establishment" and stole a painting by renowned Quebec artist Marc-Aurèle Fortin titled Maison en hiver.</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heist occurred on Sept. 29 at Lachine city hall, where a bust of French explorer René-Robert Cavelier de LaSalle was stolen from the entrance to the public building. In that case, investigators believe two men were involved, including a man whose age is also estimated to be between 50 and 65 years old. The other man is believed to be much younger - somewhere between 25 and 30 years old. The two men left the scene of the crime in a dark GMC Terrain.</w:t>
      </w:r>
    </w:p>
    <w:p>
      <w:pPr>
        <w:spacing w:before="200" w:line="260" w:lineRule="atLeast"/>
        <w:jc w:val="both"/>
        <w:rPr>
          <w:lang w:val="en-US" w:eastAsia="en-US" w:bidi="ar-SA"/>
        </w:rPr>
      </w:pPr>
      <w:r>
        <w:rPr>
          <w:rFonts w:ascii="arial" w:eastAsia="arial" w:hAnsi="arial" w:cs="arial"/>
          <w:color w:val="000000"/>
          <w:sz w:val="20"/>
          <w:lang w:val="en-US" w:eastAsia="en-US" w:bidi="ar-SA"/>
        </w:rPr>
        <w:t>In the third theft, someone entered an art gallery on Sherbrooke St. W., close to St. Marc St., and made off with a painting by Alfred Pellan. In that case as well, the suspect was described as being between 50 and 65 years old.</w:t>
      </w:r>
    </w:p>
    <w:p>
      <w:pPr>
        <w:spacing w:before="200" w:line="260" w:lineRule="atLeast"/>
        <w:jc w:val="both"/>
        <w:rPr>
          <w:lang w:val="en-US" w:eastAsia="en-US" w:bidi="ar-SA"/>
        </w:rPr>
      </w:pPr>
      <w:r>
        <w:rPr>
          <w:rFonts w:ascii="arial" w:eastAsia="arial" w:hAnsi="arial" w:cs="arial"/>
          <w:color w:val="000000"/>
          <w:sz w:val="20"/>
          <w:lang w:val="en-US" w:eastAsia="en-US" w:bidi="ar-SA"/>
        </w:rPr>
        <w:t>In the fourth case, someone entered an art gallery on Crescent St., near Sherbrooke St. W., and made off with a metal sculpture by Jacques Huet. The suspect in that heist is estimated to be about 50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possible that the suspect aged between 50 and 65 years old is the same individual in the (first) three events which were captured on camera,"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stolen artwork is asked to either call 911 or to contact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its Info-Crime line at 514-393-1133.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 THEFT (89%); PAINTING (78%); VISUAL ARTISTS (78%); SCULPTURE (78%); INVESTIGATIONS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,seeking,public,attempt,identify !@PERMALINK= </w:t>
      </w:r>
      <w:hyperlink r:id="rId816" w:history="1">
        <w:r>
          <w:rPr>
            <w:rFonts w:ascii="arial" w:eastAsia="arial" w:hAnsi="arial" w:cs="arial"/>
            <w:i/>
            <w:color w:val="0077CC"/>
            <w:sz w:val="20"/>
            <w:u w:val="single"/>
            <w:shd w:val="clear" w:color="auto" w:fill="FFFFFF"/>
            <w:lang w:val="en-US" w:eastAsia="en-US" w:bidi="ar-SA"/>
          </w:rPr>
          <w:t>http://montrealgazette.com/news/</w:t>
        </w:r>
      </w:hyperlink>
      <w:hyperlink r:id="rId816" w:history="1">
        <w:r>
          <w:rPr>
            <w:rFonts w:ascii="arial" w:eastAsia="arial" w:hAnsi="arial" w:cs="arial"/>
            <w:b/>
            <w:i/>
            <w:color w:val="0077CC"/>
            <w:sz w:val="20"/>
            <w:u w:val="single"/>
            <w:shd w:val="clear" w:color="auto" w:fill="FFFFFF"/>
            <w:lang w:val="en-US" w:eastAsia="en-US" w:bidi="ar-SA"/>
          </w:rPr>
          <w:t>montreal</w:t>
        </w:r>
      </w:hyperlink>
      <w:hyperlink r:id="rId816" w:history="1">
        <w:r>
          <w:rPr>
            <w:rFonts w:ascii="arial" w:eastAsia="arial" w:hAnsi="arial" w:cs="arial"/>
            <w:i/>
            <w:color w:val="0077CC"/>
            <w:sz w:val="20"/>
            <w:u w:val="single"/>
            <w:shd w:val="clear" w:color="auto" w:fill="FFFFFF"/>
            <w:lang w:val="en-US" w:eastAsia="en-US" w:bidi="ar-SA"/>
          </w:rPr>
          <w:t>-</w:t>
        </w:r>
      </w:hyperlink>
      <w:hyperlink r:id="rId816" w:history="1">
        <w:r>
          <w:rPr>
            <w:rFonts w:ascii="arial" w:eastAsia="arial" w:hAnsi="arial" w:cs="arial"/>
            <w:b/>
            <w:i/>
            <w:color w:val="0077CC"/>
            <w:sz w:val="20"/>
            <w:u w:val="single"/>
            <w:shd w:val="clear" w:color="auto" w:fill="FFFFFF"/>
            <w:lang w:val="en-US" w:eastAsia="en-US" w:bidi="ar-SA"/>
          </w:rPr>
          <w:t>police</w:t>
        </w:r>
      </w:hyperlink>
      <w:hyperlink r:id="rId816" w:history="1">
        <w:r>
          <w:rPr>
            <w:rFonts w:ascii="arial" w:eastAsia="arial" w:hAnsi="arial" w:cs="arial"/>
            <w:i/>
            <w:color w:val="0077CC"/>
            <w:sz w:val="20"/>
            <w:u w:val="single"/>
            <w:shd w:val="clear" w:color="auto" w:fill="FFFFFF"/>
            <w:lang w:val="en-US" w:eastAsia="en-US" w:bidi="ar-SA"/>
          </w:rPr>
          <w:t>-seek-public-help-in-identifying-art-thieves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(78%); ARTISTS &amp; PERFORMERS (78%); VISUAL ARTISTS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 xml:space="preserve">Protest Turn Violent In New York, Stores Looted; Facebook Employees Stage Virtual Walkout Over Trump Posts; </w:t>
        </w:r>
      </w:hyperlink>
      <w:hyperlink r:id="rId8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Officers Join Protesters In Show Of Solidarity; Religious Leaders Condemn POTUS' Photo-Op; Widespread Looting in NYC before and after Curfew; Atlanta </w:t>
        </w:r>
      </w:hyperlink>
      <w:hyperlink r:id="rId8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Take a Knee with Protesters; Trudeau: Racism is Real in North America; Protesters in Denver Break Curfew, Pay Tribute to George Floyd. Aired 2-3a 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CNN CNN NEWSROOM 2:00 AM EST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Cable News Network All Rights Reserved </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Natalie Allen, John Vause, Nic Robertson, Brian Stelter, John Defterios</w:t>
      </w:r>
    </w:p>
    <w:p>
      <w:pPr>
        <w:spacing w:before="120" w:line="260" w:lineRule="atLeas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Cheryl Dorsey, Shoshana Ungerleider</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Religious leaders from various faiths have all condemned the U.S. president for that photo-op in front of St. John's Episcopal; A number of high-profile businesses in NYC were targeted with violence and widespread vandalism, including a flagship Macy's, hence New York's curfew will take effect three hours earlier on Tuesday, from 8:00 pm; Officers, even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sheriffs from Coral Gables to Oklahoma City to Portland, Oregon, are kneeling to honor the loss of George Floyd; Canadian prime minister Justin Trudeau says anti-black racism is alive in Canada and "we need to be better"; As the U.S. hurts, protesters are violating curfews to make their voices heard, with some of the most extraordinary scenes unfolding in the U.S. capital itself. Stores have been looted after protest in New York becomes violent. Angered Facebook employees staged a virtual walkout on Monday after CEO Mark Zuckerberg refused to take down controversial posts from the U.S. president. As the protests rage across the U.S. over George Floyd's death, we're also seeing powerful moments of solidarity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demonstrators.</w:t>
      </w:r>
      <w:r>
        <w:rPr>
          <w:lang w:val="en-US" w:eastAsia="en-US" w:bidi="ar-SA"/>
        </w:rPr>
        <w:br/>
      </w:r>
      <w:r>
        <w:rPr>
          <w:lang w:val="en-US" w:eastAsia="en-US" w:bidi="ar-SA"/>
        </w:rPr>
        <w:br/>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[02:00:00]</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(voice-over): This is CNN breaking news.</w:t>
      </w:r>
    </w:p>
    <w:p>
      <w:pPr>
        <w:spacing w:before="200" w:line="260" w:lineRule="atLeast"/>
        <w:jc w:val="both"/>
        <w:rPr>
          <w:lang w:val="en-US" w:eastAsia="en-US" w:bidi="ar-SA"/>
        </w:rPr>
      </w:pPr>
      <w:r>
        <w:rPr>
          <w:rFonts w:ascii="arial" w:eastAsia="arial" w:hAnsi="arial" w:cs="arial"/>
          <w:color w:val="000000"/>
          <w:sz w:val="20"/>
          <w:lang w:val="en-US" w:eastAsia="en-US" w:bidi="ar-SA"/>
        </w:rPr>
        <w:t>NATALIE ALLEN, CNN ANCHOR (voice-over): Welcome to our viewers here in the United States and all around the world. I'm Natalie Allen.</w:t>
      </w:r>
    </w:p>
    <w:p>
      <w:pPr>
        <w:spacing w:before="200" w:line="260" w:lineRule="atLeast"/>
        <w:jc w:val="both"/>
        <w:rPr>
          <w:lang w:val="en-US" w:eastAsia="en-US" w:bidi="ar-SA"/>
        </w:rPr>
      </w:pPr>
      <w:r>
        <w:rPr>
          <w:rFonts w:ascii="arial" w:eastAsia="arial" w:hAnsi="arial" w:cs="arial"/>
          <w:color w:val="000000"/>
          <w:sz w:val="20"/>
          <w:lang w:val="en-US" w:eastAsia="en-US" w:bidi="ar-SA"/>
        </w:rPr>
        <w:t>JOHN VAUSE, CNN ANCHOR (voice-over): I'm John Vause. You're watching CNN's breaking news coverage of the ongoing racial protests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We are witnessing the seventh-straight night of heated protests on a night in which President Donald Trump has threatened to send soldiers into the streets. These protests, of course, sparked by the death of an unarmed black man, George Floyd,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one week ago now,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VAUSE: Across the U.S., another night of looting has been met, once again, with teargas and dozens of arrests. Retail giant Macy's says its flagship department store in New York was breached. Curfews are now in effect in major cities, like New York, Philadelphia, Washington, Atlanta, Chicago and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And with Army helicopters hovering over the Capitol, President Trump issued an ultimatum to state governors: if they fail to bring the violence under control, he will send in federal troops to restore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In another surreal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teargas, flash grenades and rubber bullets on peaceful protesters, you see here, outside the White House, shortly before the president staged a photo op with some of his top aides at a vandalized church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And let's not forget, all of this is playing out against the backdrop of the coronavirus and fears that these mass demonstrations could turn into so-called superspreader events. VAUSE: Now before federal law enforcement officers began clearing those protesters in Washington, many had been dancing and singing, though, much smaller in number compared to the night earlier, and the mood was markedly different, until this.</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VAUSE (voice-over): And once they were forced to move, the way was clear for Donald Trump to walk from the front gates of the White House through Lafayette Park for a very rare presidential visit to the historic St. John's Episcopal church, which had been set on fire on Sunday. We get more details now from CNN's Jim Acosta.</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JIM ACOSTA, CNN CHIEF WHITE HOUSE CORRESPONDENT: After days of violent protests across the U.S., President Trump held a speech in the Rose Garden of the White House, where he declared himself the law-and- order president and threatened to use U.S. military force against demonstrators in cities across the country if governors in those states don't use the National Guard.</w:t>
      </w:r>
    </w:p>
    <w:p>
      <w:pPr>
        <w:spacing w:before="200" w:line="260" w:lineRule="atLeast"/>
        <w:jc w:val="both"/>
        <w:rPr>
          <w:lang w:val="en-US" w:eastAsia="en-US" w:bidi="ar-SA"/>
        </w:rPr>
      </w:pPr>
      <w:r>
        <w:rPr>
          <w:rFonts w:ascii="arial" w:eastAsia="arial" w:hAnsi="arial" w:cs="arial"/>
          <w:color w:val="000000"/>
          <w:sz w:val="20"/>
          <w:lang w:val="en-US" w:eastAsia="en-US" w:bidi="ar-SA"/>
        </w:rPr>
        <w:t>Here is more of what the president had to say.</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TRUMP: I am your president of law and order. And an ally of all peaceful protesters. But in recent days, our nation has been gripped by professional anarchists, violent mobs, arsonists, looters, criminals, rioters, Antifa and others. Today, I have strongly recommended to every governor, to deploy the National Guard, in sufficient numbers, that we dominate the streets. Mayors and governors must establish an overwhelming law enforcement presence, until the violence has been quelled. If a city or state refuses to take the actions that are necessary to defend the life and property of their residents, then I will deploy the United States military and quickly solve the problem for them.</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ACOSTA: After his remarks, the president, along with his son-in-law, Jared Kushner, and daughter, Ivanka Trump, as well as other White House officials, strolled across Lafayette Park for a photo opportunity at St. John's Episcopal church.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president and the administration used members of the military, as well as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Secret Service officials, to clear out the park of protesters, including the use of teargas, so the president could have that photo opportunity moment.</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walked back to the White House after the event was over. But he did not take questions from reporters. One of those questions was how he could justify using force to clear out a park for a photo opportunity -- Jim Acosta, CNN,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 ALLEN: Religious leaders wasted no time condemning Mr. Trump for holding that photo op in front of St. John's Episcopal. The bishop of Washington said she is outraged. CNN's Anderson Cooper spoke with her by phone earlier. Here is more of what she had to say.</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BISHOP MARIANN EDGAR BUDDE, EPISCOPAL DIOCESE OF WASHINGTON: Let me be clear. The president just use a Bible, and our sacred text of the Judeo-Christian tradition, at one of the churches of my diocese without permission, as a backdrop for a message antithetical to the teachings of Jesus and everything that our churches stand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to do so, as you just said, he sanctioned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to clear the churchyard. I am outraged. The president did not pray when he came to St. John's nor, as you just articulated, did he acknowledge the agony of our country right now.</w:t>
      </w:r>
    </w:p>
    <w:p>
      <w:pPr>
        <w:spacing w:before="200" w:line="260" w:lineRule="atLeast"/>
        <w:jc w:val="both"/>
        <w:rPr>
          <w:lang w:val="en-US" w:eastAsia="en-US" w:bidi="ar-SA"/>
        </w:rPr>
      </w:pPr>
      <w:r>
        <w:rPr>
          <w:rFonts w:ascii="arial" w:eastAsia="arial" w:hAnsi="arial" w:cs="arial"/>
          <w:color w:val="000000"/>
          <w:sz w:val="20"/>
          <w:lang w:val="en-US" w:eastAsia="en-US" w:bidi="ar-SA"/>
        </w:rPr>
        <w:t>[02:05:00]</w:t>
      </w:r>
    </w:p>
    <w:p>
      <w:pPr>
        <w:spacing w:before="200" w:line="260" w:lineRule="atLeast"/>
        <w:jc w:val="both"/>
        <w:rPr>
          <w:lang w:val="en-US" w:eastAsia="en-US" w:bidi="ar-SA"/>
        </w:rPr>
      </w:pPr>
      <w:r>
        <w:rPr>
          <w:rFonts w:ascii="arial" w:eastAsia="arial" w:hAnsi="arial" w:cs="arial"/>
          <w:color w:val="000000"/>
          <w:sz w:val="20"/>
          <w:lang w:val="en-US" w:eastAsia="en-US" w:bidi="ar-SA"/>
        </w:rPr>
        <w:t>BUDDE: And in particular, that of the people of color in our nation, who wonder if anyone, ever anyone in public power will ever acknowledge those sacred words and who are rightfully demanding an end to 400 years of systemic racism and white supremacy in our country.</w:t>
      </w:r>
    </w:p>
    <w:p>
      <w:pPr>
        <w:spacing w:before="200" w:line="260" w:lineRule="atLeast"/>
        <w:jc w:val="both"/>
        <w:rPr>
          <w:lang w:val="en-US" w:eastAsia="en-US" w:bidi="ar-SA"/>
        </w:rPr>
      </w:pPr>
      <w:r>
        <w:rPr>
          <w:rFonts w:ascii="arial" w:eastAsia="arial" w:hAnsi="arial" w:cs="arial"/>
          <w:color w:val="000000"/>
          <w:sz w:val="20"/>
          <w:lang w:val="en-US" w:eastAsia="en-US" w:bidi="ar-SA"/>
        </w:rPr>
        <w:t>And I just want the world to know that we, in the Diocese of Washington, following Jesus and his way of love, do not -- we distance ourselves from the incendiary language of this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We follow someone who lived a life of nonviolence and sacrificial love. We align ourselves with those seeking justice for the death of George Floyd and countless others through the sacred, active peaceful protest. And I --</w:t>
      </w:r>
    </w:p>
    <w:p>
      <w:pPr>
        <w:spacing w:before="200" w:line="260" w:lineRule="atLeast"/>
        <w:jc w:val="both"/>
        <w:rPr>
          <w:lang w:val="en-US" w:eastAsia="en-US" w:bidi="ar-SA"/>
        </w:rPr>
      </w:pPr>
      <w:r>
        <w:rPr>
          <w:rFonts w:ascii="arial" w:eastAsia="arial" w:hAnsi="arial" w:cs="arial"/>
          <w:color w:val="000000"/>
          <w:sz w:val="20"/>
          <w:lang w:val="en-US" w:eastAsia="en-US" w:bidi="ar-SA"/>
        </w:rPr>
        <w:t>(LAUGHTER)</w:t>
      </w:r>
    </w:p>
    <w:p>
      <w:pPr>
        <w:spacing w:before="200" w:line="260" w:lineRule="atLeast"/>
        <w:jc w:val="both"/>
        <w:rPr>
          <w:lang w:val="en-US" w:eastAsia="en-US" w:bidi="ar-SA"/>
        </w:rPr>
      </w:pPr>
      <w:r>
        <w:rPr>
          <w:rFonts w:ascii="arial" w:eastAsia="arial" w:hAnsi="arial" w:cs="arial"/>
          <w:color w:val="000000"/>
          <w:sz w:val="20"/>
          <w:lang w:val="en-US" w:eastAsia="en-US" w:bidi="ar-SA"/>
        </w:rPr>
        <w:t>BUDDE: -- I just can't believe what my eyes have seen tonight.</w:t>
      </w:r>
    </w:p>
    <w:p>
      <w:pPr>
        <w:spacing w:before="200" w:line="260" w:lineRule="atLeast"/>
        <w:jc w:val="both"/>
        <w:rPr>
          <w:lang w:val="en-US" w:eastAsia="en-US" w:bidi="ar-SA"/>
        </w:rPr>
      </w:pPr>
      <w:r>
        <w:rPr>
          <w:rFonts w:ascii="arial" w:eastAsia="arial" w:hAnsi="arial" w:cs="arial"/>
          <w:color w:val="000000"/>
          <w:sz w:val="20"/>
          <w:lang w:val="en-US" w:eastAsia="en-US" w:bidi="ar-SA"/>
        </w:rPr>
        <w:t>ANDERSON COOPER, CNN HOST: You had no idea he was going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BUDDE: I had no idea. What I am here to talk about is the -- is the abuse of sacred symbols for the people of faith in this country, to justify language, rhetoric, an approach to this crisis that is antithetical to everything we stand for, everything that this state stands for.</w:t>
      </w:r>
    </w:p>
    <w:p>
      <w:pPr>
        <w:spacing w:before="200" w:line="260" w:lineRule="atLeast"/>
        <w:jc w:val="both"/>
        <w:rPr>
          <w:lang w:val="en-US" w:eastAsia="en-US" w:bidi="ar-SA"/>
        </w:rPr>
      </w:pPr>
      <w:r>
        <w:rPr>
          <w:rFonts w:ascii="arial" w:eastAsia="arial" w:hAnsi="arial" w:cs="arial"/>
          <w:color w:val="000000"/>
          <w:sz w:val="20"/>
          <w:lang w:val="en-US" w:eastAsia="en-US" w:bidi="ar-SA"/>
        </w:rPr>
        <w:t>We grieve the violence, this senseless violence and the destruction of livelihoods and the fabric of cities. I'm from Minneapolis and I'm watching what's happening there and I'm serving a city now that still bears the scars of what happened in the '60s. I understand the fear.</w:t>
      </w:r>
    </w:p>
    <w:p>
      <w:pPr>
        <w:spacing w:before="200" w:line="260" w:lineRule="atLeast"/>
        <w:jc w:val="both"/>
        <w:rPr>
          <w:lang w:val="en-US" w:eastAsia="en-US" w:bidi="ar-SA"/>
        </w:rPr>
      </w:pPr>
      <w:r>
        <w:rPr>
          <w:rFonts w:ascii="arial" w:eastAsia="arial" w:hAnsi="arial" w:cs="arial"/>
          <w:color w:val="000000"/>
          <w:sz w:val="20"/>
          <w:lang w:val="en-US" w:eastAsia="en-US" w:bidi="ar-SA"/>
        </w:rPr>
        <w:t>But I think if we don't look at the reasons, at the root causes of the cancerous things in our nation, we will never get past the symptomatic eruptions and, frankly, the opportunistic distractions that keep us from our true selves.</w:t>
      </w:r>
    </w:p>
    <w:p>
      <w:pPr>
        <w:spacing w:before="200" w:line="260" w:lineRule="atLeast"/>
        <w:jc w:val="both"/>
        <w:rPr>
          <w:lang w:val="en-US" w:eastAsia="en-US" w:bidi="ar-SA"/>
        </w:rPr>
      </w:pPr>
      <w:r>
        <w:rPr>
          <w:rFonts w:ascii="arial" w:eastAsia="arial" w:hAnsi="arial" w:cs="arial"/>
          <w:color w:val="000000"/>
          <w:sz w:val="20"/>
          <w:lang w:val="en-US" w:eastAsia="en-US" w:bidi="ar-SA"/>
        </w:rPr>
        <w:t>And that's what we have to keep our eyes on and work toward.</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ALLEN: The head of the National Episcopal Church also spoke out in a statement. Bishop Michael Curry wrote this.</w:t>
      </w:r>
    </w:p>
    <w:p>
      <w:pPr>
        <w:spacing w:before="200" w:line="260" w:lineRule="atLeast"/>
        <w:jc w:val="both"/>
        <w:rPr>
          <w:lang w:val="en-US" w:eastAsia="en-US" w:bidi="ar-SA"/>
        </w:rPr>
      </w:pPr>
      <w:r>
        <w:rPr>
          <w:rFonts w:ascii="arial" w:eastAsia="arial" w:hAnsi="arial" w:cs="arial"/>
          <w:color w:val="000000"/>
          <w:sz w:val="20"/>
          <w:lang w:val="en-US" w:eastAsia="en-US" w:bidi="ar-SA"/>
        </w:rPr>
        <w:t>"This evening, the president of the United States stood in front of St. John's Episcopal Church, lifted up a Bible and had pictures of himself taken. In so doing, he used a church building and the Holy Bible for partisan political purposes.</w:t>
      </w:r>
    </w:p>
    <w:p>
      <w:pPr>
        <w:spacing w:before="200" w:line="260" w:lineRule="atLeast"/>
        <w:jc w:val="both"/>
        <w:rPr>
          <w:lang w:val="en-US" w:eastAsia="en-US" w:bidi="ar-SA"/>
        </w:rPr>
      </w:pPr>
      <w:r>
        <w:rPr>
          <w:rFonts w:ascii="arial" w:eastAsia="arial" w:hAnsi="arial" w:cs="arial"/>
          <w:color w:val="000000"/>
          <w:sz w:val="20"/>
          <w:lang w:val="en-US" w:eastAsia="en-US" w:bidi="ar-SA"/>
        </w:rPr>
        <w:t>"This was done in a time of deep hurt and pain in our country and his action did nothing to help us or to heal us."</w:t>
      </w:r>
    </w:p>
    <w:p>
      <w:pPr>
        <w:spacing w:before="200" w:line="260" w:lineRule="atLeast"/>
        <w:jc w:val="both"/>
        <w:rPr>
          <w:lang w:val="en-US" w:eastAsia="en-US" w:bidi="ar-SA"/>
        </w:rPr>
      </w:pPr>
      <w:r>
        <w:rPr>
          <w:rFonts w:ascii="arial" w:eastAsia="arial" w:hAnsi="arial" w:cs="arial"/>
          <w:color w:val="000000"/>
          <w:sz w:val="20"/>
          <w:lang w:val="en-US" w:eastAsia="en-US" w:bidi="ar-SA"/>
        </w:rPr>
        <w:t>Politicians are responding as well. The mayor of D.C., Muriel Bowser, tweeted, "I imposed a curfew at 7:00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full 25 minutes before the curfew and without provocation,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munitions on peaceful protesters in front of the White House, an act that will make the job of the D.C.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more difficult. Shameful."</w:t>
      </w:r>
    </w:p>
    <w:p>
      <w:pPr>
        <w:spacing w:before="200" w:line="260" w:lineRule="atLeast"/>
        <w:jc w:val="both"/>
        <w:rPr>
          <w:lang w:val="en-US" w:eastAsia="en-US" w:bidi="ar-SA"/>
        </w:rPr>
      </w:pPr>
      <w:r>
        <w:rPr>
          <w:rFonts w:ascii="arial" w:eastAsia="arial" w:hAnsi="arial" w:cs="arial"/>
          <w:color w:val="000000"/>
          <w:sz w:val="20"/>
          <w:lang w:val="en-US" w:eastAsia="en-US" w:bidi="ar-SA"/>
        </w:rPr>
        <w:t>And here is what presumptive Democratic presidential nominee Joe Biden tweeted.</w:t>
      </w:r>
    </w:p>
    <w:p>
      <w:pPr>
        <w:spacing w:before="200" w:line="260" w:lineRule="atLeast"/>
        <w:jc w:val="both"/>
        <w:rPr>
          <w:lang w:val="en-US" w:eastAsia="en-US" w:bidi="ar-SA"/>
        </w:rPr>
      </w:pPr>
      <w:r>
        <w:rPr>
          <w:rFonts w:ascii="arial" w:eastAsia="arial" w:hAnsi="arial" w:cs="arial"/>
          <w:color w:val="000000"/>
          <w:sz w:val="20"/>
          <w:lang w:val="en-US" w:eastAsia="en-US" w:bidi="ar-SA"/>
        </w:rPr>
        <w:t>"He," referring to Trump, "is using the American military against the American people. He teargassed peaceful protesters and fired rubber bullets for a photo. For our children, for the very soul of our country, we must defeat him."</w:t>
      </w:r>
    </w:p>
    <w:p>
      <w:pPr>
        <w:spacing w:before="200" w:line="260" w:lineRule="atLeast"/>
        <w:jc w:val="both"/>
        <w:rPr>
          <w:lang w:val="en-US" w:eastAsia="en-US" w:bidi="ar-SA"/>
        </w:rPr>
      </w:pPr>
      <w:r>
        <w:rPr>
          <w:rFonts w:ascii="arial" w:eastAsia="arial" w:hAnsi="arial" w:cs="arial"/>
          <w:color w:val="000000"/>
          <w:sz w:val="20"/>
          <w:lang w:val="en-US" w:eastAsia="en-US" w:bidi="ar-SA"/>
        </w:rPr>
        <w:t>VAUSE: The city that never sleeps has been under curfew for just over three hours now. With that 11:00 pm order to clear New York streets did not deter looting and vandalism, which has been widespread across Manhattan.</w:t>
      </w:r>
    </w:p>
    <w:p>
      <w:pPr>
        <w:spacing w:before="200" w:line="260" w:lineRule="atLeast"/>
        <w:jc w:val="both"/>
        <w:rPr>
          <w:lang w:val="en-US" w:eastAsia="en-US" w:bidi="ar-SA"/>
        </w:rPr>
      </w:pPr>
      <w:r>
        <w:rPr>
          <w:rFonts w:ascii="arial" w:eastAsia="arial" w:hAnsi="arial" w:cs="arial"/>
          <w:color w:val="000000"/>
          <w:sz w:val="20"/>
          <w:lang w:val="en-US" w:eastAsia="en-US" w:bidi="ar-SA"/>
        </w:rPr>
        <w:t>ALLEN: And we're hearing there are dozens of arrests. Shimon Prokupecz shows us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SHIMON PROKUPECZ, CNN CRIME AND JUSTICE PRODUCER: For the last several hours, all you could hear in the city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racing to the different scenes where this looting is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it's not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outnumbered but it's really, in some ways, just sheer chaos. I've never experienced anything like this. I was talking to someone earlier here, who said that he hasn't seen anything like this since the '77 blackout. That's how widespread some of this looting is.</w:t>
      </w:r>
    </w:p>
    <w:p>
      <w:pPr>
        <w:spacing w:before="200" w:line="260" w:lineRule="atLeast"/>
        <w:jc w:val="both"/>
        <w:rPr>
          <w:lang w:val="en-US" w:eastAsia="en-US" w:bidi="ar-SA"/>
        </w:rPr>
      </w:pPr>
      <w:r>
        <w:rPr>
          <w:rFonts w:ascii="arial" w:eastAsia="arial" w:hAnsi="arial" w:cs="arial"/>
          <w:color w:val="000000"/>
          <w:sz w:val="20"/>
          <w:lang w:val="en-US" w:eastAsia="en-US" w:bidi="ar-SA"/>
        </w:rPr>
        <w:t>Everywhere, from the Upper East Side to Lower Manhattan, we, ourselves, caught images of people looting a store. And what I'm seeing and from what I can tell, it's a very organized effort.</w:t>
      </w:r>
    </w:p>
    <w:p>
      <w:pPr>
        <w:spacing w:before="200" w:line="260" w:lineRule="atLeast"/>
        <w:jc w:val="both"/>
        <w:rPr>
          <w:lang w:val="en-US" w:eastAsia="en-US" w:bidi="ar-SA"/>
        </w:rPr>
      </w:pPr>
      <w:r>
        <w:rPr>
          <w:rFonts w:ascii="arial" w:eastAsia="arial" w:hAnsi="arial" w:cs="arial"/>
          <w:color w:val="000000"/>
          <w:sz w:val="20"/>
          <w:lang w:val="en-US" w:eastAsia="en-US" w:bidi="ar-SA"/>
        </w:rPr>
        <w:t>I've seen people walking with duffel bags, like, duffel bags that they brought with them to -- to Manhattan, where they've stuffed items that they have looted from different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behind Macy's here. This is the famous Macy's here in Herald Square, 34th Street. It was boarded up to protect it from looters. But they got inside.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chased the looters in there. And they arrested five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you still see there is a curfew here at 1 o'clock. There are people still on the street walking. No one has been arrested for violating the curfew. And that could be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dealing with all the looters.</w:t>
      </w:r>
    </w:p>
    <w:p>
      <w:pPr>
        <w:spacing w:before="200" w:line="260" w:lineRule="atLeast"/>
        <w:jc w:val="both"/>
        <w:rPr>
          <w:lang w:val="en-US" w:eastAsia="en-US" w:bidi="ar-SA"/>
        </w:rPr>
      </w:pPr>
      <w:r>
        <w:rPr>
          <w:rFonts w:ascii="arial" w:eastAsia="arial" w:hAnsi="arial" w:cs="arial"/>
          <w:color w:val="000000"/>
          <w:sz w:val="20"/>
          <w:lang w:val="en-US" w:eastAsia="en-US" w:bidi="ar-SA"/>
        </w:rPr>
        <w:t>[02:10:00]</w:t>
      </w:r>
    </w:p>
    <w:p>
      <w:pPr>
        <w:spacing w:before="200" w:line="260" w:lineRule="atLeast"/>
        <w:jc w:val="both"/>
        <w:rPr>
          <w:lang w:val="en-US" w:eastAsia="en-US" w:bidi="ar-SA"/>
        </w:rPr>
      </w:pPr>
      <w:r>
        <w:rPr>
          <w:rFonts w:ascii="arial" w:eastAsia="arial" w:hAnsi="arial" w:cs="arial"/>
          <w:color w:val="000000"/>
          <w:sz w:val="20"/>
          <w:lang w:val="en-US" w:eastAsia="en-US" w:bidi="ar-SA"/>
        </w:rPr>
        <w:t>PROKUPECZ: And that is what is taking up a lot of their time. The source also told me there are what he described as tons of arrests. And they're dealing with a pretty chaotic situation. It has been quiet now. I'm not hearing the same sirens that I was hearing earlier.</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ALLEN: An independent autopsy and a local medical examiner agree: George Floyd's death was a homicide. But they disagree on the cause. Experts hired by the Floyd family said he suffocated from sustained pressure on his neck and his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VAUSE: The medical examiner said Floyd's heart failed because of neck compression,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restraint, methamphetamine use and fentanyl intoxication. CNN's Miguel Marquez has more on the far-reaching effect this case is having.</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MIGUEL MARQUEZ, CNN CORRESPONDENT (voice-over): For the first time, the brother of George Floyd coming to his big brother's memorial, urging protesters everywhere to stop the violence.</w:t>
      </w:r>
    </w:p>
    <w:p>
      <w:pPr>
        <w:spacing w:before="200" w:line="260" w:lineRule="atLeast"/>
        <w:jc w:val="both"/>
        <w:rPr>
          <w:lang w:val="en-US" w:eastAsia="en-US" w:bidi="ar-SA"/>
        </w:rPr>
      </w:pPr>
      <w:r>
        <w:rPr>
          <w:rFonts w:ascii="arial" w:eastAsia="arial" w:hAnsi="arial" w:cs="arial"/>
          <w:color w:val="000000"/>
          <w:sz w:val="20"/>
          <w:lang w:val="en-US" w:eastAsia="en-US" w:bidi="ar-SA"/>
        </w:rPr>
        <w:t>TERRENCE FLOYD, GEORGE'S BROTHER: My family is a peaceful family. My family is God fearing. Let's switch it up.</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Amen.</w:t>
      </w:r>
    </w:p>
    <w:p>
      <w:pPr>
        <w:spacing w:before="200" w:line="260" w:lineRule="atLeast"/>
        <w:jc w:val="both"/>
        <w:rPr>
          <w:lang w:val="en-US" w:eastAsia="en-US" w:bidi="ar-SA"/>
        </w:rPr>
      </w:pPr>
      <w:r>
        <w:rPr>
          <w:rFonts w:ascii="arial" w:eastAsia="arial" w:hAnsi="arial" w:cs="arial"/>
          <w:color w:val="000000"/>
          <w:sz w:val="20"/>
          <w:lang w:val="en-US" w:eastAsia="en-US" w:bidi="ar-SA"/>
        </w:rPr>
        <w:t>T. FLOYD: Do this peacefully, please.</w:t>
      </w:r>
    </w:p>
    <w:p>
      <w:pPr>
        <w:spacing w:before="200" w:line="260" w:lineRule="atLeast"/>
        <w:jc w:val="both"/>
        <w:rPr>
          <w:lang w:val="en-US" w:eastAsia="en-US" w:bidi="ar-SA"/>
        </w:rPr>
      </w:pPr>
      <w:r>
        <w:rPr>
          <w:rFonts w:ascii="arial" w:eastAsia="arial" w:hAnsi="arial" w:cs="arial"/>
          <w:color w:val="000000"/>
          <w:sz w:val="20"/>
          <w:lang w:val="en-US" w:eastAsia="en-US" w:bidi="ar-SA"/>
        </w:rPr>
        <w:t>MARQUEZ (voice-over): We have the Minnesota attorney general, Keith Ellison, now taking over as prosecutor of the case, telling Sirius XM radio that, despite the clear video evidence, it doesn't make for an easy murder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KEITH ELLISON, MINNESOTA ATTORNEY GENERAL: I don't deny that your -- your eyes are working well and you saw what you saw. But that doesn't mean that, when we get to a courtroom, that it's going to be some sort of easy slam dunk. History proves that it isn't.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MARQUEZ (voice-over): But in a moment of candor,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addressed the Floyd family on CNN. He suggested the three uncharged officers involved are guilty as well. CHIEF MEDARIA ARRADONDO, MINNEAPOLIS: Being silent or not intervening, to me, you're complicit. So I don't see a level of distinction any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MARQUEZ (voice-over): Officer Chauvin's first court appearance delayed by a week to next Monday. He remains in custody, charged with third degree murder and manslaughter for holding his knee to the neck of George Floyd for eight minutes and 46 seconds, says the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As the 46-year-old father of two begged him to stop, at times, calling out for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MURDER VICTIM: Mama. Mama.</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Get up. You're going to --</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MARQUEZ (voice-over): Across the U.S., protests, mostly peaceful, in at least 130 cities and towns. Now nearly half the states calling up the National Guard to help keep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New York City, peace turned to violence, as thousands of protesters challenged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some lighting enormous fires in the streets of Manhattan.</w:t>
      </w:r>
    </w:p>
    <w:p>
      <w:pPr>
        <w:spacing w:before="200" w:line="260" w:lineRule="atLeast"/>
        <w:jc w:val="both"/>
        <w:rPr>
          <w:lang w:val="en-US" w:eastAsia="en-US" w:bidi="ar-SA"/>
        </w:rPr>
      </w:pPr>
      <w:r>
        <w:rPr>
          <w:rFonts w:ascii="arial" w:eastAsia="arial" w:hAnsi="arial" w:cs="arial"/>
          <w:color w:val="000000"/>
          <w:sz w:val="20"/>
          <w:lang w:val="en-US" w:eastAsia="en-US" w:bidi="ar-SA"/>
        </w:rPr>
        <w:t>In Washington, D.C., Lafayette Park, across the street from the White House, fires burned there and in historic St. John's Church. The mayor extending a curfew for two days, starting at 7:00 pm.</w:t>
      </w:r>
    </w:p>
    <w:p>
      <w:pPr>
        <w:spacing w:before="200" w:line="260" w:lineRule="atLeast"/>
        <w:jc w:val="both"/>
        <w:rPr>
          <w:lang w:val="en-US" w:eastAsia="en-US" w:bidi="ar-SA"/>
        </w:rPr>
      </w:pPr>
      <w:r>
        <w:rPr>
          <w:rFonts w:ascii="arial" w:eastAsia="arial" w:hAnsi="arial" w:cs="arial"/>
          <w:color w:val="000000"/>
          <w:sz w:val="20"/>
          <w:lang w:val="en-US" w:eastAsia="en-US" w:bidi="ar-SA"/>
        </w:rPr>
        <w:t>MAYOR MURIEL BOWSER (D-DC): We do not and we will not allow the continued destruction of our hometown.</w:t>
      </w:r>
    </w:p>
    <w:p>
      <w:pPr>
        <w:spacing w:before="200" w:line="260" w:lineRule="atLeast"/>
        <w:jc w:val="both"/>
        <w:rPr>
          <w:lang w:val="en-US" w:eastAsia="en-US" w:bidi="ar-SA"/>
        </w:rPr>
      </w:pPr>
      <w:r>
        <w:rPr>
          <w:rFonts w:ascii="arial" w:eastAsia="arial" w:hAnsi="arial" w:cs="arial"/>
          <w:color w:val="000000"/>
          <w:sz w:val="20"/>
          <w:lang w:val="en-US" w:eastAsia="en-US" w:bidi="ar-SA"/>
        </w:rPr>
        <w:t>MARQUEZ (voice-over): In Minneapolis, terrifying moments after thousands of protesters moved onto a freeway, a semi-truck nearly barreling into them. No one was injured except for the 35-year-old driver, who was beaten by protesters, then arrested and charged with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of Floyd's death, prompting a deep shock to the nation's soul. In New York City,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knelt before protesters in a sign of how Floyd's cruel death has affected them.</w:t>
      </w:r>
    </w:p>
    <w:p>
      <w:pPr>
        <w:spacing w:before="200" w:line="260" w:lineRule="atLeast"/>
        <w:jc w:val="both"/>
        <w:rPr>
          <w:lang w:val="en-US" w:eastAsia="en-US" w:bidi="ar-SA"/>
        </w:rPr>
      </w:pPr>
      <w:r>
        <w:rPr>
          <w:rFonts w:ascii="arial" w:eastAsia="arial" w:hAnsi="arial" w:cs="arial"/>
          <w:color w:val="000000"/>
          <w:sz w:val="20"/>
          <w:lang w:val="en-US" w:eastAsia="en-US" w:bidi="ar-SA"/>
        </w:rPr>
        <w:t>And in Flint, Michigan, the sheriff joined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SHERIFF CHRIS SWANSON, GENESEE COUNTY, MICHIGAN: We want to be with y'all, for real. So I took my helmet off. They laid their batons down. I want to make this a parade, not a protest.</w:t>
      </w:r>
    </w:p>
    <w:p>
      <w:pPr>
        <w:spacing w:before="200" w:line="260" w:lineRule="atLeast"/>
        <w:jc w:val="both"/>
        <w:rPr>
          <w:lang w:val="en-US" w:eastAsia="en-US" w:bidi="ar-SA"/>
        </w:rPr>
      </w:pPr>
      <w:r>
        <w:rPr>
          <w:rFonts w:ascii="arial" w:eastAsia="arial" w:hAnsi="arial" w:cs="arial"/>
          <w:color w:val="000000"/>
          <w:sz w:val="20"/>
          <w:lang w:val="en-US" w:eastAsia="en-US" w:bidi="ar-SA"/>
        </w:rPr>
        <w:t>MARQUEZ (voice-over): For America's children, race and equality now front-page news.</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VAUSE: Thanks to CNN's Miguel Marquez for that report.</w:t>
      </w:r>
    </w:p>
    <w:p>
      <w:pPr>
        <w:spacing w:before="200" w:line="260" w:lineRule="atLeast"/>
        <w:jc w:val="both"/>
        <w:rPr>
          <w:lang w:val="en-US" w:eastAsia="en-US" w:bidi="ar-SA"/>
        </w:rPr>
      </w:pPr>
      <w:r>
        <w:rPr>
          <w:rFonts w:ascii="arial" w:eastAsia="arial" w:hAnsi="arial" w:cs="arial"/>
          <w:color w:val="000000"/>
          <w:sz w:val="20"/>
          <w:lang w:val="en-US" w:eastAsia="en-US" w:bidi="ar-SA"/>
        </w:rPr>
        <w:t>ALLEN: You're watching CNN. Still to come here, from Amsterdam to Berlin to Rio de Janeiro, thousands protest George Floyd's death. We'll show you the world's outrage coming next.</w:t>
      </w:r>
    </w:p>
    <w:p>
      <w:pPr>
        <w:spacing w:before="200" w:line="260" w:lineRule="atLeast"/>
        <w:jc w:val="both"/>
        <w:rPr>
          <w:lang w:val="en-US" w:eastAsia="en-US" w:bidi="ar-SA"/>
        </w:rPr>
      </w:pPr>
      <w:r>
        <w:rPr>
          <w:rFonts w:ascii="arial" w:eastAsia="arial" w:hAnsi="arial" w:cs="arial"/>
          <w:color w:val="000000"/>
          <w:sz w:val="20"/>
          <w:lang w:val="en-US" w:eastAsia="en-US" w:bidi="ar-SA"/>
        </w:rPr>
        <w:t>VAUSE: Also ahead, protesting during a pandemic. With so many people so close together, there are now fears another wave of the coronavirus could be coming. More on that, later this hour.</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[02:15:00]</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VAUSE (voice-over):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kneeling in solidarity with protesters on Monday in Atlanta, a symbolic gesture and a significant change of tactic after three days of unrest, which has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at least 350 people in total. Atlanta's mayor has imposed a 9:00 pm curfew for a third night.</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ALLEN: In a display of global solidarity, thousands of people around the world are protesting George Floyd's death. CNN's Nic Robertson is live for us from London.</w:t>
      </w:r>
    </w:p>
    <w:p>
      <w:pPr>
        <w:spacing w:before="200" w:line="260" w:lineRule="atLeast"/>
        <w:jc w:val="both"/>
        <w:rPr>
          <w:lang w:val="en-US" w:eastAsia="en-US" w:bidi="ar-SA"/>
        </w:rPr>
      </w:pPr>
      <w:r>
        <w:rPr>
          <w:rFonts w:ascii="arial" w:eastAsia="arial" w:hAnsi="arial" w:cs="arial"/>
          <w:color w:val="000000"/>
          <w:sz w:val="20"/>
          <w:lang w:val="en-US" w:eastAsia="en-US" w:bidi="ar-SA"/>
        </w:rPr>
        <w:t>And good morning to you, Nic. Protesters are even defying coronavirus lockdown rules there to make their message heard.</w:t>
      </w:r>
    </w:p>
    <w:p>
      <w:pPr>
        <w:spacing w:before="200" w:line="260" w:lineRule="atLeast"/>
        <w:jc w:val="both"/>
        <w:rPr>
          <w:lang w:val="en-US" w:eastAsia="en-US" w:bidi="ar-SA"/>
        </w:rPr>
      </w:pPr>
      <w:r>
        <w:rPr>
          <w:rFonts w:ascii="arial" w:eastAsia="arial" w:hAnsi="arial" w:cs="arial"/>
          <w:color w:val="000000"/>
          <w:sz w:val="20"/>
          <w:lang w:val="en-US" w:eastAsia="en-US" w:bidi="ar-SA"/>
        </w:rPr>
        <w:t>NIC ROBERTSON, CNN INTERNATIONAL DIPLOMATIC EDITOR: And I think that's sort of one of the growing concerns in capitals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While there's a willingness to see, you know, protests -- because that's people's right to protest -- there is this concern that people are, you know, breaking this sort of -- in the U.K., the two-meter rule; in other countries, it may be 1.5 meters. We've seen protests in Amsterdam yesterday. And these protests really are spanning the globe.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From Auckland, New Zealand, to Rio de Janeiro, Brazil, to Berlin, crowds have gathered so George Floyd's last words don't die with his killing.</w:t>
      </w:r>
    </w:p>
    <w:p>
      <w:pPr>
        <w:spacing w:before="200" w:line="260" w:lineRule="atLeast"/>
        <w:jc w:val="both"/>
        <w:rPr>
          <w:lang w:val="en-US" w:eastAsia="en-US" w:bidi="ar-SA"/>
        </w:rPr>
      </w:pPr>
      <w:r>
        <w:rPr>
          <w:rFonts w:ascii="arial" w:eastAsia="arial" w:hAnsi="arial" w:cs="arial"/>
          <w:color w:val="000000"/>
          <w:sz w:val="20"/>
          <w:lang w:val="en-US" w:eastAsia="en-US" w:bidi="ar-SA"/>
        </w:rPr>
        <w:t>A huge mural elected along the iconic path of the old Berlin Wall.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message, the same: prime minister Justin Trudeau adding his own cautionary words, no country immune to this scourge.</w:t>
      </w:r>
    </w:p>
    <w:p>
      <w:pPr>
        <w:spacing w:before="200" w:line="260" w:lineRule="atLeast"/>
        <w:jc w:val="both"/>
        <w:rPr>
          <w:lang w:val="en-US" w:eastAsia="en-US" w:bidi="ar-SA"/>
        </w:rPr>
      </w:pPr>
      <w:r>
        <w:rPr>
          <w:rFonts w:ascii="arial" w:eastAsia="arial" w:hAnsi="arial" w:cs="arial"/>
          <w:color w:val="000000"/>
          <w:sz w:val="20"/>
          <w:lang w:val="en-US" w:eastAsia="en-US" w:bidi="ar-SA"/>
        </w:rPr>
        <w:t>[02:20:00] (BEGIN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CANADIAN PRIME MINISTER: Anti-black racism is real. It's in the United States but it's also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In Ireland, North and South, George Floyd, larger than in life, remembered on Dublin's walls. In Dublin, trans- Atlantic ties making this killing feel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And, in London, protesters came in their thousands, gathering amidst the grandeur of Trafalgar Square, marching off toward the U.S. embassy, pausing outside the prime minister's office to tell him what they think.</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 everywhere in the world. People -- people choose to think that it's not going on anymore. That's the biggest racism of all right now, the fact that they're sitting there, thinking that it doesn't exist. This is proof that it exists.</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In Paris, silence for remembrance for a life taken so callously. America's friends are watching and they are worried.</w:t>
      </w:r>
    </w:p>
    <w:p>
      <w:pPr>
        <w:spacing w:before="200" w:line="260" w:lineRule="atLeast"/>
        <w:jc w:val="both"/>
        <w:rPr>
          <w:lang w:val="en-US" w:eastAsia="en-US" w:bidi="ar-SA"/>
        </w:rPr>
      </w:pPr>
      <w:r>
        <w:rPr>
          <w:rFonts w:ascii="arial" w:eastAsia="arial" w:hAnsi="arial" w:cs="arial"/>
          <w:color w:val="000000"/>
          <w:sz w:val="20"/>
          <w:lang w:val="en-US" w:eastAsia="en-US" w:bidi="ar-SA"/>
        </w:rPr>
        <w:t>DOMINIC RAAB, BRITISH FOREIGN SECRETARY: We want to see deescalation of all of those tensions in America come together.</w:t>
      </w:r>
    </w:p>
    <w:p>
      <w:pPr>
        <w:spacing w:before="200" w:line="260" w:lineRule="atLeast"/>
        <w:jc w:val="both"/>
        <w:rPr>
          <w:lang w:val="en-US" w:eastAsia="en-US" w:bidi="ar-SA"/>
        </w:rPr>
      </w:pPr>
      <w:r>
        <w:rPr>
          <w:rFonts w:ascii="arial" w:eastAsia="arial" w:hAnsi="arial" w:cs="arial"/>
          <w:color w:val="000000"/>
          <w:sz w:val="20"/>
          <w:lang w:val="en-US" w:eastAsia="en-US" w:bidi="ar-SA"/>
        </w:rPr>
        <w:t>ROBERTSON (voice-over): More protests are planned for London, where 23 people were arrested Sunday, some for breaking lockdown rules, which bans groups larger than six.</w:t>
      </w:r>
    </w:p>
    <w:p>
      <w:pPr>
        <w:spacing w:before="200" w:line="260" w:lineRule="atLeast"/>
        <w:jc w:val="both"/>
        <w:rPr>
          <w:lang w:val="en-US" w:eastAsia="en-US" w:bidi="ar-SA"/>
        </w:rPr>
      </w:pPr>
      <w:r>
        <w:rPr>
          <w:rFonts w:ascii="arial" w:eastAsia="arial" w:hAnsi="arial" w:cs="arial"/>
          <w:color w:val="000000"/>
          <w:sz w:val="20"/>
          <w:lang w:val="en-US" w:eastAsia="en-US" w:bidi="ar-SA"/>
        </w:rPr>
        <w:t>America's own challenge is rippling out. So far, more peaceful than the nightly storms filling U.S. streets. All the same, a measure of how racism scars our common cause.</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ROBERTSON: Jacinda Ardern, as you were mentioning at the beginning there, the prime minister of New Zealand, one of those leaders who said, yes, she feels like everyone else about this horrific death. But she also reminded people that they have obligations to each other for social distancing. So, yes, that remains a concern.</w:t>
      </w:r>
    </w:p>
    <w:p>
      <w:pPr>
        <w:spacing w:before="200" w:line="260" w:lineRule="atLeast"/>
        <w:jc w:val="both"/>
        <w:rPr>
          <w:lang w:val="en-US" w:eastAsia="en-US" w:bidi="ar-SA"/>
        </w:rPr>
      </w:pPr>
      <w:r>
        <w:rPr>
          <w:rFonts w:ascii="arial" w:eastAsia="arial" w:hAnsi="arial" w:cs="arial"/>
          <w:color w:val="000000"/>
          <w:sz w:val="20"/>
          <w:lang w:val="en-US" w:eastAsia="en-US" w:bidi="ar-SA"/>
        </w:rPr>
        <w:t>ALLEN: I'll be doing an interview about that with a doctor coming up here in just a few minutes.</w:t>
      </w:r>
    </w:p>
    <w:p>
      <w:pPr>
        <w:spacing w:before="200" w:line="260" w:lineRule="atLeast"/>
        <w:jc w:val="both"/>
        <w:rPr>
          <w:lang w:val="en-US" w:eastAsia="en-US" w:bidi="ar-SA"/>
        </w:rPr>
      </w:pPr>
      <w:r>
        <w:rPr>
          <w:rFonts w:ascii="arial" w:eastAsia="arial" w:hAnsi="arial" w:cs="arial"/>
          <w:color w:val="000000"/>
          <w:sz w:val="20"/>
          <w:lang w:val="en-US" w:eastAsia="en-US" w:bidi="ar-SA"/>
        </w:rPr>
        <w:t>But I want to ask you, how did these protesters see President Trump and his handling of this situation, especially his actions on Monday? ROBERTSON: You know, I think this is going to add to that general picture that pervades in Europe and in democracies around the world, that President Trump is becoming an outlier, as far as democratic leaders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there would be outrage in Britain or many other countries in Europe if those kinds of practices that were seen last night in Washington, D.C., were repeated in Europe; whereby, peaceful protesters were then stormed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make a passageway for the leader of that country to walk to a nearby chapel, to hold a Bible in front of that chapel.</w:t>
      </w:r>
    </w:p>
    <w:p>
      <w:pPr>
        <w:spacing w:before="200" w:line="260" w:lineRule="atLeast"/>
        <w:jc w:val="both"/>
        <w:rPr>
          <w:lang w:val="en-US" w:eastAsia="en-US" w:bidi="ar-SA"/>
        </w:rPr>
      </w:pPr>
      <w:r>
        <w:rPr>
          <w:rFonts w:ascii="arial" w:eastAsia="arial" w:hAnsi="arial" w:cs="arial"/>
          <w:color w:val="000000"/>
          <w:sz w:val="20"/>
          <w:lang w:val="en-US" w:eastAsia="en-US" w:bidi="ar-SA"/>
        </w:rPr>
        <w:t>You will see that splashed angrily across the newspapers of most European countries. So I think the protesters are going to see it in that kind of context. But they're also going to see about the sort of divisions that this creates, the sort of -- the unsettled nature of global geopolitics as they are today.</w:t>
      </w:r>
    </w:p>
    <w:p>
      <w:pPr>
        <w:spacing w:before="200" w:line="260" w:lineRule="atLeast"/>
        <w:jc w:val="both"/>
        <w:rPr>
          <w:lang w:val="en-US" w:eastAsia="en-US" w:bidi="ar-SA"/>
        </w:rPr>
      </w:pPr>
      <w:r>
        <w:rPr>
          <w:rFonts w:ascii="arial" w:eastAsia="arial" w:hAnsi="arial" w:cs="arial"/>
          <w:color w:val="000000"/>
          <w:sz w:val="20"/>
          <w:lang w:val="en-US" w:eastAsia="en-US" w:bidi="ar-SA"/>
        </w:rPr>
        <w:t>And that this will be taken advantage of by -- by -- by leaders, for example, the foreign ministry spokesman yesterday in China, criticizing President Trump, saying the unrest in the United States clear indication of underlying racism and underlying poor treatment of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You know, that's China saying that, so you take that with a pinch of salt.</w:t>
      </w:r>
    </w:p>
    <w:p>
      <w:pPr>
        <w:spacing w:before="200" w:line="260" w:lineRule="atLeast"/>
        <w:jc w:val="both"/>
        <w:rPr>
          <w:lang w:val="en-US" w:eastAsia="en-US" w:bidi="ar-SA"/>
        </w:rPr>
      </w:pPr>
      <w:r>
        <w:rPr>
          <w:rFonts w:ascii="arial" w:eastAsia="arial" w:hAnsi="arial" w:cs="arial"/>
          <w:color w:val="000000"/>
          <w:sz w:val="20"/>
          <w:lang w:val="en-US" w:eastAsia="en-US" w:bidi="ar-SA"/>
        </w:rPr>
        <w:t>But that's what they're saying, that the United States must do its international obligation. So President Trump's actions and what's happening in the United States is being used against him, you know, by significant, global players.</w:t>
      </w:r>
    </w:p>
    <w:p>
      <w:pPr>
        <w:spacing w:before="200" w:line="260" w:lineRule="atLeast"/>
        <w:jc w:val="both"/>
        <w:rPr>
          <w:lang w:val="en-US" w:eastAsia="en-US" w:bidi="ar-SA"/>
        </w:rPr>
      </w:pPr>
      <w:r>
        <w:rPr>
          <w:rFonts w:ascii="arial" w:eastAsia="arial" w:hAnsi="arial" w:cs="arial"/>
          <w:color w:val="000000"/>
          <w:sz w:val="20"/>
          <w:lang w:val="en-US" w:eastAsia="en-US" w:bidi="ar-SA"/>
        </w:rPr>
        <w:t>ALLEN: Looking at this, the people there in the street. it looks like they are working to social distance. It's been hard, considering the tone of the protests here,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Are more expected, Nic?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ROBERTSON: There are more protests expected in the U.K. The protests in London, for example, yesterday,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six people.</w:t>
      </w:r>
    </w:p>
    <w:p>
      <w:pPr>
        <w:spacing w:before="200" w:line="260" w:lineRule="atLeast"/>
        <w:jc w:val="both"/>
        <w:rPr>
          <w:lang w:val="en-US" w:eastAsia="en-US" w:bidi="ar-SA"/>
        </w:rPr>
      </w:pPr>
      <w:r>
        <w:rPr>
          <w:rFonts w:ascii="arial" w:eastAsia="arial" w:hAnsi="arial" w:cs="arial"/>
          <w:color w:val="000000"/>
          <w:sz w:val="20"/>
          <w:lang w:val="en-US" w:eastAsia="en-US" w:bidi="ar-SA"/>
        </w:rPr>
        <w:t>So I think, you know, if there's -- if you see protests deescalate in the United States, then you can expect to see, you know, gradual reduction of protests around Europe. I mean, this is what normally happens.</w:t>
      </w:r>
    </w:p>
    <w:p>
      <w:pPr>
        <w:spacing w:before="200" w:line="260" w:lineRule="atLeast"/>
        <w:jc w:val="both"/>
        <w:rPr>
          <w:lang w:val="en-US" w:eastAsia="en-US" w:bidi="ar-SA"/>
        </w:rPr>
      </w:pPr>
      <w:r>
        <w:rPr>
          <w:rFonts w:ascii="arial" w:eastAsia="arial" w:hAnsi="arial" w:cs="arial"/>
          <w:color w:val="000000"/>
          <w:sz w:val="20"/>
          <w:lang w:val="en-US" w:eastAsia="en-US" w:bidi="ar-SA"/>
        </w:rPr>
        <w:t>But it would be -- there are protests; Black Lives Matter protests called for in the U.K. and other places in the coming days, so expect more through the week, at least until next weekend.</w:t>
      </w:r>
    </w:p>
    <w:p>
      <w:pPr>
        <w:spacing w:before="200" w:line="260" w:lineRule="atLeast"/>
        <w:jc w:val="both"/>
        <w:rPr>
          <w:lang w:val="en-US" w:eastAsia="en-US" w:bidi="ar-SA"/>
        </w:rPr>
      </w:pPr>
      <w:r>
        <w:rPr>
          <w:rFonts w:ascii="arial" w:eastAsia="arial" w:hAnsi="arial" w:cs="arial"/>
          <w:color w:val="000000"/>
          <w:sz w:val="20"/>
          <w:lang w:val="en-US" w:eastAsia="en-US" w:bidi="ar-SA"/>
        </w:rPr>
        <w:t>ALLEN: Well, hopefully, it will resonate with people on the streets here, in the United States. They're getting support from around the world and to the family, as well, of George Floyd. Nic Robertson in London. Thanks so much, Nic.</w:t>
      </w:r>
    </w:p>
    <w:p>
      <w:pPr>
        <w:spacing w:before="200" w:line="260" w:lineRule="atLeast"/>
        <w:jc w:val="both"/>
        <w:rPr>
          <w:lang w:val="en-US" w:eastAsia="en-US" w:bidi="ar-SA"/>
        </w:rPr>
      </w:pPr>
      <w:r>
        <w:rPr>
          <w:rFonts w:ascii="arial" w:eastAsia="arial" w:hAnsi="arial" w:cs="arial"/>
          <w:color w:val="000000"/>
          <w:sz w:val="20"/>
          <w:lang w:val="en-US" w:eastAsia="en-US" w:bidi="ar-SA"/>
        </w:rPr>
        <w:t>VAUSE: When we come back, the stores damaged in protests over the last week or so temporarily shutting their doors. When we come back, we'll look at how companies are taking a stand. You're watching CNN.</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What's his name?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What's his name?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[02:25:00]</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What do we want?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Justice.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When do we want it?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Now.</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What do we want?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Justice.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When do we want it?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Now.</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w:t>
      </w:r>
    </w:p>
    <w:p>
      <w:pPr>
        <w:spacing w:before="200" w:line="260" w:lineRule="atLeast"/>
        <w:jc w:val="both"/>
        <w:rPr>
          <w:lang w:val="en-US" w:eastAsia="en-US" w:bidi="ar-SA"/>
        </w:rPr>
      </w:pPr>
      <w:r>
        <w:rPr>
          <w:rFonts w:ascii="arial" w:eastAsia="arial" w:hAnsi="arial" w:cs="arial"/>
          <w:color w:val="000000"/>
          <w:sz w:val="20"/>
          <w:lang w:val="en-US" w:eastAsia="en-US" w:bidi="ar-SA"/>
        </w:rPr>
        <w:t>ALLEN: Welcome back to our viewers here in the U.S. and around the world. We're taking you, now, live to Portland, Oregon, where people are protesting. They are outside the capital building there. It seems to be mostly peaceful. But we're keeping an eye on what's going on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VAUSE: Now major American cities are under curfew right now after the seventh night of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VAUSE (voice-over): (INAUDIBLE) seeing widespread looting which began before an 11:00 pm curfew and continued into the early hours.</w:t>
      </w:r>
    </w:p>
    <w:p>
      <w:pPr>
        <w:spacing w:before="200" w:line="260" w:lineRule="atLeast"/>
        <w:jc w:val="both"/>
        <w:rPr>
          <w:lang w:val="en-US" w:eastAsia="en-US" w:bidi="ar-SA"/>
        </w:rPr>
      </w:pPr>
      <w:r>
        <w:rPr>
          <w:rFonts w:ascii="arial" w:eastAsia="arial" w:hAnsi="arial" w:cs="arial"/>
          <w:color w:val="000000"/>
          <w:sz w:val="20"/>
          <w:lang w:val="en-US" w:eastAsia="en-US" w:bidi="ar-SA"/>
        </w:rPr>
        <w:t>Moving to in Los Angeles. And here, it appears an organized group targeted a Rite-Aid drugstore on Sunset Boulevard.</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ALLEN (voice-over): Some of the day's most dramatic moments happened in Washington. All of these people broke curfew, after President Trump threatened military force in states that refused to take action against lawlessness.</w:t>
      </w:r>
    </w:p>
    <w:p>
      <w:pPr>
        <w:spacing w:before="200" w:line="260" w:lineRule="atLeast"/>
        <w:jc w:val="both"/>
        <w:rPr>
          <w:lang w:val="en-US" w:eastAsia="en-US" w:bidi="ar-SA"/>
        </w:rPr>
      </w:pPr>
      <w:r>
        <w:rPr>
          <w:rFonts w:ascii="arial" w:eastAsia="arial" w:hAnsi="arial" w:cs="arial"/>
          <w:color w:val="000000"/>
          <w:sz w:val="20"/>
          <w:lang w:val="en-US" w:eastAsia="en-US" w:bidi="ar-SA"/>
        </w:rPr>
        <w:t>Yet, as you can see here, force was shockingly used on peaceful protesters just outside the White House. They were hit with teargas and rubber bullets all so President Trump could walk across the street for a photo op.</w:t>
      </w:r>
    </w:p>
    <w:p>
      <w:pPr>
        <w:spacing w:before="200" w:line="260" w:lineRule="atLeast"/>
        <w:jc w:val="both"/>
        <w:rPr>
          <w:lang w:val="en-US" w:eastAsia="en-US" w:bidi="ar-SA"/>
        </w:rPr>
      </w:pPr>
      <w:r>
        <w:rPr>
          <w:rFonts w:ascii="arial" w:eastAsia="arial" w:hAnsi="arial" w:cs="arial"/>
          <w:color w:val="000000"/>
          <w:sz w:val="20"/>
          <w:lang w:val="en-US" w:eastAsia="en-US" w:bidi="ar-SA"/>
        </w:rPr>
        <w:t>He stood in front of the historic St. John's Church, the Church of the Presidents, it's called, which was damaged by fire Sunday, and he held up a Bible.</w:t>
      </w:r>
    </w:p>
    <w:p>
      <w:pPr>
        <w:spacing w:before="200" w:line="260" w:lineRule="atLeast"/>
        <w:jc w:val="both"/>
        <w:rPr>
          <w:lang w:val="en-US" w:eastAsia="en-US" w:bidi="ar-SA"/>
        </w:rPr>
      </w:pPr>
      <w:r>
        <w:rPr>
          <w:rFonts w:ascii="arial" w:eastAsia="arial" w:hAnsi="arial" w:cs="arial"/>
          <w:color w:val="000000"/>
          <w:sz w:val="20"/>
          <w:lang w:val="en-US" w:eastAsia="en-US" w:bidi="ar-SA"/>
        </w:rPr>
        <w:t>[02:30:00]</w:t>
      </w:r>
    </w:p>
    <w:p>
      <w:pPr>
        <w:spacing w:before="200" w:line="260" w:lineRule="atLeast"/>
        <w:jc w:val="both"/>
        <w:rPr>
          <w:lang w:val="en-US" w:eastAsia="en-US" w:bidi="ar-SA"/>
        </w:rPr>
      </w:pPr>
      <w:r>
        <w:rPr>
          <w:rFonts w:ascii="arial" w:eastAsia="arial" w:hAnsi="arial" w:cs="arial"/>
          <w:color w:val="000000"/>
          <w:sz w:val="20"/>
          <w:lang w:val="en-US" w:eastAsia="en-US" w:bidi="ar-SA"/>
        </w:rPr>
        <w:t>The Episcopal Bishop of Washington who oversees that church says she is outraged by the visit.</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has been a flashpoint for protests that have turned violence, stores have been looted. There was an 11:00 p.m. curfew that has clearly been broken. Let's go to our Brian Stelter. He's been on the scene of the looting in New York. Such a sad, tragic side note to what otherwise our people trying to make a difference with protests.</w:t>
      </w:r>
    </w:p>
    <w:p>
      <w:pPr>
        <w:spacing w:before="200" w:line="260" w:lineRule="atLeast"/>
        <w:jc w:val="both"/>
        <w:rPr>
          <w:lang w:val="en-US" w:eastAsia="en-US" w:bidi="ar-SA"/>
        </w:rPr>
      </w:pPr>
      <w:r>
        <w:rPr>
          <w:rFonts w:ascii="arial" w:eastAsia="arial" w:hAnsi="arial" w:cs="arial"/>
          <w:color w:val="000000"/>
          <w:sz w:val="20"/>
          <w:lang w:val="en-US" w:eastAsia="en-US" w:bidi="ar-SA"/>
        </w:rPr>
        <w:t>BRIAN STELTER, CNN CHIEF MEDIA CORRESPONDENT: That's right. Every night after dark, it's been a little bit different here in Manhattan. One night, it was lower Manhattan near Wall Street, the next night it was SoHo. We all saw the photos from that neighborhood, that fashion neighborhood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few hours, the looting and vandalism has been concentrated in Midtown Manhattan, Park Avenue, Madison Avenue, Fifth Avenue, Herald Square, Times Square. These are internationally recognizable names and symbols. I was out earlier in the evening, I'm now back home, of course, during the pandemic, many of us working from home, and one of the strange sites about this situation is that during a pandemic, many of these businesses are already closed.</w:t>
      </w:r>
    </w:p>
    <w:p>
      <w:pPr>
        <w:spacing w:before="200" w:line="260" w:lineRule="atLeast"/>
        <w:jc w:val="both"/>
        <w:rPr>
          <w:lang w:val="en-US" w:eastAsia="en-US" w:bidi="ar-SA"/>
        </w:rPr>
      </w:pPr>
      <w:r>
        <w:rPr>
          <w:rFonts w:ascii="arial" w:eastAsia="arial" w:hAnsi="arial" w:cs="arial"/>
          <w:color w:val="000000"/>
          <w:sz w:val="20"/>
          <w:lang w:val="en-US" w:eastAsia="en-US" w:bidi="ar-SA"/>
        </w:rPr>
        <w:t>So we're talking about retailers and banks that are already closed, and now they are also boarded up due to this violence. Everywhere from 59th Street near Trump Tower on the east side of Manhattan to 34th Street near Macy's, we have seen widespread looting in the past few hours. This was before the curfew took effect at 11:00 p.m. Eastern Time. Some of these accidents continued after the curfew took effect as well.</w:t>
      </w:r>
    </w:p>
    <w:p>
      <w:pPr>
        <w:spacing w:before="200" w:line="260" w:lineRule="atLeast"/>
        <w:jc w:val="both"/>
        <w:rPr>
          <w:lang w:val="en-US" w:eastAsia="en-US" w:bidi="ar-SA"/>
        </w:rPr>
      </w:pPr>
      <w:r>
        <w:rPr>
          <w:rFonts w:ascii="arial" w:eastAsia="arial" w:hAnsi="arial" w:cs="arial"/>
          <w:color w:val="000000"/>
          <w:sz w:val="20"/>
          <w:lang w:val="en-US" w:eastAsia="en-US" w:bidi="ar-SA"/>
        </w:rPr>
        <w:t>Macy's for example, the flagship Macy's store was broken into even though there were plywood boards up on the walls. Look, I don't want to overstate what has happened. Many parts of New York City and Manhattan and the rest of the boroughs are calm right now and have remained calm for days, but there's a lot of property damage. And as many -- there are so many peaceful protesters who are marching on the streets, even the late hours trying to speak out about the I Can't Breathe movement, but I fear that their message is being overshadowed by these opportunists who are breaking into businesses, stealing whatever they can, and then running away as fast as they can.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And Brian, how are they staying ahead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Ha1ve there been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STELTER: From what I've witnessed earlier in the evening, it's a cat and mouse game.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trying to show up as soon as they see outbreaks of violence, as soon as they see outbreaks of vandalism. But then you see these groups of young people running away or jumping into cars or jumping onto bikes and go into the next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sometimes do seem outnumbered and that's going to be question for the mayor and the governor and other local officials. And not just in New York, by the way. We have seen new reports of looting in other cities in the United States tonight, including in California, we have seen outbreaks of fires and shootings in St. Louis.</w:t>
      </w:r>
    </w:p>
    <w:p>
      <w:pPr>
        <w:spacing w:before="200" w:line="260" w:lineRule="atLeast"/>
        <w:jc w:val="both"/>
        <w:rPr>
          <w:lang w:val="en-US" w:eastAsia="en-US" w:bidi="ar-SA"/>
        </w:rPr>
      </w:pPr>
      <w:r>
        <w:rPr>
          <w:rFonts w:ascii="arial" w:eastAsia="arial" w:hAnsi="arial" w:cs="arial"/>
          <w:color w:val="000000"/>
          <w:sz w:val="20"/>
          <w:lang w:val="en-US" w:eastAsia="en-US" w:bidi="ar-SA"/>
        </w:rPr>
        <w:t>I think by some metrics, this does seem slightly less widespread than it was on Saturday and Sunday night weekends in the United States. But look, there are so many people out of work, so many people out of their usual routines in the summertime amid a pandemic. I think there's a real fear that we're going to continue to see these outbursts in various cities, both large cities like New York City and smaller communities as well.</w:t>
      </w:r>
    </w:p>
    <w:p>
      <w:pPr>
        <w:spacing w:before="200" w:line="260" w:lineRule="atLeast"/>
        <w:jc w:val="both"/>
        <w:rPr>
          <w:lang w:val="en-US" w:eastAsia="en-US" w:bidi="ar-SA"/>
        </w:rPr>
      </w:pPr>
      <w:r>
        <w:rPr>
          <w:rFonts w:ascii="arial" w:eastAsia="arial" w:hAnsi="arial" w:cs="arial"/>
          <w:color w:val="000000"/>
          <w:sz w:val="20"/>
          <w:lang w:val="en-US" w:eastAsia="en-US" w:bidi="ar-SA"/>
        </w:rPr>
        <w:t>You know, we see mostly relatively small, you know, disturbances, lootings of malls and things to that degree, but this is still the most widespread experience of civil unrest in the U.S. since the 1960s. And whatever rhetoric we heard from Washington earlier today clearly has not trickled down to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ALLEN: All right, Brian Stelter for us. We appreciate your reporting, Brian. Thanks so much. Now over to you, John.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VAUSE, CNN INTERNATIONAL ANCHOR: Natalie, thank you. Well, Cheryl Dorsey is a retired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author of Black and Blue. And she's with us this late hour in Los Angeles. Thank you so much for joining us, Cheryl.</w:t>
      </w:r>
    </w:p>
    <w:p>
      <w:pPr>
        <w:spacing w:before="200" w:line="260" w:lineRule="atLeast"/>
        <w:jc w:val="both"/>
        <w:rPr>
          <w:lang w:val="en-US" w:eastAsia="en-US" w:bidi="ar-SA"/>
        </w:rPr>
      </w:pPr>
      <w:r>
        <w:rPr>
          <w:rFonts w:ascii="arial" w:eastAsia="arial" w:hAnsi="arial" w:cs="arial"/>
          <w:color w:val="000000"/>
          <w:sz w:val="20"/>
          <w:lang w:val="en-US" w:eastAsia="en-US" w:bidi="ar-SA"/>
        </w:rPr>
        <w:t>Clearly, it seems that 11:00 p.m. curfew in New York didn't work. It didn't stop the looting, it didn't stop the vandalism. The plan for Tuesday is an 8:00 p.m. curfew. Will that really make a difference when you consider the vandalism the looting began I think what, 7:30 p.m.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CHERYL DORSEY, RETIRED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I don't think the hour is going to have much of an impact. And I'm not even sure I'm hearing on my social media platforms if folks want the other three officers arrested. I don't think even that is going to calm folks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has been a long time coming. Nothing much changed after the 1992 riots, 2014 riots in Ferguson. And so unless and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start holding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accountable, we're going to continue to see, I'm afraid, these kinds of outbursts.</w:t>
      </w:r>
    </w:p>
    <w:p>
      <w:pPr>
        <w:spacing w:before="200" w:line="260" w:lineRule="atLeast"/>
        <w:jc w:val="both"/>
        <w:rPr>
          <w:lang w:val="en-US" w:eastAsia="en-US" w:bidi="ar-SA"/>
        </w:rPr>
      </w:pPr>
      <w:r>
        <w:rPr>
          <w:rFonts w:ascii="arial" w:eastAsia="arial" w:hAnsi="arial" w:cs="arial"/>
          <w:color w:val="000000"/>
          <w:sz w:val="20"/>
          <w:lang w:val="en-US" w:eastAsia="en-US" w:bidi="ar-SA"/>
        </w:rPr>
        <w:t>[02:35:03]</w:t>
      </w:r>
    </w:p>
    <w:p>
      <w:pPr>
        <w:spacing w:before="200" w:line="260" w:lineRule="atLeast"/>
        <w:jc w:val="both"/>
        <w:rPr>
          <w:lang w:val="en-US" w:eastAsia="en-US" w:bidi="ar-SA"/>
        </w:rPr>
      </w:pPr>
      <w:r>
        <w:rPr>
          <w:rFonts w:ascii="arial" w:eastAsia="arial" w:hAnsi="arial" w:cs="arial"/>
          <w:color w:val="000000"/>
          <w:sz w:val="20"/>
          <w:lang w:val="en-US" w:eastAsia="en-US" w:bidi="ar-SA"/>
        </w:rPr>
        <w:t>VAUSE: You mentioned the fact that the other three arresting officers have not been arrested at this point. I want you to listen to Minnesota's Attorney General who's now overseeing their case. He spoke to CNN a few hours ago.</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KEITH ELLISON, ATTORNEY GENERAL, MINNESOTA: I want to assure everybody that we are looking very carefully at holding everybody accountable, who failed to do their duty below -- and fell below the legal requirements of their position or did something affirmatively that would be in violation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VAUSE: OK, so action seems pending. He won't say exactly what. But if the roles were reversed here, a black man had his knee on the neck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killed while three of the black man's colleagues did nothing to stop it, would they be in jail by now?</w:t>
      </w:r>
    </w:p>
    <w:p>
      <w:pPr>
        <w:spacing w:before="200" w:line="260" w:lineRule="atLeast"/>
        <w:jc w:val="both"/>
        <w:rPr>
          <w:lang w:val="en-US" w:eastAsia="en-US" w:bidi="ar-SA"/>
        </w:rPr>
      </w:pPr>
      <w:r>
        <w:rPr>
          <w:rFonts w:ascii="arial" w:eastAsia="arial" w:hAnsi="arial" w:cs="arial"/>
          <w:color w:val="000000"/>
          <w:sz w:val="20"/>
          <w:lang w:val="en-US" w:eastAsia="en-US" w:bidi="ar-SA"/>
        </w:rPr>
        <w:t>DORSEY: You already know. Absolutely. And listen, I understand this is precarious and they're only going to get one bite at the apple in terms of prosecution, so they want to have their ducks in a row. I get that. Procedurally, if they don't have everything in order, they could have to release the three officers and then start all over. And that in and of itself would be problematic.</w:t>
      </w:r>
    </w:p>
    <w:p>
      <w:pPr>
        <w:spacing w:before="200" w:line="260" w:lineRule="atLeast"/>
        <w:jc w:val="both"/>
        <w:rPr>
          <w:lang w:val="en-US" w:eastAsia="en-US" w:bidi="ar-SA"/>
        </w:rPr>
      </w:pPr>
      <w:r>
        <w:rPr>
          <w:rFonts w:ascii="arial" w:eastAsia="arial" w:hAnsi="arial" w:cs="arial"/>
          <w:color w:val="000000"/>
          <w:sz w:val="20"/>
          <w:lang w:val="en-US" w:eastAsia="en-US" w:bidi="ar-SA"/>
        </w:rPr>
        <w:t>But listen, when we hear accountability, what does that mean? Because true accountability is way down the road. We first have to get charges, then there's going to have to be a trial, and ultimately, a conviction would be hoped for. And then what does this sentence like?</w:t>
      </w:r>
    </w:p>
    <w:p>
      <w:pPr>
        <w:spacing w:before="200" w:line="260" w:lineRule="atLeast"/>
        <w:jc w:val="both"/>
        <w:rPr>
          <w:lang w:val="en-US" w:eastAsia="en-US" w:bidi="ar-SA"/>
        </w:rPr>
      </w:pPr>
      <w:r>
        <w:rPr>
          <w:rFonts w:ascii="arial" w:eastAsia="arial" w:hAnsi="arial" w:cs="arial"/>
          <w:color w:val="000000"/>
          <w:sz w:val="20"/>
          <w:lang w:val="en-US" w:eastAsia="en-US" w:bidi="ar-SA"/>
        </w:rPr>
        <w:t>So accountability, if it's a real thing, is not going to happen for many, many months. I pray that these protests don't continue until we get a sentence in the case of the death, the murder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VAUSE: The other extreme that we're seeing here apart from you know, with the vandalism, and the looting has been the actions of law enforcement in Washington. You had peaceful protesters who were set upon with tear gas, flashbangs, that kind of stuff, essentially though, cleared out of the way for photo opportunity for the President. Is that actually legal? Are there guidelines or policy for the use non-lethal crowd control measures? And what's the onus on the individual law officers not to follow that kind of directive?</w:t>
      </w:r>
    </w:p>
    <w:p>
      <w:pPr>
        <w:spacing w:before="200" w:line="260" w:lineRule="atLeast"/>
        <w:jc w:val="both"/>
        <w:rPr>
          <w:lang w:val="en-US" w:eastAsia="en-US" w:bidi="ar-SA"/>
        </w:rPr>
      </w:pPr>
      <w:r>
        <w:rPr>
          <w:rFonts w:ascii="arial" w:eastAsia="arial" w:hAnsi="arial" w:cs="arial"/>
          <w:color w:val="000000"/>
          <w:sz w:val="20"/>
          <w:lang w:val="en-US" w:eastAsia="en-US" w:bidi="ar-SA"/>
        </w:rPr>
        <w:t>DORSEY: Well, listen, when you have a president who's soulless, who has no moral compass, and is incapable of empathy and compassion for others, who's all about himself, while it may be lawless, haven't we seen him for pretty much four years, break laws and do things that are contrary to our democracy and what's right, just on a human level. And so, how do you tell a president no, when you have a 12-year-old who sits in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VAUSE: Well, lastly, I want you to listen to the brother of George Floyd, Terrence, who actually called for peaceful protests and no more violence. Here he is.</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TERRENCE FLOYD, BROTHER OF GEORGE FLOYD: In every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 same thing has been happening. You all protests, you all destroy stuff, and if they don't move, let's switch it up.</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Amen.</w:t>
      </w:r>
    </w:p>
    <w:p>
      <w:pPr>
        <w:spacing w:before="200" w:line="260" w:lineRule="atLeast"/>
        <w:jc w:val="both"/>
        <w:rPr>
          <w:lang w:val="en-US" w:eastAsia="en-US" w:bidi="ar-SA"/>
        </w:rPr>
      </w:pPr>
      <w:r>
        <w:rPr>
          <w:rFonts w:ascii="arial" w:eastAsia="arial" w:hAnsi="arial" w:cs="arial"/>
          <w:color w:val="000000"/>
          <w:sz w:val="20"/>
          <w:lang w:val="en-US" w:eastAsia="en-US" w:bidi="ar-SA"/>
        </w:rPr>
        <w:t>FLOYD: Do this peacefully. Please. I know he would not want you all to be doing this.</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VAUSE: It does seem to be a stark contrast. You have the family of the victim who's calling for peaceful protests, while the president seems to trying to escalate the confrontations.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DORSEY: And so while you know, protests have their role in all of this, at the end of the day, these young people need to have an endgame. And the endgame is going to be going to the ballot box.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serves at the pleasure of a mayor. Politicians understand votes.</w:t>
      </w:r>
    </w:p>
    <w:p>
      <w:pPr>
        <w:spacing w:before="200" w:line="260" w:lineRule="atLeast"/>
        <w:jc w:val="both"/>
        <w:rPr>
          <w:lang w:val="en-US" w:eastAsia="en-US" w:bidi="ar-SA"/>
        </w:rPr>
      </w:pPr>
      <w:r>
        <w:rPr>
          <w:rFonts w:ascii="arial" w:eastAsia="arial" w:hAnsi="arial" w:cs="arial"/>
          <w:color w:val="000000"/>
          <w:sz w:val="20"/>
          <w:lang w:val="en-US" w:eastAsia="en-US" w:bidi="ar-SA"/>
        </w:rPr>
        <w:t>And so, if you want to change, then you're going to have to not only once you bring attention to a matter, you're going to have to actively get involved and engaged to bring about that change.</w:t>
      </w:r>
    </w:p>
    <w:p>
      <w:pPr>
        <w:spacing w:before="200" w:line="260" w:lineRule="atLeast"/>
        <w:jc w:val="both"/>
        <w:rPr>
          <w:lang w:val="en-US" w:eastAsia="en-US" w:bidi="ar-SA"/>
        </w:rPr>
      </w:pPr>
      <w:r>
        <w:rPr>
          <w:rFonts w:ascii="arial" w:eastAsia="arial" w:hAnsi="arial" w:cs="arial"/>
          <w:color w:val="000000"/>
          <w:sz w:val="20"/>
          <w:lang w:val="en-US" w:eastAsia="en-US" w:bidi="ar-SA"/>
        </w:rPr>
        <w:t>VAUSE: Cheryl Dorsey, it's been a pleasure to have you with us. Thank you for your time. Thank you for being with us.</w:t>
      </w:r>
    </w:p>
    <w:p>
      <w:pPr>
        <w:spacing w:before="200" w:line="260" w:lineRule="atLeast"/>
        <w:jc w:val="both"/>
        <w:rPr>
          <w:lang w:val="en-US" w:eastAsia="en-US" w:bidi="ar-SA"/>
        </w:rPr>
      </w:pPr>
      <w:r>
        <w:rPr>
          <w:rFonts w:ascii="arial" w:eastAsia="arial" w:hAnsi="arial" w:cs="arial"/>
          <w:color w:val="000000"/>
          <w:sz w:val="20"/>
          <w:lang w:val="en-US" w:eastAsia="en-US" w:bidi="ar-SA"/>
        </w:rPr>
        <w:t>DORSEY: Thank you.</w:t>
      </w:r>
    </w:p>
    <w:p>
      <w:pPr>
        <w:spacing w:before="200" w:line="260" w:lineRule="atLeast"/>
        <w:jc w:val="both"/>
        <w:rPr>
          <w:lang w:val="en-US" w:eastAsia="en-US" w:bidi="ar-SA"/>
        </w:rPr>
      </w:pPr>
      <w:r>
        <w:rPr>
          <w:rFonts w:ascii="arial" w:eastAsia="arial" w:hAnsi="arial" w:cs="arial"/>
          <w:color w:val="000000"/>
          <w:sz w:val="20"/>
          <w:lang w:val="en-US" w:eastAsia="en-US" w:bidi="ar-SA"/>
        </w:rPr>
        <w:t>VAUSE: Well, Facebook employees stage a virtual walkout on Monday angered by CEO Mark Zuckerberg who has refused to take down controversial posts from the U.S. president. Zuckerberg says he has a visceral negative reaction to Trump's statements but argues Facebook is committed to free expression.</w:t>
      </w:r>
    </w:p>
    <w:p>
      <w:pPr>
        <w:spacing w:before="200" w:line="260" w:lineRule="atLeast"/>
        <w:jc w:val="both"/>
        <w:rPr>
          <w:lang w:val="en-US" w:eastAsia="en-US" w:bidi="ar-SA"/>
        </w:rPr>
      </w:pPr>
      <w:r>
        <w:rPr>
          <w:rFonts w:ascii="arial" w:eastAsia="arial" w:hAnsi="arial" w:cs="arial"/>
          <w:color w:val="000000"/>
          <w:sz w:val="20"/>
          <w:lang w:val="en-US" w:eastAsia="en-US" w:bidi="ar-SA"/>
        </w:rPr>
        <w:t>Not all of his employees support him. Many working from home, they took the day off at protest. Some posted their unhappiness on Twitter. One employee say, I'm not proud of how we're showing up. Other the major corporations are taking a stand with some donating millions of dollars to civil rights groups like Black Lives Matter. Others are making public statements of support. CNN's John Defterios is live in Abu Dhabi with the latest on this.</w:t>
      </w:r>
    </w:p>
    <w:p>
      <w:pPr>
        <w:spacing w:before="200" w:line="260" w:lineRule="atLeast"/>
        <w:jc w:val="both"/>
        <w:rPr>
          <w:lang w:val="en-US" w:eastAsia="en-US" w:bidi="ar-SA"/>
        </w:rPr>
      </w:pPr>
      <w:r>
        <w:rPr>
          <w:rFonts w:ascii="arial" w:eastAsia="arial" w:hAnsi="arial" w:cs="arial"/>
          <w:color w:val="000000"/>
          <w:sz w:val="20"/>
          <w:lang w:val="en-US" w:eastAsia="en-US" w:bidi="ar-SA"/>
        </w:rPr>
        <w:t>And you know, what's interesting, John, there was a time when major corporations would run a mile from doing anything like this. They'll worry about bad press, some kind of you know, blowback, consumer anger. The fact that so many of the biggest corporations are choosing a side says a lot. JOHN DEFTERIOS, CNN BUSINESS EMERGING MARKETS EDITOR: It does say a lot, John. And I think the response has been as widespread as the cities that we see in the United States from literally Main Street to Wall Street. You mentioned Facebook, and I think there's a reason for these companies to be on the front foot to be responsive as leaders in social media and even the traditional media companies like Disney or a parent company, Warner Media.</w:t>
      </w:r>
    </w:p>
    <w:p>
      <w:pPr>
        <w:spacing w:before="200" w:line="260" w:lineRule="atLeast"/>
        <w:jc w:val="both"/>
        <w:rPr>
          <w:lang w:val="en-US" w:eastAsia="en-US" w:bidi="ar-SA"/>
        </w:rPr>
      </w:pPr>
      <w:r>
        <w:rPr>
          <w:rFonts w:ascii="arial" w:eastAsia="arial" w:hAnsi="arial" w:cs="arial"/>
          <w:color w:val="000000"/>
          <w:sz w:val="20"/>
          <w:lang w:val="en-US" w:eastAsia="en-US" w:bidi="ar-SA"/>
        </w:rPr>
        <w:t>[02:40:10]</w:t>
      </w:r>
    </w:p>
    <w:p>
      <w:pPr>
        <w:spacing w:before="200" w:line="260" w:lineRule="atLeast"/>
        <w:jc w:val="both"/>
        <w:rPr>
          <w:lang w:val="en-US" w:eastAsia="en-US" w:bidi="ar-SA"/>
        </w:rPr>
      </w:pPr>
      <w:r>
        <w:rPr>
          <w:rFonts w:ascii="arial" w:eastAsia="arial" w:hAnsi="arial" w:cs="arial"/>
          <w:color w:val="000000"/>
          <w:sz w:val="20"/>
          <w:lang w:val="en-US" w:eastAsia="en-US" w:bidi="ar-SA"/>
        </w:rPr>
        <w:t>But internally, there's a lot of pressures we see at Facebook. And we saw the same thing with Uber during the early stages of the pandemic to protect their drivers. So the pressure from the workforce is getting many of these leaders to come forward. Dow Chemical for example, a major player in petrochemical says it wants to be the most diversified workforce in its sector.</w:t>
      </w:r>
    </w:p>
    <w:p>
      <w:pPr>
        <w:spacing w:before="200" w:line="260" w:lineRule="atLeast"/>
        <w:jc w:val="both"/>
        <w:rPr>
          <w:lang w:val="en-US" w:eastAsia="en-US" w:bidi="ar-SA"/>
        </w:rPr>
      </w:pPr>
      <w:r>
        <w:rPr>
          <w:rFonts w:ascii="arial" w:eastAsia="arial" w:hAnsi="arial" w:cs="arial"/>
          <w:color w:val="000000"/>
          <w:sz w:val="20"/>
          <w:lang w:val="en-US" w:eastAsia="en-US" w:bidi="ar-SA"/>
        </w:rPr>
        <w:t>We see banks, Goldman Sachs, Black Rock, Citygroup all questioning the racial bias that we see in America. The CFO of Citygroup is black and said, we shouldn't have a case where people are scared on the street. Twitter again, another Silicon Valley company said by 2025, a quarter of its workforce will be represented by minorities going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most tried to steer out of the politics, John. This is what I thought was interesting here, but not from the cloud group Box where its CEO said, Aaron Levie, and I'm quoting him here, that "Donald Trump has no ability to help this nation heal. And he says, he's been stoking the flames with his lack of response and the hardline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front as well.</w:t>
      </w:r>
    </w:p>
    <w:p>
      <w:pPr>
        <w:spacing w:before="200" w:line="260" w:lineRule="atLeast"/>
        <w:jc w:val="both"/>
        <w:rPr>
          <w:lang w:val="en-US" w:eastAsia="en-US" w:bidi="ar-SA"/>
        </w:rPr>
      </w:pPr>
      <w:r>
        <w:rPr>
          <w:rFonts w:ascii="arial" w:eastAsia="arial" w:hAnsi="arial" w:cs="arial"/>
          <w:color w:val="000000"/>
          <w:sz w:val="20"/>
          <w:lang w:val="en-US" w:eastAsia="en-US" w:bidi="ar-SA"/>
        </w:rPr>
        <w:t>And I was thinking back, can this provide the actual change going forward? I covered the 1992 riots in Los Angeles, and I'm from that city, and there was a lot of change, a lot of investment going into the inner cities. Was it sustainable? And the answer is no.</w:t>
      </w:r>
    </w:p>
    <w:p>
      <w:pPr>
        <w:spacing w:before="200" w:line="260" w:lineRule="atLeast"/>
        <w:jc w:val="both"/>
        <w:rPr>
          <w:lang w:val="en-US" w:eastAsia="en-US" w:bidi="ar-SA"/>
        </w:rPr>
      </w:pPr>
      <w:r>
        <w:rPr>
          <w:rFonts w:ascii="arial" w:eastAsia="arial" w:hAnsi="arial" w:cs="arial"/>
          <w:color w:val="000000"/>
          <w:sz w:val="20"/>
          <w:lang w:val="en-US" w:eastAsia="en-US" w:bidi="ar-SA"/>
        </w:rPr>
        <w:t>Bob Iger and his team from Disney, the big media giant was suggesting, because of the COVID-19, and now having this widespread action by people on the street, it's opening up all the sore wounds in America, and he thinks that actually this is a moment for change. And people are even talking about reconciliation commissions going forward, something that we saw in South Africa and Rwanda. Could you see that in America? I don't, John, but this is the call from corporate America right now.</w:t>
      </w:r>
    </w:p>
    <w:p>
      <w:pPr>
        <w:spacing w:before="200" w:line="260" w:lineRule="atLeast"/>
        <w:jc w:val="both"/>
        <w:rPr>
          <w:lang w:val="en-US" w:eastAsia="en-US" w:bidi="ar-SA"/>
        </w:rPr>
      </w:pPr>
      <w:r>
        <w:rPr>
          <w:rFonts w:ascii="arial" w:eastAsia="arial" w:hAnsi="arial" w:cs="arial"/>
          <w:color w:val="000000"/>
          <w:sz w:val="20"/>
          <w:lang w:val="en-US" w:eastAsia="en-US" w:bidi="ar-SA"/>
        </w:rPr>
        <w:t>VAUSE: Interesting point there, John. I don't see it either, but I guess, you know, stranger things have happened. John Defterios live in Abu Dhabi. Thanks, John. Good to see you.</w:t>
      </w:r>
    </w:p>
    <w:p>
      <w:pPr>
        <w:spacing w:before="200" w:line="260" w:lineRule="atLeast"/>
        <w:jc w:val="both"/>
        <w:rPr>
          <w:lang w:val="en-US" w:eastAsia="en-US" w:bidi="ar-SA"/>
        </w:rPr>
      </w:pPr>
      <w:r>
        <w:rPr>
          <w:rFonts w:ascii="arial" w:eastAsia="arial" w:hAnsi="arial" w:cs="arial"/>
          <w:color w:val="000000"/>
          <w:sz w:val="20"/>
          <w:lang w:val="en-US" w:eastAsia="en-US" w:bidi="ar-SA"/>
        </w:rPr>
        <w:t>ALLEN: Well, they did it in South Africa and it worked. We'll see, guys. Well as the protests rage across the U.S., health experts fear the coronavirus is being forgotten. Next here, the concerns they're raising about these mass gatherings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[02:45:00]</w:t>
      </w:r>
    </w:p>
    <w:p>
      <w:pPr>
        <w:spacing w:before="200" w:line="260" w:lineRule="atLeast"/>
        <w:jc w:val="both"/>
        <w:rPr>
          <w:lang w:val="en-US" w:eastAsia="en-US" w:bidi="ar-SA"/>
        </w:rPr>
      </w:pPr>
      <w:r>
        <w:rPr>
          <w:rFonts w:ascii="arial" w:eastAsia="arial" w:hAnsi="arial" w:cs="arial"/>
          <w:color w:val="000000"/>
          <w:sz w:val="20"/>
          <w:lang w:val="en-US" w:eastAsia="en-US" w:bidi="ar-SA"/>
        </w:rPr>
        <w:t>VAUSE: As infection rates fall, parts of Europe this week will continue to ease coronavirus restrictions. In Spain, officials say no one died from COVID-19 on Monday. Most of the country is now moving to phase two of its reopening plan, allowing more stores as well as museums and movie theaters to resume business, but there will be some limitations.</w:t>
      </w:r>
    </w:p>
    <w:p>
      <w:pPr>
        <w:spacing w:before="200" w:line="260" w:lineRule="atLeast"/>
        <w:jc w:val="both"/>
        <w:rPr>
          <w:lang w:val="en-US" w:eastAsia="en-US" w:bidi="ar-SA"/>
        </w:rPr>
      </w:pPr>
      <w:r>
        <w:rPr>
          <w:rFonts w:ascii="arial" w:eastAsia="arial" w:hAnsi="arial" w:cs="arial"/>
          <w:color w:val="000000"/>
          <w:sz w:val="20"/>
          <w:lang w:val="en-US" w:eastAsia="en-US" w:bidi="ar-SA"/>
        </w:rPr>
        <w:t>In Rome, the Colosseum has partially reopened for the first time in months with Italy now reporting its lowest number of new cases since late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In the U.S., the mass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have sparked fears of another wave of coronavirus infections. Demonstrators have been flooding the streets as you know for days. Many have worn masks, but experts say physical distancing is still the safest way to slow the spread.</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head of the Centers for Disease Control and Prevention is urging Americans not to let their guard down. He predicts another 20,000 people could die by the end of this month. The U.S. has already confirmed at least 105,000 deaths, more than a quarter of the global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I want to talk more about the risk now with Shoshana Ungerleider. She's an internal medicine physician at California Pacific Medical Center and the founder of endwellproject.org. Dr. Thanks so much for coming on.</w:t>
      </w:r>
    </w:p>
    <w:p>
      <w:pPr>
        <w:spacing w:before="200" w:line="260" w:lineRule="atLeast"/>
        <w:jc w:val="both"/>
        <w:rPr>
          <w:lang w:val="en-US" w:eastAsia="en-US" w:bidi="ar-SA"/>
        </w:rPr>
      </w:pPr>
      <w:r>
        <w:rPr>
          <w:rFonts w:ascii="arial" w:eastAsia="arial" w:hAnsi="arial" w:cs="arial"/>
          <w:color w:val="000000"/>
          <w:sz w:val="20"/>
          <w:lang w:val="en-US" w:eastAsia="en-US" w:bidi="ar-SA"/>
        </w:rPr>
        <w:t>SHOSHANA UNGERLEIDER, FOUNDER, ENDWELLPROJECT.ORG: Thank you for having me.</w:t>
      </w:r>
    </w:p>
    <w:p>
      <w:pPr>
        <w:spacing w:before="200" w:line="260" w:lineRule="atLeast"/>
        <w:jc w:val="both"/>
        <w:rPr>
          <w:lang w:val="en-US" w:eastAsia="en-US" w:bidi="ar-SA"/>
        </w:rPr>
      </w:pPr>
      <w:r>
        <w:rPr>
          <w:rFonts w:ascii="arial" w:eastAsia="arial" w:hAnsi="arial" w:cs="arial"/>
          <w:color w:val="000000"/>
          <w:sz w:val="20"/>
          <w:lang w:val="en-US" w:eastAsia="en-US" w:bidi="ar-SA"/>
        </w:rPr>
        <w:t>ALLEN: Well, the crisis, this crisis, the death of George Floyd and now global protests seem to override the pandemic crisis, although many people are wearing masks to these protests outside, but what are the risks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UNGERLEIDER: Thank you, Natalie. So right now, standing up to enact social change is so important and protesters are understandably taking risks because they want to be a part of this movement. But I am very concerned about the risks in the midst of this pandemic that's killing people of color at much higher rates.</w:t>
      </w:r>
    </w:p>
    <w:p>
      <w:pPr>
        <w:spacing w:before="200" w:line="260" w:lineRule="atLeast"/>
        <w:jc w:val="both"/>
        <w:rPr>
          <w:lang w:val="en-US" w:eastAsia="en-US" w:bidi="ar-SA"/>
        </w:rPr>
      </w:pPr>
      <w:r>
        <w:rPr>
          <w:rFonts w:ascii="arial" w:eastAsia="arial" w:hAnsi="arial" w:cs="arial"/>
          <w:color w:val="000000"/>
          <w:sz w:val="20"/>
          <w:lang w:val="en-US" w:eastAsia="en-US" w:bidi="ar-SA"/>
        </w:rPr>
        <w:t>Despite protests being outdoors, people are packed tightly together. They're chanting or yelling, which also expels more particles with a lot more force from the mouth which can lead to the droplets traveling farther. Tear gas is meant to attack the respiratory system which can lead to more coughing and sneezing which can then cause these viral droplets to travel and infect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So you know, the risk are definitely there. And I just want people to know that even if you're young and healthy and you're participating in marches or in these protests, there are other people who are impacted by the decisions that you're making, your parents, your grandparents, the people that you live with, the people you care for. So everyone needs to consider these risks very carefully. ALLEN: Right. What should people consider before they choose to join a march or a rally and then what would you advise when they get back home?</w:t>
      </w:r>
    </w:p>
    <w:p>
      <w:pPr>
        <w:spacing w:before="200" w:line="260" w:lineRule="atLeast"/>
        <w:jc w:val="both"/>
        <w:rPr>
          <w:lang w:val="en-US" w:eastAsia="en-US" w:bidi="ar-SA"/>
        </w:rPr>
      </w:pPr>
      <w:r>
        <w:rPr>
          <w:rFonts w:ascii="arial" w:eastAsia="arial" w:hAnsi="arial" w:cs="arial"/>
          <w:color w:val="000000"/>
          <w:sz w:val="20"/>
          <w:lang w:val="en-US" w:eastAsia="en-US" w:bidi="ar-SA"/>
        </w:rPr>
        <w:t>UNGERLEIDER: Yes. So if people are planning to join the protests, protests peacefully, first and foremost. Wear masks, goggles, or some other eye protection. Try to physically distance away from other people, and then wash your hands with soap and water or with hand sanitizer often as you're out, and try not to yell. Use signs and other noisemakers instead of -- instead of your voice and stick to a small group. And then of course, if pepper spray gets in your eyes, don't rub them.</w:t>
      </w:r>
    </w:p>
    <w:p>
      <w:pPr>
        <w:spacing w:before="200" w:line="260" w:lineRule="atLeast"/>
        <w:jc w:val="both"/>
        <w:rPr>
          <w:lang w:val="en-US" w:eastAsia="en-US" w:bidi="ar-SA"/>
        </w:rPr>
      </w:pPr>
      <w:r>
        <w:rPr>
          <w:rFonts w:ascii="arial" w:eastAsia="arial" w:hAnsi="arial" w:cs="arial"/>
          <w:color w:val="000000"/>
          <w:sz w:val="20"/>
          <w:lang w:val="en-US" w:eastAsia="en-US" w:bidi="ar-SA"/>
        </w:rPr>
        <w:t>And of course, remember that asymptomatic people can spread this virus. So once you get home carefully remove masks, any physical coverings or goggles. Try not to bring them back into your home, if at all possible. And then be sure to immediately wash your hands with soap and water for 20 seconds.</w:t>
      </w:r>
    </w:p>
    <w:p>
      <w:pPr>
        <w:spacing w:before="200" w:line="260" w:lineRule="atLeast"/>
        <w:jc w:val="both"/>
        <w:rPr>
          <w:lang w:val="en-US" w:eastAsia="en-US" w:bidi="ar-SA"/>
        </w:rPr>
      </w:pPr>
      <w:r>
        <w:rPr>
          <w:rFonts w:ascii="arial" w:eastAsia="arial" w:hAnsi="arial" w:cs="arial"/>
          <w:color w:val="000000"/>
          <w:sz w:val="20"/>
          <w:lang w:val="en-US" w:eastAsia="en-US" w:bidi="ar-SA"/>
        </w:rPr>
        <w:t>ALLEN: I mean, as we see the video of this protest, it seems everyone is wearing a mask. They're trying it seems to stay safe in all of this. Do you expect after all of these mass rallies we're seeing in cities, that there seems to be another city added every night that this could cause a surge in cases?</w:t>
      </w:r>
    </w:p>
    <w:p>
      <w:pPr>
        <w:spacing w:before="200" w:line="260" w:lineRule="atLeast"/>
        <w:jc w:val="both"/>
        <w:rPr>
          <w:lang w:val="en-US" w:eastAsia="en-US" w:bidi="ar-SA"/>
        </w:rPr>
      </w:pPr>
      <w:r>
        <w:rPr>
          <w:rFonts w:ascii="arial" w:eastAsia="arial" w:hAnsi="arial" w:cs="arial"/>
          <w:color w:val="000000"/>
          <w:sz w:val="20"/>
          <w:lang w:val="en-US" w:eastAsia="en-US" w:bidi="ar-SA"/>
        </w:rPr>
        <w:t>UNGERLEIDER: Yes, Natalie. Based on how this virus spreads, it takes as little as just one infected person to launch a whole new outbreak. And it can take two weeks for people to develop symptoms and therefore new cases to present. So, I fully expect to see a large spike in cases across the country sadly. And I think if protesters do test positive for COVID-19, it will be nearly impossible to trace their contacts and alert them to possible exposure.</w:t>
      </w:r>
    </w:p>
    <w:p>
      <w:pPr>
        <w:spacing w:before="200" w:line="260" w:lineRule="atLeast"/>
        <w:jc w:val="both"/>
        <w:rPr>
          <w:lang w:val="en-US" w:eastAsia="en-US" w:bidi="ar-SA"/>
        </w:rPr>
      </w:pPr>
      <w:r>
        <w:rPr>
          <w:rFonts w:ascii="arial" w:eastAsia="arial" w:hAnsi="arial" w:cs="arial"/>
          <w:color w:val="000000"/>
          <w:sz w:val="20"/>
          <w:lang w:val="en-US" w:eastAsia="en-US" w:bidi="ar-SA"/>
        </w:rPr>
        <w:t>However, wearing masks, goggles, this physical distancing, away from others, and washing hands can go a long way here in reducing the spread.</w:t>
      </w:r>
    </w:p>
    <w:p>
      <w:pPr>
        <w:spacing w:before="200" w:line="260" w:lineRule="atLeast"/>
        <w:jc w:val="both"/>
        <w:rPr>
          <w:lang w:val="en-US" w:eastAsia="en-US" w:bidi="ar-SA"/>
        </w:rPr>
      </w:pPr>
      <w:r>
        <w:rPr>
          <w:rFonts w:ascii="arial" w:eastAsia="arial" w:hAnsi="arial" w:cs="arial"/>
          <w:color w:val="000000"/>
          <w:sz w:val="20"/>
          <w:lang w:val="en-US" w:eastAsia="en-US" w:bidi="ar-SA"/>
        </w:rPr>
        <w:t>[02:50:19]</w:t>
      </w:r>
    </w:p>
    <w:p>
      <w:pPr>
        <w:spacing w:before="200" w:line="260" w:lineRule="atLeast"/>
        <w:jc w:val="both"/>
        <w:rPr>
          <w:lang w:val="en-US" w:eastAsia="en-US" w:bidi="ar-SA"/>
        </w:rPr>
      </w:pPr>
      <w:r>
        <w:rPr>
          <w:rFonts w:ascii="arial" w:eastAsia="arial" w:hAnsi="arial" w:cs="arial"/>
          <w:color w:val="000000"/>
          <w:sz w:val="20"/>
          <w:lang w:val="en-US" w:eastAsia="en-US" w:bidi="ar-SA"/>
        </w:rPr>
        <w:t>ALLEN: Yes. And we hope that it can reduce the spread because as you say, everyone is feeling really passionate right now and they want to be out there. Dr. Shoshana Ungerleider, thanks so much for sharing your expertise with us.</w:t>
      </w:r>
    </w:p>
    <w:p>
      <w:pPr>
        <w:spacing w:before="200" w:line="260" w:lineRule="atLeast"/>
        <w:jc w:val="both"/>
        <w:rPr>
          <w:lang w:val="en-US" w:eastAsia="en-US" w:bidi="ar-SA"/>
        </w:rPr>
      </w:pPr>
      <w:r>
        <w:rPr>
          <w:rFonts w:ascii="arial" w:eastAsia="arial" w:hAnsi="arial" w:cs="arial"/>
          <w:color w:val="000000"/>
          <w:sz w:val="20"/>
          <w:lang w:val="en-US" w:eastAsia="en-US" w:bidi="ar-SA"/>
        </w:rPr>
        <w:t>UNGERLEIDER: Thank you for having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VAUSE: Up next, what was once considered an outrage by some is now a sign of solidarity with protesters. Even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across the U.S. or at least some are 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As the protests rage across the U.S. over George Floyd's death, it's not just violent confrontations we're seeing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demonstrators, but also powerful moments of solidarity coming together. Here's Jeannie Moos with that. (BEGIN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JEANNE MOOS, CNN CORRESPONDENT: They're not just on opposite sides of the barricades, barricades have been thrown. The interaction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aren't just causing the kind of tears that sting, there are moving moments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Particularly when officers kneel with protesters from Coral Gables, to Oklahoma City, to Portland, Oregon. Even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sheriffs are kneeling to honor the laws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[02:55:24]</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And us joining them in a symbolic way, that's the least we can do.</w:t>
      </w:r>
    </w:p>
    <w:p>
      <w:pPr>
        <w:spacing w:before="200" w:line="260" w:lineRule="atLeast"/>
        <w:jc w:val="both"/>
        <w:rPr>
          <w:lang w:val="en-US" w:eastAsia="en-US" w:bidi="ar-SA"/>
        </w:rPr>
      </w:pPr>
      <w:r>
        <w:rPr>
          <w:rFonts w:ascii="arial" w:eastAsia="arial" w:hAnsi="arial" w:cs="arial"/>
          <w:color w:val="000000"/>
          <w:sz w:val="20"/>
          <w:lang w:val="en-US" w:eastAsia="en-US" w:bidi="ar-SA"/>
        </w:rPr>
        <w:t>MOOS: Some are even marching with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CHRIS SWANSON, SHERIFF, FLINT, MICHIGAN: I took my helmet off, lay the batons down.</w:t>
      </w:r>
    </w:p>
    <w:p>
      <w:pPr>
        <w:spacing w:before="200" w:line="260" w:lineRule="atLeast"/>
        <w:jc w:val="both"/>
        <w:rPr>
          <w:lang w:val="en-US" w:eastAsia="en-US" w:bidi="ar-SA"/>
        </w:rPr>
      </w:pPr>
      <w:r>
        <w:rPr>
          <w:rFonts w:ascii="arial" w:eastAsia="arial" w:hAnsi="arial" w:cs="arial"/>
          <w:color w:val="000000"/>
          <w:sz w:val="20"/>
          <w:lang w:val="en-US" w:eastAsia="en-US" w:bidi="ar-SA"/>
        </w:rPr>
        <w:t>MOOS: Like Sheriff Chris Swanson in Flint, Michigan.</w:t>
      </w:r>
    </w:p>
    <w:p>
      <w:pPr>
        <w:spacing w:before="200" w:line="260" w:lineRule="atLeast"/>
        <w:jc w:val="both"/>
        <w:rPr>
          <w:lang w:val="en-US" w:eastAsia="en-US" w:bidi="ar-SA"/>
        </w:rPr>
      </w:pPr>
      <w:r>
        <w:rPr>
          <w:rFonts w:ascii="arial" w:eastAsia="arial" w:hAnsi="arial" w:cs="arial"/>
          <w:color w:val="000000"/>
          <w:sz w:val="20"/>
          <w:lang w:val="en-US" w:eastAsia="en-US" w:bidi="ar-SA"/>
        </w:rPr>
        <w:t>SWANSON: Where do you want to walk? We'll walk all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MOOS: Green Bay's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walked.</w:t>
      </w:r>
    </w:p>
    <w:p>
      <w:pPr>
        <w:spacing w:before="200" w:line="260" w:lineRule="atLeast"/>
        <w:jc w:val="both"/>
        <w:rPr>
          <w:lang w:val="en-US" w:eastAsia="en-US" w:bidi="ar-SA"/>
        </w:rPr>
      </w:pPr>
      <w:r>
        <w:rPr>
          <w:rFonts w:ascii="arial" w:eastAsia="arial" w:hAnsi="arial" w:cs="arial"/>
          <w:color w:val="000000"/>
          <w:sz w:val="20"/>
          <w:lang w:val="en-US" w:eastAsia="en-US" w:bidi="ar-SA"/>
        </w:rPr>
        <w:t>AMERICAN CROWD: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MOOS: United in dismay over how George Floyd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ANDREW SMITH, CHIEF, GREEN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Just like you, I was sickened.</w:t>
      </w:r>
    </w:p>
    <w:p>
      <w:pPr>
        <w:spacing w:before="200" w:line="260" w:lineRule="atLeast"/>
        <w:jc w:val="both"/>
        <w:rPr>
          <w:lang w:val="en-US" w:eastAsia="en-US" w:bidi="ar-SA"/>
        </w:rPr>
      </w:pPr>
      <w:r>
        <w:rPr>
          <w:rFonts w:ascii="arial" w:eastAsia="arial" w:hAnsi="arial" w:cs="arial"/>
          <w:color w:val="000000"/>
          <w:sz w:val="20"/>
          <w:lang w:val="en-US" w:eastAsia="en-US" w:bidi="ar-SA"/>
        </w:rPr>
        <w:t>MOOS: Even a gesture like removing a hat helps.</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To the Floyd family.</w:t>
      </w:r>
    </w:p>
    <w:p>
      <w:pPr>
        <w:spacing w:before="200" w:line="260" w:lineRule="atLeast"/>
        <w:jc w:val="both"/>
        <w:rPr>
          <w:lang w:val="en-US" w:eastAsia="en-US" w:bidi="ar-SA"/>
        </w:rPr>
      </w:pPr>
      <w:r>
        <w:rPr>
          <w:rFonts w:ascii="arial" w:eastAsia="arial" w:hAnsi="arial" w:cs="arial"/>
          <w:color w:val="000000"/>
          <w:sz w:val="20"/>
          <w:lang w:val="en-US" w:eastAsia="en-US" w:bidi="ar-SA"/>
        </w:rPr>
        <w:t>MOOS: Instead of grappling, there were even hugs.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UNIDENTIFIED MALE: People are hugging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I'm like, what?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MOOS: When Orlando's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the sheriff knelt, there were naysayers. Ignore this propaganda. The exact time Orlando PD posted this tweet, I was rinsing out the eyes of peaceful protesters. And yet protesters formed a ring to protect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Louisville from the crowd.</w:t>
      </w:r>
    </w:p>
    <w:p>
      <w:pPr>
        <w:spacing w:before="200" w:line="260" w:lineRule="atLeast"/>
        <w:jc w:val="both"/>
        <w:rPr>
          <w:lang w:val="en-US" w:eastAsia="en-US" w:bidi="ar-SA"/>
        </w:rPr>
      </w:pPr>
      <w:r>
        <w:rPr>
          <w:rFonts w:ascii="arial" w:eastAsia="arial" w:hAnsi="arial" w:cs="arial"/>
          <w:color w:val="000000"/>
          <w:sz w:val="20"/>
          <w:lang w:val="en-US" w:eastAsia="en-US" w:bidi="ar-SA"/>
        </w:rPr>
        <w:t>And in New York City, an officer shared his hand sanitizer. One hand literally washes the other. Jeanne Moos, CNN, New York.</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Thank you.</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ALLEN: That's a good one to end on this hour, isn't it, John?</w:t>
      </w:r>
    </w:p>
    <w:p>
      <w:pPr>
        <w:spacing w:before="200" w:line="260" w:lineRule="atLeast"/>
        <w:jc w:val="both"/>
        <w:rPr>
          <w:lang w:val="en-US" w:eastAsia="en-US" w:bidi="ar-SA"/>
        </w:rPr>
      </w:pPr>
      <w:r>
        <w:rPr>
          <w:rFonts w:ascii="arial" w:eastAsia="arial" w:hAnsi="arial" w:cs="arial"/>
          <w:color w:val="000000"/>
          <w:sz w:val="20"/>
          <w:lang w:val="en-US" w:eastAsia="en-US" w:bidi="ar-SA"/>
        </w:rPr>
        <w:t>VAUSE: Yes, absolutely.</w:t>
      </w:r>
    </w:p>
    <w:p>
      <w:pPr>
        <w:spacing w:before="200" w:line="260" w:lineRule="atLeast"/>
        <w:jc w:val="both"/>
        <w:rPr>
          <w:lang w:val="en-US" w:eastAsia="en-US" w:bidi="ar-SA"/>
        </w:rPr>
      </w:pPr>
      <w:r>
        <w:rPr>
          <w:rFonts w:ascii="arial" w:eastAsia="arial" w:hAnsi="arial" w:cs="arial"/>
          <w:color w:val="000000"/>
          <w:sz w:val="20"/>
          <w:lang w:val="en-US" w:eastAsia="en-US" w:bidi="ar-SA"/>
        </w:rPr>
        <w:t>ALLEN: Thank you for watching. I'm Natalie Allen.</w:t>
      </w:r>
    </w:p>
    <w:p>
      <w:pPr>
        <w:spacing w:before="200" w:line="260" w:lineRule="atLeast"/>
        <w:jc w:val="both"/>
        <w:rPr>
          <w:lang w:val="en-US" w:eastAsia="en-US" w:bidi="ar-SA"/>
        </w:rPr>
      </w:pPr>
      <w:r>
        <w:rPr>
          <w:rFonts w:ascii="arial" w:eastAsia="arial" w:hAnsi="arial" w:cs="arial"/>
          <w:color w:val="000000"/>
          <w:sz w:val="20"/>
          <w:lang w:val="en-US" w:eastAsia="en-US" w:bidi="ar-SA"/>
        </w:rPr>
        <w:t>VAUSE: I'm John Vause. Stay with us. We're back with a lot more news after a very short break. You're watching CNN.</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SHOW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Transcript:</w:t>
      </w:r>
      <w:r>
        <w:rPr>
          <w:rFonts w:ascii="arial" w:eastAsia="arial" w:hAnsi="arial" w:cs="arial"/>
          <w:color w:val="000000"/>
          <w:sz w:val="20"/>
          <w:lang w:val="en-US" w:eastAsia="en-US" w:bidi="ar-SA"/>
        </w:rPr>
        <w:t> 060219CN.V11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CHRISTIANS &amp; CHRISTIANITY (90%); CLERGY &amp; RELIGIOUS VOCATIONS (90%); CRIME, LAW ENFORCEMENT &amp; CORRECTIONS (90%); CURFEW (90%); INTERNET SOCIAL NETWORKING (90%); LAW ENFORCEMENT (90%); NEGATIVE PERSONAL NEWS (90%); PROTESTS &amp; DEMONSTRATIONS (90%); RACE &amp; ETHNICITY (90%); RACISM &amp; XENOPHOBIA (90%); TRENDS &amp; EVENTS (90%); US PRESIDENTIAL CANDIDATES 2012 (90%); US PRESIDENTIAL CANDIDATES 2016 (90%); US PRESIDENTIAL CANDIDATES 2020 (90%); US PRESIDENTS (90%); ARMED FORCES (89%); GOVERNORS (89%); EXECUTIVES (78%); HEADS OF STATE &amp; GOVERNMENT (78%); PRIME MINISTERS (78%); US FEDERAL GOVERNMENT (78%); ARMIES (77%); REGIONAL &amp; LOCAL GOVERNMENTS (77%); RIOTS (77%); ARRESTS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SHERIFFS (76%); SPECIAL INVESTIGATIVE FORCES (76%); US STATE GOVERNMENT (75%); BOMBS &amp; EXPLOSIVE DEVICES (72%); VANDALISM (72%); CIVIL RIGHTS (71%); DEATH &amp; DYING (70%); GRENADES (69%); MILITARY WEAPONS (69%); INFECTIOUS DISEASE (62%); CORONAVIRUSES (50%); VIRUSES (50%); Protests (%); Race Relations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Government (%); Civil Rights (%); George Floyd (%); New York (%); Facebook (%); Donald Trump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COMPUTER NETWORKS (90%); INTERNET SOCIAL NETWORKING (90%); TELEVISION INDUSTRY (90%); ARMED FORCES (89%); CABLE TELEVISION (79%); DEPARTMENT STORES (78%); ARMIES (77%); RETAIL &amp; WHOLESALE TRADE (77%); RETAILERS (73%); ELECTRONIC PUBLISHING (70%); WEBSITES &amp; PORTALS (70%); MILITARY WEAPONS (69%); MILITARY HELICOPTERS (66%); SEARCH ENGINES (65%); WEB SEARCH PORTALS (65%); HELICOPTERS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 JUSTIN TRUDEAU (79%); MARK ZUCKERBERG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(92%); NEW YORK, NY, USA (92%); OKLAHOMA CITY, OK, USA (79%); PORTLAND, OR, USA (79%); NEW YORK, USA (95%); DISTRICT OF COLUMBIA, USA (79%); MINNESOTA, USA (79%); OKLAHOMA, USA (79%); OREGON, USA (79%); UNITED STATES (97%);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 xml:space="preserve">Black voices are speaking out about Toronto's </w:t>
        </w:r>
      </w:hyperlink>
      <w:hyperlink r:id="rId8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0" w:history="1">
        <w:r>
          <w:rPr>
            <w:rFonts w:ascii="arial" w:eastAsia="arial" w:hAnsi="arial" w:cs="arial"/>
            <w:b/>
            <w:bCs/>
            <w:i/>
            <w:color w:val="0077CC"/>
            <w:kern w:val="32"/>
            <w:sz w:val="28"/>
            <w:szCs w:val="32"/>
            <w:u w:val="single"/>
            <w:shd w:val="clear" w:color="auto" w:fill="FFFFFF"/>
            <w:lang w:val="en-US" w:eastAsia="en-US" w:bidi="ar-SA"/>
          </w:rPr>
          <w:t xml:space="preserve"> budget. City hall should listen.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 Elliott</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Big number: $1.08 billion, the size of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2020 operating budget. It's the biggest single budget line in Toronto's budget, costing the average household $738 on their 2020 property tax bill.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Amid protests sparked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the United States, the death of Regis Korchinski-Paquet in Toronto, and a legacy of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everywhere, Black voices in the city have spent time over the last week speaking out about and questioning Toronto's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Acknowledge them. Thank them. Listen to them.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the $1.08-billion elephant hanging out in damn near every room at Toronto city hall. It's massive - the city's single biggest component of your property tax bill, costing the average household $738 per year - and yet typically receives a level of scrutiny that doesn't come near to matching its size.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when Mayor John Tory and council got together to approve Toronto's 2020 operating budget,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request for a $40.8-million increase to its budget received little debate. No motions were filed to reduce the amount of the increase. No one requested a separate vote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No one moved to reverse or delay the plan to hire 341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year, 188 of whom will be deployed into new positions -increasing the size of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how it tends to go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Elected officials on council will devote time to speechifying about how there simply is not any money available to avoid TTC fare increases,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towering over everything else the city spends money on, too often gets only a cursory glance.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Defenders of the status quo will point to figures tracked by Statistics Canada showing Toronto's per-capita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below that of Vancouver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that comparison shouldn't be used as a shield against questions about whether the $1.08 billion spent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each year in Toronto is good value for money when compared to the budgets for things like public health ($269 million), parks &amp;amp; rec programs ($457 million) or child care ($635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various attempts over the years to reckon with it. In early 2017,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unveiled a report titled "The Way Forward," promoted as a vehicle for transformational change that would both rein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spending and build trust between cops and the community. One of the key planks was a three-year hiring freeze. But just six months later,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 would resume hiring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Attempts by councillors to deny city funds haven't fared any better. Coun. Michael Thompson, the only Black member of council, couldn't get council to support a move to reallocate $24 million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toward community programming in 2016. Councillors like Gord Perks, Mike Layton, Josh Matlow, Joe Cressy and Kristyn Wong-Tam have at times moved to reallocate or reconsider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But successful budget-trimming has been elusive.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this month, Matlow and Wong-Tam will try again, introducing a motion requesting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cut its budget 10 per cent for 2021.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well timed to meet the moment. Black voices are speaking 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has announced his retirement effective July 31, creating a rare opening for major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headlines over the last decade for reasons that do little to help the case for the status quo: the reluctance to give up on the racist practice of carding, a precipitous drop in the level of traffic tickets issued during a time when pedestrian deaths were on the rise, that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buy privacy-invading unproven technology that could detect the sound of gunshots, the G20 summit, and too many others.</w:t>
      </w:r>
    </w:p>
    <w:p>
      <w:pPr>
        <w:spacing w:before="200" w:line="260" w:lineRule="atLeast"/>
        <w:jc w:val="both"/>
        <w:rPr>
          <w:lang w:val="en-US" w:eastAsia="en-US" w:bidi="ar-SA"/>
        </w:rPr>
      </w:pPr>
      <w:r>
        <w:rPr>
          <w:rFonts w:ascii="arial" w:eastAsia="arial" w:hAnsi="arial" w:cs="arial"/>
          <w:color w:val="000000"/>
          <w:sz w:val="20"/>
          <w:lang w:val="en-US" w:eastAsia="en-US" w:bidi="ar-SA"/>
        </w:rPr>
        <w:t>Any other municipal department with a budget this big and a record this spotty would find itself under a magnifying glass at city hall, especially during a time when the city is facing an unprecedented fiscal crunch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moves to seriously examine and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status quo have never really gone anywhere. When I've asked about this, the message from most local elected officials has been consistent: they don't believe they can win elections running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see the majority of their voters as in favour of perpetually adding more officers to the streets. If you disagree, one step toward change is obvious: tell them otherwise.</w:t>
      </w:r>
    </w:p>
    <w:p>
      <w:pPr>
        <w:spacing w:before="200" w:line="260" w:lineRule="atLeast"/>
        <w:jc w:val="both"/>
        <w:rPr>
          <w:lang w:val="en-US" w:eastAsia="en-US" w:bidi="ar-SA"/>
        </w:rPr>
      </w:pPr>
      <w:r>
        <w:rPr>
          <w:rFonts w:ascii="arial" w:eastAsia="arial" w:hAnsi="arial" w:cs="arial"/>
          <w:color w:val="000000"/>
          <w:sz w:val="20"/>
          <w:lang w:val="en-US" w:eastAsia="en-US" w:bidi="ar-SA"/>
        </w:rPr>
        <w:t>Matt Elliott is a Toronto-based freelance contributing columnist for the Star. Follow him on Twitter: @GraphicMatt</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CITIES (90%); CITY GOVERNMENT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GOVERNMENT BUDGETS (78%); MAYORS (78%); MUNICIPAL FINANCE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OFFICIALS (78%); STATISTICS (77%); APPROVALS (73%); GEORGE FLOYD KILLING (73%); RACISM &amp; XENOPHOBIA (73%); PROPERTY TAX (72%); PUBLIC HEALTH (72%); RECRUITMENT &amp; HIRING (70%); GOVERNMENT STATISTICS AGENCIES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(95%); GOVERNMENT BUDGETS (78%); PROPERTY TAX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VANCOUVER, BC, CANADA (79%); ONTARIO, CANADA (91%); BRITISH COLUMBIA, CANADA (53%);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 xml:space="preserve">Contraband cannabis ring was run out of downtown apartments: </w:t>
        </w:r>
      </w:hyperlink>
      <w:hyperlink r:id="rId8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series of raids conducted last week and targeting a drug ring resulted in 13 arrests and the seizure of cash, contraband cannabis and firearms,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launched on Dec. 4, targeted suspects who allegedly established sales points in apartments in the city's downtown and east end. The lodgings were rented on short-term leases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attention.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group had also set up a hidden lab in a commercial building to process cannabis derivatives.</w:t>
      </w:r>
    </w:p>
    <w:p>
      <w:pPr>
        <w:spacing w:before="200" w:line="260" w:lineRule="atLeast"/>
        <w:jc w:val="both"/>
        <w:rPr>
          <w:lang w:val="en-US" w:eastAsia="en-US" w:bidi="ar-SA"/>
        </w:rPr>
      </w:pPr>
      <w:r>
        <w:rPr>
          <w:rFonts w:ascii="arial" w:eastAsia="arial" w:hAnsi="arial" w:cs="arial"/>
          <w:color w:val="000000"/>
          <w:sz w:val="20"/>
          <w:lang w:val="en-US" w:eastAsia="en-US" w:bidi="ar-SA"/>
        </w:rPr>
        <w:t>The raids yielded dozens of kilos of dried cannabis, cannabis oil and hashish, more than $40,000 in cash, a collection of handguns and thousands of methamphetamine tablets.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seven of whom remain in custody, face drug trafficking and firearms charges.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(94%); CRIME, LAW ENFORCEMENT &amp; CORRECTIONS (90%); DRUG TRAFFICKING (90%); ILLEGAL DRUGS (90%); NEGATIVE PERSONAL NEWS (90%); ARRESTS (90%); CONTROLLED SUBSTANCES CRIME (90%); SMUGGLING (90%); MARIJUANA (78%); ILLEGAL WEAPONS (78%); MARIJUANA PRODUCTS (73%); METHAMPHETAMINE (73%); LEASE AGREEMENTS (71%); series,raids,conducted,targeting,resulted,arrests !@PERMALINK= </w:t>
      </w:r>
      <w:hyperlink r:id="rId838" w:history="1">
        <w:r>
          <w:rPr>
            <w:rFonts w:ascii="arial" w:eastAsia="arial" w:hAnsi="arial" w:cs="arial"/>
            <w:i/>
            <w:color w:val="0077CC"/>
            <w:sz w:val="20"/>
            <w:u w:val="single"/>
            <w:shd w:val="clear" w:color="auto" w:fill="FFFFFF"/>
            <w:lang w:val="en-US" w:eastAsia="en-US" w:bidi="ar-SA"/>
          </w:rPr>
          <w:t>https://montrealgazette.com/news/local-news/contraband-cannabis-ring-was-run-out-of-downtown-apartments-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w:t>
        </w:r>
      </w:hyperlink>
      <w:hyperlink r:id="rId83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(78%); REAL ESTATE (77%); MARIJUANA PRODUCTS (73%); LEASE AGREEMENTS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Observation Wheel owners turned down for liquor permit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liquor board has turned down a request from the owners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Observation Wheel to serve alcohol at their restaurant in the Old Port, based on concerns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with one of the restaurant's suppliers, a man with known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owners of the Grande Roue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Hospitalité, the Ferris wheel that has become a popular tourist attraction and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skyline since it was opened in 2017 as part of the city's 375th anniversary, recently requested a liquor permit for the bistro they built next to 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opposed to the permit being granted because of the frequent presence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businessman Steve Vogl at the site. The Régie des Alcools, des courses et des jeux held a series of hearings on the matter in January and February and, on Thursday, released its decision rejecting the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hearings,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believed Vogl is a part owner of the Observation Wheel while its owners - president Jeff Jorgensen and his father, Niels - insisted he is only a supplier to them. They also said they would continue doing business with Vogl despite the serious allegations made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his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assigned to look into the owners'first request in 2017 testified that he tried several times to meet with Jeff Jorgensen to discuss his company's ownership without success. Another officer making a routine visit to the site in the Old Port testified that when he asked an employee whose luxury car was parked there, the employee said it belonged to Vogl and described him as one of the owners of the tourist attraction.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decision released Thursday, during the hearings the owners provided a detailed account of the project's financing and their version was not contradicted by lawyers arguing on the side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Vogl has a criminal record that includes a 1992 conviction in the U.S. for having smuggled a massive shipment of hashish from Lebanon that was destined for Canada. He was sentenced to a 90-month prison term and was able to serve the final part of it after being returned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spring of 2013, Vogl opened a clothing store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carried a popular line of clothing made in Italy. The store threw a lavish party the evening it opened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noticed that Mob boss Vito Rizzuto was in attendance, wearing a pink dress shirt and very much at ease as he stood outside the store chatting with other party guests. The investigator noted at the time that it appeared to be the first time Rizzuto appeared to comfortable out in public following his return, late in 2012, from having been incarcerated in the U.S. and after his organization had been under attack for years. The clothing store has since gone out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like (Rizzuto) is sending a message that he is back and he's not hiding anymore," the investigator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2013 while expressing surprise at how the then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appeared to have suddenly emerged from the shadows.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released Thursday notes that at around the same time, on May 9,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that Vogl was seen seated at the same table as Rizzuto while both men dined at a downtown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liquor board felt that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make a convincing argument that the company is part-owned by Vogl, it had concerns with how the Jorgensens insisted they will continue doing business with Vogl despite what was said before the tribunal.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we add the insouciance, the recklessness expressed by Jeff and Neils Jorgensen, who persist in maintaining their links to (Vogl) and if, in the end, we take into consideration where their activities are located (in the Old Port), the tribunal has serious motives to reject the request in terms of maintaining public tranquility," the Régie wrote in its decision. "It seems to us that the public's confidence in the (tribunal) and its capacity to evaluate the notions of public interest, public security and tranquility risks being seriously undermined." </w:t>
      </w: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Observation Wheel's owners were denied a permit to serve alcohol at their bistro next to the tourist attraction.; </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LIQUOR LAWS &amp; LICENSING (92%); CRIME, LAW ENFORCEMENT &amp; CORRECTIONS (89%); LAW ENFORCEMENT (89%); NEGATIVE PERSONAL NEWS (89%); ORGANIZED CRIME (89%); TRENDS &amp; EVENTS (89%); INVESTIGATIONS (87%); COMPANY ACTIVITIES &amp; MANAGEMENT (78%); SENTENCING (78%); TALKS &amp; MEETINGS (78%); CRIMINAL INVESTIGATIONS (77%); LITIGATION (73%); SMUGGLING (66%); CANNABIS (60%); MARIJUANA (60%); ANNIVERSARIES (55%); provincial,liquor,board,turned,request,owners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DES ALCOOLS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SIC2085 DISTILLED &amp; BLENDED LIQUORS (56%); ALCOHOLIC BEVERAGES (94%); LIQUOR LAWS &amp; LICENSING (92%); DISTILLED LIQUORS (90%); RESTAURANTS (90%); AMUSEMENT RIDES (71%); DESTINATIONS &amp; ATTRACTIONS (71%); CANNABIS (60%); CLOTHING &amp; ACCESSORIES STORES (60%); MARIJUANA (60%);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UNITED STATES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2" w:history="1">
        <w:r>
          <w:rPr>
            <w:rFonts w:ascii="arial" w:eastAsia="arial" w:hAnsi="arial" w:cs="arial"/>
            <w:b/>
            <w:bCs/>
            <w:i/>
            <w:color w:val="0077CC"/>
            <w:kern w:val="32"/>
            <w:sz w:val="28"/>
            <w:szCs w:val="32"/>
            <w:u w:val="single"/>
            <w:shd w:val="clear" w:color="auto" w:fill="FFFFFF"/>
            <w:lang w:val="en-US" w:eastAsia="en-US" w:bidi="ar-SA"/>
          </w:rPr>
          <w:t xml:space="preserve"> answered a break-in call and discovered 'an arsenal'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Patrol officers working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Hochelega-Maisonneuve district made three arrests and seized drugs and a cache of weapons while answering a break-in call at an apartment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were arrested at the scene. However, a search of the apartment that was broken into yielded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describing as "an arsenal" hidden inside a blanket.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collection of firearms that included semi-automatic and fully automatic rifles, a pump-action shotgun and two handguns. Another room of the apartment yielded a bag containing "an important" quantity of cannabis.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who face a slew of firearms and drug charges, are expected to appear for a bail hearing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 that two of the suspects are on parole and are prohibited from having a firearm in their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85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(92%); NEGATIVE PERSONAL NEWS (92%); ARRESTS (91%); CRIME, LAW ENFORCEMENT &amp; CORRECTIONS (90%); BREAKING &amp; ENTERING (90%); CONTROLLED SUBSTANCES CRIME (90%); ILLEGAL WEAPONS (90%); LAW ENFORCEMENT (79%); AUTOMATIC &amp; SEMI-AUTOMATIC FIREARMS (78%); PAROLE (73%); CANNABIS (73%); BAIL (73%); patrol,officers,working,district,three,arrests !@PERMALINK= </w:t>
      </w:r>
      <w:hyperlink r:id="rId854" w:history="1">
        <w:r>
          <w:rPr>
            <w:rFonts w:ascii="arial" w:eastAsia="arial" w:hAnsi="arial" w:cs="arial"/>
            <w:i/>
            <w:color w:val="0077CC"/>
            <w:sz w:val="20"/>
            <w:u w:val="single"/>
            <w:shd w:val="clear" w:color="auto" w:fill="FFFFFF"/>
            <w:lang w:val="en-US" w:eastAsia="en-US" w:bidi="ar-SA"/>
          </w:rPr>
          <w:t>https://montrealgazette.com/news/local-news/</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w:t>
        </w:r>
      </w:hyperlink>
      <w:hyperlink r:id="rId854" w:history="1">
        <w:r>
          <w:rPr>
            <w:rFonts w:ascii="arial" w:eastAsia="arial" w:hAnsi="arial" w:cs="arial"/>
            <w:b/>
            <w:i/>
            <w:color w:val="0077CC"/>
            <w:sz w:val="20"/>
            <w:u w:val="single"/>
            <w:shd w:val="clear" w:color="auto" w:fill="FFFFFF"/>
            <w:lang w:val="en-US" w:eastAsia="en-US" w:bidi="ar-SA"/>
          </w:rPr>
          <w:t>police</w:t>
        </w:r>
      </w:hyperlink>
      <w:hyperlink r:id="rId854" w:history="1">
        <w:r>
          <w:rPr>
            <w:rFonts w:ascii="arial" w:eastAsia="arial" w:hAnsi="arial" w:cs="arial"/>
            <w:i/>
            <w:color w:val="0077CC"/>
            <w:sz w:val="20"/>
            <w:u w:val="single"/>
            <w:shd w:val="clear" w:color="auto" w:fill="FFFFFF"/>
            <w:lang w:val="en-US" w:eastAsia="en-US" w:bidi="ar-SA"/>
          </w:rPr>
          <w:t>-answered-a-break-in-call-and-discovered-an-arsenal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answered a break-in call and discovered 'an arsenal'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Patrol officers working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Hochelega-Maisonneuve district made three arrests and seized drugs and a cache of weapons while answering a break-in call at an apartment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were arrested at the scene, however a search of the apartment that was broken into yielded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describing as "an arsenal" hidden inside a blanket.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collection of firearms that included semi-automatic and fully automatic rifles, a pump-action shotgun and two handguns. Another room of the apartment yielded a bag containing "an important" quantity of cannabis.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who face a slew of firearms and drug charges, are expected to appear for a bail hearing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 that two of the suspects are on parole and are prohibited from having a firearm in their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85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(92%); NEGATIVE PERSONAL NEWS (92%); ARRESTS (91%); CRIME, LAW ENFORCEMENT &amp; CORRECTIONS (90%); BREAKING &amp; ENTERING (90%); CONTROLLED SUBSTANCES CRIME (90%); ILLEGAL WEAPONS (90%); LAW ENFORCEMENT (79%); AUTOMATIC &amp; SEMI-AUTOMATIC FIREARMS (78%); PAROLE (73%); CANNABIS (73%); BAIL (73%); patrol,officers,working,district,three,arrests !@PERMALINK= </w:t>
      </w:r>
      <w:hyperlink r:id="rId854" w:history="1">
        <w:r>
          <w:rPr>
            <w:rFonts w:ascii="arial" w:eastAsia="arial" w:hAnsi="arial" w:cs="arial"/>
            <w:i/>
            <w:color w:val="0077CC"/>
            <w:sz w:val="20"/>
            <w:u w:val="single"/>
            <w:shd w:val="clear" w:color="auto" w:fill="FFFFFF"/>
            <w:lang w:val="en-US" w:eastAsia="en-US" w:bidi="ar-SA"/>
          </w:rPr>
          <w:t>https://montrealgazette.com/news/local-news/</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w:t>
        </w:r>
      </w:hyperlink>
      <w:hyperlink r:id="rId854" w:history="1">
        <w:r>
          <w:rPr>
            <w:rFonts w:ascii="arial" w:eastAsia="arial" w:hAnsi="arial" w:cs="arial"/>
            <w:b/>
            <w:i/>
            <w:color w:val="0077CC"/>
            <w:sz w:val="20"/>
            <w:u w:val="single"/>
            <w:shd w:val="clear" w:color="auto" w:fill="FFFFFF"/>
            <w:lang w:val="en-US" w:eastAsia="en-US" w:bidi="ar-SA"/>
          </w:rPr>
          <w:t>police</w:t>
        </w:r>
      </w:hyperlink>
      <w:hyperlink r:id="rId854" w:history="1">
        <w:r>
          <w:rPr>
            <w:rFonts w:ascii="arial" w:eastAsia="arial" w:hAnsi="arial" w:cs="arial"/>
            <w:i/>
            <w:color w:val="0077CC"/>
            <w:sz w:val="20"/>
            <w:u w:val="single"/>
            <w:shd w:val="clear" w:color="auto" w:fill="FFFFFF"/>
            <w:lang w:val="en-US" w:eastAsia="en-US" w:bidi="ar-SA"/>
          </w:rPr>
          <w:t>-answered-a-break-in-call-and-discovered-an-arsenal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answered a break-in call and discovered 'an arsenal'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Patrol officers working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Hochelega-Maisonneuve district made three arrests and seized drugs and a cache of weapons while answering a break-in call at an apartment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were arrested at the scene. However, a search of the apartment that was broken into yielded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describing as "an arsenal" hidden by a blanket.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collection of firearms that included semi-automatic and fully automatic rifles, a pump-action shotgun and two handguns. Another room of the apartment yielded a bag containing "an important" quantity of cannabis.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who face a slew of firearms and drug charges, are expected to appear for a bail hearing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 that two of the suspects are on parole and are prohibited from having a firearm in their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85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(92%); NEGATIVE PERSONAL NEWS (92%); ARRESTS (91%); CRIME, LAW ENFORCEMENT &amp; CORRECTIONS (90%); BREAKING &amp; ENTERING (90%); CONTROLLED SUBSTANCES CRIME (90%); ILLEGAL WEAPONS (90%); LAW ENFORCEMENT (79%); AUTOMATIC &amp; SEMI-AUTOMATIC FIREARMS (78%); PAROLE (73%); CANNABIS (73%); BAIL (73%); patrol,officers,working,district,three,arrests !@PERMALINK= </w:t>
      </w:r>
      <w:hyperlink r:id="rId854" w:history="1">
        <w:r>
          <w:rPr>
            <w:rFonts w:ascii="arial" w:eastAsia="arial" w:hAnsi="arial" w:cs="arial"/>
            <w:i/>
            <w:color w:val="0077CC"/>
            <w:sz w:val="20"/>
            <w:u w:val="single"/>
            <w:shd w:val="clear" w:color="auto" w:fill="FFFFFF"/>
            <w:lang w:val="en-US" w:eastAsia="en-US" w:bidi="ar-SA"/>
          </w:rPr>
          <w:t>https://montrealgazette.com/news/local-news/</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w:t>
        </w:r>
      </w:hyperlink>
      <w:hyperlink r:id="rId854" w:history="1">
        <w:r>
          <w:rPr>
            <w:rFonts w:ascii="arial" w:eastAsia="arial" w:hAnsi="arial" w:cs="arial"/>
            <w:b/>
            <w:i/>
            <w:color w:val="0077CC"/>
            <w:sz w:val="20"/>
            <w:u w:val="single"/>
            <w:shd w:val="clear" w:color="auto" w:fill="FFFFFF"/>
            <w:lang w:val="en-US" w:eastAsia="en-US" w:bidi="ar-SA"/>
          </w:rPr>
          <w:t>police</w:t>
        </w:r>
      </w:hyperlink>
      <w:hyperlink r:id="rId854" w:history="1">
        <w:r>
          <w:rPr>
            <w:rFonts w:ascii="arial" w:eastAsia="arial" w:hAnsi="arial" w:cs="arial"/>
            <w:i/>
            <w:color w:val="0077CC"/>
            <w:sz w:val="20"/>
            <w:u w:val="single"/>
            <w:shd w:val="clear" w:color="auto" w:fill="FFFFFF"/>
            <w:lang w:val="en-US" w:eastAsia="en-US" w:bidi="ar-SA"/>
          </w:rPr>
          <w:t>-answered-a-break-in-call-and-discovered-an-arsenal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 xml:space="preserve">Owners of </w:t>
        </w:r>
      </w:hyperlink>
      <w:hyperlink r:id="rId8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Observation Wheel turned down for liquor permit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liquor board has turned down a request from the owners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Observation Wheel to serve alcohol at their restaurant in the Old Port, based on concerns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with one of the restaurant's suppliers, a man with known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owners of the Grande Roue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Hospitalité, the ferris wheel that has become a popular tourist attraction and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skyline since it was opened in 2017 as part of the city's 375th anniversary, recently requested a liquor permit for the bistro they built next to 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opposed to the permit being granted because of the frequent presence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businessman Steve Vogl at the site. The Régie des Alcools, des courses et des jeux held a series of hearings on the matter in January and February and, on Thursday, released its decision rejecting the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hearings,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believed Vogl is a part owner of the Observation Wheel while its owners - president Jeff Jorgensen and his father, Niels - insisted he is only a supplier to them. They also said they would continue doing business with Vogl despite the serious allegations made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his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assigned to look into the owners' first request in 2017 testified that he tried several times to meet with Jeff Jorgensen to discuss his company's ownership without success. Another officer making a routine visit to the site in the Old Port testified that when he asked an employee whose luxury car was parked there, the employee said it belonged to Vogl and described him as one of the owners of the tourist attraction.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decision released Thursday, during the hearings the owners provided a detailed account of the project's financing and their version was not contradicted by lawyers arguing on the side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Vogl has a criminal record that includes a 1992 conviction in the U.S. for having smuggled a massive shipment of hashish from Lebanon that was destined for Canada. He was sentenced to a 90-month prison term and was able to serve the final part of it after being returned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spring of 2013, Vogl opened a clothing store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carried a popular line of clothing made in Italy. The store threw a lavish party the evening it opened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noticed that Mob boss Vito Rizzuto was in attendance, wearing a pink dress shirt and very much at ease as he stood outside the store chatting with other party guests. The investigator noted at the time that it appeared to be the first time Rizzuto appeared to comfortable out in public following his return, late in 2012, from having been incarcerated in the U.S. and after his organization had been under attack for years. The clothing store has since gone out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like (Rizzuto) is sending a message that he is back and he's not hiding anymore," the investigator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2013 while expressing surprise at how the then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appeared to have suddenly emerged from the shadows.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released Thursday notes that at around the same time, on May 9,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that Vogl was seen seated at the same table as Rizzuto while both men dined at a downtown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liquor board felt that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make a convincing argument that the company is part-owned by Vogl, it had concerns with how the Jorgensens insisted they will continue doing business with Vogl despite what was said before the tribunal.</w:t>
      </w:r>
    </w:p>
    <w:p>
      <w:pPr>
        <w:spacing w:before="200" w:line="260" w:lineRule="atLeast"/>
        <w:jc w:val="both"/>
        <w:rPr>
          <w:lang w:val="en-US" w:eastAsia="en-US" w:bidi="ar-SA"/>
        </w:rPr>
      </w:pPr>
      <w:r>
        <w:rPr>
          <w:rFonts w:ascii="arial" w:eastAsia="arial" w:hAnsi="arial" w:cs="arial"/>
          <w:color w:val="000000"/>
          <w:sz w:val="20"/>
          <w:lang w:val="en-US" w:eastAsia="en-US" w:bidi="ar-SA"/>
        </w:rPr>
        <w:t>"If we add the insouciance, the recklessness expressed by Jeff and Neils Jorgensen, who persist in maintaining their links to (Vogl) and if, in the end, we take into consideration where their activities are located (in the Old Port), the tribunal has serious motives to reject the request in terms of maintaining public tranquility," the Régie wrote in its decision. "It seems to us that the public's confidence in the (tribunal) and its capacity to evaluate the notions of public interest, public security and tranquility risks being seriously undermined."</w:t>
      </w:r>
    </w:p>
    <w:p>
      <w:pPr>
        <w:spacing w:before="240" w:line="260" w:lineRule="atLeast"/>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Expected in June, La Grande roue observation wheel set to roll Friday( </w:t>
      </w:r>
      <w:hyperlink r:id="rId876" w:history="1">
        <w:r>
          <w:rPr>
            <w:rFonts w:ascii="arial" w:eastAsia="arial" w:hAnsi="arial" w:cs="arial"/>
            <w:i/>
            <w:color w:val="0077CC"/>
            <w:sz w:val="20"/>
            <w:u w:val="single"/>
            <w:shd w:val="clear" w:color="auto" w:fill="FFFFFF"/>
            <w:lang w:val="en-US" w:eastAsia="en-US" w:bidi="ar-SA"/>
          </w:rPr>
          <w:t>https://montrealgazette.com/news/expected-in-june-la-grande-roue-observation-wheel-set-to-roll-friday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Giant observation wheel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Old Port in June( </w:t>
      </w:r>
      <w:hyperlink r:id="rId877" w:history="1">
        <w:r>
          <w:rPr>
            <w:rFonts w:ascii="arial" w:eastAsia="arial" w:hAnsi="arial" w:cs="arial"/>
            <w:i/>
            <w:color w:val="0077CC"/>
            <w:sz w:val="20"/>
            <w:u w:val="single"/>
            <w:shd w:val="clear" w:color="auto" w:fill="FFFFFF"/>
            <w:lang w:val="en-US" w:eastAsia="en-US" w:bidi="ar-SA"/>
          </w:rPr>
          <w:t>https://montrealgazette.com/news/local-news/giant-observation-wheel-coming-to-montreals-old-port-in-june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Vito Rizzuto wanted suspect in son's murder to suffer: affidavit( </w:t>
      </w:r>
      <w:hyperlink r:id="rId878" w:history="1">
        <w:r>
          <w:rPr>
            <w:rFonts w:ascii="arial" w:eastAsia="arial" w:hAnsi="arial" w:cs="arial"/>
            <w:i/>
            <w:color w:val="0077CC"/>
            <w:sz w:val="20"/>
            <w:u w:val="single"/>
            <w:shd w:val="clear" w:color="auto" w:fill="FFFFFF"/>
            <w:lang w:val="en-US" w:eastAsia="en-US" w:bidi="ar-SA"/>
          </w:rPr>
          <w:t>https://montrealgazette.com/news/local-news/vito-rizzuto-wanted-suspect-in-sons-murder-to-suffer-affidavit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LIQUOR LAWS &amp; LICENSING (92%); CRIME, LAW ENFORCEMENT &amp; CORRECTIONS (89%); LAW ENFORCEMENT (89%); NEGATIVE PERSONAL NEWS (89%); ORGANIZED CRIME (89%); TRENDS &amp; EVENTS (89%); INVESTIGATIONS (87%); COMPANY ACTIVITIES &amp; MANAGEMENT (78%); SENTENCING (78%); TALKS &amp; MEETINGS (78%); CRIMINAL INVESTIGATIONS (77%); LITIGATION (73%); SMUGGLING (66%); CANNABIS (60%); MARIJUANA (60%); ANNIVERSARIES (55%); provincial,liquor,board,turned,request,owners !@PERMALINK= </w:t>
      </w:r>
      <w:hyperlink r:id="rId879" w:history="1">
        <w:r>
          <w:rPr>
            <w:rFonts w:ascii="arial" w:eastAsia="arial" w:hAnsi="arial" w:cs="arial"/>
            <w:i/>
            <w:color w:val="0077CC"/>
            <w:sz w:val="20"/>
            <w:u w:val="single"/>
            <w:shd w:val="clear" w:color="auto" w:fill="FFFFFF"/>
            <w:lang w:val="en-US" w:eastAsia="en-US" w:bidi="ar-SA"/>
          </w:rPr>
          <w:t>https://montrealgazette.com/news/local-news/owners-of-</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-observation-wheel-turned-down-for-liquor-permit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DES ALCOOLS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SIC2085 DISTILLED &amp; BLENDED LIQUORS (56%); ALCOHOLIC BEVERAGES (94%); LIQUOR LAWS &amp; LICENSING (92%); DISTILLED LIQUORS (90%); RESTAURANTS (90%); AMUSEMENT RIDES (71%); DESTINATIONS &amp; ATTRACTIONS (71%); CANNABIS (60%); CLOTHING &amp; ACCESSORIES STORES (60%); MARIJUANA (60%);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UNITED STATES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 xml:space="preserve">Owners of </w:t>
        </w:r>
      </w:hyperlink>
      <w:hyperlink r:id="rId8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Observation Wheel turned down for liquor permit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liquor board has turned down a request from the owners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Observation Wheel to serve alcohol at their restaurant in the Old Port, based on concerns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with one of the restaurant's suppliers, a man with known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owners of the Grande Roue de MontrÃ©al HospitalitÃ©, the ferris wheel that has become a popular tourist attraction and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skyline since it was opened in 2017 as part of the city's 375th anniversary, recently requested a liquor permit for the bistro they built next to 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opposed to the permit being granted because of the frequent presence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businessman Steve Vogl at the site. The RÃ©gie des Alcools, des courses et des jeux held a series of hearings on the matter in January and February and, on Thursday, released its decision rejecting the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hearings,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believed Vogl is a part owner of the Observation Wheel while its owners - president Jeff Jorgensen and his father, Niels - insisted he is only a supplier to them. They also said they would continue doing business with Vogl despite the serious allegations made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his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assigned to look into the owners' first request in 2017 testified that he tried several times to meet with Jeff Jorgensen to discuss his company's ownership without success. Another officer making a routine visit to the site in the Old Port testified that when he asked an employee whose luxury car was parked there, the employee said it belonged to Vogl and described him as one of the owners of the tourist attraction.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decision released Thursday, during the hearings the owners provided a detailed account of the project's financing and their version was not contradicted by lawyers arguing on the side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Vogl has a criminal record that includes a 1992 conviction in the U.S. for having smuggled a massive shipment of hashish from Lebanon that was destined for Canada. He was sentenced to a 90-month prison term and was able to serve the final part of it after being returned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spring of 2013, Vogl opened a clothing store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carried a popular line of clothing made in Italy. The store threw a lavish party the evening it opened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noticed that Mob boss Vito Rizzuto was in attendance, wearing a pink dress shirt and very much at ease as he stood outside the store chatting with other party guests. The investigator noted at the time that it appeared to be the first time Rizzuto appeared to comfortable out in public following his return, late in 2012, from having been incarcerated in the U.S. and after his organization had been under attack for years. The clothing store has since gone out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like (Rizzuto) is sending a message that he is back and he's not hiding anymore," the investigator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2013 while expressing surprise at how the then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appeared to have suddenly emerged from the shadows.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released Thursday notes that at around the same time, on May 9,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that Vogl was seen seated at the same table as Rizzuto while both men dined at a downtown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liquor board felt that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make a convincing argument that the company is part-owned by Vogl, it had concerns with how the Jorgensens insisted they will continue doing business with Vogl despite what was said before the tribunal.</w:t>
      </w:r>
    </w:p>
    <w:p>
      <w:pPr>
        <w:spacing w:before="200" w:line="260" w:lineRule="atLeast"/>
        <w:jc w:val="both"/>
        <w:rPr>
          <w:lang w:val="en-US" w:eastAsia="en-US" w:bidi="ar-SA"/>
        </w:rPr>
      </w:pPr>
      <w:r>
        <w:rPr>
          <w:rFonts w:ascii="arial" w:eastAsia="arial" w:hAnsi="arial" w:cs="arial"/>
          <w:color w:val="000000"/>
          <w:sz w:val="20"/>
          <w:lang w:val="en-US" w:eastAsia="en-US" w:bidi="ar-SA"/>
        </w:rPr>
        <w:t>"If we add the insouciance, the recklessness expressed by Jeff and Neils Jorgensen, who persist in maintaining their links to (Vogl) and if, in the end, we take into consideration where their activities are located (in the Old Port), the tribunal has serious motives to reject the request in terms of maintaining public tranquility," the RÃ©gie wrote in its decision. "It seems to us that the public's confidence in the (tribunal) and its capacity to evaluate the notions of public interest, public security and tranquility risks being seriously undermined."</w:t>
      </w:r>
    </w:p>
    <w:p>
      <w:pPr>
        <w:spacing w:before="240" w:line="260" w:lineRule="atLeast"/>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Expected in June, La Grande roue observation wheel set to roll Friday( </w:t>
      </w:r>
      <w:hyperlink r:id="rId876" w:history="1">
        <w:r>
          <w:rPr>
            <w:rFonts w:ascii="arial" w:eastAsia="arial" w:hAnsi="arial" w:cs="arial"/>
            <w:i/>
            <w:color w:val="0077CC"/>
            <w:sz w:val="20"/>
            <w:u w:val="single"/>
            <w:shd w:val="clear" w:color="auto" w:fill="FFFFFF"/>
            <w:lang w:val="en-US" w:eastAsia="en-US" w:bidi="ar-SA"/>
          </w:rPr>
          <w:t>https://montrealgazette.com/news/expected-in-june-la-grande-roue-observation-wheel-set-to-roll-friday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Giant observation wheel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Old Port in June( </w:t>
      </w:r>
      <w:hyperlink r:id="rId877" w:history="1">
        <w:r>
          <w:rPr>
            <w:rFonts w:ascii="arial" w:eastAsia="arial" w:hAnsi="arial" w:cs="arial"/>
            <w:i/>
            <w:color w:val="0077CC"/>
            <w:sz w:val="20"/>
            <w:u w:val="single"/>
            <w:shd w:val="clear" w:color="auto" w:fill="FFFFFF"/>
            <w:lang w:val="en-US" w:eastAsia="en-US" w:bidi="ar-SA"/>
          </w:rPr>
          <w:t>https://montrealgazette.com/news/local-news/giant-observation-wheel-coming-to-montreals-old-port-in-june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Vito Rizzuto wanted suspect in son's murder to suffer: affidavit( </w:t>
      </w:r>
      <w:hyperlink r:id="rId878" w:history="1">
        <w:r>
          <w:rPr>
            <w:rFonts w:ascii="arial" w:eastAsia="arial" w:hAnsi="arial" w:cs="arial"/>
            <w:i/>
            <w:color w:val="0077CC"/>
            <w:sz w:val="20"/>
            <w:u w:val="single"/>
            <w:shd w:val="clear" w:color="auto" w:fill="FFFFFF"/>
            <w:lang w:val="en-US" w:eastAsia="en-US" w:bidi="ar-SA"/>
          </w:rPr>
          <w:t>https://montrealgazette.com/news/local-news/vito-rizzuto-wanted-suspect-in-sons-murder-to-suffer-affidavit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LIQUOR LAWS &amp; LICENSING (92%); CRIME, LAW ENFORCEMENT &amp; CORRECTIONS (89%); LAW ENFORCEMENT (89%); NEGATIVE PERSONAL NEWS (89%); ORGANIZED CRIME (89%); TRENDS &amp; EVENTS (89%); INVESTIGATIONS (87%); COMPANY ACTIVITIES &amp; MANAGEMENT (78%); SENTENCING (78%); TALKS &amp; MEETINGS (78%); CRIMINAL INVESTIGATIONS (77%); LITIGATION (73%); SMUGGLING (66%); CANNABIS (60%); MARIJUANA (60%); ANNIVERSARIES (55%); provincial,liquor,board,turned,request,owners !@PERMALINK= </w:t>
      </w:r>
      <w:hyperlink r:id="rId879" w:history="1">
        <w:r>
          <w:rPr>
            <w:rFonts w:ascii="arial" w:eastAsia="arial" w:hAnsi="arial" w:cs="arial"/>
            <w:i/>
            <w:color w:val="0077CC"/>
            <w:sz w:val="20"/>
            <w:u w:val="single"/>
            <w:shd w:val="clear" w:color="auto" w:fill="FFFFFF"/>
            <w:lang w:val="en-US" w:eastAsia="en-US" w:bidi="ar-SA"/>
          </w:rPr>
          <w:t>https://montrealgazette.com/news/local-news/owners-of-</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-observation-wheel-turned-down-for-liquor-permit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(92%); LIQUOR LAWS &amp; LICENSING (92%); RESTAURANTS (90%); AMUSEMENT RIDES (71%); DESTINATIONS &amp; ATTRACTIONS (71%); CANNABIS (60%); CLOTHING &amp; ACCESSORIES STORES (60%); MARIJUANA (60%);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UNITED STATES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3" w:history="1">
        <w:r>
          <w:rPr>
            <w:rFonts w:ascii="arial" w:eastAsia="arial" w:hAnsi="arial" w:cs="arial"/>
            <w:b/>
            <w:bCs/>
            <w:i/>
            <w:color w:val="0077CC"/>
            <w:kern w:val="32"/>
            <w:sz w:val="28"/>
            <w:szCs w:val="32"/>
            <w:u w:val="single"/>
            <w:shd w:val="clear" w:color="auto" w:fill="FFFFFF"/>
            <w:lang w:val="en-US" w:eastAsia="en-US" w:bidi="ar-SA"/>
          </w:rPr>
          <w:t xml:space="preserve"> watchdog probes death of Quebec youth in Lac-Brome, southeast of </w:t>
        </w:r>
      </w:hyperlink>
      <w:hyperlink r:id="rId8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3" w:history="1">
        <w:r>
          <w:rPr>
            <w:rFonts w:ascii="arial" w:eastAsia="arial" w:hAnsi="arial" w:cs="arial"/>
            <w:b/>
            <w:bCs/>
            <w:i/>
            <w:color w:val="0077CC"/>
            <w:kern w:val="32"/>
            <w:sz w:val="28"/>
            <w:szCs w:val="32"/>
            <w:u w:val="single"/>
            <w:shd w:val="clear" w:color="auto" w:fill="FFFFFF"/>
            <w:lang w:val="en-US" w:eastAsia="en-US" w:bidi="ar-SA"/>
          </w:rPr>
          <w:t>; Watchdog probes Quebec teen's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2018 Wednesday 05:42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09" type="#_x0000_t75" style="width:150pt;height:21.75pt">
            <v:imagedata r:id="rId39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 BROME, Que.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continued on Wednesday to probe the circumstances that led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fatally shoot an armed teenage boy in a town southeast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investigations unit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at about 1:20 a.m. concerning an armed suspect who was in a public area along Rte 104 in Lac-Brome.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speak over a loudspeaker to the suspect, who appeared to be armed, according to a news release provided by the unit.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fire and fatally wounded the youth, described only as a male under the age of 18, after he allegedly became threatening towards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youth was later found to be holding a handgun, but the watchdog said it wasn't clear whether it was working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"As in all investigations involving firearms, expert assessments will be conducted to determine if it was functional," read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named eight investigators to probe the incident with the help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unit, the Bureau des Enquetes Independentes, is charged with investigating whenever a civilian dies or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The unit added that all the information it has provided is preliminary, and that all the facts reported thus far will be verified as part of the probe.</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(93%); DEATH &amp; DYING (92%); CRIME, LAW ENFORCEMENT &amp; CORRECTIONS (90%); CRIMINAL INVESTIGATIONS (90%); NEGATIVE PERSONAL NEWS (90%); SHOOTINGS (90%); EMERGENCY SERVICES (78%); TRENDS &amp; EVENTS (78%); HOMICIDE (77%); GUNSHOT WOUNDS (75%); WOUNDS &amp; INJURIES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 Lac Brome;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9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keeping door open on body cams, province still plans </w:t>
        </w:r>
      </w:hyperlink>
      <w:hyperlink r:id="rId9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oversight reforms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"research" phase of deciding whether officers should be equipped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Cam McBride, who oversees the Central Division, said during a media teleconference on Tuesday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"actively looking into"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 46-year-old Black father, caused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has reignited interest in both the cameras and reform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taken at the scene shows Chauvin kneeling on Floyd's neck. Floyd can be heard pleading with the officer, saying "I can't breathe." Other officers at the scene did not intervene. Chauvin was fired and is charged with second-degree murder and second-degree manslaughter. Three other now-former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with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there have been calls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equipped with dashboard cameras. McBride said there are some "very big" issues to overcome with body-worn cameras, such as the expense, storage, and quality of the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Provincially, the government last year said changes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model are coming, but to date, no announcements have been made about what those changes could be and when they may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remains one of the few provinces without an independent, civilian oversight body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Officer-involved incidents are investigated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said the Ministry of Justice allocated funding to "make enhancements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2020-21 budget estimates, but the ministry has had to shift "a number of priorities to ensure proper service could be maintained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still plans to move forward with "enhancements" to the oversight process when it is able to do so, the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civilian participation in oversight, there's a body of research indicating that the more "closed out" of the process people are and the less they feel they have a voice, the less engaged they'll be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University of Saskatchewan assistant sociology professor Scott Thompson said in an interview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could lead to victims of crime being less likely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they may become more likely to take matters into their own hands, Thompson said.</w:t>
      </w:r>
    </w:p>
    <w:p>
      <w:pPr>
        <w:spacing w:before="200" w:line="260" w:lineRule="atLeast"/>
        <w:jc w:val="both"/>
        <w:rPr>
          <w:lang w:val="en-US" w:eastAsia="en-US" w:bidi="ar-SA"/>
        </w:rPr>
      </w:pPr>
      <w:r>
        <w:rPr>
          <w:rFonts w:ascii="arial" w:eastAsia="arial" w:hAnsi="arial" w:cs="arial"/>
          <w:color w:val="000000"/>
          <w:sz w:val="20"/>
          <w:lang w:val="en-US" w:eastAsia="en-US" w:bidi="ar-SA"/>
        </w:rPr>
        <w:t>Research shows that giving the public access to information and a voice in development of policies builds "procedural justice" - or a sense that the administration of justice is fair, Thompson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statement on social media in response to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McBride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community-based organizations that serve people who are marginalized, newcomers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"Locally, I think we take what's happening elsewhere and we work hard to make sure it doesn't happen here," McBride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to seek demographic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Saskatchewan Public Complaints Commission will soon begin to ask people filing complainants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voluntarily provide their race, ethnicity and gender information when filing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Commissioner W. Brent Cotter, who was recently appointed to the Canadian Senate, said this voluntary data collection has been under consideration for about a year and the timing of the decision - it was made last week - is a coincidence.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PCC investigates complaints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Saskatchewan. Cotter said most of its resources have been focused on the investigations end, and the commission hasn't historically had resources to analyze patterns.</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recommends data should be broken down to include the race, ethnicity/descent and gender of the people who report being harmed, with respect for the security of their information and privacy.</w:t>
      </w:r>
    </w:p>
    <w:p>
      <w:pPr>
        <w:spacing w:before="200" w:line="260" w:lineRule="atLeast"/>
        <w:jc w:val="both"/>
        <w:rPr>
          <w:lang w:val="en-US" w:eastAsia="en-US" w:bidi="ar-SA"/>
        </w:rPr>
      </w:pPr>
      <w:r>
        <w:rPr>
          <w:rFonts w:ascii="arial" w:eastAsia="arial" w:hAnsi="arial" w:cs="arial"/>
          <w:color w:val="000000"/>
          <w:sz w:val="20"/>
          <w:lang w:val="en-US" w:eastAsia="en-US" w:bidi="ar-SA"/>
        </w:rPr>
        <w:t>The PCC intends to start asking for the information within months. It receives between 100 and 150 complaints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Cotter said the PCC should be able to look for patterns in the demographic data at the end of the fiscal year.</w:t>
      </w:r>
    </w:p>
    <w:p>
      <w:pPr>
        <w:spacing w:before="200" w:line="260" w:lineRule="atLeast"/>
        <w:jc w:val="both"/>
        <w:rPr>
          <w:lang w:val="en-US" w:eastAsia="en-US" w:bidi="ar-SA"/>
        </w:rPr>
      </w:pPr>
      <w:r>
        <w:rPr>
          <w:rFonts w:ascii="arial" w:eastAsia="arial" w:hAnsi="arial" w:cs="arial"/>
          <w:color w:val="000000"/>
          <w:sz w:val="20"/>
          <w:lang w:val="en-US" w:eastAsia="en-US" w:bidi="ar-SA"/>
        </w:rPr>
        <w:t>"What this desegregation will enable us to know is whether or not we're seeing certain kinds of patterns of complaint that come from ethnic or racial communities or gender communities that we haven't been able to dig into as much as previously."</w:t>
      </w:r>
    </w:p>
    <w:p>
      <w:pPr>
        <w:spacing w:before="240" w:line="260" w:lineRule="atLeast"/>
        <w:jc w:val="both"/>
        <w:rPr>
          <w:lang w:val="en-US" w:eastAsia="en-US" w:bidi="ar-SA"/>
        </w:rPr>
      </w:pPr>
      <w:hyperlink r:id="rId90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LAW ENFORCEMENT (90%); MURDER (90%);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INVESTIGATIONS (78%); GEORGE FLOYD KILLING (78%); JUSTICE DEPARTMENTS (78%); SOCIOLOGY (78%); MANSLAUGHTER (77%); PUBLIC HEALTH (77%); CRIMINAL OFFENSES (74%); INTERVIEWS (73%); PUBLIC RECORDS (72%); INVOLUNTARY MANSLAUGHTER (69%); SOCIAL SCIENCE EDUCATION (60%); BUDGET FORECASTS (50%); COLLEGE &amp; UNIVERSITY PROFESSORS (50%); saskatoon,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,research,phase,deciding,whether !@PERMALINK= </w:t>
      </w:r>
      <w:hyperlink r:id="rId90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-keeping-door-open-on-body-cams-province-still-plans-</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-oversight-reforms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(90%); ONBOARD CAMERAS (78%); EMERGENCY VEHICLES (73%); BUDGETS (66%); BUDGET FORECASTS (50%);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ABBY FINKENAUER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9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9" w:history="1">
        <w:r>
          <w:rPr>
            <w:rFonts w:ascii="arial" w:eastAsia="arial" w:hAnsi="arial" w:cs="arial"/>
            <w:b/>
            <w:bCs/>
            <w:i/>
            <w:color w:val="0077CC"/>
            <w:kern w:val="32"/>
            <w:sz w:val="28"/>
            <w:szCs w:val="32"/>
            <w:u w:val="single"/>
            <w:shd w:val="clear" w:color="auto" w:fill="FFFFFF"/>
            <w:lang w:val="en-US" w:eastAsia="en-US" w:bidi="ar-SA"/>
          </w:rPr>
          <w:t xml:space="preserve"> keeping door open on body cams, province still plans </w:t>
        </w:r>
      </w:hyperlink>
      <w:hyperlink r:id="rId9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9" w:history="1">
        <w:r>
          <w:rPr>
            <w:rFonts w:ascii="arial" w:eastAsia="arial" w:hAnsi="arial" w:cs="arial"/>
            <w:b/>
            <w:bCs/>
            <w:i/>
            <w:color w:val="0077CC"/>
            <w:kern w:val="32"/>
            <w:sz w:val="28"/>
            <w:szCs w:val="32"/>
            <w:u w:val="single"/>
            <w:shd w:val="clear" w:color="auto" w:fill="FFFFFF"/>
            <w:lang w:val="en-US" w:eastAsia="en-US" w:bidi="ar-SA"/>
          </w:rPr>
          <w:t xml:space="preserve"> oversight reforms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"research" phase of deciding whether officers should be equipped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Cam McBride, who oversees the Central Division, said during a media teleconference on Tuesday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"actively looking into"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 46-year-old Black father, caused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has reignited interest in both the cameras and reform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taken at the scene shows Chauvin kneeling on Floyd's neck. Floyd can be heard pleading with the officer, saying "I can't breathe." Other officers at the scene did not intervene. Chauvin was fired and is charged with second-degree murder and second-degree manslaughter. Three other now-former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with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there have been calls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equipped with dashboard cameras. McBride said there are some "very big" issues to overcome with body-worn cameras, such as the expense, storage, and quality of the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Provincially, the government last year said changes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model are coming, but to date, no announcements have been made about what those changes could be and when they may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remains one of the few provinces without an independent, civilian oversight body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Officer-involved incidents are investigated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said the Ministry of Justice allocated funding to "make enhancements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2020-21 budget estimates, but the ministry has had to shift "a number of priorities to ensure proper service could be maintained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still plans to move forward with "enhancements" to the oversight process when it is able to do so, the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civilian participation in oversight, there's a body of research indicating that the more "closed out" of the process people are and the less they feel they have a voice, the less engaged they'll be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University of Saskatchewan assistant sociology professor Scott Thompson said in an interview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could lead to victims of crime being less likely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they may become more likely to take matters into their own hands, Thompson said.</w:t>
      </w:r>
    </w:p>
    <w:p>
      <w:pPr>
        <w:spacing w:before="200" w:line="260" w:lineRule="atLeast"/>
        <w:jc w:val="both"/>
        <w:rPr>
          <w:lang w:val="en-US" w:eastAsia="en-US" w:bidi="ar-SA"/>
        </w:rPr>
      </w:pPr>
      <w:r>
        <w:rPr>
          <w:rFonts w:ascii="arial" w:eastAsia="arial" w:hAnsi="arial" w:cs="arial"/>
          <w:color w:val="000000"/>
          <w:sz w:val="20"/>
          <w:lang w:val="en-US" w:eastAsia="en-US" w:bidi="ar-SA"/>
        </w:rPr>
        <w:t>Research shows that giving the public access to information and a voice in development of policies builds "procedural justice" - or a sense that the administration of justice is fair, Thompson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statement on social media in response to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McBride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community-based organizations that serve people who are marginalized, newcomers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"Locally, I think we take what's happening elsewhere and we work hard to make sure it doesn't happen here," McBride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to seek demographic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Saskatchewan Public Complaints Commission will soon begin to ask people filing complainants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voluntarily provide their race, ethnicity and gender information when filing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Commissioner W. Brent Cotter, who was recently appointed to the Canadian Senate, said this voluntary data collection has been under consideration for about a year and the timing of the decision - it was made last week - is a coincidence.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PCC investigates complaints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Saskatchewan. Cotter said most of its resources have been focused on the investigations end, and the commission hasn't historically had resources to analyze patterns.</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recommends data should be broken down to include the race, ethnicity/descent and gender of the people who report being harmed, with respect for the security of their information and privacy.</w:t>
      </w:r>
    </w:p>
    <w:p>
      <w:pPr>
        <w:spacing w:before="200" w:line="260" w:lineRule="atLeast"/>
        <w:jc w:val="both"/>
        <w:rPr>
          <w:lang w:val="en-US" w:eastAsia="en-US" w:bidi="ar-SA"/>
        </w:rPr>
      </w:pPr>
      <w:r>
        <w:rPr>
          <w:rFonts w:ascii="arial" w:eastAsia="arial" w:hAnsi="arial" w:cs="arial"/>
          <w:color w:val="000000"/>
          <w:sz w:val="20"/>
          <w:lang w:val="en-US" w:eastAsia="en-US" w:bidi="ar-SA"/>
        </w:rPr>
        <w:t>The PCC intends to start asking for the information within months. It receives between 100 and 150 complaints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Cotter said the PCC should be able to look for patterns in the demographic data at the end of the fiscal year.</w:t>
      </w:r>
    </w:p>
    <w:p>
      <w:pPr>
        <w:spacing w:before="200" w:line="260" w:lineRule="atLeast"/>
        <w:jc w:val="both"/>
        <w:rPr>
          <w:lang w:val="en-US" w:eastAsia="en-US" w:bidi="ar-SA"/>
        </w:rPr>
      </w:pPr>
      <w:r>
        <w:rPr>
          <w:rFonts w:ascii="arial" w:eastAsia="arial" w:hAnsi="arial" w:cs="arial"/>
          <w:color w:val="000000"/>
          <w:sz w:val="20"/>
          <w:lang w:val="en-US" w:eastAsia="en-US" w:bidi="ar-SA"/>
        </w:rPr>
        <w:t>"What this desegregation will enable us to know is whether or not we're seeing certain kinds of patterns of complaint that come from ethnic or racial communities or gender communities that we haven't been able to dig into as much as previously."</w:t>
      </w:r>
    </w:p>
    <w:p>
      <w:pPr>
        <w:spacing w:before="240" w:line="260" w:lineRule="atLeast"/>
        <w:jc w:val="both"/>
        <w:rPr>
          <w:lang w:val="en-US" w:eastAsia="en-US" w:bidi="ar-SA"/>
        </w:rPr>
      </w:pPr>
      <w:hyperlink r:id="rId90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LAW ENFORCEMENT (90%); MURDER (90%);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INVESTIGATIONS (78%); GEORGE FLOYD KILLING (78%); JUSTICE DEPARTMENTS (78%); SOCIOLOGY (78%); MANSLAUGHTER (77%); PUBLIC HEALTH (77%); CRIMINAL OFFENSES (74%); PUBLIC RECORDS (72%); INVOLUNTARY MANSLAUGHTER (69%); INTERVIEWS (60%); SOCIAL SCIENCE EDUCATION (60%); BUDGET FORECASTS (50%); COLLEGE &amp; UNIVERSITY PROFESSORS (50%); saskatoon,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,research,phase,deciding,whether !@PERMALINK= </w:t>
      </w:r>
      <w:hyperlink r:id="rId90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-keeping-door-open-on-body-cams-province-still-plans-</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-oversight-reforms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(90%); ONBOARD CAMERAS (78%); EMERGENCY VEHICLES (73%); BUDGETS (66%); BUDGET FORECASTS (50%);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ABBY FINKENAUER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 xml:space="preserve">Assault on freedom of the press; </w:t>
        </w:r>
      </w:hyperlink>
      <w:hyperlink r:id="rId9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spying on journalists is intolerable, the </w:t>
        </w:r>
      </w:hyperlink>
      <w:hyperlink r:id="rId9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Gazette editorial board writes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second time in two months, a journalist reporting on matters related to the justice system has found his own rights egregiously compromised. These affronts to freedom of the press are deeply troubling.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last January,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 Presse columnist Patrick Lagacé through his cellphone, obtaining his call records and tracking his movements, as part of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was an internal probe of antigang squad officers later charged with fabricating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an outrageous violation of Lagacé's privacy and an attack on his role as a journalist in a democratic society. He was never a target of the probe nor suspected of any wrongdoing. And he was never even given an opportunity to safeguard his contacts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scrutiny.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September,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reporter Michaël Nguyen had his computer seized by the S&amp;;#151;reté du Québec after reporting on two judges under investigation by the Conseil de la magistrature.</w:t>
      </w:r>
    </w:p>
    <w:p>
      <w:pPr>
        <w:spacing w:before="200" w:line="260" w:lineRule="atLeast"/>
        <w:jc w:val="both"/>
        <w:rPr>
          <w:lang w:val="en-US" w:eastAsia="en-US" w:bidi="ar-SA"/>
        </w:rPr>
      </w:pPr>
      <w:r>
        <w:rPr>
          <w:rFonts w:ascii="arial" w:eastAsia="arial" w:hAnsi="arial" w:cs="arial"/>
          <w:color w:val="000000"/>
          <w:sz w:val="20"/>
          <w:lang w:val="en-US" w:eastAsia="en-US" w:bidi="ar-SA"/>
        </w:rPr>
        <w:t>Nguyen's computer was put under seal, allowing Le Journal to fight the seizure. Nguyen was targeted because he had obtained information on disciplinary proceedings that had not been made public, including a video of a judge haranguing courthouse security guards. But La Presse later revealed that the supposedly secure confidential documents Nguyen was accused of stealing were readily available on the Conseil de la magistrature website.</w:t>
      </w:r>
    </w:p>
    <w:p>
      <w:pPr>
        <w:spacing w:before="200" w:line="260" w:lineRule="atLeast"/>
        <w:jc w:val="both"/>
        <w:rPr>
          <w:lang w:val="en-US" w:eastAsia="en-US" w:bidi="ar-SA"/>
        </w:rPr>
      </w:pPr>
      <w:r>
        <w:rPr>
          <w:rFonts w:ascii="arial" w:eastAsia="arial" w:hAnsi="arial" w:cs="arial"/>
          <w:color w:val="000000"/>
          <w:sz w:val="20"/>
          <w:lang w:val="en-US" w:eastAsia="en-US" w:bidi="ar-SA"/>
        </w:rPr>
        <w:t>Such interference by law enforcement in the essential work of the media is rare, if not unprecedented. Such intrusions could seriously harm the ability of journalists to cultivate confidential sources.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be held to account for these heavy-handed tactics. But the judges and justices of the peace who signed offthe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warrants have much to answer for,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judiciary is supposed to be a check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overreaching. There are a series of legal tests, set out by the Supreme Court of Canada, that must be met before judges override journalists' constitutional rights. Though the high court has stopped short of offering blanket protection to journalists shielding their sources, it has nevertheless recognized the importance of a free press to a healthy democracy.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Investigative reporting, from exposing the sponsorship scandal to unearthing corruption, has repeatedly proven its worth in Quebec, as elsewhere. The work of journalists has resulted in criminal charges, forced elected officials to resign and prompted commissions of inquiry. All of this is done in the public interest.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judiciary undermine journalists trying to get at the truth, they transgress the people's right to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joins its voice to the chorus vigorously denouncing these intolerable attacks on the free press. !@COPYRIGHT=© 2016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JOURNALISM (90%); WRITERS (90%); INVESTIGATIONS (90%); LAW COURTS &amp; TRIBUNALS (89%); JUDGES (89%); DEMOCRACIES (78%); HUMAN RIGHTS &amp; CIVIL LIBERTIES LAW (78%); LAW ENFORCEMENT (78%); SUPREME COURTS (78%); NEWS REPORTING (78%); INVASION OF PRIVACY (77%); CRIMINAL INVESTIGATIONS (77%); LARCENY &amp; THEFT (76%); INTERNAL INVESTIGATIONS (76%); CORRUPTION (76%); CRIMINAL OFFENSES (76%); SCANDALS (75%); LITIGATION (75%); TYPES OF GOVERNMENT (75%); RESIGNATIONS (60%); second,months,journalist,reporting,matters,related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NEWS REPORTING (78%); MOBILE &amp; CELLULAR TELEPHONES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 xml:space="preserve">Bolder actions, words from pipeline protesters; Quebec premier claims Mohawk on reserve near </w:t>
        </w:r>
      </w:hyperlink>
      <w:hyperlink r:id="rId9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3" w:history="1">
        <w:r>
          <w:rPr>
            <w:rFonts w:ascii="arial" w:eastAsia="arial" w:hAnsi="arial" w:cs="arial"/>
            <w:b/>
            <w:bCs/>
            <w:i/>
            <w:color w:val="0077CC"/>
            <w:kern w:val="32"/>
            <w:sz w:val="28"/>
            <w:szCs w:val="32"/>
            <w:u w:val="single"/>
            <w:shd w:val="clear" w:color="auto" w:fill="FFFFFF"/>
            <w:lang w:val="en-US" w:eastAsia="en-US" w:bidi="ar-SA"/>
          </w:rPr>
          <w:t xml:space="preserve"> have assault rifles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and Paola Loriggio, The Canadian Press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Protesters behind rail blockades in Quebec and Ontario ramped up their actions and rhetoric Wednesday as government officials accused them of compromising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In a video posted on the Real People's Media website, demonstrators in Tyendinaga Mohawk Territory near Belleville, Ont., were shown standing on rail tracks as a CN Rail train approached Wednesday, then jumping out of the way at the last second.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handful of protesters also lit fires near and on railway tracks at a secondary camp that remained in place after a raid on another, larger blockade earlier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disruptions were denounced by Prime Minister Justin Trudeau and Public Safety Minister Bill Blair, who called the protesters'actions unsafe.</w:t>
      </w:r>
    </w:p>
    <w:p>
      <w:pPr>
        <w:spacing w:before="200" w:line="260" w:lineRule="atLeast"/>
        <w:jc w:val="both"/>
        <w:rPr>
          <w:lang w:val="en-US" w:eastAsia="en-US" w:bidi="ar-SA"/>
        </w:rPr>
      </w:pPr>
      <w:r>
        <w:rPr>
          <w:rFonts w:ascii="arial" w:eastAsia="arial" w:hAnsi="arial" w:cs="arial"/>
          <w:color w:val="000000"/>
          <w:sz w:val="20"/>
          <w:lang w:val="en-US" w:eastAsia="en-US" w:bidi="ar-SA"/>
        </w:rPr>
        <w:t>"It is extremely concerning to see people endangering their own lives and the lives of others by trying to interfere with the trains," Trudeau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Quebec Premier Francois Legault suggested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moved in to dismantle a blockade on the Kahnawake Mohawk territory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those on the reserve are armed, potentially with assault rifles.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comments, which came as protesters on the Mohawk territory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reinforced a blockade that has been in place since Feb. 8, were unequivocally rejected by the First Nation, which stressed the demonstration is a peaceful one.</w:t>
      </w:r>
    </w:p>
    <w:p>
      <w:pPr>
        <w:spacing w:before="200" w:line="260" w:lineRule="atLeast"/>
        <w:jc w:val="both"/>
        <w:rPr>
          <w:lang w:val="en-US" w:eastAsia="en-US" w:bidi="ar-SA"/>
        </w:rPr>
      </w:pPr>
      <w:r>
        <w:rPr>
          <w:rFonts w:ascii="arial" w:eastAsia="arial" w:hAnsi="arial" w:cs="arial"/>
          <w:color w:val="000000"/>
          <w:sz w:val="20"/>
          <w:lang w:val="en-US" w:eastAsia="en-US" w:bidi="ar-SA"/>
        </w:rPr>
        <w:t>Kenneth Deer, the secretary of the Mohawk Nation at Kahnawake, said the protesters are not armed and the suggestion that there are AK-47s at the site is "highly irresponsible and ludicrous."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Deer spoke out against a possible intervention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any efforts to forcibly remove the site would be seen as an "act of provocation and aggression that will exacerbate an already volatile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coercive state-sponsored force is the wrong way to make peace," Deer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Assembly of First Nations of Quebec and Labrador also took issue with Legault's statements, urging him to be more careful in discussing the issue.</w:t>
      </w:r>
    </w:p>
    <w:p>
      <w:pPr>
        <w:spacing w:before="200" w:line="260" w:lineRule="atLeast"/>
        <w:jc w:val="both"/>
        <w:rPr>
          <w:lang w:val="en-US" w:eastAsia="en-US" w:bidi="ar-SA"/>
        </w:rPr>
      </w:pPr>
      <w:r>
        <w:rPr>
          <w:rFonts w:ascii="arial" w:eastAsia="arial" w:hAnsi="arial" w:cs="arial"/>
          <w:color w:val="000000"/>
          <w:sz w:val="20"/>
          <w:lang w:val="en-US" w:eastAsia="en-US" w:bidi="ar-SA"/>
        </w:rPr>
        <w:t>"Premier Legault is making very dangerous and offensive comments by suggesting the presence of weapons in Kahnawake," AFN-QL Chief Ghislain Picard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certainly did not consider the consequences of his words for community members who live with the memories of 30 years ago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The rail company obtained an injunction on Tuesday to end the blockade, one of several such protests in support of Wet'suwet'en hereditary chiefs who oppose a natural gas pipeline cutting across their traditional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Rail and road disruptions have continued in recent days after several high-profile blockades were dismantled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B.C. and Ontario earlier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responsible for a major commuter rail service covering much of southern Ontario said Wednesday it was not anticipating any of the delays and cancellations that brought trains to a standstill during the previous day's rush hour. etrolinx, operator of the GO Transit network, suspended service Tuesday on multiple routes as a series of protests sprang up in and around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arrested three people at the demonstrations. They said Wednesday morning that officers provided protesters with an injunction and began moving them from rail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blockade had threatened to delay morning commutes west of the city,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rail line has been cleared and most commuter rail lines were running on time or with minor delays.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also set up new sites in Ontario and Quebec this week, though some dispersed or were dismantled in less than a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at a GO station in Hamilton caused numerous cancellations and delays starting Monday evening, but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protesters left the blockade site in the city peacefully at around 5 p.m.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new disruptions that surfaced Tuesday included a blockade along a highway near the site of an ongoing land dispute in Caledonia, Ont., and one along a stretch of rail in Sherbrooke, Que., about 150 kilometres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to end the Sherbrooke blockade on Tuesday afternoon, arresting protesters who had blocked a rail line in the city's Lennoxville district. The protest along Highway 6 in Ontario remains active.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Reuters; Protesters stand by a blockade closing a road in Kahnawake Mohawk Territory,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SAFETY, ACCIDENTS &amp; DISASTERS (90%); FIREARMS (90%); GOVERNMENT &amp; PUBLIC ADMINISTRATION (90%); PUBLIC OFFICIALS (90%); PROTESTS &amp; DEMONSTRATIONS (90%); NATIVE AMERICANS (89%); TRENDS &amp; EVENTS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DELAYS &amp; POSTPONEMENTS (78%); PRIME MINISTERS (73%); HEADS OF STATE &amp; GOVERNMENT (73%); INDIGENOUS PEOPLES (72%); COMMUTING (60%); INJUNCTIONS (50%); protesters,behind,blockades,quebec,ontario,ramped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(89%); NATURAL GAS (72%); NATURAL GAS PIPELINES (72%); NATURAL GAS PRODUCTS (72%); OIL &amp; GAS FACILITIES (72%); PIPELINE TRANSPORTATION (72%); URBAN RAIL SYSTEMS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(93%); ONTARIO,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 xml:space="preserve">Bolder actions, words from pipeline protesters; Quebec premier claims Mohawk on reserve near </w:t>
        </w:r>
      </w:hyperlink>
      <w:hyperlink r:id="rId9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0" w:history="1">
        <w:r>
          <w:rPr>
            <w:rFonts w:ascii="arial" w:eastAsia="arial" w:hAnsi="arial" w:cs="arial"/>
            <w:b/>
            <w:bCs/>
            <w:i/>
            <w:color w:val="0077CC"/>
            <w:kern w:val="32"/>
            <w:sz w:val="28"/>
            <w:szCs w:val="32"/>
            <w:u w:val="single"/>
            <w:shd w:val="clear" w:color="auto" w:fill="FFFFFF"/>
            <w:lang w:val="en-US" w:eastAsia="en-US" w:bidi="ar-SA"/>
          </w:rPr>
          <w:t xml:space="preserve"> have assault rifles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and Paola Loriggio, The Canadian Press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Protesters behind rail blockades in Quebec and Ontario ramped up their actions and rhetoric Wednesday as government officials accused them of compromising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In a video posted on the Real People's Media website, demonstrators in Tyendinaga Mohawk Territory near Belleville, Ont., were shown standing on rail tracks as a CN Rail train approached Wednesday, then jumping out of the way at the last second.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handful of protesters also lit fires near and on railway tracks at a secondary camp that remained in place after a raid on another, larger blockade earlier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disruptions were denounced by Prime Minister Justin Trudeau and Public Safety Minister Bill Blair, who called the protesters'actions unsafe.</w:t>
      </w:r>
    </w:p>
    <w:p>
      <w:pPr>
        <w:spacing w:before="200" w:line="260" w:lineRule="atLeast"/>
        <w:jc w:val="both"/>
        <w:rPr>
          <w:lang w:val="en-US" w:eastAsia="en-US" w:bidi="ar-SA"/>
        </w:rPr>
      </w:pPr>
      <w:r>
        <w:rPr>
          <w:rFonts w:ascii="arial" w:eastAsia="arial" w:hAnsi="arial" w:cs="arial"/>
          <w:color w:val="000000"/>
          <w:sz w:val="20"/>
          <w:lang w:val="en-US" w:eastAsia="en-US" w:bidi="ar-SA"/>
        </w:rPr>
        <w:t>"It is extremely concerning to see people endangering their own lives and the lives of others by trying to interfere with the trains," Trudeau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Quebec Premier Francois Legault suggested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moved in to dismantle a blockade on the Kahnawake Mohawk territory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those on the reserve are armed, potentially with assault rifles.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comments, which came as protesters on the Mohawk territory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reinforced a blockade that has been in place since Feb. 8, were unequivocally rejected by the First Nation, which stressed the demonstration is a peaceful one.</w:t>
      </w:r>
    </w:p>
    <w:p>
      <w:pPr>
        <w:spacing w:before="200" w:line="260" w:lineRule="atLeast"/>
        <w:jc w:val="both"/>
        <w:rPr>
          <w:lang w:val="en-US" w:eastAsia="en-US" w:bidi="ar-SA"/>
        </w:rPr>
      </w:pPr>
      <w:r>
        <w:rPr>
          <w:rFonts w:ascii="arial" w:eastAsia="arial" w:hAnsi="arial" w:cs="arial"/>
          <w:color w:val="000000"/>
          <w:sz w:val="20"/>
          <w:lang w:val="en-US" w:eastAsia="en-US" w:bidi="ar-SA"/>
        </w:rPr>
        <w:t>Kenneth Deer, the secretary of the Mohawk Nation at Kahnawake, said the protesters are not armed and the suggestion that there are AK-47s at the site is "highly irresponsible and ludicrous."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Deer spoke out against a possible intervention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any efforts to forcibly remove the site would be seen as an "act of provocation and aggression that will exacerbate an already volatile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coercive state-sponsored force is the wrong way to make peace," Deer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Assembly of First Nations of Quebec and Labrador also took issue with Legault's statements, urging him to be more careful in discussing the issue.</w:t>
      </w:r>
    </w:p>
    <w:p>
      <w:pPr>
        <w:spacing w:before="200" w:line="260" w:lineRule="atLeast"/>
        <w:jc w:val="both"/>
        <w:rPr>
          <w:lang w:val="en-US" w:eastAsia="en-US" w:bidi="ar-SA"/>
        </w:rPr>
      </w:pPr>
      <w:r>
        <w:rPr>
          <w:rFonts w:ascii="arial" w:eastAsia="arial" w:hAnsi="arial" w:cs="arial"/>
          <w:color w:val="000000"/>
          <w:sz w:val="20"/>
          <w:lang w:val="en-US" w:eastAsia="en-US" w:bidi="ar-SA"/>
        </w:rPr>
        <w:t>"Premier Legault is making very dangerous and offensive comments by suggesting the presence of weapons in Kahnawake," AFN-QL Chief Ghislain Picard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certainly did not consider the consequences of his words for community members who live with the memories of 30 years ago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The rail company obtained an injunction on Tuesday to end the blockade, one of several such protests in support of Wet'suwet'en hereditary chiefs who oppose a natural gas pipeline cutting across their traditional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Rail and road disruptions have continued in recent days after several high-profile blockades were dismantled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B.C. and Ontario earlier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responsible for a major commuter rail service covering much of southern Ontario said Wednesday it was not anticipating any of the delays and cancellations that brought trains to a standstill during the previous day's rush hour.</w:t>
      </w:r>
    </w:p>
    <w:p>
      <w:pPr>
        <w:spacing w:before="200" w:line="260" w:lineRule="atLeast"/>
        <w:jc w:val="both"/>
        <w:rPr>
          <w:lang w:val="en-US" w:eastAsia="en-US" w:bidi="ar-SA"/>
        </w:rPr>
      </w:pPr>
      <w:r>
        <w:rPr>
          <w:rFonts w:ascii="arial" w:eastAsia="arial" w:hAnsi="arial" w:cs="arial"/>
          <w:color w:val="000000"/>
          <w:sz w:val="20"/>
          <w:lang w:val="en-US" w:eastAsia="en-US" w:bidi="ar-SA"/>
        </w:rPr>
        <w:t>Metrolinx, operator of the GO Transit network, suspended service Tuesday on multiple routes as a series of protests sprang up in and around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arrested three people at the demonstrations. They said Wednesday morning that officers provided protesters with an injunction and began moving them from rail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blockade had threatened to delay morning commutes west of the city,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rail line has been cleared and most commuter rail lines were running on time or with minor delays.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also set up new sites in Ontario and Quebec this week, though some dispersed or were dismantled in less than a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at a GO station in Hamilton caused numerous cancellations and delays starting Monday evening, but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protesters left the blockade site in the city peacefully at around 5 p.m.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new disruptions that surfaced Tuesday included a blockade along a highway near the site of an ongoing land dispute in Caledonia, Ont., and one along a stretch of rail in Sherbrooke, Que., about 150 kilometres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to end the Sherbrooke blockade on Tuesday afternoon, arresting protesters who had blocked a rail line in the city's Lennoxville district. The protest along Highway 6 in Ontario remains active.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of the Wet'suwet'en Nation, whose opposition to the Coastal GasLink project has spurred the widespread protests and disruptions, were meeting in British Columbia on Wednesday. Federal officials said they were waiting to hear whether the hereditary chiefs would invite them and their provincial counterparts to discuss the issue.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Reuters; Protesters stand by a blockade closing a road in Kahnawake Mohawk Territory,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SAFETY, ACCIDENTS &amp; DISASTERS (90%); FIREARMS (90%); GOVERNMENT &amp; PUBLIC ADMINISTRATION (90%); PUBLIC OFFICIALS (90%); PROTESTS &amp; DEMONSTRATIONS (90%); NATIVE AMERICANS (89%); TRENDS &amp; EVENTS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DELAYS &amp; POSTPONEMENTS (78%); PRIME MINISTERS (73%); HEADS OF STATE &amp; GOVERNMENT (73%); INDIGENOUS PEOPLES (72%); COMMUTING (60%); INJUNCTIONS (50%); protesters,behind,blockades,quebec,ontario,ramped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(89%); NATURAL GAS (72%); NATURAL GAS PIPELINES (72%); NATURAL GAS PRODUCTS (72%); OIL &amp; GAS FACILITIES (72%); PIPELINE TRANSPORTATION (72%); URBAN RAIL SYSTEMS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(93%); ONTARIO,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 xml:space="preserve">Hundreds gather for night protest against austerity, </w:t>
        </w:r>
      </w:hyperlink>
      <w:hyperlink r:id="rId9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website hacked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night demonstration against the Quebec government's cuts to social services( </w:t>
      </w:r>
      <w:hyperlink r:id="rId938" w:history="1">
        <w:r>
          <w:rPr>
            <w:rFonts w:ascii="arial" w:eastAsia="arial" w:hAnsi="arial" w:cs="arial"/>
            <w:i/>
            <w:color w:val="0077CC"/>
            <w:sz w:val="20"/>
            <w:u w:val="single"/>
            <w:shd w:val="clear" w:color="auto" w:fill="FFFFFF"/>
            <w:lang w:val="en-US" w:eastAsia="en-US" w:bidi="ar-SA"/>
          </w:rPr>
          <w:t>http://montrealgazette.com/news/quebec/2015-quebec-budget-analysis</w:t>
        </w:r>
      </w:hyperlink>
      <w:r>
        <w:rPr>
          <w:rFonts w:ascii="arial" w:eastAsia="arial" w:hAnsi="arial" w:cs="arial"/>
          <w:color w:val="000000"/>
          <w:sz w:val="20"/>
          <w:lang w:val="en-US" w:eastAsia="en-US" w:bidi="ar-SA"/>
        </w:rPr>
        <w:t xml:space="preserve"> ) brought out hundreds of protesters Friday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Eighty-two people were fined - the protest deemed illegal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five minutes after its 9 p.m. start time. No itinerary was provided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the start of the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moved west, towards St-Laurent Blvd., where they walked on the street against traffic.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two groups of protesters - around 40 near the corner of Milton St., and another 40 near the corner of de Guilbeault St.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budget unkind to health care and education( </w:t>
      </w:r>
      <w:hyperlink r:id="rId938" w:history="1">
        <w:r>
          <w:rPr>
            <w:rFonts w:ascii="arial" w:eastAsia="arial" w:hAnsi="arial" w:cs="arial"/>
            <w:i/>
            <w:color w:val="0077CC"/>
            <w:sz w:val="20"/>
            <w:u w:val="single"/>
            <w:shd w:val="clear" w:color="auto" w:fill="FFFFFF"/>
            <w:lang w:val="en-US" w:eastAsia="en-US" w:bidi="ar-SA"/>
          </w:rPr>
          <w:t>http://montrealgazette.com/news/quebec/2015-quebec-budget-analysis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Laurent Gingras said that the protesters dispersed shortly before 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82 people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fined $640 each under municipal bylaw P-6.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man was arrested for making death threats and obstructing the work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has been down since Friday night. Anonymous Quebec claimed responsiblity for the cyberattack on their Twitter account( </w:t>
      </w:r>
      <w:hyperlink r:id="rId939" w:history="1">
        <w:r>
          <w:rPr>
            <w:rFonts w:ascii="arial" w:eastAsia="arial" w:hAnsi="arial" w:cs="arial"/>
            <w:i/>
            <w:color w:val="0077CC"/>
            <w:sz w:val="20"/>
            <w:u w:val="single"/>
            <w:shd w:val="clear" w:color="auto" w:fill="FFFFFF"/>
            <w:lang w:val="en-US" w:eastAsia="en-US" w:bidi="ar-SA"/>
          </w:rPr>
          <w:t>https://twitter.com/QuebecAnon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Technicians are working to restore the website, but by Saturday morning it was still down. !@COPYRIGHT=© 2015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(91%); CYBERCRIME (90%); POLITICAL PROTESTS (78%); LAW ENFORCEMENT (77%); ARRESTS (77%); FINES &amp; PENALTIES (72%); INTERNET SOCIAL NETWORKING (72%); another,night,demonstration,against,quebec,social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(90%); COMPUTER NETWORK SECURITY (73%); WEBSITE FAILURES (72%); INTERNET SOCIAL NETWORKING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acknowledge surveilling another journalist during a 2014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Thursday there was another journalist whose phone activity they monitored as part of an investigation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is before the prosecutors office,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which journalist was monitored,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from now on, any case involving tracking of a journalist, judge, lawyer, or elected official that would require judicial authorization must be OK'd by the top echelon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first. They are also examining all past cases to see if there were similar tracking of "special cases" in the past, and expect to have all information by next week, said Patrick Lalonde, assistant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responsible for operations. !@COPYRIGHT=© 2016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(90%); PUBLIC PROSECUTORS (90%); INVESTIGATIONS (90%); CRIMINAL INVESTIGATIONS (78%); JUDGES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,announced,another,journalist,whose !@PERMALINK= </w:t>
      </w:r>
      <w:hyperlink r:id="rId947" w:history="1">
        <w:r>
          <w:rPr>
            <w:rFonts w:ascii="arial" w:eastAsia="arial" w:hAnsi="arial" w:cs="arial"/>
            <w:i/>
            <w:color w:val="0077CC"/>
            <w:sz w:val="20"/>
            <w:u w:val="single"/>
            <w:shd w:val="clear" w:color="auto" w:fill="FFFFFF"/>
            <w:lang w:val="en-US" w:eastAsia="en-US" w:bidi="ar-SA"/>
          </w:rPr>
          <w:t>http://montrealgazette.com/news/local-news/</w:t>
        </w:r>
      </w:hyperlink>
      <w:hyperlink r:id="rId947" w:history="1">
        <w:r>
          <w:rPr>
            <w:rFonts w:ascii="arial" w:eastAsia="arial" w:hAnsi="arial" w:cs="arial"/>
            <w:b/>
            <w:i/>
            <w:color w:val="0077CC"/>
            <w:sz w:val="20"/>
            <w:u w:val="single"/>
            <w:shd w:val="clear" w:color="auto" w:fill="FFFFFF"/>
            <w:lang w:val="en-US" w:eastAsia="en-US" w:bidi="ar-SA"/>
          </w:rPr>
          <w:t>montreal</w:t>
        </w:r>
      </w:hyperlink>
      <w:hyperlink r:id="rId947" w:history="1">
        <w:r>
          <w:rPr>
            <w:rFonts w:ascii="arial" w:eastAsia="arial" w:hAnsi="arial" w:cs="arial"/>
            <w:i/>
            <w:color w:val="0077CC"/>
            <w:sz w:val="20"/>
            <w:u w:val="single"/>
            <w:shd w:val="clear" w:color="auto" w:fill="FFFFFF"/>
            <w:lang w:val="en-US" w:eastAsia="en-US" w:bidi="ar-SA"/>
          </w:rPr>
          <w:t>-</w:t>
        </w:r>
      </w:hyperlink>
      <w:hyperlink r:id="rId947" w:history="1">
        <w:r>
          <w:rPr>
            <w:rFonts w:ascii="arial" w:eastAsia="arial" w:hAnsi="arial" w:cs="arial"/>
            <w:b/>
            <w:i/>
            <w:color w:val="0077CC"/>
            <w:sz w:val="20"/>
            <w:u w:val="single"/>
            <w:shd w:val="clear" w:color="auto" w:fill="FFFFFF"/>
            <w:lang w:val="en-US" w:eastAsia="en-US" w:bidi="ar-SA"/>
          </w:rPr>
          <w:t>police</w:t>
        </w:r>
      </w:hyperlink>
      <w:hyperlink r:id="rId947" w:history="1">
        <w:r>
          <w:rPr>
            <w:rFonts w:ascii="arial" w:eastAsia="arial" w:hAnsi="arial" w:cs="arial"/>
            <w:i/>
            <w:color w:val="0077CC"/>
            <w:sz w:val="20"/>
            <w:u w:val="single"/>
            <w:shd w:val="clear" w:color="auto" w:fill="FFFFFF"/>
            <w:lang w:val="en-US" w:eastAsia="en-US" w:bidi="ar-SA"/>
          </w:rPr>
          <w:t>-acknowledge-surveilling-another-journalist-during-a-2014-investigation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8"/>
          <w:headerReference w:type="default" r:id="rId949"/>
          <w:footerReference w:type="even" r:id="rId950"/>
          <w:footerReference w:type="default" r:id="rId951"/>
          <w:headerReference w:type="first" r:id="rId952"/>
          <w:footerReference w:type="first" r:id="rId953"/>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4" w:history="1">
        <w:r>
          <w:rPr>
            <w:rFonts w:ascii="arial" w:eastAsia="arial" w:hAnsi="arial" w:cs="arial"/>
            <w:b/>
            <w:bCs/>
            <w:i/>
            <w:color w:val="0077CC"/>
            <w:kern w:val="32"/>
            <w:sz w:val="28"/>
            <w:szCs w:val="32"/>
            <w:u w:val="single"/>
            <w:shd w:val="clear" w:color="auto" w:fill="FFFFFF"/>
            <w:lang w:val="en-US" w:eastAsia="en-US" w:bidi="ar-SA"/>
          </w:rPr>
          <w:t>; A grotesque attack on a free press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Smartphones are a pocket miracle, carrying as they do a secondby-second chronicle of our correspondence, conversations, images and movements. State access to them should be granted with caution, and rarely.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Which brings us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Earlier this year, the force sought and obtained at least 24 warrants to monitor the metadata of the iPhone belonging to Patrick Lagacé, a prominent columnist for La Presse newspaper.</w:t>
      </w:r>
    </w:p>
    <w:p>
      <w:pPr>
        <w:spacing w:before="200" w:line="260" w:lineRule="atLeast"/>
        <w:jc w:val="both"/>
        <w:rPr>
          <w:lang w:val="en-US" w:eastAsia="en-US" w:bidi="ar-SA"/>
        </w:rPr>
      </w:pPr>
      <w:r>
        <w:rPr>
          <w:rFonts w:ascii="arial" w:eastAsia="arial" w:hAnsi="arial" w:cs="arial"/>
          <w:color w:val="000000"/>
          <w:sz w:val="20"/>
          <w:lang w:val="en-US" w:eastAsia="en-US" w:bidi="ar-SA"/>
        </w:rPr>
        <w:t>Every byte of it. For five months. Even Mr. Lagacé's whereabouts were monitored through the phone's GPS system.</w:t>
      </w:r>
    </w:p>
    <w:p>
      <w:pPr>
        <w:spacing w:before="200" w:line="260" w:lineRule="atLeast"/>
        <w:jc w:val="both"/>
        <w:rPr>
          <w:lang w:val="en-US" w:eastAsia="en-US" w:bidi="ar-SA"/>
        </w:rPr>
      </w:pPr>
      <w:r>
        <w:rPr>
          <w:rFonts w:ascii="arial" w:eastAsia="arial" w:hAnsi="arial" w:cs="arial"/>
          <w:color w:val="000000"/>
          <w:sz w:val="20"/>
          <w:lang w:val="en-US" w:eastAsia="en-US" w:bidi="ar-SA"/>
        </w:rPr>
        <w:t>Mr. Lagacé was not the target of any investigation. He is not suspected of anything nefarious. He didn't unwittingly find himself at the centre of a race against time to thwart terrorists.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he did do was his job. He has written a number of stories that have embarrassed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one point, he was in contact with a detective who was under investigation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branch. That was enough for Justice of the Peace Josée De Carufel to sign off on what can only be described as an intolerable intrusion into Mr. Lagacé's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effectively spied on Mr. Lagacé to find out who his sources are inside the department. It was an act of intimidation that coincided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Pichet's publicly stated goal of rooting out whistleblowers.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abuse of power has been roundly denounced.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councillors are rightly calling for an inquiry. Quebec's Public Security Minister, Martin Coiteux, called the spying "worrisome" and said his department is looking into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Journalists are not special snowflakes.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have the ability, within reason, to gather evidence from them, just the way they do from judges, doctors, cabinet ministers or anyone else.</w:t>
      </w:r>
    </w:p>
    <w:p>
      <w:pPr>
        <w:spacing w:before="200" w:line="260" w:lineRule="atLeast"/>
        <w:jc w:val="both"/>
        <w:rPr>
          <w:lang w:val="en-US" w:eastAsia="en-US" w:bidi="ar-SA"/>
        </w:rPr>
      </w:pPr>
      <w:r>
        <w:rPr>
          <w:rFonts w:ascii="arial" w:eastAsia="arial" w:hAnsi="arial" w:cs="arial"/>
          <w:color w:val="000000"/>
          <w:sz w:val="20"/>
          <w:lang w:val="en-US" w:eastAsia="en-US" w:bidi="ar-SA"/>
        </w:rPr>
        <w:t>But it shouldn't be easy. It is mind-boggling that Ms. De Carufel, a former prosecutor, was so quick to sign off on the department's repeated request for warrants. Her role in this should be examined.</w:t>
      </w:r>
    </w:p>
    <w:p>
      <w:pPr>
        <w:spacing w:before="200" w:line="260" w:lineRule="atLeast"/>
        <w:jc w:val="both"/>
        <w:rPr>
          <w:lang w:val="en-US" w:eastAsia="en-US" w:bidi="ar-SA"/>
        </w:rPr>
      </w:pPr>
      <w:r>
        <w:rPr>
          <w:rFonts w:ascii="arial" w:eastAsia="arial" w:hAnsi="arial" w:cs="arial"/>
          <w:color w:val="000000"/>
          <w:sz w:val="20"/>
          <w:lang w:val="en-US" w:eastAsia="en-US" w:bidi="ar-SA"/>
        </w:rPr>
        <w:t>But the buck stops with Chief Pichet. He must step aside until this matter is fully investigated. If it is shown that he was behind this gross violation of Mr. Lagacé's rights, and of Canada's democratic values, he should be immediately sacked.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(90%); WRITERS (89%); CRIMINAL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JOURNALISM (76%); WHISTLEBLOWERS (75%); INTERNAL INVESTIGATIONS (75%); CITY GOVERNMENT (72%); JUDGES (72%); PUBLIC PROSECUTORS (72%); TERRORISM (69%); GOVERNMENT ADVISORS &amp; MINISTERS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SMARTPHONES (90%); MOBILE &amp; CELLULAR TELEPHONES (90%); WRITERS (89%); GLOBAL POSITIONING SYSTEM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1" w:history="1">
        <w:r>
          <w:rPr>
            <w:rFonts w:ascii="arial" w:eastAsia="arial" w:hAnsi="arial" w:cs="arial"/>
            <w:b/>
            <w:bCs/>
            <w:i/>
            <w:color w:val="0077CC"/>
            <w:kern w:val="32"/>
            <w:sz w:val="28"/>
            <w:szCs w:val="32"/>
            <w:u w:val="single"/>
            <w:shd w:val="clear" w:color="auto" w:fill="FFFFFF"/>
            <w:lang w:val="en-US" w:eastAsia="en-US" w:bidi="ar-SA"/>
          </w:rPr>
          <w:t xml:space="preserve"> chief to step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Parent will not be seeking a second mandate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according to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Parent took over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September 2010, promising to tackle racial profiling as part of a push for greater respect for diversity( </w:t>
      </w:r>
      <w:hyperlink r:id="rId962" w:history="1">
        <w:r>
          <w:rPr>
            <w:rFonts w:ascii="arial" w:eastAsia="arial" w:hAnsi="arial" w:cs="arial"/>
            <w:i/>
            <w:color w:val="0077CC"/>
            <w:sz w:val="20"/>
            <w:u w:val="single"/>
            <w:shd w:val="clear" w:color="auto" w:fill="FFFFFF"/>
            <w:lang w:val="en-US" w:eastAsia="en-US" w:bidi="ar-SA"/>
          </w:rPr>
          <w:t>http://montrealgazette.com/news/local-news/from-the-archive-new-</w:t>
        </w:r>
      </w:hyperlink>
      <w:hyperlink r:id="rId962" w:history="1">
        <w:r>
          <w:rPr>
            <w:rFonts w:ascii="arial" w:eastAsia="arial" w:hAnsi="arial" w:cs="arial"/>
            <w:b/>
            <w:i/>
            <w:color w:val="0077CC"/>
            <w:sz w:val="20"/>
            <w:u w:val="single"/>
            <w:shd w:val="clear" w:color="auto" w:fill="FFFFFF"/>
            <w:lang w:val="en-US" w:eastAsia="en-US" w:bidi="ar-SA"/>
          </w:rPr>
          <w:t>police</w:t>
        </w:r>
      </w:hyperlink>
      <w:hyperlink r:id="rId962" w:history="1">
        <w:r>
          <w:rPr>
            <w:rFonts w:ascii="arial" w:eastAsia="arial" w:hAnsi="arial" w:cs="arial"/>
            <w:i/>
            <w:color w:val="0077CC"/>
            <w:sz w:val="20"/>
            <w:u w:val="single"/>
            <w:shd w:val="clear" w:color="auto" w:fill="FFFFFF"/>
            <w:lang w:val="en-US" w:eastAsia="en-US" w:bidi="ar-SA"/>
          </w:rPr>
          <w:t>-chief-marc-parent-says-profiling-is-top-priority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he has lead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has come under fire for the role some of its officers played in an anti-pension demonstration at city hall where protesting firefighters trashed the council chambers.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has been increasing criticism of the 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dealt with protesters, from the 2012 student strikes to a decision Friday to use tear gas to break up a demonstration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lead to many bystanders being overcome by the gas. A video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punching a man in the face at the same demonstration has lead to calls for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Parent was sworn into office in September 2010 after serving on the force for 26 years, becoming the 35th person to hold the position. He had served as assistant director of the SPVM since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that, he served as director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for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A note on Parent on the SPVM's website from 2010 says his "journey is considered a reference because he managed to combine healthy management, independence and integrity."</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there were reports of then city director Guy Hébert calling for Parent's resignation after the chief investigated alleged irregularities in the awarding of a $42-million communications-security contract.</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denied he made the request to have Parent replaced, Hébert eventually resigned, admitting it and saying he "went too far." !@COPYRIGHT=© 2015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PROTESTS &amp; DEMONSTRATIONS (90%); CITY GOVERNMENT (90%); INVESTIGATIONS (88%); RESIGNATIONS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CITIES (76%); RACIAL PROFILING (73%); CRIMINAL INVESTIGATIONS (73%); parent,seeking,second,mandate,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3"/>
          <w:headerReference w:type="default" r:id="rId964"/>
          <w:footerReference w:type="even" r:id="rId965"/>
          <w:footerReference w:type="default" r:id="rId966"/>
          <w:headerReference w:type="first" r:id="rId967"/>
          <w:footerReference w:type="first" r:id="rId968"/>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9" w:history="1">
        <w:r>
          <w:rPr>
            <w:rFonts w:ascii="arial" w:eastAsia="arial" w:hAnsi="arial" w:cs="arial"/>
            <w:b/>
            <w:bCs/>
            <w:i/>
            <w:color w:val="0077CC"/>
            <w:kern w:val="32"/>
            <w:sz w:val="28"/>
            <w:szCs w:val="32"/>
            <w:u w:val="single"/>
            <w:shd w:val="clear" w:color="auto" w:fill="FFFFFF"/>
            <w:lang w:val="en-US" w:eastAsia="en-US" w:bidi="ar-SA"/>
          </w:rPr>
          <w:t xml:space="preserve"> chief to step down: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Parent will reportedly not be seeking a second mandate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Parent took over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September 2010, promising to tackle racial profiling as part of a push for greater respect for diversity( </w:t>
      </w:r>
      <w:hyperlink r:id="rId962" w:history="1">
        <w:r>
          <w:rPr>
            <w:rFonts w:ascii="arial" w:eastAsia="arial" w:hAnsi="arial" w:cs="arial"/>
            <w:i/>
            <w:color w:val="0077CC"/>
            <w:sz w:val="20"/>
            <w:u w:val="single"/>
            <w:shd w:val="clear" w:color="auto" w:fill="FFFFFF"/>
            <w:lang w:val="en-US" w:eastAsia="en-US" w:bidi="ar-SA"/>
          </w:rPr>
          <w:t>http://montrealgazette.com/news/local-news/from-the-archive-new-</w:t>
        </w:r>
      </w:hyperlink>
      <w:hyperlink r:id="rId962" w:history="1">
        <w:r>
          <w:rPr>
            <w:rFonts w:ascii="arial" w:eastAsia="arial" w:hAnsi="arial" w:cs="arial"/>
            <w:b/>
            <w:i/>
            <w:color w:val="0077CC"/>
            <w:sz w:val="20"/>
            <w:u w:val="single"/>
            <w:shd w:val="clear" w:color="auto" w:fill="FFFFFF"/>
            <w:lang w:val="en-US" w:eastAsia="en-US" w:bidi="ar-SA"/>
          </w:rPr>
          <w:t>police</w:t>
        </w:r>
      </w:hyperlink>
      <w:hyperlink r:id="rId962" w:history="1">
        <w:r>
          <w:rPr>
            <w:rFonts w:ascii="arial" w:eastAsia="arial" w:hAnsi="arial" w:cs="arial"/>
            <w:i/>
            <w:color w:val="0077CC"/>
            <w:sz w:val="20"/>
            <w:u w:val="single"/>
            <w:shd w:val="clear" w:color="auto" w:fill="FFFFFF"/>
            <w:lang w:val="en-US" w:eastAsia="en-US" w:bidi="ar-SA"/>
          </w:rPr>
          <w:t>-chief-marc-parent-says-profiling-is-top-priority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he has lead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has come under fire for the role some of its officers played in an anti-pension demonstration at city hall where protesting firefighters trashed the council chambers.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has been increasing criticism of the 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dealt with protesters, from the 2012 student strikes to a decision Friday to use tear gas to break up a demonstration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lead to many bystanders being overcome by the gas. A video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punching a man in the face at the same demonstration has lead to calls for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Parent was sworn into office in September 2010 after serving on the force for 26 years, becoming the 35th person to hold the position. He had served as assistant director of the SPVM since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that, he served as director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for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A note on Parent on the SPVM's website from 2010 says his "journey is considered a reference because he managed to combine healthy management, independence and integrity."</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there were reports of then city director Guy Hébert calling for Parent's resignation after the chief investigated alleged irregularities in the awarding of a $42-million communications-security contract.</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denied he made the request to have Parent replaced, Hébert eventually resigned, admitting it and saying he "went too far." !@COPYRIGHT=© 2015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PROTESTS &amp; DEMONSTRATIONS (90%); CITY GOVERNMENT (90%); INVESTIGATIONS (89%); RESIGNATIONS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CITIES (76%); RACIAL PROFILING (73%); CRIMINAL INVESTIGATIONS (73%); parent,reportedly,seeking,second,mandate,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pPr>
      <w:r>
        <w:rPr>
          <w:lang w:val="en-US" w:eastAsia="en-US" w:bidi="ar-SA"/>
        </w:rPr>
        <w:br/>
      </w:r>
      <w:r>
        <w:pict>
          <v:line id="_x0000_s134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 arrest warrant for Raynald Letourneau in murder case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'Gino Mad Dog' in connection with Plateau homicide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public's help in murder case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Without racial data, we can't hold Canadian police accountable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Guilty verdicts stand in child sex abuse case; Man who assaulted stepdaughter ordered to report to prison for eight-year sentence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 Extend Lockdown Against Coronavirus, While Spain Eases Work Rules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 to investigate death following Montreal police chase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 to investigate death following Montreal police chase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Jiu-Jitsu tournament seeks new venue after threats from Montreal police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in connection with Concordia bomb threats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police-fired rubber bullet lands suspect in intensive care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found guilty of assault; Judge calls arrest 'brutal and dangerous'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man who suffers from memory loss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Peace bond dropped against man Montreal police suspected would commit a terrorist act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Peace bond dropped against man Montreal police suspected would commit a terrorist act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Pig's head found outside Montreal police union office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arson in Old Montreal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intensive care after trying to flee Montreal police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last blast? Montreal schools closed, flights cancelled after huge snowstorm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last blast? Montreal schools closed, flights cancelled after huge snowstorm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house fire might have been caused by explosion: police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house fire might have been caused by explosion: police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house fire might have been caused by explosion: police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house fire might have been caused by explosion: police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Clandestine drug lab shut down amid Friday night raids, police say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missing boy: Police suspend search of river for Ariel Kouakou</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Opponents decry plan for public meeting on N.D.G. police station closing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captures Montreal police fatally shooting mentally ill man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to face racial profiling questions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N.D.G. man fatally shot by police to file suit against Montreal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N.D.G. man fatally shot by police to file suit against Montreal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video of police appearing to punch man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Voici les éphémérides de La Presse canadienne pour le 21 juin 2020; Voici les éphémérides du 21 juin 2020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said it: The all-time favourites that make it all worthwhile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manifestations en soirée au centre-ville de Montréal virent à l'affrontement; Manifestations en soirée à Montréal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evidence' to back up allegations by Montreal police union chief: SQ</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ask for tips after man walks into grocery store, stabs clerk to death and manages to flee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la police a épinglé un présumé voleur et agresseur; il n'a que 16 ans; La police a épinglé un présumé voleur et agresseur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Coderre wants Montreal police to create new hate crimes unit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Coderre wants Montreal police to create new hate crimes unit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Striking taxi drivers slow traffic on Montreal highways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archives: Thieves had run of Montreal without police force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apprehend suspect in stabbing of pregnant woman; baby has died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suspended for actions during 2012 arrest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investigate Aboriginal claims of abuse by SQ officers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investigate Aboriginal claims of abuse by SQ officers in Val d'Or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probing 3 cellphone tower fires, possible link to conspiracy theory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probing 3 cellphone tower fires, possible link to conspiracy theory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Agressions violentes de trois femmes à Montréal: le suspect arrêté; Agressions de 3 femmes: le suspect arrêté</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3 men in connection with Metro trespassing video</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to locate suspect in car-fraud scheme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-Ontario Health Coalition - Statement in Support of the Protests against Anti-Black Racism and Police Brutality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June 20; Top News Advisory for June 20</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Your letters for June 18, 2020</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Your letters for June 18, 2020</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of horrors goes too far?; Ottawa woman says she's haunted by terrible Montreal terror show</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Laval police launch major drug operations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finding missing woman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finding missing woman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finding missing woman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finding missing woman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go door to door, looking for boy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 off Amber Alert for missing Montreal boy but search continues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Dangerous killer who escaped Pinel arrested by Montreal police in LaSalle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Monday June 15; Top News Advisory for June 15</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Legault says police will crack down on violations of public-health orders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Legault says police will crack down on violations of public-health orders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killing of Nuns' Island teen was bungled robbery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killing of Nuns' Island teen was bungled robbery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killing of Nuns' Island teen was bungled robbery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killing of Nuns' Island teen was bungled robbery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businessman arrested for attempted murder linked to attack on lawyer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businessman arrested for attempted murder linked to attack on lawyer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businessman arrested for attempted murder linked to attack on lawyer; Quebec businessman arrested for attempted murder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Rite Aid (RAD:USD12.50) sinks 5.1% on weak volume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 help in identifying art thieves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Turn Violent In New York, Stores Looted; Facebook Employees Stage Virtual Walkout Over Trump Posts; Police Officers Join Protesters In Show Of Solidarit....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voices are speaking out about Toronto's police budget. City hall should listen.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Contraband cannabis ring was run out of downtown apartments: Montreal police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Observation Wheel owners turned down for liquor permit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answered a break-in call and discovered 'an arsenal'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answered a break-in call and discovered 'an arsenal'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answered a break-in call and discovered 'an arsenal'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Owners of Montreal Observation Wheel turned down for liquor permit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Owners of Montreal Observation Wheel turned down for liquor permit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watchdog probes death of Quebec youth in Lac-Brome, southeast of Montreal; Watchdog probes Quebec teen's death</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keeping door open on body cams, province still plans police oversight reforms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keeping door open on body cams, province still plans police oversight reforms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Assault on freedom of the press; Police spying on journalists is intolerable, the Montreal Gazette editorial board writes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Bolder actions, words from pipeline protesters; Quebec premier claims Mohawk on reserve near Montreal have assault rifles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Bolder actions, words from pipeline protesters; Quebec premier claims Mohawk on reserve near Montreal have assault rifles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gather for night protest against austerity, Montreal police website hacked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acknowledge surveilling another journalist during a 2014 investigation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 grotesque attack on a free press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step down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step down: reports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V5-D401-JBG3-64B3-00000-00&amp;idtype=PID&amp;context=1516831" TargetMode="External" /><Relationship Id="rId100" Type="http://schemas.openxmlformats.org/officeDocument/2006/relationships/hyperlink" Target="https://advance.lexis.com/api/document?id=urn:contentItem:5FR8-5DY1-F125-153K-00000-00&amp;idtype=PID&amp;context=1516831" TargetMode="External" /><Relationship Id="rId101" Type="http://schemas.openxmlformats.org/officeDocument/2006/relationships/hyperlink" Target="https://advance.lexis.com/api/document?id=urn:contentItem:5M38-FXY1-JDK3-92HM-00000-00&amp;idtype=PID&amp;context=1516831" TargetMode="External" /><Relationship Id="rId102" Type="http://schemas.openxmlformats.org/officeDocument/2006/relationships/hyperlink" Target="https://advance.lexis.com/api/document?id=urn:contentItem:5M2S-7991-F06S-33TS-00000-00&amp;idtype=PID&amp;context=1516831" TargetMode="External" /><Relationship Id="rId103" Type="http://schemas.openxmlformats.org/officeDocument/2006/relationships/hyperlink" Target="https://advance.lexis.com/api/document?id=urn:contentItem:5FXT-JVK1-F125-11SR-00000-00&amp;idtype=PID&amp;context=1516831" TargetMode="External" /><Relationship Id="rId104" Type="http://schemas.openxmlformats.org/officeDocument/2006/relationships/hyperlink" Target="https://advance.lexis.com/api/document?id=urn:contentItem:5FXT-JVK1-F125-11S0-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NBS-0K01-F125-13GC-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GGP-KFN1-F125-1115-00000-00&amp;context=" TargetMode="External" /><Relationship Id="rId118" Type="http://schemas.openxmlformats.org/officeDocument/2006/relationships/hyperlink" Target="mailto:pcherry@montrealgazett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NBM-5321-JDK3-9189-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PK5-S1M1-F125-11T6-00000-00&amp;context=" TargetMode="External" /><Relationship Id="rId126" Type="http://schemas.openxmlformats.org/officeDocument/2006/relationships/hyperlink" Target="http://montrealgazette.com/news/local-news/man-killed-woman-injured-in-shooting-at-parc-ave-bar-in-mile-end" TargetMode="External" /><Relationship Id="rId127" Type="http://schemas.openxmlformats.org/officeDocument/2006/relationships/hyperlink" Target="http://montrealgazette.com/news/local-news/arrest-warrants-issued-in-connection-with-mile-" TargetMode="External" /><Relationship Id="rId128" Type="http://schemas.openxmlformats.org/officeDocument/2006/relationships/hyperlink" Target="http://montrealgazette.com/news/local-news/montreal-police-seek-gino-mad-dog-in-connection-with-plateau-murder" TargetMode="External" /><Relationship Id="rId129" Type="http://schemas.openxmlformats.org/officeDocument/2006/relationships/header" Target="header10.xml" /><Relationship Id="rId13" Type="http://schemas.openxmlformats.org/officeDocument/2006/relationships/hyperlink" Target="https://advance.lexis.com/api/document?id=urn:contentItem:5N0C-P2G1-F125-12YX-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5GGP-KFN1-F125-1128-00000-00&amp;context="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N0K-C1V1-JDK3-9555-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605B-SV31-JCRP-C0MJ-00000-00&amp;context="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603K-66T1-JBKR-N4R3-00000-00&amp;context=" TargetMode="External" /><Relationship Id="rId15" Type="http://schemas.openxmlformats.org/officeDocument/2006/relationships/hyperlink" Target="https://advance.lexis.com/api/document?id=urn:contentItem:5JF5-Y8F1-JDK3-92SF-00000-00&amp;idtype=PID&amp;context=1516831" TargetMode="External" /><Relationship Id="rId150" Type="http://schemas.openxmlformats.org/officeDocument/2006/relationships/hyperlink" Target="mailto:pcherry@postmedia.com"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5YV5-D401-JBG3-64B3-00000-00&amp;context=" TargetMode="External" /><Relationship Id="rId158" Type="http://schemas.openxmlformats.org/officeDocument/2006/relationships/hyperlink" Target="http://www.nytimes.com/2020/04/22/world/coronavirus-live-news-updates.html" TargetMode="External" /><Relationship Id="rId159" Type="http://schemas.openxmlformats.org/officeDocument/2006/relationships/header" Target="header22.xml" /><Relationship Id="rId16" Type="http://schemas.openxmlformats.org/officeDocument/2006/relationships/hyperlink" Target="https://advance.lexis.com/api/document?id=urn:contentItem:5J5N-B0N1-JBKR-G106-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5NBS-0K01-F125-13GC-00000-00&amp;context=" TargetMode="External" /><Relationship Id="rId166" Type="http://schemas.openxmlformats.org/officeDocument/2006/relationships/hyperlink" Target="http://montrealgazette.com/news/local-news/bei-to-investigate-death-following-montreal-police-chase" TargetMode="External" /><Relationship Id="rId167" Type="http://schemas.openxmlformats.org/officeDocument/2006/relationships/header" Target="header25.xml" /><Relationship Id="rId168" Type="http://schemas.openxmlformats.org/officeDocument/2006/relationships/header" Target="header26.xml" /><Relationship Id="rId169" Type="http://schemas.openxmlformats.org/officeDocument/2006/relationships/footer" Target="footer25.xml" /><Relationship Id="rId17" Type="http://schemas.openxmlformats.org/officeDocument/2006/relationships/hyperlink" Target="https://advance.lexis.com/api/document?id=urn:contentItem:5XTH-YGD1-F125-13PV-00000-00&amp;idtype=PID&amp;context=1516831" TargetMode="External" /><Relationship Id="rId170" Type="http://schemas.openxmlformats.org/officeDocument/2006/relationships/footer" Target="footer26.xml" /><Relationship Id="rId171" Type="http://schemas.openxmlformats.org/officeDocument/2006/relationships/header" Target="header27.xml" /><Relationship Id="rId172" Type="http://schemas.openxmlformats.org/officeDocument/2006/relationships/footer" Target="footer27.xml" /><Relationship Id="rId173" Type="http://schemas.openxmlformats.org/officeDocument/2006/relationships/hyperlink" Target="https://advance.lexis.com/api/document?collection=news&amp;id=urn:contentItem:5NBM-5321-JDK3-9189-00000-00&amp;context="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id=urn:contentItem:5F6W-B3M1-F125-1106-00000-00&amp;idtype=PID&amp;context=1516831" TargetMode="External" /><Relationship Id="rId180" Type="http://schemas.openxmlformats.org/officeDocument/2006/relationships/hyperlink" Target="https://advance.lexis.com/api/document?collection=news&amp;id=urn:contentItem:5N0C-P2G1-F125-12YX-00000-00&amp;context=" TargetMode="External" /><Relationship Id="rId181" Type="http://schemas.openxmlformats.org/officeDocument/2006/relationships/hyperlink" Target="http://montrealgazette.com/news/local-news/montreal-jiu-jitsu-tournament-cancelled-after-police-threaten-arrests" TargetMode="External" /><Relationship Id="rId182" Type="http://schemas.openxmlformats.org/officeDocument/2006/relationships/hyperlink" Target="http://montrealgazette.com/news/local-news/jiu-jitsu-tournament-seeks-new-venue-after-threats-from-montreal-police" TargetMode="External" /><Relationship Id="rId183" Type="http://schemas.openxmlformats.org/officeDocument/2006/relationships/header" Target="header31.xml" /><Relationship Id="rId184" Type="http://schemas.openxmlformats.org/officeDocument/2006/relationships/header" Target="header32.xml" /><Relationship Id="rId185" Type="http://schemas.openxmlformats.org/officeDocument/2006/relationships/footer" Target="footer31.xml" /><Relationship Id="rId186" Type="http://schemas.openxmlformats.org/officeDocument/2006/relationships/footer" Target="footer32.xml" /><Relationship Id="rId187" Type="http://schemas.openxmlformats.org/officeDocument/2006/relationships/header" Target="header33.xml" /><Relationship Id="rId188" Type="http://schemas.openxmlformats.org/officeDocument/2006/relationships/footer" Target="footer33.xml" /><Relationship Id="rId189" Type="http://schemas.openxmlformats.org/officeDocument/2006/relationships/hyperlink" Target="https://advance.lexis.com/api/document?collection=news&amp;id=urn:contentItem:5N0K-C1V1-JDK3-9555-00000-00&amp;context=" TargetMode="External" /><Relationship Id="rId19" Type="http://schemas.openxmlformats.org/officeDocument/2006/relationships/hyperlink" Target="https://advance.lexis.com/api/document?id=urn:contentItem:5F6W-GPJ1-JDK3-93KD-00000-00&amp;idtype=PID&amp;context=1516831" TargetMode="External" /><Relationship Id="rId190" Type="http://schemas.openxmlformats.org/officeDocument/2006/relationships/hyperlink" Target="http://montrealgazette.com/news/local-news/montreal-police-investigate-bomb-threats-at-concordia-university" TargetMode="External" /><Relationship Id="rId191" Type="http://schemas.openxmlformats.org/officeDocument/2006/relationships/hyperlink" Target="https://twitter.com/msaconcordia" TargetMode="External" /><Relationship Id="rId192" Type="http://schemas.openxmlformats.org/officeDocument/2006/relationships/hyperlink" Target="https://twitter.com/hashtag/Concordia?src=hash" TargetMode="External" /><Relationship Id="rId193" Type="http://schemas.openxmlformats.org/officeDocument/2006/relationships/hyperlink" Target="https://twitter.com/savannacraig/status/837166765717192704" TargetMode="External" /><Relationship Id="rId194" Type="http://schemas.openxmlformats.org/officeDocument/2006/relationships/hyperlink" Target="http://montrealgazette.com/news/local-news/students-return-to-classes-after-concordia-bomb-threat" TargetMode="External" /><Relationship Id="rId195" Type="http://schemas.openxmlformats.org/officeDocument/2006/relationships/hyperlink" Target="http://montrealgazette.com/news/local-news/montreal-police-arrest-man-in-connection-with-concordia-bomb-threats" TargetMode="External" /><Relationship Id="rId196" Type="http://schemas.openxmlformats.org/officeDocument/2006/relationships/header" Target="header34.xml" /><Relationship Id="rId197" Type="http://schemas.openxmlformats.org/officeDocument/2006/relationships/header" Target="header35.xml" /><Relationship Id="rId198" Type="http://schemas.openxmlformats.org/officeDocument/2006/relationships/footer" Target="footer34.xml" /><Relationship Id="rId199" Type="http://schemas.openxmlformats.org/officeDocument/2006/relationships/footer" Target="footer35.xml" /><Relationship Id="rId2" Type="http://schemas.openxmlformats.org/officeDocument/2006/relationships/webSettings" Target="webSettings.xml" /><Relationship Id="rId20" Type="http://schemas.openxmlformats.org/officeDocument/2006/relationships/hyperlink" Target="https://advance.lexis.com/api/document?id=urn:contentItem:5FH6-VMY1-JC65-51YK-00000-00&amp;idtype=PID&amp;context=1516831" TargetMode="External" /><Relationship Id="rId200" Type="http://schemas.openxmlformats.org/officeDocument/2006/relationships/header" Target="header36.xml" /><Relationship Id="rId201" Type="http://schemas.openxmlformats.org/officeDocument/2006/relationships/footer" Target="footer36.xml" /><Relationship Id="rId202" Type="http://schemas.openxmlformats.org/officeDocument/2006/relationships/hyperlink" Target="https://advance.lexis.com/api/document?collection=news&amp;id=urn:contentItem:5JF5-Y8F1-JDK3-92SF-00000-00&amp;context=" TargetMode="External" /><Relationship Id="rId203" Type="http://schemas.openxmlformats.org/officeDocument/2006/relationships/hyperlink" Target="http://montrealgazette.com/news/local-news/suspect-injured-in-drug-raid-possibly-targeting-dany-villanueva" TargetMode="External" /><Relationship Id="rId204" Type="http://schemas.openxmlformats.org/officeDocument/2006/relationships/header" Target="header37.xml" /><Relationship Id="rId205" Type="http://schemas.openxmlformats.org/officeDocument/2006/relationships/header" Target="header38.xml" /><Relationship Id="rId206" Type="http://schemas.openxmlformats.org/officeDocument/2006/relationships/footer" Target="footer37.xml" /><Relationship Id="rId207" Type="http://schemas.openxmlformats.org/officeDocument/2006/relationships/footer" Target="footer38.xml" /><Relationship Id="rId208" Type="http://schemas.openxmlformats.org/officeDocument/2006/relationships/header" Target="header39.xml" /><Relationship Id="rId209" Type="http://schemas.openxmlformats.org/officeDocument/2006/relationships/footer" Target="footer39.xml" /><Relationship Id="rId21" Type="http://schemas.openxmlformats.org/officeDocument/2006/relationships/hyperlink" Target="https://advance.lexis.com/api/document?id=urn:contentItem:5JCN-GN91-JDK3-9159-00000-00&amp;idtype=PID&amp;context=1516831" TargetMode="External" /><Relationship Id="rId210" Type="http://schemas.openxmlformats.org/officeDocument/2006/relationships/hyperlink" Target="https://advance.lexis.com/api/document?collection=news&amp;id=urn:contentItem:5J5N-B0N1-JBKR-G106-00000-00&amp;context=" TargetMode="External" /><Relationship Id="rId211" Type="http://schemas.openxmlformats.org/officeDocument/2006/relationships/header" Target="header40.xml" /><Relationship Id="rId212" Type="http://schemas.openxmlformats.org/officeDocument/2006/relationships/header" Target="header41.xml" /><Relationship Id="rId213" Type="http://schemas.openxmlformats.org/officeDocument/2006/relationships/footer" Target="footer40.xml" /><Relationship Id="rId214" Type="http://schemas.openxmlformats.org/officeDocument/2006/relationships/footer" Target="footer41.xml" /><Relationship Id="rId215" Type="http://schemas.openxmlformats.org/officeDocument/2006/relationships/header" Target="header42.xml" /><Relationship Id="rId216" Type="http://schemas.openxmlformats.org/officeDocument/2006/relationships/footer" Target="footer42.xml" /><Relationship Id="rId217" Type="http://schemas.openxmlformats.org/officeDocument/2006/relationships/hyperlink" Target="https://advance.lexis.com/api/document?collection=news&amp;id=urn:contentItem:5XTH-YGD1-F125-13PV-00000-00&amp;context=" TargetMode="External" /><Relationship Id="rId218" Type="http://schemas.openxmlformats.org/officeDocument/2006/relationships/hyperlink" Target="https://montrealgazette.com/news/local-news/montreal-police-searching-for-missing-man-who-suffers-from-memory-loss" TargetMode="External" /><Relationship Id="rId219" Type="http://schemas.openxmlformats.org/officeDocument/2006/relationships/header" Target="header43.xml" /><Relationship Id="rId22" Type="http://schemas.openxmlformats.org/officeDocument/2006/relationships/hyperlink" Target="https://advance.lexis.com/api/document?id=urn:contentItem:5JF6-F4B1-JDK3-94N2-00000-00&amp;idtype=PID&amp;context=1516831" TargetMode="External" /><Relationship Id="rId220" Type="http://schemas.openxmlformats.org/officeDocument/2006/relationships/header" Target="header44.xml" /><Relationship Id="rId221" Type="http://schemas.openxmlformats.org/officeDocument/2006/relationships/footer" Target="footer43.xml" /><Relationship Id="rId222" Type="http://schemas.openxmlformats.org/officeDocument/2006/relationships/footer" Target="footer44.xml" /><Relationship Id="rId223" Type="http://schemas.openxmlformats.org/officeDocument/2006/relationships/header" Target="header45.xml" /><Relationship Id="rId224" Type="http://schemas.openxmlformats.org/officeDocument/2006/relationships/footer" Target="footer45.xml" /><Relationship Id="rId225" Type="http://schemas.openxmlformats.org/officeDocument/2006/relationships/hyperlink" Target="https://advance.lexis.com/api/document?collection=news&amp;id=urn:contentItem:5F6W-B3M1-F125-1106-00000-00&amp;context=" TargetMode="External" /><Relationship Id="rId226" Type="http://schemas.openxmlformats.org/officeDocument/2006/relationships/header" Target="header46.xml" /><Relationship Id="rId227" Type="http://schemas.openxmlformats.org/officeDocument/2006/relationships/header" Target="header47.xml" /><Relationship Id="rId228" Type="http://schemas.openxmlformats.org/officeDocument/2006/relationships/footer" Target="footer46.xml" /><Relationship Id="rId229" Type="http://schemas.openxmlformats.org/officeDocument/2006/relationships/footer" Target="footer47.xml" /><Relationship Id="rId23" Type="http://schemas.openxmlformats.org/officeDocument/2006/relationships/hyperlink" Target="https://advance.lexis.com/api/document?id=urn:contentItem:5N3D-FRY1-JDK3-905R-00000-00&amp;idtype=PID&amp;context=1516831" TargetMode="External" /><Relationship Id="rId230" Type="http://schemas.openxmlformats.org/officeDocument/2006/relationships/header" Target="header48.xml" /><Relationship Id="rId231" Type="http://schemas.openxmlformats.org/officeDocument/2006/relationships/footer" Target="footer48.xml" /><Relationship Id="rId232" Type="http://schemas.openxmlformats.org/officeDocument/2006/relationships/hyperlink" Target="https://advance.lexis.com/api/document?collection=news&amp;id=urn:contentItem:5F6W-GPJ1-JDK3-93KD-00000-00&amp;context=" TargetMode="External" /><Relationship Id="rId233" Type="http://schemas.openxmlformats.org/officeDocument/2006/relationships/header" Target="header49.xml" /><Relationship Id="rId234" Type="http://schemas.openxmlformats.org/officeDocument/2006/relationships/header" Target="header50.xml" /><Relationship Id="rId235" Type="http://schemas.openxmlformats.org/officeDocument/2006/relationships/footer" Target="footer49.xml" /><Relationship Id="rId236" Type="http://schemas.openxmlformats.org/officeDocument/2006/relationships/footer" Target="footer50.xml" /><Relationship Id="rId237" Type="http://schemas.openxmlformats.org/officeDocument/2006/relationships/header" Target="header51.xml" /><Relationship Id="rId238" Type="http://schemas.openxmlformats.org/officeDocument/2006/relationships/footer" Target="footer51.xml" /><Relationship Id="rId239" Type="http://schemas.openxmlformats.org/officeDocument/2006/relationships/hyperlink" Target="https://advance.lexis.com/api/document?collection=news&amp;id=urn:contentItem:5FH6-VMY1-JC65-51YK-00000-00&amp;context=" TargetMode="External" /><Relationship Id="rId24" Type="http://schemas.openxmlformats.org/officeDocument/2006/relationships/hyperlink" Target="https://advance.lexis.com/api/document?id=urn:contentItem:5N3G-TRX1-JDK3-9236-00000-00&amp;idtype=PID&amp;context=1516831" TargetMode="External" /><Relationship Id="rId240" Type="http://schemas.openxmlformats.org/officeDocument/2006/relationships/header" Target="header52.xml" /><Relationship Id="rId241" Type="http://schemas.openxmlformats.org/officeDocument/2006/relationships/header" Target="header53.xml" /><Relationship Id="rId242" Type="http://schemas.openxmlformats.org/officeDocument/2006/relationships/footer" Target="footer52.xml" /><Relationship Id="rId243" Type="http://schemas.openxmlformats.org/officeDocument/2006/relationships/footer" Target="footer53.xml" /><Relationship Id="rId244" Type="http://schemas.openxmlformats.org/officeDocument/2006/relationships/header" Target="header54.xml" /><Relationship Id="rId245" Type="http://schemas.openxmlformats.org/officeDocument/2006/relationships/footer" Target="footer54.xml" /><Relationship Id="rId246" Type="http://schemas.openxmlformats.org/officeDocument/2006/relationships/hyperlink" Target="https://advance.lexis.com/api/document?collection=news&amp;id=urn:contentItem:5JCN-GN91-JDK3-9159-00000-00&amp;context=" TargetMode="External" /><Relationship Id="rId247" Type="http://schemas.openxmlformats.org/officeDocument/2006/relationships/header" Target="header55.xml" /><Relationship Id="rId248" Type="http://schemas.openxmlformats.org/officeDocument/2006/relationships/header" Target="header56.xml" /><Relationship Id="rId249" Type="http://schemas.openxmlformats.org/officeDocument/2006/relationships/footer" Target="footer55.xml" /><Relationship Id="rId25" Type="http://schemas.openxmlformats.org/officeDocument/2006/relationships/hyperlink" Target="https://advance.lexis.com/api/document?id=urn:contentItem:5X64-0CF1-JDK3-903J-00000-00&amp;idtype=PID&amp;context=1516831" TargetMode="External" /><Relationship Id="rId250" Type="http://schemas.openxmlformats.org/officeDocument/2006/relationships/footer" Target="footer56.xml" /><Relationship Id="rId251" Type="http://schemas.openxmlformats.org/officeDocument/2006/relationships/header" Target="header57.xml" /><Relationship Id="rId252" Type="http://schemas.openxmlformats.org/officeDocument/2006/relationships/footer" Target="footer57.xml" /><Relationship Id="rId253" Type="http://schemas.openxmlformats.org/officeDocument/2006/relationships/hyperlink" Target="https://advance.lexis.com/api/document?collection=news&amp;id=urn:contentItem:5JF6-F4B1-JDK3-94N2-00000-00&amp;context=" TargetMode="External" /><Relationship Id="rId254" Type="http://schemas.openxmlformats.org/officeDocument/2006/relationships/header" Target="header58.xml" /><Relationship Id="rId255" Type="http://schemas.openxmlformats.org/officeDocument/2006/relationships/header" Target="header59.xml" /><Relationship Id="rId256" Type="http://schemas.openxmlformats.org/officeDocument/2006/relationships/footer" Target="footer58.xml" /><Relationship Id="rId257" Type="http://schemas.openxmlformats.org/officeDocument/2006/relationships/footer" Target="footer59.xml" /><Relationship Id="rId258" Type="http://schemas.openxmlformats.org/officeDocument/2006/relationships/header" Target="header60.xml" /><Relationship Id="rId259" Type="http://schemas.openxmlformats.org/officeDocument/2006/relationships/footer" Target="footer60.xml" /><Relationship Id="rId26" Type="http://schemas.openxmlformats.org/officeDocument/2006/relationships/hyperlink" Target="https://advance.lexis.com/api/document?id=urn:contentItem:5Y36-C4P1-DY2T-C1G0-00000-00&amp;idtype=PID&amp;context=1516831" TargetMode="External" /><Relationship Id="rId260" Type="http://schemas.openxmlformats.org/officeDocument/2006/relationships/hyperlink" Target="https://advance.lexis.com/api/document?collection=news&amp;id=urn:contentItem:5N3D-FRY1-JDK3-905R-00000-00&amp;context=" TargetMode="External" /><Relationship Id="rId261" Type="http://schemas.openxmlformats.org/officeDocument/2006/relationships/hyperlink" Target="http://montrealgazette.com/news/blizzard-proof-a-spadeful-of-tips-for-safe-snow-shovelling" TargetMode="External" /><Relationship Id="rId262" Type="http://schemas.openxmlformats.org/officeDocument/2006/relationships/hyperlink" Target="http://montrealgazette.com/news/local-news/montreal-winter-driving-guide-how-to-avoid-sliding-sliding-bang" TargetMode="External" /><Relationship Id="rId263" Type="http://schemas.openxmlformats.org/officeDocument/2006/relationships/hyperlink" Target="http://montrealgazette.com/news/local-news/snow-day-in-montreal-how-to-keep-the-kids-from-going-stir-crazy" TargetMode="External" /><Relationship Id="rId264" Type="http://schemas.openxmlformats.org/officeDocument/2006/relationships/hyperlink" Target="http://montrealgazette.com/news/two-men-dead-after-being-stuck-in-their-car-overnight-near-montmagny" TargetMode="External" /><Relationship Id="rId265" Type="http://schemas.openxmlformats.org/officeDocument/2006/relationships/hyperlink" Target="http://montrealgazette.com/news/local-news/montreal-snow-stories-hundreds-stranded-on-highway-13-during-storm" TargetMode="External" /><Relationship Id="rId266" Type="http://schemas.openxmlformats.org/officeDocument/2006/relationships/hyperlink" Target="http://tumblr.com/widgets/share/tool?canonicalUrl=http%3A%2F%2Fmontrealgazette.com%2Fgallery%2Fsnow-joke-scenes-from-the-blizzard-of-march-2017%2F&amp;;name=Gallery%3A+Scenes+from+the+blizzard+of+March+2017&amp;;description=Days+before+the+official+end+of+winter%2C+but+we%27ve+been+walloped+by+winds+and+35cm%2B+%28and+counting%29+of+snow.+Some+scenes+from+Montreal%2C+U.S.+northeast+and+beyond" TargetMode="External" /><Relationship Id="rId267" Type="http://schemas.openxmlformats.org/officeDocument/2006/relationships/hyperlink" Target="http://pinterest.com/pin/create/button/?url=http%3A%2F%2Fmontrealgazette.com%2Fgallery%2Fsnow-joke-scenes-from-the-blizzard-of-march-2017%2F&amp;;media=http%3A%2F%2Fwpmedia.montrealgazette.com%2F2017%2F03%2Fmontreal-que-march-14-2017-jean-philippe-paquette-wea.jpeg%3Fw%3D640&amp;;description=Gallery%3A+Scenes+from+the+blizzard+of+March+2017" TargetMode="External" /><Relationship Id="rId268" Type="http://schemas.openxmlformats.org/officeDocument/2006/relationships/hyperlink" Target="https://plus.google.com/share?url=http%3A%2F%2Fmontrealgazette.com%2Fgallery%2Fsnow-joke-scenes-from-the-blizzard-of-march-2017%2F" TargetMode="External" /><Relationship Id="rId269" Type="http://schemas.openxmlformats.org/officeDocument/2006/relationships/hyperlink" Target="http://www.reddit.com/submit?url=http%3A%2F%2Fmontrealgazette.com%2Fgallery%2Fsnow-joke-scenes-from-the-blizzard-of-march-2017%2F&amp;;title=Gallery%3A+Scenes+from+the+blizzard+of+March+2017" TargetMode="External" /><Relationship Id="rId27" Type="http://schemas.openxmlformats.org/officeDocument/2006/relationships/hyperlink" Target="https://advance.lexis.com/api/document?id=urn:contentItem:5X67-VFJ1-F125-12FT-00000-00&amp;idtype=PID&amp;context=1516831" TargetMode="External" /><Relationship Id="rId270" Type="http://schemas.openxmlformats.org/officeDocument/2006/relationships/hyperlink" Target="http://www.linkedin.com/shareArticle?mini=true&amp;;url=http%3A%2F%2Fmontrealgazette.com%2Fgallery%2Fsnow-joke-scenes-from-the-blizzard-of-march-2017%2F&amp;;title=Gallery%3A+Scenes+from+the+blizzard+of+March+2017&amp;;summary=Days+before+the+official+end+of+winter%2C+but+we%27ve+been+walloped+by+winds+and+35cm%2B+%28and+counting%29+of+snow.+Some+scenes+from+Montreal%2C+U.S.+northeast+and+beyond" TargetMode="External" /><Relationship Id="rId271" Type="http://schemas.openxmlformats.org/officeDocument/2006/relationships/hyperlink" Target="http://montrealgazette.com/gallery/snow-joke-scenes-from-the-blizzard-of-march-2017/" TargetMode="External" /><Relationship Id="rId272" Type="http://schemas.openxmlformats.org/officeDocument/2006/relationships/hyperlink" Target="http://www.admtl.com/en/flights" TargetMode="External" /><Relationship Id="rId273" Type="http://schemas.openxmlformats.org/officeDocument/2006/relationships/hyperlink" Target="http://montrealgazette.com/news/local-news/the-last-blast-montreal-schools-closed-flights-cancelled-after-huge-snowstorm" TargetMode="External" /><Relationship Id="rId274" Type="http://schemas.openxmlformats.org/officeDocument/2006/relationships/header" Target="header61.xml" /><Relationship Id="rId275" Type="http://schemas.openxmlformats.org/officeDocument/2006/relationships/header" Target="header62.xml" /><Relationship Id="rId276" Type="http://schemas.openxmlformats.org/officeDocument/2006/relationships/footer" Target="footer61.xml" /><Relationship Id="rId277" Type="http://schemas.openxmlformats.org/officeDocument/2006/relationships/footer" Target="footer62.xml" /><Relationship Id="rId278" Type="http://schemas.openxmlformats.org/officeDocument/2006/relationships/header" Target="header63.xml" /><Relationship Id="rId279" Type="http://schemas.openxmlformats.org/officeDocument/2006/relationships/footer" Target="footer63.xml" /><Relationship Id="rId28" Type="http://schemas.openxmlformats.org/officeDocument/2006/relationships/hyperlink" Target="https://advance.lexis.com/api/document?id=urn:contentItem:5Y36-C4P1-DY2T-C0XW-00000-00&amp;idtype=PID&amp;context=1516831" TargetMode="External" /><Relationship Id="rId280" Type="http://schemas.openxmlformats.org/officeDocument/2006/relationships/hyperlink" Target="https://advance.lexis.com/api/document?collection=news&amp;id=urn:contentItem:5N3G-TRX1-JDK3-9236-00000-00&amp;context=" TargetMode="External" /><Relationship Id="rId281" Type="http://schemas.openxmlformats.org/officeDocument/2006/relationships/header" Target="header64.xml" /><Relationship Id="rId282" Type="http://schemas.openxmlformats.org/officeDocument/2006/relationships/header" Target="header65.xml" /><Relationship Id="rId283" Type="http://schemas.openxmlformats.org/officeDocument/2006/relationships/footer" Target="footer64.xml" /><Relationship Id="rId284" Type="http://schemas.openxmlformats.org/officeDocument/2006/relationships/footer" Target="footer65.xml" /><Relationship Id="rId285" Type="http://schemas.openxmlformats.org/officeDocument/2006/relationships/header" Target="header66.xml" /><Relationship Id="rId286" Type="http://schemas.openxmlformats.org/officeDocument/2006/relationships/footer" Target="footer66.xml" /><Relationship Id="rId287" Type="http://schemas.openxmlformats.org/officeDocument/2006/relationships/hyperlink" Target="https://advance.lexis.com/api/document?collection=news&amp;id=urn:contentItem:5X64-0CF1-JDK3-903J-00000-00&amp;context=" TargetMode="External" /><Relationship Id="rId288" Type="http://schemas.openxmlformats.org/officeDocument/2006/relationships/hyperlink" Target="https://montrealgazette.com/news/local-news/western-n-d-g-without-hydro-as-firefighters-battle-house-fire" TargetMode="External" /><Relationship Id="rId289" Type="http://schemas.openxmlformats.org/officeDocument/2006/relationships/hyperlink" Target="https://twitter.com/mtlgazette?ref_src=twsrc%5Etfw" TargetMode="External" /><Relationship Id="rId29" Type="http://schemas.openxmlformats.org/officeDocument/2006/relationships/hyperlink" Target="https://advance.lexis.com/api/document?id=urn:contentItem:5RMR-7P41-JDK3-9458-00000-00&amp;idtype=PID&amp;context=1516831" TargetMode="External" /><Relationship Id="rId290" Type="http://schemas.openxmlformats.org/officeDocument/2006/relationships/hyperlink" Target="https://t.co/YWA5Sv8n3D" TargetMode="External" /><Relationship Id="rId291" Type="http://schemas.openxmlformats.org/officeDocument/2006/relationships/hyperlink" Target="https://twitter.com/andyriga/status/1179422668833116161?ref_src=twsrc%5Etfw" TargetMode="External" /><Relationship Id="rId292" Type="http://schemas.openxmlformats.org/officeDocument/2006/relationships/hyperlink" Target="https://montrealgazette.com/news/local-news/n-d-g-house-fire-might-have-been-caused-by-explosion-police" TargetMode="External" /><Relationship Id="rId293" Type="http://schemas.openxmlformats.org/officeDocument/2006/relationships/header" Target="header67.xml" /><Relationship Id="rId294" Type="http://schemas.openxmlformats.org/officeDocument/2006/relationships/header" Target="header68.xml" /><Relationship Id="rId295" Type="http://schemas.openxmlformats.org/officeDocument/2006/relationships/footer" Target="footer67.xml" /><Relationship Id="rId296" Type="http://schemas.openxmlformats.org/officeDocument/2006/relationships/footer" Target="footer68.xml" /><Relationship Id="rId297" Type="http://schemas.openxmlformats.org/officeDocument/2006/relationships/header" Target="header69.xml" /><Relationship Id="rId298" Type="http://schemas.openxmlformats.org/officeDocument/2006/relationships/footer" Target="footer69.xml" /><Relationship Id="rId299" Type="http://schemas.openxmlformats.org/officeDocument/2006/relationships/hyperlink" Target="https://advance.lexis.com/api/document?collection=news&amp;id=urn:contentItem:5Y36-C4P1-DY2T-C1G0-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S13-FJ41-JDK3-92JW-00000-00&amp;idtype=PID&amp;context=1516831" TargetMode="External" /><Relationship Id="rId300" Type="http://schemas.openxmlformats.org/officeDocument/2006/relationships/header" Target="header70.xml" /><Relationship Id="rId301" Type="http://schemas.openxmlformats.org/officeDocument/2006/relationships/header" Target="header71.xml" /><Relationship Id="rId302" Type="http://schemas.openxmlformats.org/officeDocument/2006/relationships/footer" Target="footer70.xml" /><Relationship Id="rId303" Type="http://schemas.openxmlformats.org/officeDocument/2006/relationships/footer" Target="footer71.xml" /><Relationship Id="rId304" Type="http://schemas.openxmlformats.org/officeDocument/2006/relationships/header" Target="header72.xml" /><Relationship Id="rId305" Type="http://schemas.openxmlformats.org/officeDocument/2006/relationships/footer" Target="footer72.xml" /><Relationship Id="rId306" Type="http://schemas.openxmlformats.org/officeDocument/2006/relationships/hyperlink" Target="https://advance.lexis.com/api/document?collection=news&amp;id=urn:contentItem:5X67-VFJ1-F125-12FT-00000-00&amp;context=" TargetMode="External" /><Relationship Id="rId307" Type="http://schemas.openxmlformats.org/officeDocument/2006/relationships/header" Target="header73.xml" /><Relationship Id="rId308" Type="http://schemas.openxmlformats.org/officeDocument/2006/relationships/header" Target="header74.xml" /><Relationship Id="rId309" Type="http://schemas.openxmlformats.org/officeDocument/2006/relationships/footer" Target="footer73.xml" /><Relationship Id="rId31" Type="http://schemas.openxmlformats.org/officeDocument/2006/relationships/hyperlink" Target="https://advance.lexis.com/api/document?id=urn:contentItem:5YC3-H4K1-F125-128J-00000-00&amp;idtype=PID&amp;context=1516831" TargetMode="External" /><Relationship Id="rId310" Type="http://schemas.openxmlformats.org/officeDocument/2006/relationships/footer" Target="footer74.xml" /><Relationship Id="rId311" Type="http://schemas.openxmlformats.org/officeDocument/2006/relationships/header" Target="header75.xml" /><Relationship Id="rId312" Type="http://schemas.openxmlformats.org/officeDocument/2006/relationships/footer" Target="footer75.xml" /><Relationship Id="rId313" Type="http://schemas.openxmlformats.org/officeDocument/2006/relationships/hyperlink" Target="https://advance.lexis.com/api/document?collection=news&amp;id=urn:contentItem:5Y36-C4P1-DY2T-C0XW-00000-00&amp;context=" TargetMode="External" /><Relationship Id="rId314" Type="http://schemas.openxmlformats.org/officeDocument/2006/relationships/header" Target="header76.xml" /><Relationship Id="rId315" Type="http://schemas.openxmlformats.org/officeDocument/2006/relationships/header" Target="header77.xml" /><Relationship Id="rId316" Type="http://schemas.openxmlformats.org/officeDocument/2006/relationships/footer" Target="footer76.xml" /><Relationship Id="rId317" Type="http://schemas.openxmlformats.org/officeDocument/2006/relationships/footer" Target="footer77.xml" /><Relationship Id="rId318" Type="http://schemas.openxmlformats.org/officeDocument/2006/relationships/header" Target="header78.xml" /><Relationship Id="rId319" Type="http://schemas.openxmlformats.org/officeDocument/2006/relationships/footer" Target="footer78.xml" /><Relationship Id="rId32" Type="http://schemas.openxmlformats.org/officeDocument/2006/relationships/hyperlink" Target="https://advance.lexis.com/api/document?id=urn:contentItem:5RKJ-2351-F125-11GF-00000-00&amp;idtype=PID&amp;context=1516831" TargetMode="External" /><Relationship Id="rId320" Type="http://schemas.openxmlformats.org/officeDocument/2006/relationships/hyperlink" Target="https://advance.lexis.com/api/document?collection=news&amp;id=urn:contentItem:5RMR-7P41-JDK3-9458-00000-00&amp;context=" TargetMode="External" /><Relationship Id="rId321" Type="http://schemas.openxmlformats.org/officeDocument/2006/relationships/hyperlink" Target="http://montrealgazette.com/news/clandestine-drug-lab-shut-down-amid-friday-night-raids-police-say" TargetMode="External" /><Relationship Id="rId322" Type="http://schemas.openxmlformats.org/officeDocument/2006/relationships/header" Target="header79.xml" /><Relationship Id="rId323" Type="http://schemas.openxmlformats.org/officeDocument/2006/relationships/header" Target="header80.xml" /><Relationship Id="rId324" Type="http://schemas.openxmlformats.org/officeDocument/2006/relationships/footer" Target="footer79.xml" /><Relationship Id="rId325" Type="http://schemas.openxmlformats.org/officeDocument/2006/relationships/footer" Target="footer80.xml" /><Relationship Id="rId326" Type="http://schemas.openxmlformats.org/officeDocument/2006/relationships/header" Target="header81.xml" /><Relationship Id="rId327" Type="http://schemas.openxmlformats.org/officeDocument/2006/relationships/footer" Target="footer81.xml" /><Relationship Id="rId328" Type="http://schemas.openxmlformats.org/officeDocument/2006/relationships/hyperlink" Target="https://advance.lexis.com/api/document?collection=news&amp;id=urn:contentItem:5S13-FJ41-JDK3-92JW-00000-00&amp;context=" TargetMode="External" /><Relationship Id="rId329" Type="http://schemas.openxmlformats.org/officeDocument/2006/relationships/hyperlink" Target="http://montrealgazette.com/news/local-news/no-progress-made-in-search-for-10-year-old-ariel-jeffrey-kouakou" TargetMode="External" /><Relationship Id="rId33" Type="http://schemas.openxmlformats.org/officeDocument/2006/relationships/hyperlink" Target="https://advance.lexis.com/api/document?id=urn:contentItem:5X80-JRS1-JBKR-N4F1-00000-00&amp;idtype=PID&amp;context=1516831" TargetMode="External" /><Relationship Id="rId330" Type="http://schemas.openxmlformats.org/officeDocument/2006/relationships/hyperlink" Target="http://montrealgazette.com/news/local-news/educate-kids-about-safety-set-up-a-buddy-system-missing-childrens-network" TargetMode="External" /><Relationship Id="rId331" Type="http://schemas.openxmlformats.org/officeDocument/2006/relationships/hyperlink" Target="mailto:kwilton@postmedia.com" TargetMode="External" /><Relationship Id="rId332" Type="http://schemas.openxmlformats.org/officeDocument/2006/relationships/hyperlink" Target="http://montrealgazette.com/news/local-news/montreal-missing-boy-search-for-ariel-kouakou-enters-fourth-week" TargetMode="External" /><Relationship Id="rId333" Type="http://schemas.openxmlformats.org/officeDocument/2006/relationships/header" Target="header82.xml" /><Relationship Id="rId334" Type="http://schemas.openxmlformats.org/officeDocument/2006/relationships/header" Target="header83.xml" /><Relationship Id="rId335" Type="http://schemas.openxmlformats.org/officeDocument/2006/relationships/footer" Target="footer82.xml" /><Relationship Id="rId336" Type="http://schemas.openxmlformats.org/officeDocument/2006/relationships/footer" Target="footer83.xml" /><Relationship Id="rId337" Type="http://schemas.openxmlformats.org/officeDocument/2006/relationships/header" Target="header84.xml" /><Relationship Id="rId338" Type="http://schemas.openxmlformats.org/officeDocument/2006/relationships/footer" Target="footer84.xml" /><Relationship Id="rId339" Type="http://schemas.openxmlformats.org/officeDocument/2006/relationships/hyperlink" Target="https://advance.lexis.com/api/document?collection=news&amp;id=urn:contentItem:5YC3-H4K1-F125-128J-00000-00&amp;context=" TargetMode="External" /><Relationship Id="rId34" Type="http://schemas.openxmlformats.org/officeDocument/2006/relationships/hyperlink" Target="https://advance.lexis.com/api/document?id=urn:contentItem:5TM1-V111-JDK3-92TP-00000-00&amp;idtype=PID&amp;context=1516831" TargetMode="External" /><Relationship Id="rId340" Type="http://schemas.openxmlformats.org/officeDocument/2006/relationships/hyperlink" Target="https://montrealgazette.com/news/local-news/ndg-up-in-arms-against-station-closure" TargetMode="External" /><Relationship Id="rId341" Type="http://schemas.openxmlformats.org/officeDocument/2006/relationships/hyperlink" Target="https://www.facebook.com/mpopeanu/posts/2931340953617883" TargetMode="External" /><Relationship Id="rId342" Type="http://schemas.openxmlformats.org/officeDocument/2006/relationships/hyperlink" Target="https://montrealgazette.com/news/local-news/montgomery-turfed-from-city-committees" TargetMode="External" /><Relationship Id="rId343" Type="http://schemas.openxmlformats.org/officeDocument/2006/relationships/hyperlink" Target="https://www.facebook.com/596140027139426/posts/2791694257583981/" TargetMode="External" /><Relationship Id="rId344" Type="http://schemas.openxmlformats.org/officeDocument/2006/relationships/hyperlink" Target="https://www.change.org/p/spvm-maintenir-le-pdq-11-dans-notre-dame-de-gr%C3%A2ce?recruiter=544110452&amp;;utm_source=share_petition&amp;;utm_medium=copylink&amp;;utm_campaign=share_petition&amp;;fbclid=IwAR3I9zI2BIncrbJAP-PX1cUXxIScKZlo8iWd-oln_MzD6tQ0LBixM_bhOSc" TargetMode="External" /><Relationship Id="rId345" Type="http://schemas.openxmlformats.org/officeDocument/2006/relationships/hyperlink" Target="mailto:mscott@postmedia.com" TargetMode="External" /><Relationship Id="rId346" Type="http://schemas.openxmlformats.org/officeDocument/2006/relationships/hyperlink" Target="https://montrealgazette.com/news/city-denied-montreal-police-plan-to-merge-n-d-g-cote-st-luc-stations-in-2007" TargetMode="External" /><Relationship Id="rId347" Type="http://schemas.openxmlformats.org/officeDocument/2006/relationships/hyperlink" Target="https://montrealgazette.com/news/local-news/boroughs-suburbs-ready-for-battle-amid-rumours-of-four-police-station-closings" TargetMode="External" /><Relationship Id="rId348" Type="http://schemas.openxmlformats.org/officeDocument/2006/relationships/hyperlink" Target="https://montrealgazette.com/news/local-news/plante-administration-holds-public-meeting-on-police-station-closing" TargetMode="External" /><Relationship Id="rId349" Type="http://schemas.openxmlformats.org/officeDocument/2006/relationships/header" Target="header85.xml" /><Relationship Id="rId35" Type="http://schemas.openxmlformats.org/officeDocument/2006/relationships/hyperlink" Target="https://advance.lexis.com/api/document?id=urn:contentItem:5Y30-BM51-JBKR-N41K-00000-00&amp;idtype=PID&amp;context=1516831" TargetMode="External" /><Relationship Id="rId350" Type="http://schemas.openxmlformats.org/officeDocument/2006/relationships/header" Target="header86.xml" /><Relationship Id="rId351" Type="http://schemas.openxmlformats.org/officeDocument/2006/relationships/footer" Target="footer85.xml" /><Relationship Id="rId352" Type="http://schemas.openxmlformats.org/officeDocument/2006/relationships/footer" Target="footer86.xml" /><Relationship Id="rId353" Type="http://schemas.openxmlformats.org/officeDocument/2006/relationships/header" Target="header87.xml" /><Relationship Id="rId354" Type="http://schemas.openxmlformats.org/officeDocument/2006/relationships/footer" Target="footer87.xml" /><Relationship Id="rId355" Type="http://schemas.openxmlformats.org/officeDocument/2006/relationships/hyperlink" Target="https://advance.lexis.com/api/document?collection=news&amp;id=urn:contentItem:5RKJ-2351-F125-11GF-00000-00&amp;context=" TargetMode="External" /><Relationship Id="rId356" Type="http://schemas.openxmlformats.org/officeDocument/2006/relationships/hyperlink" Target="http://montrealgazette.com/news/man-killed-by-police-was-facing-eviction-and-distressed-neighbours-say" TargetMode="External" /><Relationship Id="rId357" Type="http://schemas.openxmlformats.org/officeDocument/2006/relationships/hyperlink" Target="http://montrealgazette.com/news/local-news/video-captures-montreal-police-fatally-shooting-mentally-ill-man" TargetMode="External" /><Relationship Id="rId358" Type="http://schemas.openxmlformats.org/officeDocument/2006/relationships/header" Target="header88.xml" /><Relationship Id="rId359" Type="http://schemas.openxmlformats.org/officeDocument/2006/relationships/header" Target="header89.xml" /><Relationship Id="rId36" Type="http://schemas.openxmlformats.org/officeDocument/2006/relationships/hyperlink" Target="https://advance.lexis.com/api/document?id=urn:contentItem:5FX9-V1T1-JBKR-G3WS-00000-00&amp;idtype=PID&amp;context=1516831" TargetMode="External" /><Relationship Id="rId360" Type="http://schemas.openxmlformats.org/officeDocument/2006/relationships/footer" Target="footer88.xml" /><Relationship Id="rId361" Type="http://schemas.openxmlformats.org/officeDocument/2006/relationships/footer" Target="footer89.xml" /><Relationship Id="rId362" Type="http://schemas.openxmlformats.org/officeDocument/2006/relationships/header" Target="header90.xml" /><Relationship Id="rId363" Type="http://schemas.openxmlformats.org/officeDocument/2006/relationships/footer" Target="footer90.xml" /><Relationship Id="rId364" Type="http://schemas.openxmlformats.org/officeDocument/2006/relationships/hyperlink" Target="https://advance.lexis.com/api/document?collection=news&amp;id=urn:contentItem:5X80-JRS1-JBKR-N4F1-00000-00&amp;context=" TargetMode="External" /><Relationship Id="rId365" Type="http://schemas.openxmlformats.org/officeDocument/2006/relationships/header" Target="header91.xml" /><Relationship Id="rId366" Type="http://schemas.openxmlformats.org/officeDocument/2006/relationships/header" Target="header92.xml" /><Relationship Id="rId367" Type="http://schemas.openxmlformats.org/officeDocument/2006/relationships/footer" Target="footer91.xml" /><Relationship Id="rId368" Type="http://schemas.openxmlformats.org/officeDocument/2006/relationships/footer" Target="footer92.xml" /><Relationship Id="rId369" Type="http://schemas.openxmlformats.org/officeDocument/2006/relationships/header" Target="header93.xml" /><Relationship Id="rId37" Type="http://schemas.openxmlformats.org/officeDocument/2006/relationships/hyperlink" Target="https://advance.lexis.com/api/document?id=urn:contentItem:605S-4D71-DY9S-T203-00000-00&amp;idtype=PID&amp;context=1516831" TargetMode="External" /><Relationship Id="rId370" Type="http://schemas.openxmlformats.org/officeDocument/2006/relationships/footer" Target="footer93.xml" /><Relationship Id="rId371" Type="http://schemas.openxmlformats.org/officeDocument/2006/relationships/hyperlink" Target="https://advance.lexis.com/api/document?collection=news&amp;id=urn:contentItem:5TM1-V111-JDK3-92TP-00000-00&amp;context=" TargetMode="External" /><Relationship Id="rId372" Type="http://schemas.openxmlformats.org/officeDocument/2006/relationships/hyperlink" Target="https://montrealgazette.com/news/local-news/n-d-g-man-gunned-down-police-a-loving-father-family" TargetMode="External" /><Relationship Id="rId373" Type="http://schemas.openxmlformats.org/officeDocument/2006/relationships/hyperlink" Target="https://montrealgazette.com/news/local-news/montreal-police-shoot-man-in-notre-dame-de-grace-causing-serious-injuries" TargetMode="External" /><Relationship Id="rId374" Type="http://schemas.openxmlformats.org/officeDocument/2006/relationships/hyperlink" Target="https://montrealgazette.com/news/local-news/families-decry-secretive-investigations-into-quebec-police-shootings" TargetMode="External" /><Relationship Id="rId375" Type="http://schemas.openxmlformats.org/officeDocument/2006/relationships/hyperlink" Target="https://montrealgazette.com/news/local-news/family-of-n-d-g-man-fatally-shot-by-police-to-file-suit-against-montreal" TargetMode="External" /><Relationship Id="rId376" Type="http://schemas.openxmlformats.org/officeDocument/2006/relationships/header" Target="header94.xml" /><Relationship Id="rId377" Type="http://schemas.openxmlformats.org/officeDocument/2006/relationships/header" Target="header95.xml" /><Relationship Id="rId378" Type="http://schemas.openxmlformats.org/officeDocument/2006/relationships/footer" Target="footer94.xml" /><Relationship Id="rId379" Type="http://schemas.openxmlformats.org/officeDocument/2006/relationships/footer" Target="footer95.xml" /><Relationship Id="rId38" Type="http://schemas.openxmlformats.org/officeDocument/2006/relationships/hyperlink" Target="https://advance.lexis.com/api/document?id=urn:contentItem:6060-2481-JB5M-W192-00000-00&amp;idtype=PID&amp;context=1516831" TargetMode="External" /><Relationship Id="rId380" Type="http://schemas.openxmlformats.org/officeDocument/2006/relationships/header" Target="header96.xml" /><Relationship Id="rId381" Type="http://schemas.openxmlformats.org/officeDocument/2006/relationships/footer" Target="footer96.xml" /><Relationship Id="rId382" Type="http://schemas.openxmlformats.org/officeDocument/2006/relationships/hyperlink" Target="https://advance.lexis.com/api/document?collection=news&amp;id=urn:contentItem:5Y30-BM51-JBKR-N41K-00000-00&amp;context=" TargetMode="External" /><Relationship Id="rId383" Type="http://schemas.openxmlformats.org/officeDocument/2006/relationships/header" Target="header97.xml" /><Relationship Id="rId384" Type="http://schemas.openxmlformats.org/officeDocument/2006/relationships/header" Target="header98.xml" /><Relationship Id="rId385" Type="http://schemas.openxmlformats.org/officeDocument/2006/relationships/footer" Target="footer97.xml" /><Relationship Id="rId386" Type="http://schemas.openxmlformats.org/officeDocument/2006/relationships/footer" Target="footer98.xml" /><Relationship Id="rId387" Type="http://schemas.openxmlformats.org/officeDocument/2006/relationships/header" Target="header99.xml" /><Relationship Id="rId388" Type="http://schemas.openxmlformats.org/officeDocument/2006/relationships/footer" Target="footer99.xml" /><Relationship Id="rId389" Type="http://schemas.openxmlformats.org/officeDocument/2006/relationships/hyperlink" Target="https://advance.lexis.com/api/document?collection=news&amp;id=urn:contentItem:5FX9-V1T1-JBKR-G3WS-00000-00&amp;context=" TargetMode="External" /><Relationship Id="rId39" Type="http://schemas.openxmlformats.org/officeDocument/2006/relationships/hyperlink" Target="https://advance.lexis.com/api/document?id=urn:contentItem:5FWR-6J71-DY9S-T010-00000-00&amp;idtype=PID&amp;context=1516831" TargetMode="External" /><Relationship Id="rId390" Type="http://schemas.openxmlformats.org/officeDocument/2006/relationships/header" Target="header100.xml" /><Relationship Id="rId391" Type="http://schemas.openxmlformats.org/officeDocument/2006/relationships/header" Target="header101.xml" /><Relationship Id="rId392" Type="http://schemas.openxmlformats.org/officeDocument/2006/relationships/footer" Target="footer100.xml" /><Relationship Id="rId393" Type="http://schemas.openxmlformats.org/officeDocument/2006/relationships/footer" Target="footer101.xml" /><Relationship Id="rId394" Type="http://schemas.openxmlformats.org/officeDocument/2006/relationships/header" Target="header102.xml" /><Relationship Id="rId395" Type="http://schemas.openxmlformats.org/officeDocument/2006/relationships/footer" Target="footer102.xml" /><Relationship Id="rId396" Type="http://schemas.openxmlformats.org/officeDocument/2006/relationships/hyperlink" Target="https://advance.lexis.com/api/document?collection=news&amp;id=urn:contentItem:605S-4D71-DY9S-T203-00000-00&amp;context=" TargetMode="External" /><Relationship Id="rId397" Type="http://schemas.openxmlformats.org/officeDocument/2006/relationships/image" Target="media/image3.jpeg" /><Relationship Id="rId398" Type="http://schemas.openxmlformats.org/officeDocument/2006/relationships/header" Target="header103.xml" /><Relationship Id="rId399" Type="http://schemas.openxmlformats.org/officeDocument/2006/relationships/header" Target="header104.xml" /><Relationship Id="rId4" Type="http://schemas.openxmlformats.org/officeDocument/2006/relationships/image" Target="media/image1.png" /><Relationship Id="rId40" Type="http://schemas.openxmlformats.org/officeDocument/2006/relationships/hyperlink" Target="https://advance.lexis.com/api/document?id=urn:contentItem:5R70-P1N1-JDK3-9402-00000-00&amp;idtype=PID&amp;context=1516831" TargetMode="External" /><Relationship Id="rId400" Type="http://schemas.openxmlformats.org/officeDocument/2006/relationships/footer" Target="footer103.xml" /><Relationship Id="rId401" Type="http://schemas.openxmlformats.org/officeDocument/2006/relationships/footer" Target="footer104.xml" /><Relationship Id="rId402" Type="http://schemas.openxmlformats.org/officeDocument/2006/relationships/header" Target="header105.xml" /><Relationship Id="rId403" Type="http://schemas.openxmlformats.org/officeDocument/2006/relationships/footer" Target="footer105.xml" /><Relationship Id="rId404" Type="http://schemas.openxmlformats.org/officeDocument/2006/relationships/hyperlink" Target="https://advance.lexis.com/api/document?collection=news&amp;id=urn:contentItem:6060-2481-JB5M-W192-00000-00&amp;context=" TargetMode="External" /><Relationship Id="rId405" Type="http://schemas.openxmlformats.org/officeDocument/2006/relationships/header" Target="header106.xml" /><Relationship Id="rId406" Type="http://schemas.openxmlformats.org/officeDocument/2006/relationships/header" Target="header107.xml" /><Relationship Id="rId407" Type="http://schemas.openxmlformats.org/officeDocument/2006/relationships/footer" Target="footer106.xml" /><Relationship Id="rId408" Type="http://schemas.openxmlformats.org/officeDocument/2006/relationships/footer" Target="footer107.xml" /><Relationship Id="rId409" Type="http://schemas.openxmlformats.org/officeDocument/2006/relationships/header" Target="header108.xml" /><Relationship Id="rId41" Type="http://schemas.openxmlformats.org/officeDocument/2006/relationships/hyperlink" Target="https://advance.lexis.com/api/document?id=urn:contentItem:5JHH-SXH1-F125-12TC-00000-00&amp;idtype=PID&amp;context=1516831" TargetMode="External" /><Relationship Id="rId410" Type="http://schemas.openxmlformats.org/officeDocument/2006/relationships/footer" Target="footer108.xml" /><Relationship Id="rId411" Type="http://schemas.openxmlformats.org/officeDocument/2006/relationships/hyperlink" Target="https://advance.lexis.com/api/document?collection=news&amp;id=urn:contentItem:5FWR-6J71-DY9S-T010-00000-00&amp;context=" TargetMode="External" /><Relationship Id="rId412" Type="http://schemas.openxmlformats.org/officeDocument/2006/relationships/header" Target="header109.xml" /><Relationship Id="rId413" Type="http://schemas.openxmlformats.org/officeDocument/2006/relationships/header" Target="header110.xml" /><Relationship Id="rId414" Type="http://schemas.openxmlformats.org/officeDocument/2006/relationships/footer" Target="footer109.xml" /><Relationship Id="rId415" Type="http://schemas.openxmlformats.org/officeDocument/2006/relationships/footer" Target="footer110.xml" /><Relationship Id="rId416" Type="http://schemas.openxmlformats.org/officeDocument/2006/relationships/header" Target="header111.xml" /><Relationship Id="rId417" Type="http://schemas.openxmlformats.org/officeDocument/2006/relationships/footer" Target="footer111.xml" /><Relationship Id="rId418" Type="http://schemas.openxmlformats.org/officeDocument/2006/relationships/hyperlink" Target="https://advance.lexis.com/api/document?collection=news&amp;id=urn:contentItem:5R70-P1N1-JDK3-9402-00000-00&amp;context=" TargetMode="External" /><Relationship Id="rId419" Type="http://schemas.openxmlformats.org/officeDocument/2006/relationships/hyperlink" Target="http://montrealgazette.com/news/local-news/police-vs-quebecs-liberals-leaks-intrigue-unanswered-questions" TargetMode="External" /><Relationship Id="rId42" Type="http://schemas.openxmlformats.org/officeDocument/2006/relationships/hyperlink" Target="https://advance.lexis.com/api/document?id=urn:contentItem:5G4R-C541-JBVR-34X7-00000-00&amp;idtype=PID&amp;context=1516831" TargetMode="External" /><Relationship Id="rId420" Type="http://schemas.openxmlformats.org/officeDocument/2006/relationships/hyperlink" Target="https://www.sq.gouv.qc.ca/communiques/allegations-dyves-francoeur-lequipe-mixte-sera-elargie/" TargetMode="External" /><Relationship Id="rId421" Type="http://schemas.openxmlformats.org/officeDocument/2006/relationships/hyperlink" Target="http://www.journaldemontreal.com/2017/09/18/bachand-et-fournier-ont-fait-lobjet-dune-enquete-selon-yves-francur" TargetMode="External" /><Relationship Id="rId422" Type="http://schemas.openxmlformats.org/officeDocument/2006/relationships/hyperlink" Target="http://montrealgazette.com/news/quebec/fournier-denies-police-union-chief-francoeurs-corruption-allegations" TargetMode="External" /><Relationship Id="rId423" Type="http://schemas.openxmlformats.org/officeDocument/2006/relationships/hyperlink" Target="http://montrealgazette.com/news/quebec/security-clearance-means-jean-marc-fournier-will-remain-liberal-house-leader-couillard" TargetMode="External" /><Relationship Id="rId424" Type="http://schemas.openxmlformats.org/officeDocument/2006/relationships/hyperlink" Target="http://montrealgazette.com/news/local-news/no-evidence-to-back-up-allegations-by-montreal-police-union-chief-sq" TargetMode="External" /><Relationship Id="rId425" Type="http://schemas.openxmlformats.org/officeDocument/2006/relationships/header" Target="header112.xml" /><Relationship Id="rId426" Type="http://schemas.openxmlformats.org/officeDocument/2006/relationships/header" Target="header113.xml" /><Relationship Id="rId427" Type="http://schemas.openxmlformats.org/officeDocument/2006/relationships/footer" Target="footer112.xml" /><Relationship Id="rId428" Type="http://schemas.openxmlformats.org/officeDocument/2006/relationships/footer" Target="footer113.xml" /><Relationship Id="rId429" Type="http://schemas.openxmlformats.org/officeDocument/2006/relationships/header" Target="header114.xml" /><Relationship Id="rId43" Type="http://schemas.openxmlformats.org/officeDocument/2006/relationships/hyperlink" Target="https://advance.lexis.com/api/document?id=urn:contentItem:5G98-T3G1-F125-11KG-00000-00&amp;idtype=PID&amp;context=1516831" TargetMode="External" /><Relationship Id="rId430" Type="http://schemas.openxmlformats.org/officeDocument/2006/relationships/footer" Target="footer114.xml" /><Relationship Id="rId431" Type="http://schemas.openxmlformats.org/officeDocument/2006/relationships/hyperlink" Target="https://advance.lexis.com/api/document?collection=news&amp;id=urn:contentItem:5JHH-SXH1-F125-12TC-00000-00&amp;context=" TargetMode="External" /><Relationship Id="rId432" Type="http://schemas.openxmlformats.org/officeDocument/2006/relationships/hyperlink" Target="https://t.co/KKRgTIOvfD" TargetMode="External" /><Relationship Id="rId433" Type="http://schemas.openxmlformats.org/officeDocument/2006/relationships/hyperlink" Target="https://twitter.com/SPVM/status/719660824751693824" TargetMode="External" /><Relationship Id="rId434" Type="http://schemas.openxmlformats.org/officeDocument/2006/relationships/header" Target="header115.xml" /><Relationship Id="rId435" Type="http://schemas.openxmlformats.org/officeDocument/2006/relationships/header" Target="header116.xml" /><Relationship Id="rId436" Type="http://schemas.openxmlformats.org/officeDocument/2006/relationships/footer" Target="footer115.xml" /><Relationship Id="rId437" Type="http://schemas.openxmlformats.org/officeDocument/2006/relationships/footer" Target="footer116.xml" /><Relationship Id="rId438" Type="http://schemas.openxmlformats.org/officeDocument/2006/relationships/header" Target="header117.xml" /><Relationship Id="rId439" Type="http://schemas.openxmlformats.org/officeDocument/2006/relationships/footer" Target="footer117.xml" /><Relationship Id="rId44" Type="http://schemas.openxmlformats.org/officeDocument/2006/relationships/hyperlink" Target="https://advance.lexis.com/api/document?id=urn:contentItem:5G98-MHV1-JDK3-94XM-00000-00&amp;idtype=PID&amp;context=1516831" TargetMode="External" /><Relationship Id="rId440" Type="http://schemas.openxmlformats.org/officeDocument/2006/relationships/hyperlink" Target="https://advance.lexis.com/api/document?collection=news&amp;id=urn:contentItem:5G4R-C541-JBVR-34X7-00000-00&amp;context=" TargetMode="External" /><Relationship Id="rId441" Type="http://schemas.openxmlformats.org/officeDocument/2006/relationships/header" Target="header118.xml" /><Relationship Id="rId442" Type="http://schemas.openxmlformats.org/officeDocument/2006/relationships/header" Target="header119.xml" /><Relationship Id="rId443" Type="http://schemas.openxmlformats.org/officeDocument/2006/relationships/footer" Target="footer118.xml" /><Relationship Id="rId444" Type="http://schemas.openxmlformats.org/officeDocument/2006/relationships/footer" Target="footer119.xml" /><Relationship Id="rId445" Type="http://schemas.openxmlformats.org/officeDocument/2006/relationships/header" Target="header120.xml" /><Relationship Id="rId446" Type="http://schemas.openxmlformats.org/officeDocument/2006/relationships/footer" Target="footer120.xml" /><Relationship Id="rId447" Type="http://schemas.openxmlformats.org/officeDocument/2006/relationships/hyperlink" Target="https://advance.lexis.com/api/document?collection=news&amp;id=urn:contentItem:5G98-T3G1-F125-11KG-00000-00&amp;context=" TargetMode="External" /><Relationship Id="rId448" Type="http://schemas.openxmlformats.org/officeDocument/2006/relationships/hyperlink" Target="mailto:ksheridan@montrealgazette.com" TargetMode="External" /><Relationship Id="rId449" Type="http://schemas.openxmlformats.org/officeDocument/2006/relationships/header" Target="header121.xml" /><Relationship Id="rId45" Type="http://schemas.openxmlformats.org/officeDocument/2006/relationships/hyperlink" Target="https://advance.lexis.com/api/document?id=urn:contentItem:5VR6-2SS1-F125-10WW-00000-00&amp;idtype=PID&amp;context=1516831" TargetMode="External" /><Relationship Id="rId450" Type="http://schemas.openxmlformats.org/officeDocument/2006/relationships/header" Target="header122.xml" /><Relationship Id="rId451" Type="http://schemas.openxmlformats.org/officeDocument/2006/relationships/footer" Target="footer121.xml" /><Relationship Id="rId452" Type="http://schemas.openxmlformats.org/officeDocument/2006/relationships/footer" Target="footer122.xml" /><Relationship Id="rId453" Type="http://schemas.openxmlformats.org/officeDocument/2006/relationships/header" Target="header123.xml" /><Relationship Id="rId454" Type="http://schemas.openxmlformats.org/officeDocument/2006/relationships/footer" Target="footer123.xml" /><Relationship Id="rId455" Type="http://schemas.openxmlformats.org/officeDocument/2006/relationships/hyperlink" Target="https://advance.lexis.com/api/document?collection=news&amp;id=urn:contentItem:5G98-MHV1-JDK3-94XM-00000-00&amp;context=" TargetMode="External" /><Relationship Id="rId456" Type="http://schemas.openxmlformats.org/officeDocument/2006/relationships/header" Target="header124.xml" /><Relationship Id="rId457" Type="http://schemas.openxmlformats.org/officeDocument/2006/relationships/header" Target="header125.xml" /><Relationship Id="rId458" Type="http://schemas.openxmlformats.org/officeDocument/2006/relationships/footer" Target="footer124.xml" /><Relationship Id="rId459" Type="http://schemas.openxmlformats.org/officeDocument/2006/relationships/footer" Target="footer125.xml" /><Relationship Id="rId46" Type="http://schemas.openxmlformats.org/officeDocument/2006/relationships/hyperlink" Target="https://advance.lexis.com/api/document?id=urn:contentItem:5PJY-4HC1-F125-11VY-00000-00&amp;idtype=PID&amp;context=1516831" TargetMode="External" /><Relationship Id="rId460" Type="http://schemas.openxmlformats.org/officeDocument/2006/relationships/header" Target="header126.xml" /><Relationship Id="rId461" Type="http://schemas.openxmlformats.org/officeDocument/2006/relationships/footer" Target="footer126.xml" /><Relationship Id="rId462" Type="http://schemas.openxmlformats.org/officeDocument/2006/relationships/hyperlink" Target="https://advance.lexis.com/api/document?collection=news&amp;id=urn:contentItem:5VR6-2SS1-F125-10WW-00000-00&amp;context=" TargetMode="External" /><Relationship Id="rId463" Type="http://schemas.openxmlformats.org/officeDocument/2006/relationships/hyperlink" Target="https://wp.me/p4Uzqt-6bdS" TargetMode="External" /><Relationship Id="rId464" Type="http://schemas.openxmlformats.org/officeDocument/2006/relationships/hyperlink" Target="https://tumblr.com/widgets/share/tool?canonicalUrl=https%3A%2F%2Fmontrealgazette.com%2Fgallery%2Ftaxi-drivers-in-montreal-strike-snarl-traffic-over-proposed-deregulation%2F&amp;;name=Photos%3A%20Montreal%20taxi%20drivers%20strike%2C%20snarl%20traffic%20over%20proposed%20deregulation&amp;;description=Taxi%20drivers%20across%20Quebec%20are%20on%20strike%20from%207%20a.m.%20to%207%20p.m.%20on%20Monday" TargetMode="External" /><Relationship Id="rId465" Type="http://schemas.openxmlformats.org/officeDocument/2006/relationships/hyperlink" Target="https://pinterest.com/pin/create/button/?url=https%3A%2F%2Fmontrealgazette.com%2Fgallery%2Ftaxi-drivers-in-montreal-strike-snarl-traffic-over-proposed-deregulation%2F&amp;;media=http%3A%2F%2Fpostmediamontrealgazette2.files.wordpress.com%2F2019%2F03%2F0326-city-taxistrike-7099-1.jpg&amp;;description=Photos%3A%20Montreal%20taxi%20drivers%20strike%2C%20snarl%20traffic%20over%20proposed%20deregulation" TargetMode="External" /><Relationship Id="rId466" Type="http://schemas.openxmlformats.org/officeDocument/2006/relationships/hyperlink" Target="https://plus.google.com/share?url=https%3A%2F%2Fmontrealgazette.com%2Fgallery%2Ftaxi-drivers-in-montreal-strike-snarl-traffic-over-proposed-deregulation%2F" TargetMode="External" /><Relationship Id="rId467" Type="http://schemas.openxmlformats.org/officeDocument/2006/relationships/hyperlink" Target="https://www.reddit.com/submit?url=https%3A%2F%2Fmontrealgazette.com%2Fgallery%2Ftaxi-drivers-in-montreal-strike-snarl-traffic-over-proposed-deregulation%2F&amp;;title=Photos%3A%20Montreal%20taxi%20drivers%20strike%2C%20snarl%20traffic%20over%20proposed%20deregulation" TargetMode="External" /><Relationship Id="rId468" Type="http://schemas.openxmlformats.org/officeDocument/2006/relationships/hyperlink" Target="https://www.linkedin.com/shareArticle?mini=true&amp;;url=https%3A%2F%2Fmontrealgazette.com%2Fgallery%2Ftaxi-drivers-in-montreal-strike-snarl-traffic-over-proposed-deregulation%2F&amp;;title=Photos%3A%20Montreal%20taxi%20drivers%20strike%2C%20snarl%20traffic%20over%20proposed%20deregulation&amp;;summary=Taxi%20drivers%20across%20Quebec%20are%20on%20strike%20from%207%20a.m.%20to%207%20p.m.%20on%20Monday" TargetMode="External" /><Relationship Id="rId469" Type="http://schemas.openxmlformats.org/officeDocument/2006/relationships/hyperlink" Target="https://montrealgazette.com/gallery/taxi-drivers-in-montreal-strike-snarl-traffic-over-proposed-deregulation" TargetMode="External" /><Relationship Id="rId47" Type="http://schemas.openxmlformats.org/officeDocument/2006/relationships/hyperlink" Target="https://advance.lexis.com/api/document?id=urn:contentItem:5P3F-N621-F07J-T3BB-00000-00&amp;idtype=PID&amp;context=1516831" TargetMode="External" /><Relationship Id="rId470" Type="http://schemas.openxmlformats.org/officeDocument/2006/relationships/hyperlink" Target="https://montrealgazette.com/tag/taxi" TargetMode="External" /><Relationship Id="rId471" Type="http://schemas.openxmlformats.org/officeDocument/2006/relationships/hyperlink" Target="https://montrealgazette.com/tag/montreal-pierre-elliott-trudeau-international-airport" TargetMode="External" /><Relationship Id="rId472" Type="http://schemas.openxmlformats.org/officeDocument/2006/relationships/hyperlink" Target="https://montrealgazette.com/news/local-news/legault-denies-taxi-reforms-will-hurt-immigrant-drivers" TargetMode="External" /><Relationship Id="rId473" Type="http://schemas.openxmlformats.org/officeDocument/2006/relationships/hyperlink" Target="https://wp.me/p4Uzqt-6aCy" TargetMode="External" /><Relationship Id="rId474" Type="http://schemas.openxmlformats.org/officeDocument/2006/relationships/hyperlink" Target="https://wp.me/p4Uzqt-6aOm" TargetMode="External" /><Relationship Id="rId475" Type="http://schemas.openxmlformats.org/officeDocument/2006/relationships/hyperlink" Target="https://wp.me/p4Uzqt-69yb" TargetMode="External" /><Relationship Id="rId476" Type="http://schemas.openxmlformats.org/officeDocument/2006/relationships/hyperlink" Target="https://montrealgazette.com/news/local-news/striking-taxi-drivers-slow-traffic-on-montreal-highways" TargetMode="External" /><Relationship Id="rId477" Type="http://schemas.openxmlformats.org/officeDocument/2006/relationships/header" Target="header127.xml" /><Relationship Id="rId478" Type="http://schemas.openxmlformats.org/officeDocument/2006/relationships/header" Target="header128.xml" /><Relationship Id="rId479" Type="http://schemas.openxmlformats.org/officeDocument/2006/relationships/footer" Target="footer127.xml" /><Relationship Id="rId48" Type="http://schemas.openxmlformats.org/officeDocument/2006/relationships/hyperlink" Target="https://advance.lexis.com/api/document?id=urn:contentItem:5G3H-RP31-JDK3-9455-00000-00&amp;idtype=PID&amp;context=1516831" TargetMode="External" /><Relationship Id="rId480" Type="http://schemas.openxmlformats.org/officeDocument/2006/relationships/footer" Target="footer128.xml" /><Relationship Id="rId481" Type="http://schemas.openxmlformats.org/officeDocument/2006/relationships/header" Target="header129.xml" /><Relationship Id="rId482" Type="http://schemas.openxmlformats.org/officeDocument/2006/relationships/footer" Target="footer129.xml" /><Relationship Id="rId483" Type="http://schemas.openxmlformats.org/officeDocument/2006/relationships/hyperlink" Target="https://advance.lexis.com/api/document?collection=news&amp;id=urn:contentItem:5PJY-4HC1-F125-11VY-00000-00&amp;context=" TargetMode="External" /><Relationship Id="rId484" Type="http://schemas.openxmlformats.org/officeDocument/2006/relationships/hyperlink" Target="http://montrealgazette.com/category/sponsored/mtl-375th" TargetMode="External" /><Relationship Id="rId485" Type="http://schemas.openxmlformats.org/officeDocument/2006/relationships/hyperlink" Target="http://montrealgazette.com/sponsored/mtl-375th/from-the-archives-thieves-had-run-of-montreal-without-police-force" TargetMode="External" /><Relationship Id="rId486" Type="http://schemas.openxmlformats.org/officeDocument/2006/relationships/header" Target="header130.xml" /><Relationship Id="rId487" Type="http://schemas.openxmlformats.org/officeDocument/2006/relationships/header" Target="header131.xml" /><Relationship Id="rId488" Type="http://schemas.openxmlformats.org/officeDocument/2006/relationships/footer" Target="footer130.xml" /><Relationship Id="rId489" Type="http://schemas.openxmlformats.org/officeDocument/2006/relationships/footer" Target="footer131.xml" /><Relationship Id="rId49" Type="http://schemas.openxmlformats.org/officeDocument/2006/relationships/hyperlink" Target="https://advance.lexis.com/api/document?id=urn:contentItem:5H6Y-TWX1-JDK3-90W0-00000-00&amp;idtype=PID&amp;context=1516831" TargetMode="External" /><Relationship Id="rId490" Type="http://schemas.openxmlformats.org/officeDocument/2006/relationships/header" Target="header132.xml" /><Relationship Id="rId491" Type="http://schemas.openxmlformats.org/officeDocument/2006/relationships/footer" Target="footer132.xml" /><Relationship Id="rId492" Type="http://schemas.openxmlformats.org/officeDocument/2006/relationships/hyperlink" Target="https://advance.lexis.com/api/document?collection=news&amp;id=urn:contentItem:5P3F-N621-F07J-T3BB-00000-00&amp;context=" TargetMode="External" /><Relationship Id="rId493" Type="http://schemas.openxmlformats.org/officeDocument/2006/relationships/header" Target="header133.xml" /><Relationship Id="rId494" Type="http://schemas.openxmlformats.org/officeDocument/2006/relationships/header" Target="header134.xml" /><Relationship Id="rId495" Type="http://schemas.openxmlformats.org/officeDocument/2006/relationships/footer" Target="footer133.xml" /><Relationship Id="rId496" Type="http://schemas.openxmlformats.org/officeDocument/2006/relationships/footer" Target="footer134.xml" /><Relationship Id="rId497" Type="http://schemas.openxmlformats.org/officeDocument/2006/relationships/header" Target="header135.xml" /><Relationship Id="rId498" Type="http://schemas.openxmlformats.org/officeDocument/2006/relationships/footer" Target="footer135.xml" /><Relationship Id="rId499" Type="http://schemas.openxmlformats.org/officeDocument/2006/relationships/hyperlink" Target="https://advance.lexis.com/api/document?collection=news&amp;id=urn:contentItem:5G3H-RP31-JDK3-9455-00000-00&amp;context=" TargetMode="External" /><Relationship Id="rId5" Type="http://schemas.openxmlformats.org/officeDocument/2006/relationships/hyperlink" Target="https://advance.lexis.com/api/document?id=urn:contentItem:5GGP-KFN1-F125-1115-00000-00&amp;idtype=PID&amp;context=1516831" TargetMode="External" /><Relationship Id="rId50" Type="http://schemas.openxmlformats.org/officeDocument/2006/relationships/hyperlink" Target="https://advance.lexis.com/api/document?id=urn:contentItem:5H6Y-TWX1-JDK3-90V8-00000-00&amp;idtype=PID&amp;context=1516831" TargetMode="External" /><Relationship Id="rId500" Type="http://schemas.openxmlformats.org/officeDocument/2006/relationships/hyperlink" Target="mailto:jfeith@montrealgazette.com" TargetMode="External" /><Relationship Id="rId501" Type="http://schemas.openxmlformats.org/officeDocument/2006/relationships/hyperlink" Target="https://twitter.com/JesseFeith" TargetMode="External" /><Relationship Id="rId502" Type="http://schemas.openxmlformats.org/officeDocument/2006/relationships/header" Target="header136.xml" /><Relationship Id="rId503" Type="http://schemas.openxmlformats.org/officeDocument/2006/relationships/header" Target="header137.xml" /><Relationship Id="rId504" Type="http://schemas.openxmlformats.org/officeDocument/2006/relationships/footer" Target="footer136.xml" /><Relationship Id="rId505" Type="http://schemas.openxmlformats.org/officeDocument/2006/relationships/footer" Target="footer137.xml" /><Relationship Id="rId506" Type="http://schemas.openxmlformats.org/officeDocument/2006/relationships/header" Target="header138.xml" /><Relationship Id="rId507" Type="http://schemas.openxmlformats.org/officeDocument/2006/relationships/footer" Target="footer138.xml" /><Relationship Id="rId508" Type="http://schemas.openxmlformats.org/officeDocument/2006/relationships/hyperlink" Target="https://advance.lexis.com/api/document?collection=news&amp;id=urn:contentItem:5H6Y-TWX1-JDK3-90W0-00000-00&amp;context=" TargetMode="External" /><Relationship Id="rId509" Type="http://schemas.openxmlformats.org/officeDocument/2006/relationships/hyperlink" Target="mailto:ccurtis@montrealgazette.com" TargetMode="External" /><Relationship Id="rId51" Type="http://schemas.openxmlformats.org/officeDocument/2006/relationships/hyperlink" Target="https://advance.lexis.com/api/document?id=urn:contentItem:5YTS-WR91-F125-102X-00000-00&amp;idtype=PID&amp;context=1516831" TargetMode="External" /><Relationship Id="rId510" Type="http://schemas.openxmlformats.org/officeDocument/2006/relationships/hyperlink" Target="https://twitter.com/titocurtis" TargetMode="External" /><Relationship Id="rId511" Type="http://schemas.openxmlformats.org/officeDocument/2006/relationships/header" Target="header139.xml" /><Relationship Id="rId512" Type="http://schemas.openxmlformats.org/officeDocument/2006/relationships/header" Target="header140.xml" /><Relationship Id="rId513" Type="http://schemas.openxmlformats.org/officeDocument/2006/relationships/footer" Target="footer139.xml" /><Relationship Id="rId514" Type="http://schemas.openxmlformats.org/officeDocument/2006/relationships/footer" Target="footer140.xml" /><Relationship Id="rId515" Type="http://schemas.openxmlformats.org/officeDocument/2006/relationships/header" Target="header141.xml" /><Relationship Id="rId516" Type="http://schemas.openxmlformats.org/officeDocument/2006/relationships/footer" Target="footer141.xml" /><Relationship Id="rId517" Type="http://schemas.openxmlformats.org/officeDocument/2006/relationships/hyperlink" Target="https://advance.lexis.com/api/document?collection=news&amp;id=urn:contentItem:5H6Y-TWX1-JDK3-90V8-00000-00&amp;context=" TargetMode="External" /><Relationship Id="rId518" Type="http://schemas.openxmlformats.org/officeDocument/2006/relationships/header" Target="header142.xml" /><Relationship Id="rId519" Type="http://schemas.openxmlformats.org/officeDocument/2006/relationships/header" Target="header143.xml" /><Relationship Id="rId52" Type="http://schemas.openxmlformats.org/officeDocument/2006/relationships/hyperlink" Target="https://advance.lexis.com/api/document?id=urn:contentItem:5YTW-DK91-JBKR-G4G3-00000-00&amp;idtype=PID&amp;context=1516831" TargetMode="External" /><Relationship Id="rId520" Type="http://schemas.openxmlformats.org/officeDocument/2006/relationships/footer" Target="footer142.xml" /><Relationship Id="rId521" Type="http://schemas.openxmlformats.org/officeDocument/2006/relationships/footer" Target="footer143.xml" /><Relationship Id="rId522" Type="http://schemas.openxmlformats.org/officeDocument/2006/relationships/header" Target="header144.xml" /><Relationship Id="rId523" Type="http://schemas.openxmlformats.org/officeDocument/2006/relationships/footer" Target="footer144.xml" /><Relationship Id="rId524" Type="http://schemas.openxmlformats.org/officeDocument/2006/relationships/hyperlink" Target="https://advance.lexis.com/api/document?collection=news&amp;id=urn:contentItem:5YTS-WR91-F125-102X-00000-00&amp;context=" TargetMode="External" /><Relationship Id="rId525" Type="http://schemas.openxmlformats.org/officeDocument/2006/relationships/hyperlink" Target="https://nationalpost.com/pmn/news-pmn/canada-news-pmn/quebec-police-probing-3-cellphone-tower-fires-possible-link-to-conspiracy-theory" TargetMode="External" /><Relationship Id="rId526" Type="http://schemas.openxmlformats.org/officeDocument/2006/relationships/header" Target="header145.xml" /><Relationship Id="rId527" Type="http://schemas.openxmlformats.org/officeDocument/2006/relationships/header" Target="header146.xml" /><Relationship Id="rId528" Type="http://schemas.openxmlformats.org/officeDocument/2006/relationships/footer" Target="footer145.xml" /><Relationship Id="rId529" Type="http://schemas.openxmlformats.org/officeDocument/2006/relationships/footer" Target="footer146.xml" /><Relationship Id="rId53" Type="http://schemas.openxmlformats.org/officeDocument/2006/relationships/hyperlink" Target="https://advance.lexis.com/api/document?id=urn:contentItem:5M3V-TN21-JBVR-33D2-00000-00&amp;idtype=PID&amp;context=1516831" TargetMode="External" /><Relationship Id="rId530" Type="http://schemas.openxmlformats.org/officeDocument/2006/relationships/header" Target="header147.xml" /><Relationship Id="rId531" Type="http://schemas.openxmlformats.org/officeDocument/2006/relationships/footer" Target="footer147.xml" /><Relationship Id="rId532" Type="http://schemas.openxmlformats.org/officeDocument/2006/relationships/hyperlink" Target="https://advance.lexis.com/api/document?collection=news&amp;id=urn:contentItem:5YTW-DK91-JBKR-G4G3-00000-00&amp;context=" TargetMode="External" /><Relationship Id="rId533" Type="http://schemas.openxmlformats.org/officeDocument/2006/relationships/header" Target="header148.xml" /><Relationship Id="rId534" Type="http://schemas.openxmlformats.org/officeDocument/2006/relationships/header" Target="header149.xml" /><Relationship Id="rId535" Type="http://schemas.openxmlformats.org/officeDocument/2006/relationships/footer" Target="footer148.xml" /><Relationship Id="rId536" Type="http://schemas.openxmlformats.org/officeDocument/2006/relationships/footer" Target="footer149.xml" /><Relationship Id="rId537" Type="http://schemas.openxmlformats.org/officeDocument/2006/relationships/header" Target="header150.xml" /><Relationship Id="rId538" Type="http://schemas.openxmlformats.org/officeDocument/2006/relationships/footer" Target="footer150.xml" /><Relationship Id="rId539" Type="http://schemas.openxmlformats.org/officeDocument/2006/relationships/hyperlink" Target="https://advance.lexis.com/api/document?collection=news&amp;id=urn:contentItem:5M3V-TN21-JBVR-33D2-00000-00&amp;context=" TargetMode="External" /><Relationship Id="rId54" Type="http://schemas.openxmlformats.org/officeDocument/2006/relationships/hyperlink" Target="https://advance.lexis.com/api/document?id=urn:contentItem:5XBD-7111-F125-13DY-00000-00&amp;idtype=PID&amp;context=1516831" TargetMode="External" /><Relationship Id="rId540" Type="http://schemas.openxmlformats.org/officeDocument/2006/relationships/header" Target="header151.xml" /><Relationship Id="rId541" Type="http://schemas.openxmlformats.org/officeDocument/2006/relationships/header" Target="header152.xml" /><Relationship Id="rId542" Type="http://schemas.openxmlformats.org/officeDocument/2006/relationships/footer" Target="footer151.xml" /><Relationship Id="rId543" Type="http://schemas.openxmlformats.org/officeDocument/2006/relationships/footer" Target="footer152.xml" /><Relationship Id="rId544" Type="http://schemas.openxmlformats.org/officeDocument/2006/relationships/header" Target="header153.xml" /><Relationship Id="rId545" Type="http://schemas.openxmlformats.org/officeDocument/2006/relationships/footer" Target="footer153.xml" /><Relationship Id="rId546" Type="http://schemas.openxmlformats.org/officeDocument/2006/relationships/hyperlink" Target="https://advance.lexis.com/api/document?collection=news&amp;id=urn:contentItem:5XBD-7111-F125-13DY-00000-00&amp;context=" TargetMode="External" /><Relationship Id="rId547" Type="http://schemas.openxmlformats.org/officeDocument/2006/relationships/hyperlink" Target="https://montrealgazette.com/opinion/columnists/allison-hanes-first-responders-deserve-our-respect-gratitude-and-support" TargetMode="External" /><Relationship Id="rId548" Type="http://schemas.openxmlformats.org/officeDocument/2006/relationships/hyperlink" Target="https://montrealgazette.com/news/local-news/murders-suicide-suspected-in-three-deaths-in-montreal-home" TargetMode="External" /><Relationship Id="rId549" Type="http://schemas.openxmlformats.org/officeDocument/2006/relationships/header" Target="header154.xml" /><Relationship Id="rId55" Type="http://schemas.openxmlformats.org/officeDocument/2006/relationships/hyperlink" Target="https://advance.lexis.com/api/document?id=urn:contentItem:5Y30-BK81-JBKR-N3T2-00000-00&amp;idtype=PID&amp;context=1516831" TargetMode="External" /><Relationship Id="rId550" Type="http://schemas.openxmlformats.org/officeDocument/2006/relationships/header" Target="header155.xml" /><Relationship Id="rId551" Type="http://schemas.openxmlformats.org/officeDocument/2006/relationships/footer" Target="footer154.xml" /><Relationship Id="rId552" Type="http://schemas.openxmlformats.org/officeDocument/2006/relationships/footer" Target="footer155.xml" /><Relationship Id="rId553" Type="http://schemas.openxmlformats.org/officeDocument/2006/relationships/header" Target="header156.xml" /><Relationship Id="rId554" Type="http://schemas.openxmlformats.org/officeDocument/2006/relationships/footer" Target="footer156.xml" /><Relationship Id="rId555" Type="http://schemas.openxmlformats.org/officeDocument/2006/relationships/hyperlink" Target="https://advance.lexis.com/api/document?collection=news&amp;id=urn:contentItem:5Y30-BK81-JBKR-N3T2-00000-00&amp;context=" TargetMode="External" /><Relationship Id="rId556" Type="http://schemas.openxmlformats.org/officeDocument/2006/relationships/header" Target="header157.xml" /><Relationship Id="rId557" Type="http://schemas.openxmlformats.org/officeDocument/2006/relationships/header" Target="header158.xml" /><Relationship Id="rId558" Type="http://schemas.openxmlformats.org/officeDocument/2006/relationships/footer" Target="footer157.xml" /><Relationship Id="rId559" Type="http://schemas.openxmlformats.org/officeDocument/2006/relationships/footer" Target="footer158.xml" /><Relationship Id="rId56" Type="http://schemas.openxmlformats.org/officeDocument/2006/relationships/hyperlink" Target="https://advance.lexis.com/api/document?id=urn:contentItem:5JJ9-H3C1-J9XT-P0R5-00000-00&amp;idtype=PID&amp;context=1516831" TargetMode="External" /><Relationship Id="rId560" Type="http://schemas.openxmlformats.org/officeDocument/2006/relationships/header" Target="header159.xml" /><Relationship Id="rId561" Type="http://schemas.openxmlformats.org/officeDocument/2006/relationships/footer" Target="footer159.xml" /><Relationship Id="rId562" Type="http://schemas.openxmlformats.org/officeDocument/2006/relationships/hyperlink" Target="https://advance.lexis.com/api/document?collection=news&amp;id=urn:contentItem:5JJ9-H3C1-J9XT-P0R5-00000-00&amp;context=" TargetMode="External" /><Relationship Id="rId563" Type="http://schemas.openxmlformats.org/officeDocument/2006/relationships/image" Target="media/image4.png" /><Relationship Id="rId564" Type="http://schemas.openxmlformats.org/officeDocument/2006/relationships/hyperlink" Target="mailto:editorial@plusmediasolutions.com" TargetMode="External" /><Relationship Id="rId565" Type="http://schemas.openxmlformats.org/officeDocument/2006/relationships/header" Target="header160.xml" /><Relationship Id="rId566" Type="http://schemas.openxmlformats.org/officeDocument/2006/relationships/header" Target="header161.xml" /><Relationship Id="rId567" Type="http://schemas.openxmlformats.org/officeDocument/2006/relationships/footer" Target="footer160.xml" /><Relationship Id="rId568" Type="http://schemas.openxmlformats.org/officeDocument/2006/relationships/footer" Target="footer161.xml" /><Relationship Id="rId569" Type="http://schemas.openxmlformats.org/officeDocument/2006/relationships/header" Target="header162.xml" /><Relationship Id="rId57" Type="http://schemas.openxmlformats.org/officeDocument/2006/relationships/hyperlink" Target="https://advance.lexis.com/api/document?id=urn:contentItem:5XBD-PGT1-JDK3-907X-00000-00&amp;idtype=PID&amp;context=1516831" TargetMode="External" /><Relationship Id="rId570" Type="http://schemas.openxmlformats.org/officeDocument/2006/relationships/footer" Target="footer162.xml" /><Relationship Id="rId571" Type="http://schemas.openxmlformats.org/officeDocument/2006/relationships/hyperlink" Target="https://advance.lexis.com/api/document?collection=news&amp;id=urn:contentItem:5XBD-PGT1-JDK3-907X-00000-00&amp;context=" TargetMode="External" /><Relationship Id="rId572" Type="http://schemas.openxmlformats.org/officeDocument/2006/relationships/hyperlink" Target="https://urldefense.com/v3/__https://www.infocrimemontreal.ca/index.php?option=com_chronoforms5&amp;;view=form&amp;;Itemid=269&amp;;lang=fr__;!9uxzVPOYHkA!T01Rzbd1BCRqcEyT0n9uWj-bnanv-_I7y8CJ48kEtpKgf-Wnt-cbp6pLIEaiG8_RxCn63Go$" TargetMode="External" /><Relationship Id="rId573" Type="http://schemas.openxmlformats.org/officeDocument/2006/relationships/hyperlink" Target="https://montrealgazette.com/news/local-news/montreal-police-seek-help-to-locate-suspect-in-car-fraud-scheme" TargetMode="External" /><Relationship Id="rId574" Type="http://schemas.openxmlformats.org/officeDocument/2006/relationships/header" Target="header163.xml" /><Relationship Id="rId575" Type="http://schemas.openxmlformats.org/officeDocument/2006/relationships/header" Target="header164.xml" /><Relationship Id="rId576" Type="http://schemas.openxmlformats.org/officeDocument/2006/relationships/footer" Target="footer163.xml" /><Relationship Id="rId577" Type="http://schemas.openxmlformats.org/officeDocument/2006/relationships/footer" Target="footer164.xml" /><Relationship Id="rId578" Type="http://schemas.openxmlformats.org/officeDocument/2006/relationships/header" Target="header165.xml" /><Relationship Id="rId579" Type="http://schemas.openxmlformats.org/officeDocument/2006/relationships/footer" Target="footer165.xml" /><Relationship Id="rId58" Type="http://schemas.openxmlformats.org/officeDocument/2006/relationships/hyperlink" Target="https://advance.lexis.com/api/document?id=urn:contentItem:6036-JKY1-JD3Y-Y03N-00000-00&amp;idtype=PID&amp;context=1516831" TargetMode="External" /><Relationship Id="rId580" Type="http://schemas.openxmlformats.org/officeDocument/2006/relationships/hyperlink" Target="https://advance.lexis.com/api/document?collection=news&amp;id=urn:contentItem:6036-JKY1-JD3Y-Y03N-00000-00&amp;context=" TargetMode="External" /><Relationship Id="rId581" Type="http://schemas.openxmlformats.org/officeDocument/2006/relationships/image" Target="media/image5.png" /><Relationship Id="rId582" Type="http://schemas.openxmlformats.org/officeDocument/2006/relationships/hyperlink" Target="mailto:ohc@sympatico.ca" TargetMode="External" /><Relationship Id="rId583" Type="http://schemas.openxmlformats.org/officeDocument/2006/relationships/hyperlink" Target="mailto:newswire@enpublishing.co.uk" TargetMode="External" /><Relationship Id="rId584" Type="http://schemas.openxmlformats.org/officeDocument/2006/relationships/header" Target="header166.xml" /><Relationship Id="rId585" Type="http://schemas.openxmlformats.org/officeDocument/2006/relationships/header" Target="header167.xml" /><Relationship Id="rId586" Type="http://schemas.openxmlformats.org/officeDocument/2006/relationships/footer" Target="footer166.xml" /><Relationship Id="rId587" Type="http://schemas.openxmlformats.org/officeDocument/2006/relationships/footer" Target="footer167.xml" /><Relationship Id="rId588" Type="http://schemas.openxmlformats.org/officeDocument/2006/relationships/header" Target="header168.xml" /><Relationship Id="rId589" Type="http://schemas.openxmlformats.org/officeDocument/2006/relationships/footer" Target="footer168.xml" /><Relationship Id="rId59" Type="http://schemas.openxmlformats.org/officeDocument/2006/relationships/hyperlink" Target="https://advance.lexis.com/api/document?id=urn:contentItem:5NV2-2W41-JBVR-305R-00000-00&amp;idtype=PID&amp;context=1516831" TargetMode="External" /><Relationship Id="rId590" Type="http://schemas.openxmlformats.org/officeDocument/2006/relationships/hyperlink" Target="https://advance.lexis.com/api/document?collection=news&amp;id=urn:contentItem:5NV2-2W41-JBVR-305R-00000-00&amp;context=" TargetMode="External" /><Relationship Id="rId591" Type="http://schemas.openxmlformats.org/officeDocument/2006/relationships/hyperlink" Target="mailto:mainslots@thecanadianpress.com" TargetMode="External" /><Relationship Id="rId592" Type="http://schemas.openxmlformats.org/officeDocument/2006/relationships/header" Target="header169.xml" /><Relationship Id="rId593" Type="http://schemas.openxmlformats.org/officeDocument/2006/relationships/header" Target="header170.xml" /><Relationship Id="rId594" Type="http://schemas.openxmlformats.org/officeDocument/2006/relationships/footer" Target="footer169.xml" /><Relationship Id="rId595" Type="http://schemas.openxmlformats.org/officeDocument/2006/relationships/footer" Target="footer170.xml" /><Relationship Id="rId596" Type="http://schemas.openxmlformats.org/officeDocument/2006/relationships/header" Target="header171.xml" /><Relationship Id="rId597" Type="http://schemas.openxmlformats.org/officeDocument/2006/relationships/footer" Target="footer171.xml" /><Relationship Id="rId598" Type="http://schemas.openxmlformats.org/officeDocument/2006/relationships/hyperlink" Target="https://advance.lexis.com/api/document?collection=news&amp;id=urn:contentItem:605B-XDP1-JBKR-41X5-00000-00&amp;context=" TargetMode="External" /><Relationship Id="rId599" Type="http://schemas.openxmlformats.org/officeDocument/2006/relationships/hyperlink" Target="http://leaderpost.com/news/local-news/regina-mayor-and-police-chief-disagree-with-petition-to-defund-police" TargetMode="External" /><Relationship Id="rId6" Type="http://schemas.openxmlformats.org/officeDocument/2006/relationships/hyperlink" Target="https://advance.lexis.com/api/document?id=urn:contentItem:5PK5-S1M1-F125-11T6-00000-00&amp;idtype=PID&amp;context=1516831" TargetMode="External" /><Relationship Id="rId60" Type="http://schemas.openxmlformats.org/officeDocument/2006/relationships/hyperlink" Target="https://advance.lexis.com/api/document?id=urn:contentItem:605B-XDP1-JBKR-41X5-00000-00&amp;idtype=PID&amp;context=1516831" TargetMode="External" /><Relationship Id="rId600" Type="http://schemas.openxmlformats.org/officeDocument/2006/relationships/hyperlink" Target="http://leaderpost.com/news/regina-police-expand-initiative-to-help-businesses-ban-unwanted-guests" TargetMode="External" /><Relationship Id="rId601" Type="http://schemas.openxmlformats.org/officeDocument/2006/relationships/hyperlink" Target="https://leaderpost.com/news/local-news/just-another-tool" TargetMode="External" /><Relationship Id="rId602" Type="http://schemas.openxmlformats.org/officeDocument/2006/relationships/hyperlink" Target="http://leaderpost.com/news/local-news/regina-police-chief-open-to-collecting-data-on-street-checks" TargetMode="External" /><Relationship Id="rId603" Type="http://schemas.openxmlformats.org/officeDocument/2006/relationships/hyperlink" Target="http://leaderpost.com/opinion/letters/your-letters-for-june-18-2020" TargetMode="External" /><Relationship Id="rId604" Type="http://schemas.openxmlformats.org/officeDocument/2006/relationships/header" Target="header172.xml" /><Relationship Id="rId605" Type="http://schemas.openxmlformats.org/officeDocument/2006/relationships/header" Target="header173.xml" /><Relationship Id="rId606" Type="http://schemas.openxmlformats.org/officeDocument/2006/relationships/footer" Target="footer172.xml" /><Relationship Id="rId607" Type="http://schemas.openxmlformats.org/officeDocument/2006/relationships/footer" Target="footer173.xml" /><Relationship Id="rId608" Type="http://schemas.openxmlformats.org/officeDocument/2006/relationships/header" Target="header174.xml" /><Relationship Id="rId609" Type="http://schemas.openxmlformats.org/officeDocument/2006/relationships/footer" Target="footer174.xml" /><Relationship Id="rId61" Type="http://schemas.openxmlformats.org/officeDocument/2006/relationships/hyperlink" Target="https://advance.lexis.com/api/document?id=urn:contentItem:605B-DN31-F125-1207-00000-00&amp;idtype=PID&amp;context=1516831" TargetMode="External" /><Relationship Id="rId610" Type="http://schemas.openxmlformats.org/officeDocument/2006/relationships/hyperlink" Target="https://advance.lexis.com/api/document?collection=news&amp;id=urn:contentItem:605B-DN31-F125-1207-00000-00&amp;context=" TargetMode="External" /><Relationship Id="rId611" Type="http://schemas.openxmlformats.org/officeDocument/2006/relationships/header" Target="header175.xml" /><Relationship Id="rId612" Type="http://schemas.openxmlformats.org/officeDocument/2006/relationships/header" Target="header176.xml" /><Relationship Id="rId613" Type="http://schemas.openxmlformats.org/officeDocument/2006/relationships/footer" Target="footer175.xml" /><Relationship Id="rId614" Type="http://schemas.openxmlformats.org/officeDocument/2006/relationships/footer" Target="footer176.xml" /><Relationship Id="rId615" Type="http://schemas.openxmlformats.org/officeDocument/2006/relationships/header" Target="header177.xml" /><Relationship Id="rId616" Type="http://schemas.openxmlformats.org/officeDocument/2006/relationships/footer" Target="footer177.xml" /><Relationship Id="rId617" Type="http://schemas.openxmlformats.org/officeDocument/2006/relationships/hyperlink" Target="https://advance.lexis.com/api/document?collection=news&amp;id=urn:contentItem:5X9G-P9C1-JC14-73DK-00000-00&amp;context=" TargetMode="External" /><Relationship Id="rId618" Type="http://schemas.openxmlformats.org/officeDocument/2006/relationships/header" Target="header178.xml" /><Relationship Id="rId619" Type="http://schemas.openxmlformats.org/officeDocument/2006/relationships/header" Target="header179.xml" /><Relationship Id="rId62" Type="http://schemas.openxmlformats.org/officeDocument/2006/relationships/hyperlink" Target="https://advance.lexis.com/api/document?id=urn:contentItem:5X9G-P9C1-JC14-73DK-00000-00&amp;idtype=PID&amp;context=1516831" TargetMode="External" /><Relationship Id="rId620" Type="http://schemas.openxmlformats.org/officeDocument/2006/relationships/footer" Target="footer178.xml" /><Relationship Id="rId621" Type="http://schemas.openxmlformats.org/officeDocument/2006/relationships/footer" Target="footer179.xml" /><Relationship Id="rId622" Type="http://schemas.openxmlformats.org/officeDocument/2006/relationships/header" Target="header180.xml" /><Relationship Id="rId623" Type="http://schemas.openxmlformats.org/officeDocument/2006/relationships/footer" Target="footer180.xml" /><Relationship Id="rId624" Type="http://schemas.openxmlformats.org/officeDocument/2006/relationships/hyperlink" Target="https://advance.lexis.com/api/document?collection=news&amp;id=urn:contentItem:5J2B-59J1-DXCW-D2KJ-00000-00&amp;context=" TargetMode="External" /><Relationship Id="rId625" Type="http://schemas.openxmlformats.org/officeDocument/2006/relationships/header" Target="header181.xml" /><Relationship Id="rId626" Type="http://schemas.openxmlformats.org/officeDocument/2006/relationships/header" Target="header182.xml" /><Relationship Id="rId627" Type="http://schemas.openxmlformats.org/officeDocument/2006/relationships/footer" Target="footer181.xml" /><Relationship Id="rId628" Type="http://schemas.openxmlformats.org/officeDocument/2006/relationships/footer" Target="footer182.xml" /><Relationship Id="rId629" Type="http://schemas.openxmlformats.org/officeDocument/2006/relationships/header" Target="header183.xml" /><Relationship Id="rId63" Type="http://schemas.openxmlformats.org/officeDocument/2006/relationships/hyperlink" Target="https://advance.lexis.com/api/document?id=urn:contentItem:5J2B-59J1-DXCW-D2KJ-00000-00&amp;idtype=PID&amp;context=1516831" TargetMode="External" /><Relationship Id="rId630" Type="http://schemas.openxmlformats.org/officeDocument/2006/relationships/footer" Target="footer183.xml" /><Relationship Id="rId631" Type="http://schemas.openxmlformats.org/officeDocument/2006/relationships/hyperlink" Target="https://advance.lexis.com/api/document?collection=news&amp;id=urn:contentItem:5XJX-J0H1-F125-12D9-00000-00&amp;context=" TargetMode="External" /><Relationship Id="rId632" Type="http://schemas.openxmlformats.org/officeDocument/2006/relationships/hyperlink" Target="https://montrealgazette.com/news/local-news/montreal-police-ask-for-publics-help-finding-missing-woman" TargetMode="External" /><Relationship Id="rId633" Type="http://schemas.openxmlformats.org/officeDocument/2006/relationships/header" Target="header184.xml" /><Relationship Id="rId634" Type="http://schemas.openxmlformats.org/officeDocument/2006/relationships/header" Target="header185.xml" /><Relationship Id="rId635" Type="http://schemas.openxmlformats.org/officeDocument/2006/relationships/footer" Target="footer184.xml" /><Relationship Id="rId636" Type="http://schemas.openxmlformats.org/officeDocument/2006/relationships/footer" Target="footer185.xml" /><Relationship Id="rId637" Type="http://schemas.openxmlformats.org/officeDocument/2006/relationships/header" Target="header186.xml" /><Relationship Id="rId638" Type="http://schemas.openxmlformats.org/officeDocument/2006/relationships/footer" Target="footer186.xml" /><Relationship Id="rId639" Type="http://schemas.openxmlformats.org/officeDocument/2006/relationships/hyperlink" Target="https://advance.lexis.com/api/document?collection=news&amp;id=urn:contentItem:5Y37-2RC1-JBKR-N0KW-00000-00&amp;context=" TargetMode="External" /><Relationship Id="rId64" Type="http://schemas.openxmlformats.org/officeDocument/2006/relationships/hyperlink" Target="https://advance.lexis.com/api/document?id=urn:contentItem:5XJX-J0H1-F125-12D9-00000-00&amp;idtype=PID&amp;context=1516831" TargetMode="External" /><Relationship Id="rId640" Type="http://schemas.openxmlformats.org/officeDocument/2006/relationships/header" Target="header187.xml" /><Relationship Id="rId641" Type="http://schemas.openxmlformats.org/officeDocument/2006/relationships/header" Target="header188.xml" /><Relationship Id="rId642" Type="http://schemas.openxmlformats.org/officeDocument/2006/relationships/footer" Target="footer187.xml" /><Relationship Id="rId643" Type="http://schemas.openxmlformats.org/officeDocument/2006/relationships/footer" Target="footer188.xml" /><Relationship Id="rId644" Type="http://schemas.openxmlformats.org/officeDocument/2006/relationships/header" Target="header189.xml" /><Relationship Id="rId645" Type="http://schemas.openxmlformats.org/officeDocument/2006/relationships/footer" Target="footer189.xml" /><Relationship Id="rId646" Type="http://schemas.openxmlformats.org/officeDocument/2006/relationships/hyperlink" Target="https://advance.lexis.com/api/document?collection=news&amp;id=urn:contentItem:5XJX-J0H1-F125-129W-00000-00&amp;context=" TargetMode="External" /><Relationship Id="rId647" Type="http://schemas.openxmlformats.org/officeDocument/2006/relationships/header" Target="header190.xml" /><Relationship Id="rId648" Type="http://schemas.openxmlformats.org/officeDocument/2006/relationships/header" Target="header191.xml" /><Relationship Id="rId649" Type="http://schemas.openxmlformats.org/officeDocument/2006/relationships/footer" Target="footer190.xml" /><Relationship Id="rId65" Type="http://schemas.openxmlformats.org/officeDocument/2006/relationships/hyperlink" Target="https://advance.lexis.com/api/document?id=urn:contentItem:5Y37-2RC1-JBKR-N0KW-00000-00&amp;idtype=PID&amp;context=1516831" TargetMode="External" /><Relationship Id="rId650" Type="http://schemas.openxmlformats.org/officeDocument/2006/relationships/footer" Target="footer191.xml" /><Relationship Id="rId651" Type="http://schemas.openxmlformats.org/officeDocument/2006/relationships/header" Target="header192.xml" /><Relationship Id="rId652" Type="http://schemas.openxmlformats.org/officeDocument/2006/relationships/footer" Target="footer192.xml" /><Relationship Id="rId653" Type="http://schemas.openxmlformats.org/officeDocument/2006/relationships/hyperlink" Target="https://advance.lexis.com/api/document?collection=news&amp;id=urn:contentItem:5Y37-2RC1-JBKR-N0KB-00000-00&amp;context=" TargetMode="External" /><Relationship Id="rId654" Type="http://schemas.openxmlformats.org/officeDocument/2006/relationships/header" Target="header193.xml" /><Relationship Id="rId655" Type="http://schemas.openxmlformats.org/officeDocument/2006/relationships/header" Target="header194.xml" /><Relationship Id="rId656" Type="http://schemas.openxmlformats.org/officeDocument/2006/relationships/footer" Target="footer193.xml" /><Relationship Id="rId657" Type="http://schemas.openxmlformats.org/officeDocument/2006/relationships/footer" Target="footer194.xml" /><Relationship Id="rId658" Type="http://schemas.openxmlformats.org/officeDocument/2006/relationships/header" Target="header195.xml" /><Relationship Id="rId659" Type="http://schemas.openxmlformats.org/officeDocument/2006/relationships/footer" Target="footer195.xml" /><Relationship Id="rId66" Type="http://schemas.openxmlformats.org/officeDocument/2006/relationships/hyperlink" Target="https://advance.lexis.com/api/document?id=urn:contentItem:5XJX-J0H1-F125-129W-00000-00&amp;idtype=PID&amp;context=1516831" TargetMode="External" /><Relationship Id="rId660" Type="http://schemas.openxmlformats.org/officeDocument/2006/relationships/hyperlink" Target="https://advance.lexis.com/api/document?collection=news&amp;id=urn:contentItem:5S17-4H31-F06S-318N-00000-00&amp;context=" TargetMode="External" /><Relationship Id="rId661" Type="http://schemas.openxmlformats.org/officeDocument/2006/relationships/header" Target="header196.xml" /><Relationship Id="rId662" Type="http://schemas.openxmlformats.org/officeDocument/2006/relationships/header" Target="header197.xml" /><Relationship Id="rId663" Type="http://schemas.openxmlformats.org/officeDocument/2006/relationships/footer" Target="footer196.xml" /><Relationship Id="rId664" Type="http://schemas.openxmlformats.org/officeDocument/2006/relationships/footer" Target="footer197.xml" /><Relationship Id="rId665" Type="http://schemas.openxmlformats.org/officeDocument/2006/relationships/header" Target="header198.xml" /><Relationship Id="rId666" Type="http://schemas.openxmlformats.org/officeDocument/2006/relationships/footer" Target="footer198.xml" /><Relationship Id="rId667" Type="http://schemas.openxmlformats.org/officeDocument/2006/relationships/hyperlink" Target="https://advance.lexis.com/api/document?collection=news&amp;id=urn:contentItem:5S16-G3X1-DYM7-410N-00000-00&amp;context=" TargetMode="External" /><Relationship Id="rId668" Type="http://schemas.openxmlformats.org/officeDocument/2006/relationships/header" Target="header199.xml" /><Relationship Id="rId669" Type="http://schemas.openxmlformats.org/officeDocument/2006/relationships/header" Target="header200.xml" /><Relationship Id="rId67" Type="http://schemas.openxmlformats.org/officeDocument/2006/relationships/hyperlink" Target="https://advance.lexis.com/api/document?id=urn:contentItem:5Y37-2RC1-JBKR-N0KB-00000-00&amp;idtype=PID&amp;context=1516831" TargetMode="External" /><Relationship Id="rId670" Type="http://schemas.openxmlformats.org/officeDocument/2006/relationships/footer" Target="footer199.xml" /><Relationship Id="rId671" Type="http://schemas.openxmlformats.org/officeDocument/2006/relationships/footer" Target="footer200.xml" /><Relationship Id="rId672" Type="http://schemas.openxmlformats.org/officeDocument/2006/relationships/header" Target="header201.xml" /><Relationship Id="rId673" Type="http://schemas.openxmlformats.org/officeDocument/2006/relationships/footer" Target="footer201.xml" /><Relationship Id="rId674" Type="http://schemas.openxmlformats.org/officeDocument/2006/relationships/hyperlink" Target="https://advance.lexis.com/api/document?collection=news&amp;id=urn:contentItem:5RWK-MJW1-DY2T-10R0-00000-00&amp;context=" TargetMode="External" /><Relationship Id="rId675" Type="http://schemas.openxmlformats.org/officeDocument/2006/relationships/header" Target="header202.xml" /><Relationship Id="rId676" Type="http://schemas.openxmlformats.org/officeDocument/2006/relationships/header" Target="header203.xml" /><Relationship Id="rId677" Type="http://schemas.openxmlformats.org/officeDocument/2006/relationships/footer" Target="footer202.xml" /><Relationship Id="rId678" Type="http://schemas.openxmlformats.org/officeDocument/2006/relationships/footer" Target="footer203.xml" /><Relationship Id="rId679" Type="http://schemas.openxmlformats.org/officeDocument/2006/relationships/header" Target="header204.xml" /><Relationship Id="rId68" Type="http://schemas.openxmlformats.org/officeDocument/2006/relationships/hyperlink" Target="https://advance.lexis.com/api/document?id=urn:contentItem:5S17-4H31-F06S-318N-00000-00&amp;idtype=PID&amp;context=1516831" TargetMode="External" /><Relationship Id="rId680" Type="http://schemas.openxmlformats.org/officeDocument/2006/relationships/footer" Target="footer204.xml" /><Relationship Id="rId681" Type="http://schemas.openxmlformats.org/officeDocument/2006/relationships/hyperlink" Target="https://advance.lexis.com/api/document?collection=news&amp;id=urn:contentItem:5RVY-7111-F125-14ND-00000-00&amp;context=" TargetMode="External" /><Relationship Id="rId682" Type="http://schemas.openxmlformats.org/officeDocument/2006/relationships/hyperlink" Target="http://nationalpost.com/news/canada/newsalert-amber-alert-issued-for-missing-montreal-boy" TargetMode="External" /><Relationship Id="rId683" Type="http://schemas.openxmlformats.org/officeDocument/2006/relationships/header" Target="header205.xml" /><Relationship Id="rId684" Type="http://schemas.openxmlformats.org/officeDocument/2006/relationships/header" Target="header206.xml" /><Relationship Id="rId685" Type="http://schemas.openxmlformats.org/officeDocument/2006/relationships/footer" Target="footer205.xml" /><Relationship Id="rId686" Type="http://schemas.openxmlformats.org/officeDocument/2006/relationships/footer" Target="footer206.xml" /><Relationship Id="rId687" Type="http://schemas.openxmlformats.org/officeDocument/2006/relationships/header" Target="header207.xml" /><Relationship Id="rId688" Type="http://schemas.openxmlformats.org/officeDocument/2006/relationships/footer" Target="footer207.xml" /><Relationship Id="rId689" Type="http://schemas.openxmlformats.org/officeDocument/2006/relationships/hyperlink" Target="https://advance.lexis.com/api/document?collection=news&amp;id=urn:contentItem:5RGJ-Y9T1-F125-148P-00000-00&amp;context=" TargetMode="External" /><Relationship Id="rId69" Type="http://schemas.openxmlformats.org/officeDocument/2006/relationships/hyperlink" Target="https://advance.lexis.com/api/document?id=urn:contentItem:5S16-G3X1-DYM7-410N-00000-00&amp;idtype=PID&amp;context=1516831" TargetMode="External" /><Relationship Id="rId690" Type="http://schemas.openxmlformats.org/officeDocument/2006/relationships/hyperlink" Target="http://montrealgazette.com/news/local-news/police-search-for-man-who-escaped-from-psychiatric-hospital" TargetMode="External" /><Relationship Id="rId691" Type="http://schemas.openxmlformats.org/officeDocument/2006/relationships/hyperlink" Target="http://montrealgazette.com/news/killer-who-escaped-pinel-while-on-leave-was-classified-as-high-risk" TargetMode="External" /><Relationship Id="rId692" Type="http://schemas.openxmlformats.org/officeDocument/2006/relationships/header" Target="header208.xml" /><Relationship Id="rId693" Type="http://schemas.openxmlformats.org/officeDocument/2006/relationships/header" Target="header209.xml" /><Relationship Id="rId694" Type="http://schemas.openxmlformats.org/officeDocument/2006/relationships/footer" Target="footer208.xml" /><Relationship Id="rId695" Type="http://schemas.openxmlformats.org/officeDocument/2006/relationships/footer" Target="footer209.xml" /><Relationship Id="rId696" Type="http://schemas.openxmlformats.org/officeDocument/2006/relationships/header" Target="header210.xml" /><Relationship Id="rId697" Type="http://schemas.openxmlformats.org/officeDocument/2006/relationships/footer" Target="footer210.xml" /><Relationship Id="rId698" Type="http://schemas.openxmlformats.org/officeDocument/2006/relationships/hyperlink" Target="https://advance.lexis.com/api/document?collection=news&amp;id=urn:contentItem:604X-6J11-JBVR-322W-00000-00&amp;context=" TargetMode="External" /><Relationship Id="rId699" Type="http://schemas.openxmlformats.org/officeDocument/2006/relationships/hyperlink" Target="http://www.lji-ijl.ca" TargetMode="External" /><Relationship Id="rId7" Type="http://schemas.openxmlformats.org/officeDocument/2006/relationships/hyperlink" Target="https://advance.lexis.com/api/document?id=urn:contentItem:5GGP-KFN1-F125-1128-00000-00&amp;idtype=PID&amp;context=1516831" TargetMode="External" /><Relationship Id="rId70" Type="http://schemas.openxmlformats.org/officeDocument/2006/relationships/hyperlink" Target="https://advance.lexis.com/api/document?id=urn:contentItem:5RWK-MJW1-DY2T-10R0-00000-00&amp;idtype=PID&amp;context=1516831" TargetMode="External" /><Relationship Id="rId700" Type="http://schemas.openxmlformats.org/officeDocument/2006/relationships/hyperlink" Target="mailto:amy.logan@thecanadianpress.com" TargetMode="External" /><Relationship Id="rId701" Type="http://schemas.openxmlformats.org/officeDocument/2006/relationships/hyperlink" Target="https://newsroom.ap.org" TargetMode="External" /><Relationship Id="rId702" Type="http://schemas.openxmlformats.org/officeDocument/2006/relationships/hyperlink" Target="https://apnews.com/APFactCheck" TargetMode="External" /><Relationship Id="rId703" Type="http://schemas.openxmlformats.org/officeDocument/2006/relationships/header" Target="header211.xml" /><Relationship Id="rId704" Type="http://schemas.openxmlformats.org/officeDocument/2006/relationships/header" Target="header212.xml" /><Relationship Id="rId705" Type="http://schemas.openxmlformats.org/officeDocument/2006/relationships/footer" Target="footer211.xml" /><Relationship Id="rId706" Type="http://schemas.openxmlformats.org/officeDocument/2006/relationships/footer" Target="footer212.xml" /><Relationship Id="rId707" Type="http://schemas.openxmlformats.org/officeDocument/2006/relationships/header" Target="header213.xml" /><Relationship Id="rId708" Type="http://schemas.openxmlformats.org/officeDocument/2006/relationships/footer" Target="footer213.xml" /><Relationship Id="rId709" Type="http://schemas.openxmlformats.org/officeDocument/2006/relationships/hyperlink" Target="https://advance.lexis.com/api/document?collection=news&amp;id=urn:contentItem:5YK2-BH71-F125-11VD-00000-00&amp;context=" TargetMode="External" /><Relationship Id="rId71" Type="http://schemas.openxmlformats.org/officeDocument/2006/relationships/hyperlink" Target="https://advance.lexis.com/api/document?id=urn:contentItem:5RVY-7111-F125-14ND-00000-00&amp;idtype=PID&amp;context=1516831" TargetMode="External" /><Relationship Id="rId710" Type="http://schemas.openxmlformats.org/officeDocument/2006/relationships/hyperlink" Target="https://montrealgazette.com/news/quebec/analysis-legault-gets-top-marks-from-all-sides-amid-covid-19-crisis/wcm/4eb39fa9-9d5b-43b1-a6c1-cd10dbd2dad4/" TargetMode="External" /><Relationship Id="rId711" Type="http://schemas.openxmlformats.org/officeDocument/2006/relationships/hyperlink" Target="https://montrealgazette.com/news/local-news/police-called-to-montreal-opposition-leaders-home/?__vfz=medium%3Dconversations_top_pages" TargetMode="External" /><Relationship Id="rId712" Type="http://schemas.openxmlformats.org/officeDocument/2006/relationships/hyperlink" Target="https://www.inspq.qc.ca/covid-19/donnees" TargetMode="External" /><Relationship Id="rId713" Type="http://schemas.openxmlformats.org/officeDocument/2006/relationships/hyperlink" Target="https://montrealgazette.com/news/local-news/montreal-hit-by-rapid-rise-in-number-of-covid-19-cases/wcm/692720c4-67fd-47b6-8392-dbffcc4877b3/" TargetMode="External" /><Relationship Id="rId714" Type="http://schemas.openxmlformats.org/officeDocument/2006/relationships/hyperlink" Target="https://twitter.com/hashtag/COVID19?src=hash&amp;;ref_src=twsrc%5Etfw" TargetMode="External" /><Relationship Id="rId715" Type="http://schemas.openxmlformats.org/officeDocument/2006/relationships/hyperlink" Target="https://t.co/fiqW5E4y8R" TargetMode="External" /><Relationship Id="rId716" Type="http://schemas.openxmlformats.org/officeDocument/2006/relationships/hyperlink" Target="https://twitter.com/sante_qc/status/1245759281120653314?ref_src=twsrc%5Etfw" TargetMode="External" /><Relationship Id="rId717" Type="http://schemas.openxmlformats.org/officeDocument/2006/relationships/hyperlink" Target="https://www.huffingtonpost.ca/entry/ontario-covid-19-modelling_ca_5e86306ec5b6a94918334281?ncid=other_twitter_cooo9wqtham&amp;;utm_campaign=share_twitter" TargetMode="External" /><Relationship Id="rId718" Type="http://schemas.openxmlformats.org/officeDocument/2006/relationships/hyperlink" Target="https://montrealgazette.com/news/local-news/coronavirus-cae-hopes-to-produce-10000-ventilators-in-three-months/wcm/448808a6-3ec7-4c30-b064-737f66c43cfc/" TargetMode="External" /><Relationship Id="rId719" Type="http://schemas.openxmlformats.org/officeDocument/2006/relationships/hyperlink" Target="https://montrealgazette.com/news/quebec/covid-19-nobody-anticipated-we-would-use-so-many-masks-legault-says/" TargetMode="External" /><Relationship Id="rId72" Type="http://schemas.openxmlformats.org/officeDocument/2006/relationships/hyperlink" Target="https://advance.lexis.com/api/document?id=urn:contentItem:5RGJ-Y9T1-F125-148P-00000-00&amp;idtype=PID&amp;context=1516831" TargetMode="External" /><Relationship Id="rId720" Type="http://schemas.openxmlformats.org/officeDocument/2006/relationships/hyperlink" Target="https://www.journaldemontreal.com/2020/04/03/des-masques-pour-le-quebec-detournes" TargetMode="External" /><Relationship Id="rId721" Type="http://schemas.openxmlformats.org/officeDocument/2006/relationships/hyperlink" Target="https://ici.radio-canada.ca/nouvelle/1690419/masques-canada-chine-quebec-avion-detournes" TargetMode="External" /><Relationship Id="rId722" Type="http://schemas.openxmlformats.org/officeDocument/2006/relationships/hyperlink" Target="https://montrealgazette.com/news/local-news/covid-19-cases-mount-in-long-term-care-centres/wcm/9a39b1db-4d17-441f-8135-0e921e98689e/" TargetMode="External" /><Relationship Id="rId723" Type="http://schemas.openxmlformats.org/officeDocument/2006/relationships/hyperlink" Target="https://montrealgazette.com/news/local-news/coronavirus-live-updates-ottawa-braces-for-flood-of-calls-for-financial-help" TargetMode="External" /><Relationship Id="rId724" Type="http://schemas.openxmlformats.org/officeDocument/2006/relationships/hyperlink" Target="https://montrealgazette.com/tag/coronavirus" TargetMode="External" /><Relationship Id="rId725" Type="http://schemas.openxmlformats.org/officeDocument/2006/relationships/hyperlink" Target="https://montrealgazette.com/coronavirusnews" TargetMode="External" /><Relationship Id="rId726" Type="http://schemas.openxmlformats.org/officeDocument/2006/relationships/hyperlink" Target="https://montrealgazette.com/news/local-news/a-timeline-of-the-novel-coronavirus-in-quebec" TargetMode="External" /><Relationship Id="rId727" Type="http://schemas.openxmlformats.org/officeDocument/2006/relationships/hyperlink" Target="https://montrealgazette.com/news/local-news/coronavirus-qa-what-you-should-know" TargetMode="External" /><Relationship Id="rId728" Type="http://schemas.openxmlformats.org/officeDocument/2006/relationships/hyperlink" Target="https://montrealgazette.com/news/local-news/coronavirus-live-updates-ottawa-braces-for-flood-of-calls-for-financial-help/wcm/a63d16c1-d53e-483c-8763-0c7f2167c480/" TargetMode="External" /><Relationship Id="rId729" Type="http://schemas.openxmlformats.org/officeDocument/2006/relationships/hyperlink" Target="https://montrealgazette.com/tag/coronavirus/" TargetMode="External" /><Relationship Id="rId73" Type="http://schemas.openxmlformats.org/officeDocument/2006/relationships/hyperlink" Target="https://advance.lexis.com/api/document?id=urn:contentItem:604X-6J11-JBVR-322W-00000-00&amp;idtype=PID&amp;context=1516831" TargetMode="External" /><Relationship Id="rId730" Type="http://schemas.openxmlformats.org/officeDocument/2006/relationships/hyperlink" Target="https://montrealgazette.com/news/quebec/coronavirus-legault-says-police-will-crack-down-on-violations-of-public-health-orders" TargetMode="External" /><Relationship Id="rId731" Type="http://schemas.openxmlformats.org/officeDocument/2006/relationships/header" Target="header214.xml" /><Relationship Id="rId732" Type="http://schemas.openxmlformats.org/officeDocument/2006/relationships/header" Target="header215.xml" /><Relationship Id="rId733" Type="http://schemas.openxmlformats.org/officeDocument/2006/relationships/footer" Target="footer214.xml" /><Relationship Id="rId734" Type="http://schemas.openxmlformats.org/officeDocument/2006/relationships/footer" Target="footer215.xml" /><Relationship Id="rId735" Type="http://schemas.openxmlformats.org/officeDocument/2006/relationships/header" Target="header216.xml" /><Relationship Id="rId736" Type="http://schemas.openxmlformats.org/officeDocument/2006/relationships/footer" Target="footer216.xml" /><Relationship Id="rId737" Type="http://schemas.openxmlformats.org/officeDocument/2006/relationships/hyperlink" Target="https://advance.lexis.com/api/document?collection=news&amp;id=urn:contentItem:5YK2-VHF1-DY2T-C32K-00000-00&amp;context=" TargetMode="External" /><Relationship Id="rId738" Type="http://schemas.openxmlformats.org/officeDocument/2006/relationships/header" Target="header217.xml" /><Relationship Id="rId739" Type="http://schemas.openxmlformats.org/officeDocument/2006/relationships/header" Target="header218.xml" /><Relationship Id="rId74" Type="http://schemas.openxmlformats.org/officeDocument/2006/relationships/hyperlink" Target="https://advance.lexis.com/api/document?id=urn:contentItem:5YK2-BH71-F125-11VD-00000-00&amp;idtype=PID&amp;context=1516831" TargetMode="External" /><Relationship Id="rId740" Type="http://schemas.openxmlformats.org/officeDocument/2006/relationships/footer" Target="footer217.xml" /><Relationship Id="rId741" Type="http://schemas.openxmlformats.org/officeDocument/2006/relationships/footer" Target="footer218.xml" /><Relationship Id="rId742" Type="http://schemas.openxmlformats.org/officeDocument/2006/relationships/header" Target="header219.xml" /><Relationship Id="rId743" Type="http://schemas.openxmlformats.org/officeDocument/2006/relationships/footer" Target="footer219.xml" /><Relationship Id="rId744" Type="http://schemas.openxmlformats.org/officeDocument/2006/relationships/hyperlink" Target="https://advance.lexis.com/api/document?collection=news&amp;id=urn:contentItem:5Y30-B1S1-DY2T-C4SS-00000-00&amp;context=" TargetMode="External" /><Relationship Id="rId745" Type="http://schemas.openxmlformats.org/officeDocument/2006/relationships/hyperlink" Target="https://montrealgazette.com/news/local-news/police-investigate-after-body-discovered-in-nuns-island-woods" TargetMode="External" /><Relationship Id="rId746" Type="http://schemas.openxmlformats.org/officeDocument/2006/relationships/hyperlink" Target="https://montrealgazette.com/news/teenager-found-dead-on-nuns-island-was-homicide-victim-autopsy-reveals" TargetMode="External" /><Relationship Id="rId747" Type="http://schemas.openxmlformats.org/officeDocument/2006/relationships/hyperlink" Target="https://montrealgazette.com/entertainment/local-arts/montreal-police-arrest-two-in-connection-with-murder-of-nuns-island-teen" TargetMode="External" /><Relationship Id="rId748" Type="http://schemas.openxmlformats.org/officeDocument/2006/relationships/header" Target="header220.xml" /><Relationship Id="rId749" Type="http://schemas.openxmlformats.org/officeDocument/2006/relationships/header" Target="header221.xml" /><Relationship Id="rId75" Type="http://schemas.openxmlformats.org/officeDocument/2006/relationships/hyperlink" Target="https://advance.lexis.com/api/document?id=urn:contentItem:5YK2-VHF1-DY2T-C32K-00000-00&amp;idtype=PID&amp;context=1516831" TargetMode="External" /><Relationship Id="rId750" Type="http://schemas.openxmlformats.org/officeDocument/2006/relationships/footer" Target="footer220.xml" /><Relationship Id="rId751" Type="http://schemas.openxmlformats.org/officeDocument/2006/relationships/footer" Target="footer221.xml" /><Relationship Id="rId752" Type="http://schemas.openxmlformats.org/officeDocument/2006/relationships/header" Target="header222.xml" /><Relationship Id="rId753" Type="http://schemas.openxmlformats.org/officeDocument/2006/relationships/footer" Target="footer222.xml" /><Relationship Id="rId754" Type="http://schemas.openxmlformats.org/officeDocument/2006/relationships/hyperlink" Target="https://advance.lexis.com/api/document?collection=news&amp;id=urn:contentItem:5Y30-BM21-JBKR-N321-00000-00&amp;context=" TargetMode="External" /><Relationship Id="rId755" Type="http://schemas.openxmlformats.org/officeDocument/2006/relationships/header" Target="header223.xml" /><Relationship Id="rId756" Type="http://schemas.openxmlformats.org/officeDocument/2006/relationships/header" Target="header224.xml" /><Relationship Id="rId757" Type="http://schemas.openxmlformats.org/officeDocument/2006/relationships/footer" Target="footer223.xml" /><Relationship Id="rId758" Type="http://schemas.openxmlformats.org/officeDocument/2006/relationships/footer" Target="footer224.xml" /><Relationship Id="rId759" Type="http://schemas.openxmlformats.org/officeDocument/2006/relationships/header" Target="header225.xml" /><Relationship Id="rId76" Type="http://schemas.openxmlformats.org/officeDocument/2006/relationships/hyperlink" Target="https://advance.lexis.com/api/document?id=urn:contentItem:5Y30-B1S1-DY2T-C4SS-00000-00&amp;idtype=PID&amp;context=1516831" TargetMode="External" /><Relationship Id="rId760" Type="http://schemas.openxmlformats.org/officeDocument/2006/relationships/footer" Target="footer225.xml" /><Relationship Id="rId761" Type="http://schemas.openxmlformats.org/officeDocument/2006/relationships/hyperlink" Target="https://advance.lexis.com/api/document?collection=news&amp;id=urn:contentItem:5TR7-R131-F125-110V-00000-00&amp;context=" TargetMode="External" /><Relationship Id="rId762" Type="http://schemas.openxmlformats.org/officeDocument/2006/relationships/header" Target="header226.xml" /><Relationship Id="rId763" Type="http://schemas.openxmlformats.org/officeDocument/2006/relationships/header" Target="header227.xml" /><Relationship Id="rId764" Type="http://schemas.openxmlformats.org/officeDocument/2006/relationships/footer" Target="footer226.xml" /><Relationship Id="rId765" Type="http://schemas.openxmlformats.org/officeDocument/2006/relationships/footer" Target="footer227.xml" /><Relationship Id="rId766" Type="http://schemas.openxmlformats.org/officeDocument/2006/relationships/header" Target="header228.xml" /><Relationship Id="rId767" Type="http://schemas.openxmlformats.org/officeDocument/2006/relationships/footer" Target="footer228.xml" /><Relationship Id="rId768" Type="http://schemas.openxmlformats.org/officeDocument/2006/relationships/hyperlink" Target="https://advance.lexis.com/api/document?collection=news&amp;id=urn:contentItem:5TR7-WMW1-JDK3-901T-00000-00&amp;context=" TargetMode="External" /><Relationship Id="rId769" Type="http://schemas.openxmlformats.org/officeDocument/2006/relationships/header" Target="header229.xml" /><Relationship Id="rId77" Type="http://schemas.openxmlformats.org/officeDocument/2006/relationships/hyperlink" Target="https://advance.lexis.com/api/document?id=urn:contentItem:5Y30-BM21-JBKR-N321-00000-00&amp;idtype=PID&amp;context=1516831" TargetMode="External" /><Relationship Id="rId770" Type="http://schemas.openxmlformats.org/officeDocument/2006/relationships/header" Target="header230.xml" /><Relationship Id="rId771" Type="http://schemas.openxmlformats.org/officeDocument/2006/relationships/footer" Target="footer229.xml" /><Relationship Id="rId772" Type="http://schemas.openxmlformats.org/officeDocument/2006/relationships/footer" Target="footer230.xml" /><Relationship Id="rId773" Type="http://schemas.openxmlformats.org/officeDocument/2006/relationships/header" Target="header231.xml" /><Relationship Id="rId774" Type="http://schemas.openxmlformats.org/officeDocument/2006/relationships/footer" Target="footer231.xml" /><Relationship Id="rId775" Type="http://schemas.openxmlformats.org/officeDocument/2006/relationships/hyperlink" Target="https://advance.lexis.com/api/document?collection=news&amp;id=urn:contentItem:605K-W711-JDK3-90Y2-00000-00&amp;context=" TargetMode="External" /><Relationship Id="rId776" Type="http://schemas.openxmlformats.org/officeDocument/2006/relationships/hyperlink" Target="https://nationalpost.com/pmn/news-pmn/canada-news-pmn/quebec-businessman-arrested-for-attempted-murder-linked-to-attack-on-lawyer" TargetMode="External" /><Relationship Id="rId777" Type="http://schemas.openxmlformats.org/officeDocument/2006/relationships/header" Target="header232.xml" /><Relationship Id="rId778" Type="http://schemas.openxmlformats.org/officeDocument/2006/relationships/header" Target="header233.xml" /><Relationship Id="rId779" Type="http://schemas.openxmlformats.org/officeDocument/2006/relationships/footer" Target="footer232.xml" /><Relationship Id="rId78" Type="http://schemas.openxmlformats.org/officeDocument/2006/relationships/hyperlink" Target="https://advance.lexis.com/api/document?id=urn:contentItem:5TR7-R131-F125-110V-00000-00&amp;idtype=PID&amp;context=1516831" TargetMode="External" /><Relationship Id="rId780" Type="http://schemas.openxmlformats.org/officeDocument/2006/relationships/footer" Target="footer233.xml" /><Relationship Id="rId781" Type="http://schemas.openxmlformats.org/officeDocument/2006/relationships/header" Target="header234.xml" /><Relationship Id="rId782" Type="http://schemas.openxmlformats.org/officeDocument/2006/relationships/footer" Target="footer234.xml" /><Relationship Id="rId783" Type="http://schemas.openxmlformats.org/officeDocument/2006/relationships/hyperlink" Target="https://advance.lexis.com/api/document?collection=news&amp;id=urn:contentItem:605P-D161-JBKR-G243-00000-00&amp;context=" TargetMode="External" /><Relationship Id="rId784" Type="http://schemas.openxmlformats.org/officeDocument/2006/relationships/header" Target="header235.xml" /><Relationship Id="rId785" Type="http://schemas.openxmlformats.org/officeDocument/2006/relationships/header" Target="header236.xml" /><Relationship Id="rId786" Type="http://schemas.openxmlformats.org/officeDocument/2006/relationships/footer" Target="footer235.xml" /><Relationship Id="rId787" Type="http://schemas.openxmlformats.org/officeDocument/2006/relationships/footer" Target="footer236.xml" /><Relationship Id="rId788" Type="http://schemas.openxmlformats.org/officeDocument/2006/relationships/header" Target="header237.xml" /><Relationship Id="rId789" Type="http://schemas.openxmlformats.org/officeDocument/2006/relationships/footer" Target="footer237.xml" /><Relationship Id="rId79" Type="http://schemas.openxmlformats.org/officeDocument/2006/relationships/hyperlink" Target="https://advance.lexis.com/api/document?id=urn:contentItem:5TR7-WMW1-JDK3-901T-00000-00&amp;idtype=PID&amp;context=1516831" TargetMode="External" /><Relationship Id="rId790" Type="http://schemas.openxmlformats.org/officeDocument/2006/relationships/hyperlink" Target="https://advance.lexis.com/api/document?collection=news&amp;id=urn:contentItem:605S-4D71-DY9S-T2NR-00000-00&amp;context=" TargetMode="External" /><Relationship Id="rId791" Type="http://schemas.openxmlformats.org/officeDocument/2006/relationships/header" Target="header238.xml" /><Relationship Id="rId792" Type="http://schemas.openxmlformats.org/officeDocument/2006/relationships/header" Target="header239.xml" /><Relationship Id="rId793" Type="http://schemas.openxmlformats.org/officeDocument/2006/relationships/footer" Target="footer238.xml" /><Relationship Id="rId794" Type="http://schemas.openxmlformats.org/officeDocument/2006/relationships/footer" Target="footer239.xml" /><Relationship Id="rId795" Type="http://schemas.openxmlformats.org/officeDocument/2006/relationships/header" Target="header240.xml" /><Relationship Id="rId796" Type="http://schemas.openxmlformats.org/officeDocument/2006/relationships/footer" Target="footer240.xml" /><Relationship Id="rId797" Type="http://schemas.openxmlformats.org/officeDocument/2006/relationships/hyperlink" Target="https://advance.lexis.com/api/document?collection=news&amp;id=urn:contentItem:605K-YCV1-JB4F-Y4PF-00000-00&amp;context=" TargetMode="External" /><Relationship Id="rId798" Type="http://schemas.openxmlformats.org/officeDocument/2006/relationships/image" Target="media/image6.png" /><Relationship Id="rId799" Type="http://schemas.openxmlformats.org/officeDocument/2006/relationships/hyperlink" Target="http://www.buysellsignals.net/BuySellSignals/report/Usnyse/Stock/PDF/quarterly/xls/RAD_Financials.xls" TargetMode="External" /><Relationship Id="rId8" Type="http://schemas.openxmlformats.org/officeDocument/2006/relationships/hyperlink" Target="https://advance.lexis.com/api/document?id=urn:contentItem:605B-SV31-JCRP-C0MJ-00000-00&amp;idtype=PID&amp;context=1516831" TargetMode="External" /><Relationship Id="rId80" Type="http://schemas.openxmlformats.org/officeDocument/2006/relationships/hyperlink" Target="https://advance.lexis.com/api/document?id=urn:contentItem:605K-W711-JDK3-90Y2-00000-00&amp;idtype=PID&amp;context=1516831" TargetMode="External" /><Relationship Id="rId800" Type="http://schemas.openxmlformats.org/officeDocument/2006/relationships/hyperlink" Target="http://www.buysellsignals.net/BuySellSignals/report/Usnyse/Stock/PDF/quarterly/xls/RAD_Institutional_Shareholder_Activity.xls" TargetMode="External" /><Relationship Id="rId801" Type="http://schemas.openxmlformats.org/officeDocument/2006/relationships/hyperlink" Target="https://careers.info.riteaid.com/" TargetMode="External" /><Relationship Id="rId802" Type="http://schemas.openxmlformats.org/officeDocument/2006/relationships/hyperlink" Target="https://www.riteaid.com/corporate/investor-relations/presentations" TargetMode="External" /><Relationship Id="rId803" Type="http://schemas.openxmlformats.org/officeDocument/2006/relationships/hyperlink" Target="http://www.riteaid.com" TargetMode="External" /><Relationship Id="rId804" Type="http://schemas.openxmlformats.org/officeDocument/2006/relationships/hyperlink" Target="mailto:webmaster@riteaid.com" TargetMode="External" /><Relationship Id="rId805" Type="http://schemas.openxmlformats.org/officeDocument/2006/relationships/hyperlink" Target="https://cbdrevu.com/cbdpure-hemp-oil-cbd/" TargetMode="External" /><Relationship Id="rId806" Type="http://schemas.openxmlformats.org/officeDocument/2006/relationships/hyperlink" Target="https://cbdrevu.com" TargetMode="External" /><Relationship Id="rId807" Type="http://schemas.openxmlformats.org/officeDocument/2006/relationships/hyperlink" Target="http://www.buysellsignals.net/BuySellSignals/report/Usnyse/Stock/Daily/Link/Announcements_8K_othersnews1263.html" TargetMode="External" /><Relationship Id="rId808" Type="http://schemas.openxmlformats.org/officeDocument/2006/relationships/hyperlink" Target="http://www.buysellsignals.com" TargetMode="External" /><Relationship Id="rId809" Type="http://schemas.openxmlformats.org/officeDocument/2006/relationships/header" Target="header241.xml" /><Relationship Id="rId81" Type="http://schemas.openxmlformats.org/officeDocument/2006/relationships/hyperlink" Target="https://advance.lexis.com/api/document?id=urn:contentItem:605P-D161-JBKR-G243-00000-00&amp;idtype=PID&amp;context=1516831" TargetMode="External" /><Relationship Id="rId810" Type="http://schemas.openxmlformats.org/officeDocument/2006/relationships/header" Target="header242.xml" /><Relationship Id="rId811" Type="http://schemas.openxmlformats.org/officeDocument/2006/relationships/footer" Target="footer241.xml" /><Relationship Id="rId812" Type="http://schemas.openxmlformats.org/officeDocument/2006/relationships/footer" Target="footer242.xml" /><Relationship Id="rId813" Type="http://schemas.openxmlformats.org/officeDocument/2006/relationships/header" Target="header243.xml" /><Relationship Id="rId814" Type="http://schemas.openxmlformats.org/officeDocument/2006/relationships/footer" Target="footer243.xml" /><Relationship Id="rId815" Type="http://schemas.openxmlformats.org/officeDocument/2006/relationships/hyperlink" Target="https://advance.lexis.com/api/document?collection=news&amp;id=urn:contentItem:5R35-HXR1-F125-13JR-00000-00&amp;context=" TargetMode="External" /><Relationship Id="rId816" Type="http://schemas.openxmlformats.org/officeDocument/2006/relationships/hyperlink" Target="http://montrealgazette.com/news/montreal-police-seek-public-help-in-identifying-art-thieves" TargetMode="External" /><Relationship Id="rId817" Type="http://schemas.openxmlformats.org/officeDocument/2006/relationships/header" Target="header244.xml" /><Relationship Id="rId818" Type="http://schemas.openxmlformats.org/officeDocument/2006/relationships/header" Target="header245.xml" /><Relationship Id="rId819" Type="http://schemas.openxmlformats.org/officeDocument/2006/relationships/footer" Target="footer244.xml" /><Relationship Id="rId82" Type="http://schemas.openxmlformats.org/officeDocument/2006/relationships/hyperlink" Target="https://advance.lexis.com/api/document?id=urn:contentItem:605S-4D71-DY9S-T2NR-00000-00&amp;idtype=PID&amp;context=1516831" TargetMode="External" /><Relationship Id="rId820" Type="http://schemas.openxmlformats.org/officeDocument/2006/relationships/footer" Target="footer245.xml" /><Relationship Id="rId821" Type="http://schemas.openxmlformats.org/officeDocument/2006/relationships/header" Target="header246.xml" /><Relationship Id="rId822" Type="http://schemas.openxmlformats.org/officeDocument/2006/relationships/footer" Target="footer246.xml" /><Relationship Id="rId823" Type="http://schemas.openxmlformats.org/officeDocument/2006/relationships/hyperlink" Target="https://advance.lexis.com/api/document?collection=news&amp;id=urn:contentItem:601Y-9FH1-JB20-G4CC-00000-00&amp;context=" TargetMode="External" /><Relationship Id="rId824" Type="http://schemas.openxmlformats.org/officeDocument/2006/relationships/header" Target="header247.xml" /><Relationship Id="rId825" Type="http://schemas.openxmlformats.org/officeDocument/2006/relationships/header" Target="header248.xml" /><Relationship Id="rId826" Type="http://schemas.openxmlformats.org/officeDocument/2006/relationships/footer" Target="footer247.xml" /><Relationship Id="rId827" Type="http://schemas.openxmlformats.org/officeDocument/2006/relationships/footer" Target="footer248.xml" /><Relationship Id="rId828" Type="http://schemas.openxmlformats.org/officeDocument/2006/relationships/header" Target="header249.xml" /><Relationship Id="rId829" Type="http://schemas.openxmlformats.org/officeDocument/2006/relationships/footer" Target="footer249.xml" /><Relationship Id="rId83" Type="http://schemas.openxmlformats.org/officeDocument/2006/relationships/hyperlink" Target="https://advance.lexis.com/api/document?id=urn:contentItem:605K-YCV1-JB4F-Y4PF-00000-00&amp;idtype=PID&amp;context=1516831" TargetMode="External" /><Relationship Id="rId830" Type="http://schemas.openxmlformats.org/officeDocument/2006/relationships/hyperlink" Target="https://advance.lexis.com/api/document?collection=news&amp;id=urn:contentItem:603B-S481-JDH1-C21S-00000-00&amp;context=" TargetMode="External" /><Relationship Id="rId831" Type="http://schemas.openxmlformats.org/officeDocument/2006/relationships/header" Target="header250.xml" /><Relationship Id="rId832" Type="http://schemas.openxmlformats.org/officeDocument/2006/relationships/header" Target="header251.xml" /><Relationship Id="rId833" Type="http://schemas.openxmlformats.org/officeDocument/2006/relationships/footer" Target="footer250.xml" /><Relationship Id="rId834" Type="http://schemas.openxmlformats.org/officeDocument/2006/relationships/footer" Target="footer251.xml" /><Relationship Id="rId835" Type="http://schemas.openxmlformats.org/officeDocument/2006/relationships/header" Target="header252.xml" /><Relationship Id="rId836" Type="http://schemas.openxmlformats.org/officeDocument/2006/relationships/footer" Target="footer252.xml" /><Relationship Id="rId837" Type="http://schemas.openxmlformats.org/officeDocument/2006/relationships/hyperlink" Target="https://advance.lexis.com/api/document?collection=news&amp;id=urn:contentItem:5XPT-YT11-JDK3-9000-00000-00&amp;context=" TargetMode="External" /><Relationship Id="rId838" Type="http://schemas.openxmlformats.org/officeDocument/2006/relationships/hyperlink" Target="https://montrealgazette.com/news/local-news/contraband-cannabis-ring-was-run-out-of-downtown-apartments-montreal-police" TargetMode="External" /><Relationship Id="rId839" Type="http://schemas.openxmlformats.org/officeDocument/2006/relationships/header" Target="header253.xml" /><Relationship Id="rId84" Type="http://schemas.openxmlformats.org/officeDocument/2006/relationships/hyperlink" Target="https://advance.lexis.com/api/document?id=urn:contentItem:5R35-HXR1-F125-13JR-00000-00&amp;idtype=PID&amp;context=1516831" TargetMode="External" /><Relationship Id="rId840" Type="http://schemas.openxmlformats.org/officeDocument/2006/relationships/header" Target="header254.xml" /><Relationship Id="rId841" Type="http://schemas.openxmlformats.org/officeDocument/2006/relationships/footer" Target="footer253.xml" /><Relationship Id="rId842" Type="http://schemas.openxmlformats.org/officeDocument/2006/relationships/footer" Target="footer254.xml" /><Relationship Id="rId843" Type="http://schemas.openxmlformats.org/officeDocument/2006/relationships/header" Target="header255.xml" /><Relationship Id="rId844" Type="http://schemas.openxmlformats.org/officeDocument/2006/relationships/footer" Target="footer255.xml" /><Relationship Id="rId845" Type="http://schemas.openxmlformats.org/officeDocument/2006/relationships/hyperlink" Target="https://advance.lexis.com/api/document?collection=news&amp;id=urn:contentItem:5VXG-8GY1-JBKR-N0KJ-00000-00&amp;context=" TargetMode="External" /><Relationship Id="rId846" Type="http://schemas.openxmlformats.org/officeDocument/2006/relationships/header" Target="header256.xml" /><Relationship Id="rId847" Type="http://schemas.openxmlformats.org/officeDocument/2006/relationships/header" Target="header257.xml" /><Relationship Id="rId848" Type="http://schemas.openxmlformats.org/officeDocument/2006/relationships/footer" Target="footer256.xml" /><Relationship Id="rId849" Type="http://schemas.openxmlformats.org/officeDocument/2006/relationships/footer" Target="footer257.xml" /><Relationship Id="rId85" Type="http://schemas.openxmlformats.org/officeDocument/2006/relationships/hyperlink" Target="https://advance.lexis.com/api/document?id=urn:contentItem:601Y-9FH1-JB20-G4CC-00000-00&amp;idtype=PID&amp;context=1516831" TargetMode="External" /><Relationship Id="rId850" Type="http://schemas.openxmlformats.org/officeDocument/2006/relationships/header" Target="header258.xml" /><Relationship Id="rId851" Type="http://schemas.openxmlformats.org/officeDocument/2006/relationships/footer" Target="footer258.xml" /><Relationship Id="rId852" Type="http://schemas.openxmlformats.org/officeDocument/2006/relationships/hyperlink" Target="https://advance.lexis.com/api/document?collection=news&amp;id=urn:contentItem:5XPM-TNR1-JDK3-9187-00000-00&amp;context=" TargetMode="External" /><Relationship Id="rId853" Type="http://schemas.openxmlformats.org/officeDocument/2006/relationships/hyperlink" Target="https://montrealgazette.com/tag/crime-and-law" TargetMode="External" /><Relationship Id="rId854" Type="http://schemas.openxmlformats.org/officeDocument/2006/relationships/hyperlink" Target="https://montrealgazette.com/news/local-news/montreal-police-answered-a-break-in-call-and-discovered-an-arsenal" TargetMode="External" /><Relationship Id="rId855" Type="http://schemas.openxmlformats.org/officeDocument/2006/relationships/header" Target="header259.xml" /><Relationship Id="rId856" Type="http://schemas.openxmlformats.org/officeDocument/2006/relationships/header" Target="header260.xml" /><Relationship Id="rId857" Type="http://schemas.openxmlformats.org/officeDocument/2006/relationships/footer" Target="footer259.xml" /><Relationship Id="rId858" Type="http://schemas.openxmlformats.org/officeDocument/2006/relationships/footer" Target="footer260.xml" /><Relationship Id="rId859" Type="http://schemas.openxmlformats.org/officeDocument/2006/relationships/header" Target="header261.xml" /><Relationship Id="rId86" Type="http://schemas.openxmlformats.org/officeDocument/2006/relationships/hyperlink" Target="https://advance.lexis.com/api/document?id=urn:contentItem:603B-S481-JDH1-C21S-00000-00&amp;idtype=PID&amp;context=1516831" TargetMode="External" /><Relationship Id="rId860" Type="http://schemas.openxmlformats.org/officeDocument/2006/relationships/footer" Target="footer261.xml" /><Relationship Id="rId861" Type="http://schemas.openxmlformats.org/officeDocument/2006/relationships/hyperlink" Target="https://advance.lexis.com/api/document?collection=news&amp;id=urn:contentItem:5XPM-TNR1-JDK3-917S-00000-00&amp;context=" TargetMode="External" /><Relationship Id="rId862" Type="http://schemas.openxmlformats.org/officeDocument/2006/relationships/header" Target="header262.xml" /><Relationship Id="rId863" Type="http://schemas.openxmlformats.org/officeDocument/2006/relationships/header" Target="header263.xml" /><Relationship Id="rId864" Type="http://schemas.openxmlformats.org/officeDocument/2006/relationships/footer" Target="footer262.xml" /><Relationship Id="rId865" Type="http://schemas.openxmlformats.org/officeDocument/2006/relationships/footer" Target="footer263.xml" /><Relationship Id="rId866" Type="http://schemas.openxmlformats.org/officeDocument/2006/relationships/header" Target="header264.xml" /><Relationship Id="rId867" Type="http://schemas.openxmlformats.org/officeDocument/2006/relationships/footer" Target="footer264.xml" /><Relationship Id="rId868" Type="http://schemas.openxmlformats.org/officeDocument/2006/relationships/hyperlink" Target="https://advance.lexis.com/api/document?collection=news&amp;id=urn:contentItem:5XPR-NHX1-F125-10M0-00000-00&amp;context=" TargetMode="External" /><Relationship Id="rId869" Type="http://schemas.openxmlformats.org/officeDocument/2006/relationships/header" Target="header265.xml" /><Relationship Id="rId87" Type="http://schemas.openxmlformats.org/officeDocument/2006/relationships/hyperlink" Target="https://advance.lexis.com/api/document?id=urn:contentItem:5XPT-YT11-JDK3-9000-00000-00&amp;idtype=PID&amp;context=1516831" TargetMode="External" /><Relationship Id="rId870" Type="http://schemas.openxmlformats.org/officeDocument/2006/relationships/header" Target="header266.xml" /><Relationship Id="rId871" Type="http://schemas.openxmlformats.org/officeDocument/2006/relationships/footer" Target="footer265.xml" /><Relationship Id="rId872" Type="http://schemas.openxmlformats.org/officeDocument/2006/relationships/footer" Target="footer266.xml" /><Relationship Id="rId873" Type="http://schemas.openxmlformats.org/officeDocument/2006/relationships/header" Target="header267.xml" /><Relationship Id="rId874" Type="http://schemas.openxmlformats.org/officeDocument/2006/relationships/footer" Target="footer267.xml" /><Relationship Id="rId875" Type="http://schemas.openxmlformats.org/officeDocument/2006/relationships/hyperlink" Target="https://advance.lexis.com/api/document?collection=news&amp;id=urn:contentItem:5VXD-J7W1-F125-10J6-00000-00&amp;context=" TargetMode="External" /><Relationship Id="rId876" Type="http://schemas.openxmlformats.org/officeDocument/2006/relationships/hyperlink" Target="https://montrealgazette.com/news/expected-in-june-la-grande-roue-observation-wheel-set-to-roll-friday" TargetMode="External" /><Relationship Id="rId877" Type="http://schemas.openxmlformats.org/officeDocument/2006/relationships/hyperlink" Target="https://montrealgazette.com/news/local-news/giant-observation-wheel-coming-to-montreals-old-port-in-june" TargetMode="External" /><Relationship Id="rId878" Type="http://schemas.openxmlformats.org/officeDocument/2006/relationships/hyperlink" Target="https://montrealgazette.com/news/local-news/vito-rizzuto-wanted-suspect-in-sons-murder-to-suffer-affidavit" TargetMode="External" /><Relationship Id="rId879" Type="http://schemas.openxmlformats.org/officeDocument/2006/relationships/hyperlink" Target="https://montrealgazette.com/news/local-news/owners-of-montreal-observation-wheel-turned-down-for-liquor-permit" TargetMode="External" /><Relationship Id="rId88" Type="http://schemas.openxmlformats.org/officeDocument/2006/relationships/hyperlink" Target="https://advance.lexis.com/api/document?id=urn:contentItem:5VXG-8GY1-JBKR-N0KJ-00000-00&amp;idtype=PID&amp;context=1516831" TargetMode="External" /><Relationship Id="rId880" Type="http://schemas.openxmlformats.org/officeDocument/2006/relationships/header" Target="header268.xml" /><Relationship Id="rId881" Type="http://schemas.openxmlformats.org/officeDocument/2006/relationships/header" Target="header269.xml" /><Relationship Id="rId882" Type="http://schemas.openxmlformats.org/officeDocument/2006/relationships/footer" Target="footer268.xml" /><Relationship Id="rId883" Type="http://schemas.openxmlformats.org/officeDocument/2006/relationships/footer" Target="footer269.xml" /><Relationship Id="rId884" Type="http://schemas.openxmlformats.org/officeDocument/2006/relationships/header" Target="header270.xml" /><Relationship Id="rId885" Type="http://schemas.openxmlformats.org/officeDocument/2006/relationships/footer" Target="footer270.xml" /><Relationship Id="rId886" Type="http://schemas.openxmlformats.org/officeDocument/2006/relationships/hyperlink" Target="https://advance.lexis.com/api/document?collection=news&amp;id=urn:contentItem:5Y31-26P1-DY2T-C0K1-00000-00&amp;context=" TargetMode="External" /><Relationship Id="rId887" Type="http://schemas.openxmlformats.org/officeDocument/2006/relationships/header" Target="header271.xml" /><Relationship Id="rId888" Type="http://schemas.openxmlformats.org/officeDocument/2006/relationships/header" Target="header272.xml" /><Relationship Id="rId889" Type="http://schemas.openxmlformats.org/officeDocument/2006/relationships/footer" Target="footer271.xml" /><Relationship Id="rId89" Type="http://schemas.openxmlformats.org/officeDocument/2006/relationships/hyperlink" Target="https://advance.lexis.com/api/document?id=urn:contentItem:5XPM-TNR1-JDK3-9187-00000-00&amp;idtype=PID&amp;context=1516831" TargetMode="External" /><Relationship Id="rId890" Type="http://schemas.openxmlformats.org/officeDocument/2006/relationships/footer" Target="footer272.xml" /><Relationship Id="rId891" Type="http://schemas.openxmlformats.org/officeDocument/2006/relationships/header" Target="header273.xml" /><Relationship Id="rId892" Type="http://schemas.openxmlformats.org/officeDocument/2006/relationships/footer" Target="footer273.xml" /><Relationship Id="rId893" Type="http://schemas.openxmlformats.org/officeDocument/2006/relationships/hyperlink" Target="https://advance.lexis.com/api/document?collection=news&amp;id=urn:contentItem:5SWJ-DBJ1-JBVR-3135-00000-00&amp;context=" TargetMode="External" /><Relationship Id="rId894" Type="http://schemas.openxmlformats.org/officeDocument/2006/relationships/header" Target="header274.xml" /><Relationship Id="rId895" Type="http://schemas.openxmlformats.org/officeDocument/2006/relationships/header" Target="header275.xml" /><Relationship Id="rId896" Type="http://schemas.openxmlformats.org/officeDocument/2006/relationships/footer" Target="footer274.xml" /><Relationship Id="rId897" Type="http://schemas.openxmlformats.org/officeDocument/2006/relationships/footer" Target="footer275.xml" /><Relationship Id="rId898" Type="http://schemas.openxmlformats.org/officeDocument/2006/relationships/header" Target="header276.xml" /><Relationship Id="rId899" Type="http://schemas.openxmlformats.org/officeDocument/2006/relationships/footer" Target="footer276.xml" /><Relationship Id="rId9" Type="http://schemas.openxmlformats.org/officeDocument/2006/relationships/hyperlink" Target="https://advance.lexis.com/api/document?id=urn:contentItem:603K-66T1-JBKR-N4R3-00000-00&amp;idtype=PID&amp;context=1516831" TargetMode="External" /><Relationship Id="rId90" Type="http://schemas.openxmlformats.org/officeDocument/2006/relationships/hyperlink" Target="https://advance.lexis.com/api/document?id=urn:contentItem:5XPM-TNR1-JDK3-917S-00000-00&amp;idtype=PID&amp;context=1516831" TargetMode="External" /><Relationship Id="rId900" Type="http://schemas.openxmlformats.org/officeDocument/2006/relationships/hyperlink" Target="https://advance.lexis.com/api/document?collection=news&amp;id=urn:contentItem:6028-W4M1-JBKR-82M7-00000-00&amp;context=" TargetMode="External" /><Relationship Id="rId901" Type="http://schemas.openxmlformats.org/officeDocument/2006/relationships/hyperlink" Target="mailto:tjames@postmedia.com" TargetMode="External" /><Relationship Id="rId902" Type="http://schemas.openxmlformats.org/officeDocument/2006/relationships/hyperlink" Target="http://thestarphoenix.com/news/local-news/saskatoon-police-keeping-door-open-on-body-cams-province-still-plans-police-oversight-reforms" TargetMode="External" /><Relationship Id="rId903" Type="http://schemas.openxmlformats.org/officeDocument/2006/relationships/header" Target="header277.xml" /><Relationship Id="rId904" Type="http://schemas.openxmlformats.org/officeDocument/2006/relationships/header" Target="header278.xml" /><Relationship Id="rId905" Type="http://schemas.openxmlformats.org/officeDocument/2006/relationships/footer" Target="footer277.xml" /><Relationship Id="rId906" Type="http://schemas.openxmlformats.org/officeDocument/2006/relationships/footer" Target="footer278.xml" /><Relationship Id="rId907" Type="http://schemas.openxmlformats.org/officeDocument/2006/relationships/header" Target="header279.xml" /><Relationship Id="rId908" Type="http://schemas.openxmlformats.org/officeDocument/2006/relationships/footer" Target="footer279.xml" /><Relationship Id="rId909" Type="http://schemas.openxmlformats.org/officeDocument/2006/relationships/hyperlink" Target="https://advance.lexis.com/api/document?collection=news&amp;id=urn:contentItem:6026-BB81-F125-11C7-00000-00&amp;context=" TargetMode="External" /><Relationship Id="rId91" Type="http://schemas.openxmlformats.org/officeDocument/2006/relationships/hyperlink" Target="https://advance.lexis.com/api/document?id=urn:contentItem:5XPR-NHX1-F125-10M0-00000-00&amp;idtype=PID&amp;context=1516831" TargetMode="External" /><Relationship Id="rId910" Type="http://schemas.openxmlformats.org/officeDocument/2006/relationships/header" Target="header280.xml" /><Relationship Id="rId911" Type="http://schemas.openxmlformats.org/officeDocument/2006/relationships/header" Target="header281.xml" /><Relationship Id="rId912" Type="http://schemas.openxmlformats.org/officeDocument/2006/relationships/footer" Target="footer280.xml" /><Relationship Id="rId913" Type="http://schemas.openxmlformats.org/officeDocument/2006/relationships/footer" Target="footer281.xml" /><Relationship Id="rId914" Type="http://schemas.openxmlformats.org/officeDocument/2006/relationships/header" Target="header282.xml" /><Relationship Id="rId915" Type="http://schemas.openxmlformats.org/officeDocument/2006/relationships/footer" Target="footer282.xml" /><Relationship Id="rId916" Type="http://schemas.openxmlformats.org/officeDocument/2006/relationships/hyperlink" Target="https://advance.lexis.com/api/document?collection=news&amp;id=urn:contentItem:5M2S-7BW1-JBKR-N48D-00000-00&amp;context=" TargetMode="External" /><Relationship Id="rId917" Type="http://schemas.openxmlformats.org/officeDocument/2006/relationships/header" Target="header283.xml" /><Relationship Id="rId918" Type="http://schemas.openxmlformats.org/officeDocument/2006/relationships/header" Target="header284.xml" /><Relationship Id="rId919" Type="http://schemas.openxmlformats.org/officeDocument/2006/relationships/footer" Target="footer283.xml" /><Relationship Id="rId92" Type="http://schemas.openxmlformats.org/officeDocument/2006/relationships/hyperlink" Target="https://advance.lexis.com/api/document?id=urn:contentItem:5VXD-J7W1-F125-10J6-00000-00&amp;idtype=PID&amp;context=1516831" TargetMode="External" /><Relationship Id="rId920" Type="http://schemas.openxmlformats.org/officeDocument/2006/relationships/footer" Target="footer284.xml" /><Relationship Id="rId921" Type="http://schemas.openxmlformats.org/officeDocument/2006/relationships/header" Target="header285.xml" /><Relationship Id="rId922" Type="http://schemas.openxmlformats.org/officeDocument/2006/relationships/footer" Target="footer285.xml" /><Relationship Id="rId923" Type="http://schemas.openxmlformats.org/officeDocument/2006/relationships/hyperlink" Target="https://advance.lexis.com/api/document?collection=news&amp;id=urn:contentItem:5Y9F-2M21-JC49-F355-00000-00&amp;context=" TargetMode="External" /><Relationship Id="rId924" Type="http://schemas.openxmlformats.org/officeDocument/2006/relationships/header" Target="header286.xml" /><Relationship Id="rId925" Type="http://schemas.openxmlformats.org/officeDocument/2006/relationships/header" Target="header287.xml" /><Relationship Id="rId926" Type="http://schemas.openxmlformats.org/officeDocument/2006/relationships/footer" Target="footer286.xml" /><Relationship Id="rId927" Type="http://schemas.openxmlformats.org/officeDocument/2006/relationships/footer" Target="footer287.xml" /><Relationship Id="rId928" Type="http://schemas.openxmlformats.org/officeDocument/2006/relationships/header" Target="header288.xml" /><Relationship Id="rId929" Type="http://schemas.openxmlformats.org/officeDocument/2006/relationships/footer" Target="footer288.xml" /><Relationship Id="rId93" Type="http://schemas.openxmlformats.org/officeDocument/2006/relationships/hyperlink" Target="https://advance.lexis.com/api/document?id=urn:contentItem:5Y31-26P1-DY2T-C0K1-00000-00&amp;idtype=PID&amp;context=1516831" TargetMode="External" /><Relationship Id="rId930" Type="http://schemas.openxmlformats.org/officeDocument/2006/relationships/hyperlink" Target="https://advance.lexis.com/api/document?collection=news&amp;id=urn:contentItem:5Y9F-2KG1-JC42-D2PD-00000-00&amp;context=" TargetMode="External" /><Relationship Id="rId931" Type="http://schemas.openxmlformats.org/officeDocument/2006/relationships/header" Target="header289.xml" /><Relationship Id="rId932" Type="http://schemas.openxmlformats.org/officeDocument/2006/relationships/header" Target="header290.xml" /><Relationship Id="rId933" Type="http://schemas.openxmlformats.org/officeDocument/2006/relationships/footer" Target="footer289.xml" /><Relationship Id="rId934" Type="http://schemas.openxmlformats.org/officeDocument/2006/relationships/footer" Target="footer290.xml" /><Relationship Id="rId935" Type="http://schemas.openxmlformats.org/officeDocument/2006/relationships/header" Target="header291.xml" /><Relationship Id="rId936" Type="http://schemas.openxmlformats.org/officeDocument/2006/relationships/footer" Target="footer291.xml" /><Relationship Id="rId937" Type="http://schemas.openxmlformats.org/officeDocument/2006/relationships/hyperlink" Target="https://advance.lexis.com/api/document?collection=news&amp;id=urn:contentItem:5FR8-5DY1-F125-153K-00000-00&amp;context=" TargetMode="External" /><Relationship Id="rId938" Type="http://schemas.openxmlformats.org/officeDocument/2006/relationships/hyperlink" Target="http://montrealgazette.com/news/quebec/2015-quebec-budget-analysis" TargetMode="External" /><Relationship Id="rId939" Type="http://schemas.openxmlformats.org/officeDocument/2006/relationships/hyperlink" Target="https://twitter.com/QuebecAnon" TargetMode="External" /><Relationship Id="rId94" Type="http://schemas.openxmlformats.org/officeDocument/2006/relationships/hyperlink" Target="https://advance.lexis.com/api/document?id=urn:contentItem:5SWJ-DBJ1-JBVR-3135-00000-00&amp;idtype=PID&amp;context=1516831" TargetMode="External" /><Relationship Id="rId940" Type="http://schemas.openxmlformats.org/officeDocument/2006/relationships/header" Target="header292.xml" /><Relationship Id="rId941" Type="http://schemas.openxmlformats.org/officeDocument/2006/relationships/header" Target="header293.xml" /><Relationship Id="rId942" Type="http://schemas.openxmlformats.org/officeDocument/2006/relationships/footer" Target="footer292.xml" /><Relationship Id="rId943" Type="http://schemas.openxmlformats.org/officeDocument/2006/relationships/footer" Target="footer293.xml" /><Relationship Id="rId944" Type="http://schemas.openxmlformats.org/officeDocument/2006/relationships/header" Target="header294.xml" /><Relationship Id="rId945" Type="http://schemas.openxmlformats.org/officeDocument/2006/relationships/footer" Target="footer294.xml" /><Relationship Id="rId946" Type="http://schemas.openxmlformats.org/officeDocument/2006/relationships/hyperlink" Target="https://advance.lexis.com/api/document?collection=news&amp;id=urn:contentItem:5M38-FXY1-JDK3-92HM-00000-00&amp;context=" TargetMode="External" /><Relationship Id="rId947" Type="http://schemas.openxmlformats.org/officeDocument/2006/relationships/hyperlink" Target="http://montrealgazette.com/news/local-news/montreal-police-acknowledge-surveilling-another-journalist-during-a-2014-investigation" TargetMode="External" /><Relationship Id="rId948" Type="http://schemas.openxmlformats.org/officeDocument/2006/relationships/header" Target="header295.xml" /><Relationship Id="rId949" Type="http://schemas.openxmlformats.org/officeDocument/2006/relationships/header" Target="header296.xml" /><Relationship Id="rId95" Type="http://schemas.openxmlformats.org/officeDocument/2006/relationships/hyperlink" Target="https://advance.lexis.com/api/document?id=urn:contentItem:6028-W4M1-JBKR-82M7-00000-00&amp;idtype=PID&amp;context=1516831" TargetMode="External" /><Relationship Id="rId950" Type="http://schemas.openxmlformats.org/officeDocument/2006/relationships/footer" Target="footer295.xml" /><Relationship Id="rId951" Type="http://schemas.openxmlformats.org/officeDocument/2006/relationships/footer" Target="footer296.xml" /><Relationship Id="rId952" Type="http://schemas.openxmlformats.org/officeDocument/2006/relationships/header" Target="header297.xml" /><Relationship Id="rId953" Type="http://schemas.openxmlformats.org/officeDocument/2006/relationships/footer" Target="footer297.xml" /><Relationship Id="rId954" Type="http://schemas.openxmlformats.org/officeDocument/2006/relationships/hyperlink" Target="https://advance.lexis.com/api/document?collection=news&amp;id=urn:contentItem:5M2S-7991-F06S-33TS-00000-00&amp;context=" TargetMode="External" /><Relationship Id="rId955" Type="http://schemas.openxmlformats.org/officeDocument/2006/relationships/header" Target="header298.xml" /><Relationship Id="rId956" Type="http://schemas.openxmlformats.org/officeDocument/2006/relationships/header" Target="header299.xml" /><Relationship Id="rId957" Type="http://schemas.openxmlformats.org/officeDocument/2006/relationships/footer" Target="footer298.xml" /><Relationship Id="rId958" Type="http://schemas.openxmlformats.org/officeDocument/2006/relationships/footer" Target="footer299.xml" /><Relationship Id="rId959" Type="http://schemas.openxmlformats.org/officeDocument/2006/relationships/header" Target="header300.xml" /><Relationship Id="rId96" Type="http://schemas.openxmlformats.org/officeDocument/2006/relationships/hyperlink" Target="https://advance.lexis.com/api/document?id=urn:contentItem:6026-BB81-F125-11C7-00000-00&amp;idtype=PID&amp;context=1516831" TargetMode="External" /><Relationship Id="rId960" Type="http://schemas.openxmlformats.org/officeDocument/2006/relationships/footer" Target="footer300.xml" /><Relationship Id="rId961" Type="http://schemas.openxmlformats.org/officeDocument/2006/relationships/hyperlink" Target="https://advance.lexis.com/api/document?collection=news&amp;id=urn:contentItem:5FXT-JVK1-F125-11SR-00000-00&amp;context=" TargetMode="External" /><Relationship Id="rId962" Type="http://schemas.openxmlformats.org/officeDocument/2006/relationships/hyperlink" Target="http://montrealgazette.com/news/local-news/from-the-archive-new-police-chief-marc-parent-says-profiling-is-top-priority" TargetMode="External" /><Relationship Id="rId963" Type="http://schemas.openxmlformats.org/officeDocument/2006/relationships/header" Target="header301.xml" /><Relationship Id="rId964" Type="http://schemas.openxmlformats.org/officeDocument/2006/relationships/header" Target="header302.xml" /><Relationship Id="rId965" Type="http://schemas.openxmlformats.org/officeDocument/2006/relationships/footer" Target="footer301.xml" /><Relationship Id="rId966" Type="http://schemas.openxmlformats.org/officeDocument/2006/relationships/footer" Target="footer302.xml" /><Relationship Id="rId967" Type="http://schemas.openxmlformats.org/officeDocument/2006/relationships/header" Target="header303.xml" /><Relationship Id="rId968" Type="http://schemas.openxmlformats.org/officeDocument/2006/relationships/footer" Target="footer303.xml" /><Relationship Id="rId969" Type="http://schemas.openxmlformats.org/officeDocument/2006/relationships/hyperlink" Target="https://advance.lexis.com/api/document?collection=news&amp;id=urn:contentItem:5FXT-JVK1-F125-11S0-00000-00&amp;context=" TargetMode="External" /><Relationship Id="rId97" Type="http://schemas.openxmlformats.org/officeDocument/2006/relationships/hyperlink" Target="https://advance.lexis.com/api/document?id=urn:contentItem:5M2S-7BW1-JBKR-N48D-00000-00&amp;idtype=PID&amp;context=1516831" TargetMode="External" /><Relationship Id="rId970" Type="http://schemas.openxmlformats.org/officeDocument/2006/relationships/numbering" Target="numbering.xml" /><Relationship Id="rId971" Type="http://schemas.openxmlformats.org/officeDocument/2006/relationships/styles" Target="styles.xml" /><Relationship Id="rId98" Type="http://schemas.openxmlformats.org/officeDocument/2006/relationships/hyperlink" Target="https://advance.lexis.com/api/document?id=urn:contentItem:5Y9F-2M21-JC49-F355-00000-00&amp;idtype=PID&amp;context=1516831" TargetMode="External" /><Relationship Id="rId99" Type="http://schemas.openxmlformats.org/officeDocument/2006/relationships/hyperlink" Target="https://advance.lexis.com/api/document?id=urn:contentItem:5Y9F-2KG1-JC42-D2PD-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chief to step down: reports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119949141</vt:lpwstr>
  </property>
  <property fmtid="{D5CDD505-2E9C-101B-9397-08002B2CF9AE}" pid="3" name="LADocCount">
    <vt:i4>101</vt:i4>
  </property>
  <property fmtid="{D5CDD505-2E9C-101B-9397-08002B2CF9AE}" pid="4" name="UserPermID">
    <vt:lpwstr>urn:user:PA187305608</vt:lpwstr>
  </property>
</Properties>
</file>